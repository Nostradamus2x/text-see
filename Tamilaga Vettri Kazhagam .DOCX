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2025-05-12</w:t>
      </w:r>
    </w:p>
    <w:p w:rsidR="00A77B3E">
      <w:pPr>
        <w:pStyle w:val="Normal0"/>
        <w:spacing w:after="140"/>
        <w:rPr>
          <w:rFonts w:ascii="Arial" w:eastAsia="Arial" w:hAnsi="Arial" w:cs="Arial"/>
          <w:b/>
          <w:sz w:val="20"/>
        </w:rPr>
      </w:pPr>
      <w:r>
        <w:rPr>
          <w:rFonts w:ascii="Arial" w:eastAsia="Arial" w:hAnsi="Arial" w:cs="Arial"/>
          <w:b/>
          <w:sz w:val="20"/>
        </w:rPr>
        <w:t>Job Number: = 252565084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Tamilaga Vettri Kazhagam</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Vijay's Tamilaga Vettri Kazhagam criticizes potential delimitation based on population" w:history="1">
        <w:r>
          <w:rPr>
            <w:rFonts w:ascii="Arial" w:eastAsia="Arial" w:hAnsi="Arial" w:cs="Arial"/>
            <w:b/>
            <w:color w:val="0077CC"/>
            <w:sz w:val="20"/>
            <w:u w:val="single"/>
          </w:rPr>
          <w:t>Vijay's Tamilaga Vettri Kazhagam criticizes potential delimitation based on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hoomi Pujan' held in Vikravandi ahead of first state-conference of Tamilaga Vettri Kazhagam" w:history="1">
        <w:r>
          <w:rPr>
            <w:rFonts w:ascii="Arial" w:eastAsia="Arial" w:hAnsi="Arial" w:cs="Arial"/>
            <w:b/>
            <w:i w:val="0"/>
            <w:color w:val="0077CC"/>
            <w:sz w:val="20"/>
            <w:u w:val="single"/>
          </w:rPr>
          <w:t>'Bhoomi Pujan' held in Vikravandi ahead of first state-conference of Tamilaga Vettri Kazhagam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amil actor Vijay's Tamilaga Vettri Kazhagam officially registered as political party" w:history="1">
        <w:r>
          <w:rPr>
            <w:rFonts w:ascii="Arial" w:eastAsia="Arial" w:hAnsi="Arial" w:cs="Arial"/>
            <w:b/>
            <w:i w:val="0"/>
            <w:color w:val="0077CC"/>
            <w:sz w:val="20"/>
            <w:u w:val="single"/>
          </w:rPr>
          <w:t>Tamil actor Vijay's Tamilaga Vettri Kazhagam officially registered as political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Huge crowd swarm at actor Vijay-led Tamilaga Vettri Kazhagam's first state conference in Tamil Nadu : VIDEO" w:history="1">
        <w:r>
          <w:rPr>
            <w:rFonts w:ascii="Arial" w:eastAsia="Arial" w:hAnsi="Arial" w:cs="Arial"/>
            <w:b/>
            <w:i w:val="0"/>
            <w:color w:val="0077CC"/>
            <w:sz w:val="20"/>
            <w:u w:val="single"/>
          </w:rPr>
          <w:t>Huge crowd swarm at actor Vijay-led Tamilaga Vettri Kazhagam's first state conference in Tamil Nadu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ECI officially registers Actor Vijay's Tamilaga Vettri Kazhagam as a political party" w:history="1">
        <w:r>
          <w:rPr>
            <w:rFonts w:ascii="Arial" w:eastAsia="Arial" w:hAnsi="Arial" w:cs="Arial"/>
            <w:b/>
            <w:i w:val="0"/>
            <w:color w:val="0077CC"/>
            <w:sz w:val="20"/>
            <w:u w:val="single"/>
          </w:rPr>
          <w:t>ECI officially registers Actor Vijay's Tamilaga Vettri Kazhagam as a political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Vijay’s Tamilaga Vettri Kazhagam is now a registered political party" w:history="1">
        <w:r>
          <w:rPr>
            <w:rFonts w:ascii="Arial" w:eastAsia="Arial" w:hAnsi="Arial" w:cs="Arial"/>
            <w:b/>
            <w:i w:val="0"/>
            <w:color w:val="0077CC"/>
            <w:sz w:val="20"/>
            <w:u w:val="single"/>
          </w:rPr>
          <w:t>Vijay’s Tamilaga Vettri Kazhagam is now a registered political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Tamilaga Vettri Kazhagam backs sugarcane farmers in Thanjavur" w:history="1">
        <w:r>
          <w:rPr>
            <w:rFonts w:ascii="Arial" w:eastAsia="Arial" w:hAnsi="Arial" w:cs="Arial"/>
            <w:b/>
            <w:i w:val="0"/>
            <w:color w:val="0077CC"/>
            <w:sz w:val="20"/>
            <w:u w:val="single"/>
          </w:rPr>
          <w:t>Tamilaga Vettri Kazhagam backs sugarcane farmers in Thanjavur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Indian Agriculture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Vijay's Tamilaga Vettri Kazhagam welcomes Aadhav Arjuna, offers him key role" w:history="1">
        <w:r>
          <w:rPr>
            <w:rFonts w:ascii="Arial" w:eastAsia="Arial" w:hAnsi="Arial" w:cs="Arial"/>
            <w:b/>
            <w:i w:val="0"/>
            <w:color w:val="0077CC"/>
            <w:sz w:val="20"/>
            <w:u w:val="single"/>
          </w:rPr>
          <w:t>Vijay's Tamilaga Vettri Kazhagam welcomes Aadhav Arjuna, offers him key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ctor Vijay's Tamilaga Vettri Kazhagam Rally LIVE Updates: 'Those spoiling the country with divisive politics are TVK's primary ideological enemy,' says Tamil superstar in first political speech None" w:history="1">
        <w:r>
          <w:rPr>
            <w:rFonts w:ascii="Arial" w:eastAsia="Arial" w:hAnsi="Arial" w:cs="Arial"/>
            <w:b/>
            <w:i w:val="0"/>
            <w:color w:val="0077CC"/>
            <w:sz w:val="20"/>
            <w:u w:val="single"/>
          </w:rPr>
          <w:t>Actor Vijay's Tamilaga Vettri Kazhagam Rally LIVE Updates: 'Those spoiling the country with divisive politics are TVK's primary ideological enemy,' says Tamil superstar in first political speech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Express Web Desk Arun Janardhanan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amil actor Vijay's Tamilaga Vettri Kazhagam to skip Vikravandi bypoll" w:history="1">
        <w:r>
          <w:rPr>
            <w:rFonts w:ascii="Arial" w:eastAsia="Arial" w:hAnsi="Arial" w:cs="Arial"/>
            <w:b/>
            <w:i w:val="0"/>
            <w:color w:val="0077CC"/>
            <w:sz w:val="20"/>
            <w:u w:val="single"/>
          </w:rPr>
          <w:t>Tamil actor Vijay's Tamilaga Vettri Kazhagam to skip Vikravandi bypoll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18,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quot;False&quot;: TVK General Secretary on &quot;rumours&quot; of alliance between Tamilaga Vettri Kazhagamand, AIADMK" w:history="1">
        <w:r>
          <w:rPr>
            <w:rFonts w:ascii="Arial" w:eastAsia="Arial" w:hAnsi="Arial" w:cs="Arial"/>
            <w:b/>
            <w:i w:val="0"/>
            <w:color w:val="0077CC"/>
            <w:sz w:val="20"/>
            <w:u w:val="single"/>
          </w:rPr>
          <w:t>"False": TVK General Secretary on "rumours" of alliance between Tamilaga Vettri Kazhagamand, AIADMK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ctor Vijay’s Tamilaga Vettri Kazhagam aims at enrolling two crore members" w:history="1">
        <w:r>
          <w:rPr>
            <w:rFonts w:ascii="Arial" w:eastAsia="Arial" w:hAnsi="Arial" w:cs="Arial"/>
            <w:b/>
            <w:i w:val="0"/>
            <w:color w:val="0077CC"/>
            <w:sz w:val="20"/>
            <w:u w:val="single"/>
          </w:rPr>
          <w:t>Actor Vijay’s Tamilaga Vettri Kazhagam aims at enrolling two crore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Bosco Dominique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Vijay to unveil Tamilaga Vettri Kazhagam symbol and flag tomorrow" w:history="1">
        <w:r>
          <w:rPr>
            <w:rFonts w:ascii="Arial" w:eastAsia="Arial" w:hAnsi="Arial" w:cs="Arial"/>
            <w:b/>
            <w:i w:val="0"/>
            <w:color w:val="0077CC"/>
            <w:sz w:val="20"/>
            <w:u w:val="single"/>
          </w:rPr>
          <w:t>Vijay to unveil Tamilaga Vettri Kazhagam symbol and flag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21,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TAMIL MOVIE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ctor Vijay to unveil Tamilaga Vettri Kazhagam flag, symbol today" w:history="1">
        <w:r>
          <w:rPr>
            <w:rFonts w:ascii="Arial" w:eastAsia="Arial" w:hAnsi="Arial" w:cs="Arial"/>
            <w:b/>
            <w:i w:val="0"/>
            <w:color w:val="0077CC"/>
            <w:sz w:val="20"/>
            <w:u w:val="single"/>
          </w:rPr>
          <w:t>Actor Vijay to unveil Tamilaga Vettri Kazhagam flag, symbol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Actor Vijay unveils Tamilaga Vettri Kazhagam flag, symbol" w:history="1">
        <w:r>
          <w:rPr>
            <w:rFonts w:ascii="Arial" w:eastAsia="Arial" w:hAnsi="Arial" w:cs="Arial"/>
            <w:b/>
            <w:i w:val="0"/>
            <w:color w:val="0077CC"/>
            <w:sz w:val="20"/>
            <w:u w:val="single"/>
          </w:rPr>
          <w:t>Actor Vijay unveils Tamilaga Vettri Kazhagam flag, symbol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ctor Vijay's Tamilaga Vettri Kazhagam is BJP's C team: DMK minister" w:history="1">
        <w:r>
          <w:rPr>
            <w:rFonts w:ascii="Arial" w:eastAsia="Arial" w:hAnsi="Arial" w:cs="Arial"/>
            <w:b/>
            <w:i w:val="0"/>
            <w:color w:val="0077CC"/>
            <w:sz w:val="20"/>
            <w:u w:val="single"/>
          </w:rPr>
          <w:t>Actor Vijay's Tamilaga Vettri Kazhagam is BJP's C team: DMK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amilaga Vettri Kazhagam chief Vijay challenges Waqf law validity in SC" w:history="1">
        <w:r>
          <w:rPr>
            <w:rFonts w:ascii="Arial" w:eastAsia="Arial" w:hAnsi="Arial" w:cs="Arial"/>
            <w:b/>
            <w:i w:val="0"/>
            <w:color w:val="0077CC"/>
            <w:sz w:val="20"/>
            <w:u w:val="single"/>
          </w:rPr>
          <w:t>Tamilaga Vettri Kazhagam chief Vijay challenges Waqf law validity in SC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Actor-politician Vijay accorded ‘Y’ scale security" w:history="1">
        <w:r>
          <w:rPr>
            <w:rFonts w:ascii="Arial" w:eastAsia="Arial" w:hAnsi="Arial" w:cs="Arial"/>
            <w:b/>
            <w:i w:val="0"/>
            <w:color w:val="0077CC"/>
            <w:sz w:val="20"/>
            <w:u w:val="single"/>
          </w:rPr>
          <w:t>Actor-politician Vijay accorded ‘Y’ scale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amil superstar Vijay lays out TVK's ideology in first political speech: 'Left my career at the peak'" w:history="1">
        <w:r>
          <w:rPr>
            <w:rFonts w:ascii="Arial" w:eastAsia="Arial" w:hAnsi="Arial" w:cs="Arial"/>
            <w:b/>
            <w:i w:val="0"/>
            <w:color w:val="0077CC"/>
            <w:sz w:val="20"/>
            <w:u w:val="single"/>
          </w:rPr>
          <w:t>Tamil superstar Vijay lays out TVK's ideology in first political speech: 'Left my career at the peak'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Tamil Actor Vijay Unveils Tamilaga Vettri Kazhagam Party Flag. Watch Video" w:history="1">
        <w:r>
          <w:rPr>
            <w:rFonts w:ascii="Arial" w:eastAsia="Arial" w:hAnsi="Arial" w:cs="Arial"/>
            <w:b/>
            <w:i w:val="0"/>
            <w:color w:val="0077CC"/>
            <w:sz w:val="20"/>
            <w:u w:val="single"/>
          </w:rPr>
          <w:t>Tamil Actor Vijay Unveils Tamilaga Vettri Kazhagam Party Flag. Watch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Vijay hoists Tamilaga Vettri Kazhagam’s flag; urges party members to work for welfare of Tamil Nadu" w:history="1">
        <w:r>
          <w:rPr>
            <w:rFonts w:ascii="Arial" w:eastAsia="Arial" w:hAnsi="Arial" w:cs="Arial"/>
            <w:b/>
            <w:i w:val="0"/>
            <w:color w:val="0077CC"/>
            <w:sz w:val="20"/>
            <w:u w:val="single"/>
          </w:rPr>
          <w:t>Vijay hoists Tamilaga Vettri Kazhagam’s flag; urges party members to work for welfare of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olitician Annamalai Accuses Thalapathy Vijay Of Hypocrisy: 'He Smokes, Drinks And Pinches Hips Of Heroines Instead Of Focusing On Politics'" w:history="1">
        <w:r>
          <w:rPr>
            <w:rFonts w:ascii="Arial" w:eastAsia="Arial" w:hAnsi="Arial" w:cs="Arial"/>
            <w:b/>
            <w:i w:val="0"/>
            <w:color w:val="0077CC"/>
            <w:sz w:val="20"/>
            <w:u w:val="single"/>
          </w:rPr>
          <w:t>Politician Annamalai Accuses Thalapathy Vijay Of Hypocrisy: 'He Smokes, Drinks And Pinches Hips Of Heroines Instead Of Focusing On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18,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BEVERAGES INDUSTRY NEWS, Entertainment: latest &amp; 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amil actor Vijay announces his political party, names it 'Tamilaga Vettri Kazhagam'" w:history="1">
        <w:r>
          <w:rPr>
            <w:rFonts w:ascii="Arial" w:eastAsia="Arial" w:hAnsi="Arial" w:cs="Arial"/>
            <w:b/>
            <w:i w:val="0"/>
            <w:color w:val="0077CC"/>
            <w:sz w:val="20"/>
            <w:u w:val="single"/>
          </w:rPr>
          <w:t>Tamil actor Vijay announces his political party, names it 'Tamilaga Vettri Kazhagam'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Our First Door Has Opened': Actor Vijay's Tamilaga Vettri Kazhagam Officially Recognised By Election Commission" w:history="1">
        <w:r>
          <w:rPr>
            <w:rFonts w:ascii="Arial" w:eastAsia="Arial" w:hAnsi="Arial" w:cs="Arial"/>
            <w:b/>
            <w:i w:val="0"/>
            <w:color w:val="0077CC"/>
            <w:sz w:val="20"/>
            <w:u w:val="single"/>
          </w:rPr>
          <w:t>'Our First Door Has Opened': Actor Vijay's Tamilaga Vettri Kazhagam Officially Recognised By Election Commission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AIADMK district secretaries’ meet may avoid discussing actor Vijay’s Tamilaga Vettri Kazhagam" w:history="1">
        <w:r>
          <w:rPr>
            <w:rFonts w:ascii="Arial" w:eastAsia="Arial" w:hAnsi="Arial" w:cs="Arial"/>
            <w:b/>
            <w:i w:val="0"/>
            <w:color w:val="0077CC"/>
            <w:sz w:val="20"/>
            <w:u w:val="single"/>
          </w:rPr>
          <w:t>AIADMK district secretaries’ meet may avoid discussing actor Vijay’s Tamilaga Vettri Kazhagam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alapathy' Vijay on quitting films at Tamilaga Vettri Kazhagam rally: 'I'm throwing away the peak of my career, my salary...' None" w:history="1">
        <w:r>
          <w:rPr>
            <w:rFonts w:ascii="Arial" w:eastAsia="Arial" w:hAnsi="Arial" w:cs="Arial"/>
            <w:b/>
            <w:i w:val="0"/>
            <w:color w:val="0077CC"/>
            <w:sz w:val="20"/>
            <w:u w:val="single"/>
          </w:rPr>
          <w:t>'Thalapathy' Vijay on quitting films at Tamilaga Vettri Kazhagam rally: 'I'm throwing away the peak of my career, my salary...'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halapathy Vijay Unveiled Flag, Song Of Newly Founded Political Party Tamilaga Vettri Kazhagam (TVK) [WATCH]" w:history="1">
        <w:r>
          <w:rPr>
            <w:rFonts w:ascii="Arial" w:eastAsia="Arial" w:hAnsi="Arial" w:cs="Arial"/>
            <w:b/>
            <w:i w:val="0"/>
            <w:color w:val="0077CC"/>
            <w:sz w:val="20"/>
            <w:u w:val="single"/>
          </w:rPr>
          <w:t>Thalapathy Vijay Unveiled Flag, Song Of Newly Founded Political Party Tamilaga Vettri Kazhagam (TVK)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mbedkar Jayanti 2025: Actor-Politician Vijay Pays Tribute To 'Principal Leader' On His 135th Birth Anniversary" w:history="1">
        <w:r>
          <w:rPr>
            <w:rFonts w:ascii="Arial" w:eastAsia="Arial" w:hAnsi="Arial" w:cs="Arial"/>
            <w:b/>
            <w:i w:val="0"/>
            <w:color w:val="0077CC"/>
            <w:sz w:val="20"/>
            <w:u w:val="single"/>
          </w:rPr>
          <w:t>Ambedkar Jayanti 2025: Actor-Politician Vijay Pays Tribute To 'Principal Leader' On His 135th Birth Anniversary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TVK initiates action against its member" w:history="1">
        <w:r>
          <w:rPr>
            <w:rFonts w:ascii="Arial" w:eastAsia="Arial" w:hAnsi="Arial" w:cs="Arial"/>
            <w:b/>
            <w:i w:val="0"/>
            <w:color w:val="0077CC"/>
            <w:sz w:val="20"/>
            <w:u w:val="single"/>
          </w:rPr>
          <w:t>TVK initiates action against its member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29,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COIMBATORE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Vijay dons skullcap, hosts Iftar during Ramzan; viral video leaves netizens divided: 'Politics can make person do any'" w:history="1">
        <w:r>
          <w:rPr>
            <w:rFonts w:ascii="Arial" w:eastAsia="Arial" w:hAnsi="Arial" w:cs="Arial"/>
            <w:b/>
            <w:i w:val="0"/>
            <w:color w:val="0077CC"/>
            <w:sz w:val="20"/>
            <w:u w:val="single"/>
          </w:rPr>
          <w:t>Vijay dons skullcap, hosts Iftar during Ramzan; viral video leaves netizens divided: 'Politics can make person do any'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halapathy Vijay's Fans Jump From Tree, Climb His Vehicle's Roof During Actor's Coimbatore Rally (VIDEO)" w:history="1">
        <w:r>
          <w:rPr>
            <w:rFonts w:ascii="Arial" w:eastAsia="Arial" w:hAnsi="Arial" w:cs="Arial"/>
            <w:b/>
            <w:i w:val="0"/>
            <w:color w:val="0077CC"/>
            <w:sz w:val="20"/>
            <w:u w:val="single"/>
          </w:rPr>
          <w:t>Thalapathy Vijay's Fans Jump From Tree, Climb His Vehicle's Roof During Actor's Coimbatore Rally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27,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Sagarika Choudhary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Actor Vijay's party TVK to hold its first general council meeting in Thiruvanmayur" w:history="1">
        <w:r>
          <w:rPr>
            <w:rFonts w:ascii="Arial" w:eastAsia="Arial" w:hAnsi="Arial" w:cs="Arial"/>
            <w:b/>
            <w:i w:val="0"/>
            <w:color w:val="0077CC"/>
            <w:sz w:val="20"/>
            <w:u w:val="single"/>
          </w:rPr>
          <w:t>Actor Vijay's party TVK to hold its first general council meeting in Thiruvanmayur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halapathy Vijay's Hand Heart At TVK's First Anniversary Meet Gets ALL The Love From Party Members" w:history="1">
        <w:r>
          <w:rPr>
            <w:rFonts w:ascii="Arial" w:eastAsia="Arial" w:hAnsi="Arial" w:cs="Arial"/>
            <w:b/>
            <w:i w:val="0"/>
            <w:color w:val="0077CC"/>
            <w:sz w:val="20"/>
            <w:u w:val="single"/>
          </w:rPr>
          <w:t>Thalapathy Vijay's Hand Heart At TVK's First Anniversary Meet Gets ALL The Love From Party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&amp; 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amil Actor Thalapathy Vijay Launches Political Party, Names It 'Tamilaga Vettri Kazhagam'" w:history="1">
        <w:r>
          <w:rPr>
            <w:rFonts w:ascii="Arial" w:eastAsia="Arial" w:hAnsi="Arial" w:cs="Arial"/>
            <w:b/>
            <w:i w:val="0"/>
            <w:color w:val="0077CC"/>
            <w:sz w:val="20"/>
            <w:u w:val="single"/>
          </w:rPr>
          <w:t>Tamil Actor Thalapathy Vijay Launches Political Party, Names It 'Tamilaga Vettri Kazhagam'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2024</w:t>
        <w:tab/>
      </w:r>
      <w:r>
        <w:rPr>
          <w:rFonts w:ascii="Arial" w:eastAsia="Arial" w:hAnsi="Arial" w:cs="Arial"/>
          <w:b w:val="0"/>
          <w:i w:val="0"/>
          <w:color w:val="000000"/>
          <w:sz w:val="20"/>
          <w:u w:val="none"/>
        </w:rPr>
        <w:t>The Sentinel</w:t>
        <w:tab/>
      </w:r>
      <w:r>
        <w:rPr>
          <w:rFonts w:ascii="Arial" w:eastAsia="Arial" w:hAnsi="Arial" w:cs="Arial"/>
          <w:b w:val="0"/>
          <w:i w:val="0"/>
          <w:color w:val="000000"/>
          <w:sz w:val="20"/>
          <w:u w:val="none"/>
        </w:rPr>
        <w:t>Sentinel Digital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Communist Party of India and Tamilaga Vettri Kazhagam move Supreme Court challenging Waqf Amendment Act 2025" w:history="1">
        <w:r>
          <w:rPr>
            <w:rFonts w:ascii="Arial" w:eastAsia="Arial" w:hAnsi="Arial" w:cs="Arial"/>
            <w:b/>
            <w:i w:val="0"/>
            <w:color w:val="0077CC"/>
            <w:sz w:val="20"/>
            <w:u w:val="single"/>
          </w:rPr>
          <w:t>Communist Party of India and Tamilaga Vettri Kazhagam move Supreme Court challenging Waqf Amendment Act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Witness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Invited Alcoholics, Gamblers': Fatwa Issued Against Actor Vijay For Controversial Iftar Party In Chennai" w:history="1">
        <w:r>
          <w:rPr>
            <w:rFonts w:ascii="Arial" w:eastAsia="Arial" w:hAnsi="Arial" w:cs="Arial"/>
            <w:b/>
            <w:i w:val="0"/>
            <w:color w:val="0077CC"/>
            <w:sz w:val="20"/>
            <w:u w:val="single"/>
          </w:rPr>
          <w:t>'Invited Alcoholics, Gamblers': Fatwa Issued Against Actor Vijay For Controversial Iftar Party In Chennai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Sagarika Choudhary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VK Leader Vijay Slams Centre Over LPG Price Hike; Calls Out Both BJP And DMK" w:history="1">
        <w:r>
          <w:rPr>
            <w:rFonts w:ascii="Arial" w:eastAsia="Arial" w:hAnsi="Arial" w:cs="Arial"/>
            <w:b/>
            <w:i w:val="0"/>
            <w:color w:val="0077CC"/>
            <w:sz w:val="20"/>
            <w:u w:val="single"/>
          </w:rPr>
          <w:t>TVK Leader Vijay Slams Centre Over LPG Price Hike; Calls Out Both BJP And DMK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Chennai : Prashant Kishor Meets Vijay, Will He Be TVK's Election Strategist For 2026 TN Polls?" w:history="1">
        <w:r>
          <w:rPr>
            <w:rFonts w:ascii="Arial" w:eastAsia="Arial" w:hAnsi="Arial" w:cs="Arial"/>
            <w:b/>
            <w:i w:val="0"/>
            <w:color w:val="0077CC"/>
            <w:sz w:val="20"/>
            <w:u w:val="single"/>
          </w:rPr>
          <w:t>Chennai : Prashant Kishor Meets Vijay, Will He Be TVK's Election Strategist For 2026 TN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halapathy Vijay Appeals To TVK's IT Wing: 'You Are Virtual Warriors, Be Dignified'" w:history="1">
        <w:r>
          <w:rPr>
            <w:rFonts w:ascii="Arial" w:eastAsia="Arial" w:hAnsi="Arial" w:cs="Arial"/>
            <w:b/>
            <w:i w:val="0"/>
            <w:color w:val="0077CC"/>
            <w:sz w:val="20"/>
            <w:u w:val="single"/>
          </w:rPr>
          <w:t>Thalapathy Vijay Appeals To TVK's IT Wing: 'You Are Virtual Warriors, Be Dignified'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olitical destruction of South': TVK chief Vijay slams delimitation, calls for united resistance" w:history="1">
        <w:r>
          <w:rPr>
            <w:rFonts w:ascii="Arial" w:eastAsia="Arial" w:hAnsi="Arial" w:cs="Arial"/>
            <w:b/>
            <w:i w:val="0"/>
            <w:color w:val="0077CC"/>
            <w:sz w:val="20"/>
            <w:u w:val="single"/>
          </w:rPr>
          <w:t>'Political destruction of South': TVK chief Vijay slams delimitation, calls for united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TOI City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VK leader Vijay slams Centre over LPG price hike; calls out both BJP and DMK" w:history="1">
        <w:r>
          <w:rPr>
            <w:rFonts w:ascii="Arial" w:eastAsia="Arial" w:hAnsi="Arial" w:cs="Arial"/>
            <w:b/>
            <w:i w:val="0"/>
            <w:color w:val="0077CC"/>
            <w:sz w:val="20"/>
            <w:u w:val="single"/>
          </w:rPr>
          <w:t>TVK leader Vijay slams Centre over LPG price hike; calls out both BJP and DMK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amil Superstar Vijay to expand his party TVK's grassroots network" w:history="1">
        <w:r>
          <w:rPr>
            <w:rFonts w:ascii="Arial" w:eastAsia="Arial" w:hAnsi="Arial" w:cs="Arial"/>
            <w:b/>
            <w:i w:val="0"/>
            <w:color w:val="0077CC"/>
            <w:sz w:val="20"/>
            <w:u w:val="single"/>
          </w:rPr>
          <w:t>Tamil Superstar Vijay to expand his party TVK's grassroots network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Actor Vijay, Political Leaders, Organisations Move Supreme Court Against Waqf (Amendment) Act 2025" w:history="1">
        <w:r>
          <w:rPr>
            <w:rFonts w:ascii="Arial" w:eastAsia="Arial" w:hAnsi="Arial" w:cs="Arial"/>
            <w:b/>
            <w:i w:val="0"/>
            <w:color w:val="0077CC"/>
            <w:sz w:val="20"/>
            <w:u w:val="single"/>
          </w:rPr>
          <w:t>Actor Vijay, Political Leaders, Organisations Move Supreme Court Against Waqf (Amendment) Act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Business World</w:t>
        <w:tab/>
      </w:r>
      <w:r>
        <w:rPr>
          <w:rFonts w:ascii="Arial" w:eastAsia="Arial" w:hAnsi="Arial" w:cs="Arial"/>
          <w:b w:val="0"/>
          <w:i w:val="0"/>
          <w:color w:val="000000"/>
          <w:sz w:val="20"/>
          <w:u w:val="none"/>
        </w:rPr>
        <w:t>BW Online Bureau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amil star Vijay hosts Iftar in Chennai during Ramzan month; takes part in prayer before breaking fast. Watch" w:history="1">
        <w:r>
          <w:rPr>
            <w:rFonts w:ascii="Arial" w:eastAsia="Arial" w:hAnsi="Arial" w:cs="Arial"/>
            <w:b/>
            <w:i w:val="0"/>
            <w:color w:val="0077CC"/>
            <w:sz w:val="20"/>
            <w:u w:val="single"/>
          </w:rPr>
          <w:t>Tamil star Vijay hosts Iftar in Chennai during Ramzan month; takes part in prayer before breaking fast.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Vijay confirms that Jana Nayagan will be the swan song of his film career at TVK meet" w:history="1">
        <w:r>
          <w:rPr>
            <w:rFonts w:ascii="Arial" w:eastAsia="Arial" w:hAnsi="Arial" w:cs="Arial"/>
            <w:b/>
            <w:i w:val="0"/>
            <w:color w:val="0077CC"/>
            <w:sz w:val="20"/>
            <w:u w:val="single"/>
          </w:rPr>
          <w:t>Vijay confirms that Jana Nayagan will be the swan song of his film career at TVK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amil superstar Vijay’s TVK denies any alliance with AIADMK, to contest solo in 2026" w:history="1">
        <w:r>
          <w:rPr>
            <w:rFonts w:ascii="Arial" w:eastAsia="Arial" w:hAnsi="Arial" w:cs="Arial"/>
            <w:b/>
            <w:i w:val="0"/>
            <w:color w:val="0077CC"/>
            <w:sz w:val="20"/>
            <w:u w:val="single"/>
          </w:rPr>
          <w:t>Tamil superstar Vijay’s TVK denies any alliance with AIADMK, to contest solo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19, 2024</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amil Superstar Vijay to expand his party TVK's grassroots network" w:history="1">
        <w:r>
          <w:rPr>
            <w:rFonts w:ascii="Arial" w:eastAsia="Arial" w:hAnsi="Arial" w:cs="Arial"/>
            <w:b/>
            <w:i w:val="0"/>
            <w:color w:val="0077CC"/>
            <w:sz w:val="20"/>
            <w:u w:val="single"/>
          </w:rPr>
          <w:t>Tamil Superstar Vijay to expand his party TVK's grassroots network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N: Vijay warns against unauthorised representation of TVK in media debates" w:history="1">
        <w:r>
          <w:rPr>
            <w:rFonts w:ascii="Arial" w:eastAsia="Arial" w:hAnsi="Arial" w:cs="Arial"/>
            <w:b/>
            <w:i w:val="0"/>
            <w:color w:val="0077CC"/>
            <w:sz w:val="20"/>
            <w:u w:val="single"/>
          </w:rPr>
          <w:t>TN: Vijay warns against unauthorised representation of TVK in media debates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02,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Tamil Superstar Vijay To Expand His Party TVK's Grassroots Network" w:history="1">
        <w:r>
          <w:rPr>
            <w:rFonts w:ascii="Arial" w:eastAsia="Arial" w:hAnsi="Arial" w:cs="Arial"/>
            <w:b/>
            <w:i w:val="0"/>
            <w:color w:val="0077CC"/>
            <w:sz w:val="20"/>
            <w:u w:val="single"/>
          </w:rPr>
          <w:t>Tamil Superstar Vijay To Expand His Party TVK's Grassroots Network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amil Superstar Vijay'S TVK Denies Any Alliance With AIADMK, To Contest Solo In 2026" w:history="1">
        <w:r>
          <w:rPr>
            <w:rFonts w:ascii="Arial" w:eastAsia="Arial" w:hAnsi="Arial" w:cs="Arial"/>
            <w:b/>
            <w:i w:val="0"/>
            <w:color w:val="0077CC"/>
            <w:sz w:val="20"/>
            <w:u w:val="single"/>
          </w:rPr>
          <w:t>Tamil Superstar Vijay'S TVK Denies Any Alliance With AIADMK, To Contest Solo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ager To Walk Beside Him...' Samuthirakani On Thalapathy Vijay's Political Party 'Tamilaga Vettri Kazhagam'" w:history="1">
        <w:r>
          <w:rPr>
            <w:rFonts w:ascii="Arial" w:eastAsia="Arial" w:hAnsi="Arial" w:cs="Arial"/>
            <w:b/>
            <w:i w:val="0"/>
            <w:color w:val="0077CC"/>
            <w:sz w:val="20"/>
            <w:u w:val="single"/>
          </w:rPr>
          <w:t>'Eager To Walk Beside Him...' Samuthirakani On Thalapathy Vijay's Political Party 'Tamilaga Vettri Kazhagam'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Actor-politician Vijay hits out at DMK govt for failing to fulfil promise to scrap NEET" w:history="1">
        <w:r>
          <w:rPr>
            <w:rFonts w:ascii="Arial" w:eastAsia="Arial" w:hAnsi="Arial" w:cs="Arial"/>
            <w:b/>
            <w:i w:val="0"/>
            <w:color w:val="0077CC"/>
            <w:sz w:val="20"/>
            <w:u w:val="single"/>
          </w:rPr>
          <w:t>Actor-politician Vijay hits out at DMK govt for failing to fulfil promise to scrap NEET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11,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quot;2026 fight will be between TVK and DMK&quot;: Actor Vijay throws gauntlet for Tamil Nadu Assembly elections" w:history="1">
        <w:r>
          <w:rPr>
            <w:rFonts w:ascii="Arial" w:eastAsia="Arial" w:hAnsi="Arial" w:cs="Arial"/>
            <w:b/>
            <w:i w:val="0"/>
            <w:color w:val="0077CC"/>
            <w:sz w:val="20"/>
            <w:u w:val="single"/>
          </w:rPr>
          <w:t>"2026 fight will be between TVK and DMK": Actor Vijay throws gauntlet for Tamil Nadu Assembly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VK president Vijay meets T.N. Governor, submits petition on women safety" w:history="1">
        <w:r>
          <w:rPr>
            <w:rFonts w:ascii="Arial" w:eastAsia="Arial" w:hAnsi="Arial" w:cs="Arial"/>
            <w:b/>
            <w:i w:val="0"/>
            <w:color w:val="0077CC"/>
            <w:sz w:val="20"/>
            <w:u w:val="single"/>
          </w:rPr>
          <w:t>TVK president Vijay meets T.N. Governor, submits petition on women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30,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Actor Vijay's TVK to boycott Erode (East) bypoll" w:history="1">
        <w:r>
          <w:rPr>
            <w:rFonts w:ascii="Arial" w:eastAsia="Arial" w:hAnsi="Arial" w:cs="Arial"/>
            <w:b/>
            <w:i w:val="0"/>
            <w:color w:val="0077CC"/>
            <w:sz w:val="20"/>
            <w:u w:val="single"/>
          </w:rPr>
          <w:t>Actor Vijay's TVK to boycott Erode (East) bypoll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amil superstar Vijay’s TVK denies any alliance with AIADMK, to contest solo in 2026" w:history="1">
        <w:r>
          <w:rPr>
            <w:rFonts w:ascii="Arial" w:eastAsia="Arial" w:hAnsi="Arial" w:cs="Arial"/>
            <w:b/>
            <w:i w:val="0"/>
            <w:color w:val="0077CC"/>
            <w:sz w:val="20"/>
            <w:u w:val="single"/>
          </w:rPr>
          <w:t>Tamil superstar Vijay’s TVK denies any alliance with AIADMK, to contest solo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Target of 2 crore new members, women's participation: Actor Vijay's party agenda" w:history="1">
        <w:r>
          <w:rPr>
            <w:rFonts w:ascii="Arial" w:eastAsia="Arial" w:hAnsi="Arial" w:cs="Arial"/>
            <w:b/>
            <w:i w:val="0"/>
            <w:color w:val="0077CC"/>
            <w:sz w:val="20"/>
            <w:u w:val="single"/>
          </w:rPr>
          <w:t>Target of 2 crore new members, women's participation: Actor Vijay's party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VK leader Vijay extends birthday greetings to Tamil Nadu CM MK Stalin" w:history="1">
        <w:r>
          <w:rPr>
            <w:rFonts w:ascii="Arial" w:eastAsia="Arial" w:hAnsi="Arial" w:cs="Arial"/>
            <w:b/>
            <w:i w:val="0"/>
            <w:color w:val="0077CC"/>
            <w:sz w:val="20"/>
            <w:u w:val="single"/>
          </w:rPr>
          <w:t>TVK leader Vijay extends birthday greetings to Tamil Nadu CM MK Stalin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01,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quot;Misleading people under guise of Dravidian model&quot;: Actor-turned-politician Vijay's veiled jibe at DMK" w:history="1">
        <w:r>
          <w:rPr>
            <w:rFonts w:ascii="Arial" w:eastAsia="Arial" w:hAnsi="Arial" w:cs="Arial"/>
            <w:b/>
            <w:i w:val="0"/>
            <w:color w:val="0077CC"/>
            <w:sz w:val="20"/>
            <w:u w:val="single"/>
          </w:rPr>
          <w:t>"Misleading people under guise of Dravidian model": Actor-turned-politician Vijay's veiled jibe at DMK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N: Vijay warns against unauthorised representation of TVK in media debates" w:history="1">
        <w:r>
          <w:rPr>
            <w:rFonts w:ascii="Arial" w:eastAsia="Arial" w:hAnsi="Arial" w:cs="Arial"/>
            <w:b/>
            <w:i w:val="0"/>
            <w:color w:val="0077CC"/>
            <w:sz w:val="20"/>
            <w:u w:val="single"/>
          </w:rPr>
          <w:t>TN: Vijay warns against unauthorised representation of TVK in media debates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ctor Vijay unveils party flag symbolising victory: Follow path of social justice" w:history="1">
        <w:r>
          <w:rPr>
            <w:rFonts w:ascii="Arial" w:eastAsia="Arial" w:hAnsi="Arial" w:cs="Arial"/>
            <w:b/>
            <w:i w:val="0"/>
            <w:color w:val="0077CC"/>
            <w:sz w:val="20"/>
            <w:u w:val="single"/>
          </w:rPr>
          <w:t>Actor Vijay unveils party flag symbolising victory: Follow path of social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GOAT Review OUT: HIT Or FLOP? Is Thalapathy Vijay'S Action Drama Worth Watching? Read THIS" w:history="1">
        <w:r>
          <w:rPr>
            <w:rFonts w:ascii="Arial" w:eastAsia="Arial" w:hAnsi="Arial" w:cs="Arial"/>
            <w:b/>
            <w:i w:val="0"/>
            <w:color w:val="0077CC"/>
            <w:sz w:val="20"/>
            <w:u w:val="single"/>
          </w:rPr>
          <w:t>GOAT Review OUT: HIT Or FLOP? Is Thalapathy Vijay'S Action Drama Worth Watching? Read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05,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hat's How NEET Can Be Removed From Tamil Nadu ': Actor Vijay's TVK Passes Resolution" w:history="1">
        <w:r>
          <w:rPr>
            <w:rFonts w:ascii="Arial" w:eastAsia="Arial" w:hAnsi="Arial" w:cs="Arial"/>
            <w:b/>
            <w:i w:val="0"/>
            <w:color w:val="0077CC"/>
            <w:sz w:val="20"/>
            <w:u w:val="single"/>
          </w:rPr>
          <w:t>'That's How NEET Can Be Removed From Tamil Nadu ': Actor Vijay's TVK Passes Resolution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 &amp; INDIAN SUBCONTINENT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Was most expected': DMK takes 'fell at BJP's feet' dig at Palaniswami as AIADMK reunites with NDA" w:history="1">
        <w:r>
          <w:rPr>
            <w:rFonts w:ascii="Arial" w:eastAsia="Arial" w:hAnsi="Arial" w:cs="Arial"/>
            <w:b/>
            <w:i w:val="0"/>
            <w:color w:val="0077CC"/>
            <w:sz w:val="20"/>
            <w:u w:val="single"/>
          </w:rPr>
          <w:t>'Was most expected': DMK takes 'fell at BJP's feet' dig at Palaniswami as AIADMK reunites with NDA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INDIA</w:t>
        <w:tab/>
      </w:r>
      <w:r>
        <w:rPr>
          <w:rFonts w:ascii="Arial" w:eastAsia="Arial" w:hAnsi="Arial" w:cs="Arial"/>
          <w:b w:val="0"/>
          <w:i w:val="0"/>
          <w:color w:val="000000"/>
          <w:sz w:val="20"/>
          <w:u w:val="none"/>
        </w:rPr>
        <w:t>TOI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N. Law Minister Regupathy calls TVK the ‘C team’ of BJP" w:history="1">
        <w:r>
          <w:rPr>
            <w:rFonts w:ascii="Arial" w:eastAsia="Arial" w:hAnsi="Arial" w:cs="Arial"/>
            <w:b/>
            <w:i w:val="0"/>
            <w:color w:val="0077CC"/>
            <w:sz w:val="20"/>
            <w:u w:val="single"/>
          </w:rPr>
          <w:t>T.N. Law Minister Regupathy calls TVK the ‘C team’ of BJP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amil Nadu : Tamilaga Vettri Kazhagam Chief and Actor Vijay opposes CAA notification" w:history="1">
        <w:r>
          <w:rPr>
            <w:rFonts w:ascii="Arial" w:eastAsia="Arial" w:hAnsi="Arial" w:cs="Arial"/>
            <w:b/>
            <w:i w:val="0"/>
            <w:color w:val="0077CC"/>
            <w:sz w:val="20"/>
            <w:u w:val="single"/>
          </w:rPr>
          <w:t>Tamil Nadu : Tamilaga Vettri Kazhagam Chief and Actor Vijay opposes CAA notification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Actor Vijay's party recognised by poll panel, aims for 2026 Tamil Nadu election" w:history="1">
        <w:r>
          <w:rPr>
            <w:rFonts w:ascii="Arial" w:eastAsia="Arial" w:hAnsi="Arial" w:cs="Arial"/>
            <w:b/>
            <w:i w:val="0"/>
            <w:color w:val="0077CC"/>
            <w:sz w:val="20"/>
            <w:u w:val="single"/>
          </w:rPr>
          <w:t>Actor Vijay's party recognised by poll panel, aims for 2026 Tamil Nadu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Thalapathy 69: Vijay to play 'torch bearer of democracy' in his final film, to be directed by H Vinoth" w:history="1">
        <w:r>
          <w:rPr>
            <w:rFonts w:ascii="Arial" w:eastAsia="Arial" w:hAnsi="Arial" w:cs="Arial"/>
            <w:b/>
            <w:i w:val="0"/>
            <w:color w:val="0077CC"/>
            <w:sz w:val="20"/>
            <w:u w:val="single"/>
          </w:rPr>
          <w:t>Thalapathy 69: Vijay to play 'torch bearer of democracy' in his final film, to be directed by H Vinoth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N Congress Chief Selvaperunthagai Invites Star-Turned-Politician Vijay To Join INDIA Bloc" w:history="1">
        <w:r>
          <w:rPr>
            <w:rFonts w:ascii="Arial" w:eastAsia="Arial" w:hAnsi="Arial" w:cs="Arial"/>
            <w:b/>
            <w:i w:val="0"/>
            <w:color w:val="0077CC"/>
            <w:sz w:val="20"/>
            <w:u w:val="single"/>
          </w:rPr>
          <w:t>TN Congress Chief Selvaperunthagai Invites Star-Turned-Politician Vijay To Join INDIA Bloc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TN Congress chief Selvaperunthagai invites star-turned-politician Vijay to join INDIA bloc" w:history="1">
        <w:r>
          <w:rPr>
            <w:rFonts w:ascii="Arial" w:eastAsia="Arial" w:hAnsi="Arial" w:cs="Arial"/>
            <w:b/>
            <w:i w:val="0"/>
            <w:color w:val="0077CC"/>
            <w:sz w:val="20"/>
            <w:u w:val="single"/>
          </w:rPr>
          <w:t>TN Congress chief Selvaperunthagai invites star-turned-politician Vijay to join INDIA bloc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N: TVK to protest against arrest of Tamil fishermen" w:history="1">
        <w:r>
          <w:rPr>
            <w:rFonts w:ascii="Arial" w:eastAsia="Arial" w:hAnsi="Arial" w:cs="Arial"/>
            <w:b/>
            <w:i w:val="0"/>
            <w:color w:val="0077CC"/>
            <w:sz w:val="20"/>
            <w:u w:val="single"/>
          </w:rPr>
          <w:t>TN: TVK to protest against arrest of Tamil fishermen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Vijay can't win in Tamil Nadu ,' says Rajinikanth's elder brother" w:history="1">
        <w:r>
          <w:rPr>
            <w:rFonts w:ascii="Arial" w:eastAsia="Arial" w:hAnsi="Arial" w:cs="Arial"/>
            <w:b/>
            <w:i w:val="0"/>
            <w:color w:val="0077CC"/>
            <w:sz w:val="20"/>
            <w:u w:val="single"/>
          </w:rPr>
          <w:t>'Vijay can't win in Tamil Nadu ,' says Rajinikanth's elder brother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08,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Actor Vijay's TVK party passes resolution opposing BJP's push for One Nation One Election" w:history="1">
        <w:r>
          <w:rPr>
            <w:rFonts w:ascii="Arial" w:eastAsia="Arial" w:hAnsi="Arial" w:cs="Arial"/>
            <w:b/>
            <w:i w:val="0"/>
            <w:color w:val="0077CC"/>
            <w:sz w:val="20"/>
            <w:u w:val="single"/>
          </w:rPr>
          <w:t>Actor Vijay's TVK party passes resolution opposing BJP's push for One Nation One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POLITICS AND NATION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TVK protest against Union, state govts" w:history="1">
        <w:r>
          <w:rPr>
            <w:rFonts w:ascii="Arial" w:eastAsia="Arial" w:hAnsi="Arial" w:cs="Arial"/>
            <w:b/>
            <w:i w:val="0"/>
            <w:color w:val="0077CC"/>
            <w:sz w:val="20"/>
            <w:u w:val="single"/>
          </w:rPr>
          <w:t>TVK protest against Union, state govts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TRICHY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TN: TVK to protest against arrest of Tamil fishermen" w:history="1">
        <w:r>
          <w:rPr>
            <w:rFonts w:ascii="Arial" w:eastAsia="Arial" w:hAnsi="Arial" w:cs="Arial"/>
            <w:b/>
            <w:i w:val="0"/>
            <w:color w:val="0077CC"/>
            <w:sz w:val="20"/>
            <w:u w:val="single"/>
          </w:rPr>
          <w:t>TN: TVK to protest against arrest of Tamil fishermen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Thalapathy Vijay Launches Political Party; To Contest 2024 Elections?" w:history="1">
        <w:r>
          <w:rPr>
            <w:rFonts w:ascii="Arial" w:eastAsia="Arial" w:hAnsi="Arial" w:cs="Arial"/>
            <w:b/>
            <w:i w:val="0"/>
            <w:color w:val="0077CC"/>
            <w:sz w:val="20"/>
            <w:u w:val="single"/>
          </w:rPr>
          <w:t>Thalapathy Vijay Launches Political Party; To Contest 2024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halapathy Vijay's TVK Flag Anthem blurs lines between cinema and politics" w:history="1">
        <w:r>
          <w:rPr>
            <w:rFonts w:ascii="Arial" w:eastAsia="Arial" w:hAnsi="Arial" w:cs="Arial"/>
            <w:b/>
            <w:i w:val="0"/>
            <w:color w:val="0077CC"/>
            <w:sz w:val="20"/>
            <w:u w:val="single"/>
          </w:rPr>
          <w:t>Thalapathy Vijay's TVK Flag Anthem blurs lines between cinema and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Desimartini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Thalapathy Vijay To Embark On A Foot Journey To 100 Tamil Nadu Assembly Constituencies? Here's What We Know" w:history="1">
        <w:r>
          <w:rPr>
            <w:rFonts w:ascii="Arial" w:eastAsia="Arial" w:hAnsi="Arial" w:cs="Arial"/>
            <w:b/>
            <w:i w:val="0"/>
            <w:color w:val="0077CC"/>
            <w:sz w:val="20"/>
            <w:u w:val="single"/>
          </w:rPr>
          <w:t>Thalapathy Vijay To Embark On A Foot Journey To 100 Tamil Nadu Assembly Constituencies? Here's What We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16,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Divisive Politics...': TVK Chief Actor Vijay Opposes CAA Implementation In Tamil Nadu" w:history="1">
        <w:r>
          <w:rPr>
            <w:rFonts w:ascii="Arial" w:eastAsia="Arial" w:hAnsi="Arial" w:cs="Arial"/>
            <w:b/>
            <w:i w:val="0"/>
            <w:color w:val="0077CC"/>
            <w:sz w:val="20"/>
            <w:u w:val="single"/>
          </w:rPr>
          <w:t>'Divisive Politics...': TVK Chief Actor Vijay Opposes CAA Implementation In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2024</w:t>
        <w:tab/>
      </w:r>
      <w:r>
        <w:rPr>
          <w:rFonts w:ascii="Arial" w:eastAsia="Arial" w:hAnsi="Arial" w:cs="Arial"/>
          <w:b w:val="0"/>
          <w:i w:val="0"/>
          <w:color w:val="000000"/>
          <w:sz w:val="20"/>
          <w:u w:val="none"/>
        </w:rPr>
        <w:t>Zee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VK President, actor Vijay meets protestors, urges government to 'restudy' Parandur airport project" w:history="1">
        <w:r>
          <w:rPr>
            <w:rFonts w:ascii="Arial" w:eastAsia="Arial" w:hAnsi="Arial" w:cs="Arial"/>
            <w:b/>
            <w:i w:val="0"/>
            <w:color w:val="0077CC"/>
            <w:sz w:val="20"/>
            <w:u w:val="single"/>
          </w:rPr>
          <w:t>TVK President, actor Vijay meets protestors, urges government to 'restudy' Parandur airport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An 11-year-old boy burns his hands while performing in Thalapathy Vijay's birthday celebrations; event turns tragic" w:history="1">
        <w:r>
          <w:rPr>
            <w:rFonts w:ascii="Arial" w:eastAsia="Arial" w:hAnsi="Arial" w:cs="Arial"/>
            <w:b/>
            <w:i w:val="0"/>
            <w:color w:val="0077CC"/>
            <w:sz w:val="20"/>
            <w:u w:val="single"/>
          </w:rPr>
          <w:t>An 11-year-old boy burns his hands while performing in Thalapathy Vijay's birthday celebrations; event turns tragic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25, 2024</w:t>
        <w:tab/>
      </w:r>
      <w:r>
        <w:rPr>
          <w:rFonts w:ascii="Arial" w:eastAsia="Arial" w:hAnsi="Arial" w:cs="Arial"/>
          <w:b w:val="0"/>
          <w:i w:val="0"/>
          <w:color w:val="000000"/>
          <w:sz w:val="20"/>
          <w:u w:val="none"/>
        </w:rPr>
        <w:t>International Business Times India</w:t>
        <w:tab/>
      </w:r>
      <w:r>
        <w:rPr>
          <w:rFonts w:ascii="Arial" w:eastAsia="Arial" w:hAnsi="Arial" w:cs="Arial"/>
          <w:b w:val="0"/>
          <w:i w:val="0"/>
          <w:color w:val="000000"/>
          <w:sz w:val="20"/>
          <w:u w:val="none"/>
        </w:rPr>
        <w:t>Bhavana Sharma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ctor-politician Vijay mocks DMK, Centre over 3-language NEP row: 'Like LKG-UKG kids'" w:history="1">
        <w:r>
          <w:rPr>
            <w:rFonts w:ascii="Arial" w:eastAsia="Arial" w:hAnsi="Arial" w:cs="Arial"/>
            <w:b/>
            <w:i w:val="0"/>
            <w:color w:val="0077CC"/>
            <w:sz w:val="20"/>
            <w:u w:val="single"/>
          </w:rPr>
          <w:t>Actor-politician Vijay mocks DMK, Centre over 3-language NEP row: 'Like LKG-UKG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Tamil star announces political party Tamilaga Vettri Kazhagam, to quit cinema for full-time political career Tamil superstar Vijay has announced his political party, Tamilaga Vetri Kazhagam aka TVK ( Tamil Nadu 's Victory Party), ..." w:history="1">
        <w:r>
          <w:rPr>
            <w:rFonts w:ascii="Arial" w:eastAsia="Arial" w:hAnsi="Arial" w:cs="Arial"/>
            <w:b/>
            <w:i w:val="0"/>
            <w:color w:val="0077CC"/>
            <w:sz w:val="20"/>
            <w:u w:val="single"/>
          </w:rPr>
          <w:t>Tamil star announces political party Tamilaga Vettri Kazhagam, to quit cinema for full-time political career Tamil superstar Vijay has announced his political party, Tamilaga Vetri Kazhagam aka TVK ( Tamil Nadu 's Victory Party),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2024</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N: TVK President Vijay's security guard puts pistol on head of fan for breaching security" w:history="1">
        <w:r>
          <w:rPr>
            <w:rFonts w:ascii="Arial" w:eastAsia="Arial" w:hAnsi="Arial" w:cs="Arial"/>
            <w:b/>
            <w:i w:val="0"/>
            <w:color w:val="0077CC"/>
            <w:sz w:val="20"/>
            <w:u w:val="single"/>
          </w:rPr>
          <w:t>TN: TVK President Vijay's security guard puts pistol on head of fan for breaching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05, 2025</w:t>
        <w:tab/>
      </w:r>
      <w:r>
        <w:rPr>
          <w:rFonts w:ascii="Arial" w:eastAsia="Arial" w:hAnsi="Arial" w:cs="Arial"/>
          <w:b w:val="0"/>
          <w:i w:val="0"/>
          <w:color w:val="000000"/>
          <w:sz w:val="20"/>
          <w:u w:val="none"/>
        </w:rPr>
        <w:t>UNI (United News of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VK chief Vijay slams Tamil Nadu budget as 'politically motivated' and 'vote-driven'" w:history="1">
        <w:r>
          <w:rPr>
            <w:rFonts w:ascii="Arial" w:eastAsia="Arial" w:hAnsi="Arial" w:cs="Arial"/>
            <w:b/>
            <w:i w:val="0"/>
            <w:color w:val="0077CC"/>
            <w:sz w:val="20"/>
            <w:u w:val="single"/>
          </w:rPr>
          <w:t>TVK chief Vijay slams Tamil Nadu budget as 'politically motivated' and 'vote-driven'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Viral Video Shows Girl Asking Thalapathy Vijay To Remove His Arm From Around Her Shoulder - Here's The Truth" w:history="1">
        <w:r>
          <w:rPr>
            <w:rFonts w:ascii="Arial" w:eastAsia="Arial" w:hAnsi="Arial" w:cs="Arial"/>
            <w:b/>
            <w:i w:val="0"/>
            <w:color w:val="0077CC"/>
            <w:sz w:val="20"/>
            <w:u w:val="single"/>
          </w:rPr>
          <w:t>Viral Video Shows Girl Asking Thalapathy Vijay To Remove His Arm From Around Her Shoulder - Here's The Truth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30, 2024</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Manisha Karki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Vijay sold film tickets in black, can't lecture on corruption: DMK Minister" w:history="1">
        <w:r>
          <w:rPr>
            <w:rFonts w:ascii="Arial" w:eastAsia="Arial" w:hAnsi="Arial" w:cs="Arial"/>
            <w:b/>
            <w:i w:val="0"/>
            <w:color w:val="0077CC"/>
            <w:sz w:val="20"/>
            <w:u w:val="single"/>
          </w:rPr>
          <w:t>Vijay sold film tickets in black, can't lecture on corruption: DMK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VK Chief Vijay Thalapathy Hoists Party Flag, Declares It A Flag For The Future Generation Of Tamil Nadu" w:history="1">
        <w:r>
          <w:rPr>
            <w:rFonts w:ascii="Arial" w:eastAsia="Arial" w:hAnsi="Arial" w:cs="Arial"/>
            <w:b/>
            <w:i w:val="0"/>
            <w:color w:val="0077CC"/>
            <w:sz w:val="20"/>
            <w:u w:val="single"/>
          </w:rPr>
          <w:t>TVK Chief Vijay Thalapathy Hoists Party Flag, Declares It A Flag For The Future Generation Of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India news &amp; INDIAN SUBCONTINENT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Fans throng Madurai airport to see Vijay" w:history="1">
        <w:r>
          <w:rPr>
            <w:rFonts w:ascii="Arial" w:eastAsia="Arial" w:hAnsi="Arial" w:cs="Arial"/>
            <w:b/>
            <w:i w:val="0"/>
            <w:color w:val="0077CC"/>
            <w:sz w:val="20"/>
            <w:u w:val="single"/>
          </w:rPr>
          <w:t>Fans throng Madurai airport to see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02,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MADURAI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DMK eyes easy win in Erode (East) Assembly seat by-election" w:history="1">
        <w:r>
          <w:rPr>
            <w:rFonts w:ascii="Arial" w:eastAsia="Arial" w:hAnsi="Arial" w:cs="Arial"/>
            <w:b/>
            <w:i w:val="0"/>
            <w:color w:val="0077CC"/>
            <w:sz w:val="20"/>
            <w:u w:val="single"/>
          </w:rPr>
          <w:t>DMK eyes easy win in Erode (East) Assembly seat by-election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halapathy 69: First look of Vijay's last film to be out on Republic Day" w:history="1">
        <w:r>
          <w:rPr>
            <w:rFonts w:ascii="Arial" w:eastAsia="Arial" w:hAnsi="Arial" w:cs="Arial"/>
            <w:b/>
            <w:i w:val="0"/>
            <w:color w:val="0077CC"/>
            <w:sz w:val="20"/>
            <w:u w:val="single"/>
          </w:rPr>
          <w:t>Thalapathy 69: First look of Vijay's last film to be out on Republic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halapathy Vijay's TVK Flag Anthem blurs lines between cinema and politics" w:history="1">
        <w:r>
          <w:rPr>
            <w:rFonts w:ascii="Arial" w:eastAsia="Arial" w:hAnsi="Arial" w:cs="Arial"/>
            <w:b/>
            <w:i w:val="0"/>
            <w:color w:val="0077CC"/>
            <w:sz w:val="20"/>
            <w:u w:val="single"/>
          </w:rPr>
          <w:t>Thalapathy Vijay's TVK Flag Anthem blurs lines between cinema and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Entertainment Digest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halapathy Vijay Appeals Youth To Avoid 'Temporary Pleasures, Drugs': ' Tamil Nadu 's DMK Govt Has Failed Miserably' (VIDEO)" w:history="1">
        <w:r>
          <w:rPr>
            <w:rFonts w:ascii="Arial" w:eastAsia="Arial" w:hAnsi="Arial" w:cs="Arial"/>
            <w:b/>
            <w:i w:val="0"/>
            <w:color w:val="0077CC"/>
            <w:sz w:val="20"/>
            <w:u w:val="single"/>
          </w:rPr>
          <w:t>Thalapathy Vijay Appeals Youth To Avoid 'Temporary Pleasures, Drugs': ' Tamil Nadu 's DMK Govt Has Failed Miserably'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28, 2024</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Shefali Fernandes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amil Nadu CM Stalin escalates 'Hindi imposition' row, claims language push erased 25 native tongues" w:history="1">
        <w:r>
          <w:rPr>
            <w:rFonts w:ascii="Arial" w:eastAsia="Arial" w:hAnsi="Arial" w:cs="Arial"/>
            <w:b/>
            <w:i w:val="0"/>
            <w:color w:val="0077CC"/>
            <w:sz w:val="20"/>
            <w:u w:val="single"/>
          </w:rPr>
          <w:t>Tamil Nadu CM Stalin escalates 'Hindi imposition' row, claims language push erased 25 native tongues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India Blooms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ctor-politician Vijay moves Supreme Court against Waqf Act 2025" w:history="1">
        <w:r>
          <w:rPr>
            <w:rFonts w:ascii="Arial" w:eastAsia="Arial" w:hAnsi="Arial" w:cs="Arial"/>
            <w:b/>
            <w:i w:val="0"/>
            <w:color w:val="0077CC"/>
            <w:sz w:val="20"/>
            <w:u w:val="single"/>
          </w:rPr>
          <w:t>Actor-politician Vijay moves Supreme Court against Waqf Act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Ministers downplay Vijay’s criticism at DMK over women safety" w:history="1">
        <w:r>
          <w:rPr>
            <w:rFonts w:ascii="Arial" w:eastAsia="Arial" w:hAnsi="Arial" w:cs="Arial"/>
            <w:b/>
            <w:i w:val="0"/>
            <w:color w:val="0077CC"/>
            <w:sz w:val="20"/>
            <w:u w:val="single"/>
          </w:rPr>
          <w:t>Ministers downplay Vijay’s criticism at DMK over women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TRICHY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Director Lokesh Kanagaraj on Vijay's political entry: Wish to see him in films" w:history="1">
        <w:r>
          <w:rPr>
            <w:rFonts w:ascii="Arial" w:eastAsia="Arial" w:hAnsi="Arial" w:cs="Arial"/>
            <w:b/>
            <w:i w:val="0"/>
            <w:color w:val="0077CC"/>
            <w:sz w:val="20"/>
            <w:u w:val="single"/>
          </w:rPr>
          <w:t>Director Lokesh Kanagaraj on Vijay's political entry: Wish to see him in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05,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halapathy Vijay praises Pawan Kalyan for his impressive victory in Andhra Pradesh assembly elections" w:history="1">
        <w:r>
          <w:rPr>
            <w:rFonts w:ascii="Arial" w:eastAsia="Arial" w:hAnsi="Arial" w:cs="Arial"/>
            <w:b/>
            <w:i w:val="0"/>
            <w:color w:val="0077CC"/>
            <w:sz w:val="20"/>
            <w:u w:val="single"/>
          </w:rPr>
          <w:t>Thalapathy Vijay praises Pawan Kalyan for his impressive victory in Andhra Pradesh assembly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04, 2024</w:t>
        <w:tab/>
      </w:r>
      <w:r>
        <w:rPr>
          <w:rFonts w:ascii="Arial" w:eastAsia="Arial" w:hAnsi="Arial" w:cs="Arial"/>
          <w:b w:val="0"/>
          <w:i w:val="0"/>
          <w:color w:val="000000"/>
          <w:sz w:val="20"/>
          <w:u w:val="none"/>
        </w:rPr>
        <w:t>Desimartini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Actor Vijay's Party Marks Milestone, Eyes Major Political Shift in Tamil Nadu" w:history="1">
        <w:r>
          <w:rPr>
            <w:rFonts w:ascii="Arial" w:eastAsia="Arial" w:hAnsi="Arial" w:cs="Arial"/>
            <w:b/>
            <w:i w:val="0"/>
            <w:color w:val="0077CC"/>
            <w:sz w:val="20"/>
            <w:u w:val="single"/>
          </w:rPr>
          <w:t>Actor Vijay's Party Marks Milestone, Eyes Major Political Shift in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Premalatha Vijayakumar to finalise our alliance with AIADMK: DMDK" w:history="1">
        <w:r>
          <w:rPr>
            <w:rFonts w:ascii="Arial" w:eastAsia="Arial" w:hAnsi="Arial" w:cs="Arial"/>
            <w:b/>
            <w:i w:val="0"/>
            <w:color w:val="0077CC"/>
            <w:sz w:val="20"/>
            <w:u w:val="single"/>
          </w:rPr>
          <w:t>Premalatha Vijayakumar to finalise our alliance with AIADMK: DMDK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05,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quot;You and your safety are important&quot;: Actor Vijay's message for volunteers ahead of party's first state conference" w:history="1">
        <w:r>
          <w:rPr>
            <w:rFonts w:ascii="Arial" w:eastAsia="Arial" w:hAnsi="Arial" w:cs="Arial"/>
            <w:b/>
            <w:i w:val="0"/>
            <w:color w:val="0077CC"/>
            <w:sz w:val="20"/>
            <w:u w:val="single"/>
          </w:rPr>
          <w:t>"You and your safety are important": Actor Vijay's message for volunteers ahead of party's first state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26,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Premalatha Vijayakumar to finalise our alliance AIADMK: DMDK" w:history="1">
        <w:r>
          <w:rPr>
            <w:rFonts w:ascii="Arial" w:eastAsia="Arial" w:hAnsi="Arial" w:cs="Arial"/>
            <w:b/>
            <w:i w:val="0"/>
            <w:color w:val="0077CC"/>
            <w:sz w:val="20"/>
            <w:u w:val="single"/>
          </w:rPr>
          <w:t>Premalatha Vijayakumar to finalise our alliance AIADMK: DMDK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04,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VK leader calls Tamil Nadu BJP's liquor scam protest 'drama', demands real action" w:history="1">
        <w:r>
          <w:rPr>
            <w:rFonts w:ascii="Arial" w:eastAsia="Arial" w:hAnsi="Arial" w:cs="Arial"/>
            <w:b/>
            <w:i w:val="0"/>
            <w:color w:val="0077CC"/>
            <w:sz w:val="20"/>
            <w:u w:val="single"/>
          </w:rPr>
          <w:t>TVK leader calls Tamil Nadu BJP's liquor scam protest 'drama', demands real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r:id="rId5" w:anchor="Bookmark_104" w:tooltip="Actor Vijay ridicules BJP-DMK" w:history="1">
        <w:r>
          <w:rPr>
            <w:rFonts w:ascii="Arial" w:eastAsia="Arial" w:hAnsi="Arial" w:cs="Arial"/>
            <w:b/>
            <w:i w:val="0"/>
            <w:color w:val="0077CC"/>
            <w:sz w:val="20"/>
            <w:u w:val="single"/>
          </w:rPr>
          <w:t>Actor Vijay ridicules BJP-DMK”s social media war, likens it to kindergarten kids”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eeman ridicules Vijay’s view on equality" w:history="1">
        <w:r>
          <w:rPr>
            <w:rFonts w:ascii="Arial" w:eastAsia="Arial" w:hAnsi="Arial" w:cs="Arial"/>
            <w:b/>
            <w:i w:val="0"/>
            <w:color w:val="0077CC"/>
            <w:sz w:val="20"/>
            <w:u w:val="single"/>
          </w:rPr>
          <w:t>Seeman ridicules Vijay’s view on 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13,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MADURAI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Kishor meets Vijay ahead of 2026 state polls" w:history="1">
        <w:r>
          <w:rPr>
            <w:rFonts w:ascii="Arial" w:eastAsia="Arial" w:hAnsi="Arial" w:cs="Arial"/>
            <w:b/>
            <w:i w:val="0"/>
            <w:color w:val="0077CC"/>
            <w:sz w:val="20"/>
            <w:u w:val="single"/>
          </w:rPr>
          <w:t>Kishor meets Vijay ahead of 2026 state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halapathy Vijay praises Pawan Kalyan for his impressive victory in Andhra Pradesh assembly elections" w:history="1">
        <w:r>
          <w:rPr>
            <w:rFonts w:ascii="Arial" w:eastAsia="Arial" w:hAnsi="Arial" w:cs="Arial"/>
            <w:b/>
            <w:i w:val="0"/>
            <w:color w:val="0077CC"/>
            <w:sz w:val="20"/>
            <w:u w:val="single"/>
          </w:rPr>
          <w:t>Thalapathy Vijay praises Pawan Kalyan for his impressive victory in Andhra Pradesh assembly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04, 2024</w:t>
        <w:tab/>
      </w:r>
      <w:r>
        <w:rPr>
          <w:rFonts w:ascii="Arial" w:eastAsia="Arial" w:hAnsi="Arial" w:cs="Arial"/>
          <w:b w:val="0"/>
          <w:i w:val="0"/>
          <w:color w:val="000000"/>
          <w:sz w:val="20"/>
          <w:u w:val="none"/>
        </w:rPr>
        <w:t>Entertainment Digest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Kannadigas are not Dravidians': Tamil Nadu CM MK Stalin's Ugadi wishes spark debate" w:history="1">
        <w:r>
          <w:rPr>
            <w:rFonts w:ascii="Arial" w:eastAsia="Arial" w:hAnsi="Arial" w:cs="Arial"/>
            <w:b/>
            <w:i w:val="0"/>
            <w:color w:val="0077CC"/>
            <w:sz w:val="20"/>
            <w:u w:val="single"/>
          </w:rPr>
          <w:t>'Kannadigas are not Dravidians': Tamil Nadu CM MK Stalin's Ugadi wishes spark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Mohanlal, Kamal Haasan, Varalaxmi Greet Vijay On Birthday" w:history="1">
        <w:r>
          <w:rPr>
            <w:rFonts w:ascii="Arial" w:eastAsia="Arial" w:hAnsi="Arial" w:cs="Arial"/>
            <w:b/>
            <w:i w:val="0"/>
            <w:color w:val="0077CC"/>
            <w:sz w:val="20"/>
            <w:u w:val="single"/>
          </w:rPr>
          <w:t>Mohanlal, Kamal Haasan, Varalaxmi Greet Vijay On Birthday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22,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Premalatha Vijayakumar To Finalise Our Alliance With AIADMK: DMDK" w:history="1">
        <w:r>
          <w:rPr>
            <w:rFonts w:ascii="Arial" w:eastAsia="Arial" w:hAnsi="Arial" w:cs="Arial"/>
            <w:b/>
            <w:i w:val="0"/>
            <w:color w:val="0077CC"/>
            <w:sz w:val="20"/>
            <w:u w:val="single"/>
          </w:rPr>
          <w:t>Premalatha Vijayakumar To Finalise Our Alliance With AIADMK: DMDK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04,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What Was Pawan Kalyan's Advise To Tamil Superstar And Politician Thalapathy Vijay?" w:history="1">
        <w:r>
          <w:rPr>
            <w:rFonts w:ascii="Arial" w:eastAsia="Arial" w:hAnsi="Arial" w:cs="Arial"/>
            <w:b/>
            <w:i w:val="0"/>
            <w:color w:val="0077CC"/>
            <w:sz w:val="20"/>
            <w:u w:val="single"/>
          </w:rPr>
          <w:t>What Was Pawan Kalyan's Advise To Tamil Superstar And Politician Thalapathy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India news, Indian subcontinent news &amp; SRI LANKA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Aadhav Arjuna, Nirmal Kumar join Vijay’s TVK" w:history="1">
        <w:r>
          <w:rPr>
            <w:rFonts w:ascii="Arial" w:eastAsia="Arial" w:hAnsi="Arial" w:cs="Arial"/>
            <w:b/>
            <w:i w:val="0"/>
            <w:color w:val="0077CC"/>
            <w:sz w:val="20"/>
            <w:u w:val="single"/>
          </w:rPr>
          <w:t>Aadhav Arjuna, Nirmal Kumar join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Actor Vijay ridicules BJP-DMK's social media war on language row, likens it to kindergarten fight" w:history="1">
        <w:r>
          <w:rPr>
            <w:rFonts w:ascii="Arial" w:eastAsia="Arial" w:hAnsi="Arial" w:cs="Arial"/>
            <w:b/>
            <w:i w:val="0"/>
            <w:color w:val="0077CC"/>
            <w:sz w:val="20"/>
            <w:u w:val="single"/>
          </w:rPr>
          <w:t>Actor Vijay ridicules BJP-DMK's social media war on language row, likens it to kindergarten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Dalai gets Z security after intel warning of likely threats" w:history="1">
        <w:r>
          <w:rPr>
            <w:rFonts w:ascii="Arial" w:eastAsia="Arial" w:hAnsi="Arial" w:cs="Arial"/>
            <w:b/>
            <w:i w:val="0"/>
            <w:color w:val="0077CC"/>
            <w:sz w:val="20"/>
            <w:u w:val="single"/>
          </w:rPr>
          <w:t>Dalai gets Z security after intel warning of likely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C To Hear On Wednesday Pleas Against Waqf Amendment Act" w:history="1">
        <w:r>
          <w:rPr>
            <w:rFonts w:ascii="Arial" w:eastAsia="Arial" w:hAnsi="Arial" w:cs="Arial"/>
            <w:b/>
            <w:i w:val="0"/>
            <w:color w:val="0077CC"/>
            <w:sz w:val="20"/>
            <w:u w:val="single"/>
          </w:rPr>
          <w:t>SC To Hear On Wednesday Pleas Against Waqf Amendment Act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TVK will run a clean govt: Vijay" w:history="1">
        <w:r>
          <w:rPr>
            <w:rFonts w:ascii="Arial" w:eastAsia="Arial" w:hAnsi="Arial" w:cs="Arial"/>
            <w:b/>
            <w:i w:val="0"/>
            <w:color w:val="0077CC"/>
            <w:sz w:val="20"/>
            <w:u w:val="single"/>
          </w:rPr>
          <w:t>TVK will run a clean govt: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28,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REGION</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DMK, BJP pretending to fight over language policy, says Vijay" w:history="1">
        <w:r>
          <w:rPr>
            <w:rFonts w:ascii="Arial" w:eastAsia="Arial" w:hAnsi="Arial" w:cs="Arial"/>
            <w:b/>
            <w:i w:val="0"/>
            <w:color w:val="0077CC"/>
            <w:sz w:val="20"/>
            <w:u w:val="single"/>
          </w:rPr>
          <w:t>DMK, BJP pretending to fight over language policy, says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NATION</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Gopichand Malineni Says Vijay Opted Out Of His Film Due To 'Pressure' To Choose Tamil Director For Final Project" w:history="1">
        <w:r>
          <w:rPr>
            <w:rFonts w:ascii="Arial" w:eastAsia="Arial" w:hAnsi="Arial" w:cs="Arial"/>
            <w:b/>
            <w:i w:val="0"/>
            <w:color w:val="0077CC"/>
            <w:sz w:val="20"/>
            <w:u w:val="single"/>
          </w:rPr>
          <w:t>Gopichand Malineni Says Vijay Opted Out Of His Film Due To 'Pressure' To Choose Tamil Director For Final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07,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halapathy 69: Vijay signs a final film before entering politics; fans call it 'one last dance'. Watch" w:history="1">
        <w:r>
          <w:rPr>
            <w:rFonts w:ascii="Arial" w:eastAsia="Arial" w:hAnsi="Arial" w:cs="Arial"/>
            <w:b/>
            <w:i w:val="0"/>
            <w:color w:val="0077CC"/>
            <w:sz w:val="20"/>
            <w:u w:val="single"/>
          </w:rPr>
          <w:t>Thalapathy 69: Vijay signs a final film before entering politics; fans call it 'one last dance'.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Udhayanidhi debunks actor Vijay’s comment on DMK returning to power in 2026" w:history="1">
        <w:r>
          <w:rPr>
            <w:rFonts w:ascii="Arial" w:eastAsia="Arial" w:hAnsi="Arial" w:cs="Arial"/>
            <w:b/>
            <w:i w:val="0"/>
            <w:color w:val="0077CC"/>
            <w:sz w:val="20"/>
            <w:u w:val="single"/>
          </w:rPr>
          <w:t>Udhayanidhi debunks actor Vijay’s comment on DMK returning to power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India Today's MOTN survey reflects Tamil Nadu people's feelings: DMK Minister" w:history="1">
        <w:r>
          <w:rPr>
            <w:rFonts w:ascii="Arial" w:eastAsia="Arial" w:hAnsi="Arial" w:cs="Arial"/>
            <w:b/>
            <w:i w:val="0"/>
            <w:color w:val="0077CC"/>
            <w:sz w:val="20"/>
            <w:u w:val="single"/>
          </w:rPr>
          <w:t>India Today's MOTN survey reflects Tamil Nadu people's feelings: DMK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Centre grants Z-category security to Dalai Lama" w:history="1">
        <w:r>
          <w:rPr>
            <w:rFonts w:ascii="Arial" w:eastAsia="Arial" w:hAnsi="Arial" w:cs="Arial"/>
            <w:b/>
            <w:i w:val="0"/>
            <w:color w:val="0077CC"/>
            <w:sz w:val="20"/>
            <w:u w:val="single"/>
          </w:rPr>
          <w:t>Centre grants Z-category security to Dalai Lama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NATION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N parties against 3 language policy" w:history="1">
        <w:r>
          <w:rPr>
            <w:rFonts w:ascii="Arial" w:eastAsia="Arial" w:hAnsi="Arial" w:cs="Arial"/>
            <w:b/>
            <w:i w:val="0"/>
            <w:color w:val="0077CC"/>
            <w:sz w:val="20"/>
            <w:u w:val="single"/>
          </w:rPr>
          <w:t>TN parties against 3 language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REGION</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P dy CM Pawan Kalyan offers prayers in TN temples" w:history="1">
        <w:r>
          <w:rPr>
            <w:rFonts w:ascii="Arial" w:eastAsia="Arial" w:hAnsi="Arial" w:cs="Arial"/>
            <w:b/>
            <w:i w:val="0"/>
            <w:color w:val="0077CC"/>
            <w:sz w:val="20"/>
            <w:u w:val="single"/>
          </w:rPr>
          <w:t>AP dy CM Pawan Kalyan offers prayers in TN temples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TRICHY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Vijay's TVK Boycotts Erode East Bypoll Over Ruling Party Tactics" w:history="1">
        <w:r>
          <w:rPr>
            <w:rFonts w:ascii="Arial" w:eastAsia="Arial" w:hAnsi="Arial" w:cs="Arial"/>
            <w:b/>
            <w:i w:val="0"/>
            <w:color w:val="0077CC"/>
            <w:sz w:val="20"/>
            <w:u w:val="single"/>
          </w:rPr>
          <w:t>Vijay's TVK Boycotts Erode East Bypoll Over Ruling Party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Premalatha Vijayakumar to finalise our alliance with AIADMK: DMDK" w:history="1">
        <w:r>
          <w:rPr>
            <w:rFonts w:ascii="Arial" w:eastAsia="Arial" w:hAnsi="Arial" w:cs="Arial"/>
            <w:b/>
            <w:i w:val="0"/>
            <w:color w:val="0077CC"/>
            <w:sz w:val="20"/>
            <w:u w:val="single"/>
          </w:rPr>
          <w:t>Premalatha Vijayakumar to finalise our alliance with AIADMK: DMDK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04,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amil Nadu is safe for women, says Law Minister Regupathy; urges TVK leader Vijay to visit other States" w:history="1">
        <w:r>
          <w:rPr>
            <w:rFonts w:ascii="Arial" w:eastAsia="Arial" w:hAnsi="Arial" w:cs="Arial"/>
            <w:b/>
            <w:i w:val="0"/>
            <w:color w:val="0077CC"/>
            <w:sz w:val="20"/>
            <w:u w:val="single"/>
          </w:rPr>
          <w:t>Tamil Nadu is safe for women, says Law Minister Regupathy; urges TVK leader Vijay to visit other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30,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Tamil actor-politician Vijay to be guarded by CRPF" w:history="1">
        <w:r>
          <w:rPr>
            <w:rFonts w:ascii="Arial" w:eastAsia="Arial" w:hAnsi="Arial" w:cs="Arial"/>
            <w:b/>
            <w:i w:val="0"/>
            <w:color w:val="0077CC"/>
            <w:sz w:val="20"/>
            <w:u w:val="single"/>
          </w:rPr>
          <w:t>Tamil actor-politician Vijay to be guarded by CRPF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Can Vijay’s Tamilaga Vettri Kazhagam seek a new election symbol in 2026? | Explained Premium" w:history="1">
        <w:r>
          <w:rPr>
            <w:rFonts w:ascii="Arial" w:eastAsia="Arial" w:hAnsi="Arial" w:cs="Arial"/>
            <w:b/>
            <w:i w:val="0"/>
            <w:color w:val="0077CC"/>
            <w:sz w:val="20"/>
            <w:u w:val="single"/>
          </w:rPr>
          <w:t>Can Vijay’s Tamilaga Vettri Kazhagam seek a new election symbol in 2026? | Explained Premium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26,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Actor Vijay gets 'Y' security cover, BJP asks why DMK didn't do so on its own" w:history="1">
        <w:r>
          <w:rPr>
            <w:rFonts w:ascii="Arial" w:eastAsia="Arial" w:hAnsi="Arial" w:cs="Arial"/>
            <w:b/>
            <w:i w:val="0"/>
            <w:color w:val="0077CC"/>
            <w:sz w:val="20"/>
            <w:u w:val="single"/>
          </w:rPr>
          <w:t>Actor Vijay gets 'Y' security cover, BJP asks why DMK didn't do so on its own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Minorities will vote against DMK, says Annamalai" w:history="1">
        <w:r>
          <w:rPr>
            <w:rFonts w:ascii="Arial" w:eastAsia="Arial" w:hAnsi="Arial" w:cs="Arial"/>
            <w:b/>
            <w:i w:val="0"/>
            <w:color w:val="0077CC"/>
            <w:sz w:val="20"/>
            <w:u w:val="single"/>
          </w:rPr>
          <w:t>Minorities will vote against DMK, says Annamalai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AP dy CM Pawan Kalyan offers prayers in TN temples" w:history="1">
        <w:r>
          <w:rPr>
            <w:rFonts w:ascii="Arial" w:eastAsia="Arial" w:hAnsi="Arial" w:cs="Arial"/>
            <w:b/>
            <w:i w:val="0"/>
            <w:color w:val="0077CC"/>
            <w:sz w:val="20"/>
            <w:u w:val="single"/>
          </w:rPr>
          <w:t>AP dy CM Pawan Kalyan offers prayers in TN temples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CITY</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amil Actor-Politician Vijay To Be Guarded By CRPF" w:history="1">
        <w:r>
          <w:rPr>
            <w:rFonts w:ascii="Arial" w:eastAsia="Arial" w:hAnsi="Arial" w:cs="Arial"/>
            <w:b/>
            <w:i w:val="0"/>
            <w:color w:val="0077CC"/>
            <w:sz w:val="20"/>
            <w:u w:val="single"/>
          </w:rPr>
          <w:t>Tamil Actor-Politician Vijay To Be Guarded By CRPF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AIADMK-BJP Alliance Back On Cards For 2026 Tamil Nadu Elections? Palaniswami Keeps Options Open" w:history="1">
        <w:r>
          <w:rPr>
            <w:rFonts w:ascii="Arial" w:eastAsia="Arial" w:hAnsi="Arial" w:cs="Arial"/>
            <w:b/>
            <w:i w:val="0"/>
            <w:color w:val="0077CC"/>
            <w:sz w:val="20"/>
            <w:u w:val="single"/>
          </w:rPr>
          <w:t>AIADMK-BJP Alliance Back On Cards For 2026 Tamil Nadu Elections? Palaniswami Keeps Options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Business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ctor Vijay Mocks DMK-Centre Spat Over Hindi Policy: 'Like LKG, UKG Kids Fighting'" w:history="1">
        <w:r>
          <w:rPr>
            <w:rFonts w:ascii="Arial" w:eastAsia="Arial" w:hAnsi="Arial" w:cs="Arial"/>
            <w:b/>
            <w:i w:val="0"/>
            <w:color w:val="0077CC"/>
            <w:sz w:val="20"/>
            <w:u w:val="single"/>
          </w:rPr>
          <w:t>Actor Vijay Mocks DMK-Centre Spat Over Hindi Policy: 'Like LKG, UKG Kids Fighting'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EPS hint, new Annamalai tilt stir BJP-ADMK alliance talk" w:history="1">
        <w:r>
          <w:rPr>
            <w:rFonts w:ascii="Arial" w:eastAsia="Arial" w:hAnsi="Arial" w:cs="Arial"/>
            <w:b/>
            <w:i w:val="0"/>
            <w:color w:val="0077CC"/>
            <w:sz w:val="20"/>
            <w:u w:val="single"/>
          </w:rPr>
          <w:t>EPS hint, new Annamalai tilt stir BJP-ADMK alliance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INDIA</w:t>
        <w:tab/>
      </w:r>
      <w:r>
        <w:rPr>
          <w:rFonts w:ascii="Arial" w:eastAsia="Arial" w:hAnsi="Arial" w:cs="Arial"/>
          <w:b w:val="0"/>
          <w:i w:val="0"/>
          <w:color w:val="000000"/>
          <w:sz w:val="20"/>
          <w:u w:val="none"/>
        </w:rPr>
        <w:t>Akhilesh Singh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YSR Congress Files Petition Against Waqf Act In Supreme Court, Citing Serious Constitutional Violations" w:history="1">
        <w:r>
          <w:rPr>
            <w:rFonts w:ascii="Arial" w:eastAsia="Arial" w:hAnsi="Arial" w:cs="Arial"/>
            <w:b/>
            <w:i w:val="0"/>
            <w:color w:val="0077CC"/>
            <w:sz w:val="20"/>
            <w:u w:val="single"/>
          </w:rPr>
          <w:t>YSR Congress Files Petition Against Waqf Act In Supreme Court, Citing Serious Constitutional Violations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Shashank Nair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Patra, BJP’s Manipur in-charge, offered Z-class security cover" w:history="1">
        <w:r>
          <w:rPr>
            <w:rFonts w:ascii="Arial" w:eastAsia="Arial" w:hAnsi="Arial" w:cs="Arial"/>
            <w:b/>
            <w:i w:val="0"/>
            <w:color w:val="0077CC"/>
            <w:sz w:val="20"/>
            <w:u w:val="single"/>
          </w:rPr>
          <w:t>Patra, BJP’s Manipur in-charge, offered Z-class security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Tamil actor-politician Vijay to be guarded by CRPF" w:history="1">
        <w:r>
          <w:rPr>
            <w:rFonts w:ascii="Arial" w:eastAsia="Arial" w:hAnsi="Arial" w:cs="Arial"/>
            <w:b/>
            <w:i w:val="0"/>
            <w:color w:val="0077CC"/>
            <w:sz w:val="20"/>
            <w:u w:val="single"/>
          </w:rPr>
          <w:t>Tamil actor-politician Vijay to be guarded by CRPF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halapathy Vijay Fans Climb Up Van To Meet Kollywood Superstar During His Political Rally - Watch" w:history="1">
        <w:r>
          <w:rPr>
            <w:rFonts w:ascii="Arial" w:eastAsia="Arial" w:hAnsi="Arial" w:cs="Arial"/>
            <w:b/>
            <w:i w:val="0"/>
            <w:color w:val="0077CC"/>
            <w:sz w:val="20"/>
            <w:u w:val="single"/>
          </w:rPr>
          <w:t>Thalapathy Vijay Fans Climb Up Van To Meet Kollywood Superstar During His Political Rally -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26,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Actor-politician Vijay moves Supreme Court against Waqf Act" w:history="1">
        <w:r>
          <w:rPr>
            <w:rFonts w:ascii="Arial" w:eastAsia="Arial" w:hAnsi="Arial" w:cs="Arial"/>
            <w:b/>
            <w:i w:val="0"/>
            <w:color w:val="0077CC"/>
            <w:sz w:val="20"/>
            <w:u w:val="single"/>
          </w:rPr>
          <w:t>Actor-politician Vijay moves Supreme Court against Waqf Act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INDIA</w:t>
        <w:tab/>
      </w:r>
      <w:r>
        <w:rPr>
          <w:rFonts w:ascii="Arial" w:eastAsia="Arial" w:hAnsi="Arial" w:cs="Arial"/>
          <w:b w:val="0"/>
          <w:i w:val="0"/>
          <w:color w:val="000000"/>
          <w:sz w:val="20"/>
          <w:u w:val="none"/>
        </w:rPr>
        <w:t>TOI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M misleading people with false narrative of Hindi imposition: Tamilisai" w:history="1">
        <w:r>
          <w:rPr>
            <w:rFonts w:ascii="Arial" w:eastAsia="Arial" w:hAnsi="Arial" w:cs="Arial"/>
            <w:b/>
            <w:i w:val="0"/>
            <w:color w:val="0077CC"/>
            <w:sz w:val="20"/>
            <w:u w:val="single"/>
          </w:rPr>
          <w:t>CM misleading people with false narrative of Hindi imposition: Tamilisai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MADURAI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amil Nadu Congress invites actor Vijay to join INDIA bloc, BJP mocks offer" w:history="1">
        <w:r>
          <w:rPr>
            <w:rFonts w:ascii="Arial" w:eastAsia="Arial" w:hAnsi="Arial" w:cs="Arial"/>
            <w:b/>
            <w:i w:val="0"/>
            <w:color w:val="0077CC"/>
            <w:sz w:val="20"/>
            <w:u w:val="single"/>
          </w:rPr>
          <w:t>Tamil Nadu Congress invites actor Vijay to join INDIA bloc, BJP mocks offer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Vijay's TVK gears up for 2026 TN Assembly polls with strong organisational structure" w:history="1">
        <w:r>
          <w:rPr>
            <w:rFonts w:ascii="Arial" w:eastAsia="Arial" w:hAnsi="Arial" w:cs="Arial"/>
            <w:b/>
            <w:i w:val="0"/>
            <w:color w:val="0077CC"/>
            <w:sz w:val="20"/>
            <w:u w:val="single"/>
          </w:rPr>
          <w:t>Vijay's TVK gears up for 2026 TN Assembly polls with strong organisational structure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Lottery King Santiago Martin's son slams Aadhav Arjuna for remarks on Annamalai" w:history="1">
        <w:r>
          <w:rPr>
            <w:rFonts w:ascii="Arial" w:eastAsia="Arial" w:hAnsi="Arial" w:cs="Arial"/>
            <w:b/>
            <w:i w:val="0"/>
            <w:color w:val="0077CC"/>
            <w:sz w:val="20"/>
            <w:u w:val="single"/>
          </w:rPr>
          <w:t>Lottery King Santiago Martin's son slams Aadhav Arjuna for remarks on Annamalai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Dalai gets Z security after intel warning of likely threats" w:history="1">
        <w:r>
          <w:rPr>
            <w:rFonts w:ascii="Arial" w:eastAsia="Arial" w:hAnsi="Arial" w:cs="Arial"/>
            <w:b/>
            <w:i w:val="0"/>
            <w:color w:val="0077CC"/>
            <w:sz w:val="20"/>
            <w:u w:val="single"/>
          </w:rPr>
          <w:t>Dalai gets Z security after intel warning of likely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amil Actor-Politician Vijay Gets 'Y' Security Cover" w:history="1">
        <w:r>
          <w:rPr>
            <w:rFonts w:ascii="Arial" w:eastAsia="Arial" w:hAnsi="Arial" w:cs="Arial"/>
            <w:b/>
            <w:i w:val="0"/>
            <w:color w:val="0077CC"/>
            <w:sz w:val="20"/>
            <w:u w:val="single"/>
          </w:rPr>
          <w:t>Tamil Actor-Politician Vijay Gets 'Y' Security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India news, Indian subcontinent news &amp; SRI LANKA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Hindi Imposition' Row Turns Sour For BJP, Tamil Actor Ranjana Natchiyaar Leaves Party To Join Vijay's TVK" w:history="1">
        <w:r>
          <w:rPr>
            <w:rFonts w:ascii="Arial" w:eastAsia="Arial" w:hAnsi="Arial" w:cs="Arial"/>
            <w:b/>
            <w:i w:val="0"/>
            <w:color w:val="0077CC"/>
            <w:sz w:val="20"/>
            <w:u w:val="single"/>
          </w:rPr>
          <w:t>'Hindi Imposition' Row Turns Sour For BJP, Tamil Actor Ranjana Natchiyaar Leaves Party To Join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Jaat director Gopichand Malineni says Vijay left his project as he was 'pressured' to pick Tamil director for last film" w:history="1">
        <w:r>
          <w:rPr>
            <w:rFonts w:ascii="Arial" w:eastAsia="Arial" w:hAnsi="Arial" w:cs="Arial"/>
            <w:b/>
            <w:i w:val="0"/>
            <w:color w:val="0077CC"/>
            <w:sz w:val="20"/>
            <w:u w:val="single"/>
          </w:rPr>
          <w:t>Jaat director Gopichand Malineni says Vijay left his project as he was 'pressured' to pick Tamil director for last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Vijay puts ‘vettri’ in party name, promises to take on corruption" w:history="1">
        <w:r>
          <w:rPr>
            <w:rFonts w:ascii="Arial" w:eastAsia="Arial" w:hAnsi="Arial" w:cs="Arial"/>
            <w:b/>
            <w:i w:val="0"/>
            <w:color w:val="0077CC"/>
            <w:sz w:val="20"/>
            <w:u w:val="single"/>
          </w:rPr>
          <w:t>Vijay puts ‘vettri’ in party name, promises to take on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DMK anticipates landslide victory in Erode East; bypoll sees 65 pc voter turnout" w:history="1">
        <w:r>
          <w:rPr>
            <w:rFonts w:ascii="Arial" w:eastAsia="Arial" w:hAnsi="Arial" w:cs="Arial"/>
            <w:b/>
            <w:i w:val="0"/>
            <w:color w:val="0077CC"/>
            <w:sz w:val="20"/>
            <w:u w:val="single"/>
          </w:rPr>
          <w:t>DMK anticipates landslide victory in Erode East; bypoll sees 65 pc voter turnout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Indian Economic &amp; Political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emporary announcements during disaster is only an eyewash, Vijay slams T.N. govt" w:history="1">
        <w:r>
          <w:rPr>
            <w:rFonts w:ascii="Arial" w:eastAsia="Arial" w:hAnsi="Arial" w:cs="Arial"/>
            <w:b/>
            <w:i w:val="0"/>
            <w:color w:val="0077CC"/>
            <w:sz w:val="20"/>
            <w:u w:val="single"/>
          </w:rPr>
          <w:t>Temporary announcements during disaster is only an eyewash, Vijay slams T.N. govt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Dalai Lama gets Z-category security" w:history="1">
        <w:r>
          <w:rPr>
            <w:rFonts w:ascii="Arial" w:eastAsia="Arial" w:hAnsi="Arial" w:cs="Arial"/>
            <w:b/>
            <w:i w:val="0"/>
            <w:color w:val="0077CC"/>
            <w:sz w:val="20"/>
            <w:u w:val="single"/>
          </w:rPr>
          <w:t>Dalai Lama gets Z-category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NATION</w:t>
        <w:tab/>
      </w:r>
      <w:r>
        <w:rPr>
          <w:rFonts w:ascii="Arial" w:eastAsia="Arial" w:hAnsi="Arial" w:cs="Arial"/>
          <w:b w:val="0"/>
          <w:i w:val="0"/>
          <w:color w:val="000000"/>
          <w:sz w:val="20"/>
          <w:u w:val="none"/>
        </w:rPr>
        <w:t>Bharti.Jain@timesofindia.com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Tamil actor Vijay, BJP Manipur in-charge Patra get security too" w:history="1">
        <w:r>
          <w:rPr>
            <w:rFonts w:ascii="Arial" w:eastAsia="Arial" w:hAnsi="Arial" w:cs="Arial"/>
            <w:b/>
            <w:i w:val="0"/>
            <w:color w:val="0077CC"/>
            <w:sz w:val="20"/>
            <w:u w:val="single"/>
          </w:rPr>
          <w:t>Tamil actor Vijay, BJP Manipur in-charge Patra get security too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Dalai gets Z security after intel warning of likely threats" w:history="1">
        <w:r>
          <w:rPr>
            <w:rFonts w:ascii="Arial" w:eastAsia="Arial" w:hAnsi="Arial" w:cs="Arial"/>
            <w:b/>
            <w:i w:val="0"/>
            <w:color w:val="0077CC"/>
            <w:sz w:val="20"/>
            <w:u w:val="single"/>
          </w:rPr>
          <w:t>Dalai gets Z security after intel warning of likely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quot;It will go by the Constitution&quot;: Union Minister Suresh Gopi defends delimitation amid opposition by southern states'" w:history="1">
        <w:r>
          <w:rPr>
            <w:rFonts w:ascii="Arial" w:eastAsia="Arial" w:hAnsi="Arial" w:cs="Arial"/>
            <w:b/>
            <w:i w:val="0"/>
            <w:color w:val="0077CC"/>
            <w:sz w:val="20"/>
            <w:u w:val="single"/>
          </w:rPr>
          <w:t>"It will go by the Constitution": Union Minister Suresh Gopi defends delimitation amid opposition by southern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CM Stalin, Vijay condemn Union govt for blocking ‘Ananda Vikatan’ website" w:history="1">
        <w:r>
          <w:rPr>
            <w:rFonts w:ascii="Arial" w:eastAsia="Arial" w:hAnsi="Arial" w:cs="Arial"/>
            <w:b/>
            <w:i w:val="0"/>
            <w:color w:val="0077CC"/>
            <w:sz w:val="20"/>
            <w:u w:val="single"/>
          </w:rPr>
          <w:t>CM Stalin, Vijay condemn Union govt for blocking ‘Ananda Vikatan’ website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Vijay's Tamilaga Vettri Kazhagam criticizes potential delimitation based on population" w:history="1">
        <w:r>
          <w:rPr>
            <w:rFonts w:ascii="Arial" w:eastAsia="Arial" w:hAnsi="Arial" w:cs="Arial"/>
            <w:b/>
            <w:i w:val="0"/>
            <w:color w:val="0077CC"/>
            <w:sz w:val="20"/>
            <w:u w:val="single"/>
          </w:rPr>
          <w:t>Vijay's Tamilaga Vettri Kazhagam criticizes potential delimitation based on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Vijay's TVK Gears Up For 2026 TN Assembly Polls With Strong Organisational Structure" w:history="1">
        <w:r>
          <w:rPr>
            <w:rFonts w:ascii="Arial" w:eastAsia="Arial" w:hAnsi="Arial" w:cs="Arial"/>
            <w:b/>
            <w:i w:val="0"/>
            <w:color w:val="0077CC"/>
            <w:sz w:val="20"/>
            <w:u w:val="single"/>
          </w:rPr>
          <w:t>Vijay's TVK Gears Up For 2026 TN Assembly Polls With Strong Organisational Structure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ctor ‘Delhi’ Ganesh passes away at 80; PM, CM Stalin pay tributes" w:history="1">
        <w:r>
          <w:rPr>
            <w:rFonts w:ascii="Arial" w:eastAsia="Arial" w:hAnsi="Arial" w:cs="Arial"/>
            <w:b/>
            <w:i w:val="0"/>
            <w:color w:val="0077CC"/>
            <w:sz w:val="20"/>
            <w:u w:val="single"/>
          </w:rPr>
          <w:t>Actor ‘Delhi’ Ganesh passes away at 80; PM, CM Stalin pay tributes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NATION</w:t>
        <w:tab/>
      </w:r>
      <w:r>
        <w:rPr>
          <w:rFonts w:ascii="Arial" w:eastAsia="Arial" w:hAnsi="Arial" w:cs="Arial"/>
          <w:b w:val="0"/>
          <w:i w:val="0"/>
          <w:color w:val="000000"/>
          <w:sz w:val="20"/>
          <w:u w:val="none"/>
        </w:rPr>
        <w:t>Neeraja R TNN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Dalai gets Z security after intel warning of likely threats" w:history="1">
        <w:r>
          <w:rPr>
            <w:rFonts w:ascii="Arial" w:eastAsia="Arial" w:hAnsi="Arial" w:cs="Arial"/>
            <w:b/>
            <w:i w:val="0"/>
            <w:color w:val="0077CC"/>
            <w:sz w:val="20"/>
            <w:u w:val="single"/>
          </w:rPr>
          <w:t>Dalai gets Z security after intel warning of likely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Vijay's TVK gears up for 2026 TN Assembly polls with strong organisational structure" w:history="1">
        <w:r>
          <w:rPr>
            <w:rFonts w:ascii="Arial" w:eastAsia="Arial" w:hAnsi="Arial" w:cs="Arial"/>
            <w:b/>
            <w:i w:val="0"/>
            <w:color w:val="0077CC"/>
            <w:sz w:val="20"/>
            <w:u w:val="single"/>
          </w:rPr>
          <w:t>Vijay's TVK gears up for 2026 TN Assembly polls with strong organisational structure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Karnataka to propose resolution to scrap NEET amid uproar over paper leak" w:history="1">
        <w:r>
          <w:rPr>
            <w:rFonts w:ascii="Arial" w:eastAsia="Arial" w:hAnsi="Arial" w:cs="Arial"/>
            <w:b/>
            <w:i w:val="0"/>
            <w:color w:val="0077CC"/>
            <w:sz w:val="20"/>
            <w:u w:val="single"/>
          </w:rPr>
          <w:t>Karnataka to propose resolution to scrap NEET amid uproar over paper leak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amil star Vijay hosts Iftar party in Chennai" w:history="1">
        <w:r>
          <w:rPr>
            <w:rFonts w:ascii="Arial" w:eastAsia="Arial" w:hAnsi="Arial" w:cs="Arial"/>
            <w:b/>
            <w:i w:val="0"/>
            <w:color w:val="0077CC"/>
            <w:sz w:val="20"/>
            <w:u w:val="single"/>
          </w:rPr>
          <w:t>Tamil star Vijay hosts Iftar party in Chennai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amil Nadu Assembly passes resolution to scrap NEET amid controversy" w:history="1">
        <w:r>
          <w:rPr>
            <w:rFonts w:ascii="Arial" w:eastAsia="Arial" w:hAnsi="Arial" w:cs="Arial"/>
            <w:b/>
            <w:i w:val="0"/>
            <w:color w:val="0077CC"/>
            <w:sz w:val="20"/>
            <w:u w:val="single"/>
          </w:rPr>
          <w:t>Tamil Nadu Assembly passes resolution to scrap NEET amid controversy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28,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We will consider only constructive criticism in our political journey, says actor Vijay" w:history="1">
        <w:r>
          <w:rPr>
            <w:rFonts w:ascii="Arial" w:eastAsia="Arial" w:hAnsi="Arial" w:cs="Arial"/>
            <w:b/>
            <w:i w:val="0"/>
            <w:color w:val="0077CC"/>
            <w:sz w:val="20"/>
            <w:u w:val="single"/>
          </w:rPr>
          <w:t>We will consider only constructive criticism in our political journey, says actor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Millennium Post Newspaper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Patra, BJP’s Manipur in-charge, offered Z-class security cover" w:history="1">
        <w:r>
          <w:rPr>
            <w:rFonts w:ascii="Arial" w:eastAsia="Arial" w:hAnsi="Arial" w:cs="Arial"/>
            <w:b/>
            <w:i w:val="0"/>
            <w:color w:val="0077CC"/>
            <w:sz w:val="20"/>
            <w:u w:val="single"/>
          </w:rPr>
          <w:t>Patra, BJP’s Manipur in-charge, offered Z-class security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Actor-politician Vijay demands caste-based census, calls delay 'unacceptable'" w:history="1">
        <w:r>
          <w:rPr>
            <w:rFonts w:ascii="Arial" w:eastAsia="Arial" w:hAnsi="Arial" w:cs="Arial"/>
            <w:b/>
            <w:i w:val="0"/>
            <w:color w:val="0077CC"/>
            <w:sz w:val="20"/>
            <w:u w:val="single"/>
          </w:rPr>
          <w:t>Actor-politician Vijay demands caste-based census, calls delay 'unacceptable'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SC to hear petitions against new Waqf law tomorrow" w:history="1">
        <w:r>
          <w:rPr>
            <w:rFonts w:ascii="Arial" w:eastAsia="Arial" w:hAnsi="Arial" w:cs="Arial"/>
            <w:b/>
            <w:i w:val="0"/>
            <w:color w:val="0077CC"/>
            <w:sz w:val="20"/>
            <w:u w:val="single"/>
          </w:rPr>
          <w:t>SC to hear petitions against new Waqf law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UNI (United News of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Thalapathy Vijay accused of 'insulting' at Iftar party: Reports" w:history="1">
        <w:r>
          <w:rPr>
            <w:rFonts w:ascii="Arial" w:eastAsia="Arial" w:hAnsi="Arial" w:cs="Arial"/>
            <w:b/>
            <w:i w:val="0"/>
            <w:color w:val="0077CC"/>
            <w:sz w:val="20"/>
            <w:u w:val="single"/>
          </w:rPr>
          <w:t>Thalapathy Vijay accused of 'insulting' at Iftar party: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Siasat Daily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The Greatest Of All Time" w:history="1">
        <w:r>
          <w:rPr>
            <w:rFonts w:ascii="Arial" w:eastAsia="Arial" w:hAnsi="Arial" w:cs="Arial"/>
            <w:b/>
            <w:i w:val="0"/>
            <w:color w:val="0077CC"/>
            <w:sz w:val="20"/>
            <w:u w:val="single"/>
          </w:rPr>
          <w:t>The Greatest Of All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&amp; ENTERTAINMENT: MOVIE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Watch | Thalapathy Vijay dons skullcap, hosts iftaar in Ramzan month, viral video divides netizens: 'This is totally politics'" w:history="1">
        <w:r>
          <w:rPr>
            <w:rFonts w:ascii="Arial" w:eastAsia="Arial" w:hAnsi="Arial" w:cs="Arial"/>
            <w:b/>
            <w:i w:val="0"/>
            <w:color w:val="0077CC"/>
            <w:sz w:val="20"/>
            <w:u w:val="single"/>
          </w:rPr>
          <w:t>Watch | Thalapathy Vijay dons skullcap, hosts iftaar in Ramzan month, viral video divides netizens: 'This is totally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Simran Singh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Vijay slams T.N. govt for not conducting caste survey" w:history="1">
        <w:r>
          <w:rPr>
            <w:rFonts w:ascii="Arial" w:eastAsia="Arial" w:hAnsi="Arial" w:cs="Arial"/>
            <w:b/>
            <w:i w:val="0"/>
            <w:color w:val="0077CC"/>
            <w:sz w:val="20"/>
            <w:u w:val="single"/>
          </w:rPr>
          <w:t>Vijay slams T.N. govt for not conducting caste survey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Vijay looks shocked as fan dramatically jumps down a tree to meet him at rally; internet jokes he recreated this scene" w:history="1">
        <w:r>
          <w:rPr>
            <w:rFonts w:ascii="Arial" w:eastAsia="Arial" w:hAnsi="Arial" w:cs="Arial"/>
            <w:b/>
            <w:i w:val="0"/>
            <w:color w:val="0077CC"/>
            <w:sz w:val="20"/>
            <w:u w:val="single"/>
          </w:rPr>
          <w:t>Vijay looks shocked as fan dramatically jumps down a tree to meet him at rally; internet jokes he recreated this 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TVK Names Superstar Vijay As Its CM Candidate, Alliance Only With Parties Recognising His Leadership" w:history="1">
        <w:r>
          <w:rPr>
            <w:rFonts w:ascii="Arial" w:eastAsia="Arial" w:hAnsi="Arial" w:cs="Arial"/>
            <w:b/>
            <w:i w:val="0"/>
            <w:color w:val="0077CC"/>
            <w:sz w:val="20"/>
            <w:u w:val="single"/>
          </w:rPr>
          <w:t>TVK Names Superstar Vijay As Its CM Candidate, Alliance Only With Parties Recognising His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09,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Prashant Kishor Meets Vijay As Tamil Nadu ’s 2026 Political Battle Heats Up" w:history="1">
        <w:r>
          <w:rPr>
            <w:rFonts w:ascii="Arial" w:eastAsia="Arial" w:hAnsi="Arial" w:cs="Arial"/>
            <w:b/>
            <w:i w:val="0"/>
            <w:color w:val="0077CC"/>
            <w:sz w:val="20"/>
            <w:u w:val="single"/>
          </w:rPr>
          <w:t>Prashant Kishor Meets Vijay As Tamil Nadu ’s 2026 Political Battle Heats Up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Business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halapathy Vijay's Security Guards Heckle, Point Gun At Elderly Fan Trying To Meet Actor At Madurai Airport (VIDEO)" w:history="1">
        <w:r>
          <w:rPr>
            <w:rFonts w:ascii="Arial" w:eastAsia="Arial" w:hAnsi="Arial" w:cs="Arial"/>
            <w:b/>
            <w:i w:val="0"/>
            <w:color w:val="0077CC"/>
            <w:sz w:val="20"/>
            <w:u w:val="single"/>
          </w:rPr>
          <w:t>Thalapathy Vijay's Security Guards Heckle, Point Gun At Elderly Fan Trying To Meet Actor At Madurai Airport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06,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Sagarika Choudhary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Hanumankind confirms new song for Vijay's final film Jana Nayagan, says Anirudh has created a 'beautiful rap song'" w:history="1">
        <w:r>
          <w:rPr>
            <w:rFonts w:ascii="Arial" w:eastAsia="Arial" w:hAnsi="Arial" w:cs="Arial"/>
            <w:b/>
            <w:i w:val="0"/>
            <w:color w:val="0077CC"/>
            <w:sz w:val="20"/>
            <w:u w:val="single"/>
          </w:rPr>
          <w:t>Hanumankind confirms new song for Vijay's final film Jana Nayagan, says Anirudh has created a 'beautiful rap song'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02,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Vijay’s speech lacked clarity: L. Murugan" w:history="1">
        <w:r>
          <w:rPr>
            <w:rFonts w:ascii="Arial" w:eastAsia="Arial" w:hAnsi="Arial" w:cs="Arial"/>
            <w:b/>
            <w:i w:val="0"/>
            <w:color w:val="0077CC"/>
            <w:sz w:val="20"/>
            <w:u w:val="single"/>
          </w:rPr>
          <w:t>Vijay’s speech lacked clarity: L. Murugan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Priya Prakash Varrier almost in tears at event, thought Vijay 'appreciated' her for Good Bad Ugly: 'This is too much'" w:history="1">
        <w:r>
          <w:rPr>
            <w:rFonts w:ascii="Arial" w:eastAsia="Arial" w:hAnsi="Arial" w:cs="Arial"/>
            <w:b/>
            <w:i w:val="0"/>
            <w:color w:val="0077CC"/>
            <w:sz w:val="20"/>
            <w:u w:val="single"/>
          </w:rPr>
          <w:t>Priya Prakash Varrier almost in tears at event, thought Vijay 'appreciated' her for Good Bad Ugly: 'This is too much'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Actor Vijay's Tamizhalaga Vettri Kazhagam sets membership target at 2 crore" w:history="1">
        <w:r>
          <w:rPr>
            <w:rFonts w:ascii="Arial" w:eastAsia="Arial" w:hAnsi="Arial" w:cs="Arial"/>
            <w:b/>
            <w:i w:val="0"/>
            <w:color w:val="0077CC"/>
            <w:sz w:val="20"/>
            <w:u w:val="single"/>
          </w:rPr>
          <w:t>Actor Vijay's Tamizhalaga Vettri Kazhagam sets membership target at 2 crore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Vijay accuses DMK of corruption in Tamil Nadu liquor trade, calls for probe" w:history="1">
        <w:r>
          <w:rPr>
            <w:rFonts w:ascii="Arial" w:eastAsia="Arial" w:hAnsi="Arial" w:cs="Arial"/>
            <w:b/>
            <w:i w:val="0"/>
            <w:color w:val="0077CC"/>
            <w:sz w:val="20"/>
            <w:u w:val="single"/>
          </w:rPr>
          <w:t>Vijay accuses DMK of corruption in Tamil Nadu liquor trade, calls for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TN Governor, political leaders across party lines laud 'Operation Sindoor'" w:history="1">
        <w:r>
          <w:rPr>
            <w:rFonts w:ascii="Arial" w:eastAsia="Arial" w:hAnsi="Arial" w:cs="Arial"/>
            <w:b/>
            <w:i w:val="0"/>
            <w:color w:val="0077CC"/>
            <w:sz w:val="20"/>
            <w:u w:val="single"/>
          </w:rPr>
          <w:t>TN Governor, political leaders across party lines laud 'Operation Sindoor'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07,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Vijay accuses DMK of betraying voters in Tamil Nadu" w:history="1">
        <w:r>
          <w:rPr>
            <w:rFonts w:ascii="Arial" w:eastAsia="Arial" w:hAnsi="Arial" w:cs="Arial"/>
            <w:b/>
            <w:i w:val="0"/>
            <w:color w:val="0077CC"/>
            <w:sz w:val="20"/>
            <w:u w:val="single"/>
          </w:rPr>
          <w:t>Vijay accuses DMK of betraying voters in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12,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Bosco Dominique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VK chief Vijay demands fair delimitation, questions commission's independence" w:history="1">
        <w:r>
          <w:rPr>
            <w:rFonts w:ascii="Arial" w:eastAsia="Arial" w:hAnsi="Arial" w:cs="Arial"/>
            <w:b/>
            <w:i w:val="0"/>
            <w:color w:val="0077CC"/>
            <w:sz w:val="20"/>
            <w:u w:val="single"/>
          </w:rPr>
          <w:t>TVK chief Vijay demands fair delimitation, questions commission's independence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Renowned actor Delhi Ganesh passes away at 80" w:history="1">
        <w:r>
          <w:rPr>
            <w:rFonts w:ascii="Arial" w:eastAsia="Arial" w:hAnsi="Arial" w:cs="Arial"/>
            <w:b/>
            <w:i w:val="0"/>
            <w:color w:val="0077CC"/>
            <w:sz w:val="20"/>
            <w:u w:val="single"/>
          </w:rPr>
          <w:t>Renowned actor Delhi Ganesh passes away at 80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Viral video: Thalapathy Vijay stops his car to greet fans after Jana Nayagan shoot" w:history="1">
        <w:r>
          <w:rPr>
            <w:rFonts w:ascii="Arial" w:eastAsia="Arial" w:hAnsi="Arial" w:cs="Arial"/>
            <w:b/>
            <w:i w:val="0"/>
            <w:color w:val="0077CC"/>
            <w:sz w:val="20"/>
            <w:u w:val="single"/>
          </w:rPr>
          <w:t>Viral video: Thalapathy Vijay stops his car to greet fans after Jana Nayagan shoot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Actor-politician Vijay's party rejects 'baseless' rumours of alliance with AIADMK" w:history="1">
        <w:r>
          <w:rPr>
            <w:rFonts w:ascii="Arial" w:eastAsia="Arial" w:hAnsi="Arial" w:cs="Arial"/>
            <w:b/>
            <w:i w:val="0"/>
            <w:color w:val="0077CC"/>
            <w:sz w:val="20"/>
            <w:u w:val="single"/>
          </w:rPr>
          <w:t>Actor-politician Vijay's party rejects 'baseless' rumours of alliance with AIADMK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Actor Vijay's party opposes One Nation One Election, passes resolution" w:history="1">
        <w:r>
          <w:rPr>
            <w:rFonts w:ascii="Arial" w:eastAsia="Arial" w:hAnsi="Arial" w:cs="Arial"/>
            <w:b/>
            <w:i w:val="0"/>
            <w:color w:val="0077CC"/>
            <w:sz w:val="20"/>
            <w:u w:val="single"/>
          </w:rPr>
          <w:t>Actor Vijay's party opposes One Nation One Election, passes resolution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DMK anticipates landslide victory in Erode East; bypoll sees 65 pc voter turnout" w:history="1">
        <w:r>
          <w:rPr>
            <w:rFonts w:ascii="Arial" w:eastAsia="Arial" w:hAnsi="Arial" w:cs="Arial"/>
            <w:b/>
            <w:i w:val="0"/>
            <w:color w:val="0077CC"/>
            <w:sz w:val="20"/>
            <w:u w:val="single"/>
          </w:rPr>
          <w:t>DMK anticipates landslide victory in Erode East; bypoll sees 65 pc voter turnout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alapathy Vijay's 69th film is titled 'Jana Nayagan'; fresh posters out" w:history="1">
        <w:r>
          <w:rPr>
            <w:rFonts w:ascii="Arial" w:eastAsia="Arial" w:hAnsi="Arial" w:cs="Arial"/>
            <w:b/>
            <w:i w:val="0"/>
            <w:color w:val="0077CC"/>
            <w:sz w:val="20"/>
            <w:u w:val="single"/>
          </w:rPr>
          <w:t>Thalapathy Vijay's 69th film is titled 'Jana Nayagan'; fresh posters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Entertainment Web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Actor Vijay bats for secularism, Tamil, and removing Governor in first political rally" w:history="1">
        <w:r>
          <w:rPr>
            <w:rFonts w:ascii="Arial" w:eastAsia="Arial" w:hAnsi="Arial" w:cs="Arial"/>
            <w:b/>
            <w:i w:val="0"/>
            <w:color w:val="0077CC"/>
            <w:sz w:val="20"/>
            <w:u w:val="single"/>
          </w:rPr>
          <w:t>Actor Vijay bats for secularism, Tamil, and removing Governor in first political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2026 Tamil Nadu Assembly polls: Vijay’s TVK to hold four-day meet of party functionaries" w:history="1">
        <w:r>
          <w:rPr>
            <w:rFonts w:ascii="Arial" w:eastAsia="Arial" w:hAnsi="Arial" w:cs="Arial"/>
            <w:b/>
            <w:i w:val="0"/>
            <w:color w:val="0077CC"/>
            <w:sz w:val="20"/>
            <w:u w:val="single"/>
          </w:rPr>
          <w:t>2026 Tamil Nadu Assembly polls: Vijay’s TVK to hold four-day meet of party functionaries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Complaint Filed Against Thalapathy Vijay For Hurting Religious Sentiments At Iftar Event" w:history="1">
        <w:r>
          <w:rPr>
            <w:rFonts w:ascii="Arial" w:eastAsia="Arial" w:hAnsi="Arial" w:cs="Arial"/>
            <w:b/>
            <w:i w:val="0"/>
            <w:color w:val="0077CC"/>
            <w:sz w:val="20"/>
            <w:u w:val="single"/>
          </w:rPr>
          <w:t>Complaint Filed Against Thalapathy Vijay For Hurting Religious Sentiments At Iftar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India news &amp; RELIGION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Was Vijay attacked by unknown person at Coimbatore airport? Fans bust rumours" w:history="1">
        <w:r>
          <w:rPr>
            <w:rFonts w:ascii="Arial" w:eastAsia="Arial" w:hAnsi="Arial" w:cs="Arial"/>
            <w:b/>
            <w:i w:val="0"/>
            <w:color w:val="0077CC"/>
            <w:sz w:val="20"/>
            <w:u w:val="single"/>
          </w:rPr>
          <w:t>Was Vijay attacked by unknown person at Coimbatore airport? Fans bust rumours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28,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Vijay garlands BR Ambedkar statue in Chennai on Ambedkar Jayanti; posts note on 'social justice, equality'. Watch" w:history="1">
        <w:r>
          <w:rPr>
            <w:rFonts w:ascii="Arial" w:eastAsia="Arial" w:hAnsi="Arial" w:cs="Arial"/>
            <w:b/>
            <w:i w:val="0"/>
            <w:color w:val="0077CC"/>
            <w:sz w:val="20"/>
            <w:u w:val="single"/>
          </w:rPr>
          <w:t>Vijay garlands BR Ambedkar statue in Chennai on Ambedkar Jayanti; posts note on 'social justice, equality'.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TN Chief Minister Stalin, EPS Other Leaders Greet Workers On International Labour Day" w:history="1">
        <w:r>
          <w:rPr>
            <w:rFonts w:ascii="Arial" w:eastAsia="Arial" w:hAnsi="Arial" w:cs="Arial"/>
            <w:b/>
            <w:i w:val="0"/>
            <w:color w:val="0077CC"/>
            <w:sz w:val="20"/>
            <w:u w:val="single"/>
          </w:rPr>
          <w:t>TN Chief Minister Stalin, EPS Other Leaders Greet Workers On International Labour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01,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TN govt, DMK to not attend Guv's R-Day 'At Home' reception" w:history="1">
        <w:r>
          <w:rPr>
            <w:rFonts w:ascii="Arial" w:eastAsia="Arial" w:hAnsi="Arial" w:cs="Arial"/>
            <w:b/>
            <w:i w:val="0"/>
            <w:color w:val="0077CC"/>
            <w:sz w:val="20"/>
            <w:u w:val="single"/>
          </w:rPr>
          <w:t>TN govt, DMK to not attend Guv's R-Day 'At Home' reception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Police complaint against Vijay for allegedly 'insulting Muslims' at Iftar event: Report" w:history="1">
        <w:r>
          <w:rPr>
            <w:rFonts w:ascii="Arial" w:eastAsia="Arial" w:hAnsi="Arial" w:cs="Arial"/>
            <w:b/>
            <w:i w:val="0"/>
            <w:color w:val="0077CC"/>
            <w:sz w:val="20"/>
            <w:u w:val="single"/>
          </w:rPr>
          <w:t>Police complaint against Vijay for allegedly 'insulting Muslims' at Iftar event: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If I was shot...': Thalapathy Vijay's fan breaks silence after actor's security guard points gun at him, watch viral video" w:history="1">
        <w:r>
          <w:rPr>
            <w:rFonts w:ascii="Arial" w:eastAsia="Arial" w:hAnsi="Arial" w:cs="Arial"/>
            <w:b/>
            <w:i w:val="0"/>
            <w:color w:val="0077CC"/>
            <w:sz w:val="20"/>
            <w:u w:val="single"/>
          </w:rPr>
          <w:t>'If I was shot...': Thalapathy Vijay's fan breaks silence after actor's security guard points gun at him, watch viral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06,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Aman Wadhwa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Actor Vijay's TVK launches '#GetOut campaign' against DMK govt, Centre" w:history="1">
        <w:r>
          <w:rPr>
            <w:rFonts w:ascii="Arial" w:eastAsia="Arial" w:hAnsi="Arial" w:cs="Arial"/>
            <w:b/>
            <w:i w:val="0"/>
            <w:color w:val="0077CC"/>
            <w:sz w:val="20"/>
            <w:u w:val="single"/>
          </w:rPr>
          <w:t>Actor Vijay's TVK launches '#GetOut campaign' against DMK govt, Centre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Viral Video: Student asks Thalapathy Vijay not to put his arm around her shoulder; fake or real?" w:history="1">
        <w:r>
          <w:rPr>
            <w:rFonts w:ascii="Arial" w:eastAsia="Arial" w:hAnsi="Arial" w:cs="Arial"/>
            <w:b/>
            <w:i w:val="0"/>
            <w:color w:val="0077CC"/>
            <w:sz w:val="20"/>
            <w:u w:val="single"/>
          </w:rPr>
          <w:t>Viral Video: Student asks Thalapathy Vijay not to put his arm around her shoulder; fake or real?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2026 TN Assembly polls: Vijay’s TVK to hold four-day meet of party functionaries" w:history="1">
        <w:r>
          <w:rPr>
            <w:rFonts w:ascii="Arial" w:eastAsia="Arial" w:hAnsi="Arial" w:cs="Arial"/>
            <w:b/>
            <w:i w:val="0"/>
            <w:color w:val="0077CC"/>
            <w:sz w:val="20"/>
            <w:u w:val="single"/>
          </w:rPr>
          <w:t>2026 TN Assembly polls: Vijay’s TVK to hold four-day meet of party functionaries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halapathy Vijay attends Keerthy Suresh's wedding with Antony Thattil in Goa; see pics" w:history="1">
        <w:r>
          <w:rPr>
            <w:rFonts w:ascii="Arial" w:eastAsia="Arial" w:hAnsi="Arial" w:cs="Arial"/>
            <w:b/>
            <w:i w:val="0"/>
            <w:color w:val="0077CC"/>
            <w:sz w:val="20"/>
            <w:u w:val="single"/>
          </w:rPr>
          <w:t>Thalapathy Vijay attends Keerthy Suresh's wedding with Antony Thattil in Goa; see pics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Entertainment Web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Actor Vijay Gets 'Y' Scale Security Cover. Here's Why" w:history="1">
        <w:r>
          <w:rPr>
            <w:rFonts w:ascii="Arial" w:eastAsia="Arial" w:hAnsi="Arial" w:cs="Arial"/>
            <w:b/>
            <w:i w:val="0"/>
            <w:color w:val="0077CC"/>
            <w:sz w:val="20"/>
            <w:u w:val="single"/>
          </w:rPr>
          <w:t>Actor Vijay Gets 'Y' Scale Security Cover. Here's Why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PM Modi cartoon row: Madras HC directs Union govt to unblock 'Ananada Vikatan' website" w:history="1">
        <w:r>
          <w:rPr>
            <w:rFonts w:ascii="Arial" w:eastAsia="Arial" w:hAnsi="Arial" w:cs="Arial"/>
            <w:b/>
            <w:i w:val="0"/>
            <w:color w:val="0077CC"/>
            <w:sz w:val="20"/>
            <w:u w:val="single"/>
          </w:rPr>
          <w:t>PM Modi cartoon row: Madras HC directs Union govt to unblock 'Ananada Vikatan' website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INDIA</w:t>
        <w:tab/>
      </w:r>
      <w:r>
        <w:rPr>
          <w:rFonts w:ascii="Arial" w:eastAsia="Arial" w:hAnsi="Arial" w:cs="Arial"/>
          <w:b w:val="0"/>
          <w:i w:val="0"/>
          <w:color w:val="000000"/>
          <w:sz w:val="20"/>
          <w:u w:val="none"/>
        </w:rPr>
        <w:t>TOI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Vijay's fans in Madurai follow him on bikes without helmets despite him asking them not to: 'This is dangerous'" w:history="1">
        <w:r>
          <w:rPr>
            <w:rFonts w:ascii="Arial" w:eastAsia="Arial" w:hAnsi="Arial" w:cs="Arial"/>
            <w:b/>
            <w:i w:val="0"/>
            <w:color w:val="0077CC"/>
            <w:sz w:val="20"/>
            <w:u w:val="single"/>
          </w:rPr>
          <w:t>Vijay's fans in Madurai follow him on bikes without helmets despite him asking them not to: 'This is dangerous'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Patra, BJP’s Manipur in-charge, offered Z-class security cover" w:history="1">
        <w:r>
          <w:rPr>
            <w:rFonts w:ascii="Arial" w:eastAsia="Arial" w:hAnsi="Arial" w:cs="Arial"/>
            <w:b/>
            <w:i w:val="0"/>
            <w:color w:val="0077CC"/>
            <w:sz w:val="20"/>
            <w:u w:val="single"/>
          </w:rPr>
          <w:t>Patra, BJP’s Manipur in-charge, offered Z-class security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Tamil Nadu : VCK chief welcomes caste census but says its &quot;political drama&quot; done for Bihar elections" w:history="1">
        <w:r>
          <w:rPr>
            <w:rFonts w:ascii="Arial" w:eastAsia="Arial" w:hAnsi="Arial" w:cs="Arial"/>
            <w:b/>
            <w:i w:val="0"/>
            <w:color w:val="0077CC"/>
            <w:sz w:val="20"/>
            <w:u w:val="single"/>
          </w:rPr>
          <w:t>Tamil Nadu : VCK chief welcomes caste census but says its "political drama" done for Bihar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01,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Dalai gets Z security after intel warning of likely threats" w:history="1">
        <w:r>
          <w:rPr>
            <w:rFonts w:ascii="Arial" w:eastAsia="Arial" w:hAnsi="Arial" w:cs="Arial"/>
            <w:b/>
            <w:i w:val="0"/>
            <w:color w:val="0077CC"/>
            <w:sz w:val="20"/>
            <w:u w:val="single"/>
          </w:rPr>
          <w:t>Dalai gets Z security after intel warning of likely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Tamil actor Vijay, BJP Manipur in-charge Patra get security too" w:history="1">
        <w:r>
          <w:rPr>
            <w:rFonts w:ascii="Arial" w:eastAsia="Arial" w:hAnsi="Arial" w:cs="Arial"/>
            <w:b/>
            <w:i w:val="0"/>
            <w:color w:val="0077CC"/>
            <w:sz w:val="20"/>
            <w:u w:val="single"/>
          </w:rPr>
          <w:t>Tamil actor Vijay, BJP Manipur in-charge Patra get security too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PMK will be part of coalition govt in TN in 2026: Anbumani" w:history="1">
        <w:r>
          <w:rPr>
            <w:rFonts w:ascii="Arial" w:eastAsia="Arial" w:hAnsi="Arial" w:cs="Arial"/>
            <w:b/>
            <w:i w:val="0"/>
            <w:color w:val="0077CC"/>
            <w:sz w:val="20"/>
            <w:u w:val="single"/>
          </w:rPr>
          <w:t>PMK will be part of coalition govt in TN in 2026: Anbumani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08,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Bosco Dominique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Vijay's TVK to hold protest against Waqf Bill in Tamil Nadu tomorrow" w:history="1">
        <w:r>
          <w:rPr>
            <w:rFonts w:ascii="Arial" w:eastAsia="Arial" w:hAnsi="Arial" w:cs="Arial"/>
            <w:b/>
            <w:i w:val="0"/>
            <w:color w:val="0077CC"/>
            <w:sz w:val="20"/>
            <w:u w:val="single"/>
          </w:rPr>
          <w:t>Vijay's TVK to hold protest against Waqf Bill in Tamil Nadu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Vijay's TVK adopts 17 resolutions at first general body meet since formation" w:history="1">
        <w:r>
          <w:rPr>
            <w:rFonts w:ascii="Arial" w:eastAsia="Arial" w:hAnsi="Arial" w:cs="Arial"/>
            <w:b/>
            <w:i w:val="0"/>
            <w:color w:val="0077CC"/>
            <w:sz w:val="20"/>
            <w:u w:val="single"/>
          </w:rPr>
          <w:t>Vijay's TVK adopts 17 resolutions at first general body meet since 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VK names superstar Vijay as its CM candidate, alliance only with parties recognising his leadership" w:history="1">
        <w:r>
          <w:rPr>
            <w:rFonts w:ascii="Arial" w:eastAsia="Arial" w:hAnsi="Arial" w:cs="Arial"/>
            <w:b/>
            <w:i w:val="0"/>
            <w:color w:val="0077CC"/>
            <w:sz w:val="20"/>
            <w:u w:val="single"/>
          </w:rPr>
          <w:t>TVK names superstar Vijay as its CM candidate, alliance only with parties recognising his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10,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quot;Vijay is the new hope for Tamil Nadu &quot;: Prashant Kishor supports TVK" w:history="1">
        <w:r>
          <w:rPr>
            <w:rFonts w:ascii="Arial" w:eastAsia="Arial" w:hAnsi="Arial" w:cs="Arial"/>
            <w:b/>
            <w:i w:val="0"/>
            <w:color w:val="0077CC"/>
            <w:sz w:val="20"/>
            <w:u w:val="single"/>
          </w:rPr>
          <w:t>"Vijay is the new hope for Tamil Nadu ": Prashant Kishor supports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Why does it look like...' - Actor-politician Thalapathy Vijay's TVK party's flag trigger online debate; what do its colour, emblem mean" w:history="1">
        <w:r>
          <w:rPr>
            <w:rFonts w:ascii="Arial" w:eastAsia="Arial" w:hAnsi="Arial" w:cs="Arial"/>
            <w:b/>
            <w:i w:val="0"/>
            <w:color w:val="0077CC"/>
            <w:sz w:val="20"/>
            <w:u w:val="single"/>
          </w:rPr>
          <w:t>'Why does it look like...' - Actor-politician Thalapathy Vijay's TVK party's flag trigger online debate; what do its colour, emblem mean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ET Now</w:t>
        <w:tab/>
      </w:r>
      <w:r>
        <w:rPr>
          <w:rFonts w:ascii="Arial" w:eastAsia="Arial" w:hAnsi="Arial" w:cs="Arial"/>
          <w:b w:val="0"/>
          <w:i w:val="0"/>
          <w:color w:val="000000"/>
          <w:sz w:val="20"/>
          <w:u w:val="none"/>
        </w:rPr>
        <w:t>INDIA NEWS</w:t>
        <w:tab/>
      </w:r>
      <w:r>
        <w:rPr>
          <w:rFonts w:ascii="Arial" w:eastAsia="Arial" w:hAnsi="Arial" w:cs="Arial"/>
          <w:b w:val="0"/>
          <w:i w:val="0"/>
          <w:color w:val="000000"/>
          <w:sz w:val="20"/>
          <w:u w:val="none"/>
        </w:rPr>
        <w:t>ET Now</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Vijay’s TVK to organise its first public rally in Vikravandi on Oct. 27" w:history="1">
        <w:r>
          <w:rPr>
            <w:rFonts w:ascii="Arial" w:eastAsia="Arial" w:hAnsi="Arial" w:cs="Arial"/>
            <w:b/>
            <w:i w:val="0"/>
            <w:color w:val="0077CC"/>
            <w:sz w:val="20"/>
            <w:u w:val="single"/>
          </w:rPr>
          <w:t>Vijay’s TVK to organise its first public rally in Vikravandi on Oct. 27</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TN Chief Minister Stalin, EPS other leaders greet workers on International Labour Day" w:history="1">
        <w:r>
          <w:rPr>
            <w:rFonts w:ascii="Arial" w:eastAsia="Arial" w:hAnsi="Arial" w:cs="Arial"/>
            <w:b/>
            <w:i w:val="0"/>
            <w:color w:val="0077CC"/>
            <w:sz w:val="20"/>
            <w:u w:val="single"/>
          </w:rPr>
          <w:t>TN Chief Minister Stalin, EPS other leaders greet workers on International Labour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01,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Tamil Star Vijay Hosts Iftar Party In Chennai" w:history="1">
        <w:r>
          <w:rPr>
            <w:rFonts w:ascii="Arial" w:eastAsia="Arial" w:hAnsi="Arial" w:cs="Arial"/>
            <w:b/>
            <w:i w:val="0"/>
            <w:color w:val="0077CC"/>
            <w:sz w:val="20"/>
            <w:u w:val="single"/>
          </w:rPr>
          <w:t>Tamil Star Vijay Hosts Iftar Party In Chennai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Actor Vijay Condoles Deaths After Chennai Marina Air Show; Asks State To Ensure Amenities In Future" w:history="1">
        <w:r>
          <w:rPr>
            <w:rFonts w:ascii="Arial" w:eastAsia="Arial" w:hAnsi="Arial" w:cs="Arial"/>
            <w:b/>
            <w:i w:val="0"/>
            <w:color w:val="0077CC"/>
            <w:sz w:val="20"/>
            <w:u w:val="single"/>
          </w:rPr>
          <w:t>Actor Vijay Condoles Deaths After Chennai Marina Air Show; Asks State To Ensure Amenities In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07, 2024</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Tamil superstar Vijay's party TVK to appoint 70,000 booth committee secretaries" w:history="1">
        <w:r>
          <w:rPr>
            <w:rFonts w:ascii="Arial" w:eastAsia="Arial" w:hAnsi="Arial" w:cs="Arial"/>
            <w:b/>
            <w:i w:val="0"/>
            <w:color w:val="0077CC"/>
            <w:sz w:val="20"/>
            <w:u w:val="single"/>
          </w:rPr>
          <w:t>Tamil superstar Vijay's party TVK to appoint 70,000 booth committee secretaries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13,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Actor Vijay's TVK Launches '#Getout Campaign' Against DMK Govt, Centre" w:history="1">
        <w:r>
          <w:rPr>
            <w:rFonts w:ascii="Arial" w:eastAsia="Arial" w:hAnsi="Arial" w:cs="Arial"/>
            <w:b/>
            <w:i w:val="0"/>
            <w:color w:val="0077CC"/>
            <w:sz w:val="20"/>
            <w:u w:val="single"/>
          </w:rPr>
          <w:t>Actor Vijay's TVK Launches '#Getout Campaign' Against DMK Govt, Centre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Vijay Sports New Look For His Farewell Film Jana Nayagan" w:history="1">
        <w:r>
          <w:rPr>
            <w:rFonts w:ascii="Arial" w:eastAsia="Arial" w:hAnsi="Arial" w:cs="Arial"/>
            <w:b/>
            <w:i w:val="0"/>
            <w:color w:val="0077CC"/>
            <w:sz w:val="20"/>
            <w:u w:val="single"/>
          </w:rPr>
          <w:t>Vijay Sports New Look For His Farewell Film Jana Nayagan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Opinion poll predicts victory for DMK in Erode (East) byelection" w:history="1">
        <w:r>
          <w:rPr>
            <w:rFonts w:ascii="Arial" w:eastAsia="Arial" w:hAnsi="Arial" w:cs="Arial"/>
            <w:b/>
            <w:i w:val="0"/>
            <w:color w:val="0077CC"/>
            <w:sz w:val="20"/>
            <w:u w:val="single"/>
          </w:rPr>
          <w:t>Opinion poll predicts victory for DMK in Erode (East) byelection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AIADMK, BJP stitch alliance in Tamil Nadu again for 2026 Assembly polls" w:history="1">
        <w:r>
          <w:rPr>
            <w:rFonts w:ascii="Arial" w:eastAsia="Arial" w:hAnsi="Arial" w:cs="Arial"/>
            <w:b/>
            <w:i w:val="0"/>
            <w:color w:val="0077CC"/>
            <w:sz w:val="20"/>
            <w:u w:val="single"/>
          </w:rPr>
          <w:t>AIADMK, BJP stitch alliance in Tamil Nadu again for 2026 Assembly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On Women's Day, Vijay slams DMK, calls for change in 2026" w:history="1">
        <w:r>
          <w:rPr>
            <w:rFonts w:ascii="Arial" w:eastAsia="Arial" w:hAnsi="Arial" w:cs="Arial"/>
            <w:b/>
            <w:i w:val="0"/>
            <w:color w:val="0077CC"/>
            <w:sz w:val="20"/>
            <w:u w:val="single"/>
          </w:rPr>
          <w:t>On Women's Day, Vijay slams DMK, calls for change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UNI (United News of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Election strategist Prashant Kishor meets TVK Founder Vijay ahead of 2026 TN Assembly polls" w:history="1">
        <w:r>
          <w:rPr>
            <w:rFonts w:ascii="Arial" w:eastAsia="Arial" w:hAnsi="Arial" w:cs="Arial"/>
            <w:b/>
            <w:i w:val="0"/>
            <w:color w:val="0077CC"/>
            <w:sz w:val="20"/>
            <w:u w:val="single"/>
          </w:rPr>
          <w:t>Election strategist Prashant Kishor meets TVK Founder Vijay ahead of 2026 TN Assembly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10, 2025</w:t>
        <w:tab/>
      </w:r>
      <w:r>
        <w:rPr>
          <w:rFonts w:ascii="Arial" w:eastAsia="Arial" w:hAnsi="Arial" w:cs="Arial"/>
          <w:b w:val="0"/>
          <w:i w:val="0"/>
          <w:color w:val="000000"/>
          <w:sz w:val="20"/>
          <w:u w:val="none"/>
        </w:rPr>
        <w:t>UNI (United News of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Massive protests break out in Kolkata , Chennai after Parliament clears Waqf Bill; Owaisi moves Supreme Court" w:history="1">
        <w:r>
          <w:rPr>
            <w:rFonts w:ascii="Arial" w:eastAsia="Arial" w:hAnsi="Arial" w:cs="Arial"/>
            <w:b/>
            <w:i w:val="0"/>
            <w:color w:val="0077CC"/>
            <w:sz w:val="20"/>
            <w:u w:val="single"/>
          </w:rPr>
          <w:t>Massive protests break out in Kolkata , Chennai after Parliament clears Waqf Bill; Owaisi moves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India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Vijay's last film to hit screens in October 2025; poster out" w:history="1">
        <w:r>
          <w:rPr>
            <w:rFonts w:ascii="Arial" w:eastAsia="Arial" w:hAnsi="Arial" w:cs="Arial"/>
            <w:b/>
            <w:i w:val="0"/>
            <w:color w:val="0077CC"/>
            <w:sz w:val="20"/>
            <w:u w:val="single"/>
          </w:rPr>
          <w:t>Vijay's last film to hit screens in October 2025; poster out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16, 2024</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Urmi Chakraborty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India 's highest paid actor quit films despite 9 blockbusters in a row, made Rs 4000 crore at box office, retired when..." w:history="1">
        <w:r>
          <w:rPr>
            <w:rFonts w:ascii="Arial" w:eastAsia="Arial" w:hAnsi="Arial" w:cs="Arial"/>
            <w:b/>
            <w:i w:val="0"/>
            <w:color w:val="0077CC"/>
            <w:sz w:val="20"/>
            <w:u w:val="single"/>
          </w:rPr>
          <w:t>India 's highest paid actor quit films despite 9 blockbusters in a row, made Rs 4000 crore at box office, retired when...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2024</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Abhimanyu Mathur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Thalapathy Vijay Offers Prayers, Hosts Iftaar Party In Chennai During Holy Month Of Ramadan 2025" w:history="1">
        <w:r>
          <w:rPr>
            <w:rFonts w:ascii="Arial" w:eastAsia="Arial" w:hAnsi="Arial" w:cs="Arial"/>
            <w:b/>
            <w:i w:val="0"/>
            <w:color w:val="0077CC"/>
            <w:sz w:val="20"/>
            <w:u w:val="single"/>
          </w:rPr>
          <w:t>Thalapathy Vijay Offers Prayers, Hosts Iftaar Party In Chennai During Holy Month Of Ramadan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India news &amp; RELIGION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Vijay meets Kovai boothagents" w:history="1">
        <w:r>
          <w:rPr>
            <w:rFonts w:ascii="Arial" w:eastAsia="Arial" w:hAnsi="Arial" w:cs="Arial"/>
            <w:b/>
            <w:i w:val="0"/>
            <w:color w:val="0077CC"/>
            <w:sz w:val="20"/>
            <w:u w:val="single"/>
          </w:rPr>
          <w:t>Vijay meets Kovai boothagents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27,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REGION</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Hanumankind confirms rap song in Thalapathy Vijay's final film Jana Nayagan: 'Anirudh's created a great track' Although Hanumankind did not disclose further about the track, with his involvement, the hype for Thalapathy Vijay's Ja..." w:history="1">
        <w:r>
          <w:rPr>
            <w:rFonts w:ascii="Arial" w:eastAsia="Arial" w:hAnsi="Arial" w:cs="Arial"/>
            <w:b/>
            <w:i w:val="0"/>
            <w:color w:val="0077CC"/>
            <w:sz w:val="20"/>
            <w:u w:val="single"/>
          </w:rPr>
          <w:t>Hanumankind confirms rap song in Thalapathy Vijay's final film Jana Nayagan: 'Anirudh's created a great track' Although Hanumankind did not disclose further about the track, with his involvement, the hype for Thalapathy Vijay's Ja...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02,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TVK names superstar Vijay as its CM candidate, alliance only with parties recognising his leadership" w:history="1">
        <w:r>
          <w:rPr>
            <w:rFonts w:ascii="Arial" w:eastAsia="Arial" w:hAnsi="Arial" w:cs="Arial"/>
            <w:b/>
            <w:i w:val="0"/>
            <w:color w:val="0077CC"/>
            <w:sz w:val="20"/>
            <w:u w:val="single"/>
          </w:rPr>
          <w:t>TVK names superstar Vijay as its CM candidate, alliance only with parties recognising his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09,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e thwarted the plans of our ideological enemies: Thol. Thirumavalavan" w:history="1">
        <w:r>
          <w:rPr>
            <w:rFonts w:ascii="Arial" w:eastAsia="Arial" w:hAnsi="Arial" w:cs="Arial"/>
            <w:b/>
            <w:i w:val="0"/>
            <w:color w:val="0077CC"/>
            <w:sz w:val="20"/>
            <w:u w:val="single"/>
          </w:rPr>
          <w:t>We thwarted the plans of our ideological enemies: Thol. Thirumavalavan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N Governor, political leaders across party lines laud 'Operation Sindoor'" w:history="1">
        <w:r>
          <w:rPr>
            <w:rFonts w:ascii="Arial" w:eastAsia="Arial" w:hAnsi="Arial" w:cs="Arial"/>
            <w:b/>
            <w:i w:val="0"/>
            <w:color w:val="0077CC"/>
            <w:sz w:val="20"/>
            <w:u w:val="single"/>
          </w:rPr>
          <w:t>TN Governor, political leaders across party lines laud 'Operation Sindoor'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08,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Vijay hoists TVK flag, vows to strive for TN, and uplift people" w:history="1">
        <w:r>
          <w:rPr>
            <w:rFonts w:ascii="Arial" w:eastAsia="Arial" w:hAnsi="Arial" w:cs="Arial"/>
            <w:b/>
            <w:i w:val="0"/>
            <w:color w:val="0077CC"/>
            <w:sz w:val="20"/>
            <w:u w:val="single"/>
          </w:rPr>
          <w:t>Vijay hoists TVK flag, vows to strive for TN, and uplift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NATION</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Pawan Kalyan Extends Warm Wishes to Thalapathy Vijay on His Political Journey" w:history="1">
        <w:r>
          <w:rPr>
            <w:rFonts w:ascii="Arial" w:eastAsia="Arial" w:hAnsi="Arial" w:cs="Arial"/>
            <w:b/>
            <w:i w:val="0"/>
            <w:color w:val="0077CC"/>
            <w:sz w:val="20"/>
            <w:u w:val="single"/>
          </w:rPr>
          <w:t>Pawan Kalyan Extends Warm Wishes to Thalapathy Vijay on His Political Journey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Indian Economic &amp; Political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TVK chief Vijay calls for November 1 to be celebrated as Tamil Nadu Day" w:history="1">
        <w:r>
          <w:rPr>
            <w:rFonts w:ascii="Arial" w:eastAsia="Arial" w:hAnsi="Arial" w:cs="Arial"/>
            <w:b/>
            <w:i w:val="0"/>
            <w:color w:val="0077CC"/>
            <w:sz w:val="20"/>
            <w:u w:val="single"/>
          </w:rPr>
          <w:t>TVK chief Vijay calls for November 1 to be celebrated as Tamil Nadu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N Raj Bhavan changing actor's name to Joseph Vijay in press release is fascism: DMK student wing" w:history="1">
        <w:r>
          <w:rPr>
            <w:rFonts w:ascii="Arial" w:eastAsia="Arial" w:hAnsi="Arial" w:cs="Arial"/>
            <w:b/>
            <w:i w:val="0"/>
            <w:color w:val="0077CC"/>
            <w:sz w:val="20"/>
            <w:u w:val="single"/>
          </w:rPr>
          <w:t>TN Raj Bhavan changing actor's name to Joseph Vijay in press release is fascism: DMK student wing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31,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ctor Vijay's TVK launches '#GetOut campaign' against DMK govt, Centre" w:history="1">
        <w:r>
          <w:rPr>
            <w:rFonts w:ascii="Arial" w:eastAsia="Arial" w:hAnsi="Arial" w:cs="Arial"/>
            <w:b/>
            <w:i w:val="0"/>
            <w:color w:val="0077CC"/>
            <w:sz w:val="20"/>
            <w:u w:val="single"/>
          </w:rPr>
          <w:t>Actor Vijay's TVK launches '#GetOut campaign' against DMK govt, Centre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Huge protests erupt in Kolkata , Chennai after parliament passes Waqf Amendment Bill" w:history="1">
        <w:r>
          <w:rPr>
            <w:rFonts w:ascii="Arial" w:eastAsia="Arial" w:hAnsi="Arial" w:cs="Arial"/>
            <w:b/>
            <w:i w:val="0"/>
            <w:color w:val="0077CC"/>
            <w:sz w:val="20"/>
            <w:u w:val="single"/>
          </w:rPr>
          <w:t>Huge protests erupt in Kolkata , Chennai after parliament passes Waqf Amendment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India Blooms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Former VCK leader Aadhav Arjuna likely to join actor Vijay's party" w:history="1">
        <w:r>
          <w:rPr>
            <w:rFonts w:ascii="Arial" w:eastAsia="Arial" w:hAnsi="Arial" w:cs="Arial"/>
            <w:b/>
            <w:i w:val="0"/>
            <w:color w:val="0077CC"/>
            <w:sz w:val="20"/>
            <w:u w:val="single"/>
          </w:rPr>
          <w:t>Former VCK leader Aadhav Arjuna likely to join actor Vijay's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Actor Vijay moves Supreme Court against Waqf Act" w:history="1">
        <w:r>
          <w:rPr>
            <w:rFonts w:ascii="Arial" w:eastAsia="Arial" w:hAnsi="Arial" w:cs="Arial"/>
            <w:b/>
            <w:i w:val="0"/>
            <w:color w:val="0077CC"/>
            <w:sz w:val="20"/>
            <w:u w:val="single"/>
          </w:rPr>
          <w:t>Actor Vijay moves Supreme Court against Waqf Act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Flagpoles erected by TVK pose danger to motorists in Villivakkam" w:history="1">
        <w:r>
          <w:rPr>
            <w:rFonts w:ascii="Arial" w:eastAsia="Arial" w:hAnsi="Arial" w:cs="Arial"/>
            <w:b/>
            <w:i w:val="0"/>
            <w:color w:val="0077CC"/>
            <w:sz w:val="20"/>
            <w:u w:val="single"/>
          </w:rPr>
          <w:t>Flagpoles erected by TVK pose danger to motorists in Villivakkam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Omjasvin M 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Vijay accuses DMK of betraying voters on NEET, other issues" w:history="1">
        <w:r>
          <w:rPr>
            <w:rFonts w:ascii="Arial" w:eastAsia="Arial" w:hAnsi="Arial" w:cs="Arial"/>
            <w:b/>
            <w:i w:val="0"/>
            <w:color w:val="0077CC"/>
            <w:sz w:val="20"/>
            <w:u w:val="single"/>
          </w:rPr>
          <w:t>Vijay accuses DMK of betraying voters on NEET, other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12,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CITY</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VK is now a registered party, says actor Vijay" w:history="1">
        <w:r>
          <w:rPr>
            <w:rFonts w:ascii="Arial" w:eastAsia="Arial" w:hAnsi="Arial" w:cs="Arial"/>
            <w:b/>
            <w:i w:val="0"/>
            <w:color w:val="0077CC"/>
            <w:sz w:val="20"/>
            <w:u w:val="single"/>
          </w:rPr>
          <w:t>TVK is now a registered party, says actor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Jaya Menon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TN Governor, Political Leaders Across Party Lines Laud 'Operation Sindoor'" w:history="1">
        <w:r>
          <w:rPr>
            <w:rFonts w:ascii="Arial" w:eastAsia="Arial" w:hAnsi="Arial" w:cs="Arial"/>
            <w:b/>
            <w:i w:val="0"/>
            <w:color w:val="0077CC"/>
            <w:sz w:val="20"/>
            <w:u w:val="single"/>
          </w:rPr>
          <w:t>TN Governor, Political Leaders Across Party Lines Laud 'Operation Sindoor'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07,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Vijay launches Get Out campaign against DMK, BJP govts" w:history="1">
        <w:r>
          <w:rPr>
            <w:rFonts w:ascii="Arial" w:eastAsia="Arial" w:hAnsi="Arial" w:cs="Arial"/>
            <w:b/>
            <w:i w:val="0"/>
            <w:color w:val="0077CC"/>
            <w:sz w:val="20"/>
            <w:u w:val="single"/>
          </w:rPr>
          <w:t>Vijay launches Get Out campaign against DMK, BJP govts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UNI (United News of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Vijay faced pressure from locals to choose Tamil director for final film', reveals Gopichand Malineni Filmmaker Gopichand Malineni has revealed that his film was originally supposed to be Vijay's swansong, but the actor changed h..." w:history="1">
        <w:r>
          <w:rPr>
            <w:rFonts w:ascii="Arial" w:eastAsia="Arial" w:hAnsi="Arial" w:cs="Arial"/>
            <w:b/>
            <w:i w:val="0"/>
            <w:color w:val="0077CC"/>
            <w:sz w:val="20"/>
            <w:u w:val="single"/>
          </w:rPr>
          <w:t>'Vijay faced pressure from locals to choose Tamil director for final film', reveals Gopichand Malineni Filmmaker Gopichand Malineni has revealed that his film was originally supposed to be Vijay's swansong, but the actor changed 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05,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ctor Vijay's security pointing gun at fan's head airport visit sparks row" w:history="1">
        <w:r>
          <w:rPr>
            <w:rFonts w:ascii="Arial" w:eastAsia="Arial" w:hAnsi="Arial" w:cs="Arial"/>
            <w:b/>
            <w:i w:val="0"/>
            <w:color w:val="0077CC"/>
            <w:sz w:val="20"/>
            <w:u w:val="single"/>
          </w:rPr>
          <w:t>Actor Vijay's security pointing gun at fan's head airport visit sparks 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Tamil Superstar Vijay's Party TVK To Appoint 70,000 Booth Committee Secretaries" w:history="1">
        <w:r>
          <w:rPr>
            <w:rFonts w:ascii="Arial" w:eastAsia="Arial" w:hAnsi="Arial" w:cs="Arial"/>
            <w:b/>
            <w:i w:val="0"/>
            <w:color w:val="0077CC"/>
            <w:sz w:val="20"/>
            <w:u w:val="single"/>
          </w:rPr>
          <w:t>Tamil Superstar Vijay's Party TVK To Appoint 70,000 Booth Committee Secretaries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13,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Vijay's TVK to hold protest against Waqf Bill in Tamil Nadu tomorrow" w:history="1">
        <w:r>
          <w:rPr>
            <w:rFonts w:ascii="Arial" w:eastAsia="Arial" w:hAnsi="Arial" w:cs="Arial"/>
            <w:b/>
            <w:i w:val="0"/>
            <w:color w:val="0077CC"/>
            <w:sz w:val="20"/>
            <w:u w:val="single"/>
          </w:rPr>
          <w:t>Vijay's TVK to hold protest against Waqf Bill in Tamil Nadu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PM's speech in Parliament sounds like BJP in Opposition: Tamil Nadu Chief Minister" w:history="1">
        <w:r>
          <w:rPr>
            <w:rFonts w:ascii="Arial" w:eastAsia="Arial" w:hAnsi="Arial" w:cs="Arial"/>
            <w:b/>
            <w:i w:val="0"/>
            <w:color w:val="0077CC"/>
            <w:sz w:val="20"/>
            <w:u w:val="single"/>
          </w:rPr>
          <w:t>PM's speech in Parliament sounds like BJP in Opposition: Tamil Nadu Chief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08,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VK chief Vijay extends women’s day wishes; slams DMK govt on safety issues" w:history="1">
        <w:r>
          <w:rPr>
            <w:rFonts w:ascii="Arial" w:eastAsia="Arial" w:hAnsi="Arial" w:cs="Arial"/>
            <w:b/>
            <w:i w:val="0"/>
            <w:color w:val="0077CC"/>
            <w:sz w:val="20"/>
            <w:u w:val="single"/>
          </w:rPr>
          <w:t>TVK chief Vijay extends women’s day wishes; slams DMK govt on safety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N Raj Bhavan changing actor Vijay’s name to C. Joseph Vijay in press release is fascism: DMK student wing" w:history="1">
        <w:r>
          <w:rPr>
            <w:rFonts w:ascii="Arial" w:eastAsia="Arial" w:hAnsi="Arial" w:cs="Arial"/>
            <w:b/>
            <w:i w:val="0"/>
            <w:color w:val="0077CC"/>
            <w:sz w:val="20"/>
            <w:u w:val="single"/>
          </w:rPr>
          <w:t>TN Raj Bhavan changing actor Vijay’s name to C. Joseph Vijay in press release is fascism: DMK student wing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31,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quot;Emerging as a political force,&quot; says Actor Vijay as his party TVK celebrates first anniversary" w:history="1">
        <w:r>
          <w:rPr>
            <w:rFonts w:ascii="Arial" w:eastAsia="Arial" w:hAnsi="Arial" w:cs="Arial"/>
            <w:b/>
            <w:i w:val="0"/>
            <w:color w:val="0077CC"/>
            <w:sz w:val="20"/>
            <w:u w:val="single"/>
          </w:rPr>
          <w:t>"Emerging as a political force," says Actor Vijay as his party TVK celebrates first anniversary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Vijay's security pulls out a gun as fan tries to get close to actor at airport; internet calls it 'scary'. Watch" w:history="1">
        <w:r>
          <w:rPr>
            <w:rFonts w:ascii="Arial" w:eastAsia="Arial" w:hAnsi="Arial" w:cs="Arial"/>
            <w:b/>
            <w:i w:val="0"/>
            <w:color w:val="0077CC"/>
            <w:sz w:val="20"/>
            <w:u w:val="single"/>
          </w:rPr>
          <w:t>Vijay's security pulls out a gun as fan tries to get close to actor at airport; internet calls it 'scary'.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Vijay's TVK To Hold Protest Against Waqf Bill In Tamil Nadu Tomorrow" w:history="1">
        <w:r>
          <w:rPr>
            <w:rFonts w:ascii="Arial" w:eastAsia="Arial" w:hAnsi="Arial" w:cs="Arial"/>
            <w:b/>
            <w:i w:val="0"/>
            <w:color w:val="0077CC"/>
            <w:sz w:val="20"/>
            <w:u w:val="single"/>
          </w:rPr>
          <w:t>Vijay's TVK To Hold Protest Against Waqf Bill In Tamil Nadu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VK chief Vijay extends women’s day wishes; slams DMK govt on safety issues" w:history="1">
        <w:r>
          <w:rPr>
            <w:rFonts w:ascii="Arial" w:eastAsia="Arial" w:hAnsi="Arial" w:cs="Arial"/>
            <w:b/>
            <w:i w:val="0"/>
            <w:color w:val="0077CC"/>
            <w:sz w:val="20"/>
            <w:u w:val="single"/>
          </w:rPr>
          <w:t>TVK chief Vijay extends women’s day wishes; slams DMK govt on safety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Vijay identifies DMK &amp; BJP as TVK’s enemies" w:history="1">
        <w:r>
          <w:rPr>
            <w:rFonts w:ascii="Arial" w:eastAsia="Arial" w:hAnsi="Arial" w:cs="Arial"/>
            <w:b/>
            <w:i w:val="0"/>
            <w:color w:val="0077CC"/>
            <w:sz w:val="20"/>
            <w:u w:val="single"/>
          </w:rPr>
          <w:t>Vijay identifies DMK &amp; BJP as TVK’s enemies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NATION</w:t>
        <w:tab/>
      </w:r>
      <w:r>
        <w:rPr>
          <w:rFonts w:ascii="Arial" w:eastAsia="Arial" w:hAnsi="Arial" w:cs="Arial"/>
          <w:b w:val="0"/>
          <w:i w:val="0"/>
          <w:color w:val="000000"/>
          <w:sz w:val="20"/>
          <w:u w:val="none"/>
        </w:rPr>
        <w:t>V Mayilvaganan &amp; Yazhiniyan TNN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2026 TN Assembly Polls: Vijay'S TVK To Hold Four-Day Meet Of Party Functionaries" w:history="1">
        <w:r>
          <w:rPr>
            <w:rFonts w:ascii="Arial" w:eastAsia="Arial" w:hAnsi="Arial" w:cs="Arial"/>
            <w:b/>
            <w:i w:val="0"/>
            <w:color w:val="0077CC"/>
            <w:sz w:val="20"/>
            <w:u w:val="single"/>
          </w:rPr>
          <w:t>2026 TN Assembly Polls: Vijay'S TVK To Hold Four-Day Meet Of Party Functionaries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TVK Chief Vijay Extends Women'S Day Wishes; Slams DMK Govt On Safety Issues" w:history="1">
        <w:r>
          <w:rPr>
            <w:rFonts w:ascii="Arial" w:eastAsia="Arial" w:hAnsi="Arial" w:cs="Arial"/>
            <w:b/>
            <w:i w:val="0"/>
            <w:color w:val="0077CC"/>
            <w:sz w:val="20"/>
            <w:u w:val="single"/>
          </w:rPr>
          <w:t>TVK Chief Vijay Extends Women'S Day Wishes; Slams DMK Govt On Safety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Pawan Kalyan advises Vijay to 'stick around' irrespective of TN election results: 'Be prepared for turbulence'" w:history="1">
        <w:r>
          <w:rPr>
            <w:rFonts w:ascii="Arial" w:eastAsia="Arial" w:hAnsi="Arial" w:cs="Arial"/>
            <w:b/>
            <w:i w:val="0"/>
            <w:color w:val="0077CC"/>
            <w:sz w:val="20"/>
            <w:u w:val="single"/>
          </w:rPr>
          <w:t>Pawan Kalyan advises Vijay to 'stick around' irrespective of TN election results: 'Be prepared for turbulence'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Actor Vijay extends support to T.N. government’s resolution against NEET" w:history="1">
        <w:r>
          <w:rPr>
            <w:rFonts w:ascii="Arial" w:eastAsia="Arial" w:hAnsi="Arial" w:cs="Arial"/>
            <w:b/>
            <w:i w:val="0"/>
            <w:color w:val="0077CC"/>
            <w:sz w:val="20"/>
            <w:u w:val="single"/>
          </w:rPr>
          <w:t>Actor Vijay extends support to T.N. government’s resolution against NEET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03,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Viral Video: Student Asks Thalapathy Vijay Not To Put His Arm Around Her Shoulder Fake Or Real?" w:history="1">
        <w:r>
          <w:rPr>
            <w:rFonts w:ascii="Arial" w:eastAsia="Arial" w:hAnsi="Arial" w:cs="Arial"/>
            <w:b/>
            <w:i w:val="0"/>
            <w:color w:val="0077CC"/>
            <w:sz w:val="20"/>
            <w:u w:val="single"/>
          </w:rPr>
          <w:t>Viral Video: Student Asks Thalapathy Vijay Not To Put His Arm Around Her Shoulder Fake Or Real?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Famous Actor Surprises Fans, Joins Vijay At TVK Meeting In Coimbatore" w:history="1">
        <w:r>
          <w:rPr>
            <w:rFonts w:ascii="Arial" w:eastAsia="Arial" w:hAnsi="Arial" w:cs="Arial"/>
            <w:b/>
            <w:i w:val="0"/>
            <w:color w:val="0077CC"/>
            <w:sz w:val="20"/>
            <w:u w:val="single"/>
          </w:rPr>
          <w:t>Famous Actor Surprises Fans, Joins Vijay At TVK Meeting In Coimbatore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28, 2025</w:t>
        <w:tab/>
      </w:r>
      <w:r>
        <w:rPr>
          <w:rFonts w:ascii="Arial" w:eastAsia="Arial" w:hAnsi="Arial" w:cs="Arial"/>
          <w:b w:val="0"/>
          <w:i w:val="0"/>
          <w:color w:val="000000"/>
          <w:sz w:val="20"/>
          <w:u w:val="none"/>
        </w:rPr>
        <w:t>WebNews - English</w:t>
        <w:tab/>
      </w:r>
      <w:r>
        <w:rPr>
          <w:rFonts w:ascii="Arial" w:eastAsia="Arial" w:hAnsi="Arial" w:cs="Arial"/>
          <w:b w:val="0"/>
          <w:i w:val="0"/>
          <w:color w:val="000000"/>
          <w:sz w:val="20"/>
          <w:u w:val="none"/>
        </w:rPr>
        <w:t>Parishmita Saikia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TN govt, DMK to not attend Guv's R-Day 'At Home' reception" w:history="1">
        <w:r>
          <w:rPr>
            <w:rFonts w:ascii="Arial" w:eastAsia="Arial" w:hAnsi="Arial" w:cs="Arial"/>
            <w:b/>
            <w:i w:val="0"/>
            <w:color w:val="0077CC"/>
            <w:sz w:val="20"/>
            <w:u w:val="single"/>
          </w:rPr>
          <w:t>TN govt, DMK to not attend Guv's R-Day 'At Home' reception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Discussed TN issues including law and order with Amit Shah; no alliance talks: Edappadi" w:history="1">
        <w:r>
          <w:rPr>
            <w:rFonts w:ascii="Arial" w:eastAsia="Arial" w:hAnsi="Arial" w:cs="Arial"/>
            <w:b/>
            <w:i w:val="0"/>
            <w:color w:val="0077CC"/>
            <w:sz w:val="20"/>
            <w:u w:val="single"/>
          </w:rPr>
          <w:t>Discussed TN issues including law and order with Amit Shah; no alliance talks: Edappadi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Vijay's TVK holds first general meeting, opposes delimitation" w:history="1">
        <w:r>
          <w:rPr>
            <w:rFonts w:ascii="Arial" w:eastAsia="Arial" w:hAnsi="Arial" w:cs="Arial"/>
            <w:b/>
            <w:i w:val="0"/>
            <w:color w:val="0077CC"/>
            <w:sz w:val="20"/>
            <w:u w:val="single"/>
          </w:rPr>
          <w:t>Vijay's TVK holds first general meeting, opposes delimitation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2026 fight will be between TVK and DMK': Actor Vijay throws gauntlet for Tamil Nadu assembly elections" w:history="1">
        <w:r>
          <w:rPr>
            <w:rFonts w:ascii="Arial" w:eastAsia="Arial" w:hAnsi="Arial" w:cs="Arial"/>
            <w:b/>
            <w:i w:val="0"/>
            <w:color w:val="0077CC"/>
            <w:sz w:val="20"/>
            <w:u w:val="single"/>
          </w:rPr>
          <w:t>'2026 fight will be between TVK and DMK': Actor Vijay throws gauntlet for Tamil Nadu assembly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TOI City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Vijay's TVK distributes QR code-based ID cards for March 28 general council meet" w:history="1">
        <w:r>
          <w:rPr>
            <w:rFonts w:ascii="Arial" w:eastAsia="Arial" w:hAnsi="Arial" w:cs="Arial"/>
            <w:b/>
            <w:i w:val="0"/>
            <w:color w:val="0077CC"/>
            <w:sz w:val="20"/>
            <w:u w:val="single"/>
          </w:rPr>
          <w:t>Vijay's TVK distributes QR code-based ID cards for March 28 general council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N Raj Bhavan Changing Actor Vijay'S Name To C. Joseph Vijay In Press Release Is Fascism: DMK Student Wing" w:history="1">
        <w:r>
          <w:rPr>
            <w:rFonts w:ascii="Arial" w:eastAsia="Arial" w:hAnsi="Arial" w:cs="Arial"/>
            <w:b/>
            <w:i w:val="0"/>
            <w:color w:val="0077CC"/>
            <w:sz w:val="20"/>
            <w:u w:val="single"/>
          </w:rPr>
          <w:t>TN Raj Bhavan Changing Actor Vijay'S Name To C. Joseph Vijay In Press Release Is Fascism: DMK Student Wing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31,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Vijay gets Y-security with 8-person entourage due to threats ahead of political entry: Report" w:history="1">
        <w:r>
          <w:rPr>
            <w:rFonts w:ascii="Arial" w:eastAsia="Arial" w:hAnsi="Arial" w:cs="Arial"/>
            <w:b/>
            <w:i w:val="0"/>
            <w:color w:val="0077CC"/>
            <w:sz w:val="20"/>
            <w:u w:val="single"/>
          </w:rPr>
          <w:t>Vijay gets Y-security with 8-person entourage due to threats ahead of political entry: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Tamil superstar Thalapathy Vijay hints at quitting acting for politics" w:history="1">
        <w:r>
          <w:rPr>
            <w:rFonts w:ascii="Arial" w:eastAsia="Arial" w:hAnsi="Arial" w:cs="Arial"/>
            <w:b/>
            <w:i w:val="0"/>
            <w:color w:val="0077CC"/>
            <w:sz w:val="20"/>
            <w:u w:val="single"/>
          </w:rPr>
          <w:t>Tamil superstar Thalapathy Vijay hints at quitting acting for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Peeping Moon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Flagpoles erected by TVK pose danger to motorists in Villivakkam" w:history="1">
        <w:r>
          <w:rPr>
            <w:rFonts w:ascii="Arial" w:eastAsia="Arial" w:hAnsi="Arial" w:cs="Arial"/>
            <w:b/>
            <w:i w:val="0"/>
            <w:color w:val="0077CC"/>
            <w:sz w:val="20"/>
            <w:u w:val="single"/>
          </w:rPr>
          <w:t>Flagpoles erected by TVK pose danger to motorists in Villivakkam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CITY</w:t>
        <w:tab/>
      </w:r>
      <w:r>
        <w:rPr>
          <w:rFonts w:ascii="Arial" w:eastAsia="Arial" w:hAnsi="Arial" w:cs="Arial"/>
          <w:b w:val="0"/>
          <w:i w:val="0"/>
          <w:color w:val="000000"/>
          <w:sz w:val="20"/>
          <w:u w:val="none"/>
        </w:rPr>
        <w:t>Omjasvin.MD@timesofindia.com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Tamil Nadu BJP's Annamalai whips himself seeking justice in Anna University sexual assault case | Video" w:history="1">
        <w:r>
          <w:rPr>
            <w:rFonts w:ascii="Arial" w:eastAsia="Arial" w:hAnsi="Arial" w:cs="Arial"/>
            <w:b/>
            <w:i w:val="0"/>
            <w:color w:val="0077CC"/>
            <w:sz w:val="20"/>
            <w:u w:val="single"/>
          </w:rPr>
          <w:t>Tamil Nadu BJP's Annamalai whips himself seeking justice in Anna University sexual assault case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Discussed TN issues including law and order with Amit Shah; no alliance talks: Edappadi" w:history="1">
        <w:r>
          <w:rPr>
            <w:rFonts w:ascii="Arial" w:eastAsia="Arial" w:hAnsi="Arial" w:cs="Arial"/>
            <w:b/>
            <w:i w:val="0"/>
            <w:color w:val="0077CC"/>
            <w:sz w:val="20"/>
            <w:u w:val="single"/>
          </w:rPr>
          <w:t>Discussed TN issues including law and order with Amit Shah; no alliance talks: Edappadi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TN Govt, DMK To Not Attend Guv's R-Day 'At Home' Reception" w:history="1">
        <w:r>
          <w:rPr>
            <w:rFonts w:ascii="Arial" w:eastAsia="Arial" w:hAnsi="Arial" w:cs="Arial"/>
            <w:b/>
            <w:i w:val="0"/>
            <w:color w:val="0077CC"/>
            <w:sz w:val="20"/>
            <w:u w:val="single"/>
          </w:rPr>
          <w:t>TN Govt, DMK To Not Attend Guv's R-Day 'At Home' Reception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Chennai: Superstar Thalapathy Vijay To Honour Class 10 And 12 Toppers Of Tamil Nadu" w:history="1">
        <w:r>
          <w:rPr>
            <w:rFonts w:ascii="Arial" w:eastAsia="Arial" w:hAnsi="Arial" w:cs="Arial"/>
            <w:b/>
            <w:i w:val="0"/>
            <w:color w:val="0077CC"/>
            <w:sz w:val="20"/>
            <w:u w:val="single"/>
          </w:rPr>
          <w:t>Chennai: Superstar Thalapathy Vijay To Honour Class 10 And 12 Toppers Of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11,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Prakash Raj calls Pawan Kalyan 'inconsistent'; says Vijay has no 'vision'" w:history="1">
        <w:r>
          <w:rPr>
            <w:rFonts w:ascii="Arial" w:eastAsia="Arial" w:hAnsi="Arial" w:cs="Arial"/>
            <w:b/>
            <w:i w:val="0"/>
            <w:color w:val="0077CC"/>
            <w:sz w:val="20"/>
            <w:u w:val="single"/>
          </w:rPr>
          <w:t>Prakash Raj calls Pawan Kalyan 'inconsistent'; says Vijay has no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Jana Nayagan: Actor-politician Vijay's final film to have a Pongal release Thalapathy Vijay, who floated his political party last year, has reportedly decided to quit films after his 69th venture, Jana Nayagan." w:history="1">
        <w:r>
          <w:rPr>
            <w:rFonts w:ascii="Arial" w:eastAsia="Arial" w:hAnsi="Arial" w:cs="Arial"/>
            <w:b/>
            <w:i w:val="0"/>
            <w:color w:val="0077CC"/>
            <w:sz w:val="20"/>
            <w:u w:val="single"/>
          </w:rPr>
          <w:t>Jana Nayagan: Actor-politician Vijay's final film to have a Pongal release Thalapathy Vijay, who floated his political party last year, has reportedly decided to quit films after his 69th venture, Jana Nayagan.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Annamalai slams Vijay for 'work-from-home politics' over BJP's liquor scam protest" w:history="1">
        <w:r>
          <w:rPr>
            <w:rFonts w:ascii="Arial" w:eastAsia="Arial" w:hAnsi="Arial" w:cs="Arial"/>
            <w:b/>
            <w:i w:val="0"/>
            <w:color w:val="0077CC"/>
            <w:sz w:val="20"/>
            <w:u w:val="single"/>
          </w:rPr>
          <w:t>Annamalai slams Vijay for 'work-from-home politics' over BJP's liquor scam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Vijay's TVK distributes QR code-based ID cards for March 28 general council meet" w:history="1">
        <w:r>
          <w:rPr>
            <w:rFonts w:ascii="Arial" w:eastAsia="Arial" w:hAnsi="Arial" w:cs="Arial"/>
            <w:b/>
            <w:i w:val="0"/>
            <w:color w:val="0077CC"/>
            <w:sz w:val="20"/>
            <w:u w:val="single"/>
          </w:rPr>
          <w:t>Vijay's TVK distributes QR code-based ID cards for March 28 general council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Vijay, Prashant Kishor step out together, set stage for party's 2026 battle" w:history="1">
        <w:r>
          <w:rPr>
            <w:rFonts w:ascii="Arial" w:eastAsia="Arial" w:hAnsi="Arial" w:cs="Arial"/>
            <w:b/>
            <w:i w:val="0"/>
            <w:color w:val="0077CC"/>
            <w:sz w:val="20"/>
            <w:u w:val="single"/>
          </w:rPr>
          <w:t>Vijay, Prashant Kishor step out together, set stage for party's 2026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DMK political enemy, BJP ideological foe: Actor Vijay" w:history="1">
        <w:r>
          <w:rPr>
            <w:rFonts w:ascii="Arial" w:eastAsia="Arial" w:hAnsi="Arial" w:cs="Arial"/>
            <w:b/>
            <w:i w:val="0"/>
            <w:color w:val="0077CC"/>
            <w:sz w:val="20"/>
            <w:u w:val="single"/>
          </w:rPr>
          <w:t>DMK political enemy, BJP ideological foe: Actor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INDIA</w:t>
        <w:tab/>
      </w:r>
      <w:r>
        <w:rPr>
          <w:rFonts w:ascii="Arial" w:eastAsia="Arial" w:hAnsi="Arial" w:cs="Arial"/>
          <w:b w:val="0"/>
          <w:i w:val="0"/>
          <w:color w:val="000000"/>
          <w:sz w:val="20"/>
          <w:u w:val="none"/>
        </w:rPr>
        <w:t>V Mayilvaganan and Yazhiniyan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Actor Vijay’s statement on power sharing will create confusion, says Durai Vaiko" w:history="1">
        <w:r>
          <w:rPr>
            <w:rFonts w:ascii="Arial" w:eastAsia="Arial" w:hAnsi="Arial" w:cs="Arial"/>
            <w:b/>
            <w:i w:val="0"/>
            <w:color w:val="0077CC"/>
            <w:sz w:val="20"/>
            <w:u w:val="single"/>
          </w:rPr>
          <w:t>Actor Vijay’s statement on power sharing will create confusion, says Durai Vaiko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Annamalai slams Vijay over language row, says 'practise what you preach, bro'" w:history="1">
        <w:r>
          <w:rPr>
            <w:rFonts w:ascii="Arial" w:eastAsia="Arial" w:hAnsi="Arial" w:cs="Arial"/>
            <w:b/>
            <w:i w:val="0"/>
            <w:color w:val="0077CC"/>
            <w:sz w:val="20"/>
            <w:u w:val="single"/>
          </w:rPr>
          <w:t>Annamalai slams Vijay over language row, says 'practise what you preach, bro'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Thalapathy Vijay's AI-Generated Beard PHOTO Sparks Trolls As Fans Compare Him To Hugh Jackman's Wolverine: 'Don't Disrespect...'" w:history="1">
        <w:r>
          <w:rPr>
            <w:rFonts w:ascii="Arial" w:eastAsia="Arial" w:hAnsi="Arial" w:cs="Arial"/>
            <w:b/>
            <w:i w:val="0"/>
            <w:color w:val="0077CC"/>
            <w:sz w:val="20"/>
            <w:u w:val="single"/>
          </w:rPr>
          <w:t>Thalapathy Vijay's AI-Generated Beard PHOTO Sparks Trolls As Fans Compare Him To Hugh Jackman's Wolverine: 'Don't Disrespect...'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07, 2024</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Shefali Fernandes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Discussed TN Issues Including Law And Order With Amit Shah; No Alliance Talks: Edappadi" w:history="1">
        <w:r>
          <w:rPr>
            <w:rFonts w:ascii="Arial" w:eastAsia="Arial" w:hAnsi="Arial" w:cs="Arial"/>
            <w:b/>
            <w:i w:val="0"/>
            <w:color w:val="0077CC"/>
            <w:sz w:val="20"/>
            <w:u w:val="single"/>
          </w:rPr>
          <w:t>Discussed TN Issues Including Law And Order With Amit Shah; No Alliance Talks: Edappadi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amil Nadu : Stalin Urges PM Modi To Base Delimitation On 1971 Census; BJP And Ally Skip All-Party Meet, Accuse DMK Of Diversion Tactics" w:history="1">
        <w:r>
          <w:rPr>
            <w:rFonts w:ascii="Arial" w:eastAsia="Arial" w:hAnsi="Arial" w:cs="Arial"/>
            <w:b/>
            <w:i w:val="0"/>
            <w:color w:val="0077CC"/>
            <w:sz w:val="20"/>
            <w:u w:val="single"/>
          </w:rPr>
          <w:t>Tamil Nadu : Stalin Urges PM Modi To Base Delimitation On 1971 Census; BJP And Ally Skip All-Party Meet, Accuse DMK Of Diversion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Indian Economic &amp; Political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Actor Vijay's party to hold first rally on September 23 in Tamil Nadu 's Vikravandi" w:history="1">
        <w:r>
          <w:rPr>
            <w:rFonts w:ascii="Arial" w:eastAsia="Arial" w:hAnsi="Arial" w:cs="Arial"/>
            <w:b/>
            <w:i w:val="0"/>
            <w:color w:val="0077CC"/>
            <w:sz w:val="20"/>
            <w:u w:val="single"/>
          </w:rPr>
          <w:t>Actor Vijay's party to hold first rally on September 23 in Tamil Nadu 's Vikravandi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28,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One year of TVK: Over 2,000 party office bearers to attend celebrations" w:history="1">
        <w:r>
          <w:rPr>
            <w:rFonts w:ascii="Arial" w:eastAsia="Arial" w:hAnsi="Arial" w:cs="Arial"/>
            <w:b/>
            <w:i w:val="0"/>
            <w:color w:val="0077CC"/>
            <w:sz w:val="20"/>
            <w:u w:val="single"/>
          </w:rPr>
          <w:t>One year of TVK: Over 2,000 party office bearers to attend celebrations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22,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TN Raj Bhavan changing actor Vijay’s name to C. Joseph Vijay in press release is fascism: DMK student wing" w:history="1">
        <w:r>
          <w:rPr>
            <w:rFonts w:ascii="Arial" w:eastAsia="Arial" w:hAnsi="Arial" w:cs="Arial"/>
            <w:b/>
            <w:i w:val="0"/>
            <w:color w:val="0077CC"/>
            <w:sz w:val="20"/>
            <w:u w:val="single"/>
          </w:rPr>
          <w:t>TN Raj Bhavan changing actor Vijay’s name to C. Joseph Vijay in press release is fascism: DMK student wing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02,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Did Thalapathy Vijay Wish Priya Prakash Varrier For Good Bad Ugly? Actress Gets Teary-Eyed After..." w:history="1">
        <w:r>
          <w:rPr>
            <w:rFonts w:ascii="Arial" w:eastAsia="Arial" w:hAnsi="Arial" w:cs="Arial"/>
            <w:b/>
            <w:i w:val="0"/>
            <w:color w:val="0077CC"/>
            <w:sz w:val="20"/>
            <w:u w:val="single"/>
          </w:rPr>
          <w:t>Did Thalapathy Vijay Wish Priya Prakash Varrier For Good Bad Ugly? Actress Gets Teary-Eyed After...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Tamilaga Vettri Kazhagam chief Vijay challenges Waqf law validity in SC" w:history="1">
        <w:r>
          <w:rPr>
            <w:rFonts w:ascii="Arial" w:eastAsia="Arial" w:hAnsi="Arial" w:cs="Arial"/>
            <w:b/>
            <w:i w:val="0"/>
            <w:color w:val="0077CC"/>
            <w:sz w:val="20"/>
            <w:u w:val="single"/>
          </w:rPr>
          <w:t>Tamilaga Vettri Kazhagam chief Vijay challenges Waqf law validity in SC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Vijay says 2026 Tamil Nadu Assembly Election to be direct fight between DMK, TVK" w:history="1">
        <w:r>
          <w:rPr>
            <w:rFonts w:ascii="Arial" w:eastAsia="Arial" w:hAnsi="Arial" w:cs="Arial"/>
            <w:b/>
            <w:i w:val="0"/>
            <w:color w:val="0077CC"/>
            <w:sz w:val="20"/>
            <w:u w:val="single"/>
          </w:rPr>
          <w:t>Vijay says 2026 Tamil Nadu Assembly Election to be direct fight between DMK,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Prashant Kishor to be ‘special adviser’ to Vijay’s TVK" w:history="1">
        <w:r>
          <w:rPr>
            <w:rFonts w:ascii="Arial" w:eastAsia="Arial" w:hAnsi="Arial" w:cs="Arial"/>
            <w:b/>
            <w:i w:val="0"/>
            <w:color w:val="0077CC"/>
            <w:sz w:val="20"/>
            <w:u w:val="single"/>
          </w:rPr>
          <w:t>Prashant Kishor to be ‘special adviser’ to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Julie.Mariappan@timesofindia.com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Vijay Slams DMK Govt, Pledges Support To Farmers Protesting Airport Project" w:history="1">
        <w:r>
          <w:rPr>
            <w:rFonts w:ascii="Arial" w:eastAsia="Arial" w:hAnsi="Arial" w:cs="Arial"/>
            <w:b/>
            <w:i w:val="0"/>
            <w:color w:val="0077CC"/>
            <w:sz w:val="20"/>
            <w:u w:val="single"/>
          </w:rPr>
          <w:t>Vijay Slams DMK Govt, Pledges Support To Farmers Protesting Airport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EPS meets Amit Shah in Delhi, speculations rife on possible renewal of AIADMK-BJP alliance" w:history="1">
        <w:r>
          <w:rPr>
            <w:rFonts w:ascii="Arial" w:eastAsia="Arial" w:hAnsi="Arial" w:cs="Arial"/>
            <w:b/>
            <w:i w:val="0"/>
            <w:color w:val="0077CC"/>
            <w:sz w:val="20"/>
            <w:u w:val="single"/>
          </w:rPr>
          <w:t>EPS meets Amit Shah in Delhi, speculations rife on possible renewal of AIADMK-BJP alliance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EPS meets Amit Shah in Delhi, speculations rife on possible renewal of AIADMK-BJP alliance" w:history="1">
        <w:r>
          <w:rPr>
            <w:rFonts w:ascii="Arial" w:eastAsia="Arial" w:hAnsi="Arial" w:cs="Arial"/>
            <w:b/>
            <w:i w:val="0"/>
            <w:color w:val="0077CC"/>
            <w:sz w:val="20"/>
            <w:u w:val="single"/>
          </w:rPr>
          <w:t>EPS meets Amit Shah in Delhi, speculations rife on possible renewal of AIADMK-BJP alliance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Actor-politician Vijay accuses DMK of misleading TN on NEET scrapping" w:history="1">
        <w:r>
          <w:rPr>
            <w:rFonts w:ascii="Arial" w:eastAsia="Arial" w:hAnsi="Arial" w:cs="Arial"/>
            <w:b/>
            <w:i w:val="0"/>
            <w:color w:val="0077CC"/>
            <w:sz w:val="20"/>
            <w:u w:val="single"/>
          </w:rPr>
          <w:t>Actor-politician Vijay accuses DMK of misleading TN on NEET scrapping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Tamil superstar-turned-politician Vijay pays floral tribute to Ambedkar" w:history="1">
        <w:r>
          <w:rPr>
            <w:rFonts w:ascii="Arial" w:eastAsia="Arial" w:hAnsi="Arial" w:cs="Arial"/>
            <w:b/>
            <w:i w:val="0"/>
            <w:color w:val="0077CC"/>
            <w:sz w:val="20"/>
            <w:u w:val="single"/>
          </w:rPr>
          <w:t>Tamil superstar-turned-politician Vijay pays floral tribute to Ambedkar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Corporation removes TVK banner, sparks online clash" w:history="1">
        <w:r>
          <w:rPr>
            <w:rFonts w:ascii="Arial" w:eastAsia="Arial" w:hAnsi="Arial" w:cs="Arial"/>
            <w:b/>
            <w:i w:val="0"/>
            <w:color w:val="0077CC"/>
            <w:sz w:val="20"/>
            <w:u w:val="single"/>
          </w:rPr>
          <w:t>Corporation removes TVK banner, sparks online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CITY</w:t>
        <w:tab/>
      </w:r>
      <w:r>
        <w:rPr>
          <w:rFonts w:ascii="Arial" w:eastAsia="Arial" w:hAnsi="Arial" w:cs="Arial"/>
          <w:b w:val="0"/>
          <w:i w:val="0"/>
          <w:color w:val="000000"/>
          <w:sz w:val="20"/>
          <w:u w:val="none"/>
        </w:rPr>
        <w:t>Omjasvin.MD@timesofindia.com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Jagan Reddy's party challenges Waqf Act in top court: Violates fundamental rights" w:history="1">
        <w:r>
          <w:rPr>
            <w:rFonts w:ascii="Arial" w:eastAsia="Arial" w:hAnsi="Arial" w:cs="Arial"/>
            <w:b/>
            <w:i w:val="0"/>
            <w:color w:val="0077CC"/>
            <w:sz w:val="20"/>
            <w:u w:val="single"/>
          </w:rPr>
          <w:t>Jagan Reddy's party challenges Waqf Act in top court: Violates fundamental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TVK Chief Vijay Hits Out At Amit Shah's Remarks On Ambedkar" w:history="1">
        <w:r>
          <w:rPr>
            <w:rFonts w:ascii="Arial" w:eastAsia="Arial" w:hAnsi="Arial" w:cs="Arial"/>
            <w:b/>
            <w:i w:val="0"/>
            <w:color w:val="0077CC"/>
            <w:sz w:val="20"/>
            <w:u w:val="single"/>
          </w:rPr>
          <w:t>TVK Chief Vijay Hits Out At Amit Shah's Remarks On Ambedkar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18,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Did Annamalai call Thalapathy Vijay a hip pincher?" w:history="1">
        <w:r>
          <w:rPr>
            <w:rFonts w:ascii="Arial" w:eastAsia="Arial" w:hAnsi="Arial" w:cs="Arial"/>
            <w:b/>
            <w:i w:val="0"/>
            <w:color w:val="0077CC"/>
            <w:sz w:val="20"/>
            <w:u w:val="single"/>
          </w:rPr>
          <w:t>Did Annamalai call Thalapathy Vijay a hip pincher?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International Business Times India</w:t>
        <w:tab/>
      </w:r>
      <w:r>
        <w:rPr>
          <w:rFonts w:ascii="Arial" w:eastAsia="Arial" w:hAnsi="Arial" w:cs="Arial"/>
          <w:b w:val="0"/>
          <w:i w:val="0"/>
          <w:color w:val="000000"/>
          <w:sz w:val="20"/>
          <w:u w:val="none"/>
        </w:rPr>
        <w:t>Bhavana Sharma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We will achieve our target, Vijay tells TVK cadres" w:history="1">
        <w:r>
          <w:rPr>
            <w:rFonts w:ascii="Arial" w:eastAsia="Arial" w:hAnsi="Arial" w:cs="Arial"/>
            <w:b/>
            <w:i w:val="0"/>
            <w:color w:val="0077CC"/>
            <w:sz w:val="20"/>
            <w:u w:val="single"/>
          </w:rPr>
          <w:t>We will achieve our target, Vijay tells TVK cadres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Bosco Dominique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Simran To Reunite With Vijay After 20 Years In Thalapathy 69?" w:history="1">
        <w:r>
          <w:rPr>
            <w:rFonts w:ascii="Arial" w:eastAsia="Arial" w:hAnsi="Arial" w:cs="Arial"/>
            <w:b/>
            <w:i w:val="0"/>
            <w:color w:val="0077CC"/>
            <w:sz w:val="20"/>
            <w:u w:val="single"/>
          </w:rPr>
          <w:t>Simran To Reunite With Vijay After 20 Years In Thalapathy 69?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11,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Trisha Krishnan To Join Her Ghilli Co-Star Thalapathy Vijay's Political Party? Actress' Mother Reveals" w:history="1">
        <w:r>
          <w:rPr>
            <w:rFonts w:ascii="Arial" w:eastAsia="Arial" w:hAnsi="Arial" w:cs="Arial"/>
            <w:b/>
            <w:i w:val="0"/>
            <w:color w:val="0077CC"/>
            <w:sz w:val="20"/>
            <w:u w:val="single"/>
          </w:rPr>
          <w:t>Trisha Krishnan To Join Her Ghilli Co-Star Thalapathy Vijay's Political Party? Actress' Mother Reveals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Murtuza Iqbal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Why are Muslim bodies protesting against Waqf Amendment Act, 2025?" w:history="1">
        <w:r>
          <w:rPr>
            <w:rFonts w:ascii="Arial" w:eastAsia="Arial" w:hAnsi="Arial" w:cs="Arial"/>
            <w:b/>
            <w:i w:val="0"/>
            <w:color w:val="0077CC"/>
            <w:sz w:val="20"/>
            <w:u w:val="single"/>
          </w:rPr>
          <w:t>Why are Muslim bodies protesting against Waqf Amendment Act,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Actress Ranjana Nachiyaar Quits BJP, Likely To Join Vijay's TVK" w:history="1">
        <w:r>
          <w:rPr>
            <w:rFonts w:ascii="Arial" w:eastAsia="Arial" w:hAnsi="Arial" w:cs="Arial"/>
            <w:b/>
            <w:i w:val="0"/>
            <w:color w:val="0077CC"/>
            <w:sz w:val="20"/>
            <w:u w:val="single"/>
          </w:rPr>
          <w:t>Actress Ranjana Nachiyaar Quits BJP, Likely To Join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Thalapathy Vijay's bodyguard points gun at fan who breached security at Madurai airport to meet the star While Vijay was proceeding towards the terminal entrance, an elderly man appeared as if out of nowhere, bypassed his bodyguar..." w:history="1">
        <w:r>
          <w:rPr>
            <w:rFonts w:ascii="Arial" w:eastAsia="Arial" w:hAnsi="Arial" w:cs="Arial"/>
            <w:b/>
            <w:i w:val="0"/>
            <w:color w:val="0077CC"/>
            <w:sz w:val="20"/>
            <w:u w:val="single"/>
          </w:rPr>
          <w:t>Thalapathy Vijay's bodyguard points gun at fan who breached security at Madurai airport to meet the star While Vijay was proceeding towards the terminal entrance, an elderly man appeared as if out of nowhere, bypassed his bodyguar...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06,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Vijay’s TVK gets ECI registration" w:history="1">
        <w:r>
          <w:rPr>
            <w:rFonts w:ascii="Arial" w:eastAsia="Arial" w:hAnsi="Arial" w:cs="Arial"/>
            <w:b/>
            <w:i w:val="0"/>
            <w:color w:val="0077CC"/>
            <w:sz w:val="20"/>
            <w:u w:val="single"/>
          </w:rPr>
          <w:t>Vijay’s TVK gets ECI registration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09,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NATION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Annamalai mocks Vijay over Union Budget remarks, questions his political knowledge" w:history="1">
        <w:r>
          <w:rPr>
            <w:rFonts w:ascii="Arial" w:eastAsia="Arial" w:hAnsi="Arial" w:cs="Arial"/>
            <w:b/>
            <w:i w:val="0"/>
            <w:color w:val="0077CC"/>
            <w:sz w:val="20"/>
            <w:u w:val="single"/>
          </w:rPr>
          <w:t>Annamalai mocks Vijay over Union Budget remarks, questions his political knowledge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13,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Why Vijay's TVK Lacks The Blueprint For Jana Sena's Andhra Victory" w:history="1">
        <w:r>
          <w:rPr>
            <w:rFonts w:ascii="Arial" w:eastAsia="Arial" w:hAnsi="Arial" w:cs="Arial"/>
            <w:b/>
            <w:i w:val="0"/>
            <w:color w:val="0077CC"/>
            <w:sz w:val="20"/>
            <w:u w:val="single"/>
          </w:rPr>
          <w:t>Why Vijay's TVK Lacks The Blueprint For Jana Sena's Andhra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30, 2025</w:t>
        <w:tab/>
      </w:r>
      <w:r>
        <w:rPr>
          <w:rFonts w:ascii="Arial" w:eastAsia="Arial" w:hAnsi="Arial" w:cs="Arial"/>
          <w:b w:val="0"/>
          <w:i w:val="0"/>
          <w:color w:val="000000"/>
          <w:sz w:val="20"/>
          <w:u w:val="none"/>
        </w:rPr>
        <w:t>Business World</w:t>
        <w:tab/>
      </w:r>
      <w:r>
        <w:rPr>
          <w:rFonts w:ascii="Arial" w:eastAsia="Arial" w:hAnsi="Arial" w:cs="Arial"/>
          <w:b w:val="0"/>
          <w:i w:val="0"/>
          <w:color w:val="000000"/>
          <w:sz w:val="20"/>
          <w:u w:val="none"/>
        </w:rPr>
        <w:t>BW Online Bureau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TN: Governor RN Ravi visits Anna University following sexual assault incident" w:history="1">
        <w:r>
          <w:rPr>
            <w:rFonts w:ascii="Arial" w:eastAsia="Arial" w:hAnsi="Arial" w:cs="Arial"/>
            <w:b/>
            <w:i w:val="0"/>
            <w:color w:val="0077CC"/>
            <w:sz w:val="20"/>
            <w:u w:val="single"/>
          </w:rPr>
          <w:t>TN: Governor RN Ravi visits Anna University following sexual assault incident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Whom does Tamil Nadu prefer as Chief Minister? CVoter survey reveals" w:history="1">
        <w:r>
          <w:rPr>
            <w:rFonts w:ascii="Arial" w:eastAsia="Arial" w:hAnsi="Arial" w:cs="Arial"/>
            <w:b/>
            <w:i w:val="0"/>
            <w:color w:val="0077CC"/>
            <w:sz w:val="20"/>
            <w:u w:val="single"/>
          </w:rPr>
          <w:t>Whom does Tamil Nadu prefer as Chief Minister? CVoter survey reveals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rjuna has worked closely with Kishor before" w:history="1">
        <w:r>
          <w:rPr>
            <w:rFonts w:ascii="Arial" w:eastAsia="Arial" w:hAnsi="Arial" w:cs="Arial"/>
            <w:b/>
            <w:i w:val="0"/>
            <w:color w:val="0077CC"/>
            <w:sz w:val="20"/>
            <w:u w:val="single"/>
          </w:rPr>
          <w:t>Arjuna has worked closely with Kishor before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Julie.Mariappan@timesofindia.com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Why are Muslim bodies protesting Waqf Amendment Act, 2025?" w:history="1">
        <w:r>
          <w:rPr>
            <w:rFonts w:ascii="Arial" w:eastAsia="Arial" w:hAnsi="Arial" w:cs="Arial"/>
            <w:b/>
            <w:i w:val="0"/>
            <w:color w:val="0077CC"/>
            <w:sz w:val="20"/>
            <w:u w:val="single"/>
          </w:rPr>
          <w:t>Why are Muslim bodies protesting Waqf Amendment Act,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Jana Nayagan release date: Vijay's final film will hit screens for Pongal 2026; fans say 'one last box office raid'" w:history="1">
        <w:r>
          <w:rPr>
            <w:rFonts w:ascii="Arial" w:eastAsia="Arial" w:hAnsi="Arial" w:cs="Arial"/>
            <w:b/>
            <w:i w:val="0"/>
            <w:color w:val="0077CC"/>
            <w:sz w:val="20"/>
            <w:u w:val="single"/>
          </w:rPr>
          <w:t>Jana Nayagan release date: Vijay's final film will hit screens for Pongal 2026; fans say 'one last box office raid'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Actress Ranjana Nachiyaar quits BJP, likely to join Vijay's TVK" w:history="1">
        <w:r>
          <w:rPr>
            <w:rFonts w:ascii="Arial" w:eastAsia="Arial" w:hAnsi="Arial" w:cs="Arial"/>
            <w:b/>
            <w:i w:val="0"/>
            <w:color w:val="0077CC"/>
            <w:sz w:val="20"/>
            <w:u w:val="single"/>
          </w:rPr>
          <w:t>Actress Ranjana Nachiyaar quits BJP, likely to join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Misleading people under guise of Dravidian model': Actor-turned-politician Vijay's veiled jibe at DMK" w:history="1">
        <w:r>
          <w:rPr>
            <w:rFonts w:ascii="Arial" w:eastAsia="Arial" w:hAnsi="Arial" w:cs="Arial"/>
            <w:b/>
            <w:i w:val="0"/>
            <w:color w:val="0077CC"/>
            <w:sz w:val="20"/>
            <w:u w:val="single"/>
          </w:rPr>
          <w:t>'Misleading people under guise of Dravidian model': Actor-turned-politician Vijay's veiled jibe at DMK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DMK, BJP pretending to fight over language policy: Vijay" w:history="1">
        <w:r>
          <w:rPr>
            <w:rFonts w:ascii="Arial" w:eastAsia="Arial" w:hAnsi="Arial" w:cs="Arial"/>
            <w:b/>
            <w:i w:val="0"/>
            <w:color w:val="0077CC"/>
            <w:sz w:val="20"/>
            <w:u w:val="single"/>
          </w:rPr>
          <w:t>DMK, BJP pretending to fight over language policy: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Prashant Kishor to be 'special adviser' to Vijay's TVK ahead of 2026 polls" w:history="1">
        <w:r>
          <w:rPr>
            <w:rFonts w:ascii="Arial" w:eastAsia="Arial" w:hAnsi="Arial" w:cs="Arial"/>
            <w:b/>
            <w:i w:val="0"/>
            <w:color w:val="0077CC"/>
            <w:sz w:val="20"/>
            <w:u w:val="single"/>
          </w:rPr>
          <w:t>Prashant Kishor to be 'special adviser' to Vijay's TVK ahead of 2026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If French can be taught in schools, why can’t other Indian languages, asks Tamilisai" w:history="1">
        <w:r>
          <w:rPr>
            <w:rFonts w:ascii="Arial" w:eastAsia="Arial" w:hAnsi="Arial" w:cs="Arial"/>
            <w:b/>
            <w:i w:val="0"/>
            <w:color w:val="0077CC"/>
            <w:sz w:val="20"/>
            <w:u w:val="single"/>
          </w:rPr>
          <w:t>If French can be taught in schools, why can’t other Indian languages, asks Tamilisai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Vijay only echoes the principles of Dravidian parties: Annamalai" w:history="1">
        <w:r>
          <w:rPr>
            <w:rFonts w:ascii="Arial" w:eastAsia="Arial" w:hAnsi="Arial" w:cs="Arial"/>
            <w:b/>
            <w:i w:val="0"/>
            <w:color w:val="0077CC"/>
            <w:sz w:val="20"/>
            <w:u w:val="single"/>
          </w:rPr>
          <w:t>Vijay only echoes the principles of Dravidian parties: Annamalai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BJP's Language Policy Claims Long-Term Member: Ranjana Nachiyaar Joins Vijay's TVK" w:history="1">
        <w:r>
          <w:rPr>
            <w:rFonts w:ascii="Arial" w:eastAsia="Arial" w:hAnsi="Arial" w:cs="Arial"/>
            <w:b/>
            <w:i w:val="0"/>
            <w:color w:val="0077CC"/>
            <w:sz w:val="20"/>
            <w:u w:val="single"/>
          </w:rPr>
          <w:t>BJP's Language Policy Claims Long-Term Member: Ranjana Nachiyaar Joins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 &amp; INDIAN SUBCONTINENT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quot;Will work for development of Tamil Nadu &quot;: Actor Vijay reveals party flag, logo for TVK" w:history="1">
        <w:r>
          <w:rPr>
            <w:rFonts w:ascii="Arial" w:eastAsia="Arial" w:hAnsi="Arial" w:cs="Arial"/>
            <w:b/>
            <w:i w:val="0"/>
            <w:color w:val="0077CC"/>
            <w:sz w:val="20"/>
            <w:u w:val="single"/>
          </w:rPr>
          <w:t>"Will work for development of Tamil Nadu ": Actor Vijay reveals party flag, logo for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Vijay’s party will pose challenge to Dravidian parties: H Raja" w:history="1">
        <w:r>
          <w:rPr>
            <w:rFonts w:ascii="Arial" w:eastAsia="Arial" w:hAnsi="Arial" w:cs="Arial"/>
            <w:b/>
            <w:i w:val="0"/>
            <w:color w:val="0077CC"/>
            <w:sz w:val="20"/>
            <w:u w:val="single"/>
          </w:rPr>
          <w:t>Vijay’s party will pose challenge to Dravidian parties: H Raja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MADURAI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VK Chief Vijay Calls For November 1 To Be Celebrated As Tamil Nadu Day" w:history="1">
        <w:r>
          <w:rPr>
            <w:rFonts w:ascii="Arial" w:eastAsia="Arial" w:hAnsi="Arial" w:cs="Arial"/>
            <w:b/>
            <w:i w:val="0"/>
            <w:color w:val="0077CC"/>
            <w:sz w:val="20"/>
            <w:u w:val="single"/>
          </w:rPr>
          <w:t>TVK Chief Vijay Calls For November 1 To Be Celebrated As Tamil Nadu 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02,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India news &amp; INDIAN SUBCONTINENT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SC to hear petitions against Waqf Act Amendments" w:history="1">
        <w:r>
          <w:rPr>
            <w:rFonts w:ascii="Arial" w:eastAsia="Arial" w:hAnsi="Arial" w:cs="Arial"/>
            <w:b/>
            <w:i w:val="0"/>
            <w:color w:val="0077CC"/>
            <w:sz w:val="20"/>
            <w:u w:val="single"/>
          </w:rPr>
          <w:t>SC to hear petitions against Waqf Act Amendments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The Pioneer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One year of TVK: Vijay unveils busts of party’s ideological icons, calls for a new political path in 2026" w:history="1">
        <w:r>
          <w:rPr>
            <w:rFonts w:ascii="Arial" w:eastAsia="Arial" w:hAnsi="Arial" w:cs="Arial"/>
            <w:b/>
            <w:i w:val="0"/>
            <w:color w:val="0077CC"/>
            <w:sz w:val="20"/>
            <w:u w:val="single"/>
          </w:rPr>
          <w:t>One year of TVK: Vijay unveils busts of party’s ideological icons, calls for a new political path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Leaders will decide on alliance with actor Vijay’s party: Khushbu Sundar" w:history="1">
        <w:r>
          <w:rPr>
            <w:rFonts w:ascii="Arial" w:eastAsia="Arial" w:hAnsi="Arial" w:cs="Arial"/>
            <w:b/>
            <w:i w:val="0"/>
            <w:color w:val="0077CC"/>
            <w:sz w:val="20"/>
            <w:u w:val="single"/>
          </w:rPr>
          <w:t>Leaders will decide on alliance with actor Vijay’s party: Khushbu Sundar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17,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Nothing wrong with it’: Dairy Minister on VCK’s call to AIADMK to join alcohol prohibition conference" w:history="1">
        <w:r>
          <w:rPr>
            <w:rFonts w:ascii="Arial" w:eastAsia="Arial" w:hAnsi="Arial" w:cs="Arial"/>
            <w:b/>
            <w:i w:val="0"/>
            <w:color w:val="0077CC"/>
            <w:sz w:val="20"/>
            <w:u w:val="single"/>
          </w:rPr>
          <w:t>‘Nothing wrong with it’: Dairy Minister on VCK’s call to AIADMK to join alcohol prohibition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11,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TVK chief Vijay hits out at Amit Shah's remarks on Ambedkar" w:history="1">
        <w:r>
          <w:rPr>
            <w:rFonts w:ascii="Arial" w:eastAsia="Arial" w:hAnsi="Arial" w:cs="Arial"/>
            <w:b/>
            <w:i w:val="0"/>
            <w:color w:val="0077CC"/>
            <w:sz w:val="20"/>
            <w:u w:val="single"/>
          </w:rPr>
          <w:t>TVK chief Vijay hits out at Amit Shah's remarks on Ambedkar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Actor Vijay's TVK opposes three-language policy, delimitation, Waqf Bill, passes resolutions against it" w:history="1">
        <w:r>
          <w:rPr>
            <w:rFonts w:ascii="Arial" w:eastAsia="Arial" w:hAnsi="Arial" w:cs="Arial"/>
            <w:b/>
            <w:i w:val="0"/>
            <w:color w:val="0077CC"/>
            <w:sz w:val="20"/>
            <w:u w:val="single"/>
          </w:rPr>
          <w:t>Actor Vijay's TVK opposes three-language policy, delimitation, Waqf Bill, passes resolutions against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TN govt allows special shows for Vijay-starrer GOAT on Thursday &amp; Friday" w:history="1">
        <w:r>
          <w:rPr>
            <w:rFonts w:ascii="Arial" w:eastAsia="Arial" w:hAnsi="Arial" w:cs="Arial"/>
            <w:b/>
            <w:i w:val="0"/>
            <w:color w:val="0077CC"/>
            <w:sz w:val="20"/>
            <w:u w:val="single"/>
          </w:rPr>
          <w:t>TN govt allows special shows for Vijay-starrer GOAT on Thursday &amp;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05, 2024</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Tamil Nadu political parties pass resolution against Centre's delimitation plan" w:history="1">
        <w:r>
          <w:rPr>
            <w:rFonts w:ascii="Arial" w:eastAsia="Arial" w:hAnsi="Arial" w:cs="Arial"/>
            <w:b/>
            <w:i w:val="0"/>
            <w:color w:val="0077CC"/>
            <w:sz w:val="20"/>
            <w:u w:val="single"/>
          </w:rPr>
          <w:t>Tamil Nadu political parties pass resolution against Centre's delimitation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TN Govt Allows Special Shows For Vijay-Starrer GOAT On Thursday &amp; Friday" w:history="1">
        <w:r>
          <w:rPr>
            <w:rFonts w:ascii="Arial" w:eastAsia="Arial" w:hAnsi="Arial" w:cs="Arial"/>
            <w:b/>
            <w:i w:val="0"/>
            <w:color w:val="0077CC"/>
            <w:sz w:val="20"/>
            <w:u w:val="single"/>
          </w:rPr>
          <w:t>TN Govt Allows Special Shows For Vijay-Starrer GOAT On Thursday &amp;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Priyamani, Prakash Raj, Narain and Gautham Vasudev Menon join Vijay's Thalapathy 69" w:history="1">
        <w:r>
          <w:rPr>
            <w:rFonts w:ascii="Arial" w:eastAsia="Arial" w:hAnsi="Arial" w:cs="Arial"/>
            <w:b/>
            <w:i w:val="0"/>
            <w:color w:val="0077CC"/>
            <w:sz w:val="20"/>
            <w:u w:val="single"/>
          </w:rPr>
          <w:t>Priyamani, Prakash Raj, Narain and Gautham Vasudev Menon join Vijay's Thalapathy 69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Urmi Chakraborty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Will AIADMK rejoin BJP-led NDA ahead of Tamil Nadu assembly polls 2026? Speculation rife as EPS visits Delhi" w:history="1">
        <w:r>
          <w:rPr>
            <w:rFonts w:ascii="Arial" w:eastAsia="Arial" w:hAnsi="Arial" w:cs="Arial"/>
            <w:b/>
            <w:i w:val="0"/>
            <w:color w:val="0077CC"/>
            <w:sz w:val="20"/>
            <w:u w:val="single"/>
          </w:rPr>
          <w:t>Will AIADMK rejoin BJP-led NDA ahead of Tamil Nadu assembly polls 2026? Speculation rife as EPS visits Delhi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Two Killed En Route To Actor Vijay's TVK Conference; Huge Turnout In Tamil Nadu 's Villupuram" w:history="1">
        <w:r>
          <w:rPr>
            <w:rFonts w:ascii="Arial" w:eastAsia="Arial" w:hAnsi="Arial" w:cs="Arial"/>
            <w:b/>
            <w:i w:val="0"/>
            <w:color w:val="0077CC"/>
            <w:sz w:val="20"/>
            <w:u w:val="single"/>
          </w:rPr>
          <w:t>Two Killed En Route To Actor Vijay's TVK Conference; Huge Turnout In Tamil Nadu 's Villupuram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Thalapathy Vijay Birthday: GOAT Teaser Dropped; Actor Performs High-Octane Stunts [WATCH]" w:history="1">
        <w:r>
          <w:rPr>
            <w:rFonts w:ascii="Arial" w:eastAsia="Arial" w:hAnsi="Arial" w:cs="Arial"/>
            <w:b/>
            <w:i w:val="0"/>
            <w:color w:val="0077CC"/>
            <w:sz w:val="20"/>
            <w:u w:val="single"/>
          </w:rPr>
          <w:t>Thalapathy Vijay Birthday: GOAT Teaser Dropped; Actor Performs High-Octane Stunts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22,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Vijay urges action over words as TVK prepares for 1st political conference" w:history="1">
        <w:r>
          <w:rPr>
            <w:rFonts w:ascii="Arial" w:eastAsia="Arial" w:hAnsi="Arial" w:cs="Arial"/>
            <w:b/>
            <w:i w:val="0"/>
            <w:color w:val="0077CC"/>
            <w:sz w:val="20"/>
            <w:u w:val="single"/>
          </w:rPr>
          <w:t>Vijay urges action over words as TVK prepares for 1st political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21,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REGION</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TVK chief Vijay hits out at Amit Shah's remarks on Ambedkar" w:history="1">
        <w:r>
          <w:rPr>
            <w:rFonts w:ascii="Arial" w:eastAsia="Arial" w:hAnsi="Arial" w:cs="Arial"/>
            <w:b/>
            <w:i w:val="0"/>
            <w:color w:val="0077CC"/>
            <w:sz w:val="20"/>
            <w:u w:val="single"/>
          </w:rPr>
          <w:t>TVK chief Vijay hits out at Amit Shah's remarks on Ambedkar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Thalapathy Vijay-starrer ‘Thalapathy 69’ to be helmed by H Vinoth" w:history="1">
        <w:r>
          <w:rPr>
            <w:rFonts w:ascii="Arial" w:eastAsia="Arial" w:hAnsi="Arial" w:cs="Arial"/>
            <w:b/>
            <w:i w:val="0"/>
            <w:color w:val="0077CC"/>
            <w:sz w:val="20"/>
            <w:u w:val="single"/>
          </w:rPr>
          <w:t>Thalapathy Vijay-starrer ‘Thalapathy 69’ to be helmed by H Vinoth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Actor Vijay's political party TVK to hold first general council meet on February 26" w:history="1">
        <w:r>
          <w:rPr>
            <w:rFonts w:ascii="Arial" w:eastAsia="Arial" w:hAnsi="Arial" w:cs="Arial"/>
            <w:b/>
            <w:i w:val="0"/>
            <w:color w:val="0077CC"/>
            <w:sz w:val="20"/>
            <w:u w:val="single"/>
          </w:rPr>
          <w:t>Actor Vijay's political party TVK to hold first general council meet on February 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Actor Vijay Launches Strong Critique Against DMK and BJP in First General Council Meeting of TVK" w:history="1">
        <w:r>
          <w:rPr>
            <w:rFonts w:ascii="Arial" w:eastAsia="Arial" w:hAnsi="Arial" w:cs="Arial"/>
            <w:b/>
            <w:i w:val="0"/>
            <w:color w:val="0077CC"/>
            <w:sz w:val="20"/>
            <w:u w:val="single"/>
          </w:rPr>
          <w:t>Actor Vijay Launches Strong Critique Against DMK and BJP in First General Council Meeting of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2025</w:t>
        <w:tab/>
      </w:r>
      <w:r>
        <w:rPr>
          <w:rFonts w:ascii="Arial" w:eastAsia="Arial" w:hAnsi="Arial" w:cs="Arial"/>
          <w:b w:val="0"/>
          <w:i w:val="0"/>
          <w:color w:val="000000"/>
          <w:sz w:val="20"/>
          <w:u w:val="none"/>
        </w:rPr>
        <w:t>Herald (Goa)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DMK, BJP pretending to fight over language policy: TVK president Vijay" w:history="1">
        <w:r>
          <w:rPr>
            <w:rFonts w:ascii="Arial" w:eastAsia="Arial" w:hAnsi="Arial" w:cs="Arial"/>
            <w:b/>
            <w:i w:val="0"/>
            <w:color w:val="0077CC"/>
            <w:sz w:val="20"/>
            <w:u w:val="single"/>
          </w:rPr>
          <w:t>DMK, BJP pretending to fight over language policy: TVK president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Vijay's 11-year-old fan sustains burns as he attempts dangerous martial arts stunt on actor's 50th birthday An 11-year-old boy sustained burns while attempting a martial arts stunt at an event celebrating Tamil actor and politician Vijay's birthday." w:history="1">
        <w:r>
          <w:rPr>
            <w:rFonts w:ascii="Arial" w:eastAsia="Arial" w:hAnsi="Arial" w:cs="Arial"/>
            <w:b/>
            <w:i w:val="0"/>
            <w:color w:val="0077CC"/>
            <w:sz w:val="20"/>
            <w:u w:val="single"/>
          </w:rPr>
          <w:t>Vijay's 11-year-old fan sustains burns as he attempts dangerous martial arts stunt on actor's 50th birthday An 11-year-old boy sustained burns while attempting a martial arts stunt at an event celebrating Tamil actor and politician Vijay's birthday.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23, 2024</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Vijay Urges Pondy Govt To Take Strict Action Against Murderers of Nine-year-old" w:history="1">
        <w:r>
          <w:rPr>
            <w:rFonts w:ascii="Arial" w:eastAsia="Arial" w:hAnsi="Arial" w:cs="Arial"/>
            <w:b/>
            <w:i w:val="0"/>
            <w:color w:val="0077CC"/>
            <w:sz w:val="20"/>
            <w:u w:val="single"/>
          </w:rPr>
          <w:t>Vijay Urges Pondy Govt To Take Strict Action Against Murderers of Nine-year-old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&amp; 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Tamil Nadu : Preparations underway for Vijay-led TVK's first state-level conference" w:history="1">
        <w:r>
          <w:rPr>
            <w:rFonts w:ascii="Arial" w:eastAsia="Arial" w:hAnsi="Arial" w:cs="Arial"/>
            <w:b/>
            <w:i w:val="0"/>
            <w:color w:val="0077CC"/>
            <w:sz w:val="20"/>
            <w:u w:val="single"/>
          </w:rPr>
          <w:t>Tamil Nadu : Preparations underway for Vijay-led TVK's first state-level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Actor Vijays TVK opposes three-language policy, delimitation, Waqf Bill, passes resolutions against it" w:history="1">
        <w:r>
          <w:rPr>
            <w:rFonts w:ascii="Arial" w:eastAsia="Arial" w:hAnsi="Arial" w:cs="Arial"/>
            <w:b/>
            <w:i w:val="0"/>
            <w:color w:val="0077CC"/>
            <w:sz w:val="20"/>
            <w:u w:val="single"/>
          </w:rPr>
          <w:t>Actor Vijays TVK opposes three-language policy, delimitation, Waqf Bill, passes resolutions against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Tamil Nadu Assembly Passes Resolution To Scrap NEET Amid 'Paper Leak And Grace Marks' Row" w:history="1">
        <w:r>
          <w:rPr>
            <w:rFonts w:ascii="Arial" w:eastAsia="Arial" w:hAnsi="Arial" w:cs="Arial"/>
            <w:b/>
            <w:i w:val="0"/>
            <w:color w:val="0077CC"/>
            <w:sz w:val="20"/>
            <w:u w:val="single"/>
          </w:rPr>
          <w:t>Tamil Nadu Assembly Passes Resolution To Scrap NEET Amid 'Paper Leak And Grace Marks' 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28,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Not Acceptable': Thalapathy Vijay Denounces CAA, Calls For Tamil Nadu 's Opposition" w:history="1">
        <w:r>
          <w:rPr>
            <w:rFonts w:ascii="Arial" w:eastAsia="Arial" w:hAnsi="Arial" w:cs="Arial"/>
            <w:b/>
            <w:i w:val="0"/>
            <w:color w:val="0077CC"/>
            <w:sz w:val="20"/>
            <w:u w:val="single"/>
          </w:rPr>
          <w:t>'Not Acceptable': Thalapathy Vijay Denounces CAA, Calls For Tamil Nadu 's Opposition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Tamilisai takes dig at DMK for embracing Hindu ideals" w:history="1">
        <w:r>
          <w:rPr>
            <w:rFonts w:ascii="Arial" w:eastAsia="Arial" w:hAnsi="Arial" w:cs="Arial"/>
            <w:b/>
            <w:i w:val="0"/>
            <w:color w:val="0077CC"/>
            <w:sz w:val="20"/>
            <w:u w:val="single"/>
          </w:rPr>
          <w:t>Tamilisai takes dig at DMK for embracing Hindu ideals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25,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COIMBATORE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EPS Meets Amit Shah In Delhi, Speculations Rife On Possible Renewal Of AIADMK-BJP Alliance" w:history="1">
        <w:r>
          <w:rPr>
            <w:rFonts w:ascii="Arial" w:eastAsia="Arial" w:hAnsi="Arial" w:cs="Arial"/>
            <w:b/>
            <w:i w:val="0"/>
            <w:color w:val="0077CC"/>
            <w:sz w:val="20"/>
            <w:u w:val="single"/>
          </w:rPr>
          <w:t>EPS Meets Amit Shah In Delhi, Speculations Rife On Possible Renewal Of AIADMK-BJP Alliance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TVK meet: Vijay’s party demands withdrawal of Waqf Bill, continuation of bilingual policy" w:history="1">
        <w:r>
          <w:rPr>
            <w:rFonts w:ascii="Arial" w:eastAsia="Arial" w:hAnsi="Arial" w:cs="Arial"/>
            <w:b/>
            <w:i w:val="0"/>
            <w:color w:val="0077CC"/>
            <w:sz w:val="20"/>
            <w:u w:val="single"/>
          </w:rPr>
          <w:t>TVK meet: Vijay’s party demands withdrawal of Waqf Bill, continuation of bilingual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Tamil superstar Thalapathy Vijay hints at quitting acting for politics" w:history="1">
        <w:r>
          <w:rPr>
            <w:rFonts w:ascii="Arial" w:eastAsia="Arial" w:hAnsi="Arial" w:cs="Arial"/>
            <w:b/>
            <w:i w:val="0"/>
            <w:color w:val="0077CC"/>
            <w:sz w:val="20"/>
            <w:u w:val="single"/>
          </w:rPr>
          <w:t>Tamil superstar Thalapathy Vijay hints at quitting acting for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Peeping Moon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Vijay slams DMK govt, pledges support to farmers protesting airport project" w:history="1">
        <w:r>
          <w:rPr>
            <w:rFonts w:ascii="Arial" w:eastAsia="Arial" w:hAnsi="Arial" w:cs="Arial"/>
            <w:b/>
            <w:i w:val="0"/>
            <w:color w:val="0077CC"/>
            <w:sz w:val="20"/>
            <w:u w:val="single"/>
          </w:rPr>
          <w:t>Vijay slams DMK govt, pledges support to farmers protesting airport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Leaders Will Decide On Alliance With Actor Vijay'S Party: Khushbu Sundar" w:history="1">
        <w:r>
          <w:rPr>
            <w:rFonts w:ascii="Arial" w:eastAsia="Arial" w:hAnsi="Arial" w:cs="Arial"/>
            <w:b/>
            <w:i w:val="0"/>
            <w:color w:val="0077CC"/>
            <w:sz w:val="20"/>
            <w:u w:val="single"/>
          </w:rPr>
          <w:t>Leaders Will Decide On Alliance With Actor Vijay'S Party: Khushbu Sundar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17,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Tamil Nadu language row turns sour for BJP, actor Ranjana Natchiyaar leaves party to join Vijay's TVK" w:history="1">
        <w:r>
          <w:rPr>
            <w:rFonts w:ascii="Arial" w:eastAsia="Arial" w:hAnsi="Arial" w:cs="Arial"/>
            <w:b/>
            <w:i w:val="0"/>
            <w:color w:val="0077CC"/>
            <w:sz w:val="20"/>
            <w:u w:val="single"/>
          </w:rPr>
          <w:t>Tamil Nadu language row turns sour for BJP, actor Ranjana Natchiyaar leaves party to join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Actor Vijay’s political entry poses no threat to DMK’s victory in 2026, says Vaiko" w:history="1">
        <w:r>
          <w:rPr>
            <w:rFonts w:ascii="Arial" w:eastAsia="Arial" w:hAnsi="Arial" w:cs="Arial"/>
            <w:b/>
            <w:i w:val="0"/>
            <w:color w:val="0077CC"/>
            <w:sz w:val="20"/>
            <w:u w:val="single"/>
          </w:rPr>
          <w:t>Actor Vijay’s political entry poses no threat to DMK’s victory in 2026, says Vaiko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01,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CPM MP John Brittas criticises Waqf Amendment bill for &quot;creating polarisation&quot; party to oppose bill" w:history="1">
        <w:r>
          <w:rPr>
            <w:rFonts w:ascii="Arial" w:eastAsia="Arial" w:hAnsi="Arial" w:cs="Arial"/>
            <w:b/>
            <w:i w:val="0"/>
            <w:color w:val="0077CC"/>
            <w:sz w:val="20"/>
            <w:u w:val="single"/>
          </w:rPr>
          <w:t>CPM MP John Brittas criticises Waqf Amendment bill for "creating polarisation" party to oppose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Vijay slams DMK govt, pledges support to farmers protesting airport project" w:history="1">
        <w:r>
          <w:rPr>
            <w:rFonts w:ascii="Arial" w:eastAsia="Arial" w:hAnsi="Arial" w:cs="Arial"/>
            <w:b/>
            <w:i w:val="0"/>
            <w:color w:val="0077CC"/>
            <w:sz w:val="20"/>
            <w:u w:val="single"/>
          </w:rPr>
          <w:t>Vijay slams DMK govt, pledges support to farmers protesting airport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quot;Land selection a state subject&quot;: BJP Tamil Nadu President K Annamalai on protest over new Airport" w:history="1">
        <w:r>
          <w:rPr>
            <w:rFonts w:ascii="Arial" w:eastAsia="Arial" w:hAnsi="Arial" w:cs="Arial"/>
            <w:b/>
            <w:i w:val="0"/>
            <w:color w:val="0077CC"/>
            <w:sz w:val="20"/>
            <w:u w:val="single"/>
          </w:rPr>
          <w:t>"Land selection a state subject": BJP Tamil Nadu President K Annamalai on protest over new Airport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Hindi imposition' row turns sour for BJP, Tamil actor Ranjana Natchiyaar leaves party to join Vijay's TVK" w:history="1">
        <w:r>
          <w:rPr>
            <w:rFonts w:ascii="Arial" w:eastAsia="Arial" w:hAnsi="Arial" w:cs="Arial"/>
            <w:b/>
            <w:i w:val="0"/>
            <w:color w:val="0077CC"/>
            <w:sz w:val="20"/>
            <w:u w:val="single"/>
          </w:rPr>
          <w:t>'Hindi imposition' row turns sour for BJP, Tamil actor Ranjana Natchiyaar leaves party to join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Our party is not for pannaiyars’" w:history="1">
        <w:r>
          <w:rPr>
            <w:rFonts w:ascii="Arial" w:eastAsia="Arial" w:hAnsi="Arial" w:cs="Arial"/>
            <w:b/>
            <w:i w:val="0"/>
            <w:color w:val="0077CC"/>
            <w:sz w:val="20"/>
            <w:u w:val="single"/>
          </w:rPr>
          <w:t>‘Our party is not for pannaiyars’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Bobby Deol confirmed for Thalapathy Vijay's 'Thalapathy 69'" w:history="1">
        <w:r>
          <w:rPr>
            <w:rFonts w:ascii="Arial" w:eastAsia="Arial" w:hAnsi="Arial" w:cs="Arial"/>
            <w:b/>
            <w:i w:val="0"/>
            <w:color w:val="0077CC"/>
            <w:sz w:val="20"/>
            <w:u w:val="single"/>
          </w:rPr>
          <w:t>Bobby Deol confirmed for Thalapathy Vijay's 'Thalapathy 69'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01, 2024</w:t>
        <w:tab/>
      </w:r>
      <w:r>
        <w:rPr>
          <w:rFonts w:ascii="Arial" w:eastAsia="Arial" w:hAnsi="Arial" w:cs="Arial"/>
          <w:b w:val="0"/>
          <w:i w:val="0"/>
          <w:color w:val="000000"/>
          <w:sz w:val="20"/>
          <w:u w:val="none"/>
        </w:rPr>
        <w:t>Bollywood Country</w:t>
        <w:tab/>
      </w:r>
      <w:r>
        <w:rPr>
          <w:rFonts w:ascii="Arial" w:eastAsia="Arial" w:hAnsi="Arial" w:cs="Arial"/>
          <w:b w:val="0"/>
          <w:i w:val="0"/>
          <w:color w:val="000000"/>
          <w:sz w:val="20"/>
          <w:u w:val="none"/>
        </w:rPr>
        <w:t>IANS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One year of TVK: Over 2,000 party office bearers to attend celebrations" w:history="1">
        <w:r>
          <w:rPr>
            <w:rFonts w:ascii="Arial" w:eastAsia="Arial" w:hAnsi="Arial" w:cs="Arial"/>
            <w:b/>
            <w:i w:val="0"/>
            <w:color w:val="0077CC"/>
            <w:sz w:val="20"/>
            <w:u w:val="single"/>
          </w:rPr>
          <w:t>One year of TVK: Over 2,000 party office bearers to attend celebrations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DMK ‘staging drama’ with conflicting positions on farmers’ issues: Actor Vijay at Parandur" w:history="1">
        <w:r>
          <w:rPr>
            <w:rFonts w:ascii="Arial" w:eastAsia="Arial" w:hAnsi="Arial" w:cs="Arial"/>
            <w:b/>
            <w:i w:val="0"/>
            <w:color w:val="0077CC"/>
            <w:sz w:val="20"/>
            <w:u w:val="single"/>
          </w:rPr>
          <w:t>DMK ‘staging drama’ with conflicting positions on farmers’ issues: Actor Vijay at Parandur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TN govt allows special shows for Vijay-starrer 'GOAT' on Thursday &amp; Friday" w:history="1">
        <w:r>
          <w:rPr>
            <w:rFonts w:ascii="Arial" w:eastAsia="Arial" w:hAnsi="Arial" w:cs="Arial"/>
            <w:b/>
            <w:i w:val="0"/>
            <w:color w:val="0077CC"/>
            <w:sz w:val="20"/>
            <w:u w:val="single"/>
          </w:rPr>
          <w:t>TN govt allows special shows for Vijay-starrer 'GOAT' on Thursday &amp;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Premalu actress Mamitha Baiju boards Vijay's final film Thalapathy 69" w:history="1">
        <w:r>
          <w:rPr>
            <w:rFonts w:ascii="Arial" w:eastAsia="Arial" w:hAnsi="Arial" w:cs="Arial"/>
            <w:b/>
            <w:i w:val="0"/>
            <w:color w:val="0077CC"/>
            <w:sz w:val="20"/>
            <w:u w:val="single"/>
          </w:rPr>
          <w:t>Premalu actress Mamitha Baiju boards Vijay's final film Thalapathy 69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Urmi Chakraborty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After MK Stalin, Udhayanidhi warns Vijay, TVK: Only DMK will win in 2026" w:history="1">
        <w:r>
          <w:rPr>
            <w:rFonts w:ascii="Arial" w:eastAsia="Arial" w:hAnsi="Arial" w:cs="Arial"/>
            <w:b/>
            <w:i w:val="0"/>
            <w:color w:val="0077CC"/>
            <w:sz w:val="20"/>
            <w:u w:val="single"/>
          </w:rPr>
          <w:t>After MK Stalin, Udhayanidhi warns Vijay, TVK: Only DMK will win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Tamil Superstar-Turned-Politician Vijay Pays Floral Tribute To Ambedkar" w:history="1">
        <w:r>
          <w:rPr>
            <w:rFonts w:ascii="Arial" w:eastAsia="Arial" w:hAnsi="Arial" w:cs="Arial"/>
            <w:b/>
            <w:i w:val="0"/>
            <w:color w:val="0077CC"/>
            <w:sz w:val="20"/>
            <w:u w:val="single"/>
          </w:rPr>
          <w:t>Tamil Superstar-Turned-Politician Vijay Pays Floral Tribute To Ambedkar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Hindi imposition' row turn sour for BJP, Tamil actor Ranjana Natchiyaar leaves party to join Vijay's TVK" w:history="1">
        <w:r>
          <w:rPr>
            <w:rFonts w:ascii="Arial" w:eastAsia="Arial" w:hAnsi="Arial" w:cs="Arial"/>
            <w:b/>
            <w:i w:val="0"/>
            <w:color w:val="0077CC"/>
            <w:sz w:val="20"/>
            <w:u w:val="single"/>
          </w:rPr>
          <w:t>'Hindi imposition' row turn sour for BJP, Tamil actor Ranjana Natchiyaar leaves party to join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Rajinikanth's team issues statement after his fan suggests egging Vijay; degrades him: 'Cinema is meant to unite people'" w:history="1">
        <w:r>
          <w:rPr>
            <w:rFonts w:ascii="Arial" w:eastAsia="Arial" w:hAnsi="Arial" w:cs="Arial"/>
            <w:b/>
            <w:i w:val="0"/>
            <w:color w:val="0077CC"/>
            <w:sz w:val="20"/>
            <w:u w:val="single"/>
          </w:rPr>
          <w:t>Rajinikanth's team issues statement after his fan suggests egging Vijay; degrades him: 'Cinema is meant to unite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Actor-Politician Vijay Accuses DMK Of Misleading TN On NEET Scrapping" w:history="1">
        <w:r>
          <w:rPr>
            <w:rFonts w:ascii="Arial" w:eastAsia="Arial" w:hAnsi="Arial" w:cs="Arial"/>
            <w:b/>
            <w:i w:val="0"/>
            <w:color w:val="0077CC"/>
            <w:sz w:val="20"/>
            <w:u w:val="single"/>
          </w:rPr>
          <w:t>Actor-Politician Vijay Accuses DMK Of Misleading TN On NEET Scrapping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11,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TN govt allows special shows for Vijay-starrer GOAT on Thursday &amp; Friday" w:history="1">
        <w:r>
          <w:rPr>
            <w:rFonts w:ascii="Arial" w:eastAsia="Arial" w:hAnsi="Arial" w:cs="Arial"/>
            <w:b/>
            <w:i w:val="0"/>
            <w:color w:val="0077CC"/>
            <w:sz w:val="20"/>
            <w:u w:val="single"/>
          </w:rPr>
          <w:t>TN govt allows special shows for Vijay-starrer GOAT on Thursday &amp;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Vijay’s team awaits police nod for Vikravandi meet" w:history="1">
        <w:r>
          <w:rPr>
            <w:rFonts w:ascii="Arial" w:eastAsia="Arial" w:hAnsi="Arial" w:cs="Arial"/>
            <w:b/>
            <w:i w:val="0"/>
            <w:color w:val="0077CC"/>
            <w:sz w:val="20"/>
            <w:u w:val="single"/>
          </w:rPr>
          <w:t>Vijay’s team awaits police nod for Vikravandi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REGION</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Thalapathy Vijay to honour class 10, 12 toppers of Tamil Nadu" w:history="1">
        <w:r>
          <w:rPr>
            <w:rFonts w:ascii="Arial" w:eastAsia="Arial" w:hAnsi="Arial" w:cs="Arial"/>
            <w:b/>
            <w:i w:val="0"/>
            <w:color w:val="0077CC"/>
            <w:sz w:val="20"/>
            <w:u w:val="single"/>
          </w:rPr>
          <w:t>Thalapathy Vijay to honour class 10, 12 toppers of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10,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One Year Of TVK: Over 2,000 Party Office Bearers To Attend Celebrations" w:history="1">
        <w:r>
          <w:rPr>
            <w:rFonts w:ascii="Arial" w:eastAsia="Arial" w:hAnsi="Arial" w:cs="Arial"/>
            <w:b/>
            <w:i w:val="0"/>
            <w:color w:val="0077CC"/>
            <w:sz w:val="20"/>
            <w:u w:val="single"/>
          </w:rPr>
          <w:t>One Year Of TVK: Over 2,000 Party Office Bearers To Attend Celebrations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22,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Actor Ranjana Nachiyaar joins Vijay's party after quitting BJP over language row" w:history="1">
        <w:r>
          <w:rPr>
            <w:rFonts w:ascii="Arial" w:eastAsia="Arial" w:hAnsi="Arial" w:cs="Arial"/>
            <w:b/>
            <w:i w:val="0"/>
            <w:color w:val="0077CC"/>
            <w:sz w:val="20"/>
            <w:u w:val="single"/>
          </w:rPr>
          <w:t>Actor Ranjana Nachiyaar joins Vijay's party after quitting BJP over language 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Thalapathy Vijay-starrer The Greatest of All Time mints Rs 126 crore worldwide on Day 1" w:history="1">
        <w:r>
          <w:rPr>
            <w:rFonts w:ascii="Arial" w:eastAsia="Arial" w:hAnsi="Arial" w:cs="Arial"/>
            <w:b/>
            <w:i w:val="0"/>
            <w:color w:val="0077CC"/>
            <w:sz w:val="20"/>
            <w:u w:val="single"/>
          </w:rPr>
          <w:t>Thalapathy Vijay-starrer The Greatest of All Time mints Rs 126 crore worldwide on Day 1</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07, 2024</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Agnivo Niyogi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Bobby Deol roped in for Vijay's Thalapathy 69" w:history="1">
        <w:r>
          <w:rPr>
            <w:rFonts w:ascii="Arial" w:eastAsia="Arial" w:hAnsi="Arial" w:cs="Arial"/>
            <w:b/>
            <w:i w:val="0"/>
            <w:color w:val="0077CC"/>
            <w:sz w:val="20"/>
            <w:u w:val="single"/>
          </w:rPr>
          <w:t>Bobby Deol roped in for Vijay's Thalapathy 69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02, 2024</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Sanghamitra Chatterjee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Vijay urges booth agents to build public trust and strengthen TVK’s presence for 2026 election in Tamil Nadu" w:history="1">
        <w:r>
          <w:rPr>
            <w:rFonts w:ascii="Arial" w:eastAsia="Arial" w:hAnsi="Arial" w:cs="Arial"/>
            <w:b/>
            <w:i w:val="0"/>
            <w:color w:val="0077CC"/>
            <w:sz w:val="20"/>
            <w:u w:val="single"/>
          </w:rPr>
          <w:t>Vijay urges booth agents to build public trust and strengthen TVK’s presence for 2026 election in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27,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COIMBATORE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Thalapathy 69: Vijay wields a whip in second look for Jana Nayagan" w:history="1">
        <w:r>
          <w:rPr>
            <w:rFonts w:ascii="Arial" w:eastAsia="Arial" w:hAnsi="Arial" w:cs="Arial"/>
            <w:b/>
            <w:i w:val="0"/>
            <w:color w:val="0077CC"/>
            <w:sz w:val="20"/>
            <w:u w:val="single"/>
          </w:rPr>
          <w:t>Thalapathy 69: Vijay wields a whip in second look for Jana Nayagan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Chinna Chinna Kangal, The Second Single From Thalapathy Vijay's GOAT, To Be Released On June 22" w:history="1">
        <w:r>
          <w:rPr>
            <w:rFonts w:ascii="Arial" w:eastAsia="Arial" w:hAnsi="Arial" w:cs="Arial"/>
            <w:b/>
            <w:i w:val="0"/>
            <w:color w:val="0077CC"/>
            <w:sz w:val="20"/>
            <w:u w:val="single"/>
          </w:rPr>
          <w:t>Chinna Chinna Kangal, The Second Single From Thalapathy Vijay's GOAT, To Be Released On June 22</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21,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Udhayanidhi has been acing all tests, says Stalin" w:history="1">
        <w:r>
          <w:rPr>
            <w:rFonts w:ascii="Arial" w:eastAsia="Arial" w:hAnsi="Arial" w:cs="Arial"/>
            <w:b/>
            <w:i w:val="0"/>
            <w:color w:val="0077CC"/>
            <w:sz w:val="20"/>
            <w:u w:val="single"/>
          </w:rPr>
          <w:t>Udhayanidhi has been acing all tests, says Stalin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CITY</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CPI urges Centre to protect Tamil Nadu fishermen’s rights" w:history="1">
        <w:r>
          <w:rPr>
            <w:rFonts w:ascii="Arial" w:eastAsia="Arial" w:hAnsi="Arial" w:cs="Arial"/>
            <w:b/>
            <w:i w:val="0"/>
            <w:color w:val="0077CC"/>
            <w:sz w:val="20"/>
            <w:u w:val="single"/>
          </w:rPr>
          <w:t>CPI urges Centre to protect Tamil Nadu fishermen’s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25,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Huge protests erupt in Kolkata , Chennai after parliament passes Waqf Amendment Bill" w:history="1">
        <w:r>
          <w:rPr>
            <w:rFonts w:ascii="Arial" w:eastAsia="Arial" w:hAnsi="Arial" w:cs="Arial"/>
            <w:b/>
            <w:i w:val="0"/>
            <w:color w:val="0077CC"/>
            <w:sz w:val="20"/>
            <w:u w:val="single"/>
          </w:rPr>
          <w:t>Huge protests erupt in Kolkata , Chennai after parliament passes Waqf Amendment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IBNS</w:t>
        <w:tab/>
      </w:r>
      <w:r>
        <w:rPr>
          <w:rFonts w:ascii="Arial" w:eastAsia="Arial" w:hAnsi="Arial" w:cs="Arial"/>
          <w:b w:val="0"/>
          <w:i w:val="0"/>
          <w:color w:val="000000"/>
          <w:sz w:val="20"/>
          <w:u w:val="none"/>
        </w:rPr>
        <w:t>India Blooms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TVK leader says Vijay is like atom bomb, claims Annamalai is DMK's setting" w:history="1">
        <w:r>
          <w:rPr>
            <w:rFonts w:ascii="Arial" w:eastAsia="Arial" w:hAnsi="Arial" w:cs="Arial"/>
            <w:b/>
            <w:i w:val="0"/>
            <w:color w:val="0077CC"/>
            <w:sz w:val="20"/>
            <w:u w:val="single"/>
          </w:rPr>
          <w:t>TVK leader says Vijay is like atom bomb, claims Annamalai is DMK's setting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Udhayanidhi wishes actor Vijay on maiden public rally, says this on party ideology" w:history="1">
        <w:r>
          <w:rPr>
            <w:rFonts w:ascii="Arial" w:eastAsia="Arial" w:hAnsi="Arial" w:cs="Arial"/>
            <w:b/>
            <w:i w:val="0"/>
            <w:color w:val="0077CC"/>
            <w:sz w:val="20"/>
            <w:u w:val="single"/>
          </w:rPr>
          <w:t>Udhayanidhi wishes actor Vijay on maiden public rally, says this on party ideology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Thalapathy Vijay-starrer 'Thalapathy 69' to be helmed by H Vinoth" w:history="1">
        <w:r>
          <w:rPr>
            <w:rFonts w:ascii="Arial" w:eastAsia="Arial" w:hAnsi="Arial" w:cs="Arial"/>
            <w:b/>
            <w:i w:val="0"/>
            <w:color w:val="0077CC"/>
            <w:sz w:val="20"/>
            <w:u w:val="single"/>
          </w:rPr>
          <w:t>Thalapathy Vijay-starrer 'Thalapathy 69' to be helmed by H Vinoth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Bollywood Country</w:t>
        <w:tab/>
      </w:r>
      <w:r>
        <w:rPr>
          <w:rFonts w:ascii="Arial" w:eastAsia="Arial" w:hAnsi="Arial" w:cs="Arial"/>
          <w:b w:val="0"/>
          <w:i w:val="0"/>
          <w:color w:val="000000"/>
          <w:sz w:val="20"/>
          <w:u w:val="none"/>
        </w:rPr>
        <w:t>IANS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Vijay will wipe out DMK's &quot;monarchical rule&quot; in Tamil Nadu : TVK's Veera Vigneshwaran" w:history="1">
        <w:r>
          <w:rPr>
            <w:rFonts w:ascii="Arial" w:eastAsia="Arial" w:hAnsi="Arial" w:cs="Arial"/>
            <w:b/>
            <w:i w:val="0"/>
            <w:color w:val="0077CC"/>
            <w:sz w:val="20"/>
            <w:u w:val="single"/>
          </w:rPr>
          <w:t>Vijay will wipe out DMK's "monarchical rule" in Tamil Nadu : TVK's Veera Vigneshwaran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VK Flag Launch: When Thalapathy Vijay Was Uncertain About His Interest In Politics" w:history="1">
        <w:r>
          <w:rPr>
            <w:rFonts w:ascii="Arial" w:eastAsia="Arial" w:hAnsi="Arial" w:cs="Arial"/>
            <w:b/>
            <w:i w:val="0"/>
            <w:color w:val="0077CC"/>
            <w:sz w:val="20"/>
            <w:u w:val="single"/>
          </w:rPr>
          <w:t>TVK Flag Launch: When Thalapathy Vijay Was Uncertain About His Interest In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&amp; 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Vikravandi wore a festive look hosting TVK’s conference; massive crowd throngs venue" w:history="1">
        <w:r>
          <w:rPr>
            <w:rFonts w:ascii="Arial" w:eastAsia="Arial" w:hAnsi="Arial" w:cs="Arial"/>
            <w:b/>
            <w:i w:val="0"/>
            <w:color w:val="0077CC"/>
            <w:sz w:val="20"/>
            <w:u w:val="single"/>
          </w:rPr>
          <w:t>Vikravandi wore a festive look hosting TVK’s conference; massive crowd throngs 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Will have ideological fight with Vijay in 2026 Tamil Nadu polls: BJP's Annamalai" w:history="1">
        <w:r>
          <w:rPr>
            <w:rFonts w:ascii="Arial" w:eastAsia="Arial" w:hAnsi="Arial" w:cs="Arial"/>
            <w:b/>
            <w:i w:val="0"/>
            <w:color w:val="0077CC"/>
            <w:sz w:val="20"/>
            <w:u w:val="single"/>
          </w:rPr>
          <w:t>Will have ideological fight with Vijay in 2026 Tamil Nadu polls: BJP's Annamalai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Indian Politics LIVE | TVK chief Vijay challenges Waqf law validity in Supreme Court" w:history="1">
        <w:r>
          <w:rPr>
            <w:rFonts w:ascii="Arial" w:eastAsia="Arial" w:hAnsi="Arial" w:cs="Arial"/>
            <w:b/>
            <w:i w:val="0"/>
            <w:color w:val="0077CC"/>
            <w:sz w:val="20"/>
            <w:u w:val="single"/>
          </w:rPr>
          <w:t>Indian Politics LIVE | TVK chief Vijay challenges Waqf law validity in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Bobby Deol confirmed for Thalapathy Vijay’s ‘Thalapathy 69’" w:history="1">
        <w:r>
          <w:rPr>
            <w:rFonts w:ascii="Arial" w:eastAsia="Arial" w:hAnsi="Arial" w:cs="Arial"/>
            <w:b/>
            <w:i w:val="0"/>
            <w:color w:val="0077CC"/>
            <w:sz w:val="20"/>
            <w:u w:val="single"/>
          </w:rPr>
          <w:t>Bobby Deol confirmed for Thalapathy Vijay’s ‘Thalapathy 69’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01, 2024</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amil Nadu : Vijay’s maiden public meeting gets conditional nod" w:history="1">
        <w:r>
          <w:rPr>
            <w:rFonts w:ascii="Arial" w:eastAsia="Arial" w:hAnsi="Arial" w:cs="Arial"/>
            <w:b/>
            <w:i w:val="0"/>
            <w:color w:val="0077CC"/>
            <w:sz w:val="20"/>
            <w:u w:val="single"/>
          </w:rPr>
          <w:t>Tamil Nadu : Vijay’s maiden public meeting gets conditional nod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10,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DMK Plans Protests Across Tamil Nadu Over HM Shah'S Ambedkar Remarks" w:history="1">
        <w:r>
          <w:rPr>
            <w:rFonts w:ascii="Arial" w:eastAsia="Arial" w:hAnsi="Arial" w:cs="Arial"/>
            <w:b/>
            <w:i w:val="0"/>
            <w:color w:val="0077CC"/>
            <w:sz w:val="20"/>
            <w:u w:val="single"/>
          </w:rPr>
          <w:t>DMK Plans Protests Across Tamil Nadu Over HM Shah'S Ambedkar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Tamil actor-politician Vijay slams Nirmala Sitharaman over Periyar remarks" w:history="1">
        <w:r>
          <w:rPr>
            <w:rFonts w:ascii="Arial" w:eastAsia="Arial" w:hAnsi="Arial" w:cs="Arial"/>
            <w:b/>
            <w:i w:val="0"/>
            <w:color w:val="0077CC"/>
            <w:sz w:val="20"/>
            <w:u w:val="single"/>
          </w:rPr>
          <w:t>Tamil actor-politician Vijay slams Nirmala Sitharaman over Periyar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TN Governor, CM Stalin, EPS extend Pongal, Makar Sankranti greetings" w:history="1">
        <w:r>
          <w:rPr>
            <w:rFonts w:ascii="Arial" w:eastAsia="Arial" w:hAnsi="Arial" w:cs="Arial"/>
            <w:b/>
            <w:i w:val="0"/>
            <w:color w:val="0077CC"/>
            <w:sz w:val="20"/>
            <w:u w:val="single"/>
          </w:rPr>
          <w:t>TN Governor, CM Stalin, EPS extend Pongal, Makar Sankranti greetings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Long live critics’: Stalin to ‘new parties’ attacking DMK govt." w:history="1">
        <w:r>
          <w:rPr>
            <w:rFonts w:ascii="Arial" w:eastAsia="Arial" w:hAnsi="Arial" w:cs="Arial"/>
            <w:b/>
            <w:i w:val="0"/>
            <w:color w:val="0077CC"/>
            <w:sz w:val="20"/>
            <w:u w:val="single"/>
          </w:rPr>
          <w:t>‘Long live critics’: Stalin to ‘new parties’ attacking DMK govt.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Vijay to meet protesters opposing Parandur airport project today" w:history="1">
        <w:r>
          <w:rPr>
            <w:rFonts w:ascii="Arial" w:eastAsia="Arial" w:hAnsi="Arial" w:cs="Arial"/>
            <w:b/>
            <w:i w:val="0"/>
            <w:color w:val="0077CC"/>
            <w:sz w:val="20"/>
            <w:u w:val="single"/>
          </w:rPr>
          <w:t>Vijay to meet protesters opposing Parandur airport project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DMK plans protests across Tamil Nadu over HM Shah’s Ambedkar remarks" w:history="1">
        <w:r>
          <w:rPr>
            <w:rFonts w:ascii="Arial" w:eastAsia="Arial" w:hAnsi="Arial" w:cs="Arial"/>
            <w:b/>
            <w:i w:val="0"/>
            <w:color w:val="0077CC"/>
            <w:sz w:val="20"/>
            <w:u w:val="single"/>
          </w:rPr>
          <w:t>DMK plans protests across Tamil Nadu over HM Shah’s Ambedkar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Union govt will yield to TN’s demand: CM" w:history="1">
        <w:r>
          <w:rPr>
            <w:rFonts w:ascii="Arial" w:eastAsia="Arial" w:hAnsi="Arial" w:cs="Arial"/>
            <w:b/>
            <w:i w:val="0"/>
            <w:color w:val="0077CC"/>
            <w:sz w:val="20"/>
            <w:u w:val="single"/>
          </w:rPr>
          <w:t>Union govt will yield to TN’s demand: CM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Omjasvin.MD@timesofindia.com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Major announcement from Indian Actor Thalapathy Vijay" w:history="1">
        <w:r>
          <w:rPr>
            <w:rFonts w:ascii="Arial" w:eastAsia="Arial" w:hAnsi="Arial" w:cs="Arial"/>
            <w:b/>
            <w:i w:val="0"/>
            <w:color w:val="0077CC"/>
            <w:sz w:val="20"/>
            <w:u w:val="single"/>
          </w:rPr>
          <w:t>Major announcement from Indian Actor Thalapathy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2024</w:t>
        <w:tab/>
      </w:r>
      <w:r>
        <w:rPr>
          <w:rFonts w:ascii="Arial" w:eastAsia="Arial" w:hAnsi="Arial" w:cs="Arial"/>
          <w:b w:val="0"/>
          <w:i w:val="0"/>
          <w:color w:val="000000"/>
          <w:sz w:val="20"/>
          <w:u w:val="none"/>
        </w:rPr>
        <w:t>NewsIn.Asia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GOAT vs OG: Will Thalapathy Vijay Say Yes To Venkat Prabhu In 2026?" w:history="1">
        <w:r>
          <w:rPr>
            <w:rFonts w:ascii="Arial" w:eastAsia="Arial" w:hAnsi="Arial" w:cs="Arial"/>
            <w:b/>
            <w:i w:val="0"/>
            <w:color w:val="0077CC"/>
            <w:sz w:val="20"/>
            <w:u w:val="single"/>
          </w:rPr>
          <w:t>GOAT vs OG: Will Thalapathy Vijay Say Yes To Venkat Prabhu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Ajith Vs Vijay: Fire over 'Padma' Award boils down to fans" w:history="1">
        <w:r>
          <w:rPr>
            <w:rFonts w:ascii="Arial" w:eastAsia="Arial" w:hAnsi="Arial" w:cs="Arial"/>
            <w:b/>
            <w:i w:val="0"/>
            <w:color w:val="0077CC"/>
            <w:sz w:val="20"/>
            <w:u w:val="single"/>
          </w:rPr>
          <w:t>Ajith Vs Vijay: Fire over 'Padma' Award boils down to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International Business Times India</w:t>
        <w:tab/>
      </w:r>
      <w:r>
        <w:rPr>
          <w:rFonts w:ascii="Arial" w:eastAsia="Arial" w:hAnsi="Arial" w:cs="Arial"/>
          <w:b w:val="0"/>
          <w:i w:val="0"/>
          <w:color w:val="000000"/>
          <w:sz w:val="20"/>
          <w:u w:val="none"/>
        </w:rPr>
        <w:t>Bhavana Sharma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Jana Nayagan: Vijay unveils title of his final film before entering politics, shares first look poster" w:history="1">
        <w:r>
          <w:rPr>
            <w:rFonts w:ascii="Arial" w:eastAsia="Arial" w:hAnsi="Arial" w:cs="Arial"/>
            <w:b/>
            <w:i w:val="0"/>
            <w:color w:val="0077CC"/>
            <w:sz w:val="20"/>
            <w:u w:val="single"/>
          </w:rPr>
          <w:t>Jana Nayagan: Vijay unveils title of his final film before entering politics, shares first look poster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Top South News: Vijay Deverakonda's Family Star Will Drop On April 5, Chiranjeevi's Vishwambhara Locks Release Date" w:history="1">
        <w:r>
          <w:rPr>
            <w:rFonts w:ascii="Arial" w:eastAsia="Arial" w:hAnsi="Arial" w:cs="Arial"/>
            <w:b/>
            <w:i w:val="0"/>
            <w:color w:val="0077CC"/>
            <w:sz w:val="20"/>
            <w:u w:val="single"/>
          </w:rPr>
          <w:t>Top South News: Vijay Deverakonda's Family Star Will Drop On April 5, Chiranjeevi's Vishwambhara Locks Release Date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&amp; MACEDONIA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Vijay declares electoral battle between TVK and DMK in 2026 polls" w:history="1">
        <w:r>
          <w:rPr>
            <w:rFonts w:ascii="Arial" w:eastAsia="Arial" w:hAnsi="Arial" w:cs="Arial"/>
            <w:b/>
            <w:i w:val="0"/>
            <w:color w:val="0077CC"/>
            <w:sz w:val="20"/>
            <w:u w:val="single"/>
          </w:rPr>
          <w:t>Vijay declares electoral battle between TVK and DMK in 2026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obby Deol Confirmed For Thalapathy Vijay'S 'Thalapathy 69'" w:history="1">
        <w:r>
          <w:rPr>
            <w:rFonts w:ascii="Arial" w:eastAsia="Arial" w:hAnsi="Arial" w:cs="Arial"/>
            <w:b/>
            <w:i w:val="0"/>
            <w:color w:val="0077CC"/>
            <w:sz w:val="20"/>
            <w:u w:val="single"/>
          </w:rPr>
          <w:t>Bobby Deol Confirmed For Thalapathy Vijay'S 'Thalapathy 69'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01,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Vijay’s party won’t contest polls till 2026" w:history="1">
        <w:r>
          <w:rPr>
            <w:rFonts w:ascii="Arial" w:eastAsia="Arial" w:hAnsi="Arial" w:cs="Arial"/>
            <w:b/>
            <w:i w:val="0"/>
            <w:color w:val="0077CC"/>
            <w:sz w:val="20"/>
            <w:u w:val="single"/>
          </w:rPr>
          <w:t>Vijay’s party won’t contest polls till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19,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CITY</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Letters to the editor: Trump refers to Sunita Williams as 'woman with the wild hair'" w:history="1">
        <w:r>
          <w:rPr>
            <w:rFonts w:ascii="Arial" w:eastAsia="Arial" w:hAnsi="Arial" w:cs="Arial"/>
            <w:b/>
            <w:i w:val="0"/>
            <w:color w:val="0077CC"/>
            <w:sz w:val="20"/>
            <w:u w:val="single"/>
          </w:rPr>
          <w:t>Letters to the editor: Trump refers to Sunita Williams as 'woman with the wild hair'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The Telegraph (India)</w:t>
        <w:tab/>
      </w:r>
      <w:r>
        <w:rPr>
          <w:rFonts w:ascii="Arial" w:eastAsia="Arial" w:hAnsi="Arial" w:cs="Arial"/>
          <w:b w:val="0"/>
          <w:i w:val="0"/>
          <w:color w:val="000000"/>
          <w:sz w:val="20"/>
          <w:u w:val="none"/>
        </w:rPr>
        <w:t>The Editorial Board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DMK plans protests across Tamil Nadu over HM Shah’s Ambedkar remarks" w:history="1">
        <w:r>
          <w:rPr>
            <w:rFonts w:ascii="Arial" w:eastAsia="Arial" w:hAnsi="Arial" w:cs="Arial"/>
            <w:b/>
            <w:i w:val="0"/>
            <w:color w:val="0077CC"/>
            <w:sz w:val="20"/>
            <w:u w:val="single"/>
          </w:rPr>
          <w:t>DMK plans protests across Tamil Nadu over HM Shah’s Ambedkar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Portrayed Muslims as terrorists; gamblers invited to iftar party’: Islamic cleric issues fatwa against actor-politician Vijay" w:history="1">
        <w:r>
          <w:rPr>
            <w:rFonts w:ascii="Arial" w:eastAsia="Arial" w:hAnsi="Arial" w:cs="Arial"/>
            <w:b/>
            <w:i w:val="0"/>
            <w:color w:val="0077CC"/>
            <w:sz w:val="20"/>
            <w:u w:val="single"/>
          </w:rPr>
          <w:t>‘Portrayed Muslims as terrorists; gamblers invited to iftar party’: Islamic cleric issues fatwa against actor-politician Vijay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Vijay to meet villagers protesting against Parandur airport tomorrow" w:history="1">
        <w:r>
          <w:rPr>
            <w:rFonts w:ascii="Arial" w:eastAsia="Arial" w:hAnsi="Arial" w:cs="Arial"/>
            <w:b/>
            <w:i w:val="0"/>
            <w:color w:val="0077CC"/>
            <w:sz w:val="20"/>
            <w:u w:val="single"/>
          </w:rPr>
          <w:t>Vijay to meet villagers protesting against Parandur airport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TN Governor, CM Stalin, EPS Extend Pongal, Makar Sankranti Greetings" w:history="1">
        <w:r>
          <w:rPr>
            <w:rFonts w:ascii="Arial" w:eastAsia="Arial" w:hAnsi="Arial" w:cs="Arial"/>
            <w:b/>
            <w:i w:val="0"/>
            <w:color w:val="0077CC"/>
            <w:sz w:val="20"/>
            <w:u w:val="single"/>
          </w:rPr>
          <w:t>TN Governor, CM Stalin, EPS Extend Pongal, Makar Sankranti Greetings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14,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Actor-turned-politician Vijay to visit Parandur airport protestors on Monday" w:history="1">
        <w:r>
          <w:rPr>
            <w:rFonts w:ascii="Arial" w:eastAsia="Arial" w:hAnsi="Arial" w:cs="Arial"/>
            <w:b/>
            <w:i w:val="0"/>
            <w:color w:val="0077CC"/>
            <w:sz w:val="20"/>
            <w:u w:val="single"/>
          </w:rPr>
          <w:t>Actor-turned-politician Vijay to visit Parandur airport protestors on Monday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Business 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Not everyone can become like MGR: DMK leader on actor Vijay's political entry" w:history="1">
        <w:r>
          <w:rPr>
            <w:rFonts w:ascii="Arial" w:eastAsia="Arial" w:hAnsi="Arial" w:cs="Arial"/>
            <w:b/>
            <w:i w:val="0"/>
            <w:color w:val="0077CC"/>
            <w:sz w:val="20"/>
            <w:u w:val="single"/>
          </w:rPr>
          <w:t>Not everyone can become like MGR: DMK leader on actor Vijay's political entry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28,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Will Create Safe Tamil Nadu ': Actor-politician Vijay In Handwritten Letter To 'Sisters' Over Anna University Sex Assault Case" w:history="1">
        <w:r>
          <w:rPr>
            <w:rFonts w:ascii="Arial" w:eastAsia="Arial" w:hAnsi="Arial" w:cs="Arial"/>
            <w:b/>
            <w:i w:val="0"/>
            <w:color w:val="0077CC"/>
            <w:sz w:val="20"/>
            <w:u w:val="single"/>
          </w:rPr>
          <w:t>'Will Create Safe Tamil Nadu ': Actor-politician Vijay In Handwritten Letter To 'Sisters' Over Anna University Sex Assault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30,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 &amp; INDIAN SUBCONTINENT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DMK, AIADMK on Vijay's political ideology: 'Copying, old wine in new bottle'" w:history="1">
        <w:r>
          <w:rPr>
            <w:rFonts w:ascii="Arial" w:eastAsia="Arial" w:hAnsi="Arial" w:cs="Arial"/>
            <w:b/>
            <w:i w:val="0"/>
            <w:color w:val="0077CC"/>
            <w:sz w:val="20"/>
            <w:u w:val="single"/>
          </w:rPr>
          <w:t>DMK, AIADMK on Vijay's political ideology: 'Copying, old wine in new bottle'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Stalin’s first jibe at Vijay: New parties do not like DMK’s growth, want to destroy it" w:history="1">
        <w:r>
          <w:rPr>
            <w:rFonts w:ascii="Arial" w:eastAsia="Arial" w:hAnsi="Arial" w:cs="Arial"/>
            <w:b/>
            <w:i w:val="0"/>
            <w:color w:val="0077CC"/>
            <w:sz w:val="20"/>
            <w:u w:val="single"/>
          </w:rPr>
          <w:t>Stalin’s first jibe at Vijay: New parties do not like DMK’s growth, want to destroy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r>
        <w:rPr>
          <w:rFonts w:ascii="Arial" w:eastAsia="Arial" w:hAnsi="Arial" w:cs="Arial"/>
          <w:b w:val="0"/>
          <w:i w:val="0"/>
          <w:color w:val="000000"/>
          <w:sz w:val="20"/>
          <w:u w:val="none"/>
        </w:rPr>
        <w:t>Omjasvin.MD@timesofindia.com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Waqf Amendment Bill sparks mass protests in Kolkata , Chennai , Ahmedabad" w:history="1">
        <w:r>
          <w:rPr>
            <w:rFonts w:ascii="Arial" w:eastAsia="Arial" w:hAnsi="Arial" w:cs="Arial"/>
            <w:b/>
            <w:i w:val="0"/>
            <w:color w:val="0077CC"/>
            <w:sz w:val="20"/>
            <w:u w:val="single"/>
          </w:rPr>
          <w:t>Waqf Amendment Bill sparks mass protests in Kolkata , Chennai , Ahmedabad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Director Lokesh Kangaraj confirms standalone film on Suriya's character Rolex" w:history="1">
        <w:r>
          <w:rPr>
            <w:rFonts w:ascii="Arial" w:eastAsia="Arial" w:hAnsi="Arial" w:cs="Arial"/>
            <w:b/>
            <w:i w:val="0"/>
            <w:color w:val="0077CC"/>
            <w:sz w:val="20"/>
            <w:u w:val="single"/>
          </w:rPr>
          <w:t>Director Lokesh Kangaraj confirms standalone film on Suriya's character Rolex</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14,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Vijay's political speech at TVK's first anniversary celebrations reconfirms Jananayagan is his swansong It is interesting times ahead for not just Vijay and TVK, but for the scores of fans who are now expected to convert themselve..." w:history="1">
        <w:r>
          <w:rPr>
            <w:rFonts w:ascii="Arial" w:eastAsia="Arial" w:hAnsi="Arial" w:cs="Arial"/>
            <w:b/>
            <w:i w:val="0"/>
            <w:color w:val="0077CC"/>
            <w:sz w:val="20"/>
            <w:u w:val="single"/>
          </w:rPr>
          <w:t>Vijay's political speech at TVK's first anniversary celebrations reconfirms Jananayagan is his swansong It is interesting times ahead for not just Vijay and TVK, but for the scores of fans who are now expected to convert themselve...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Actor Vijay Returns On Time To Chennai To Cast Vote In Parliamentary Elections 2024" w:history="1">
        <w:r>
          <w:rPr>
            <w:rFonts w:ascii="Arial" w:eastAsia="Arial" w:hAnsi="Arial" w:cs="Arial"/>
            <w:b/>
            <w:i w:val="0"/>
            <w:color w:val="0077CC"/>
            <w:sz w:val="20"/>
            <w:u w:val="single"/>
          </w:rPr>
          <w:t>Actor Vijay Returns On Time To Chennai To Cast Vote In Parliamentary Elections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&amp; 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Tamil Nadu BJP Chief Annamalai Whips Himself To Demand Justice In Chennai Sex Assault Case: Watch Video" w:history="1">
        <w:r>
          <w:rPr>
            <w:rFonts w:ascii="Arial" w:eastAsia="Arial" w:hAnsi="Arial" w:cs="Arial"/>
            <w:b/>
            <w:i w:val="0"/>
            <w:color w:val="0077CC"/>
            <w:sz w:val="20"/>
            <w:u w:val="single"/>
          </w:rPr>
          <w:t>Tamil Nadu BJP Chief Annamalai Whips Himself To Demand Justice In Chennai Sex Assault Case: Watch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quot;We will prevent the implementation of CAA in Tamil Nadu &quot;" w:history="1">
        <w:r>
          <w:rPr>
            <w:rFonts w:ascii="Arial" w:eastAsia="Arial" w:hAnsi="Arial" w:cs="Arial"/>
            <w:b/>
            <w:i w:val="0"/>
            <w:color w:val="0077CC"/>
            <w:sz w:val="20"/>
            <w:u w:val="single"/>
          </w:rPr>
          <w:t>"We will prevent the implementation of CAA in Tamil Nadu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2024</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halapathy 69: Announcement On Vijay's Film With H Vinoth To Be Made Soon" w:history="1">
        <w:r>
          <w:rPr>
            <w:rFonts w:ascii="Arial" w:eastAsia="Arial" w:hAnsi="Arial" w:cs="Arial"/>
            <w:b/>
            <w:i w:val="0"/>
            <w:color w:val="0077CC"/>
            <w:sz w:val="20"/>
            <w:u w:val="single"/>
          </w:rPr>
          <w:t>Thalapathy 69: Announcement On Vijay's Film With H Vinoth To Be Made Soon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TVK President Vijay to meet protesters opposing Parandur airport project today" w:history="1">
        <w:r>
          <w:rPr>
            <w:rFonts w:ascii="Arial" w:eastAsia="Arial" w:hAnsi="Arial" w:cs="Arial"/>
            <w:b/>
            <w:i w:val="0"/>
            <w:color w:val="0077CC"/>
            <w:sz w:val="20"/>
            <w:u w:val="single"/>
          </w:rPr>
          <w:t>TVK President Vijay to meet protesters opposing Parandur airport project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International Business Times India</w:t>
        <w:tab/>
      </w:r>
      <w:r>
        <w:rPr>
          <w:rFonts w:ascii="Arial" w:eastAsia="Arial" w:hAnsi="Arial" w:cs="Arial"/>
          <w:b w:val="0"/>
          <w:i w:val="0"/>
          <w:color w:val="000000"/>
          <w:sz w:val="20"/>
          <w:u w:val="none"/>
        </w:rPr>
        <w:t>IBT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N: Vijay's TVK passes resolutions against NEET, Waqf Bill, One Nation One Election" w:history="1">
        <w:r>
          <w:rPr>
            <w:rFonts w:ascii="Arial" w:eastAsia="Arial" w:hAnsi="Arial" w:cs="Arial"/>
            <w:b/>
            <w:i w:val="0"/>
            <w:color w:val="0077CC"/>
            <w:sz w:val="20"/>
            <w:u w:val="single"/>
          </w:rPr>
          <w:t>TN: Vijay's TVK passes resolutions against NEET, Waqf Bill, One Nation One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We Will Not Allow Implementation Of CAA In TN '" w:history="1">
        <w:r>
          <w:rPr>
            <w:rFonts w:ascii="Arial" w:eastAsia="Arial" w:hAnsi="Arial" w:cs="Arial"/>
            <w:b/>
            <w:i w:val="0"/>
            <w:color w:val="0077CC"/>
            <w:sz w:val="20"/>
            <w:u w:val="single"/>
          </w:rPr>
          <w:t>'We Will Not Allow Implementation Of CAA In TN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New star on Tamil political firmament" w:history="1">
        <w:r>
          <w:rPr>
            <w:rFonts w:ascii="Arial" w:eastAsia="Arial" w:hAnsi="Arial" w:cs="Arial"/>
            <w:b/>
            <w:i w:val="0"/>
            <w:color w:val="0077CC"/>
            <w:sz w:val="20"/>
            <w:u w:val="single"/>
          </w:rPr>
          <w:t>New star on Tamil political firmament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Hindustan Times Lucknow</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We will not allow implementation of CAA in TN ’" w:history="1">
        <w:r>
          <w:rPr>
            <w:rFonts w:ascii="Arial" w:eastAsia="Arial" w:hAnsi="Arial" w:cs="Arial"/>
            <w:b/>
            <w:i w:val="0"/>
            <w:color w:val="0077CC"/>
            <w:sz w:val="20"/>
            <w:u w:val="single"/>
          </w:rPr>
          <w:t>‘We will not allow implementation of CAA in TN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Tamil Nadu Assembly unanimously passes resolution to scrap NEET exam" w:history="1">
        <w:r>
          <w:rPr>
            <w:rFonts w:ascii="Arial" w:eastAsia="Arial" w:hAnsi="Arial" w:cs="Arial"/>
            <w:b/>
            <w:i w:val="0"/>
            <w:color w:val="0077CC"/>
            <w:sz w:val="20"/>
            <w:u w:val="single"/>
          </w:rPr>
          <w:t>Tamil Nadu Assembly unanimously passes resolution to scrap NEET exam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28, 2024</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Keerthy Suresh shares pics with 'dream icon' Vijay from her 'dream wedding' with Antony Thattil in Goa" w:history="1">
        <w:r>
          <w:rPr>
            <w:rFonts w:ascii="Arial" w:eastAsia="Arial" w:hAnsi="Arial" w:cs="Arial"/>
            <w:b/>
            <w:i w:val="0"/>
            <w:color w:val="0077CC"/>
            <w:sz w:val="20"/>
            <w:u w:val="single"/>
          </w:rPr>
          <w:t>Keerthy Suresh shares pics with 'dream icon' Vijay from her 'dream wedding' with Antony Thattil in Goa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amil Superstar Vijay'S TVK To Hold First Anniversary Meet Tomorrow, Prashant Kishor To Attend" w:history="1">
        <w:r>
          <w:rPr>
            <w:rFonts w:ascii="Arial" w:eastAsia="Arial" w:hAnsi="Arial" w:cs="Arial"/>
            <w:b/>
            <w:i w:val="0"/>
            <w:color w:val="0077CC"/>
            <w:sz w:val="20"/>
            <w:u w:val="single"/>
          </w:rPr>
          <w:t>Tamil Superstar Vijay'S TVK To Hold First Anniversary Meet Tomorrow, Prashant Kishor To Attend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Graft charges against DMK govt. will be probed after AIADMK returns to power" w:history="1">
        <w:r>
          <w:rPr>
            <w:rFonts w:ascii="Arial" w:eastAsia="Arial" w:hAnsi="Arial" w:cs="Arial"/>
            <w:b/>
            <w:i w:val="0"/>
            <w:color w:val="0077CC"/>
            <w:sz w:val="20"/>
            <w:u w:val="single"/>
          </w:rPr>
          <w:t>Graft charges against DMK govt. will be probed after AIADMK returns to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Will decide on sharing stage with actor Vijay in consultation with VCK leaders: Thirumavalavan" w:history="1">
        <w:r>
          <w:rPr>
            <w:rFonts w:ascii="Arial" w:eastAsia="Arial" w:hAnsi="Arial" w:cs="Arial"/>
            <w:b/>
            <w:i w:val="0"/>
            <w:color w:val="0077CC"/>
            <w:sz w:val="20"/>
            <w:u w:val="single"/>
          </w:rPr>
          <w:t>Will decide on sharing stage with actor Vijay in consultation with VCK leaders: Thirumavalavan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Thalapathy 69: Shooting for Vijay's last film to begin on this date" w:history="1">
        <w:r>
          <w:rPr>
            <w:rFonts w:ascii="Arial" w:eastAsia="Arial" w:hAnsi="Arial" w:cs="Arial"/>
            <w:b/>
            <w:i w:val="0"/>
            <w:color w:val="0077CC"/>
            <w:sz w:val="20"/>
            <w:u w:val="single"/>
          </w:rPr>
          <w:t>Thalapathy 69: Shooting for Vijay's last film to begin on this date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Anna University Sexual Assault: Biryani Seller Arrested In Chennai , Actor Vijay Says Case 'Deeply Shocking'" w:history="1">
        <w:r>
          <w:rPr>
            <w:rFonts w:ascii="Arial" w:eastAsia="Arial" w:hAnsi="Arial" w:cs="Arial"/>
            <w:b/>
            <w:i w:val="0"/>
            <w:color w:val="0077CC"/>
            <w:sz w:val="20"/>
            <w:u w:val="single"/>
          </w:rPr>
          <w:t>Anna University Sexual Assault: Biryani Seller Arrested In Chennai , Actor Vijay Says Case 'Deeply Shocking'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25,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Actor Vishal says he'd go to Vijay's political rally uninvited: I'm a voter" w:history="1">
        <w:r>
          <w:rPr>
            <w:rFonts w:ascii="Arial" w:eastAsia="Arial" w:hAnsi="Arial" w:cs="Arial"/>
            <w:b/>
            <w:i w:val="0"/>
            <w:color w:val="0077CC"/>
            <w:sz w:val="20"/>
            <w:u w:val="single"/>
          </w:rPr>
          <w:t>Actor Vishal says he'd go to Vijay's political rally uninvited: I'm a voter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21,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Vijay To Meet Villagers Protesting Against Parandur Airport Tomorrow" w:history="1">
        <w:r>
          <w:rPr>
            <w:rFonts w:ascii="Arial" w:eastAsia="Arial" w:hAnsi="Arial" w:cs="Arial"/>
            <w:b/>
            <w:i w:val="0"/>
            <w:color w:val="0077CC"/>
            <w:sz w:val="20"/>
            <w:u w:val="single"/>
          </w:rPr>
          <w:t>Vijay To Meet Villagers Protesting Against Parandur Airport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Vikravandi decked up for actor Vijay’s debut political rally" w:history="1">
        <w:r>
          <w:rPr>
            <w:rFonts w:ascii="Arial" w:eastAsia="Arial" w:hAnsi="Arial" w:cs="Arial"/>
            <w:b/>
            <w:i w:val="0"/>
            <w:color w:val="0077CC"/>
            <w:sz w:val="20"/>
            <w:u w:val="single"/>
          </w:rPr>
          <w:t>Vikravandi decked up for actor Vijay’s debut political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Tamil Nadu CM Stalin escalates 'Hindi imposition' row, claims language push erased 25 native tongues" w:history="1">
        <w:r>
          <w:rPr>
            <w:rFonts w:ascii="Arial" w:eastAsia="Arial" w:hAnsi="Arial" w:cs="Arial"/>
            <w:b/>
            <w:i w:val="0"/>
            <w:color w:val="0077CC"/>
            <w:sz w:val="20"/>
            <w:u w:val="single"/>
          </w:rPr>
          <w:t>Tamil Nadu CM Stalin escalates 'Hindi imposition' row, claims language push erased 25 native tongues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IBNS</w:t>
        <w:tab/>
      </w:r>
      <w:r>
        <w:rPr>
          <w:rFonts w:ascii="Arial" w:eastAsia="Arial" w:hAnsi="Arial" w:cs="Arial"/>
          <w:b w:val="0"/>
          <w:i w:val="0"/>
          <w:color w:val="000000"/>
          <w:sz w:val="20"/>
          <w:u w:val="none"/>
        </w:rPr>
        <w:t>India Blooms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Tamil Nadu CM M K Stalin's first jibe at Vijay: New parties do not like DMK's growth, want to destroy it" w:history="1">
        <w:r>
          <w:rPr>
            <w:rFonts w:ascii="Arial" w:eastAsia="Arial" w:hAnsi="Arial" w:cs="Arial"/>
            <w:b/>
            <w:i w:val="0"/>
            <w:color w:val="0077CC"/>
            <w:sz w:val="20"/>
            <w:u w:val="single"/>
          </w:rPr>
          <w:t>Tamil Nadu CM M K Stalin's first jibe at Vijay: New parties do not like DMK's growth, want to destroy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Omjasvin M 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Tamil superstar Vijay’s TVK to hold first anniversary meet today" w:history="1">
        <w:r>
          <w:rPr>
            <w:rFonts w:ascii="Arial" w:eastAsia="Arial" w:hAnsi="Arial" w:cs="Arial"/>
            <w:b/>
            <w:i w:val="0"/>
            <w:color w:val="0077CC"/>
            <w:sz w:val="20"/>
            <w:u w:val="single"/>
          </w:rPr>
          <w:t>Tamil superstar Vijay’s TVK to hold first anniversary meet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Thalapathy 69: Vijay unites with KVN Productions for his final film, overwhelmed fans say 'thank you for everything'" w:history="1">
        <w:r>
          <w:rPr>
            <w:rFonts w:ascii="Arial" w:eastAsia="Arial" w:hAnsi="Arial" w:cs="Arial"/>
            <w:b/>
            <w:i w:val="0"/>
            <w:color w:val="0077CC"/>
            <w:sz w:val="20"/>
            <w:u w:val="single"/>
          </w:rPr>
          <w:t>Thalapathy 69: Vijay unites with KVN Productions for his final film, overwhelmed fans say 'thank you for everything'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Aman Wadhwa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Tamil superstar Vijay’s TVK to hold first anniversary meet tomorrow, Prashant Kishor to attend" w:history="1">
        <w:r>
          <w:rPr>
            <w:rFonts w:ascii="Arial" w:eastAsia="Arial" w:hAnsi="Arial" w:cs="Arial"/>
            <w:b/>
            <w:i w:val="0"/>
            <w:color w:val="0077CC"/>
            <w:sz w:val="20"/>
            <w:u w:val="single"/>
          </w:rPr>
          <w:t>Tamil superstar Vijay’s TVK to hold first anniversary meet tomorrow, Prashant Kishor to attend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Christmas celebrations light up TN; CM Stalin, EPS extend wishes" w:history="1">
        <w:r>
          <w:rPr>
            <w:rFonts w:ascii="Arial" w:eastAsia="Arial" w:hAnsi="Arial" w:cs="Arial"/>
            <w:b/>
            <w:i w:val="0"/>
            <w:color w:val="0077CC"/>
            <w:sz w:val="20"/>
            <w:u w:val="single"/>
          </w:rPr>
          <w:t>Christmas celebrations light up TN; CM Stalin, EPS extend wishes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25, 2024</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Actor-Politician Vijay Granted ‘Y’ Category Security in Tamil Nadu" w:history="1">
        <w:r>
          <w:rPr>
            <w:rFonts w:ascii="Arial" w:eastAsia="Arial" w:hAnsi="Arial" w:cs="Arial"/>
            <w:b/>
            <w:i w:val="0"/>
            <w:color w:val="0077CC"/>
            <w:sz w:val="20"/>
            <w:u w:val="single"/>
          </w:rPr>
          <w:t>Actor-Politician Vijay Granted ‘Y’ Category Security in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WebNews - English</w:t>
        <w:tab/>
      </w:r>
      <w:r>
        <w:rPr>
          <w:rFonts w:ascii="Arial" w:eastAsia="Arial" w:hAnsi="Arial" w:cs="Arial"/>
          <w:b w:val="0"/>
          <w:i w:val="0"/>
          <w:color w:val="000000"/>
          <w:sz w:val="20"/>
          <w:u w:val="none"/>
        </w:rPr>
        <w:t>DC Web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Shocking And Heartbreaking': Actor Vijay Mourns Loss Of 34 Lives In Kallakurichi Hooch Incident" w:history="1">
        <w:r>
          <w:rPr>
            <w:rFonts w:ascii="Arial" w:eastAsia="Arial" w:hAnsi="Arial" w:cs="Arial"/>
            <w:b/>
            <w:i w:val="0"/>
            <w:color w:val="0077CC"/>
            <w:sz w:val="20"/>
            <w:u w:val="single"/>
          </w:rPr>
          <w:t>'Shocking And Heartbreaking': Actor Vijay Mourns Loss Of 34 Lives In Kallakurichi Hooch Incident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20,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Annamalai supports NEET as owners of coaching centres supported him in his ‘padayatra’: TNCC president" w:history="1">
        <w:r>
          <w:rPr>
            <w:rFonts w:ascii="Arial" w:eastAsia="Arial" w:hAnsi="Arial" w:cs="Arial"/>
            <w:b/>
            <w:i w:val="0"/>
            <w:color w:val="0077CC"/>
            <w:sz w:val="20"/>
            <w:u w:val="single"/>
          </w:rPr>
          <w:t>Annamalai supports NEET as owners of coaching centres supported him in his ‘padayatra’: TNCC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03,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Tamil superstar Vijay’s TVK to hold first anniversary meet today" w:history="1">
        <w:r>
          <w:rPr>
            <w:rFonts w:ascii="Arial" w:eastAsia="Arial" w:hAnsi="Arial" w:cs="Arial"/>
            <w:b/>
            <w:i w:val="0"/>
            <w:color w:val="0077CC"/>
            <w:sz w:val="20"/>
            <w:u w:val="single"/>
          </w:rPr>
          <w:t>Tamil superstar Vijay’s TVK to hold first anniversary meet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In Tamil Nadu , for BJP and AIADMK, a move to regain ground None" w:history="1">
        <w:r>
          <w:rPr>
            <w:rFonts w:ascii="Arial" w:eastAsia="Arial" w:hAnsi="Arial" w:cs="Arial"/>
            <w:b/>
            <w:i w:val="0"/>
            <w:color w:val="0077CC"/>
            <w:sz w:val="20"/>
            <w:u w:val="single"/>
          </w:rPr>
          <w:t>In Tamil Nadu , for BJP and AIADMK, a move to regain ground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K Nageshwar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One year of Vijay's TVK: Over 2,000 party office bearers to attend celebrations" w:history="1">
        <w:r>
          <w:rPr>
            <w:rFonts w:ascii="Arial" w:eastAsia="Arial" w:hAnsi="Arial" w:cs="Arial"/>
            <w:b/>
            <w:i w:val="0"/>
            <w:color w:val="0077CC"/>
            <w:sz w:val="20"/>
            <w:u w:val="single"/>
          </w:rPr>
          <w:t>One year of Vijay's TVK: Over 2,000 party office bearers to attend celebrations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22, 2025</w:t>
        <w:tab/>
      </w:r>
      <w:r>
        <w:rPr>
          <w:rFonts w:ascii="Arial" w:eastAsia="Arial" w:hAnsi="Arial" w:cs="Arial"/>
          <w:b w:val="0"/>
          <w:i w:val="0"/>
          <w:color w:val="000000"/>
          <w:sz w:val="20"/>
          <w:u w:val="none"/>
        </w:rPr>
        <w:t>International Business Times India</w:t>
        <w:tab/>
      </w:r>
      <w:r>
        <w:rPr>
          <w:rFonts w:ascii="Arial" w:eastAsia="Arial" w:hAnsi="Arial" w:cs="Arial"/>
          <w:b w:val="0"/>
          <w:i w:val="0"/>
          <w:color w:val="000000"/>
          <w:sz w:val="20"/>
          <w:u w:val="none"/>
        </w:rPr>
        <w:t>IBT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TVK Demands Key Resolutions at First General Council Meeting" w:history="1">
        <w:r>
          <w:rPr>
            <w:rFonts w:ascii="Arial" w:eastAsia="Arial" w:hAnsi="Arial" w:cs="Arial"/>
            <w:b/>
            <w:i w:val="0"/>
            <w:color w:val="0077CC"/>
            <w:sz w:val="20"/>
            <w:u w:val="single"/>
          </w:rPr>
          <w:t>TVK Demands Key Resolutions at First General Council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TN: Vijay criticises Centre over three language policy &amp; 'blocking' Vikatan website" w:history="1">
        <w:r>
          <w:rPr>
            <w:rFonts w:ascii="Arial" w:eastAsia="Arial" w:hAnsi="Arial" w:cs="Arial"/>
            <w:b/>
            <w:i w:val="0"/>
            <w:color w:val="0077CC"/>
            <w:sz w:val="20"/>
            <w:u w:val="single"/>
          </w:rPr>
          <w:t>TN: Vijay criticises Centre over three language policy &amp; 'blocking' Vikatan website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Ban On Kangana Ranaut's 'Emergency'? Gurdwara Committee Claims Film Deliberately Character Assassinates Sikhs" w:history="1">
        <w:r>
          <w:rPr>
            <w:rFonts w:ascii="Arial" w:eastAsia="Arial" w:hAnsi="Arial" w:cs="Arial"/>
            <w:b/>
            <w:i w:val="0"/>
            <w:color w:val="0077CC"/>
            <w:sz w:val="20"/>
            <w:u w:val="single"/>
          </w:rPr>
          <w:t>Ban On Kangana Ranaut's 'Emergency'? Gurdwara Committee Claims Film Deliberately Character Assassinates Sikhs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22,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Thalapathy 69: Vijay is 'torch bearer of democracy' in his final film, movie to be directed by..." w:history="1">
        <w:r>
          <w:rPr>
            <w:rFonts w:ascii="Arial" w:eastAsia="Arial" w:hAnsi="Arial" w:cs="Arial"/>
            <w:b/>
            <w:i w:val="0"/>
            <w:color w:val="0077CC"/>
            <w:sz w:val="20"/>
            <w:u w:val="single"/>
          </w:rPr>
          <w:t>Thalapathy 69: Vijay is 'torch bearer of democracy' in his final film, movie to be directed by...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2024</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Simran Singh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Christmas celebrations light up TN; CM Stalin, EPS extend wishes" w:history="1">
        <w:r>
          <w:rPr>
            <w:rFonts w:ascii="Arial" w:eastAsia="Arial" w:hAnsi="Arial" w:cs="Arial"/>
            <w:b/>
            <w:i w:val="0"/>
            <w:color w:val="0077CC"/>
            <w:sz w:val="20"/>
            <w:u w:val="single"/>
          </w:rPr>
          <w:t>Christmas celebrations light up TN; CM Stalin, EPS extend wishes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26, 2024</w:t>
        <w:tab/>
      </w:r>
      <w:r>
        <w:rPr>
          <w:rFonts w:ascii="Arial" w:eastAsia="Arial" w:hAnsi="Arial" w:cs="Arial"/>
          <w:b w:val="0"/>
          <w:i w:val="0"/>
          <w:color w:val="000000"/>
          <w:sz w:val="20"/>
          <w:u w:val="none"/>
        </w:rPr>
        <w:t>Publishing India.com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Against The principles Of Democracy': Vijay-Led TVK Passes Resolution Against 'One Nation One Election'" w:history="1">
        <w:r>
          <w:rPr>
            <w:rFonts w:ascii="Arial" w:eastAsia="Arial" w:hAnsi="Arial" w:cs="Arial"/>
            <w:b/>
            <w:i w:val="0"/>
            <w:color w:val="0077CC"/>
            <w:sz w:val="20"/>
            <w:u w:val="single"/>
          </w:rPr>
          <w:t>'Against The principles Of Democracy': Vijay-Led TVK Passes Resolution Against 'One Nation One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Zee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amil Nadu : Actor-Turned Politician Vijay Criticises 'Dravida Model' And Sectarian Politics" w:history="1">
        <w:r>
          <w:rPr>
            <w:rFonts w:ascii="Arial" w:eastAsia="Arial" w:hAnsi="Arial" w:cs="Arial"/>
            <w:b/>
            <w:i w:val="0"/>
            <w:color w:val="0077CC"/>
            <w:sz w:val="20"/>
            <w:u w:val="single"/>
          </w:rPr>
          <w:t>Tamil Nadu : Actor-Turned Politician Vijay Criticises 'Dravida Model' And Sectarian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N Chithra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Anna University sexual assault: Biryani seller arrested in Chennai , actor Vijay says case 'deeply shocking'" w:history="1">
        <w:r>
          <w:rPr>
            <w:rFonts w:ascii="Arial" w:eastAsia="Arial" w:hAnsi="Arial" w:cs="Arial"/>
            <w:b/>
            <w:i w:val="0"/>
            <w:color w:val="0077CC"/>
            <w:sz w:val="20"/>
            <w:u w:val="single"/>
          </w:rPr>
          <w:t>Anna University sexual assault: Biryani seller arrested in Chennai , actor Vijay says case 'deeply shocking'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26,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Fatwa Against Tamil Actor Vijay For Allegedly Hosting 'Alcoholics' At Iftar Party, Defaming Muslims" w:history="1">
        <w:r>
          <w:rPr>
            <w:rFonts w:ascii="Arial" w:eastAsia="Arial" w:hAnsi="Arial" w:cs="Arial"/>
            <w:b/>
            <w:i w:val="0"/>
            <w:color w:val="0077CC"/>
            <w:sz w:val="20"/>
            <w:u w:val="single"/>
          </w:rPr>
          <w:t>Fatwa Against Tamil Actor Vijay For Allegedly Hosting 'Alcoholics' At Iftar Party, Defaming Muslims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WebNews - English</w:t>
        <w:tab/>
      </w:r>
      <w:r>
        <w:rPr>
          <w:rFonts w:ascii="Arial" w:eastAsia="Arial" w:hAnsi="Arial" w:cs="Arial"/>
          <w:b w:val="0"/>
          <w:i w:val="0"/>
          <w:color w:val="000000"/>
          <w:sz w:val="20"/>
          <w:u w:val="none"/>
        </w:rPr>
        <w:t>Vani Mehrotra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Actor Vijay meets victims of Kallakurichi hooch tragedy" w:history="1">
        <w:r>
          <w:rPr>
            <w:rFonts w:ascii="Arial" w:eastAsia="Arial" w:hAnsi="Arial" w:cs="Arial"/>
            <w:b/>
            <w:i w:val="0"/>
            <w:color w:val="0077CC"/>
            <w:sz w:val="20"/>
            <w:u w:val="single"/>
          </w:rPr>
          <w:t>Actor Vijay meets victims of Kallakurichi hooch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20, 2024</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he Greatest of All Time OTT release: When, where to watch Thalapathy Vijay-starrer action thriller" w:history="1">
        <w:r>
          <w:rPr>
            <w:rFonts w:ascii="Arial" w:eastAsia="Arial" w:hAnsi="Arial" w:cs="Arial"/>
            <w:b/>
            <w:i w:val="0"/>
            <w:color w:val="0077CC"/>
            <w:sz w:val="20"/>
            <w:u w:val="single"/>
          </w:rPr>
          <w:t>The Greatest of All Time OTT release: When, where to watch Thalapathy Vijay-starrer action thriller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01, 2024</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Aman Wadhwa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on of former AIADMK chief hints at joining actor Vijay's party" w:history="1">
        <w:r>
          <w:rPr>
            <w:rFonts w:ascii="Arial" w:eastAsia="Arial" w:hAnsi="Arial" w:cs="Arial"/>
            <w:b/>
            <w:i w:val="0"/>
            <w:color w:val="0077CC"/>
            <w:sz w:val="20"/>
            <w:u w:val="single"/>
          </w:rPr>
          <w:t>Son of former AIADMK chief hints at joining actor Vijay's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Suriya's shoutout to Thalapathy Vijay on his political debut sends fans into a frenzy: 'My friend is on a new.'" w:history="1">
        <w:r>
          <w:rPr>
            <w:rFonts w:ascii="Arial" w:eastAsia="Arial" w:hAnsi="Arial" w:cs="Arial"/>
            <w:b/>
            <w:i w:val="0"/>
            <w:color w:val="0077CC"/>
            <w:sz w:val="20"/>
            <w:u w:val="single"/>
          </w:rPr>
          <w:t>Suriya's shoutout to Thalapathy Vijay on his political debut sends fans into a frenzy: 'My friend is on a new.'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Entertainment Digest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TN hooch tragedy: Actor-politician Vijay slams DMK govt for 'callous attitude'" w:history="1">
        <w:r>
          <w:rPr>
            <w:rFonts w:ascii="Arial" w:eastAsia="Arial" w:hAnsi="Arial" w:cs="Arial"/>
            <w:b/>
            <w:i w:val="0"/>
            <w:color w:val="0077CC"/>
            <w:sz w:val="20"/>
            <w:u w:val="single"/>
          </w:rPr>
          <w:t>TN hooch tragedy: Actor-politician Vijay slams DMK govt for 'callous attitude'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21, 2024</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Suriya's shoutout to Thalapathy Vijay on his political debut sends fans into a frenzy: 'My friend is on a new.'" w:history="1">
        <w:r>
          <w:rPr>
            <w:rFonts w:ascii="Arial" w:eastAsia="Arial" w:hAnsi="Arial" w:cs="Arial"/>
            <w:b/>
            <w:i w:val="0"/>
            <w:color w:val="0077CC"/>
            <w:sz w:val="20"/>
            <w:u w:val="single"/>
          </w:rPr>
          <w:t>Suriya's shoutout to Thalapathy Vijay on his political debut sends fans into a frenzy: 'My friend is on a new.'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2024</w:t>
        <w:tab/>
      </w:r>
      <w:r>
        <w:rPr>
          <w:rFonts w:ascii="Arial" w:eastAsia="Arial" w:hAnsi="Arial" w:cs="Arial"/>
          <w:b w:val="0"/>
          <w:i w:val="0"/>
          <w:color w:val="000000"/>
          <w:sz w:val="20"/>
          <w:u w:val="none"/>
        </w:rPr>
        <w:t>Desimartini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NTK’s Seeman slams Vijay’s ideology, calls it rotten egg" w:history="1">
        <w:r>
          <w:rPr>
            <w:rFonts w:ascii="Arial" w:eastAsia="Arial" w:hAnsi="Arial" w:cs="Arial"/>
            <w:b/>
            <w:i w:val="0"/>
            <w:color w:val="0077CC"/>
            <w:sz w:val="20"/>
            <w:u w:val="single"/>
          </w:rPr>
          <w:t>NTK’s Seeman slams Vijay’s ideology, calls it rotten egg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TIMES CITY</w:t>
        <w:tab/>
      </w:r>
      <w:r>
        <w:rPr>
          <w:rFonts w:ascii="Arial" w:eastAsia="Arial" w:hAnsi="Arial" w:cs="Arial"/>
          <w:b w:val="0"/>
          <w:i w:val="0"/>
          <w:color w:val="000000"/>
          <w:sz w:val="20"/>
          <w:u w:val="none"/>
        </w:rPr>
        <w:t>TIMES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Vijay's political foray | The new poll star" w:history="1">
        <w:r>
          <w:rPr>
            <w:rFonts w:ascii="Arial" w:eastAsia="Arial" w:hAnsi="Arial" w:cs="Arial"/>
            <w:b/>
            <w:i w:val="0"/>
            <w:color w:val="0077CC"/>
            <w:sz w:val="20"/>
            <w:u w:val="single"/>
          </w:rPr>
          <w:t>Vijay's political foray | The new poll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India Today</w:t>
        <w:tab/>
      </w:r>
      <w:r>
        <w:rPr>
          <w:rFonts w:ascii="Arial" w:eastAsia="Arial" w:hAnsi="Arial" w:cs="Arial"/>
          <w:b w:val="0"/>
          <w:i w:val="0"/>
          <w:color w:val="000000"/>
          <w:sz w:val="20"/>
          <w:u w:val="none"/>
        </w:rPr>
        <w:t>SPECIAL REPORT</w:t>
        <w:tab/>
      </w:r>
      <w:r>
        <w:rPr>
          <w:rFonts w:ascii="Arial" w:eastAsia="Arial" w:hAnsi="Arial" w:cs="Arial"/>
          <w:b w:val="0"/>
          <w:i w:val="0"/>
          <w:color w:val="000000"/>
          <w:sz w:val="20"/>
          <w:u w:val="none"/>
        </w:rPr>
        <w:t>Amarnath K. Menon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Maharaja director Nithilan Saminathan 'flattered' by Vijay's appreciation for the film: 'I am thankful for your love'" w:history="1">
        <w:r>
          <w:rPr>
            <w:rFonts w:ascii="Arial" w:eastAsia="Arial" w:hAnsi="Arial" w:cs="Arial"/>
            <w:b/>
            <w:i w:val="0"/>
            <w:color w:val="0077CC"/>
            <w:sz w:val="20"/>
            <w:u w:val="single"/>
          </w:rPr>
          <w:t>Maharaja director Nithilan Saminathan 'flattered' by Vijay's appreciation for the film: 'I am thankful for your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18,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Nainar Nagendran denies alliance talks with Vijay’s TVK" w:history="1">
        <w:r>
          <w:rPr>
            <w:rFonts w:ascii="Arial" w:eastAsia="Arial" w:hAnsi="Arial" w:cs="Arial"/>
            <w:b/>
            <w:i w:val="0"/>
            <w:color w:val="0077CC"/>
            <w:sz w:val="20"/>
            <w:u w:val="single"/>
          </w:rPr>
          <w:t>Nainar Nagendran denies alliance talks with Vijay’s TVK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01,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Vijay To Meet Protesters Opposing Parandur Airport Project Today" w:history="1">
        <w:r>
          <w:rPr>
            <w:rFonts w:ascii="Arial" w:eastAsia="Arial" w:hAnsi="Arial" w:cs="Arial"/>
            <w:b/>
            <w:i w:val="0"/>
            <w:color w:val="0077CC"/>
            <w:sz w:val="20"/>
            <w:u w:val="single"/>
          </w:rPr>
          <w:t>Vijay To Meet Protesters Opposing Parandur Airport Project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TVK cadre get training in duty, dignity, discipline" w:history="1">
        <w:r>
          <w:rPr>
            <w:rFonts w:ascii="Arial" w:eastAsia="Arial" w:hAnsi="Arial" w:cs="Arial"/>
            <w:b/>
            <w:i w:val="0"/>
            <w:color w:val="0077CC"/>
            <w:sz w:val="20"/>
            <w:u w:val="single"/>
          </w:rPr>
          <w:t>TVK cadre get training in duty, dignity, discipline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19,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SALEM</w:t>
        <w:tab/>
      </w:r>
      <w:r>
        <w:rPr>
          <w:rFonts w:ascii="Arial" w:eastAsia="Arial" w:hAnsi="Arial" w:cs="Arial"/>
          <w:b w:val="0"/>
          <w:i w:val="0"/>
          <w:color w:val="000000"/>
          <w:sz w:val="20"/>
          <w:u w:val="none"/>
        </w:rPr>
        <w:t>V Mayilvaganan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Seeman slams Vijay’s ideology, calls it rotten egg" w:history="1">
        <w:r>
          <w:rPr>
            <w:rFonts w:ascii="Arial" w:eastAsia="Arial" w:hAnsi="Arial" w:cs="Arial"/>
            <w:b/>
            <w:i w:val="0"/>
            <w:color w:val="0077CC"/>
            <w:sz w:val="20"/>
            <w:u w:val="single"/>
          </w:rPr>
          <w:t>Seeman slams Vijay’s ideology, calls it rotten egg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03,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Villupuram police grant permission to Vijay party’s maiden public meet with 33 conditions" w:history="1">
        <w:r>
          <w:rPr>
            <w:rFonts w:ascii="Arial" w:eastAsia="Arial" w:hAnsi="Arial" w:cs="Arial"/>
            <w:b/>
            <w:i w:val="0"/>
            <w:color w:val="0077CC"/>
            <w:sz w:val="20"/>
            <w:u w:val="single"/>
          </w:rPr>
          <w:t>Villupuram police grant permission to Vijay party’s maiden public meet with 33 conditions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10,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CHENNAI</w:t>
        <w:tab/>
      </w:r>
      <w:r>
        <w:rPr>
          <w:rFonts w:ascii="Arial" w:eastAsia="Arial" w:hAnsi="Arial" w:cs="Arial"/>
          <w:b w:val="0"/>
          <w:i w:val="0"/>
          <w:color w:val="000000"/>
          <w:sz w:val="20"/>
          <w:u w:val="none"/>
        </w:rPr>
        <w:t>Bosco Dominique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Christmas Celebrations Light Up TN; CM Stalin, EPS Extend Wishes" w:history="1">
        <w:r>
          <w:rPr>
            <w:rFonts w:ascii="Arial" w:eastAsia="Arial" w:hAnsi="Arial" w:cs="Arial"/>
            <w:b/>
            <w:i w:val="0"/>
            <w:color w:val="0077CC"/>
            <w:sz w:val="20"/>
            <w:u w:val="single"/>
          </w:rPr>
          <w:t>Christmas Celebrations Light Up TN; CM Stalin, EPS Extend Wishes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25,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Shocked' actor Vijay slams Chennai's Anna university sexual assault, demands 'swift action'" w:history="1">
        <w:r>
          <w:rPr>
            <w:rFonts w:ascii="Arial" w:eastAsia="Arial" w:hAnsi="Arial" w:cs="Arial"/>
            <w:b/>
            <w:i w:val="0"/>
            <w:color w:val="0077CC"/>
            <w:sz w:val="20"/>
            <w:u w:val="single"/>
          </w:rPr>
          <w:t>'Shocked' actor Vijay slams Chennai's Anna university sexual assault, demands 'swift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26,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Actor Vijay's political party TVK to hold first general council meet on February 26" w:history="1">
        <w:r>
          <w:rPr>
            <w:rFonts w:ascii="Arial" w:eastAsia="Arial" w:hAnsi="Arial" w:cs="Arial"/>
            <w:b/>
            <w:i w:val="0"/>
            <w:color w:val="0077CC"/>
            <w:sz w:val="20"/>
            <w:u w:val="single"/>
          </w:rPr>
          <w:t>Actor Vijay's political party TVK to hold first general council meet on February 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16,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Shocking And Heartbreaking, Says Actor Vijay Thalapathy on Kallakurichi Hooch Tragedy in Tamil Nadu" w:history="1">
        <w:r>
          <w:rPr>
            <w:rFonts w:ascii="Arial" w:eastAsia="Arial" w:hAnsi="Arial" w:cs="Arial"/>
            <w:b/>
            <w:i w:val="0"/>
            <w:color w:val="0077CC"/>
            <w:sz w:val="20"/>
            <w:u w:val="single"/>
          </w:rPr>
          <w:t>Shocking And Heartbreaking, Says Actor Vijay Thalapathy on Kallakurichi Hooch Tragedy in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20,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India news &amp; INDIAN SUBCONTINENT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AIADMK promises 'mega alliance' to overthrow ruling party in Tamil Nadu" w:history="1">
        <w:r>
          <w:rPr>
            <w:rFonts w:ascii="Arial" w:eastAsia="Arial" w:hAnsi="Arial" w:cs="Arial"/>
            <w:b/>
            <w:i w:val="0"/>
            <w:color w:val="0077CC"/>
            <w:sz w:val="20"/>
            <w:u w:val="single"/>
          </w:rPr>
          <w:t>AIADMK promises 'mega alliance' to overthrow ruling party in Tamil Nadu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People will give befitting reply to whoever says DMK should be destroyed: DyCM Udhayanidhi Stalin" w:history="1">
        <w:r>
          <w:rPr>
            <w:rFonts w:ascii="Arial" w:eastAsia="Arial" w:hAnsi="Arial" w:cs="Arial"/>
            <w:b/>
            <w:i w:val="0"/>
            <w:color w:val="0077CC"/>
            <w:sz w:val="20"/>
            <w:u w:val="single"/>
          </w:rPr>
          <w:t>People will give befitting reply to whoever says DMK should be destroyed: DyCM Udhayanidhi Stalin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07, 2024</w:t>
        <w:tab/>
      </w:r>
      <w:r>
        <w:rPr>
          <w:rFonts w:ascii="Arial" w:eastAsia="Arial" w:hAnsi="Arial" w:cs="Arial"/>
          <w:b w:val="0"/>
          <w:i w:val="0"/>
          <w:color w:val="000000"/>
          <w:sz w:val="20"/>
          <w:u w:val="none"/>
        </w:rPr>
        <w:t>Asian News International (ANI)</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Rambha meets 'Thalapathy' Vijay with her family; fans want Ninaithen Vandhai reunion Rambha recently met superstar Vijay along with her entire family. She also penned a heartfelt note for the actor." w:history="1">
        <w:r>
          <w:rPr>
            <w:rFonts w:ascii="Arial" w:eastAsia="Arial" w:hAnsi="Arial" w:cs="Arial"/>
            <w:b/>
            <w:i w:val="0"/>
            <w:color w:val="0077CC"/>
            <w:sz w:val="20"/>
            <w:u w:val="single"/>
          </w:rPr>
          <w:t>Rambha meets 'Thalapathy' Vijay with her family; fans want Ninaithen Vandhai reunion Rambha recently met superstar Vijay along with her entire family. She also penned a heartfelt note for the 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Vijay'S Maiden Political Entry Was Successful: Tamil Megastar Rajinikanth" w:history="1">
        <w:r>
          <w:rPr>
            <w:rFonts w:ascii="Arial" w:eastAsia="Arial" w:hAnsi="Arial" w:cs="Arial"/>
            <w:b/>
            <w:i w:val="0"/>
            <w:color w:val="0077CC"/>
            <w:sz w:val="20"/>
            <w:u w:val="single"/>
          </w:rPr>
          <w:t>Vijay'S Maiden Political Entry Was Successful: Tamil Megastar Rajinikanth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31,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Tamil superstar Vijay’s TVK to hold first anniversary meet tomorrow, Prashant Kishor to attend" w:history="1">
        <w:r>
          <w:rPr>
            <w:rFonts w:ascii="Arial" w:eastAsia="Arial" w:hAnsi="Arial" w:cs="Arial"/>
            <w:b/>
            <w:i w:val="0"/>
            <w:color w:val="0077CC"/>
            <w:sz w:val="20"/>
            <w:u w:val="single"/>
          </w:rPr>
          <w:t>Tamil superstar Vijay’s TVK to hold first anniversary meet tomorrow, Prashant Kishor to attend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Actor Thalapathy Vijay reacts to CAA notification: 'It is not.'" w:history="1">
        <w:r>
          <w:rPr>
            <w:rFonts w:ascii="Arial" w:eastAsia="Arial" w:hAnsi="Arial" w:cs="Arial"/>
            <w:b/>
            <w:i w:val="0"/>
            <w:color w:val="0077CC"/>
            <w:sz w:val="20"/>
            <w:u w:val="single"/>
          </w:rPr>
          <w:t>Actor Thalapathy Vijay reacts to CAA notification: 'It is not.'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Supreme Court to hear bunch of pleas challenging the Waqf Act today" w:history="1">
        <w:r>
          <w:rPr>
            <w:rFonts w:ascii="Arial" w:eastAsia="Arial" w:hAnsi="Arial" w:cs="Arial"/>
            <w:b/>
            <w:i w:val="0"/>
            <w:color w:val="0077CC"/>
            <w:sz w:val="20"/>
            <w:u w:val="single"/>
          </w:rPr>
          <w:t>Supreme Court to hear bunch of pleas challenging the Waqf Act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amil Nadu elections: AIADMK triggers talks of a reunion with BJP" w:history="1">
        <w:r>
          <w:rPr>
            <w:rFonts w:ascii="Arial" w:eastAsia="Arial" w:hAnsi="Arial" w:cs="Arial"/>
            <w:b/>
            <w:i w:val="0"/>
            <w:color w:val="0077CC"/>
            <w:sz w:val="20"/>
            <w:u w:val="single"/>
          </w:rPr>
          <w:t>Tamil Nadu elections: AIADMK triggers talks of a reunion with BJP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VK to participate in all-party meeting tomorrow" w:history="1">
        <w:r>
          <w:rPr>
            <w:rFonts w:ascii="Arial" w:eastAsia="Arial" w:hAnsi="Arial" w:cs="Arial"/>
            <w:b/>
            <w:i w:val="0"/>
            <w:color w:val="0077CC"/>
            <w:sz w:val="20"/>
            <w:u w:val="single"/>
          </w:rPr>
          <w:t>TVK to participate in all-party meeting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WebNews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new party Victory is certain, says star" w:history="1">
        <w:r>
          <w:rPr>
            <w:rFonts w:ascii="Arial" w:eastAsia="Arial" w:hAnsi="Arial" w:cs="Arial"/>
            <w:b/>
            <w:i w:val="0"/>
            <w:color w:val="0077CC"/>
            <w:sz w:val="20"/>
            <w:u w:val="single"/>
          </w:rPr>
          <w:t>new party Victory is certain, says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25, 2024</w:t>
        <w:tab/>
      </w:r>
      <w:r>
        <w:rPr>
          <w:rFonts w:ascii="Arial" w:eastAsia="Arial" w:hAnsi="Arial" w:cs="Arial"/>
          <w:b w:val="0"/>
          <w:i w:val="0"/>
          <w:color w:val="000000"/>
          <w:sz w:val="20"/>
          <w:u w:val="none"/>
        </w:rPr>
        <w:t>Sunday Tribune (South Africa)</w:t>
        <w:tab/>
      </w:r>
      <w:r>
        <w:rPr>
          <w:rFonts w:ascii="Arial" w:eastAsia="Arial" w:hAnsi="Arial" w:cs="Arial"/>
          <w:b w:val="0"/>
          <w:i w:val="0"/>
          <w:color w:val="000000"/>
          <w:sz w:val="20"/>
          <w:u w:val="none"/>
        </w:rPr>
        <w:t>THBL; Pg. 14</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Vijay To Host Farmers, Landowners Who Provided Venue For TVK'S First Meet In TN" w:history="1">
        <w:r>
          <w:rPr>
            <w:rFonts w:ascii="Arial" w:eastAsia="Arial" w:hAnsi="Arial" w:cs="Arial"/>
            <w:b/>
            <w:i w:val="0"/>
            <w:color w:val="0077CC"/>
            <w:sz w:val="20"/>
            <w:u w:val="single"/>
          </w:rPr>
          <w:t>Vijay To Host Farmers, Landowners Who Provided Venue For TVK'S First Meet In TN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Vijay's </w:t>
        </w:r>
      </w:hyperlink>
      <w:hyperlink r:id="rId19" w:history="1">
        <w:r>
          <w:rPr>
            <w:rFonts w:ascii="arial" w:eastAsia="arial" w:hAnsi="arial" w:cs="arial"/>
            <w:b/>
            <w:i/>
            <w:strike w:val="0"/>
            <w:color w:val="0077CC"/>
            <w:sz w:val="28"/>
            <w:u w:val="single"/>
            <w:vertAlign w:val="baseline"/>
          </w:rPr>
          <w:t>Tamilaga</w:t>
        </w:r>
      </w:hyperlink>
      <w:hyperlink r:id="rId20" w:history="1">
        <w:r>
          <w:rPr>
            <w:rFonts w:ascii="arial" w:eastAsia="arial" w:hAnsi="arial" w:cs="arial"/>
            <w:b/>
            <w:i/>
            <w:strike w:val="0"/>
            <w:color w:val="0077CC"/>
            <w:sz w:val="28"/>
            <w:u w:val="single"/>
            <w:vertAlign w:val="baseline"/>
          </w:rPr>
          <w:t xml:space="preserve"> </w:t>
        </w:r>
      </w:hyperlink>
      <w:hyperlink r:id="rId21" w:history="1">
        <w:r>
          <w:rPr>
            <w:rFonts w:ascii="arial" w:eastAsia="arial" w:hAnsi="arial" w:cs="arial"/>
            <w:b/>
            <w:i/>
            <w:strike w:val="0"/>
            <w:color w:val="0077CC"/>
            <w:sz w:val="28"/>
            <w:u w:val="single"/>
            <w:vertAlign w:val="baseline"/>
          </w:rPr>
          <w:t>Vettri</w:t>
        </w:r>
      </w:hyperlink>
      <w:hyperlink r:id="rId22" w:history="1">
        <w:r>
          <w:rPr>
            <w:rFonts w:ascii="arial" w:eastAsia="arial" w:hAnsi="arial" w:cs="arial"/>
            <w:b/>
            <w:i/>
            <w:strike w:val="0"/>
            <w:color w:val="0077CC"/>
            <w:sz w:val="28"/>
            <w:u w:val="single"/>
            <w:vertAlign w:val="baseline"/>
          </w:rPr>
          <w:t xml:space="preserve"> </w:t>
        </w:r>
      </w:hyperlink>
      <w:hyperlink r:id="rId23" w:history="1">
        <w:r>
          <w:rPr>
            <w:rFonts w:ascii="arial" w:eastAsia="arial" w:hAnsi="arial" w:cs="arial"/>
            <w:b/>
            <w:i/>
            <w:strike w:val="0"/>
            <w:color w:val="0077CC"/>
            <w:sz w:val="28"/>
            <w:u w:val="single"/>
            <w:vertAlign w:val="baseline"/>
          </w:rPr>
          <w:t>Kazhagam</w:t>
        </w:r>
      </w:hyperlink>
      <w:hyperlink r:id="rId24" w:history="1">
        <w:r>
          <w:rPr>
            <w:rFonts w:ascii="arial" w:eastAsia="arial" w:hAnsi="arial" w:cs="arial"/>
            <w:b/>
            <w:i/>
            <w:strike w:val="0"/>
            <w:color w:val="0077CC"/>
            <w:sz w:val="28"/>
            <w:u w:val="single"/>
            <w:vertAlign w:val="baseline"/>
          </w:rPr>
          <w:t xml:space="preserve"> criticizes potential delimitation based on population</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1"/>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27pt;height:69.01pt">
            <v:imagedata r:id="rId25"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March 5 (ANI): Actor </w:t>
      </w:r>
      <w:hyperlink r:id="rId26"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's </w:t>
      </w:r>
      <w:hyperlink r:id="rId27" w:history="1">
        <w:r>
          <w:rPr>
            <w:rFonts w:ascii="arial" w:eastAsia="arial" w:hAnsi="arial" w:cs="arial"/>
            <w:b/>
            <w:i/>
            <w:strike w:val="0"/>
            <w:noProof w:val="0"/>
            <w:color w:val="0077CC"/>
            <w:position w:val="0"/>
            <w:sz w:val="20"/>
            <w:u w:val="single"/>
            <w:vertAlign w:val="baseline"/>
          </w:rPr>
          <w:t>Tamilaga</w:t>
        </w:r>
      </w:hyperlink>
      <w:hyperlink r:id="rId28" w:history="1">
        <w:r>
          <w:rPr>
            <w:rFonts w:ascii="arial" w:eastAsia="arial" w:hAnsi="arial" w:cs="arial"/>
            <w:b w:val="0"/>
            <w:i/>
            <w:strike w:val="0"/>
            <w:noProof w:val="0"/>
            <w:color w:val="0077CC"/>
            <w:position w:val="0"/>
            <w:sz w:val="20"/>
            <w:u w:val="single"/>
            <w:vertAlign w:val="baseline"/>
          </w:rPr>
          <w:t xml:space="preserve"> </w:t>
        </w:r>
      </w:hyperlink>
      <w:hyperlink r:id="rId29" w:history="1">
        <w:r>
          <w:rPr>
            <w:rFonts w:ascii="arial" w:eastAsia="arial" w:hAnsi="arial" w:cs="arial"/>
            <w:b/>
            <w:i/>
            <w:strike w:val="0"/>
            <w:noProof w:val="0"/>
            <w:color w:val="0077CC"/>
            <w:position w:val="0"/>
            <w:sz w:val="20"/>
            <w:u w:val="single"/>
            <w:vertAlign w:val="baseline"/>
          </w:rPr>
          <w:t>Vettri</w:t>
        </w:r>
      </w:hyperlink>
      <w:hyperlink r:id="rId30" w:history="1">
        <w:r>
          <w:rPr>
            <w:rFonts w:ascii="arial" w:eastAsia="arial" w:hAnsi="arial" w:cs="arial"/>
            <w:b w:val="0"/>
            <w:i/>
            <w:strike w:val="0"/>
            <w:noProof w:val="0"/>
            <w:color w:val="0077CC"/>
            <w:position w:val="0"/>
            <w:sz w:val="20"/>
            <w:u w:val="single"/>
            <w:vertAlign w:val="baseline"/>
          </w:rPr>
          <w:t xml:space="preserve"> </w:t>
        </w:r>
      </w:hyperlink>
      <w:hyperlink r:id="rId31"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criticized the potential </w:t>
      </w:r>
      <w:hyperlink r:id="rId32" w:history="1">
        <w:r>
          <w:rPr>
            <w:rFonts w:ascii="arial" w:eastAsia="arial" w:hAnsi="arial" w:cs="arial"/>
            <w:b w:val="0"/>
            <w:i/>
            <w:strike w:val="0"/>
            <w:noProof w:val="0"/>
            <w:color w:val="0077CC"/>
            <w:position w:val="0"/>
            <w:sz w:val="20"/>
            <w:u w:val="single"/>
            <w:vertAlign w:val="baseline"/>
          </w:rPr>
          <w:t>delimitation</w:t>
        </w:r>
      </w:hyperlink>
      <w:r>
        <w:rPr>
          <w:rFonts w:ascii="arial" w:eastAsia="arial" w:hAnsi="arial" w:cs="arial"/>
          <w:b w:val="0"/>
          <w:i w:val="0"/>
          <w:strike w:val="0"/>
          <w:noProof w:val="0"/>
          <w:color w:val="000000"/>
          <w:position w:val="0"/>
          <w:sz w:val="20"/>
          <w:u w:val="none"/>
          <w:vertAlign w:val="baseline"/>
        </w:rPr>
        <w:t xml:space="preserve"> process based on population, warning that it could reduce </w:t>
      </w:r>
      <w:hyperlink r:id="rId33" w:history="1">
        <w:r>
          <w:rPr>
            <w:rFonts w:ascii="arial" w:eastAsia="arial" w:hAnsi="arial" w:cs="arial"/>
            <w:b w:val="0"/>
            <w:i/>
            <w:strike w:val="0"/>
            <w:noProof w:val="0"/>
            <w:color w:val="0077CC"/>
            <w:position w:val="0"/>
            <w:sz w:val="20"/>
            <w:u w:val="single"/>
            <w:vertAlign w:val="baseline"/>
          </w:rPr>
          <w:t>southern states</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representation</w:t>
        </w:r>
      </w:hyperlink>
      <w:r>
        <w:rPr>
          <w:rFonts w:ascii="arial" w:eastAsia="arial" w:hAnsi="arial" w:cs="arial"/>
          <w:b w:val="0"/>
          <w:i w:val="0"/>
          <w:strike w:val="0"/>
          <w:noProof w:val="0"/>
          <w:color w:val="000000"/>
          <w:position w:val="0"/>
          <w:sz w:val="20"/>
          <w:u w:val="none"/>
          <w:vertAlign w:val="baseline"/>
        </w:rPr>
        <w:t>.</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highlighted concerns about the method's fairness and stresses addressing immediate issues like inflation and unemployment.</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said, "According to the 84th Constitutional Amendment, the </w:t>
      </w:r>
      <w:hyperlink r:id="rId35" w:history="1">
        <w:r>
          <w:rPr>
            <w:rFonts w:ascii="arial" w:eastAsia="arial" w:hAnsi="arial" w:cs="arial"/>
            <w:b w:val="0"/>
            <w:i/>
            <w:strike w:val="0"/>
            <w:noProof w:val="0"/>
            <w:color w:val="0077CC"/>
            <w:position w:val="0"/>
            <w:sz w:val="20"/>
            <w:u w:val="single"/>
            <w:vertAlign w:val="baseline"/>
          </w:rPr>
          <w:t>delimitation</w:t>
        </w:r>
      </w:hyperlink>
      <w:r>
        <w:rPr>
          <w:rFonts w:ascii="arial" w:eastAsia="arial" w:hAnsi="arial" w:cs="arial"/>
          <w:b w:val="0"/>
          <w:i w:val="0"/>
          <w:strike w:val="0"/>
          <w:noProof w:val="0"/>
          <w:color w:val="000000"/>
          <w:position w:val="0"/>
          <w:sz w:val="20"/>
          <w:u w:val="none"/>
          <w:vertAlign w:val="baseline"/>
        </w:rPr>
        <w:t xml:space="preserve"> of parliamentary constituencies has been frozen until 2026. Therefore, after the upcoming year, the Union Government is likely to initiate this </w:t>
      </w:r>
      <w:hyperlink r:id="rId36" w:history="1">
        <w:r>
          <w:rPr>
            <w:rFonts w:ascii="arial" w:eastAsia="arial" w:hAnsi="arial" w:cs="arial"/>
            <w:b w:val="0"/>
            <w:i/>
            <w:strike w:val="0"/>
            <w:noProof w:val="0"/>
            <w:color w:val="0077CC"/>
            <w:position w:val="0"/>
            <w:sz w:val="20"/>
            <w:u w:val="single"/>
            <w:vertAlign w:val="baseline"/>
          </w:rPr>
          <w:t>delimitation</w:t>
        </w:r>
      </w:hyperlink>
      <w:r>
        <w:rPr>
          <w:rFonts w:ascii="arial" w:eastAsia="arial" w:hAnsi="arial" w:cs="arial"/>
          <w:b w:val="0"/>
          <w:i w:val="0"/>
          <w:strike w:val="0"/>
          <w:noProof w:val="0"/>
          <w:color w:val="000000"/>
          <w:position w:val="0"/>
          <w:sz w:val="20"/>
          <w:u w:val="none"/>
          <w:vertAlign w:val="baseline"/>
        </w:rPr>
        <w:t xml:space="preserve"> process. However, no clear explanation or assurance has been given to the states regarding how this restructuring will take place."</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TNk noted that no clear explanation has been provided to the states about how this restructuring will be carried out.</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hyperlink r:id="rId37" w:history="1">
        <w:r>
          <w:rPr>
            <w:rFonts w:ascii="arial" w:eastAsia="arial" w:hAnsi="arial" w:cs="arial"/>
            <w:b w:val="0"/>
            <w:i/>
            <w:strike w:val="0"/>
            <w:noProof w:val="0"/>
            <w:color w:val="0077CC"/>
            <w:position w:val="0"/>
            <w:sz w:val="20"/>
            <w:u w:val="single"/>
            <w:vertAlign w:val="baseline"/>
          </w:rPr>
          <w:t>delimitation</w:t>
        </w:r>
      </w:hyperlink>
      <w:r>
        <w:rPr>
          <w:rFonts w:ascii="arial" w:eastAsia="arial" w:hAnsi="arial" w:cs="arial"/>
          <w:b w:val="0"/>
          <w:i w:val="0"/>
          <w:strike w:val="0"/>
          <w:noProof w:val="0"/>
          <w:color w:val="000000"/>
          <w:position w:val="0"/>
          <w:sz w:val="20"/>
          <w:u w:val="none"/>
          <w:vertAlign w:val="baseline"/>
        </w:rPr>
        <w:t xml:space="preserve"> may occur without changing the number of existing parliamentary constituencies or by increasing the number of constituencies through another constitutional amendment. Regardless of the method followed, it is evident that the "population of states" will be a key criterion, if not the sole criterion, for this exercise."</w:t>
      </w:r>
    </w:p>
    <w:p>
      <w:pPr>
        <w:pStyle w:val="Normal1"/>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Tamilaga</w:t>
        </w:r>
      </w:hyperlink>
      <w:hyperlink r:id="rId39" w:history="1">
        <w:r>
          <w:rPr>
            <w:rFonts w:ascii="arial" w:eastAsia="arial" w:hAnsi="arial" w:cs="arial"/>
            <w:b w:val="0"/>
            <w:i/>
            <w:strike w:val="0"/>
            <w:color w:val="0077CC"/>
            <w:sz w:val="20"/>
            <w:u w:val="single"/>
            <w:vertAlign w:val="baseline"/>
          </w:rPr>
          <w:t xml:space="preserve"> </w:t>
        </w:r>
      </w:hyperlink>
      <w:hyperlink r:id="rId40" w:history="1">
        <w:r>
          <w:rPr>
            <w:rFonts w:ascii="arial" w:eastAsia="arial" w:hAnsi="arial" w:cs="arial"/>
            <w:b/>
            <w:i/>
            <w:strike w:val="0"/>
            <w:color w:val="0077CC"/>
            <w:sz w:val="20"/>
            <w:u w:val="single"/>
            <w:vertAlign w:val="baseline"/>
          </w:rPr>
          <w:t>Vettri</w:t>
        </w:r>
      </w:hyperlink>
      <w:hyperlink r:id="rId41" w:history="1">
        <w:r>
          <w:rPr>
            <w:rFonts w:ascii="arial" w:eastAsia="arial" w:hAnsi="arial" w:cs="arial"/>
            <w:b w:val="0"/>
            <w:i/>
            <w:strike w:val="0"/>
            <w:color w:val="0077CC"/>
            <w:sz w:val="20"/>
            <w:u w:val="single"/>
            <w:vertAlign w:val="baseline"/>
          </w:rPr>
          <w:t xml:space="preserve"> </w:t>
        </w:r>
      </w:hyperlink>
      <w:hyperlink r:id="rId42" w:history="1">
        <w:r>
          <w:rPr>
            <w:rFonts w:ascii="arial" w:eastAsia="arial" w:hAnsi="arial" w:cs="arial"/>
            <w:b/>
            <w:i/>
            <w:strike w:val="0"/>
            <w:color w:val="0077CC"/>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also criticized the idea of reducing constituencies in the </w:t>
      </w:r>
      <w:hyperlink r:id="rId43" w:history="1">
        <w:r>
          <w:rPr>
            <w:rFonts w:ascii="arial" w:eastAsia="arial" w:hAnsi="arial" w:cs="arial"/>
            <w:b w:val="0"/>
            <w:i/>
            <w:strike w:val="0"/>
            <w:noProof w:val="0"/>
            <w:color w:val="0077CC"/>
            <w:position w:val="0"/>
            <w:sz w:val="20"/>
            <w:u w:val="single"/>
            <w:vertAlign w:val="baseline"/>
          </w:rPr>
          <w:t>southern states</w:t>
        </w:r>
      </w:hyperlink>
      <w:r>
        <w:rPr>
          <w:rFonts w:ascii="arial" w:eastAsia="arial" w:hAnsi="arial" w:cs="arial"/>
          <w:b w:val="0"/>
          <w:i w:val="0"/>
          <w:strike w:val="0"/>
          <w:noProof w:val="0"/>
          <w:color w:val="000000"/>
          <w:position w:val="0"/>
          <w:sz w:val="20"/>
          <w:u w:val="none"/>
          <w:vertAlign w:val="baseline"/>
        </w:rPr>
        <w:t xml:space="preserve"> or increasing them in states like Uttar Pradesh and Bihar.</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 81 of our Constitution states that each Member of Parliament (MP) should ideally represent an equal number of people (equal population </w:t>
      </w:r>
      <w:hyperlink r:id="rId44" w:history="1">
        <w:r>
          <w:rPr>
            <w:rFonts w:ascii="arial" w:eastAsia="arial" w:hAnsi="arial" w:cs="arial"/>
            <w:b w:val="0"/>
            <w:i/>
            <w:strike w:val="0"/>
            <w:noProof w:val="0"/>
            <w:color w:val="0077CC"/>
            <w:position w:val="0"/>
            <w:sz w:val="20"/>
            <w:u w:val="single"/>
            <w:vertAlign w:val="baseline"/>
          </w:rPr>
          <w:t>representation</w:t>
        </w:r>
      </w:hyperlink>
      <w:r>
        <w:rPr>
          <w:rFonts w:ascii="arial" w:eastAsia="arial" w:hAnsi="arial" w:cs="arial"/>
          <w:b w:val="0"/>
          <w:i w:val="0"/>
          <w:strike w:val="0"/>
          <w:noProof w:val="0"/>
          <w:color w:val="000000"/>
          <w:position w:val="0"/>
          <w:sz w:val="20"/>
          <w:u w:val="none"/>
          <w:vertAlign w:val="baseline"/>
        </w:rPr>
        <w:t xml:space="preserve"> for each MP). The principle of "One Vote - One Value" forms the foundation of this democratic structure. However, in a diverse federal nation like India, ensuring equal </w:t>
      </w:r>
      <w:hyperlink r:id="rId45" w:history="1">
        <w:r>
          <w:rPr>
            <w:rFonts w:ascii="arial" w:eastAsia="arial" w:hAnsi="arial" w:cs="arial"/>
            <w:b w:val="0"/>
            <w:i/>
            <w:strike w:val="0"/>
            <w:noProof w:val="0"/>
            <w:color w:val="0077CC"/>
            <w:position w:val="0"/>
            <w:sz w:val="20"/>
            <w:u w:val="single"/>
            <w:vertAlign w:val="baseline"/>
          </w:rPr>
          <w:t>representation</w:t>
        </w:r>
      </w:hyperlink>
      <w:r>
        <w:rPr>
          <w:rFonts w:ascii="arial" w:eastAsia="arial" w:hAnsi="arial" w:cs="arial"/>
          <w:b w:val="0"/>
          <w:i w:val="0"/>
          <w:strike w:val="0"/>
          <w:noProof w:val="0"/>
          <w:color w:val="000000"/>
          <w:position w:val="0"/>
          <w:sz w:val="20"/>
          <w:u w:val="none"/>
          <w:vertAlign w:val="baseline"/>
        </w:rPr>
        <w:t xml:space="preserve"> for every state is also a crucial democratic principle. An attempt should be made to balance both these principles so that one does not excessively impact the other."</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stated, "If the new </w:t>
      </w:r>
      <w:hyperlink r:id="rId46" w:history="1">
        <w:r>
          <w:rPr>
            <w:rFonts w:ascii="arial" w:eastAsia="arial" w:hAnsi="arial" w:cs="arial"/>
            <w:b w:val="0"/>
            <w:i/>
            <w:strike w:val="0"/>
            <w:noProof w:val="0"/>
            <w:color w:val="0077CC"/>
            <w:position w:val="0"/>
            <w:sz w:val="20"/>
            <w:u w:val="single"/>
            <w:vertAlign w:val="baseline"/>
          </w:rPr>
          <w:t>delimitation</w:t>
        </w:r>
      </w:hyperlink>
      <w:r>
        <w:rPr>
          <w:rFonts w:ascii="arial" w:eastAsia="arial" w:hAnsi="arial" w:cs="arial"/>
          <w:b w:val="0"/>
          <w:i w:val="0"/>
          <w:strike w:val="0"/>
          <w:noProof w:val="0"/>
          <w:color w:val="000000"/>
          <w:position w:val="0"/>
          <w:sz w:val="20"/>
          <w:u w:val="none"/>
          <w:vertAlign w:val="baseline"/>
        </w:rPr>
        <w:t xml:space="preserve"> is based solely or primarily on population figures from a fresh census, the </w:t>
      </w:r>
      <w:hyperlink r:id="rId47" w:history="1">
        <w:r>
          <w:rPr>
            <w:rFonts w:ascii="arial" w:eastAsia="arial" w:hAnsi="arial" w:cs="arial"/>
            <w:b w:val="0"/>
            <w:i/>
            <w:strike w:val="0"/>
            <w:noProof w:val="0"/>
            <w:color w:val="0077CC"/>
            <w:position w:val="0"/>
            <w:sz w:val="20"/>
            <w:u w:val="single"/>
            <w:vertAlign w:val="baseline"/>
          </w:rPr>
          <w:t>representation</w:t>
        </w:r>
      </w:hyperlink>
      <w:r>
        <w:rPr>
          <w:rFonts w:ascii="arial" w:eastAsia="arial" w:hAnsi="arial" w:cs="arial"/>
          <w:b w:val="0"/>
          <w:i w:val="0"/>
          <w:strike w:val="0"/>
          <w:noProof w:val="0"/>
          <w:color w:val="000000"/>
          <w:position w:val="0"/>
          <w:sz w:val="20"/>
          <w:u w:val="none"/>
          <w:vertAlign w:val="baseline"/>
        </w:rPr>
        <w:t xml:space="preserve"> of </w:t>
      </w:r>
      <w:hyperlink r:id="rId48" w:history="1">
        <w:r>
          <w:rPr>
            <w:rFonts w:ascii="arial" w:eastAsia="arial" w:hAnsi="arial" w:cs="arial"/>
            <w:b w:val="0"/>
            <w:i/>
            <w:strike w:val="0"/>
            <w:noProof w:val="0"/>
            <w:color w:val="0077CC"/>
            <w:position w:val="0"/>
            <w:sz w:val="20"/>
            <w:u w:val="single"/>
            <w:vertAlign w:val="baseline"/>
          </w:rPr>
          <w:t>southern states</w:t>
        </w:r>
      </w:hyperlink>
      <w:r>
        <w:rPr>
          <w:rFonts w:ascii="arial" w:eastAsia="arial" w:hAnsi="arial" w:cs="arial"/>
          <w:b w:val="0"/>
          <w:i w:val="0"/>
          <w:strike w:val="0"/>
          <w:noProof w:val="0"/>
          <w:color w:val="000000"/>
          <w:position w:val="0"/>
          <w:sz w:val="20"/>
          <w:u w:val="none"/>
          <w:vertAlign w:val="baseline"/>
        </w:rPr>
        <w:t xml:space="preserve"> in Parliament is at high risk of declining significantly."</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50 years, Tamil Nadu and other </w:t>
      </w:r>
      <w:hyperlink r:id="rId49" w:history="1">
        <w:r>
          <w:rPr>
            <w:rFonts w:ascii="arial" w:eastAsia="arial" w:hAnsi="arial" w:cs="arial"/>
            <w:b w:val="0"/>
            <w:i/>
            <w:strike w:val="0"/>
            <w:noProof w:val="0"/>
            <w:color w:val="0077CC"/>
            <w:position w:val="0"/>
            <w:sz w:val="20"/>
            <w:u w:val="single"/>
            <w:vertAlign w:val="baseline"/>
          </w:rPr>
          <w:t>southern states</w:t>
        </w:r>
      </w:hyperlink>
      <w:r>
        <w:rPr>
          <w:rFonts w:ascii="arial" w:eastAsia="arial" w:hAnsi="arial" w:cs="arial"/>
          <w:b w:val="0"/>
          <w:i w:val="0"/>
          <w:strike w:val="0"/>
          <w:noProof w:val="0"/>
          <w:color w:val="000000"/>
          <w:position w:val="0"/>
          <w:sz w:val="20"/>
          <w:u w:val="none"/>
          <w:vertAlign w:val="baseline"/>
        </w:rPr>
        <w:t xml:space="preserve"> have controlled their population growth efficiently through investments in education, healthcare, and family planning. Punishing them for their success would be unfair," the party statement added.</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Party, "At present, a single state already has 80 parliamentary seats, giving it a significantly higher political advantage over other states. This disparity should not widen further. If the number of constituencies in </w:t>
      </w:r>
      <w:hyperlink r:id="rId50" w:history="1">
        <w:r>
          <w:rPr>
            <w:rFonts w:ascii="arial" w:eastAsia="arial" w:hAnsi="arial" w:cs="arial"/>
            <w:b w:val="0"/>
            <w:i/>
            <w:strike w:val="0"/>
            <w:noProof w:val="0"/>
            <w:color w:val="0077CC"/>
            <w:position w:val="0"/>
            <w:sz w:val="20"/>
            <w:u w:val="single"/>
            <w:vertAlign w:val="baseline"/>
          </w:rPr>
          <w:t>southern states</w:t>
        </w:r>
      </w:hyperlink>
      <w:r>
        <w:rPr>
          <w:rFonts w:ascii="arial" w:eastAsia="arial" w:hAnsi="arial" w:cs="arial"/>
          <w:b w:val="0"/>
          <w:i w:val="0"/>
          <w:strike w:val="0"/>
          <w:noProof w:val="0"/>
          <w:color w:val="000000"/>
          <w:position w:val="0"/>
          <w:sz w:val="20"/>
          <w:u w:val="none"/>
          <w:vertAlign w:val="baseline"/>
        </w:rPr>
        <w:t xml:space="preserve"> is reduced, or if states like Uttar Pradesh and Bihar are given additional seats in comparison, </w:t>
      </w:r>
      <w:hyperlink r:id="rId51" w:history="1">
        <w:r>
          <w:rPr>
            <w:rFonts w:ascii="arial" w:eastAsia="arial" w:hAnsi="arial" w:cs="arial"/>
            <w:b/>
            <w:i/>
            <w:strike w:val="0"/>
            <w:noProof w:val="0"/>
            <w:color w:val="0077CC"/>
            <w:position w:val="0"/>
            <w:sz w:val="20"/>
            <w:u w:val="single"/>
            <w:vertAlign w:val="baseline"/>
          </w:rPr>
          <w:t>Tamilaga</w:t>
        </w:r>
      </w:hyperlink>
      <w:hyperlink r:id="rId52" w:history="1">
        <w:r>
          <w:rPr>
            <w:rFonts w:ascii="arial" w:eastAsia="arial" w:hAnsi="arial" w:cs="arial"/>
            <w:b w:val="0"/>
            <w:i/>
            <w:strike w:val="0"/>
            <w:noProof w:val="0"/>
            <w:color w:val="0077CC"/>
            <w:position w:val="0"/>
            <w:sz w:val="20"/>
            <w:u w:val="single"/>
            <w:vertAlign w:val="baseline"/>
          </w:rPr>
          <w:t xml:space="preserve"> </w:t>
        </w:r>
      </w:hyperlink>
      <w:hyperlink r:id="rId53" w:history="1">
        <w:r>
          <w:rPr>
            <w:rFonts w:ascii="arial" w:eastAsia="arial" w:hAnsi="arial" w:cs="arial"/>
            <w:b/>
            <w:i/>
            <w:strike w:val="0"/>
            <w:noProof w:val="0"/>
            <w:color w:val="0077CC"/>
            <w:position w:val="0"/>
            <w:sz w:val="20"/>
            <w:u w:val="single"/>
            <w:vertAlign w:val="baseline"/>
          </w:rPr>
          <w:t>Vettri</w:t>
        </w:r>
      </w:hyperlink>
      <w:hyperlink r:id="rId54" w:history="1">
        <w:r>
          <w:rPr>
            <w:rFonts w:ascii="arial" w:eastAsia="arial" w:hAnsi="arial" w:cs="arial"/>
            <w:b w:val="0"/>
            <w:i/>
            <w:strike w:val="0"/>
            <w:noProof w:val="0"/>
            <w:color w:val="0077CC"/>
            <w:position w:val="0"/>
            <w:sz w:val="20"/>
            <w:u w:val="single"/>
            <w:vertAlign w:val="baseline"/>
          </w:rPr>
          <w:t xml:space="preserve"> </w:t>
        </w:r>
      </w:hyperlink>
      <w:hyperlink r:id="rId55"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firmly opposes such an arrangement."</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stated, "Even with 543 MPs today, many are not given time to ask questions during Parliament sessions. The ballot system is currently used to decide which MPs get to ask questions. Even when given a chance, most MPs are only allowed to speak for a few minutes. Under these circumstances, adding more MPs would reduce their role to mere symbolic representatives."</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concerns of the people today are inflation, unemployment, lack of quality education and healthcare, poor roads, and inadequate drinking water facilities. A shortage of MPs is not an issue for ordinary citizens. It is a theoretical democratic issue, but not a pressing practical concern. There are many urgent democratic problems that must be addressed first", TVK further said. (ANI)</w:t>
      </w:r>
    </w:p>
    <w:p>
      <w:pPr>
        <w:pStyle w:val="Normal1"/>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 xml:space="preserve">Actor and </w:t>
        </w:r>
      </w:hyperlink>
      <w:hyperlink r:id="rId57" w:history="1">
        <w:r>
          <w:rPr>
            <w:rFonts w:ascii="arial" w:eastAsia="arial" w:hAnsi="arial" w:cs="arial"/>
            <w:b/>
            <w:i/>
            <w:strike w:val="0"/>
            <w:color w:val="0077CC"/>
            <w:sz w:val="20"/>
            <w:u w:val="single"/>
            <w:vertAlign w:val="baseline"/>
          </w:rPr>
          <w:t>Tamilaga</w:t>
        </w:r>
      </w:hyperlink>
      <w:hyperlink r:id="rId58" w:history="1">
        <w:r>
          <w:rPr>
            <w:rFonts w:ascii="arial" w:eastAsia="arial" w:hAnsi="arial" w:cs="arial"/>
            <w:b w:val="0"/>
            <w:i/>
            <w:strike w:val="0"/>
            <w:color w:val="0077CC"/>
            <w:sz w:val="20"/>
            <w:u w:val="single"/>
            <w:vertAlign w:val="baseline"/>
          </w:rPr>
          <w:t xml:space="preserve"> </w:t>
        </w:r>
      </w:hyperlink>
      <w:hyperlink r:id="rId59" w:history="1">
        <w:r>
          <w:rPr>
            <w:rFonts w:ascii="arial" w:eastAsia="arial" w:hAnsi="arial" w:cs="arial"/>
            <w:b/>
            <w:i/>
            <w:strike w:val="0"/>
            <w:color w:val="0077CC"/>
            <w:sz w:val="20"/>
            <w:u w:val="single"/>
            <w:vertAlign w:val="baseline"/>
          </w:rPr>
          <w:t>Vettri</w:t>
        </w:r>
      </w:hyperlink>
      <w:hyperlink r:id="rId60" w:history="1">
        <w:r>
          <w:rPr>
            <w:rFonts w:ascii="arial" w:eastAsia="arial" w:hAnsi="arial" w:cs="arial"/>
            <w:b w:val="0"/>
            <w:i/>
            <w:strike w:val="0"/>
            <w:color w:val="0077CC"/>
            <w:sz w:val="20"/>
            <w:u w:val="single"/>
            <w:vertAlign w:val="baseline"/>
          </w:rPr>
          <w:t xml:space="preserve"> </w:t>
        </w:r>
      </w:hyperlink>
      <w:hyperlink r:id="rId61" w:history="1">
        <w:r>
          <w:rPr>
            <w:rFonts w:ascii="arial" w:eastAsia="arial" w:hAnsi="arial" w:cs="arial"/>
            <w:b/>
            <w:i/>
            <w:strike w:val="0"/>
            <w:color w:val="0077CC"/>
            <w:sz w:val="20"/>
            <w:u w:val="single"/>
            <w:vertAlign w:val="baseline"/>
          </w:rPr>
          <w:t>Kazhagam</w:t>
        </w:r>
      </w:hyperlink>
      <w:hyperlink r:id="rId62" w:history="1">
        <w:r>
          <w:rPr>
            <w:rFonts w:ascii="arial" w:eastAsia="arial" w:hAnsi="arial" w:cs="arial"/>
            <w:b w:val="0"/>
            <w:i/>
            <w:strike w:val="0"/>
            <w:color w:val="0077CC"/>
            <w:sz w:val="20"/>
            <w:u w:val="single"/>
            <w:vertAlign w:val="baseline"/>
          </w:rPr>
          <w:t xml:space="preserve"> chief Vijay (File Photo/ X@actorvijay ) - Image</w:t>
        </w:r>
      </w:hyperlink>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CONSTITUTIONAL AMENDMENTS (90%); ELECTORAL DISTRICTS (90%); LEGISLATIVE BODIES (89%); POPULATION &amp; DEMOGRAPHICS (89%); CENSUS (78%); POPULATION ESTIMATES &amp; PROJECTIONS (78%); POPULATION GROWTH (78%); CAMPAIGNS &amp; ELECTIONS (77%); POLITICS (77%); CONSTITUTIONAL LAW (76%); POPULATION SIZE (73%); NEGATIVE EMPLOYMENT NEWS (72%); UNEMPLOYMENT RATES (72%); GOVERNMENT BODIES &amp; OFFICES (71%)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BIHAR, INDIA (92%); TAMIL NADU, INDIA (92%); UTTAR PRADESH, INDIA (92%); INDIA (95%)</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 xml:space="preserve">'Bhoomi Pujan' held in Vikravandi ahead of first state-conference of </w:t>
        </w:r>
      </w:hyperlink>
      <w:hyperlink r:id="rId70" w:history="1">
        <w:r>
          <w:rPr>
            <w:rFonts w:ascii="arial" w:eastAsia="arial" w:hAnsi="arial" w:cs="arial"/>
            <w:b/>
            <w:i/>
            <w:strike w:val="0"/>
            <w:color w:val="0077CC"/>
            <w:sz w:val="28"/>
            <w:u w:val="single"/>
            <w:vertAlign w:val="baseline"/>
          </w:rPr>
          <w:t>Tamilaga</w:t>
        </w:r>
      </w:hyperlink>
      <w:hyperlink r:id="rId71" w:history="1">
        <w:r>
          <w:rPr>
            <w:rFonts w:ascii="arial" w:eastAsia="arial" w:hAnsi="arial" w:cs="arial"/>
            <w:b/>
            <w:i/>
            <w:strike w:val="0"/>
            <w:color w:val="0077CC"/>
            <w:sz w:val="28"/>
            <w:u w:val="single"/>
            <w:vertAlign w:val="baseline"/>
          </w:rPr>
          <w:t xml:space="preserve"> </w:t>
        </w:r>
      </w:hyperlink>
      <w:hyperlink r:id="rId72" w:history="1">
        <w:r>
          <w:rPr>
            <w:rFonts w:ascii="arial" w:eastAsia="arial" w:hAnsi="arial" w:cs="arial"/>
            <w:b/>
            <w:i/>
            <w:strike w:val="0"/>
            <w:color w:val="0077CC"/>
            <w:sz w:val="28"/>
            <w:u w:val="single"/>
            <w:vertAlign w:val="baseline"/>
          </w:rPr>
          <w:t>Vettri</w:t>
        </w:r>
      </w:hyperlink>
      <w:hyperlink r:id="rId73" w:history="1">
        <w:r>
          <w:rPr>
            <w:rFonts w:ascii="arial" w:eastAsia="arial" w:hAnsi="arial" w:cs="arial"/>
            <w:b/>
            <w:i/>
            <w:strike w:val="0"/>
            <w:color w:val="0077CC"/>
            <w:sz w:val="28"/>
            <w:u w:val="single"/>
            <w:vertAlign w:val="baseline"/>
          </w:rPr>
          <w:t xml:space="preserve"> </w:t>
        </w:r>
      </w:hyperlink>
      <w:hyperlink r:id="rId74" w:history="1">
        <w:r>
          <w:rPr>
            <w:rFonts w:ascii="arial" w:eastAsia="arial" w:hAnsi="arial" w:cs="arial"/>
            <w:b/>
            <w:i/>
            <w:strike w:val="0"/>
            <w:color w:val="0077CC"/>
            <w:sz w:val="28"/>
            <w:u w:val="single"/>
            <w:vertAlign w:val="baseline"/>
          </w:rPr>
          <w:t>Kazhagam</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 Friday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2"/>
        <w:keepNext w:val="0"/>
        <w:spacing w:before="120" w:after="0" w:line="220" w:lineRule="atLeast"/>
        <w:ind w:left="0" w:right="0" w:firstLine="0"/>
        <w:jc w:val="left"/>
      </w:pPr>
      <w:r>
        <w:br/>
      </w:r>
      <w:r>
        <w:pict>
          <v:shape id="_x0000_i1029" type="#_x0000_t75" style="width:140.27pt;height:69.0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Vikravandi</w:t>
        </w:r>
      </w:hyperlink>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October 4 (ANI): People gathered to attend the 'Bhoomi Puja' here on Friday ahead of the first state conference of actor </w:t>
      </w:r>
      <w:hyperlink r:id="rId77"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's </w:t>
      </w:r>
      <w:hyperlink r:id="rId78" w:history="1">
        <w:r>
          <w:rPr>
            <w:rFonts w:ascii="arial" w:eastAsia="arial" w:hAnsi="arial" w:cs="arial"/>
            <w:b/>
            <w:i/>
            <w:strike w:val="0"/>
            <w:noProof w:val="0"/>
            <w:color w:val="0077CC"/>
            <w:position w:val="0"/>
            <w:sz w:val="20"/>
            <w:u w:val="single"/>
            <w:vertAlign w:val="baseline"/>
          </w:rPr>
          <w:t>Tamilaga</w:t>
        </w:r>
      </w:hyperlink>
      <w:hyperlink r:id="rId79" w:history="1">
        <w:r>
          <w:rPr>
            <w:rFonts w:ascii="arial" w:eastAsia="arial" w:hAnsi="arial" w:cs="arial"/>
            <w:b w:val="0"/>
            <w:i/>
            <w:strike w:val="0"/>
            <w:noProof w:val="0"/>
            <w:color w:val="0077CC"/>
            <w:position w:val="0"/>
            <w:sz w:val="20"/>
            <w:u w:val="single"/>
            <w:vertAlign w:val="baseline"/>
          </w:rPr>
          <w:t xml:space="preserve"> </w:t>
        </w:r>
      </w:hyperlink>
      <w:hyperlink r:id="rId80" w:history="1">
        <w:r>
          <w:rPr>
            <w:rFonts w:ascii="arial" w:eastAsia="arial" w:hAnsi="arial" w:cs="arial"/>
            <w:b/>
            <w:i/>
            <w:strike w:val="0"/>
            <w:noProof w:val="0"/>
            <w:color w:val="0077CC"/>
            <w:position w:val="0"/>
            <w:sz w:val="20"/>
            <w:u w:val="single"/>
            <w:vertAlign w:val="baseline"/>
          </w:rPr>
          <w:t>Vettri</w:t>
        </w:r>
      </w:hyperlink>
      <w:hyperlink r:id="rId81" w:history="1">
        <w:r>
          <w:rPr>
            <w:rFonts w:ascii="arial" w:eastAsia="arial" w:hAnsi="arial" w:cs="arial"/>
            <w:b w:val="0"/>
            <w:i/>
            <w:strike w:val="0"/>
            <w:noProof w:val="0"/>
            <w:color w:val="0077CC"/>
            <w:position w:val="0"/>
            <w:sz w:val="20"/>
            <w:u w:val="single"/>
            <w:vertAlign w:val="baseline"/>
          </w:rPr>
          <w:t xml:space="preserve"> </w:t>
        </w:r>
      </w:hyperlink>
      <w:hyperlink r:id="rId82"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.(TVK) which is to be held on October 27.</w: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September 20, </w:t>
      </w:r>
      <w:hyperlink r:id="rId83"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he would announce the party's political ideology leaders, ideology, policies, and roadmap during the conference.</w: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affection and support of </w:t>
      </w:r>
      <w:hyperlink r:id="rId84"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people, our victorious political journey is being extended. To reveal our political ideology leaders, to reveal our party ideology and policies and to announce our party roadmap,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first political state conference to be held on October 27 at V Salai Village, </w:t>
      </w:r>
      <w:hyperlink r:id="rId85" w:history="1">
        <w:r>
          <w:rPr>
            <w:rFonts w:ascii="arial" w:eastAsia="arial" w:hAnsi="arial" w:cs="arial"/>
            <w:b w:val="0"/>
            <w:i/>
            <w:strike w:val="0"/>
            <w:noProof w:val="0"/>
            <w:color w:val="0077CC"/>
            <w:position w:val="0"/>
            <w:sz w:val="20"/>
            <w:u w:val="single"/>
            <w:vertAlign w:val="baseline"/>
          </w:rPr>
          <w:t>Vikravandi</w:t>
        </w:r>
      </w:hyperlink>
      <w:r>
        <w:rPr>
          <w:rFonts w:ascii="arial" w:eastAsia="arial" w:hAnsi="arial" w:cs="arial"/>
          <w:b w:val="0"/>
          <w:i w:val="0"/>
          <w:strike w:val="0"/>
          <w:noProof w:val="0"/>
          <w:color w:val="000000"/>
          <w:position w:val="0"/>
          <w:sz w:val="20"/>
          <w:u w:val="none"/>
          <w:vertAlign w:val="baseline"/>
        </w:rPr>
        <w:t xml:space="preserve">, Villupuram District," TVK Chief </w:t>
      </w:r>
      <w:hyperlink r:id="rId86"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in a statement.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works of our conference have already started and groundwork works also to begin now. Let set strong political path through this conference," the statement said further.</w: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8, the Election Commission of India (ECI) officially registered </w:t>
      </w:r>
      <w:hyperlink r:id="rId87" w:history="1">
        <w:r>
          <w:rPr>
            <w:rFonts w:ascii="arial" w:eastAsia="arial" w:hAnsi="arial" w:cs="arial"/>
            <w:b/>
            <w:i/>
            <w:strike w:val="0"/>
            <w:noProof w:val="0"/>
            <w:color w:val="0077CC"/>
            <w:position w:val="0"/>
            <w:sz w:val="20"/>
            <w:u w:val="single"/>
            <w:vertAlign w:val="baseline"/>
          </w:rPr>
          <w:t>Tamilaga</w:t>
        </w:r>
      </w:hyperlink>
      <w:hyperlink r:id="rId88" w:history="1">
        <w:r>
          <w:rPr>
            <w:rFonts w:ascii="arial" w:eastAsia="arial" w:hAnsi="arial" w:cs="arial"/>
            <w:b w:val="0"/>
            <w:i/>
            <w:strike w:val="0"/>
            <w:noProof w:val="0"/>
            <w:color w:val="0077CC"/>
            <w:position w:val="0"/>
            <w:sz w:val="20"/>
            <w:u w:val="single"/>
            <w:vertAlign w:val="baseline"/>
          </w:rPr>
          <w:t xml:space="preserve"> </w:t>
        </w:r>
      </w:hyperlink>
      <w:hyperlink r:id="rId89" w:history="1">
        <w:r>
          <w:rPr>
            <w:rFonts w:ascii="arial" w:eastAsia="arial" w:hAnsi="arial" w:cs="arial"/>
            <w:b/>
            <w:i/>
            <w:strike w:val="0"/>
            <w:noProof w:val="0"/>
            <w:color w:val="0077CC"/>
            <w:position w:val="0"/>
            <w:sz w:val="20"/>
            <w:u w:val="single"/>
            <w:vertAlign w:val="baseline"/>
          </w:rPr>
          <w:t>Vettri</w:t>
        </w:r>
      </w:hyperlink>
      <w:hyperlink r:id="rId90" w:history="1">
        <w:r>
          <w:rPr>
            <w:rFonts w:ascii="arial" w:eastAsia="arial" w:hAnsi="arial" w:cs="arial"/>
            <w:b w:val="0"/>
            <w:i/>
            <w:strike w:val="0"/>
            <w:noProof w:val="0"/>
            <w:color w:val="0077CC"/>
            <w:position w:val="0"/>
            <w:sz w:val="20"/>
            <w:u w:val="single"/>
            <w:vertAlign w:val="baseline"/>
          </w:rPr>
          <w:t xml:space="preserve"> </w:t>
        </w:r>
      </w:hyperlink>
      <w:hyperlink r:id="rId91"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as a political party and granted permission to participate in electoral politics as a registered party.</w: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information in a post on X, Actor and </w:t>
      </w:r>
      <w:hyperlink r:id="rId92" w:history="1">
        <w:r>
          <w:rPr>
            <w:rFonts w:ascii="arial" w:eastAsia="arial" w:hAnsi="arial" w:cs="arial"/>
            <w:b/>
            <w:i/>
            <w:strike w:val="0"/>
            <w:noProof w:val="0"/>
            <w:color w:val="0077CC"/>
            <w:position w:val="0"/>
            <w:sz w:val="20"/>
            <w:u w:val="single"/>
            <w:vertAlign w:val="baseline"/>
          </w:rPr>
          <w:t>Tamilaga</w:t>
        </w:r>
      </w:hyperlink>
      <w:hyperlink r:id="rId93" w:history="1">
        <w:r>
          <w:rPr>
            <w:rFonts w:ascii="arial" w:eastAsia="arial" w:hAnsi="arial" w:cs="arial"/>
            <w:b w:val="0"/>
            <w:i/>
            <w:strike w:val="0"/>
            <w:noProof w:val="0"/>
            <w:color w:val="0077CC"/>
            <w:position w:val="0"/>
            <w:sz w:val="20"/>
            <w:u w:val="single"/>
            <w:vertAlign w:val="baseline"/>
          </w:rPr>
          <w:t xml:space="preserve"> </w:t>
        </w:r>
      </w:hyperlink>
      <w:hyperlink r:id="rId94" w:history="1">
        <w:r>
          <w:rPr>
            <w:rFonts w:ascii="arial" w:eastAsia="arial" w:hAnsi="arial" w:cs="arial"/>
            <w:b/>
            <w:i/>
            <w:strike w:val="0"/>
            <w:noProof w:val="0"/>
            <w:color w:val="0077CC"/>
            <w:position w:val="0"/>
            <w:sz w:val="20"/>
            <w:u w:val="single"/>
            <w:vertAlign w:val="baseline"/>
          </w:rPr>
          <w:t>Vettri</w:t>
        </w:r>
      </w:hyperlink>
      <w:hyperlink r:id="rId95" w:history="1">
        <w:r>
          <w:rPr>
            <w:rFonts w:ascii="arial" w:eastAsia="arial" w:hAnsi="arial" w:cs="arial"/>
            <w:b w:val="0"/>
            <w:i/>
            <w:strike w:val="0"/>
            <w:noProof w:val="0"/>
            <w:color w:val="0077CC"/>
            <w:position w:val="0"/>
            <w:sz w:val="20"/>
            <w:u w:val="single"/>
            <w:vertAlign w:val="baseline"/>
          </w:rPr>
          <w:t xml:space="preserve"> </w:t>
        </w:r>
      </w:hyperlink>
      <w:hyperlink r:id="rId96"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chief </w:t>
      </w:r>
      <w:hyperlink r:id="rId97"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"The Election Commission of India officially registers </w:t>
      </w:r>
      <w:hyperlink r:id="rId98" w:history="1">
        <w:r>
          <w:rPr>
            <w:rFonts w:ascii="arial" w:eastAsia="arial" w:hAnsi="arial" w:cs="arial"/>
            <w:b/>
            <w:i/>
            <w:strike w:val="0"/>
            <w:noProof w:val="0"/>
            <w:color w:val="0077CC"/>
            <w:position w:val="0"/>
            <w:sz w:val="20"/>
            <w:u w:val="single"/>
            <w:vertAlign w:val="baseline"/>
          </w:rPr>
          <w:t>Tamilaga</w:t>
        </w:r>
      </w:hyperlink>
      <w:hyperlink r:id="rId99" w:history="1">
        <w:r>
          <w:rPr>
            <w:rFonts w:ascii="arial" w:eastAsia="arial" w:hAnsi="arial" w:cs="arial"/>
            <w:b w:val="0"/>
            <w:i/>
            <w:strike w:val="0"/>
            <w:noProof w:val="0"/>
            <w:color w:val="0077CC"/>
            <w:position w:val="0"/>
            <w:sz w:val="20"/>
            <w:u w:val="single"/>
            <w:vertAlign w:val="baseline"/>
          </w:rPr>
          <w:t xml:space="preserve"> </w:t>
        </w:r>
      </w:hyperlink>
      <w:hyperlink r:id="rId100" w:history="1">
        <w:r>
          <w:rPr>
            <w:rFonts w:ascii="arial" w:eastAsia="arial" w:hAnsi="arial" w:cs="arial"/>
            <w:b/>
            <w:i/>
            <w:strike w:val="0"/>
            <w:noProof w:val="0"/>
            <w:color w:val="0077CC"/>
            <w:position w:val="0"/>
            <w:sz w:val="20"/>
            <w:u w:val="single"/>
            <w:vertAlign w:val="baseline"/>
          </w:rPr>
          <w:t>Vettri</w:t>
        </w:r>
      </w:hyperlink>
      <w:hyperlink r:id="rId101" w:history="1">
        <w:r>
          <w:rPr>
            <w:rFonts w:ascii="arial" w:eastAsia="arial" w:hAnsi="arial" w:cs="arial"/>
            <w:b w:val="0"/>
            <w:i/>
            <w:strike w:val="0"/>
            <w:noProof w:val="0"/>
            <w:color w:val="0077CC"/>
            <w:position w:val="0"/>
            <w:sz w:val="20"/>
            <w:u w:val="single"/>
            <w:vertAlign w:val="baseline"/>
          </w:rPr>
          <w:t xml:space="preserve"> </w:t>
        </w:r>
      </w:hyperlink>
      <w:hyperlink r:id="rId102"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as a political party and grants permission to participate in electoral politics as a registered party."</w: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unveiling the flag and symbol of the </w:t>
      </w:r>
      <w:hyperlink r:id="rId103" w:history="1">
        <w:r>
          <w:rPr>
            <w:rFonts w:ascii="arial" w:eastAsia="arial" w:hAnsi="arial" w:cs="arial"/>
            <w:b/>
            <w:i/>
            <w:strike w:val="0"/>
            <w:noProof w:val="0"/>
            <w:color w:val="0077CC"/>
            <w:position w:val="0"/>
            <w:sz w:val="20"/>
            <w:u w:val="single"/>
            <w:vertAlign w:val="baseline"/>
          </w:rPr>
          <w:t>Tamilaga</w:t>
        </w:r>
      </w:hyperlink>
      <w:hyperlink r:id="rId104" w:history="1">
        <w:r>
          <w:rPr>
            <w:rFonts w:ascii="arial" w:eastAsia="arial" w:hAnsi="arial" w:cs="arial"/>
            <w:b w:val="0"/>
            <w:i/>
            <w:strike w:val="0"/>
            <w:noProof w:val="0"/>
            <w:color w:val="0077CC"/>
            <w:position w:val="0"/>
            <w:sz w:val="20"/>
            <w:u w:val="single"/>
            <w:vertAlign w:val="baseline"/>
          </w:rPr>
          <w:t xml:space="preserve"> </w:t>
        </w:r>
      </w:hyperlink>
      <w:hyperlink r:id="rId105" w:history="1">
        <w:r>
          <w:rPr>
            <w:rFonts w:ascii="arial" w:eastAsia="arial" w:hAnsi="arial" w:cs="arial"/>
            <w:b/>
            <w:i/>
            <w:strike w:val="0"/>
            <w:noProof w:val="0"/>
            <w:color w:val="0077CC"/>
            <w:position w:val="0"/>
            <w:sz w:val="20"/>
            <w:u w:val="single"/>
            <w:vertAlign w:val="baseline"/>
          </w:rPr>
          <w:t>Vettri</w:t>
        </w:r>
      </w:hyperlink>
      <w:hyperlink r:id="rId106" w:history="1">
        <w:r>
          <w:rPr>
            <w:rFonts w:ascii="arial" w:eastAsia="arial" w:hAnsi="arial" w:cs="arial"/>
            <w:b w:val="0"/>
            <w:i/>
            <w:strike w:val="0"/>
            <w:noProof w:val="0"/>
            <w:color w:val="0077CC"/>
            <w:position w:val="0"/>
            <w:sz w:val="20"/>
            <w:u w:val="single"/>
            <w:vertAlign w:val="baseline"/>
          </w:rPr>
          <w:t xml:space="preserve"> </w:t>
        </w:r>
      </w:hyperlink>
      <w:hyperlink r:id="rId107"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party on Thursday, actor and TVK chief </w:t>
      </w:r>
      <w:hyperlink r:id="rId108"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emphasised working together for the development of </w:t>
      </w:r>
      <w:hyperlink r:id="rId10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w:t>
      </w:r>
      <w:hyperlink r:id="rId110"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that he would uphold the principle of equality for all living beings. </w:t>
      </w:r>
      <w:hyperlink r:id="rId111"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joined politics and announced his party in February this year in the run-up to the Assembly elections.</w: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elections are likely to be held in </w:t>
      </w:r>
      <w:hyperlink r:id="rId112"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 2026 as the tenure of the current government will end the same year. (ANI) </w:t>
      </w:r>
    </w:p>
    <w:p>
      <w:pPr>
        <w:pStyle w:val="Normal2"/>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Visuals of the Bhoomi Pujan held in Vikravandi (Photo/ANI) - Image</w:t>
        </w:r>
      </w:hyperlink>
    </w:p>
    <w:p>
      <w:pPr>
        <w:pStyle w:val="Normal2"/>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Link to Image</w:t>
        </w:r>
      </w:hyperlink>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CONFERENCES &amp; CONVENTIONS (90%); ELECTIONS (90%); POLITICAL &amp; SOCIAL IDEOLOGIES (90%); CAMPAIGNS &amp; ELECTIONS (89%); GOVERNMENT &amp; PUBLIC ADMINISTRATION (89%); ELECTION AUTHORITIES (72%); LIFE FORMS (50%)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 xml:space="preserve">Tamil actor Vijay's </w:t>
        </w:r>
      </w:hyperlink>
      <w:hyperlink r:id="rId122" w:history="1">
        <w:r>
          <w:rPr>
            <w:rFonts w:ascii="arial" w:eastAsia="arial" w:hAnsi="arial" w:cs="arial"/>
            <w:b/>
            <w:i/>
            <w:strike w:val="0"/>
            <w:color w:val="0077CC"/>
            <w:sz w:val="28"/>
            <w:u w:val="single"/>
            <w:vertAlign w:val="baseline"/>
          </w:rPr>
          <w:t>Tamilaga</w:t>
        </w:r>
      </w:hyperlink>
      <w:hyperlink r:id="rId123" w:history="1">
        <w:r>
          <w:rPr>
            <w:rFonts w:ascii="arial" w:eastAsia="arial" w:hAnsi="arial" w:cs="arial"/>
            <w:b/>
            <w:i/>
            <w:strike w:val="0"/>
            <w:color w:val="0077CC"/>
            <w:sz w:val="28"/>
            <w:u w:val="single"/>
            <w:vertAlign w:val="baseline"/>
          </w:rPr>
          <w:t xml:space="preserve"> </w:t>
        </w:r>
      </w:hyperlink>
      <w:hyperlink r:id="rId124" w:history="1">
        <w:r>
          <w:rPr>
            <w:rFonts w:ascii="arial" w:eastAsia="arial" w:hAnsi="arial" w:cs="arial"/>
            <w:b/>
            <w:i/>
            <w:strike w:val="0"/>
            <w:color w:val="0077CC"/>
            <w:sz w:val="28"/>
            <w:u w:val="single"/>
            <w:vertAlign w:val="baseline"/>
          </w:rPr>
          <w:t>Vettri</w:t>
        </w:r>
      </w:hyperlink>
      <w:hyperlink r:id="rId125" w:history="1">
        <w:r>
          <w:rPr>
            <w:rFonts w:ascii="arial" w:eastAsia="arial" w:hAnsi="arial" w:cs="arial"/>
            <w:b/>
            <w:i/>
            <w:strike w:val="0"/>
            <w:color w:val="0077CC"/>
            <w:sz w:val="28"/>
            <w:u w:val="single"/>
            <w:vertAlign w:val="baseline"/>
          </w:rPr>
          <w:t xml:space="preserve"> </w:t>
        </w:r>
      </w:hyperlink>
      <w:hyperlink r:id="rId126" w:history="1">
        <w:r>
          <w:rPr>
            <w:rFonts w:ascii="arial" w:eastAsia="arial" w:hAnsi="arial" w:cs="arial"/>
            <w:b/>
            <w:i/>
            <w:strike w:val="0"/>
            <w:color w:val="0077CC"/>
            <w:sz w:val="28"/>
            <w:u w:val="single"/>
            <w:vertAlign w:val="baseline"/>
          </w:rPr>
          <w:t>Kazhagam</w:t>
        </w:r>
      </w:hyperlink>
      <w:hyperlink r:id="rId127" w:history="1">
        <w:r>
          <w:rPr>
            <w:rFonts w:ascii="arial" w:eastAsia="arial" w:hAnsi="arial" w:cs="arial"/>
            <w:b/>
            <w:i/>
            <w:strike w:val="0"/>
            <w:color w:val="0077CC"/>
            <w:sz w:val="28"/>
            <w:u w:val="single"/>
            <w:vertAlign w:val="baseline"/>
          </w:rPr>
          <w:t xml:space="preserve"> officially registered as political party</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2024 Sunday</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3"/>
        <w:keepNext w:val="0"/>
        <w:spacing w:before="120" w:after="0" w:line="220" w:lineRule="atLeast"/>
        <w:ind w:left="0" w:right="0" w:firstLine="0"/>
        <w:jc w:val="left"/>
      </w:pPr>
      <w:r>
        <w:br/>
      </w:r>
      <w:r>
        <w:pict>
          <v:shape id="_x0000_i1033" type="#_x0000_t75" style="width:0;height:0"/>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Sept. 8 -- The Election Commission of India on Sunday officially registered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and granted permission to participate in electoral politics as a registered party.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is a regional political party in Tamil Nadu and the union territory of Puducherry founded by actor-turned-politician Vijay on 2 February 2024.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information in a post on X,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said, "The Election Commission of India officially registers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and grants permission to participate in electoral politics as a registered party"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unveiling the flag and symbol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on Thursday, actor and TVK chief Vijay emphasised working together for the development of Tamil Nadu.</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all are waiting for our first state conference. Preparations are on for it and very soon I will announce it. Before that, I unveiled our party's flag today. I feel very proud... We will work together for the development of Tamil Nadu," the TVK chief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unveiling the flag of the party, the actor-turned-politician read a pledge and said that he would uphold the principle of equality for all living beings.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appreciate the fighters who fought and sacrificed their life for the liberation of our country and countless soldiers who fought tirelessly for the rights of our people from Tamil soil...I will remove the differences in the name of caste, religion, gender, and place of birth, create awareness among the people and strive for equal opportunities and equal rights for all. I solemnly affirm that I will uphold the principle of equality for all living beings," read the pledge that the Actor-politician made his cadre take.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entered into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this year.</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28" w:history="1">
        <w:r>
          <w:rPr>
            <w:rFonts w:ascii="arial" w:eastAsia="arial" w:hAnsi="arial" w:cs="arial"/>
            <w:b w:val="0"/>
            <w:i/>
            <w:strike w:val="0"/>
            <w:noProof w:val="0"/>
            <w:color w:val="0077CC"/>
            <w:position w:val="0"/>
            <w:sz w:val="20"/>
            <w:u w:val="single"/>
            <w:vertAlign w:val="baseline"/>
          </w:rPr>
          <w:t>contentservices@htdigital.in</w:t>
        </w:r>
      </w:hyperlink>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(95%); ELECTION AUTHORITIES (90%); ELECTIONS (90%); GOVERNMENT &amp; PUBLIC ADMINISTRATION (90%); LIFE FORMS (70%)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(89%); TAMIL NADU, INDIA (93%); PUDUCHERRY, INDIA (73%); INDIA (96%)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 xml:space="preserve">Huge crowd swarm at actor Vijay-led </w:t>
        </w:r>
      </w:hyperlink>
      <w:hyperlink r:id="rId136" w:history="1">
        <w:r>
          <w:rPr>
            <w:rFonts w:ascii="arial" w:eastAsia="arial" w:hAnsi="arial" w:cs="arial"/>
            <w:b/>
            <w:i/>
            <w:strike w:val="0"/>
            <w:color w:val="0077CC"/>
            <w:sz w:val="28"/>
            <w:u w:val="single"/>
            <w:vertAlign w:val="baseline"/>
          </w:rPr>
          <w:t>Tamilaga</w:t>
        </w:r>
      </w:hyperlink>
      <w:hyperlink r:id="rId137" w:history="1">
        <w:r>
          <w:rPr>
            <w:rFonts w:ascii="arial" w:eastAsia="arial" w:hAnsi="arial" w:cs="arial"/>
            <w:b/>
            <w:i/>
            <w:strike w:val="0"/>
            <w:color w:val="0077CC"/>
            <w:sz w:val="28"/>
            <w:u w:val="single"/>
            <w:vertAlign w:val="baseline"/>
          </w:rPr>
          <w:t xml:space="preserve"> </w:t>
        </w:r>
      </w:hyperlink>
      <w:hyperlink r:id="rId138" w:history="1">
        <w:r>
          <w:rPr>
            <w:rFonts w:ascii="arial" w:eastAsia="arial" w:hAnsi="arial" w:cs="arial"/>
            <w:b/>
            <w:i/>
            <w:strike w:val="0"/>
            <w:color w:val="0077CC"/>
            <w:sz w:val="28"/>
            <w:u w:val="single"/>
            <w:vertAlign w:val="baseline"/>
          </w:rPr>
          <w:t>Vettri</w:t>
        </w:r>
      </w:hyperlink>
      <w:hyperlink r:id="rId139" w:history="1">
        <w:r>
          <w:rPr>
            <w:rFonts w:ascii="arial" w:eastAsia="arial" w:hAnsi="arial" w:cs="arial"/>
            <w:b/>
            <w:i/>
            <w:strike w:val="0"/>
            <w:color w:val="0077CC"/>
            <w:sz w:val="28"/>
            <w:u w:val="single"/>
            <w:vertAlign w:val="baseline"/>
          </w:rPr>
          <w:t xml:space="preserve"> </w:t>
        </w:r>
      </w:hyperlink>
      <w:hyperlink r:id="rId140" w:history="1">
        <w:r>
          <w:rPr>
            <w:rFonts w:ascii="arial" w:eastAsia="arial" w:hAnsi="arial" w:cs="arial"/>
            <w:b/>
            <w:i/>
            <w:strike w:val="0"/>
            <w:color w:val="0077CC"/>
            <w:sz w:val="28"/>
            <w:u w:val="single"/>
            <w:vertAlign w:val="baseline"/>
          </w:rPr>
          <w:t>Kazhagam</w:t>
        </w:r>
      </w:hyperlink>
      <w:hyperlink r:id="rId141" w:history="1">
        <w:r>
          <w:rPr>
            <w:rFonts w:ascii="arial" w:eastAsia="arial" w:hAnsi="arial" w:cs="arial"/>
            <w:b/>
            <w:i/>
            <w:strike w:val="0"/>
            <w:color w:val="0077CC"/>
            <w:sz w:val="28"/>
            <w:u w:val="single"/>
            <w:vertAlign w:val="baseline"/>
          </w:rPr>
          <w:t>'s first state conference in Tamil Nadu: VIDEO</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
        <w:keepNext w:val="0"/>
        <w:spacing w:before="120" w:after="0" w:line="220" w:lineRule="atLeast"/>
        <w:ind w:left="0" w:right="0" w:firstLine="0"/>
        <w:jc w:val="left"/>
      </w:pPr>
      <w:r>
        <w:br/>
      </w:r>
      <w:r>
        <w:pict>
          <v:shape id="_x0000_i1037" type="#_x0000_t75" style="width:0;height:0"/>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Oct. 27 --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in the Viluppuram district on Sunday, 27 October. A drone view showed Vijay greeting his party workers and fans at the conference as the crowd cheered and waved flags of the party.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held its first conference on Sunday at Vikravandi V Salai village in Villupuram district in Tamil Nadu.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actor-turned-politician said earlier that he would announce the party's political ideology leaders, ideology, policies, and roadmap during the conference.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affection and support of Tamil Nadu people, our victorious political journey is being extended. To reveal our political ideology leaders, to reveal our party ideology and policies and to announce our party roadmap,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first political state conference to be held on October 27 at V Salai Village, Vikravandi, Villupuram District," TVK Chief Vijay was quoted by news agency ANI on September 20.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works of our conference have already started and groundwork works also to begin now. Let set strong political path through this conference," the statement read.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Commission of India officially registered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on September 8. It also granted the party permission to participate in electoral politics as a registered party.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information in a post on X,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said, "The Election Commission of India officially registers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and grants permission to participate in electoral politics as a registered party"After unveiling the flag and symbol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on Thursday, actor and TVK chief Vijay emphasised working together for the development of Tamil Nadu.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22 this year, Vijay unveiled the flag and symbol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said that he will uphold the principle of equality for all living beings. Vijay joined politics and announced his party in February this year in the run-up to the Assembly elections likely in 2026.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elections are likely to be held in Tamil Nadu in 2026 as the tenure of the current government will end the same year.</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42" w:history="1">
        <w:r>
          <w:rPr>
            <w:rFonts w:ascii="arial" w:eastAsia="arial" w:hAnsi="arial" w:cs="arial"/>
            <w:b w:val="0"/>
            <w:i/>
            <w:strike w:val="0"/>
            <w:noProof w:val="0"/>
            <w:color w:val="0077CC"/>
            <w:position w:val="0"/>
            <w:sz w:val="20"/>
            <w:u w:val="single"/>
            <w:vertAlign w:val="baseline"/>
          </w:rPr>
          <w:t>contentservices@htdigital.in</w:t>
        </w:r>
      </w:hyperlink>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9"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CONFERENCES &amp; CONVENTIONS (90%); ELECTIONS (90%); POLITICAL &amp; SOCIAL IDEOLOGIES (90%); CAMPAIGNS &amp; ELECTIONS (89%); GOVERNMENT &amp; PUBLIC ADMINISTRATION (89%); ELECTION AUTHORITIES (71%); LIFE FORMS (50%)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(94%); INDIA (98%)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143"/>
          <w:headerReference w:type="default" r:id="rId144"/>
          <w:footerReference w:type="even" r:id="rId145"/>
          <w:footerReference w:type="default" r:id="rId146"/>
          <w:headerReference w:type="first" r:id="rId147"/>
          <w:footerReference w:type="first" r:id="rId148"/>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149" w:history="1">
        <w:r>
          <w:rPr>
            <w:rFonts w:ascii="arial" w:eastAsia="arial" w:hAnsi="arial" w:cs="arial"/>
            <w:b/>
            <w:i/>
            <w:strike w:val="0"/>
            <w:color w:val="0077CC"/>
            <w:sz w:val="28"/>
            <w:u w:val="single"/>
            <w:vertAlign w:val="baseline"/>
          </w:rPr>
          <w:t xml:space="preserve">ECI officially registers Actor Vijay's </w:t>
        </w:r>
      </w:hyperlink>
      <w:hyperlink r:id="rId150" w:history="1">
        <w:r>
          <w:rPr>
            <w:rFonts w:ascii="arial" w:eastAsia="arial" w:hAnsi="arial" w:cs="arial"/>
            <w:b/>
            <w:i/>
            <w:strike w:val="0"/>
            <w:color w:val="0077CC"/>
            <w:sz w:val="28"/>
            <w:u w:val="single"/>
            <w:vertAlign w:val="baseline"/>
          </w:rPr>
          <w:t>Tamilaga</w:t>
        </w:r>
      </w:hyperlink>
      <w:hyperlink r:id="rId151" w:history="1">
        <w:r>
          <w:rPr>
            <w:rFonts w:ascii="arial" w:eastAsia="arial" w:hAnsi="arial" w:cs="arial"/>
            <w:b/>
            <w:i/>
            <w:strike w:val="0"/>
            <w:color w:val="0077CC"/>
            <w:sz w:val="28"/>
            <w:u w:val="single"/>
            <w:vertAlign w:val="baseline"/>
          </w:rPr>
          <w:t xml:space="preserve"> </w:t>
        </w:r>
      </w:hyperlink>
      <w:hyperlink r:id="rId152" w:history="1">
        <w:r>
          <w:rPr>
            <w:rFonts w:ascii="arial" w:eastAsia="arial" w:hAnsi="arial" w:cs="arial"/>
            <w:b/>
            <w:i/>
            <w:strike w:val="0"/>
            <w:color w:val="0077CC"/>
            <w:sz w:val="28"/>
            <w:u w:val="single"/>
            <w:vertAlign w:val="baseline"/>
          </w:rPr>
          <w:t>Vettri</w:t>
        </w:r>
      </w:hyperlink>
      <w:hyperlink r:id="rId153" w:history="1">
        <w:r>
          <w:rPr>
            <w:rFonts w:ascii="arial" w:eastAsia="arial" w:hAnsi="arial" w:cs="arial"/>
            <w:b/>
            <w:i/>
            <w:strike w:val="0"/>
            <w:color w:val="0077CC"/>
            <w:sz w:val="28"/>
            <w:u w:val="single"/>
            <w:vertAlign w:val="baseline"/>
          </w:rPr>
          <w:t xml:space="preserve"> </w:t>
        </w:r>
      </w:hyperlink>
      <w:hyperlink r:id="rId154" w:history="1">
        <w:r>
          <w:rPr>
            <w:rFonts w:ascii="arial" w:eastAsia="arial" w:hAnsi="arial" w:cs="arial"/>
            <w:b/>
            <w:i/>
            <w:strike w:val="0"/>
            <w:color w:val="0077CC"/>
            <w:sz w:val="28"/>
            <w:u w:val="single"/>
            <w:vertAlign w:val="baseline"/>
          </w:rPr>
          <w:t>Kazhagam</w:t>
        </w:r>
      </w:hyperlink>
      <w:hyperlink r:id="rId155" w:history="1">
        <w:r>
          <w:rPr>
            <w:rFonts w:ascii="arial" w:eastAsia="arial" w:hAnsi="arial" w:cs="arial"/>
            <w:b/>
            <w:i/>
            <w:strike w:val="0"/>
            <w:color w:val="0077CC"/>
            <w:sz w:val="28"/>
            <w:u w:val="single"/>
            <w:vertAlign w:val="baseline"/>
          </w:rPr>
          <w:t xml:space="preserve"> as a political party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2024 Sunday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5"/>
        <w:keepNext w:val="0"/>
        <w:spacing w:before="120" w:after="0" w:line="220" w:lineRule="atLeast"/>
        <w:ind w:left="0" w:right="0" w:firstLine="0"/>
        <w:jc w:val="left"/>
      </w:pPr>
      <w:r>
        <w:br/>
      </w:r>
      <w:r>
        <w:pict>
          <v:shape id="_x0000_i1041" type="#_x0000_t75" style="width:140.27pt;height:69.01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pPr>
    </w:p>
    <w:p>
      <w:pPr>
        <w:pStyle w:val="Normal5"/>
        <w:keepNext w:val="0"/>
        <w:spacing w:before="240" w:after="0" w:line="260" w:lineRule="atLeast"/>
        <w:ind w:left="0" w:right="0" w:firstLine="0"/>
        <w:jc w:val="both"/>
      </w:pPr>
      <w:hyperlink r:id="rId156" w:history="1">
        <w:r>
          <w:rPr>
            <w:rFonts w:ascii="arial" w:eastAsia="arial" w:hAnsi="arial" w:cs="arial"/>
            <w:b w:val="0"/>
            <w:i/>
            <w:strike w:val="0"/>
            <w:color w:val="0077CC"/>
            <w:sz w:val="20"/>
            <w:u w:val="single"/>
            <w:vertAlign w:val="baseline"/>
          </w:rPr>
          <w:t>Chennai</w:t>
        </w:r>
      </w:hyperlink>
      <w:r>
        <w:rPr>
          <w:rFonts w:ascii="arial" w:eastAsia="arial" w:hAnsi="arial" w:cs="arial"/>
          <w:b w:val="0"/>
          <w:i w:val="0"/>
          <w:strike w:val="0"/>
          <w:noProof w:val="0"/>
          <w:color w:val="000000"/>
          <w:position w:val="0"/>
          <w:sz w:val="20"/>
          <w:u w:val="none"/>
          <w:vertAlign w:val="baseline"/>
        </w:rPr>
        <w:t xml:space="preserve"> (</w:t>
      </w:r>
      <w:hyperlink r:id="rId15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September 8 (ANI): The </w:t>
      </w:r>
      <w:hyperlink r:id="rId158" w:history="1">
        <w:r>
          <w:rPr>
            <w:rFonts w:ascii="arial" w:eastAsia="arial" w:hAnsi="arial" w:cs="arial"/>
            <w:b w:val="0"/>
            <w:i/>
            <w:strike w:val="0"/>
            <w:noProof w:val="0"/>
            <w:color w:val="0077CC"/>
            <w:position w:val="0"/>
            <w:sz w:val="20"/>
            <w:u w:val="single"/>
            <w:vertAlign w:val="baseline"/>
          </w:rPr>
          <w:t>Election Commission of India</w:t>
        </w:r>
      </w:hyperlink>
      <w:r>
        <w:rPr>
          <w:rFonts w:ascii="arial" w:eastAsia="arial" w:hAnsi="arial" w:cs="arial"/>
          <w:b w:val="0"/>
          <w:i w:val="0"/>
          <w:strike w:val="0"/>
          <w:noProof w:val="0"/>
          <w:color w:val="000000"/>
          <w:position w:val="0"/>
          <w:sz w:val="20"/>
          <w:u w:val="none"/>
          <w:vertAlign w:val="baseline"/>
        </w:rPr>
        <w:t xml:space="preserve"> on Sunday officially registered </w:t>
      </w:r>
      <w:hyperlink r:id="rId159" w:history="1">
        <w:r>
          <w:rPr>
            <w:rFonts w:ascii="arial" w:eastAsia="arial" w:hAnsi="arial" w:cs="arial"/>
            <w:b/>
            <w:i/>
            <w:strike w:val="0"/>
            <w:noProof w:val="0"/>
            <w:color w:val="0077CC"/>
            <w:position w:val="0"/>
            <w:sz w:val="20"/>
            <w:u w:val="single"/>
            <w:vertAlign w:val="baseline"/>
          </w:rPr>
          <w:t>Tamilaga</w:t>
        </w:r>
      </w:hyperlink>
      <w:hyperlink r:id="rId160" w:history="1">
        <w:r>
          <w:rPr>
            <w:rFonts w:ascii="arial" w:eastAsia="arial" w:hAnsi="arial" w:cs="arial"/>
            <w:b w:val="0"/>
            <w:i/>
            <w:strike w:val="0"/>
            <w:noProof w:val="0"/>
            <w:color w:val="0077CC"/>
            <w:position w:val="0"/>
            <w:sz w:val="20"/>
            <w:u w:val="single"/>
            <w:vertAlign w:val="baseline"/>
          </w:rPr>
          <w:t xml:space="preserve"> </w:t>
        </w:r>
      </w:hyperlink>
      <w:hyperlink r:id="rId161" w:history="1">
        <w:r>
          <w:rPr>
            <w:rFonts w:ascii="arial" w:eastAsia="arial" w:hAnsi="arial" w:cs="arial"/>
            <w:b/>
            <w:i/>
            <w:strike w:val="0"/>
            <w:noProof w:val="0"/>
            <w:color w:val="0077CC"/>
            <w:position w:val="0"/>
            <w:sz w:val="20"/>
            <w:u w:val="single"/>
            <w:vertAlign w:val="baseline"/>
          </w:rPr>
          <w:t>Vettri</w:t>
        </w:r>
      </w:hyperlink>
      <w:hyperlink r:id="rId162" w:history="1">
        <w:r>
          <w:rPr>
            <w:rFonts w:ascii="arial" w:eastAsia="arial" w:hAnsi="arial" w:cs="arial"/>
            <w:b w:val="0"/>
            <w:i/>
            <w:strike w:val="0"/>
            <w:noProof w:val="0"/>
            <w:color w:val="0077CC"/>
            <w:position w:val="0"/>
            <w:sz w:val="20"/>
            <w:u w:val="single"/>
            <w:vertAlign w:val="baseline"/>
          </w:rPr>
          <w:t xml:space="preserve"> </w:t>
        </w:r>
      </w:hyperlink>
      <w:hyperlink r:id="rId163"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as a political party and granted permission to participate in electoral politics as a registered party. </w:t>
      </w:r>
    </w:p>
    <w:p>
      <w:pPr>
        <w:pStyle w:val="Normal5"/>
      </w:pP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w:t>
      </w:r>
      <w:hyperlink r:id="rId164" w:history="1">
        <w:r>
          <w:rPr>
            <w:rFonts w:ascii="arial" w:eastAsia="arial" w:hAnsi="arial" w:cs="arial"/>
            <w:b/>
            <w:i/>
            <w:strike w:val="0"/>
            <w:noProof w:val="0"/>
            <w:color w:val="0077CC"/>
            <w:position w:val="0"/>
            <w:sz w:val="20"/>
            <w:u w:val="single"/>
            <w:vertAlign w:val="baseline"/>
          </w:rPr>
          <w:t>Tamilaga</w:t>
        </w:r>
      </w:hyperlink>
      <w:hyperlink r:id="rId165" w:history="1">
        <w:r>
          <w:rPr>
            <w:rFonts w:ascii="arial" w:eastAsia="arial" w:hAnsi="arial" w:cs="arial"/>
            <w:b w:val="0"/>
            <w:i/>
            <w:strike w:val="0"/>
            <w:noProof w:val="0"/>
            <w:color w:val="0077CC"/>
            <w:position w:val="0"/>
            <w:sz w:val="20"/>
            <w:u w:val="single"/>
            <w:vertAlign w:val="baseline"/>
          </w:rPr>
          <w:t xml:space="preserve"> </w:t>
        </w:r>
      </w:hyperlink>
      <w:hyperlink r:id="rId166" w:history="1">
        <w:r>
          <w:rPr>
            <w:rFonts w:ascii="arial" w:eastAsia="arial" w:hAnsi="arial" w:cs="arial"/>
            <w:b/>
            <w:i/>
            <w:strike w:val="0"/>
            <w:noProof w:val="0"/>
            <w:color w:val="0077CC"/>
            <w:position w:val="0"/>
            <w:sz w:val="20"/>
            <w:u w:val="single"/>
            <w:vertAlign w:val="baseline"/>
          </w:rPr>
          <w:t>Vettri</w:t>
        </w:r>
      </w:hyperlink>
      <w:hyperlink r:id="rId167" w:history="1">
        <w:r>
          <w:rPr>
            <w:rFonts w:ascii="arial" w:eastAsia="arial" w:hAnsi="arial" w:cs="arial"/>
            <w:b w:val="0"/>
            <w:i/>
            <w:strike w:val="0"/>
            <w:noProof w:val="0"/>
            <w:color w:val="0077CC"/>
            <w:position w:val="0"/>
            <w:sz w:val="20"/>
            <w:u w:val="single"/>
            <w:vertAlign w:val="baseline"/>
          </w:rPr>
          <w:t xml:space="preserve"> </w:t>
        </w:r>
      </w:hyperlink>
      <w:hyperlink r:id="rId168"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is a regional political party in </w:t>
      </w:r>
      <w:hyperlink r:id="rId16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and the union territory of Puducherry founded by actor-turned-politician Vijay on 2 February 2024.</w:t>
      </w:r>
    </w:p>
    <w:p>
      <w:pPr>
        <w:pStyle w:val="Normal5"/>
      </w:pP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information in a post on X, Actor and </w:t>
      </w:r>
      <w:hyperlink r:id="rId170" w:history="1">
        <w:r>
          <w:rPr>
            <w:rFonts w:ascii="arial" w:eastAsia="arial" w:hAnsi="arial" w:cs="arial"/>
            <w:b/>
            <w:i/>
            <w:strike w:val="0"/>
            <w:noProof w:val="0"/>
            <w:color w:val="0077CC"/>
            <w:position w:val="0"/>
            <w:sz w:val="20"/>
            <w:u w:val="single"/>
            <w:vertAlign w:val="baseline"/>
          </w:rPr>
          <w:t>Tamilaga</w:t>
        </w:r>
      </w:hyperlink>
      <w:hyperlink r:id="rId171" w:history="1">
        <w:r>
          <w:rPr>
            <w:rFonts w:ascii="arial" w:eastAsia="arial" w:hAnsi="arial" w:cs="arial"/>
            <w:b w:val="0"/>
            <w:i/>
            <w:strike w:val="0"/>
            <w:noProof w:val="0"/>
            <w:color w:val="0077CC"/>
            <w:position w:val="0"/>
            <w:sz w:val="20"/>
            <w:u w:val="single"/>
            <w:vertAlign w:val="baseline"/>
          </w:rPr>
          <w:t xml:space="preserve"> </w:t>
        </w:r>
      </w:hyperlink>
      <w:hyperlink r:id="rId172" w:history="1">
        <w:r>
          <w:rPr>
            <w:rFonts w:ascii="arial" w:eastAsia="arial" w:hAnsi="arial" w:cs="arial"/>
            <w:b/>
            <w:i/>
            <w:strike w:val="0"/>
            <w:noProof w:val="0"/>
            <w:color w:val="0077CC"/>
            <w:position w:val="0"/>
            <w:sz w:val="20"/>
            <w:u w:val="single"/>
            <w:vertAlign w:val="baseline"/>
          </w:rPr>
          <w:t>Vettri</w:t>
        </w:r>
      </w:hyperlink>
      <w:hyperlink r:id="rId173" w:history="1">
        <w:r>
          <w:rPr>
            <w:rFonts w:ascii="arial" w:eastAsia="arial" w:hAnsi="arial" w:cs="arial"/>
            <w:b w:val="0"/>
            <w:i/>
            <w:strike w:val="0"/>
            <w:noProof w:val="0"/>
            <w:color w:val="0077CC"/>
            <w:position w:val="0"/>
            <w:sz w:val="20"/>
            <w:u w:val="single"/>
            <w:vertAlign w:val="baseline"/>
          </w:rPr>
          <w:t xml:space="preserve"> </w:t>
        </w:r>
      </w:hyperlink>
      <w:hyperlink r:id="rId174"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chief Vijay said, "The </w:t>
      </w:r>
      <w:hyperlink r:id="rId175" w:history="1">
        <w:r>
          <w:rPr>
            <w:rFonts w:ascii="arial" w:eastAsia="arial" w:hAnsi="arial" w:cs="arial"/>
            <w:b w:val="0"/>
            <w:i/>
            <w:strike w:val="0"/>
            <w:noProof w:val="0"/>
            <w:color w:val="0077CC"/>
            <w:position w:val="0"/>
            <w:sz w:val="20"/>
            <w:u w:val="single"/>
            <w:vertAlign w:val="baseline"/>
          </w:rPr>
          <w:t>Election Commission of India</w:t>
        </w:r>
      </w:hyperlink>
      <w:r>
        <w:rPr>
          <w:rFonts w:ascii="arial" w:eastAsia="arial" w:hAnsi="arial" w:cs="arial"/>
          <w:b w:val="0"/>
          <w:i w:val="0"/>
          <w:strike w:val="0"/>
          <w:noProof w:val="0"/>
          <w:color w:val="000000"/>
          <w:position w:val="0"/>
          <w:sz w:val="20"/>
          <w:u w:val="none"/>
          <w:vertAlign w:val="baseline"/>
        </w:rPr>
        <w:t xml:space="preserve"> officially registers </w:t>
      </w:r>
      <w:hyperlink r:id="rId176" w:history="1">
        <w:r>
          <w:rPr>
            <w:rFonts w:ascii="arial" w:eastAsia="arial" w:hAnsi="arial" w:cs="arial"/>
            <w:b/>
            <w:i/>
            <w:strike w:val="0"/>
            <w:noProof w:val="0"/>
            <w:color w:val="0077CC"/>
            <w:position w:val="0"/>
            <w:sz w:val="20"/>
            <w:u w:val="single"/>
            <w:vertAlign w:val="baseline"/>
          </w:rPr>
          <w:t>Tamilaga</w:t>
        </w:r>
      </w:hyperlink>
      <w:hyperlink r:id="rId177" w:history="1">
        <w:r>
          <w:rPr>
            <w:rFonts w:ascii="arial" w:eastAsia="arial" w:hAnsi="arial" w:cs="arial"/>
            <w:b w:val="0"/>
            <w:i/>
            <w:strike w:val="0"/>
            <w:noProof w:val="0"/>
            <w:color w:val="0077CC"/>
            <w:position w:val="0"/>
            <w:sz w:val="20"/>
            <w:u w:val="single"/>
            <w:vertAlign w:val="baseline"/>
          </w:rPr>
          <w:t xml:space="preserve"> </w:t>
        </w:r>
      </w:hyperlink>
      <w:hyperlink r:id="rId178" w:history="1">
        <w:r>
          <w:rPr>
            <w:rFonts w:ascii="arial" w:eastAsia="arial" w:hAnsi="arial" w:cs="arial"/>
            <w:b/>
            <w:i/>
            <w:strike w:val="0"/>
            <w:noProof w:val="0"/>
            <w:color w:val="0077CC"/>
            <w:position w:val="0"/>
            <w:sz w:val="20"/>
            <w:u w:val="single"/>
            <w:vertAlign w:val="baseline"/>
          </w:rPr>
          <w:t>Vettri</w:t>
        </w:r>
      </w:hyperlink>
      <w:hyperlink r:id="rId179" w:history="1">
        <w:r>
          <w:rPr>
            <w:rFonts w:ascii="arial" w:eastAsia="arial" w:hAnsi="arial" w:cs="arial"/>
            <w:b w:val="0"/>
            <w:i/>
            <w:strike w:val="0"/>
            <w:noProof w:val="0"/>
            <w:color w:val="0077CC"/>
            <w:position w:val="0"/>
            <w:sz w:val="20"/>
            <w:u w:val="single"/>
            <w:vertAlign w:val="baseline"/>
          </w:rPr>
          <w:t xml:space="preserve"> </w:t>
        </w:r>
      </w:hyperlink>
      <w:hyperlink r:id="rId180"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as a political party and grants permission to participate in electoral politics as a registered party"</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unveiling the flag and symbol of the </w:t>
      </w:r>
      <w:hyperlink r:id="rId181" w:history="1">
        <w:r>
          <w:rPr>
            <w:rFonts w:ascii="arial" w:eastAsia="arial" w:hAnsi="arial" w:cs="arial"/>
            <w:b/>
            <w:i/>
            <w:strike w:val="0"/>
            <w:noProof w:val="0"/>
            <w:color w:val="0077CC"/>
            <w:position w:val="0"/>
            <w:sz w:val="20"/>
            <w:u w:val="single"/>
            <w:vertAlign w:val="baseline"/>
          </w:rPr>
          <w:t>Tamilaga</w:t>
        </w:r>
      </w:hyperlink>
      <w:hyperlink r:id="rId182" w:history="1">
        <w:r>
          <w:rPr>
            <w:rFonts w:ascii="arial" w:eastAsia="arial" w:hAnsi="arial" w:cs="arial"/>
            <w:b w:val="0"/>
            <w:i/>
            <w:strike w:val="0"/>
            <w:noProof w:val="0"/>
            <w:color w:val="0077CC"/>
            <w:position w:val="0"/>
            <w:sz w:val="20"/>
            <w:u w:val="single"/>
            <w:vertAlign w:val="baseline"/>
          </w:rPr>
          <w:t xml:space="preserve"> </w:t>
        </w:r>
      </w:hyperlink>
      <w:hyperlink r:id="rId183" w:history="1">
        <w:r>
          <w:rPr>
            <w:rFonts w:ascii="arial" w:eastAsia="arial" w:hAnsi="arial" w:cs="arial"/>
            <w:b/>
            <w:i/>
            <w:strike w:val="0"/>
            <w:noProof w:val="0"/>
            <w:color w:val="0077CC"/>
            <w:position w:val="0"/>
            <w:sz w:val="20"/>
            <w:u w:val="single"/>
            <w:vertAlign w:val="baseline"/>
          </w:rPr>
          <w:t>Vettri</w:t>
        </w:r>
      </w:hyperlink>
      <w:hyperlink r:id="rId184" w:history="1">
        <w:r>
          <w:rPr>
            <w:rFonts w:ascii="arial" w:eastAsia="arial" w:hAnsi="arial" w:cs="arial"/>
            <w:b w:val="0"/>
            <w:i/>
            <w:strike w:val="0"/>
            <w:noProof w:val="0"/>
            <w:color w:val="0077CC"/>
            <w:position w:val="0"/>
            <w:sz w:val="20"/>
            <w:u w:val="single"/>
            <w:vertAlign w:val="baseline"/>
          </w:rPr>
          <w:t xml:space="preserve"> </w:t>
        </w:r>
      </w:hyperlink>
      <w:hyperlink r:id="rId185"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party on Thursday, actor and TVK chief Vijay emphasised working together for the development of </w:t>
      </w:r>
      <w:hyperlink r:id="rId18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w:t>
      </w:r>
    </w:p>
    <w:p>
      <w:pPr>
        <w:pStyle w:val="Normal5"/>
      </w:pP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you all are waiting for our first state conference. Preparations are on for it and very soon I will announce it. Before that, I unveiled our party's flag today. I feel very proud... We will work together for the development of </w:t>
      </w:r>
      <w:hyperlink r:id="rId18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the TVK chief said.</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unveiling the flag of the party, the actor-turned-politician read a pledge and said that he would uphold the principle of equality for all living beings.</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appreciate the fighters who fought and sacrificed their life for the liberation of our country and countless soldiers who fought tirelessly for the rights of our people from Tamil soil...I will remove the differences in the name of caste, religion, gender, and place of birth, create awareness among the people and strive for equal opportunities and equal rights for all. I solemnly affirm that I will uphold the principle of equality for all living beings," read the pledge that the Actor-politician made his cadre take.</w:t>
      </w:r>
    </w:p>
    <w:p>
      <w:pPr>
        <w:pStyle w:val="Normal5"/>
      </w:pPr>
    </w:p>
    <w:p>
      <w:pPr>
        <w:pStyle w:val="Normal5"/>
        <w:keepNext w:val="0"/>
        <w:spacing w:before="20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Actor Vijay</w:t>
        </w:r>
      </w:hyperlink>
      <w:r>
        <w:rPr>
          <w:rFonts w:ascii="arial" w:eastAsia="arial" w:hAnsi="arial" w:cs="arial"/>
          <w:b w:val="0"/>
          <w:i w:val="0"/>
          <w:strike w:val="0"/>
          <w:noProof w:val="0"/>
          <w:color w:val="000000"/>
          <w:position w:val="0"/>
          <w:sz w:val="20"/>
          <w:u w:val="none"/>
          <w:vertAlign w:val="baseline"/>
        </w:rPr>
        <w:t xml:space="preserve"> entered into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this year. (ANI) </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3" style="position:absolute;z-index:251671552"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(95%); ELECTION AUTHORITIES (90%); ELECTIONS (90%); GOVERNMENT &amp; PUBLIC ADMINISTRATION (90%); LIFE FORMS (70%)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PUDUCHERRY, INDIA (73%); INDIA (96%)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 xml:space="preserve">Vijay’s </w:t>
        </w:r>
      </w:hyperlink>
      <w:hyperlink r:id="rId196" w:history="1">
        <w:r>
          <w:rPr>
            <w:rFonts w:ascii="arial" w:eastAsia="arial" w:hAnsi="arial" w:cs="arial"/>
            <w:b/>
            <w:i/>
            <w:strike w:val="0"/>
            <w:color w:val="0077CC"/>
            <w:sz w:val="28"/>
            <w:u w:val="single"/>
            <w:vertAlign w:val="baseline"/>
          </w:rPr>
          <w:t>Tamilaga</w:t>
        </w:r>
      </w:hyperlink>
      <w:hyperlink r:id="rId197" w:history="1">
        <w:r>
          <w:rPr>
            <w:rFonts w:ascii="arial" w:eastAsia="arial" w:hAnsi="arial" w:cs="arial"/>
            <w:b/>
            <w:i/>
            <w:strike w:val="0"/>
            <w:color w:val="0077CC"/>
            <w:sz w:val="28"/>
            <w:u w:val="single"/>
            <w:vertAlign w:val="baseline"/>
          </w:rPr>
          <w:t xml:space="preserve"> </w:t>
        </w:r>
      </w:hyperlink>
      <w:hyperlink r:id="rId198" w:history="1">
        <w:r>
          <w:rPr>
            <w:rFonts w:ascii="arial" w:eastAsia="arial" w:hAnsi="arial" w:cs="arial"/>
            <w:b/>
            <w:i/>
            <w:strike w:val="0"/>
            <w:color w:val="0077CC"/>
            <w:sz w:val="28"/>
            <w:u w:val="single"/>
            <w:vertAlign w:val="baseline"/>
          </w:rPr>
          <w:t>Vettri</w:t>
        </w:r>
      </w:hyperlink>
      <w:hyperlink r:id="rId199" w:history="1">
        <w:r>
          <w:rPr>
            <w:rFonts w:ascii="arial" w:eastAsia="arial" w:hAnsi="arial" w:cs="arial"/>
            <w:b/>
            <w:i/>
            <w:strike w:val="0"/>
            <w:color w:val="0077CC"/>
            <w:sz w:val="28"/>
            <w:u w:val="single"/>
            <w:vertAlign w:val="baseline"/>
          </w:rPr>
          <w:t xml:space="preserve"> </w:t>
        </w:r>
      </w:hyperlink>
      <w:hyperlink r:id="rId200" w:history="1">
        <w:r>
          <w:rPr>
            <w:rFonts w:ascii="arial" w:eastAsia="arial" w:hAnsi="arial" w:cs="arial"/>
            <w:b/>
            <w:i/>
            <w:strike w:val="0"/>
            <w:color w:val="0077CC"/>
            <w:sz w:val="28"/>
            <w:u w:val="single"/>
            <w:vertAlign w:val="baseline"/>
          </w:rPr>
          <w:t>Kazhagam</w:t>
        </w:r>
      </w:hyperlink>
      <w:hyperlink r:id="rId201" w:history="1">
        <w:r>
          <w:rPr>
            <w:rFonts w:ascii="arial" w:eastAsia="arial" w:hAnsi="arial" w:cs="arial"/>
            <w:b/>
            <w:i/>
            <w:strike w:val="0"/>
            <w:color w:val="0077CC"/>
            <w:sz w:val="28"/>
            <w:u w:val="single"/>
            <w:vertAlign w:val="baseline"/>
          </w:rPr>
          <w:t xml:space="preserve"> is now a registered political party</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2024 Sunday</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6"/>
        <w:keepNext w:val="0"/>
        <w:spacing w:before="120" w:after="0" w:line="220" w:lineRule="atLeast"/>
        <w:ind w:left="0" w:right="0" w:firstLine="0"/>
        <w:jc w:val="left"/>
      </w:pPr>
      <w:r>
        <w:br/>
      </w:r>
      <w:r>
        <w:pict>
          <v:shape id="_x0000_i1045" type="#_x0000_t75" style="width:269.97pt;height:89.99pt">
            <v:imagedata r:id="rId20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Commission of India has accepted the application of Tamil cinema’s leading actor Vijay’s political outfit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 as a registered political party.</w: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Sunday (September 8, 2024), Mr. Vijay said “Approaching politics with the doctrine of ‘Pirappokkum ella uyirkkum’ (all beings are equal by birth) itself is a celebration of our principle. However, we had been waiting to get the approval of the Election Commission of India to be officially registered as a political party, for which we had filed an application on February 2, this year.”</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immensely happy to share with you all that after scrutinising our application, the Election Commission of India has accepted the registration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to contest in elections. This is the first step in our direction towards victory,” Mr. Vijay said.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steps are underway to organise the inaugural conference to explain the principles and ideologies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urged his party workers to remain patient until an official announcement from the party. “By breaking barriers, raising our flag and upholding our principles, We will emerge victorious to be the leading political party in Tamil Nadu,” he added.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Vijay took the political plunge and announced the formation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this year. Positioning himself against the politics of “corruption” and “divisiveness”, Mr. Vijay declared that his party would enter the electoral fray in the 2026 Tamil Nadu Assembly elections. He stayed away from the 2024 Lok Sabha elections by not extending support to any political party. On August 22, Mr. Vijay unveiled his party’s flag and flag song at the party headquarters at Panaiyur in Chennai.</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7" style="position:absolute;z-index:251674624"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(95%); ELECTION AUTHORITIES (90%); GOVERNMENT &amp; PUBLIC ADMINISTRATION (90%); ELECTIONS (89%); CAMPAIGNS &amp; ELECTIONS (78%); APPROVALS (73%)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(73%); TAMIL NADU, INDIA (92%); INDIA (96%)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2024</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Tamilaga</w:t>
        </w:r>
      </w:hyperlink>
      <w:hyperlink r:id="rId210" w:history="1">
        <w:r>
          <w:rPr>
            <w:rFonts w:ascii="arial" w:eastAsia="arial" w:hAnsi="arial" w:cs="arial"/>
            <w:b/>
            <w:i/>
            <w:strike w:val="0"/>
            <w:color w:val="0077CC"/>
            <w:sz w:val="28"/>
            <w:u w:val="single"/>
            <w:vertAlign w:val="baseline"/>
          </w:rPr>
          <w:t xml:space="preserve"> </w:t>
        </w:r>
      </w:hyperlink>
      <w:hyperlink r:id="rId211" w:history="1">
        <w:r>
          <w:rPr>
            <w:rFonts w:ascii="arial" w:eastAsia="arial" w:hAnsi="arial" w:cs="arial"/>
            <w:b/>
            <w:i/>
            <w:strike w:val="0"/>
            <w:color w:val="0077CC"/>
            <w:sz w:val="28"/>
            <w:u w:val="single"/>
            <w:vertAlign w:val="baseline"/>
          </w:rPr>
          <w:t>Vettri</w:t>
        </w:r>
      </w:hyperlink>
      <w:hyperlink r:id="rId212" w:history="1">
        <w:r>
          <w:rPr>
            <w:rFonts w:ascii="arial" w:eastAsia="arial" w:hAnsi="arial" w:cs="arial"/>
            <w:b/>
            <w:i/>
            <w:strike w:val="0"/>
            <w:color w:val="0077CC"/>
            <w:sz w:val="28"/>
            <w:u w:val="single"/>
            <w:vertAlign w:val="baseline"/>
          </w:rPr>
          <w:t xml:space="preserve"> </w:t>
        </w:r>
      </w:hyperlink>
      <w:hyperlink r:id="rId213" w:history="1">
        <w:r>
          <w:rPr>
            <w:rFonts w:ascii="arial" w:eastAsia="arial" w:hAnsi="arial" w:cs="arial"/>
            <w:b/>
            <w:i/>
            <w:strike w:val="0"/>
            <w:color w:val="0077CC"/>
            <w:sz w:val="28"/>
            <w:u w:val="single"/>
            <w:vertAlign w:val="baseline"/>
          </w:rPr>
          <w:t>Kazhagam</w:t>
        </w:r>
      </w:hyperlink>
      <w:hyperlink r:id="rId214" w:history="1">
        <w:r>
          <w:rPr>
            <w:rFonts w:ascii="arial" w:eastAsia="arial" w:hAnsi="arial" w:cs="arial"/>
            <w:b/>
            <w:i/>
            <w:strike w:val="0"/>
            <w:color w:val="0077CC"/>
            <w:sz w:val="28"/>
            <w:u w:val="single"/>
            <w:vertAlign w:val="baseline"/>
          </w:rPr>
          <w:t xml:space="preserve"> backs sugarcane farmers in Thanjavur</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Agriculture News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Agriculture News All Rights Reserved</w:t>
      </w:r>
    </w:p>
    <w:p>
      <w:pPr>
        <w:pStyle w:val="Normal7"/>
        <w:keepNext w:val="0"/>
        <w:spacing w:before="120" w:after="0" w:line="220" w:lineRule="atLeast"/>
        <w:ind w:left="0" w:right="0" w:firstLine="0"/>
        <w:jc w:val="left"/>
      </w:pPr>
      <w:r>
        <w:br/>
      </w:r>
      <w:r>
        <w:pict>
          <v:shape id="_x0000_i1049" type="#_x0000_t75" style="width:359.96pt;height:74.24pt">
            <v:imagedata r:id="rId21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07 --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thrown its support behind sugarcane cultivators linked to the erstwhile private sugar mill at Thirumandankudi in Thanjavur district, who have been holding a relay demonstration for over 800 days, reports The Hindu.</w: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Thanjavur Central district secretary Saravanan, after visiting the protesting farmers on Wednesday, assured them of the party’s solidarity. He announced that the TVK would take the farmers’ issues to the public by organizing demonstrations across the delta region.</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protesting sugarcane cultivators are demanding the closure or waiver of bank loans taken in their names by the former private sugar mill management in collusion with bank officials. They are also seeking the withdrawal of cases filed against them and others during their prolonged protest.</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related development, a group of farmers, led by P. Ayyakannu, State president of the Desiya Thennindhiya Nadhigal Inaippu Vivasayigal Sangam, and P.R. Pandian, president of the Coordination Committee of All Farmers Associations of Tamil Nadu, observed a fast in Thanjavur. Their protest was in solidarity with farmers’ leader Jagjit Singh Dallewal, who is on a fast-unto-death demonstration at the Khanauri border of New Delhi-Punjab.</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Ayyakannu and Pandian urged the Tamil Nadu government to press the Central government to fully implement the Supreme Court’s directions regarding the demands of the Samyukta Kisan Morcha.</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protests highlight the deepening agrarian crisis and the growing unity among farmers’ groups in their fight for justice and fair treatment.</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1" style="position:absolute;z-index:251677696"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(90%); NEGATIVE PERSONAL NEWS (77%); GOVERNMENT &amp; PUBLIC ADMINISTRATION (73%)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SUGAR CANE FARMING (90%); SUGAR FARMING (90%); SUGAR MFG (90%); FARMERS &amp; RANCHERS (78%)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(91%); PUNJAB, INDIA (79%); INDIA (94%)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 xml:space="preserve">Vijay's </w:t>
        </w:r>
      </w:hyperlink>
      <w:hyperlink r:id="rId223" w:history="1">
        <w:r>
          <w:rPr>
            <w:rFonts w:ascii="arial" w:eastAsia="arial" w:hAnsi="arial" w:cs="arial"/>
            <w:b/>
            <w:i/>
            <w:strike w:val="0"/>
            <w:color w:val="0077CC"/>
            <w:sz w:val="28"/>
            <w:u w:val="single"/>
            <w:vertAlign w:val="baseline"/>
          </w:rPr>
          <w:t>Tamilaga</w:t>
        </w:r>
      </w:hyperlink>
      <w:hyperlink r:id="rId224" w:history="1">
        <w:r>
          <w:rPr>
            <w:rFonts w:ascii="arial" w:eastAsia="arial" w:hAnsi="arial" w:cs="arial"/>
            <w:b/>
            <w:i/>
            <w:strike w:val="0"/>
            <w:color w:val="0077CC"/>
            <w:sz w:val="28"/>
            <w:u w:val="single"/>
            <w:vertAlign w:val="baseline"/>
          </w:rPr>
          <w:t xml:space="preserve"> </w:t>
        </w:r>
      </w:hyperlink>
      <w:hyperlink r:id="rId225" w:history="1">
        <w:r>
          <w:rPr>
            <w:rFonts w:ascii="arial" w:eastAsia="arial" w:hAnsi="arial" w:cs="arial"/>
            <w:b/>
            <w:i/>
            <w:strike w:val="0"/>
            <w:color w:val="0077CC"/>
            <w:sz w:val="28"/>
            <w:u w:val="single"/>
            <w:vertAlign w:val="baseline"/>
          </w:rPr>
          <w:t>Vettri</w:t>
        </w:r>
      </w:hyperlink>
      <w:hyperlink r:id="rId226" w:history="1">
        <w:r>
          <w:rPr>
            <w:rFonts w:ascii="arial" w:eastAsia="arial" w:hAnsi="arial" w:cs="arial"/>
            <w:b/>
            <w:i/>
            <w:strike w:val="0"/>
            <w:color w:val="0077CC"/>
            <w:sz w:val="28"/>
            <w:u w:val="single"/>
            <w:vertAlign w:val="baseline"/>
          </w:rPr>
          <w:t xml:space="preserve"> </w:t>
        </w:r>
      </w:hyperlink>
      <w:hyperlink r:id="rId227" w:history="1">
        <w:r>
          <w:rPr>
            <w:rFonts w:ascii="arial" w:eastAsia="arial" w:hAnsi="arial" w:cs="arial"/>
            <w:b/>
            <w:i/>
            <w:strike w:val="0"/>
            <w:color w:val="0077CC"/>
            <w:sz w:val="28"/>
            <w:u w:val="single"/>
            <w:vertAlign w:val="baseline"/>
          </w:rPr>
          <w:t>Kazhagam</w:t>
        </w:r>
      </w:hyperlink>
      <w:hyperlink r:id="rId228" w:history="1">
        <w:r>
          <w:rPr>
            <w:rFonts w:ascii="arial" w:eastAsia="arial" w:hAnsi="arial" w:cs="arial"/>
            <w:b/>
            <w:i/>
            <w:strike w:val="0"/>
            <w:color w:val="0077CC"/>
            <w:sz w:val="28"/>
            <w:u w:val="single"/>
            <w:vertAlign w:val="baseline"/>
          </w:rPr>
          <w:t xml:space="preserve"> welcomes Aadhav Arjuna, offers him key role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07:56 PM GMT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8"/>
        <w:keepNext w:val="0"/>
        <w:spacing w:before="120" w:after="0" w:line="220" w:lineRule="atLeast"/>
        <w:ind w:left="0" w:right="0" w:firstLine="0"/>
        <w:jc w:val="left"/>
      </w:pPr>
      <w:r>
        <w:br/>
      </w:r>
      <w:r>
        <w:pict>
          <v:shape id="_x0000_i1053" type="#_x0000_t75" style="width:102.76pt;height:45.01pt">
            <v:imagedata r:id="rId22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appointed former Viduthalai Chiruthaigal Katchi (VCK) deputy general secretary Aadhav Arjuna as its general secretary for election campaign management.  The party has also named former BJP's IT wing chief CTR Nirmal Kumar as deputy general secretary of its IT wing.</w:t>
      </w:r>
    </w:p>
    <w:p>
      <w:pPr>
        <w:pStyle w:val="Normal8"/>
        <w:keepNext w:val="0"/>
        <w:spacing w:before="240" w:after="0" w:line="260" w:lineRule="atLeast"/>
        <w:ind w:left="0" w:right="0" w:firstLine="0"/>
        <w:jc w:val="both"/>
      </w:pPr>
      <w:hyperlink r:id="rId230" w:history="1">
        <w:r>
          <w:rPr>
            <w:rFonts w:ascii="arial" w:eastAsia="arial" w:hAnsi="arial" w:cs="arial"/>
            <w:b w:val="0"/>
            <w:i/>
            <w:strike w:val="0"/>
            <w:color w:val="0077CC"/>
            <w:sz w:val="20"/>
            <w:u w:val="single"/>
            <w:vertAlign w:val="baseline"/>
          </w:rPr>
          <w:t>Arjuna visited the TVK party office earlier on Friday, sparking speculation about his induction into Vijay's party.</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Arjuna resigned from the VCK on December 15 after facing a six-month suspension for making remarks against the party's ally,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Arjuna's suspension stemmed from his speech at a book launch in Chennai on December 6, where he criticised "monarchy-like practices" in Tamil Nadu politics, arguing that leadership should be based on ideology rather than hereditary succession. His remarks were perceived as a veiled attack on Udhayanidhi Stalin, son of Chief Minister MK Stalin, who was recently appointed as Tamil Nadu's Deputy Chief Minister. Arjuna also questioned why VCK chief Thol Thirumavalavan had not been given similar opportunities despite his experience and academic credentials. His comments, touching on caste-based politics and governance, triggered a backlash from DMK leaders, including senior leader A Raja, who termed his statements politically unwise and inconsistent with the DMK-VCK alliance. Following his suspension,</w:t>
      </w:r>
    </w:p>
    <w:p>
      <w:pPr>
        <w:pStyle w:val="Normal8"/>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Arjuna resigned from the VCK, expressing deep respect for Thirumavalavan</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acknowledging the party's role in his political journey. In his resignation letter, he stated that his decision was not driven by ideological differences but by internal frustrations over public welfare debates. He concluded with the phrase, "Truth shall prevail," vowing to continue his mission for social justice. Vijay's party, which has been actively strengthening its organizational structure, and is set to debut in the 2026 assembly elections.</w:t>
      </w:r>
    </w:p>
    <w:p>
      <w:pPr>
        <w:pStyle w:val="Normal8"/>
        <w:keepNext w:val="0"/>
        <w:spacing w:before="240" w:after="0" w:line="260" w:lineRule="atLeast"/>
        <w:ind w:left="0" w:right="0" w:firstLine="0"/>
        <w:jc w:val="both"/>
      </w:pPr>
      <w:hyperlink r:id="rId232" w:history="1">
        <w:r>
          <w:rPr>
            <w:rFonts w:ascii="arial" w:eastAsia="arial" w:hAnsi="arial" w:cs="arial"/>
            <w:b w:val="0"/>
            <w:i/>
            <w:strike w:val="0"/>
            <w:color w:val="0077CC"/>
            <w:sz w:val="20"/>
            <w:u w:val="single"/>
            <w:vertAlign w:val="baseline"/>
          </w:rPr>
          <w:t>Link to Image</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5" style="position:absolute;z-index:25168076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welcomes Aadhav Arjuna, offers him key role</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6" style="position:absolute;z-index:251681792"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APPOINTMENTS (91%); GOVERNMENT ADVISORS &amp; MINISTERS (90%); RESIGNATIONS (90%); CAMPAIGNS &amp; ELECTIONS (89%); ELECTIONS (89%); SOCIETY, SOCIAL ASSISTANCE &amp; LIFESTYLE (78%); TYPES OF GOVERNMENT (78%); MONARCHIES (69%); SOCIAL JUSTICE (63%)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(90%); INDIA (95%)</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7"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 xml:space="preserve">Actor Vijay's </w:t>
        </w:r>
      </w:hyperlink>
      <w:hyperlink r:id="rId240" w:history="1">
        <w:r>
          <w:rPr>
            <w:rFonts w:ascii="arial" w:eastAsia="arial" w:hAnsi="arial" w:cs="arial"/>
            <w:b/>
            <w:i/>
            <w:strike w:val="0"/>
            <w:color w:val="0077CC"/>
            <w:sz w:val="28"/>
            <w:u w:val="single"/>
            <w:vertAlign w:val="baseline"/>
          </w:rPr>
          <w:t>Tamilaga</w:t>
        </w:r>
      </w:hyperlink>
      <w:hyperlink r:id="rId241" w:history="1">
        <w:r>
          <w:rPr>
            <w:rFonts w:ascii="arial" w:eastAsia="arial" w:hAnsi="arial" w:cs="arial"/>
            <w:b/>
            <w:i/>
            <w:strike w:val="0"/>
            <w:color w:val="0077CC"/>
            <w:sz w:val="28"/>
            <w:u w:val="single"/>
            <w:vertAlign w:val="baseline"/>
          </w:rPr>
          <w:t xml:space="preserve"> </w:t>
        </w:r>
      </w:hyperlink>
      <w:hyperlink r:id="rId242" w:history="1">
        <w:r>
          <w:rPr>
            <w:rFonts w:ascii="arial" w:eastAsia="arial" w:hAnsi="arial" w:cs="arial"/>
            <w:b/>
            <w:i/>
            <w:strike w:val="0"/>
            <w:color w:val="0077CC"/>
            <w:sz w:val="28"/>
            <w:u w:val="single"/>
            <w:vertAlign w:val="baseline"/>
          </w:rPr>
          <w:t>Vettri</w:t>
        </w:r>
      </w:hyperlink>
      <w:hyperlink r:id="rId243" w:history="1">
        <w:r>
          <w:rPr>
            <w:rFonts w:ascii="arial" w:eastAsia="arial" w:hAnsi="arial" w:cs="arial"/>
            <w:b/>
            <w:i/>
            <w:strike w:val="0"/>
            <w:color w:val="0077CC"/>
            <w:sz w:val="28"/>
            <w:u w:val="single"/>
            <w:vertAlign w:val="baseline"/>
          </w:rPr>
          <w:t xml:space="preserve"> </w:t>
        </w:r>
      </w:hyperlink>
      <w:hyperlink r:id="rId244" w:history="1">
        <w:r>
          <w:rPr>
            <w:rFonts w:ascii="arial" w:eastAsia="arial" w:hAnsi="arial" w:cs="arial"/>
            <w:b/>
            <w:i/>
            <w:strike w:val="0"/>
            <w:color w:val="0077CC"/>
            <w:sz w:val="28"/>
            <w:u w:val="single"/>
            <w:vertAlign w:val="baseline"/>
          </w:rPr>
          <w:t>Kazhagam</w:t>
        </w:r>
      </w:hyperlink>
      <w:hyperlink r:id="rId245" w:history="1">
        <w:r>
          <w:rPr>
            <w:rFonts w:ascii="arial" w:eastAsia="arial" w:hAnsi="arial" w:cs="arial"/>
            <w:b/>
            <w:i/>
            <w:strike w:val="0"/>
            <w:color w:val="0077CC"/>
            <w:sz w:val="28"/>
            <w:u w:val="single"/>
            <w:vertAlign w:val="baseline"/>
          </w:rPr>
          <w:t xml:space="preserve"> Rally LIVE Updates: 'Those spoiling the country with divisive politics are TVK's primary ideological enemy,' says Tamil superstar in first political speech; None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Express, distributed by Contify.com All Rights Reserved</w:t>
      </w:r>
    </w:p>
    <w:p>
      <w:pPr>
        <w:pStyle w:val="Normal9"/>
        <w:keepNext w:val="0"/>
        <w:spacing w:before="120" w:after="0" w:line="220" w:lineRule="atLeast"/>
        <w:ind w:left="0" w:right="0" w:firstLine="0"/>
        <w:jc w:val="left"/>
      </w:pPr>
      <w:r>
        <w:br/>
      </w:r>
      <w:r>
        <w:pict>
          <v:shape id="_x0000_i1058" type="#_x0000_t75" style="width:0;height:0"/>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Web Desk Arun Janardhanan</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8384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Rally LIVE Updates: 'Those spoiling the country with divisive politics are TVK's primary ideological enemy,' says Tamil superstar in first political speech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Rally LIVE, Latest News Today:In his first political speech at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rally, actor-turned-politician Vijay said that "those spoiling the country with divisive politics" are his party's "primary ideological enemy". He further said that some had been "painting anyone entering politics with a particular colour", adding that they were fooling people and doing "underground dealings". Taking a dig at the ruling DMK in Tamil Nadu, Vijay further alleged that one "family" is looting the state "in the name of Dravida model".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Entrusting his faith in the people of Tamil Nadu, Vijay highlighted his belief that they would vote to make TVK the single largest party in the 2026 Assembly elections in the state. He said that thereafter, if parties want to form an alliance with his party, the TVK would give them a share in the government. Vijay also recalled the suicide of NEET aspirant and Ariyalur student Anitha, while adding that women would play a vital role in his political career. The State Conference of his newly formed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marks Vijay's formal launch into the world of politics.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politics does Vijay represent? While taking about TVK's ideology, Vijay said that they were not going to "separate Dravidian Nationalism and Tamil Nationalism". "They are two eyes of this soil. We shouldn't shrink ourselves to any specific identity," Vijay added. He said that TVK's ideology was based on Secular Social Justice ideologies and the party would act based on that. Vijay's political messaging has a clear focus on inclusivity and Tamil pride. TVK's launch anthem, "Tamizhan Kodi Parakuthu... Thalaivan Yugam Porakuthu (The Tamil flag flies high... A leader's era has begun)," is a deliberate attempt to echo the state's cinematic-political nostalgia.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'Stop painting those opposing you with certain colours,' says Vijay in first political speech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political rally for his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Tamil superstar Vijay cautioned political parties against painting those opposing them "with certain colours". " "Some here have been painting anyone entering politics with a particular colour," news agency PTI quoted him as saying. He further said that the parties who do so were fooling people, while doing "underground dealings". "... make noises during election and always talk about fascism. And create majority-minority fears among people who are united," he added.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'Left my career at the peak...I am here as your Vijay,' says Tamil superstar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superstar Vijay, while addressing TVK's first political rally, said that he had left his career as an actor and his earnings to join politics. '... I am here as your Vijay, trusting you all,"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'We are not going to separate Dravidian Nationalism and Tamil Nationalism,' says Vijay on TVK's ideology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taking about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ideology, actor-turned-poltician Vijay said that they were not going to "separate Dravidian Nationalism and Tamil Nationalism". "They are two eyes of this soil. We shouldn't shrink ourselves to any specific identity," Vijay added. He said that his party's ideology was based on Secular Social Justice ideologies and the TVK would act based on that.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'Politics not a cine field, it is a battlefield,' says Vijay at TVK's first rally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first State Conference on Sunday, actor-turned-politician Vijay said that politics was not a cine field but a battlefield, news agency ANI reported. He further said that sustenance in the field was possible only if politics is taken "with seriousness and a little laughter." "We have to be careful on the ground," ANI quoted him as saying.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Actor Vijay pays floral tribute to freedom fighters and language martyrs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first State Conference of his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began, actor Vijay paid a floral tribute to all freedom fighters and language martyrs, and hoisted the TVK's flag. He is expected to address the gathering of over 3 lakh people in Vikravandi soon.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Medical teams reach Vikravandi as people witness excess heat ahead of TVK's first rally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teams reached Vikravandi area in Tamil Nadu's Villupuram district as people suffered from excess heat ahead of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first political rally on Sunday.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Medical teams reach Vikravandi as people witness excess heat ahead of TVK's first rally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teams reached Vikravandi area in Tamil Nadu's Villupuram district as people suffered from excess heat ahead of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first political rally on Sunday.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Medical teams reach Vikravandi as people witness excess heat ahead of TVK's first rally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teams reached Vikravandi area in Tamil Nadu's Villupuram district as people suffered from excess heat ahead of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first political rally on Sunday.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Thalapathy TVK Rally LIVE: Medical teams reach Vikravandi as people witness excess heat ahead of TVK's first rally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teams reached Vikravandi area in Tamil Nadu's Villupuram district as people suffered from excess heat ahead of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first political rally on Sunday.</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60" style="position:absolute;z-index:251684864"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ACTORS &amp; ACTRESSES (89%); GOVERNMENT &amp; PUBLIC ADMINISTRATION (89%); POLITICAL &amp; SOCIAL IDEOLOGIES (89%); POLITICS (89%); CAMPAIGNS &amp; ELECTIONS (78%); FASCISM (78%); NATIONALISM (78%); POLITICAL ORGANIZATIONS (78%); POLITICAL PARTIES (78%); TYPES OF GOVERNMENT (78%); ELECTIONS (77%); NEGATIVE NEWS (74%); SOCIETY, SOCIAL ASSISTANCE &amp; LIFESTYLE (73%); CONFERENCES &amp; CONVENTIONS (72%); MINORITY GROUPS (72%); SOCIAL JUSTICE (62%)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(92%); INDIA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9"/>
      </w:pPr>
    </w:p>
    <w:p>
      <w:pPr>
        <w:pStyle w:val="Normal9"/>
        <w:ind w:left="200"/>
        <w:sectPr>
          <w:type w:val="continuous"/>
          <w:pgMar w:top="840" w:right="1000" w:bottom="840" w:left="1000" w:header="400" w:footer="400"/>
          <w:pgNumType w:fmt="decimal"/>
          <w:cols w:space="720"/>
        </w:sectPr>
      </w:pPr>
      <w:r>
        <w:br/>
      </w:r>
      <w:r>
        <w:pict>
          <v:line id="_x0000_s1061"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 xml:space="preserve">Tamil actor Vijay's </w:t>
        </w:r>
      </w:hyperlink>
      <w:hyperlink r:id="rId253" w:history="1">
        <w:r>
          <w:rPr>
            <w:rFonts w:ascii="arial" w:eastAsia="arial" w:hAnsi="arial" w:cs="arial"/>
            <w:b/>
            <w:i/>
            <w:strike w:val="0"/>
            <w:color w:val="0077CC"/>
            <w:sz w:val="28"/>
            <w:u w:val="single"/>
            <w:vertAlign w:val="baseline"/>
          </w:rPr>
          <w:t>Tamilaga</w:t>
        </w:r>
      </w:hyperlink>
      <w:hyperlink r:id="rId254" w:history="1">
        <w:r>
          <w:rPr>
            <w:rFonts w:ascii="arial" w:eastAsia="arial" w:hAnsi="arial" w:cs="arial"/>
            <w:b/>
            <w:i/>
            <w:strike w:val="0"/>
            <w:color w:val="0077CC"/>
            <w:sz w:val="28"/>
            <w:u w:val="single"/>
            <w:vertAlign w:val="baseline"/>
          </w:rPr>
          <w:t xml:space="preserve"> </w:t>
        </w:r>
      </w:hyperlink>
      <w:hyperlink r:id="rId255" w:history="1">
        <w:r>
          <w:rPr>
            <w:rFonts w:ascii="arial" w:eastAsia="arial" w:hAnsi="arial" w:cs="arial"/>
            <w:b/>
            <w:i/>
            <w:strike w:val="0"/>
            <w:color w:val="0077CC"/>
            <w:sz w:val="28"/>
            <w:u w:val="single"/>
            <w:vertAlign w:val="baseline"/>
          </w:rPr>
          <w:t>Vettri</w:t>
        </w:r>
      </w:hyperlink>
      <w:hyperlink r:id="rId256" w:history="1">
        <w:r>
          <w:rPr>
            <w:rFonts w:ascii="arial" w:eastAsia="arial" w:hAnsi="arial" w:cs="arial"/>
            <w:b/>
            <w:i/>
            <w:strike w:val="0"/>
            <w:color w:val="0077CC"/>
            <w:sz w:val="28"/>
            <w:u w:val="single"/>
            <w:vertAlign w:val="baseline"/>
          </w:rPr>
          <w:t xml:space="preserve"> </w:t>
        </w:r>
      </w:hyperlink>
      <w:hyperlink r:id="rId257" w:history="1">
        <w:r>
          <w:rPr>
            <w:rFonts w:ascii="arial" w:eastAsia="arial" w:hAnsi="arial" w:cs="arial"/>
            <w:b/>
            <w:i/>
            <w:strike w:val="0"/>
            <w:color w:val="0077CC"/>
            <w:sz w:val="28"/>
            <w:u w:val="single"/>
            <w:vertAlign w:val="baseline"/>
          </w:rPr>
          <w:t>Kazhagam</w:t>
        </w:r>
      </w:hyperlink>
      <w:hyperlink r:id="rId258" w:history="1">
        <w:r>
          <w:rPr>
            <w:rFonts w:ascii="arial" w:eastAsia="arial" w:hAnsi="arial" w:cs="arial"/>
            <w:b/>
            <w:i/>
            <w:strike w:val="0"/>
            <w:color w:val="0077CC"/>
            <w:sz w:val="28"/>
            <w:u w:val="single"/>
            <w:vertAlign w:val="baseline"/>
          </w:rPr>
          <w:t xml:space="preserve"> to skip Vikravandi bypoll</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2024 Tuesday 08:36 PM GMT</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0"/>
        <w:keepNext w:val="0"/>
        <w:spacing w:before="120" w:after="0" w:line="220" w:lineRule="atLeast"/>
        <w:ind w:left="0" w:right="0" w:firstLine="0"/>
        <w:jc w:val="left"/>
      </w:pPr>
      <w:r>
        <w:br/>
      </w:r>
      <w:r>
        <w:pict>
          <v:shape id="_x0000_i1062" type="#_x0000_t75" style="width:102.76pt;height:45.01pt">
            <v:imagedata r:id="rId22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8691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 Vijay's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will not contest the Vikravandi bye-election on July 10 but will focus on serving the people till the Tamil Nadu Assembly polls that are scheduled in 2026. In a statement, TVK said it would focus on strengthening its internal structural and public outreach across Tamil Nadu in preparation for the 2026 Assembly polls. "Thalapathy Vijay,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clearly outlined our party's political stance in his inaugural address on February 2. He has announced that the party's policies, principles, and programmes will be unveiled at the party's first state conference," TVK's General Secretary N Anand said in a press statement.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we officially state that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will not contest any elections, including local body elections, in the interim period. The party will not participate in the Vikravandi Assembly by-election and will not support any party," the statement added. Earlier, Tamil Nadu's principal opposition party, AIADMK, also announced that it would be boycotting the July 10 polls. The BJP has decided that its ally Pattali Makkal Katchi (PMK) to contest from Vikravandi as the NDA candidate. Vikravandi is part of the Villupuram Lok Sabha constituency and the by-poll was announced following the death of DMK MLA N Pugazhenthi in April this year. Also Read |</w:t>
      </w:r>
    </w:p>
    <w:p>
      <w:pPr>
        <w:pStyle w:val="Normal10"/>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Actor Vijay calls CAA 'unacceptable', asks Tamil Nadu not to implement it</w:t>
        </w:r>
      </w:hyperlink>
    </w:p>
    <w:p>
      <w:pPr>
        <w:pStyle w:val="Normal10"/>
        <w:keepNext w:val="0"/>
        <w:spacing w:before="240" w:after="0" w:line="260" w:lineRule="atLeast"/>
        <w:ind w:left="0" w:right="0" w:firstLine="0"/>
        <w:jc w:val="both"/>
      </w:pPr>
      <w:hyperlink r:id="rId260" w:history="1">
        <w:r>
          <w:rPr>
            <w:rFonts w:ascii="arial" w:eastAsia="arial" w:hAnsi="arial" w:cs="arial"/>
            <w:b w:val="0"/>
            <w:i/>
            <w:strike w:val="0"/>
            <w:color w:val="0077CC"/>
            <w:sz w:val="20"/>
            <w:u w:val="single"/>
            <w:vertAlign w:val="baseline"/>
          </w:rPr>
          <w:t>Link to Image</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4" style="position:absolute;z-index:25168793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to skip Vikravandi bypoll</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5" style="position:absolute;z-index:251688960"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BYELECTIONS (90%); ELECTIONS (90%); ELECTIONS &amp; POLITICS (90%); GOVERNMENT &amp; PUBLIC ADMINISTRATION (90%); CAMPAIGNS &amp; ELECTIONS (78%); POLITICS (78%); BOYCOTTS (73%); NEGATIVE NEWS (67%); NEGATIVE MISC NEWS (66%)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6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 xml:space="preserve">"False": TVK General Secretary on "rumours" of alliance between </w:t>
        </w:r>
      </w:hyperlink>
      <w:hyperlink r:id="rId268" w:history="1">
        <w:r>
          <w:rPr>
            <w:rFonts w:ascii="arial" w:eastAsia="arial" w:hAnsi="arial" w:cs="arial"/>
            <w:b/>
            <w:i/>
            <w:strike w:val="0"/>
            <w:color w:val="0077CC"/>
            <w:sz w:val="28"/>
            <w:u w:val="single"/>
            <w:vertAlign w:val="baseline"/>
          </w:rPr>
          <w:t>Tamilaga</w:t>
        </w:r>
      </w:hyperlink>
      <w:hyperlink r:id="rId269" w:history="1">
        <w:r>
          <w:rPr>
            <w:rFonts w:ascii="arial" w:eastAsia="arial" w:hAnsi="arial" w:cs="arial"/>
            <w:b/>
            <w:i/>
            <w:strike w:val="0"/>
            <w:color w:val="0077CC"/>
            <w:sz w:val="28"/>
            <w:u w:val="single"/>
            <w:vertAlign w:val="baseline"/>
          </w:rPr>
          <w:t xml:space="preserve"> </w:t>
        </w:r>
      </w:hyperlink>
      <w:hyperlink r:id="rId270" w:history="1">
        <w:r>
          <w:rPr>
            <w:rFonts w:ascii="arial" w:eastAsia="arial" w:hAnsi="arial" w:cs="arial"/>
            <w:b/>
            <w:i/>
            <w:strike w:val="0"/>
            <w:color w:val="0077CC"/>
            <w:sz w:val="28"/>
            <w:u w:val="single"/>
            <w:vertAlign w:val="baseline"/>
          </w:rPr>
          <w:t>Vettri</w:t>
        </w:r>
      </w:hyperlink>
      <w:hyperlink r:id="rId271" w:history="1">
        <w:r>
          <w:rPr>
            <w:rFonts w:ascii="arial" w:eastAsia="arial" w:hAnsi="arial" w:cs="arial"/>
            <w:b/>
            <w:i/>
            <w:strike w:val="0"/>
            <w:color w:val="0077CC"/>
            <w:sz w:val="28"/>
            <w:u w:val="single"/>
            <w:vertAlign w:val="baseline"/>
          </w:rPr>
          <w:t xml:space="preserve"> Kazhagamand, AIADMK</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1"/>
        <w:keepNext w:val="0"/>
        <w:spacing w:before="120" w:after="0" w:line="220" w:lineRule="atLeast"/>
        <w:ind w:left="0" w:right="0" w:firstLine="0"/>
        <w:jc w:val="left"/>
      </w:pPr>
      <w:r>
        <w:br/>
      </w:r>
      <w:r>
        <w:pict>
          <v:shape id="_x0000_i1067" type="#_x0000_t75" style="width:140.27pt;height:69.01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8" style="position:absolute;z-index:251691008"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272"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November 18 (ANI): Actor </w:t>
      </w:r>
      <w:hyperlink r:id="rId273"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party's General Secretary N Anand on Monday refuted all reports of an alliance between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hyperlink r:id="rId274"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and </w:t>
      </w:r>
      <w:hyperlink r:id="rId275" w:history="1">
        <w:r>
          <w:rPr>
            <w:rFonts w:ascii="arial" w:eastAsia="arial" w:hAnsi="arial" w:cs="arial"/>
            <w:b w:val="0"/>
            <w:i/>
            <w:strike w:val="0"/>
            <w:noProof w:val="0"/>
            <w:color w:val="0077CC"/>
            <w:position w:val="0"/>
            <w:sz w:val="20"/>
            <w:u w:val="single"/>
            <w:vertAlign w:val="baseline"/>
          </w:rPr>
          <w:t>AIADMK</w:t>
        </w:r>
      </w:hyperlink>
      <w:r>
        <w:rPr>
          <w:rFonts w:ascii="arial" w:eastAsia="arial" w:hAnsi="arial" w:cs="arial"/>
          <w:b w:val="0"/>
          <w:i w:val="0"/>
          <w:strike w:val="0"/>
          <w:noProof w:val="0"/>
          <w:color w:val="000000"/>
          <w:position w:val="0"/>
          <w:sz w:val="20"/>
          <w:u w:val="none"/>
          <w:vertAlign w:val="baseline"/>
        </w:rPr>
        <w:t>, called them false.</w: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w:t>
      </w:r>
      <w:hyperlink r:id="rId276"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is committed to the welfare of </w:t>
      </w:r>
      <w:hyperlink r:id="rId27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and aims to serve the people by achieving a majority in elections.</w: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reports of alliance between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Kazhagamand </w:t>
      </w:r>
      <w:hyperlink r:id="rId278" w:history="1">
        <w:r>
          <w:rPr>
            <w:rFonts w:ascii="arial" w:eastAsia="arial" w:hAnsi="arial" w:cs="arial"/>
            <w:b w:val="0"/>
            <w:i/>
            <w:strike w:val="0"/>
            <w:noProof w:val="0"/>
            <w:color w:val="0077CC"/>
            <w:position w:val="0"/>
            <w:sz w:val="20"/>
            <w:u w:val="single"/>
            <w:vertAlign w:val="baseline"/>
          </w:rPr>
          <w:t>AIADMK</w:t>
        </w:r>
      </w:hyperlink>
      <w:r>
        <w:rPr>
          <w:rFonts w:ascii="arial" w:eastAsia="arial" w:hAnsi="arial" w:cs="arial"/>
          <w:b w:val="0"/>
          <w:i w:val="0"/>
          <w:strike w:val="0"/>
          <w:noProof w:val="0"/>
          <w:color w:val="000000"/>
          <w:position w:val="0"/>
          <w:sz w:val="20"/>
          <w:u w:val="none"/>
          <w:vertAlign w:val="baseline"/>
        </w:rPr>
        <w:t xml:space="preserve">, this is false and rumour. There is no base and proof for this news. </w:t>
      </w:r>
      <w:hyperlink r:id="rId27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people will reject such fake news in the name of political analysts in social media. The path of </w:t>
      </w:r>
      <w:hyperlink r:id="rId280"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is for the welfare of </w:t>
      </w:r>
      <w:hyperlink r:id="rId281"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As per our leader's statement at the State conference, </w:t>
      </w:r>
      <w:hyperlink r:id="rId282"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's goal is to do service for the people by winning with the majority," he said.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Sunday, actor-politician </w:t>
      </w:r>
      <w:hyperlink r:id="rId283"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hyperlink r:id="rId284"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held its executive and district secretaries meeting and passed resolutions condemning BJP-led Union Government and the DMK-led State Government over various issues. 26 resolutions were passed in the meeting. They include those condemning the Centre's proposal for a 'One Nation One Election' and the DMK government's "poor" handling of law and order and state finances.</w: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27, actor-turned-politician </w:t>
      </w:r>
      <w:hyperlink r:id="rId285"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-led </w:t>
      </w:r>
      <w:hyperlink r:id="rId286" w:history="1">
        <w:r>
          <w:rPr>
            <w:rFonts w:ascii="arial" w:eastAsia="arial" w:hAnsi="arial" w:cs="arial"/>
            <w:b/>
            <w:i/>
            <w:strike w:val="0"/>
            <w:noProof w:val="0"/>
            <w:color w:val="0077CC"/>
            <w:position w:val="0"/>
            <w:sz w:val="20"/>
            <w:u w:val="single"/>
            <w:vertAlign w:val="baseline"/>
          </w:rPr>
          <w:t>Tamilaga</w:t>
        </w:r>
      </w:hyperlink>
      <w:hyperlink r:id="rId287" w:history="1">
        <w:r>
          <w:rPr>
            <w:rFonts w:ascii="arial" w:eastAsia="arial" w:hAnsi="arial" w:cs="arial"/>
            <w:b w:val="0"/>
            <w:i/>
            <w:strike w:val="0"/>
            <w:noProof w:val="0"/>
            <w:color w:val="0077CC"/>
            <w:position w:val="0"/>
            <w:sz w:val="20"/>
            <w:u w:val="single"/>
            <w:vertAlign w:val="baseline"/>
          </w:rPr>
          <w:t xml:space="preserve"> Vetri </w:t>
        </w:r>
      </w:hyperlink>
      <w:hyperlink r:id="rId288"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held its inaugural political rally in Villupuram district in </w:t>
      </w:r>
      <w:hyperlink r:id="rId28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8, The Election Commission of India officially registered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and granted permission to participate in electoral politics as a registered party.</w: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22, </w:t>
      </w:r>
      <w:hyperlink r:id="rId290"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unveiled the flag and symbol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hyperlink r:id="rId291"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and said that he will uphold the principle of equality for all living beings. </w:t>
      </w:r>
      <w:hyperlink r:id="rId292"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joined politics and announced his party in February this year in the run-up to the Assembly elections likely in 2026.</w: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elections are likely to be held in </w:t>
      </w:r>
      <w:hyperlink r:id="rId29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 2026 as the tenure of the current government will end the same year. (ANI)</w:t>
      </w:r>
    </w:p>
    <w:p>
      <w:pPr>
        <w:pStyle w:val="Normal11"/>
        <w:keepNext w:val="0"/>
        <w:spacing w:before="240" w:after="0" w:line="260" w:lineRule="atLeast"/>
        <w:ind w:left="0" w:right="0" w:firstLine="0"/>
        <w:jc w:val="both"/>
      </w:pPr>
      <w:hyperlink r:id="rId294" w:history="1">
        <w:r>
          <w:rPr>
            <w:rFonts w:ascii="arial" w:eastAsia="arial" w:hAnsi="arial" w:cs="arial"/>
            <w:b w:val="0"/>
            <w:i/>
            <w:strike w:val="0"/>
            <w:color w:val="0077CC"/>
            <w:sz w:val="20"/>
            <w:u w:val="single"/>
            <w:vertAlign w:val="baseline"/>
          </w:rPr>
          <w:t xml:space="preserve">Actor and </w:t>
        </w:r>
      </w:hyperlink>
      <w:hyperlink r:id="rId295" w:history="1">
        <w:r>
          <w:rPr>
            <w:rFonts w:ascii="arial" w:eastAsia="arial" w:hAnsi="arial" w:cs="arial"/>
            <w:b/>
            <w:i/>
            <w:strike w:val="0"/>
            <w:color w:val="0077CC"/>
            <w:sz w:val="20"/>
            <w:u w:val="single"/>
            <w:vertAlign w:val="baseline"/>
          </w:rPr>
          <w:t>Tamilaga</w:t>
        </w:r>
      </w:hyperlink>
      <w:hyperlink r:id="rId296" w:history="1">
        <w:r>
          <w:rPr>
            <w:rFonts w:ascii="arial" w:eastAsia="arial" w:hAnsi="arial" w:cs="arial"/>
            <w:b w:val="0"/>
            <w:i/>
            <w:strike w:val="0"/>
            <w:color w:val="0077CC"/>
            <w:sz w:val="20"/>
            <w:u w:val="single"/>
            <w:vertAlign w:val="baseline"/>
          </w:rPr>
          <w:t xml:space="preserve"> </w:t>
        </w:r>
      </w:hyperlink>
      <w:hyperlink r:id="rId297" w:history="1">
        <w:r>
          <w:rPr>
            <w:rFonts w:ascii="arial" w:eastAsia="arial" w:hAnsi="arial" w:cs="arial"/>
            <w:b/>
            <w:i/>
            <w:strike w:val="0"/>
            <w:color w:val="0077CC"/>
            <w:sz w:val="20"/>
            <w:u w:val="single"/>
            <w:vertAlign w:val="baseline"/>
          </w:rPr>
          <w:t>Vettri</w:t>
        </w:r>
      </w:hyperlink>
      <w:hyperlink r:id="rId298" w:history="1">
        <w:r>
          <w:rPr>
            <w:rFonts w:ascii="arial" w:eastAsia="arial" w:hAnsi="arial" w:cs="arial"/>
            <w:b w:val="0"/>
            <w:i/>
            <w:strike w:val="0"/>
            <w:color w:val="0077CC"/>
            <w:sz w:val="20"/>
            <w:u w:val="single"/>
            <w:vertAlign w:val="baseline"/>
          </w:rPr>
          <w:t xml:space="preserve"> </w:t>
        </w:r>
      </w:hyperlink>
      <w:hyperlink r:id="rId299" w:history="1">
        <w:r>
          <w:rPr>
            <w:rFonts w:ascii="arial" w:eastAsia="arial" w:hAnsi="arial" w:cs="arial"/>
            <w:b/>
            <w:i/>
            <w:strike w:val="0"/>
            <w:color w:val="0077CC"/>
            <w:sz w:val="20"/>
            <w:u w:val="single"/>
            <w:vertAlign w:val="baseline"/>
          </w:rPr>
          <w:t>Kazhagam</w:t>
        </w:r>
      </w:hyperlink>
      <w:hyperlink r:id="rId300" w:history="1">
        <w:r>
          <w:rPr>
            <w:rFonts w:ascii="arial" w:eastAsia="arial" w:hAnsi="arial" w:cs="arial"/>
            <w:b w:val="0"/>
            <w:i/>
            <w:strike w:val="0"/>
            <w:color w:val="0077CC"/>
            <w:sz w:val="20"/>
            <w:u w:val="single"/>
            <w:vertAlign w:val="baseline"/>
          </w:rPr>
          <w:t xml:space="preserve"> chief Vijay (File Photo/ X@actorvijay ) - Image</w:t>
        </w:r>
      </w:hyperlink>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9" style="position:absolute;z-index:251692032"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GOSSIP &amp; RUMORS (90%); CAMPAIGNS &amp; ELECTIONS (89%); ELECTIONS (89%); GOVERNMENT &amp; PUBLIC ADMINISTRATION (89%); POLITICS (89%); FAKE NEWS (78%); GOVERNMENT BODIES &amp; OFFICES (78%); FALSE RUMORS (77%); REGIONAL &amp; LOCAL GOVERNMENTS (74%); CONFERENCES &amp; CONVENTIONS (73%); ELECTION AUTHORITIES (71%); MUNICIPAL FINANCE (69%); LIFE FORMS (50%)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INDIA (96%)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70"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 xml:space="preserve">Actor Vijay’s </w:t>
        </w:r>
      </w:hyperlink>
      <w:hyperlink r:id="rId308" w:history="1">
        <w:r>
          <w:rPr>
            <w:rFonts w:ascii="arial" w:eastAsia="arial" w:hAnsi="arial" w:cs="arial"/>
            <w:b/>
            <w:i/>
            <w:strike w:val="0"/>
            <w:color w:val="0077CC"/>
            <w:sz w:val="28"/>
            <w:u w:val="single"/>
            <w:vertAlign w:val="baseline"/>
          </w:rPr>
          <w:t>Tamilaga</w:t>
        </w:r>
      </w:hyperlink>
      <w:hyperlink r:id="rId309" w:history="1">
        <w:r>
          <w:rPr>
            <w:rFonts w:ascii="arial" w:eastAsia="arial" w:hAnsi="arial" w:cs="arial"/>
            <w:b/>
            <w:i/>
            <w:strike w:val="0"/>
            <w:color w:val="0077CC"/>
            <w:sz w:val="28"/>
            <w:u w:val="single"/>
            <w:vertAlign w:val="baseline"/>
          </w:rPr>
          <w:t xml:space="preserve"> </w:t>
        </w:r>
      </w:hyperlink>
      <w:hyperlink r:id="rId310" w:history="1">
        <w:r>
          <w:rPr>
            <w:rFonts w:ascii="arial" w:eastAsia="arial" w:hAnsi="arial" w:cs="arial"/>
            <w:b/>
            <w:i/>
            <w:strike w:val="0"/>
            <w:color w:val="0077CC"/>
            <w:sz w:val="28"/>
            <w:u w:val="single"/>
            <w:vertAlign w:val="baseline"/>
          </w:rPr>
          <w:t>Vettri</w:t>
        </w:r>
      </w:hyperlink>
      <w:hyperlink r:id="rId311" w:history="1">
        <w:r>
          <w:rPr>
            <w:rFonts w:ascii="arial" w:eastAsia="arial" w:hAnsi="arial" w:cs="arial"/>
            <w:b/>
            <w:i/>
            <w:strike w:val="0"/>
            <w:color w:val="0077CC"/>
            <w:sz w:val="28"/>
            <w:u w:val="single"/>
            <w:vertAlign w:val="baseline"/>
          </w:rPr>
          <w:t xml:space="preserve"> </w:t>
        </w:r>
      </w:hyperlink>
      <w:hyperlink r:id="rId312" w:history="1">
        <w:r>
          <w:rPr>
            <w:rFonts w:ascii="arial" w:eastAsia="arial" w:hAnsi="arial" w:cs="arial"/>
            <w:b/>
            <w:i/>
            <w:strike w:val="0"/>
            <w:color w:val="0077CC"/>
            <w:sz w:val="28"/>
            <w:u w:val="single"/>
            <w:vertAlign w:val="baseline"/>
          </w:rPr>
          <w:t>Kazhagam</w:t>
        </w:r>
      </w:hyperlink>
      <w:hyperlink r:id="rId313" w:history="1">
        <w:r>
          <w:rPr>
            <w:rFonts w:ascii="arial" w:eastAsia="arial" w:hAnsi="arial" w:cs="arial"/>
            <w:b/>
            <w:i/>
            <w:strike w:val="0"/>
            <w:color w:val="0077CC"/>
            <w:sz w:val="28"/>
            <w:u w:val="single"/>
            <w:vertAlign w:val="baseline"/>
          </w:rPr>
          <w:t xml:space="preserve"> aims at enrolling two crore members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Bosco Dominique</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9408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 political party floated by actor Vijay, has directed its functionaries and cadre to strive hard in unison to ensure to reach the target of enrolling about two crore members for the party in the state.In a statement on Monday,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general secretary N Anand said the party would hold membership camps across the state, districts, and assembly constituencies to develop the party from the grassroots level."A consultation meeting regarding membership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expansion of internal party structure was held in Panaiyur, Chennai, today (Feb 19). As instructed by our party president (Vijay), the membership camps are to be conducted across the state, district-wise and assembly constituency-wise to strengthen the grassroots infrastructure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said Anand.He said the party president would soon announce an exclusive women-led membership wing to spearhead the membership drive. The party will make available a state-of-the-art mobile application to enable the district and assembly constituency in charge along with the membership wing of the party to undertake membership drives in districts, corporations, municipalities, blocks, town and village panchayats, and wards across the state."We must endeavour to ensure that the general public, including first-time and woman voters, become active members of the party," Anand said.Anand advised the district and assembly constituency in-charges of the party to acquaint themselves with the latest voters' list of their respective constituencies released by the Election Commission of India.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and assembly constituency in charge of our party are also advised to identify and segregate voters affiliated and unaffiliated to different parties," he said.Anand said the party president had underlined the goals and political stand of the party in detail through a statement on Feb 2. For Reprint Rights: timescontent.com</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2" style="position:absolute;z-index:251695104"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ELECTIONS &amp; POLITICS (89%); ELECTIONS (78%); VOTER REGISTRATION (77%); FUNDRAISING (73%); REGIONAL &amp; LOCAL GOVERNMENTS (72%); ELECTION AUTHORITIES (65%)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INDIA (93%)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73"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 xml:space="preserve">Vijay to unveil </w:t>
        </w:r>
      </w:hyperlink>
      <w:hyperlink r:id="rId321" w:history="1">
        <w:r>
          <w:rPr>
            <w:rFonts w:ascii="arial" w:eastAsia="arial" w:hAnsi="arial" w:cs="arial"/>
            <w:b/>
            <w:i/>
            <w:strike w:val="0"/>
            <w:color w:val="0077CC"/>
            <w:sz w:val="28"/>
            <w:u w:val="single"/>
            <w:vertAlign w:val="baseline"/>
          </w:rPr>
          <w:t>Tamilaga</w:t>
        </w:r>
      </w:hyperlink>
      <w:hyperlink r:id="rId322" w:history="1">
        <w:r>
          <w:rPr>
            <w:rFonts w:ascii="arial" w:eastAsia="arial" w:hAnsi="arial" w:cs="arial"/>
            <w:b/>
            <w:i/>
            <w:strike w:val="0"/>
            <w:color w:val="0077CC"/>
            <w:sz w:val="28"/>
            <w:u w:val="single"/>
            <w:vertAlign w:val="baseline"/>
          </w:rPr>
          <w:t xml:space="preserve"> </w:t>
        </w:r>
      </w:hyperlink>
      <w:hyperlink r:id="rId323" w:history="1">
        <w:r>
          <w:rPr>
            <w:rFonts w:ascii="arial" w:eastAsia="arial" w:hAnsi="arial" w:cs="arial"/>
            <w:b/>
            <w:i/>
            <w:strike w:val="0"/>
            <w:color w:val="0077CC"/>
            <w:sz w:val="28"/>
            <w:u w:val="single"/>
            <w:vertAlign w:val="baseline"/>
          </w:rPr>
          <w:t>Vettri</w:t>
        </w:r>
      </w:hyperlink>
      <w:hyperlink r:id="rId324" w:history="1">
        <w:r>
          <w:rPr>
            <w:rFonts w:ascii="arial" w:eastAsia="arial" w:hAnsi="arial" w:cs="arial"/>
            <w:b/>
            <w:i/>
            <w:strike w:val="0"/>
            <w:color w:val="0077CC"/>
            <w:sz w:val="28"/>
            <w:u w:val="single"/>
            <w:vertAlign w:val="baseline"/>
          </w:rPr>
          <w:t xml:space="preserve"> </w:t>
        </w:r>
      </w:hyperlink>
      <w:hyperlink r:id="rId325" w:history="1">
        <w:r>
          <w:rPr>
            <w:rFonts w:ascii="arial" w:eastAsia="arial" w:hAnsi="arial" w:cs="arial"/>
            <w:b/>
            <w:i/>
            <w:strike w:val="0"/>
            <w:color w:val="0077CC"/>
            <w:sz w:val="28"/>
            <w:u w:val="single"/>
            <w:vertAlign w:val="baseline"/>
          </w:rPr>
          <w:t>Kazhagam</w:t>
        </w:r>
      </w:hyperlink>
      <w:hyperlink r:id="rId326" w:history="1">
        <w:r>
          <w:rPr>
            <w:rFonts w:ascii="arial" w:eastAsia="arial" w:hAnsi="arial" w:cs="arial"/>
            <w:b/>
            <w:i/>
            <w:strike w:val="0"/>
            <w:color w:val="0077CC"/>
            <w:sz w:val="28"/>
            <w:u w:val="single"/>
            <w:vertAlign w:val="baseline"/>
          </w:rPr>
          <w:t xml:space="preserve"> symbol and flag tomorrow</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TAMIL MOVIE NEWS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4" style="position:absolute;z-index:25169715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known that actor Vijay, who is awaiting the release of his upcoming film 'The Greatest of All Time' (GOAT) directed by Venkat Prbahu has announced his political entry. With the star actor looking to contest in the State Elections in 2026, the latest is that he is all set to officially reveal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's (TVK) part flag and symbol. In a press statement in Tamil, the star actor said, "It is a great blessing if every day is a new direction and a new force in history.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22, 2024 is the day that God and nature have set for us as such a blessing. It is the day when the flag, the main symbol of our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will be introduced.""Working for the welfare of Tamil Nadu, we will introduce our heroic flag, the victory flag, which will become the symbol of our state, tomorrow at our headquarters secretariat and release the association flag song. I am pleased to announce that we are hoisting the club flag. Our flag will fly across the country from tomorrow," added Vijay. It is to be noted that Vijay while announcing his political party earlier in February said, "Politics is not just another career for me; It is a sacred people's work. To know not only the height of politics but also its length and width, I have been preparing myself for it for a long time by studying lessons from many of us. So politics is not a hobby for me; That is my deepest desire. I want to fully involve myself in it. On my behalf, I am going to complete another film related commitment that I have already agreed to, without interfering with party work, and fully engage in politics for the service of the people. I consider that as my debt of gratitude to the people of Tamil Nadu." For Reprint Rights: timescontent.com</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5" style="position:absolute;z-index:251698176"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FILM (78%); POLITICAL ORGANIZATIONS (77%); CAMPAIGNS &amp; ELECTIONS (72%); ELECTIONS (72%); GOVERNMENT &amp; PUBLIC ADMINISTRATION (72%)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(78%)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INDIA (94%)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 xml:space="preserve">Actor Vijay to unveil </w:t>
        </w:r>
      </w:hyperlink>
      <w:hyperlink r:id="rId334" w:history="1">
        <w:r>
          <w:rPr>
            <w:rFonts w:ascii="arial" w:eastAsia="arial" w:hAnsi="arial" w:cs="arial"/>
            <w:b/>
            <w:i/>
            <w:strike w:val="0"/>
            <w:color w:val="0077CC"/>
            <w:sz w:val="28"/>
            <w:u w:val="single"/>
            <w:vertAlign w:val="baseline"/>
          </w:rPr>
          <w:t>Tamilaga</w:t>
        </w:r>
      </w:hyperlink>
      <w:hyperlink r:id="rId335" w:history="1">
        <w:r>
          <w:rPr>
            <w:rFonts w:ascii="arial" w:eastAsia="arial" w:hAnsi="arial" w:cs="arial"/>
            <w:b/>
            <w:i/>
            <w:strike w:val="0"/>
            <w:color w:val="0077CC"/>
            <w:sz w:val="28"/>
            <w:u w:val="single"/>
            <w:vertAlign w:val="baseline"/>
          </w:rPr>
          <w:t xml:space="preserve"> </w:t>
        </w:r>
      </w:hyperlink>
      <w:hyperlink r:id="rId336" w:history="1">
        <w:r>
          <w:rPr>
            <w:rFonts w:ascii="arial" w:eastAsia="arial" w:hAnsi="arial" w:cs="arial"/>
            <w:b/>
            <w:i/>
            <w:strike w:val="0"/>
            <w:color w:val="0077CC"/>
            <w:sz w:val="28"/>
            <w:u w:val="single"/>
            <w:vertAlign w:val="baseline"/>
          </w:rPr>
          <w:t>Vettri</w:t>
        </w:r>
      </w:hyperlink>
      <w:hyperlink r:id="rId337" w:history="1">
        <w:r>
          <w:rPr>
            <w:rFonts w:ascii="arial" w:eastAsia="arial" w:hAnsi="arial" w:cs="arial"/>
            <w:b/>
            <w:i/>
            <w:strike w:val="0"/>
            <w:color w:val="0077CC"/>
            <w:sz w:val="28"/>
            <w:u w:val="single"/>
            <w:vertAlign w:val="baseline"/>
          </w:rPr>
          <w:t xml:space="preserve"> </w:t>
        </w:r>
      </w:hyperlink>
      <w:hyperlink r:id="rId338" w:history="1">
        <w:r>
          <w:rPr>
            <w:rFonts w:ascii="arial" w:eastAsia="arial" w:hAnsi="arial" w:cs="arial"/>
            <w:b/>
            <w:i/>
            <w:strike w:val="0"/>
            <w:color w:val="0077CC"/>
            <w:sz w:val="28"/>
            <w:u w:val="single"/>
            <w:vertAlign w:val="baseline"/>
          </w:rPr>
          <w:t>Kazhagam</w:t>
        </w:r>
      </w:hyperlink>
      <w:hyperlink r:id="rId339" w:history="1">
        <w:r>
          <w:rPr>
            <w:rFonts w:ascii="arial" w:eastAsia="arial" w:hAnsi="arial" w:cs="arial"/>
            <w:b/>
            <w:i/>
            <w:strike w:val="0"/>
            <w:color w:val="0077CC"/>
            <w:sz w:val="28"/>
            <w:u w:val="single"/>
            <w:vertAlign w:val="baseline"/>
          </w:rPr>
          <w:t xml:space="preserve"> flag, symbol today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4"/>
        <w:keepNext w:val="0"/>
        <w:spacing w:before="120" w:after="0" w:line="220" w:lineRule="atLeast"/>
        <w:ind w:left="0" w:right="0" w:firstLine="0"/>
        <w:jc w:val="left"/>
      </w:pPr>
      <w:r>
        <w:br/>
      </w:r>
      <w:r>
        <w:pict>
          <v:shape id="_x0000_i1077" type="#_x0000_t75" style="width:140.27pt;height:69.01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8" style="position:absolute;z-index:251700224" from="0,2pt" to="512pt,2pt" strokecolor="#009ddb" strokeweight="2pt">
            <v:stroke linestyle="single"/>
            <w10:wrap type="topAndBottom"/>
          </v:line>
        </w:pic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August 22 (ANI): Actor-turned-politician Vijay will officially reveal the </w:t>
      </w:r>
      <w:hyperlink r:id="rId340"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and </w:t>
      </w:r>
      <w:hyperlink r:id="rId341"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his party </w:t>
      </w:r>
      <w:hyperlink r:id="rId342" w:history="1">
        <w:r>
          <w:rPr>
            <w:rFonts w:ascii="arial" w:eastAsia="arial" w:hAnsi="arial" w:cs="arial"/>
            <w:b/>
            <w:i/>
            <w:strike w:val="0"/>
            <w:noProof w:val="0"/>
            <w:color w:val="0077CC"/>
            <w:position w:val="0"/>
            <w:sz w:val="20"/>
            <w:u w:val="single"/>
            <w:vertAlign w:val="baseline"/>
          </w:rPr>
          <w:t>Tamilaga</w:t>
        </w:r>
      </w:hyperlink>
      <w:hyperlink r:id="rId343" w:history="1">
        <w:r>
          <w:rPr>
            <w:rFonts w:ascii="arial" w:eastAsia="arial" w:hAnsi="arial" w:cs="arial"/>
            <w:b w:val="0"/>
            <w:i/>
            <w:strike w:val="0"/>
            <w:noProof w:val="0"/>
            <w:color w:val="0077CC"/>
            <w:position w:val="0"/>
            <w:sz w:val="20"/>
            <w:u w:val="single"/>
            <w:vertAlign w:val="baseline"/>
          </w:rPr>
          <w:t xml:space="preserve"> </w:t>
        </w:r>
      </w:hyperlink>
      <w:hyperlink r:id="rId344" w:history="1">
        <w:r>
          <w:rPr>
            <w:rFonts w:ascii="arial" w:eastAsia="arial" w:hAnsi="arial" w:cs="arial"/>
            <w:b/>
            <w:i/>
            <w:strike w:val="0"/>
            <w:noProof w:val="0"/>
            <w:color w:val="0077CC"/>
            <w:position w:val="0"/>
            <w:sz w:val="20"/>
            <w:u w:val="single"/>
            <w:vertAlign w:val="baseline"/>
          </w:rPr>
          <w:t>Vettri</w:t>
        </w:r>
      </w:hyperlink>
      <w:hyperlink r:id="rId345" w:history="1">
        <w:r>
          <w:rPr>
            <w:rFonts w:ascii="arial" w:eastAsia="arial" w:hAnsi="arial" w:cs="arial"/>
            <w:b w:val="0"/>
            <w:i/>
            <w:strike w:val="0"/>
            <w:noProof w:val="0"/>
            <w:color w:val="0077CC"/>
            <w:position w:val="0"/>
            <w:sz w:val="20"/>
            <w:u w:val="single"/>
            <w:vertAlign w:val="baseline"/>
          </w:rPr>
          <w:t xml:space="preserve"> </w:t>
        </w:r>
      </w:hyperlink>
      <w:hyperlink r:id="rId346"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w:t>
      </w:r>
      <w:hyperlink r:id="rId347"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on Thursday in Chennai as the star actor is looking to contest in the state elections scheduled in 2026.</w: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Preparations are underway at the headquarters secretariat in Chennai for the launch of the </w:t>
      </w:r>
      <w:hyperlink r:id="rId348"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w:t>
      </w:r>
      <w:hyperlink r:id="rId349"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and </w:t>
      </w:r>
      <w:hyperlink r:id="rId350"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w: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statement released on Wednesday in Tamil, the actor said, "It is a great blessing if every day is a new direction and a new force in history. 22nd August 2024 is the day that God and nature have given us as such a blessing. It is the day when the </w:t>
      </w:r>
      <w:hyperlink r:id="rId351"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the main </w:t>
      </w:r>
      <w:hyperlink r:id="rId352"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our Tamil Nadu Victory Club, will be introduced."</w: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for the welfare of Tamil Nadu, we will introduce our heroic </w:t>
      </w:r>
      <w:hyperlink r:id="rId353"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the victory </w:t>
      </w:r>
      <w:hyperlink r:id="rId354"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which will become the </w:t>
      </w:r>
      <w:hyperlink r:id="rId355"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our state, tomorrow at our headquarters secretariat and release the association </w:t>
      </w:r>
      <w:hyperlink r:id="rId356"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song. I am pleased to announce that we are hoisting the club </w:t>
      </w:r>
      <w:hyperlink r:id="rId357"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w: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hyperlink r:id="rId358"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will fly across the country from tomorrow. Tamil Nadu will be better from now on.</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is sure," the release added.</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entered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of this year. (ANI)</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9" style="position:absolute;z-index:251701248"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ELECTIONS (73%); CAMPAIGNS &amp; ELECTIONS (72%)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(91%); TAMIL NADU, INDIA (90%); INDIA (95%)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 xml:space="preserve">Actor Vijay unveils </w:t>
        </w:r>
      </w:hyperlink>
      <w:hyperlink r:id="rId366" w:history="1">
        <w:r>
          <w:rPr>
            <w:rFonts w:ascii="arial" w:eastAsia="arial" w:hAnsi="arial" w:cs="arial"/>
            <w:b/>
            <w:i/>
            <w:strike w:val="0"/>
            <w:color w:val="0077CC"/>
            <w:sz w:val="28"/>
            <w:u w:val="single"/>
            <w:vertAlign w:val="baseline"/>
          </w:rPr>
          <w:t>Tamilaga</w:t>
        </w:r>
      </w:hyperlink>
      <w:hyperlink r:id="rId367" w:history="1">
        <w:r>
          <w:rPr>
            <w:rFonts w:ascii="arial" w:eastAsia="arial" w:hAnsi="arial" w:cs="arial"/>
            <w:b/>
            <w:i/>
            <w:strike w:val="0"/>
            <w:color w:val="0077CC"/>
            <w:sz w:val="28"/>
            <w:u w:val="single"/>
            <w:vertAlign w:val="baseline"/>
          </w:rPr>
          <w:t xml:space="preserve"> </w:t>
        </w:r>
      </w:hyperlink>
      <w:hyperlink r:id="rId368" w:history="1">
        <w:r>
          <w:rPr>
            <w:rFonts w:ascii="arial" w:eastAsia="arial" w:hAnsi="arial" w:cs="arial"/>
            <w:b/>
            <w:i/>
            <w:strike w:val="0"/>
            <w:color w:val="0077CC"/>
            <w:sz w:val="28"/>
            <w:u w:val="single"/>
            <w:vertAlign w:val="baseline"/>
          </w:rPr>
          <w:t>Vettri</w:t>
        </w:r>
      </w:hyperlink>
      <w:hyperlink r:id="rId369" w:history="1">
        <w:r>
          <w:rPr>
            <w:rFonts w:ascii="arial" w:eastAsia="arial" w:hAnsi="arial" w:cs="arial"/>
            <w:b/>
            <w:i/>
            <w:strike w:val="0"/>
            <w:color w:val="0077CC"/>
            <w:sz w:val="28"/>
            <w:u w:val="single"/>
            <w:vertAlign w:val="baseline"/>
          </w:rPr>
          <w:t xml:space="preserve"> </w:t>
        </w:r>
      </w:hyperlink>
      <w:hyperlink r:id="rId370" w:history="1">
        <w:r>
          <w:rPr>
            <w:rFonts w:ascii="arial" w:eastAsia="arial" w:hAnsi="arial" w:cs="arial"/>
            <w:b/>
            <w:i/>
            <w:strike w:val="0"/>
            <w:color w:val="0077CC"/>
            <w:sz w:val="28"/>
            <w:u w:val="single"/>
            <w:vertAlign w:val="baseline"/>
          </w:rPr>
          <w:t>Kazhagam</w:t>
        </w:r>
      </w:hyperlink>
      <w:hyperlink r:id="rId371" w:history="1">
        <w:r>
          <w:rPr>
            <w:rFonts w:ascii="arial" w:eastAsia="arial" w:hAnsi="arial" w:cs="arial"/>
            <w:b/>
            <w:i/>
            <w:strike w:val="0"/>
            <w:color w:val="0077CC"/>
            <w:sz w:val="28"/>
            <w:u w:val="single"/>
            <w:vertAlign w:val="baseline"/>
          </w:rPr>
          <w:t xml:space="preserve"> flag, symbol</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5"/>
        <w:keepNext w:val="0"/>
        <w:spacing w:before="120" w:after="0" w:line="220" w:lineRule="atLeast"/>
        <w:ind w:left="0" w:right="0" w:firstLine="0"/>
        <w:jc w:val="left"/>
      </w:pPr>
      <w:r>
        <w:br/>
      </w:r>
      <w:r>
        <w:pict>
          <v:shape id="_x0000_i1081" type="#_x0000_t75" style="width:140.27pt;height:69.01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2" style="position:absolute;z-index:251703296"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August 22 (ANI): Actor-turned-politician </w:t>
      </w:r>
      <w:hyperlink r:id="rId372"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unveiled the </w:t>
      </w:r>
      <w:hyperlink r:id="rId373"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and </w:t>
      </w:r>
      <w:hyperlink r:id="rId374"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his party, </w:t>
      </w:r>
      <w:hyperlink r:id="rId375" w:history="1">
        <w:r>
          <w:rPr>
            <w:rFonts w:ascii="arial" w:eastAsia="arial" w:hAnsi="arial" w:cs="arial"/>
            <w:b/>
            <w:i/>
            <w:strike w:val="0"/>
            <w:noProof w:val="0"/>
            <w:color w:val="0077CC"/>
            <w:position w:val="0"/>
            <w:sz w:val="20"/>
            <w:u w:val="single"/>
            <w:vertAlign w:val="baseline"/>
          </w:rPr>
          <w:t>Tamilaga</w:t>
        </w:r>
      </w:hyperlink>
      <w:hyperlink r:id="rId376" w:history="1">
        <w:r>
          <w:rPr>
            <w:rFonts w:ascii="arial" w:eastAsia="arial" w:hAnsi="arial" w:cs="arial"/>
            <w:b w:val="0"/>
            <w:i/>
            <w:strike w:val="0"/>
            <w:noProof w:val="0"/>
            <w:color w:val="0077CC"/>
            <w:position w:val="0"/>
            <w:sz w:val="20"/>
            <w:u w:val="single"/>
            <w:vertAlign w:val="baseline"/>
          </w:rPr>
          <w:t xml:space="preserve"> </w:t>
        </w:r>
      </w:hyperlink>
      <w:hyperlink r:id="rId377" w:history="1">
        <w:r>
          <w:rPr>
            <w:rFonts w:ascii="arial" w:eastAsia="arial" w:hAnsi="arial" w:cs="arial"/>
            <w:b/>
            <w:i/>
            <w:strike w:val="0"/>
            <w:noProof w:val="0"/>
            <w:color w:val="0077CC"/>
            <w:position w:val="0"/>
            <w:sz w:val="20"/>
            <w:u w:val="single"/>
            <w:vertAlign w:val="baseline"/>
          </w:rPr>
          <w:t>Vettri</w:t>
        </w:r>
      </w:hyperlink>
      <w:hyperlink r:id="rId378" w:history="1">
        <w:r>
          <w:rPr>
            <w:rFonts w:ascii="arial" w:eastAsia="arial" w:hAnsi="arial" w:cs="arial"/>
            <w:b w:val="0"/>
            <w:i/>
            <w:strike w:val="0"/>
            <w:noProof w:val="0"/>
            <w:color w:val="0077CC"/>
            <w:position w:val="0"/>
            <w:sz w:val="20"/>
            <w:u w:val="single"/>
            <w:vertAlign w:val="baseline"/>
          </w:rPr>
          <w:t xml:space="preserve"> </w:t>
        </w:r>
      </w:hyperlink>
      <w:hyperlink r:id="rId379"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at the party office in Chennai on Thursday.</w:t>
      </w:r>
    </w:p>
    <w:p>
      <w:pPr>
        <w:pStyle w:val="Normal15"/>
      </w:pPr>
    </w:p>
    <w:p>
      <w:pPr>
        <w:pStyle w:val="Normal15"/>
        <w:keepNext w:val="0"/>
        <w:spacing w:before="240" w:after="0" w:line="260" w:lineRule="atLeast"/>
        <w:ind w:left="0" w:right="0" w:firstLine="0"/>
        <w:jc w:val="both"/>
      </w:pPr>
      <w:hyperlink r:id="rId380" w:history="1">
        <w:r>
          <w:rPr>
            <w:rFonts w:ascii="arial" w:eastAsia="arial" w:hAnsi="arial" w:cs="arial"/>
            <w:b w:val="0"/>
            <w:i/>
            <w:strike w:val="0"/>
            <w:color w:val="0077CC"/>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's father and mother were also present at the party office during the unveiling of TVK's </w:t>
      </w:r>
      <w:hyperlink r:id="rId381"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and </w:t>
      </w:r>
      <w:hyperlink r:id="rId382"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w: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unveiling the </w:t>
      </w:r>
      <w:hyperlink r:id="rId383"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of the party, the actor turned politician read a pledge and said that he will uphold the principle of equality for all living beings.</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appreciate the fighters who fought and sacrificed their life for the liberation of our country and countless soldiers who fought tirelessly for the rights of our people from Tamil soil...I will remove the differences in the name of caste, religion, gender, place of birth, create awareness among the people and strive for equal opportunities and equal rights for all. I solemnly affirm that I will uphold the principle of equality for all living beings," reads the pledge.</w: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a press statement released on Wednesday in Tamil, the star actor said, "It is a great blessing if every day is a new direction and a new force in history. 22nd August 2024 is the day that God and nature have given us as such a blessing. It is the day when the </w:t>
      </w:r>
      <w:hyperlink r:id="rId384"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the main </w:t>
      </w:r>
      <w:hyperlink r:id="rId385"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our Tamil Nadu Victory Club, will be introduced."</w: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for the welfare of Tamil Nadu, we will introduce our heroic </w:t>
      </w:r>
      <w:hyperlink r:id="rId386"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the victory </w:t>
      </w:r>
      <w:hyperlink r:id="rId387"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which will become the </w:t>
      </w:r>
      <w:hyperlink r:id="rId388"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our state, tomorrow at our headquarters secretariat and release the association </w:t>
      </w:r>
      <w:hyperlink r:id="rId389"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song. I am pleased to announce that we are hoisting the club </w:t>
      </w:r>
      <w:hyperlink r:id="rId390"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the release added.</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w:t>
      </w:r>
      <w:hyperlink r:id="rId391"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entered into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this year. (ANI)</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3" style="position:absolute;z-index:251704320"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LIFE FORMS (75%); RELIGION (73%)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(90%); INDIA (94%)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392"/>
          <w:headerReference w:type="default" r:id="rId393"/>
          <w:footerReference w:type="even" r:id="rId394"/>
          <w:footerReference w:type="default" r:id="rId395"/>
          <w:headerReference w:type="first" r:id="rId396"/>
          <w:footerReference w:type="first" r:id="rId397"/>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398" w:history="1">
        <w:r>
          <w:rPr>
            <w:rFonts w:ascii="arial" w:eastAsia="arial" w:hAnsi="arial" w:cs="arial"/>
            <w:b/>
            <w:i/>
            <w:strike w:val="0"/>
            <w:color w:val="0077CC"/>
            <w:sz w:val="28"/>
            <w:u w:val="single"/>
            <w:vertAlign w:val="baseline"/>
          </w:rPr>
          <w:t xml:space="preserve">Actor Vijay's </w:t>
        </w:r>
      </w:hyperlink>
      <w:hyperlink r:id="rId399" w:history="1">
        <w:r>
          <w:rPr>
            <w:rFonts w:ascii="arial" w:eastAsia="arial" w:hAnsi="arial" w:cs="arial"/>
            <w:b/>
            <w:i/>
            <w:strike w:val="0"/>
            <w:color w:val="0077CC"/>
            <w:sz w:val="28"/>
            <w:u w:val="single"/>
            <w:vertAlign w:val="baseline"/>
          </w:rPr>
          <w:t>Tamilaga</w:t>
        </w:r>
      </w:hyperlink>
      <w:hyperlink r:id="rId400" w:history="1">
        <w:r>
          <w:rPr>
            <w:rFonts w:ascii="arial" w:eastAsia="arial" w:hAnsi="arial" w:cs="arial"/>
            <w:b/>
            <w:i/>
            <w:strike w:val="0"/>
            <w:color w:val="0077CC"/>
            <w:sz w:val="28"/>
            <w:u w:val="single"/>
            <w:vertAlign w:val="baseline"/>
          </w:rPr>
          <w:t xml:space="preserve"> </w:t>
        </w:r>
      </w:hyperlink>
      <w:hyperlink r:id="rId401" w:history="1">
        <w:r>
          <w:rPr>
            <w:rFonts w:ascii="arial" w:eastAsia="arial" w:hAnsi="arial" w:cs="arial"/>
            <w:b/>
            <w:i/>
            <w:strike w:val="0"/>
            <w:color w:val="0077CC"/>
            <w:sz w:val="28"/>
            <w:u w:val="single"/>
            <w:vertAlign w:val="baseline"/>
          </w:rPr>
          <w:t>Vettri</w:t>
        </w:r>
      </w:hyperlink>
      <w:hyperlink r:id="rId402" w:history="1">
        <w:r>
          <w:rPr>
            <w:rFonts w:ascii="arial" w:eastAsia="arial" w:hAnsi="arial" w:cs="arial"/>
            <w:b/>
            <w:i/>
            <w:strike w:val="0"/>
            <w:color w:val="0077CC"/>
            <w:sz w:val="28"/>
            <w:u w:val="single"/>
            <w:vertAlign w:val="baseline"/>
          </w:rPr>
          <w:t xml:space="preserve"> </w:t>
        </w:r>
      </w:hyperlink>
      <w:hyperlink r:id="rId403" w:history="1">
        <w:r>
          <w:rPr>
            <w:rFonts w:ascii="arial" w:eastAsia="arial" w:hAnsi="arial" w:cs="arial"/>
            <w:b/>
            <w:i/>
            <w:strike w:val="0"/>
            <w:color w:val="0077CC"/>
            <w:sz w:val="28"/>
            <w:u w:val="single"/>
            <w:vertAlign w:val="baseline"/>
          </w:rPr>
          <w:t>Kazhagam</w:t>
        </w:r>
      </w:hyperlink>
      <w:hyperlink r:id="rId404" w:history="1">
        <w:r>
          <w:rPr>
            <w:rFonts w:ascii="arial" w:eastAsia="arial" w:hAnsi="arial" w:cs="arial"/>
            <w:b/>
            <w:i/>
            <w:strike w:val="0"/>
            <w:color w:val="0077CC"/>
            <w:sz w:val="28"/>
            <w:u w:val="single"/>
            <w:vertAlign w:val="baseline"/>
          </w:rPr>
          <w:t xml:space="preserve"> is BJP's C team: DMK minister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5" style="position:absolute;z-index:25170636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law minister S. Regupathy on Monday criticised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founded by actor Vijay, calling it the 'C' team of the BJP.Speaking to reporters, Regupathy said, "Vijay said that he was not the A team or B team or any other party, but he is the C team of the BJP."Calling TVK's 'action plans' a copycat of the DMK, Regupathy said that Vijay proved that one cannot keep the Dravidian model of govt out of Tamil Nadu by releasing a photocopy of the DMK's policies.In response to a question on why Vijay did not criticise the AIADMK, Regupathy said that Vijay's speech was aimed at bringing the AIADMK cadres into his party, and so he did not criticise the party.In the first conference of TVK held in Vikravandi on Sunday, the party released its action plans and ideologies. There were criticisms that many of the policies, such as the two-language policy, opposition to the governor, 'ondre kulam, oruvane thevan', and so on, resembled those of the DMK.Vijay attacks DMK in TVK's first conferenceLaying down a clear political agenda for his newly launched party and identifying his main rivals,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and actor Vijay indicated that DMK was TVK’s political enemy and BJP his ideological enemy.In a 50-minute speech at TVK’s maiden political conference at Vikravandi in Villupuram district on Sunday, Vijay said he was open to forming alliances for the 2026 assembly election and that he would share power with his allies.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we are confident of majority on our own, we will share power with our allies,” he said. Vijay made a grand entry on Sunday evening, earlier than scheduled, as thousands of TVK cadres and fans, who poured into the massive ground cheered. He walked a long ramp built right in the centre of the ground as hysterical fans and cadres threw party shawls at him. He picked up afew and draped them around his neck. Huge cutouts of Periyar E V Ramasamy, K Kamaraj, B R Ambedkar, queen Velu Nachiyar and freedom fighter Anjalai Ammal, lined either side of the stage.Vijay, in his mostly extem pore speech, said “corrupt forces are ruling TN at present”. He said TVK’s ideological enemy was the party that drives a divisive agenda and the political enemy was the party that speaks of ‘Dravidian model govt’, but practices corruption. “We can identify divisive politics as it will expose itself. But we won’t be able to spot corruption and what form it is. It will come with an ideological mask. These corrupt forces are ruling us now,’’ he said. For Reprint Rights: timescontent.com</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6" style="position:absolute;z-index:251707392"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POLITICS (89%); GOVERNMENT BODIES &amp; OFFICES (78%); PLATFORMS &amp; ISSUES (77%); CAMPAIGNS &amp; ELECTIONS (72%); NEGATIVE NEWS (72%); LANGUAGE &amp; LANGUAGES (69%); ELECTIONS (67%); CORRUPTION (62%)</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(90%); INDIA (94%)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87"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Tamilaga</w:t>
        </w:r>
      </w:hyperlink>
      <w:hyperlink r:id="rId412" w:history="1">
        <w:r>
          <w:rPr>
            <w:rFonts w:ascii="arial" w:eastAsia="arial" w:hAnsi="arial" w:cs="arial"/>
            <w:b/>
            <w:i/>
            <w:strike w:val="0"/>
            <w:color w:val="0077CC"/>
            <w:sz w:val="28"/>
            <w:u w:val="single"/>
            <w:vertAlign w:val="baseline"/>
          </w:rPr>
          <w:t xml:space="preserve"> </w:t>
        </w:r>
      </w:hyperlink>
      <w:hyperlink r:id="rId413" w:history="1">
        <w:r>
          <w:rPr>
            <w:rFonts w:ascii="arial" w:eastAsia="arial" w:hAnsi="arial" w:cs="arial"/>
            <w:b/>
            <w:i/>
            <w:strike w:val="0"/>
            <w:color w:val="0077CC"/>
            <w:sz w:val="28"/>
            <w:u w:val="single"/>
            <w:vertAlign w:val="baseline"/>
          </w:rPr>
          <w:t>Vettri</w:t>
        </w:r>
      </w:hyperlink>
      <w:hyperlink r:id="rId414" w:history="1">
        <w:r>
          <w:rPr>
            <w:rFonts w:ascii="arial" w:eastAsia="arial" w:hAnsi="arial" w:cs="arial"/>
            <w:b/>
            <w:i/>
            <w:strike w:val="0"/>
            <w:color w:val="0077CC"/>
            <w:sz w:val="28"/>
            <w:u w:val="single"/>
            <w:vertAlign w:val="baseline"/>
          </w:rPr>
          <w:t xml:space="preserve"> </w:t>
        </w:r>
      </w:hyperlink>
      <w:hyperlink r:id="rId415" w:history="1">
        <w:r>
          <w:rPr>
            <w:rFonts w:ascii="arial" w:eastAsia="arial" w:hAnsi="arial" w:cs="arial"/>
            <w:b/>
            <w:i/>
            <w:strike w:val="0"/>
            <w:color w:val="0077CC"/>
            <w:sz w:val="28"/>
            <w:u w:val="single"/>
            <w:vertAlign w:val="baseline"/>
          </w:rPr>
          <w:t>Kazhagam</w:t>
        </w:r>
      </w:hyperlink>
      <w:hyperlink r:id="rId416" w:history="1">
        <w:r>
          <w:rPr>
            <w:rFonts w:ascii="arial" w:eastAsia="arial" w:hAnsi="arial" w:cs="arial"/>
            <w:b/>
            <w:i/>
            <w:strike w:val="0"/>
            <w:color w:val="0077CC"/>
            <w:sz w:val="28"/>
            <w:u w:val="single"/>
            <w:vertAlign w:val="baseline"/>
          </w:rPr>
          <w:t xml:space="preserve"> chief Vijay challenges Waqf law validity in SC</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17"/>
        <w:keepNext w:val="0"/>
        <w:spacing w:before="120" w:after="0" w:line="220" w:lineRule="atLeast"/>
        <w:ind w:left="0" w:right="0" w:firstLine="0"/>
        <w:jc w:val="left"/>
      </w:pPr>
      <w:r>
        <w:br/>
      </w:r>
      <w:r>
        <w:pict>
          <v:shape id="_x0000_i1088" type="#_x0000_t75" style="width:359.96pt;height:74.24pt">
            <v:imagedata r:id="rId41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9" style="position:absolute;z-index:25170944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15 --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has challenged in the Supreme Court the constitutional validity of the Waqf legislation.</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bench headed by Chief Justice of India (CJI) Sanjiv Khanna will hear on April 16 more than a dozen petitions, including one filed by All India Majlis-e-Ittehadul Muslimeen (AIMIM) leader Asaduddin Owaisi, challenging the constitutional validity of the Waqf (Amendment) Act, 2025.</w:t>
      </w:r>
    </w:p>
    <w:p>
      <w:pPr>
        <w:pStyle w:val="Normal17"/>
      </w:pP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CJI, Justice Sanjay Kumar and Justice KV Viswanathan are part of the three-judge bench for hearing the petitions, according to the apex court website.</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Owaisi’s plea, the top court has listed for hearing petitions filed by AAP MLA Amanatullah Khan, Association for the Protection of Civil Rights, Arshad Madani, Samastha Kerala Jamiathul Ulema, Anjum Kadari, Taiyyab Khan Salmani, Mohd Shafi, Mohd Fazlurrahim and RJD leader Manoj Jha.</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other petitions are yet to be listed before the bench by the apex court registry.</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8, the Centre filed a caveat in the apex court and sought a hearing before any order was passed in the matter.</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caveat is filed by a party in high courts and the apex court to ensure that no orders are passed without hearing it.</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government on April 8 notified the Waqf (Amendment) Act, which received President Droupadi Murmu’s assent on April 5 after its passage in Parliament following heated debates in both Houses.</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was passed in the Rajya Sabha with 128 members voting in favour and 95 opposing it. It was cleared by the Lok Sabha with 288 members supporting it and 232 against it.</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India Muslim Personal Law Board (AIMPLB), Jamiat Ulama-i-Hind, DMK, Congress MPs Imran Pratapgarhi and Mohd Jawed, and the CPI through its leader D Raja are other key petitioners.</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Nadu’s ruling DMK has moved the top court through its deputy general secretary A Raja and said in a release, “Despite widespread opposition, the Waqf Amendment Bill was passed by the Union government without proper consideration of the objections raised by the members of the JPC (joint parliamentary committee) and the other stakeholders.” The party has said the immediate implementation of the Act infringed upon and prejudiced the rights of about 50 lakh Muslims in Tamil Nadu and 20 crore Muslims in other parts of the country.</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political parties, Muslim bodies such as the AIMPLB, Jamiat Ulama-i-Hind and the Samastha Kerala Jamiathul Ulema — a religious organisation of Sunni Muslim scholars and clerics in Kerala — have also filed separate pleas in the top court.</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statement, AIMPLB spokesperson SQR Ilyas has said its petition strongly objected to the amendments passed by Parliament for being “arbitrary, discriminatory and based on exclusion”.</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he has said, not only violated the fundamental rights guaranteed under articles 25 and 26 of the Constitution but also clearly revealed the government’s intention to take complete control over the administration of Waqf, therefore, sidelining the Muslim minority from managing its own religious endowments.</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 25 and 26 ensure freedom of conscience, the right to practise, propagate religion, and the right to establish and manage institutions for religious and charitable purposes, he has said.</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MP Jawed’s plea alleged the Act imposed “arbitrary restrictions” on Waqf properties and their management, undermining the Muslim community’s religious autonomy.</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separate plea, AIMIM chief Owaisi said the legislation took away from Waqfs various protection accorded to Waqfs, and Hindus, Jain and Sikh religious and charitable endowments alike.</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for the Protection of Civil Rights, an NGO, has also challenged in the top court the law’s constitutional validity.</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AAP’s Delhi MLA Khan has sought the law be declared unconstitutional, being violative of “articles 14, 15, 21, 25, 26, 29, 30 and 300-A of the Constitution”.</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0" style="position:absolute;z-index:251710464"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(91%); CONSTITUTIONAL LAW (90%); GOVERNMENT BODIES &amp; OFFICES (90%); LAW COURTS &amp; TRIBUNALS (90%); LEGISLATION (90%); SUPREME COURTS (90%); CIVIL RIGHTS (89%); ELECTIONS &amp; POLITICS (89%); HUMAN RIGHTS &amp; CIVIL LIBERTIES LAW (89%); LEGISLATIVE BODIES (89%); MUSLIMS &amp; ISLAM (88%); RELIGION (85%); GOVERNMENT &amp; PUBLIC ADMINISTRATION (78%); ISLAMIC LAW (78%); JUDGES (78%); POLITICAL ORGANIZATIONS (78%); POLITICS (78%); HUMAN RIGHTS (77%); RELIGIOUS LAW (77%); ASSOCIATIONS &amp; ORGANIZATIONS (74%); NEGATIVE SOCIETAL NEWS (73%); POLITICAL PARTIES (73%); CLERGY &amp; RELIGIOUS VOCATIONS (63%)</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KERALA, INDIA (91%); TAMIL NADU, INDIA (79%); INDIA (97%)</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91"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Actor-politician Vijay accorded ‘Y’ scale security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18"/>
        <w:keepNext w:val="0"/>
        <w:spacing w:before="120" w:after="0" w:line="220" w:lineRule="atLeast"/>
        <w:ind w:left="0" w:right="0" w:firstLine="0"/>
        <w:jc w:val="left"/>
      </w:pPr>
      <w:r>
        <w:br/>
      </w:r>
      <w:r>
        <w:pict>
          <v:shape id="_x0000_i1092" type="#_x0000_t75" style="width:269.97pt;height:89.99pt">
            <v:imagedata r:id="rId20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3" style="position:absolute;z-index:25171251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Home Affairs has accorded ‘Y’ scale security to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 president C. Joseph Vijay in Tamil Nadu.</w:t>
      </w:r>
    </w:p>
    <w:p>
      <w:pPr>
        <w:pStyle w:val="Normal18"/>
      </w:pP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cover with Central Reserve Police Force (CRPF) component would mean the 50-year-old actor-turned-politician would have personal security officers (PSOs) protecting him round-the-clock along with an armed guard at his residence and place of stay, police sources said.</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security cover has been provided to Vijay only in Tamil Nadu.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a decade-long speculation, Mr. Vijay, one of the most celebrated actors of Tamil cinema, took the political plunge by floating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February 2 in 2024, announcing decision to contest in 2026 Assembly polls.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launched his party’s flag and flag song at TVK’s headquarters in Panaiyur near Chennai on August 22. In less than three weeks, he took to social media to announce that the Election Commission of India (ECI) recognised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registered political party.</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after the foray into electoral politics, the party hosted its first State-level conference at Vikravandi in Villupuram district of Tamil Nadu on October 27, 2024.</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Vijay who is at the peak of his acting career is India’s second highest celebrity taxpayer, according to Fortune India Magazine last year.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debuted as a lead star in the Tamil movie Naalaiya Theerpu in 1992 (directed by his father S.A. Chandrasekhar), years after he first faced the camera as a child actor.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latest movie GOAT grossed over ₹300 crore at the box office within five days of its release. </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4" style="position:absolute;z-index:251713536"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ACTORS &amp; ACTRESSES (90%); CELEBRITIES (90%); GOVERNMENT BODIES &amp; OFFICES (90%); GOVERNMENT DEPARTMENTS &amp; AUTHORITIES (90%); FILM (89%); ELECTIONS (78%); GOVERNMENT &amp; PUBLIC ADMINISTRATION (78%); POLITICS (78%); POLICE FORCES (77%); ELECTION AUTHORITIES (68%)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(89%)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(73%); TAMIL NADU, INDIA (90%); INDIA (95%)</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5"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Tamil superstar Vijay lays out TVK's ideology in first political speech: 'Left my career at the peak'</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9"/>
        <w:keepNext w:val="0"/>
        <w:spacing w:before="120" w:after="0" w:line="220" w:lineRule="atLeast"/>
        <w:ind w:left="0" w:right="0" w:firstLine="0"/>
        <w:jc w:val="left"/>
      </w:pPr>
      <w:r>
        <w:br/>
      </w:r>
      <w:r>
        <w:pict>
          <v:shape id="_x0000_i1096" type="#_x0000_t75" style="width:0;height:0"/>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7" style="position:absolute;z-index:25171558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Oct. 27 -- In his first political speech on Sunday, Tamil superstar Vijay laid out the ideology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He said, ""In terms of ideology, we are not going to separate Dravidian Nationalism and Tamil Nationalism. They are two eyes of this soil."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shrink ourselves to any specific identity," Vijay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actor-turned-politician added, "Secular Social Justice ideologies are our ideology and we going to act based on that. After reading the failures and successful stories in politics. I have left my career at the peak and that salary and I am here as your Vijay, trusting you 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also criticised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alleging that "one family" is looting the state through "underground dealings."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group singing the same tune, labelling everyone who enters politics and deceiving the people. They are involved in underground dealings. Under the guise of the Dravidian Model, they are misleading people as an anti-people government," he was quoted by ANI as saying.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remarked that politics is "not a cine field but a battlefield," adding that his party members must be vigilant on the ground.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a cine field; it is a battlefield. It's serious. Whether it's dealing with a snake or politics, if we decide to take it up with seriousness and a touch of humour, only then can we endure in this field and handle opponents. We need to stay cautious on the ground," Vijay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in the Viluppuram district held its first state conference on Sunday, 27 October. A drone view showed Vijay greeting his party workers and fans at the conference as the crowd cheered and waved flags of the party.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held its first conference on Sunday at Vikravandi V Salai village in Villupuram district in Tamil Nadu.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actor-turned-politician said earlier that he would announce the party's political ideology leaders, ideology, policies, and roadmap during the conference.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affection and support of Tamil Nadu people, our victorious political journey is being extended. To reveal our political ideology leaders, to reveal our party ideology and policies and to announce our party roadmap,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first political state conference to be held on October 27 at V Salai Village, Vikravandi, Villupuram District," TVK Chief Vijay was quoted by news agency ANI on September 20.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works of our conference have already started and groundwork works also to begin now. Let set strong political path through this conference," the statement read.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Commission of India officially registered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on September 8. It also granted the party permission to participate in electoral politics as a registered party.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information in a post on X,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said, "The Election Commission of India officially registers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and grants permission to participate in electoral politics as a registered party"After unveiling the flag and symbol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on Thursday, actor and TVK chief Vijay emphasised working together for the development of Tamil Nadu.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22 this year, Vijay unveiled the flag and symbol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said that he will uphold the principle of equality for all living beings. Vijay joined politics and announced his party in February this year in the run-up to the Assembly elections likely in 2026.</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elections are likely to be held in Tamil Nadu in 2026 as the tenure of the current government will end the same year.</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432" w:history="1">
        <w:r>
          <w:rPr>
            <w:rFonts w:ascii="arial" w:eastAsia="arial" w:hAnsi="arial" w:cs="arial"/>
            <w:b w:val="0"/>
            <w:i/>
            <w:strike w:val="0"/>
            <w:noProof w:val="0"/>
            <w:color w:val="0077CC"/>
            <w:position w:val="0"/>
            <w:sz w:val="20"/>
            <w:u w:val="single"/>
            <w:vertAlign w:val="baseline"/>
          </w:rPr>
          <w:t>contentservices@htdigital.in</w:t>
        </w:r>
      </w:hyperlink>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8" style="position:absolute;z-index:251716608"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ELECTIONS &amp; POLITICS (90%); POLITICAL &amp; SOCIAL IDEOLOGIES (90%); CONFERENCES &amp; CONVENTIONS (89%); GOVERNMENT &amp; PUBLIC ADMINISTRATION (78%); NATIONALISM (78%); POLITICAL ORGANIZATIONS (78%); SOCIETY, SOCIAL ASSISTANCE &amp; LIFESTYLE (73%); SOCIAL JUSTICE (71%); WAGES &amp; SALARIES (69%)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(92%); INDIA (94%)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09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 xml:space="preserve">Tamil Actor Vijay Unveils </w:t>
        </w:r>
      </w:hyperlink>
      <w:hyperlink r:id="rId440" w:history="1">
        <w:r>
          <w:rPr>
            <w:rFonts w:ascii="arial" w:eastAsia="arial" w:hAnsi="arial" w:cs="arial"/>
            <w:b/>
            <w:i/>
            <w:strike w:val="0"/>
            <w:color w:val="0077CC"/>
            <w:sz w:val="28"/>
            <w:u w:val="single"/>
            <w:vertAlign w:val="baseline"/>
          </w:rPr>
          <w:t>Tamilaga</w:t>
        </w:r>
      </w:hyperlink>
      <w:hyperlink r:id="rId441" w:history="1">
        <w:r>
          <w:rPr>
            <w:rFonts w:ascii="arial" w:eastAsia="arial" w:hAnsi="arial" w:cs="arial"/>
            <w:b/>
            <w:i/>
            <w:strike w:val="0"/>
            <w:color w:val="0077CC"/>
            <w:sz w:val="28"/>
            <w:u w:val="single"/>
            <w:vertAlign w:val="baseline"/>
          </w:rPr>
          <w:t xml:space="preserve"> </w:t>
        </w:r>
      </w:hyperlink>
      <w:hyperlink r:id="rId442" w:history="1">
        <w:r>
          <w:rPr>
            <w:rFonts w:ascii="arial" w:eastAsia="arial" w:hAnsi="arial" w:cs="arial"/>
            <w:b/>
            <w:i/>
            <w:strike w:val="0"/>
            <w:color w:val="0077CC"/>
            <w:sz w:val="28"/>
            <w:u w:val="single"/>
            <w:vertAlign w:val="baseline"/>
          </w:rPr>
          <w:t>Vettri</w:t>
        </w:r>
      </w:hyperlink>
      <w:hyperlink r:id="rId443" w:history="1">
        <w:r>
          <w:rPr>
            <w:rFonts w:ascii="arial" w:eastAsia="arial" w:hAnsi="arial" w:cs="arial"/>
            <w:b/>
            <w:i/>
            <w:strike w:val="0"/>
            <w:color w:val="0077CC"/>
            <w:sz w:val="28"/>
            <w:u w:val="single"/>
            <w:vertAlign w:val="baseline"/>
          </w:rPr>
          <w:t xml:space="preserve"> </w:t>
        </w:r>
      </w:hyperlink>
      <w:hyperlink r:id="rId444" w:history="1">
        <w:r>
          <w:rPr>
            <w:rFonts w:ascii="arial" w:eastAsia="arial" w:hAnsi="arial" w:cs="arial"/>
            <w:b/>
            <w:i/>
            <w:strike w:val="0"/>
            <w:color w:val="0077CC"/>
            <w:sz w:val="28"/>
            <w:u w:val="single"/>
            <w:vertAlign w:val="baseline"/>
          </w:rPr>
          <w:t>Kazhagam</w:t>
        </w:r>
      </w:hyperlink>
      <w:hyperlink r:id="rId445" w:history="1">
        <w:r>
          <w:rPr>
            <w:rFonts w:ascii="arial" w:eastAsia="arial" w:hAnsi="arial" w:cs="arial"/>
            <w:b/>
            <w:i/>
            <w:strike w:val="0"/>
            <w:color w:val="0077CC"/>
            <w:sz w:val="28"/>
            <w:u w:val="single"/>
            <w:vertAlign w:val="baseline"/>
          </w:rPr>
          <w:t xml:space="preserve"> Party Flag. Watch Video</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20"/>
        <w:keepNext w:val="0"/>
        <w:spacing w:before="120" w:after="0" w:line="220" w:lineRule="atLeast"/>
        <w:ind w:left="0" w:right="0" w:firstLine="0"/>
        <w:jc w:val="left"/>
      </w:pPr>
      <w:r>
        <w:br/>
      </w:r>
      <w:r>
        <w:pict>
          <v:shape id="_x0000_i1100" type="#_x0000_t75" style="width:187.48pt;height:37.5pt">
            <v:imagedata r:id="rId44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1" style="position:absolute;z-index:251718656"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both"/>
      </w:pPr>
      <w:hyperlink r:id="rId447" w:history="1">
        <w:r>
          <w:rPr>
            <w:rFonts w:ascii="arial" w:eastAsia="arial" w:hAnsi="arial" w:cs="arial"/>
            <w:b w:val="0"/>
            <w:i/>
            <w:strike w:val="0"/>
            <w:color w:val="0077CC"/>
            <w:sz w:val="20"/>
            <w:u w:val="single"/>
            <w:vertAlign w:val="baseline"/>
          </w:rPr>
          <w:t>Link to Image</w:t>
        </w:r>
      </w:hyperlink>
    </w:p>
    <w:p>
      <w:pPr>
        <w:pStyle w:val="Normal20"/>
        <w:keepNext w:val="0"/>
        <w:spacing w:before="240" w:after="0" w:line="260" w:lineRule="atLeast"/>
        <w:ind w:left="0" w:right="0" w:firstLine="0"/>
        <w:jc w:val="both"/>
      </w:pPr>
      <w:hyperlink r:id="rId448" w:history="1">
        <w:r>
          <w:rPr>
            <w:rFonts w:ascii="arial" w:eastAsia="arial" w:hAnsi="arial" w:cs="arial"/>
            <w:b w:val="0"/>
            <w:i/>
            <w:strike w:val="0"/>
            <w:color w:val="0077CC"/>
            <w:sz w:val="20"/>
            <w:u w:val="single"/>
            <w:vertAlign w:val="baseline"/>
          </w:rPr>
          <w:t>Link to Story</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Actor-turned-politician Vijay launched the flag and symbol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Thursday in Chennai as the star actor is looking to contest in the state elections scheduled in 2026.</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appreciate the fighters who fought and sacrificed their life for the liberation of our country and countless soldiers who fought tirelessly for the rights of our people from Tamil soil...I will remove the differences in the name of caste, religion, gender, place of birth, create awareness among the people and strive for equal opportunities and equal rights for all. I solemnly affirm that I will uphold the principle of equality for all living beings," reads the pledge.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added,"I know you all are waiting for our first state conference. Preparations are on for it and very soon I will announce it. Before that, I unveiled our party's flag today. I feel very proud... We will work together for the development of Tamil Nadu."</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statement released on Wednesday in Tamil, the actor said, "It is a great blessing if every day is a new direction and a new force in history. 22nd August 2024 is the day that God and nature have given us as such a blessing. It is the day when the flag, the main symbol of our Tamil Nadu Victory Club, will be introduced."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for the welfare of Tamil Nadu, we will introduce our heroic flag, the victory flag, which will become the symbol of our state, tomorrow at our headquarters secretariat and release the association flag song. I am pleased to announce that we are hoisting the club flag."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entered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of this year.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inputs from ANI)MENAFN22082024007365015876ID1108587911</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2" style="position:absolute;z-index:251719680"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RELIGION (75%); CAMPAIGNS &amp; ELECTIONS (73%); ELECTIONS (73%); LIFE FORMS (71%)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(91%); INDIA (94%)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103"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455" w:history="1">
        <w:r>
          <w:rPr>
            <w:rFonts w:ascii="arial" w:eastAsia="arial" w:hAnsi="arial" w:cs="arial"/>
            <w:b/>
            <w:i/>
            <w:strike w:val="0"/>
            <w:color w:val="0077CC"/>
            <w:sz w:val="28"/>
            <w:u w:val="single"/>
            <w:vertAlign w:val="baseline"/>
          </w:rPr>
          <w:t xml:space="preserve">Vijay hoists </w:t>
        </w:r>
      </w:hyperlink>
      <w:hyperlink r:id="rId456" w:history="1">
        <w:r>
          <w:rPr>
            <w:rFonts w:ascii="arial" w:eastAsia="arial" w:hAnsi="arial" w:cs="arial"/>
            <w:b/>
            <w:i/>
            <w:strike w:val="0"/>
            <w:color w:val="0077CC"/>
            <w:sz w:val="28"/>
            <w:u w:val="single"/>
            <w:vertAlign w:val="baseline"/>
          </w:rPr>
          <w:t>Tamilaga</w:t>
        </w:r>
      </w:hyperlink>
      <w:hyperlink r:id="rId457" w:history="1">
        <w:r>
          <w:rPr>
            <w:rFonts w:ascii="arial" w:eastAsia="arial" w:hAnsi="arial" w:cs="arial"/>
            <w:b/>
            <w:i/>
            <w:strike w:val="0"/>
            <w:color w:val="0077CC"/>
            <w:sz w:val="28"/>
            <w:u w:val="single"/>
            <w:vertAlign w:val="baseline"/>
          </w:rPr>
          <w:t xml:space="preserve"> </w:t>
        </w:r>
      </w:hyperlink>
      <w:hyperlink r:id="rId458" w:history="1">
        <w:r>
          <w:rPr>
            <w:rFonts w:ascii="arial" w:eastAsia="arial" w:hAnsi="arial" w:cs="arial"/>
            <w:b/>
            <w:i/>
            <w:strike w:val="0"/>
            <w:color w:val="0077CC"/>
            <w:sz w:val="28"/>
            <w:u w:val="single"/>
            <w:vertAlign w:val="baseline"/>
          </w:rPr>
          <w:t>Vettri</w:t>
        </w:r>
      </w:hyperlink>
      <w:hyperlink r:id="rId459" w:history="1">
        <w:r>
          <w:rPr>
            <w:rFonts w:ascii="arial" w:eastAsia="arial" w:hAnsi="arial" w:cs="arial"/>
            <w:b/>
            <w:i/>
            <w:strike w:val="0"/>
            <w:color w:val="0077CC"/>
            <w:sz w:val="28"/>
            <w:u w:val="single"/>
            <w:vertAlign w:val="baseline"/>
          </w:rPr>
          <w:t xml:space="preserve"> </w:t>
        </w:r>
      </w:hyperlink>
      <w:hyperlink r:id="rId460" w:history="1">
        <w:r>
          <w:rPr>
            <w:rFonts w:ascii="arial" w:eastAsia="arial" w:hAnsi="arial" w:cs="arial"/>
            <w:b/>
            <w:i/>
            <w:strike w:val="0"/>
            <w:color w:val="0077CC"/>
            <w:sz w:val="28"/>
            <w:u w:val="single"/>
            <w:vertAlign w:val="baseline"/>
          </w:rPr>
          <w:t>Kazhagam</w:t>
        </w:r>
      </w:hyperlink>
      <w:hyperlink r:id="rId461" w:history="1">
        <w:r>
          <w:rPr>
            <w:rFonts w:ascii="arial" w:eastAsia="arial" w:hAnsi="arial" w:cs="arial"/>
            <w:b/>
            <w:i/>
            <w:strike w:val="0"/>
            <w:color w:val="0077CC"/>
            <w:sz w:val="28"/>
            <w:u w:val="single"/>
            <w:vertAlign w:val="baseline"/>
          </w:rPr>
          <w:t>’s flag; urges party members to work for welfare of Tamil Nadu </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21"/>
        <w:keepNext w:val="0"/>
        <w:spacing w:before="120" w:after="0" w:line="220" w:lineRule="atLeast"/>
        <w:ind w:left="0" w:right="0" w:firstLine="0"/>
        <w:jc w:val="left"/>
      </w:pPr>
      <w:r>
        <w:br/>
      </w:r>
      <w:r>
        <w:pict>
          <v:shape id="_x0000_i1104" type="#_x0000_t75" style="width:269.97pt;height:89.99pt">
            <v:imagedata r:id="rId20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5" style="position:absolute;z-index:25172172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prelude to entering active politics, Tamil cinema’s leading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launched his party’s flag and flag song at the party headquarters at Panaiyur in Chennai on Thursday (August 22, 2024). </w:t>
      </w:r>
    </w:p>
    <w:p>
      <w:pPr>
        <w:pStyle w:val="Normal21"/>
      </w:pP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Vijay introduced the two-coloured flag with red on top and bottom; yellow in the middle; and Vaagai flower at the centre with two trumpeting elephants on either side. Warriors of ancient Tamil kingdoms wore Vaagai flower garlands to symbolize victory. Mr. Vijay also hoisted the flag at the party’s headquarters and launched the party’s flag song Thamizhan Kodi Parakuthu.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party workers, Mr. Vijay said “I take pride in launching the party’s flag, a symbol of victory for our future generation. So far we worked for ourselves. From now on, we will work together as a party for the welfare of the people of Tamil Nadu.” He said the party’s ideology, principles, action plan and the history behind the party’s flag will be explained during the party’s first State-level conference (the date for which would be announced later). He urged his party workers to get proper permission (from official authorities) and hoist the flag.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members also took an oath hailing the sacrifices of freedom fighters from Tamil Nadu, and language martyrs and to uphold unity, equality, fraternity, religious harmony and social justice by affirming the principle of Pirappokkum Ella Uyirkkum, (all beings are equal by birth).</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Vijay had in February, this year announced the formation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declared that his party would enter the electoral fray in the 2026 Tamil Nadu Assembly elections. The party stayed away from the 2024 Lok Sabha elections and did not extend support to any political party. Several years ago, he converted his fan association into Vijay Makkal Iyakkam (VMI), a larger social platform.</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likely to organise its inaugural State-level conference at Vikravandi in Villupuram district in September. </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6" style="position:absolute;z-index:251722752"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(89%); ELECTIONS &amp; POLITICS (89%); GOVERNMENT &amp; PUBLIC ADMINISTRATION (89%); POLITICAL ORGANIZATIONS (89%); POLITICS (89%); CAMPAIGNS &amp; ELECTIONS (78%); ECUMENISM &amp; INTERFAITH RELATIONS (78%); SOCIETY, SOCIAL ASSISTANCE &amp; LIFESTYLE (78%); SOCIAL JUSTICE (77%); RELIGION (73%)</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(78%); TAMIL NADU, INDIA (94%); INDIA (95%)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0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Politician Annamalai Accuses Thalapathy Vijay Of Hypocrisy: 'He Smokes, Drinks And Pinches Hips Of Heroines Instead Of Focusing On Politics'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2025 Tuesday 2:34 AM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2"/>
        <w:keepNext w:val="0"/>
        <w:spacing w:before="120" w:after="0" w:line="220" w:lineRule="atLeast"/>
        <w:ind w:left="0" w:right="0" w:firstLine="0"/>
        <w:jc w:val="left"/>
      </w:pPr>
      <w:r>
        <w:br/>
      </w:r>
      <w:r>
        <w:pict>
          <v:shape id="_x0000_i1108" type="#_x0000_t75" style="width:200.28pt;height:22.5pt">
            <v:imagedata r:id="rId46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BEVERAGES INDUSTRY NEWS, Entertainment: latest &amp; INDIA NEWS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9" style="position:absolute;z-index:25172480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BJP Tamil Nadu State President K Annamalai criticised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for calling BJP's protest against alleged irregularities in the Tasmac The Tamil Nadu State Marketing Corporation" a drama".Speaking to reporters in Chennai on Monday, Annamalai alleged that actor Vijay "is doing work from home politics"."TVK is crossing the limits. Drama is enacted by Vijay and TVK." He said.</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Annamalai Slams Vijay's Political Stance, Accuses The Actor Of Pinching The Hips Of Heroines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to reporters, Annamalai said "How can TVK sit on the sets of a film and do politics, or will Vijay be on the sets of a film singing songs, and pinching the hips of heroines instead of focusing on politics? I too know to talk, I am not dancing like him, I am working on the ground for the welfare of the people. How can Vijay talk about smoking and drinking when he himself does it in his films."His views come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General Secretary N Anand hit out at the BJP over its protest against the alleged liquor scam in Tamil Nadu, calling it a "drama".A month before Annamalai took a dig at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over his comments on the Union Budget, accusing him of lacking a basic understanding of how financial policies are done. </w:t>
      </w:r>
      <w:r>
        <w:rPr>
          <w:rFonts w:ascii="arial" w:eastAsia="arial" w:hAnsi="arial" w:cs="arial"/>
          <w:b/>
          <w:i w:val="0"/>
          <w:strike w:val="0"/>
          <w:noProof w:val="0"/>
          <w:color w:val="000000"/>
          <w:position w:val="0"/>
          <w:sz w:val="20"/>
          <w:u w:val="none"/>
          <w:vertAlign w:val="baseline"/>
        </w:rPr>
        <w:t>Vijay's upcoming films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is currently working on J</w:t>
      </w:r>
      <w:r>
        <w:rPr>
          <w:rFonts w:ascii="arial" w:eastAsia="arial" w:hAnsi="arial" w:cs="arial"/>
          <w:b w:val="0"/>
          <w:i/>
          <w:strike w:val="0"/>
          <w:noProof w:val="0"/>
          <w:color w:val="000000"/>
          <w:position w:val="0"/>
          <w:sz w:val="20"/>
          <w:u w:val="none"/>
          <w:vertAlign w:val="baseline"/>
        </w:rPr>
        <w:t>ana Nayagan</w:t>
      </w:r>
      <w:r>
        <w:rPr>
          <w:rFonts w:ascii="arial" w:eastAsia="arial" w:hAnsi="arial" w:cs="arial"/>
          <w:b w:val="0"/>
          <w:i w:val="0"/>
          <w:strike w:val="0"/>
          <w:noProof w:val="0"/>
          <w:color w:val="000000"/>
          <w:position w:val="0"/>
          <w:sz w:val="20"/>
          <w:u w:val="none"/>
          <w:vertAlign w:val="baseline"/>
        </w:rPr>
        <w:t xml:space="preserve"> a political action thriller film directed by H Vinoth which will be his last film before his political farewell. Produced by KVN Productions the film stars Vijay, Pooja Hegde and Bobby Deol in the lead roles, alongside Gautham Vasudev Menon, Prakash Raj, Narain, Priyamani, Mamitha Baiju, Monisha Blessy. The film has music composed by Anirudh Ravichander, cinematography handled by Sathyan Sooryan and editing by Pradeep E. Ragav.</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10" style="position:absolute;z-index:251725824"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NEGATIVE PERSONAL NEWS (90%); POLITICS (90%); BUSINESS NEWS (78%); FILM (78%); FILM DIRECTORS (74%); HOME BASED EMPLOYMENT (73%); SCAMMING (73%); SMOKING (71%); CINEMATOGRAPHY (69%); MUSIC COMPOSITION (69%)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BEVERAGE INDUSTRY (79%); FOOD &amp; BEVERAGE (79%); FILM (78%); FILM DIRECTORS (74%); BROADCASTING INDUSTRY (73%); BUDGETS (73%); CINEMATOGRAPHY (69%)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SOUTH INDIA (93%); TAMIL NADU, INDIA (91%); INDIA (96%); ASIA (74%); State of Tamil Nadu; India; Asia, Southern Asia</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11"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Tamil actor Vijay announces his political party, names it '</w:t>
        </w:r>
      </w:hyperlink>
      <w:hyperlink r:id="rId477" w:history="1">
        <w:r>
          <w:rPr>
            <w:rFonts w:ascii="arial" w:eastAsia="arial" w:hAnsi="arial" w:cs="arial"/>
            <w:b/>
            <w:i/>
            <w:strike w:val="0"/>
            <w:color w:val="0077CC"/>
            <w:sz w:val="28"/>
            <w:u w:val="single"/>
            <w:vertAlign w:val="baseline"/>
          </w:rPr>
          <w:t>Tamilaga</w:t>
        </w:r>
      </w:hyperlink>
      <w:hyperlink r:id="rId478" w:history="1">
        <w:r>
          <w:rPr>
            <w:rFonts w:ascii="arial" w:eastAsia="arial" w:hAnsi="arial" w:cs="arial"/>
            <w:b/>
            <w:i/>
            <w:strike w:val="0"/>
            <w:color w:val="0077CC"/>
            <w:sz w:val="28"/>
            <w:u w:val="single"/>
            <w:vertAlign w:val="baseline"/>
          </w:rPr>
          <w:t xml:space="preserve"> </w:t>
        </w:r>
      </w:hyperlink>
      <w:hyperlink r:id="rId479" w:history="1">
        <w:r>
          <w:rPr>
            <w:rFonts w:ascii="arial" w:eastAsia="arial" w:hAnsi="arial" w:cs="arial"/>
            <w:b/>
            <w:i/>
            <w:strike w:val="0"/>
            <w:color w:val="0077CC"/>
            <w:sz w:val="28"/>
            <w:u w:val="single"/>
            <w:vertAlign w:val="baseline"/>
          </w:rPr>
          <w:t>Vettri</w:t>
        </w:r>
      </w:hyperlink>
      <w:hyperlink r:id="rId480" w:history="1">
        <w:r>
          <w:rPr>
            <w:rFonts w:ascii="arial" w:eastAsia="arial" w:hAnsi="arial" w:cs="arial"/>
            <w:b/>
            <w:i/>
            <w:strike w:val="0"/>
            <w:color w:val="0077CC"/>
            <w:sz w:val="28"/>
            <w:u w:val="single"/>
            <w:vertAlign w:val="baseline"/>
          </w:rPr>
          <w:t xml:space="preserve"> </w:t>
        </w:r>
      </w:hyperlink>
      <w:hyperlink r:id="rId481" w:history="1">
        <w:r>
          <w:rPr>
            <w:rFonts w:ascii="arial" w:eastAsia="arial" w:hAnsi="arial" w:cs="arial"/>
            <w:b/>
            <w:i/>
            <w:strike w:val="0"/>
            <w:color w:val="0077CC"/>
            <w:sz w:val="28"/>
            <w:u w:val="single"/>
            <w:vertAlign w:val="baseline"/>
          </w:rPr>
          <w:t>Kazhagam</w:t>
        </w:r>
      </w:hyperlink>
      <w:hyperlink r:id="rId482" w:history="1">
        <w:r>
          <w:rPr>
            <w:rFonts w:ascii="arial" w:eastAsia="arial" w:hAnsi="arial" w:cs="arial"/>
            <w:b/>
            <w:i/>
            <w:strike w:val="0"/>
            <w:color w:val="0077CC"/>
            <w:sz w:val="28"/>
            <w:u w:val="single"/>
            <w:vertAlign w:val="baseline"/>
          </w:rPr>
          <w:t>'</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01:24 PM GMT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23"/>
        <w:keepNext w:val="0"/>
        <w:spacing w:before="120" w:after="0" w:line="220" w:lineRule="atLeast"/>
        <w:ind w:left="0" w:right="0" w:firstLine="0"/>
        <w:jc w:val="left"/>
      </w:pPr>
      <w:r>
        <w:br/>
      </w:r>
      <w:r>
        <w:pict>
          <v:shape id="_x0000_i1112" type="#_x0000_t75" style="width:102.76pt;height:45.01pt">
            <v:imagedata r:id="rId22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3" style="position:absolute;z-index:25172787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Thalapathy Vijay on Friday announced the formation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stating his commitment to "fundamental political change" with transparent, caste-free, and corruption-free administration. The actor made the big announcement after his fan club, Vijay Makkal Iyakkam, gave a nod to the formation of the political party in a meeting held in Chennai last week. In a statement issued by the actor, he said, "We are making an application today to the EC to register our party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Our goal is to contest and win the upcoming 2026 assembly elections and bring about the fundamental political change that people want."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just another career for me. It is a sacred people's work. I have been preparing myself for it for a long time. Politics is not a hobby for me. That is my deepest desire. I want to fully involve myself in it," the actor said. Further explaining actor Vijay's political move, the statement further said, "You are all aware of the current political climate. Administrative malpractices and corrupt political culture on the one hand, and a divisive political culture which strives to divide our people on the lines of caste and religion on the other hand. Everyone, especially, in Tamil Nadu is yearning for a fundamental political change that can lead to a selfless, transparent, caste-free, visionary, corruption-free and efficient administration".  After obtaining the approval of the Election Commission, the party plans to conduct public meetings and events. During these gatherings, they will present their policies, principles, and action plans, as well as introduce a flag and party symbol. However, the actor stated that the party will neither be contesting the 2024 general elections nor supporting any party in the upcoming elections.</w:t>
      </w:r>
    </w:p>
    <w:p>
      <w:pPr>
        <w:pStyle w:val="Normal23"/>
        <w:keepNext w:val="0"/>
        <w:spacing w:before="240" w:after="0" w:line="260" w:lineRule="atLeast"/>
        <w:ind w:left="0" w:right="0" w:firstLine="0"/>
        <w:jc w:val="both"/>
      </w:pPr>
      <w:hyperlink r:id="rId483" w:history="1">
        <w:r>
          <w:rPr>
            <w:rFonts w:ascii="arial" w:eastAsia="arial" w:hAnsi="arial" w:cs="arial"/>
            <w:b w:val="0"/>
            <w:i/>
            <w:strike w:val="0"/>
            <w:color w:val="0077CC"/>
            <w:sz w:val="20"/>
            <w:u w:val="single"/>
            <w:vertAlign w:val="baseline"/>
          </w:rPr>
          <w:t>Link to Image</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4" style="position:absolute;z-index:25172889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Vijay announces his political party, names it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15" style="position:absolute;z-index:251729920"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(94%); CORRUPTION (90%); GOVERNMENT &amp; PUBLIC ADMINISTRATION (90%); POLITICAL ORGANIZATIONS (90%); POLITICS (90%); CAMPAIGNS &amp; ELECTIONS (89%); ELECTIONS (89%); NEGATIVE NEWS (89%); TALKS &amp; MEETINGS (89%); CALENDARS (88%); NEGATIVE POLITICAL NEWS (78%); POLITICAL CORRUPTION (78%); APPROVALS (70%); ELECTION AUTHORITIES (69%); RELIGION (69%); PUBLIC HEARINGS (66%)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(79%); INDIA (94%)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 xml:space="preserve">'Our First Door Has Opened': Actor Vijay's </w:t>
        </w:r>
      </w:hyperlink>
      <w:hyperlink r:id="rId491" w:history="1">
        <w:r>
          <w:rPr>
            <w:rFonts w:ascii="arial" w:eastAsia="arial" w:hAnsi="arial" w:cs="arial"/>
            <w:b/>
            <w:i/>
            <w:strike w:val="0"/>
            <w:color w:val="0077CC"/>
            <w:sz w:val="28"/>
            <w:u w:val="single"/>
            <w:vertAlign w:val="baseline"/>
          </w:rPr>
          <w:t>Tamilaga</w:t>
        </w:r>
      </w:hyperlink>
      <w:hyperlink r:id="rId492" w:history="1">
        <w:r>
          <w:rPr>
            <w:rFonts w:ascii="arial" w:eastAsia="arial" w:hAnsi="arial" w:cs="arial"/>
            <w:b/>
            <w:i/>
            <w:strike w:val="0"/>
            <w:color w:val="0077CC"/>
            <w:sz w:val="28"/>
            <w:u w:val="single"/>
            <w:vertAlign w:val="baseline"/>
          </w:rPr>
          <w:t xml:space="preserve"> </w:t>
        </w:r>
      </w:hyperlink>
      <w:hyperlink r:id="rId493" w:history="1">
        <w:r>
          <w:rPr>
            <w:rFonts w:ascii="arial" w:eastAsia="arial" w:hAnsi="arial" w:cs="arial"/>
            <w:b/>
            <w:i/>
            <w:strike w:val="0"/>
            <w:color w:val="0077CC"/>
            <w:sz w:val="28"/>
            <w:u w:val="single"/>
            <w:vertAlign w:val="baseline"/>
          </w:rPr>
          <w:t>Vettri</w:t>
        </w:r>
      </w:hyperlink>
      <w:hyperlink r:id="rId494" w:history="1">
        <w:r>
          <w:rPr>
            <w:rFonts w:ascii="arial" w:eastAsia="arial" w:hAnsi="arial" w:cs="arial"/>
            <w:b/>
            <w:i/>
            <w:strike w:val="0"/>
            <w:color w:val="0077CC"/>
            <w:sz w:val="28"/>
            <w:u w:val="single"/>
            <w:vertAlign w:val="baseline"/>
          </w:rPr>
          <w:t xml:space="preserve"> </w:t>
        </w:r>
      </w:hyperlink>
      <w:hyperlink r:id="rId495" w:history="1">
        <w:r>
          <w:rPr>
            <w:rFonts w:ascii="arial" w:eastAsia="arial" w:hAnsi="arial" w:cs="arial"/>
            <w:b/>
            <w:i/>
            <w:strike w:val="0"/>
            <w:color w:val="0077CC"/>
            <w:sz w:val="28"/>
            <w:u w:val="single"/>
            <w:vertAlign w:val="baseline"/>
          </w:rPr>
          <w:t>Kazhagam</w:t>
        </w:r>
      </w:hyperlink>
      <w:hyperlink r:id="rId496" w:history="1">
        <w:r>
          <w:rPr>
            <w:rFonts w:ascii="arial" w:eastAsia="arial" w:hAnsi="arial" w:cs="arial"/>
            <w:b/>
            <w:i/>
            <w:strike w:val="0"/>
            <w:color w:val="0077CC"/>
            <w:sz w:val="28"/>
            <w:u w:val="single"/>
            <w:vertAlign w:val="baseline"/>
          </w:rPr>
          <w:t xml:space="preserve"> Officially Recognised By Election Commission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2024 Sunday 6:31 AM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24"/>
        <w:keepNext w:val="0"/>
        <w:spacing w:before="120" w:after="0" w:line="220" w:lineRule="atLeast"/>
        <w:ind w:left="0" w:right="0" w:firstLine="0"/>
        <w:jc w:val="left"/>
      </w:pPr>
      <w:r>
        <w:br/>
      </w:r>
      <w:r>
        <w:pict>
          <v:shape id="_x0000_i1117" type="#_x0000_t75" style="width:200.28pt;height:22.5pt">
            <v:imagedata r:id="rId46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8" style="position:absolute;z-index:25173196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big boost to Tamil superstar Vijay, the Election Commission has officially recognised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The recognition comes seven months after he placed a request to the poll panel.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door has opened," Vijay said in a short statement on the Election Commission recognition.Vijay had launched his political party's flag at an event in Chennai last month. The flag - in Maroon and Yellow - features two elephants and a flower in between.The flower on the party flag is Ablizia Lebbeck , which symbolises victory.In Tamil, it is called Vaagai.Vijay launched the party flag after taking oath at the party office at Panaiyur in the state capital. He also introduced the flag song at the event."Our first mega-state conclave is soon going to happen. Preparations are underway. We will soon explain our ideology, our stand and the reason behind the flag and its components," Vijay said at the event."Moving forward we will work for the state, our people and their development. This is not just a party flag, I see it as a symbol of the future generation of this state," he added.In February this year, Vijay had announced the launch of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said he will be contesting the 2026 assembly polls in the state.His party did not support any political bloc in the Lok Sabha elections, where the DMK-led alliance swept the polls in Tamil Nadu.</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9" style="position:absolute;z-index:251732992"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(94%); CELEBRITIES (90%); ELECTION AUTHORITIES (90%); ELECTIONS (90%); GOVERNMENT &amp; PUBLIC ADMINISTRATION (90%)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(92%); SOUTH INDIA (79%); INDIA (94%); ASIA (74%); State of Tamil Nadu; India; Asia, Southern Asia</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 xml:space="preserve">AIADMK district secretaries’ meet may avoid discussing actor Vijay’s </w:t>
        </w:r>
      </w:hyperlink>
      <w:hyperlink r:id="rId504" w:history="1">
        <w:r>
          <w:rPr>
            <w:rFonts w:ascii="arial" w:eastAsia="arial" w:hAnsi="arial" w:cs="arial"/>
            <w:b/>
            <w:i/>
            <w:strike w:val="0"/>
            <w:color w:val="0077CC"/>
            <w:sz w:val="28"/>
            <w:u w:val="single"/>
            <w:vertAlign w:val="baseline"/>
          </w:rPr>
          <w:t>Tamilaga</w:t>
        </w:r>
      </w:hyperlink>
      <w:hyperlink r:id="rId505" w:history="1">
        <w:r>
          <w:rPr>
            <w:rFonts w:ascii="arial" w:eastAsia="arial" w:hAnsi="arial" w:cs="arial"/>
            <w:b/>
            <w:i/>
            <w:strike w:val="0"/>
            <w:color w:val="0077CC"/>
            <w:sz w:val="28"/>
            <w:u w:val="single"/>
            <w:vertAlign w:val="baseline"/>
          </w:rPr>
          <w:t xml:space="preserve"> </w:t>
        </w:r>
      </w:hyperlink>
      <w:hyperlink r:id="rId506" w:history="1">
        <w:r>
          <w:rPr>
            <w:rFonts w:ascii="arial" w:eastAsia="arial" w:hAnsi="arial" w:cs="arial"/>
            <w:b/>
            <w:i/>
            <w:strike w:val="0"/>
            <w:color w:val="0077CC"/>
            <w:sz w:val="28"/>
            <w:u w:val="single"/>
            <w:vertAlign w:val="baseline"/>
          </w:rPr>
          <w:t>Vettri</w:t>
        </w:r>
      </w:hyperlink>
      <w:hyperlink r:id="rId507" w:history="1">
        <w:r>
          <w:rPr>
            <w:rFonts w:ascii="arial" w:eastAsia="arial" w:hAnsi="arial" w:cs="arial"/>
            <w:b/>
            <w:i/>
            <w:strike w:val="0"/>
            <w:color w:val="0077CC"/>
            <w:sz w:val="28"/>
            <w:u w:val="single"/>
            <w:vertAlign w:val="baseline"/>
          </w:rPr>
          <w:t xml:space="preserve"> </w:t>
        </w:r>
      </w:hyperlink>
      <w:hyperlink r:id="rId508" w:history="1">
        <w:r>
          <w:rPr>
            <w:rFonts w:ascii="arial" w:eastAsia="arial" w:hAnsi="arial" w:cs="arial"/>
            <w:b/>
            <w:i/>
            <w:strike w:val="0"/>
            <w:color w:val="0077CC"/>
            <w:sz w:val="28"/>
            <w:u w:val="single"/>
            <w:vertAlign w:val="baseline"/>
          </w:rPr>
          <w:t>Kazhagam</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25"/>
        <w:keepNext w:val="0"/>
        <w:spacing w:before="120" w:after="0" w:line="220" w:lineRule="atLeast"/>
        <w:ind w:left="0" w:right="0" w:firstLine="0"/>
        <w:jc w:val="left"/>
      </w:pPr>
      <w:r>
        <w:br/>
      </w:r>
      <w:r>
        <w:pict>
          <v:shape id="_x0000_i1121" type="#_x0000_t75" style="width:269.97pt;height:89.99pt">
            <v:imagedata r:id="rId20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2" style="position:absolute;z-index:2517350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of AIADMK’s district secretaries, slated for November 6, may not touch upon the matter of the party’s approach towards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headed by film actor Vijay.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on October 27 that Mr. Vijay, during his party’s inaugural State-level conference in Vikravandi of Villupuram district, indirectly attacked the ruling BJP and the DMK but left out any criticism on the AIADMK.  Since then, there has been talk in political circles about whether the AIADMK and the TVK would come together for the 2026 Assembly poll. Two days after the TVK’s meet, the Dravidian major’s general secretary Edappadi K. Palaniswami, in his interaction with the media, refused to get drawn into any debate on the issue, even though he sounded conciliatory towards Mr. Vijay.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cross-section of functionaries in the AIADMK is of the view that the scheduled meeting of the district secretaries will, in all likelihood, be a prelude to the general council meeting, which may take place next month.  Maybe, the matter of organisational elections will be discussed on Wednesday and there is a view that the process of party polls should be completed even before the general council holds its customary meeting.  In such an event, Mr. Palaniswami will be able to consolidate further his hold over the party, some of the office- bearers say.  </w:t>
      </w:r>
    </w:p>
    <w:p>
      <w:pPr>
        <w:pStyle w:val="Normal25"/>
      </w:pP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meeting of the general council took place on December 26, 2023. Even though Rule 30 (ii) says that “elections to the office-bearers for the party units shall be held once in every five years”, a section of the functionaries say that there is no bar on holding the inner party elections before the five-year period. In the case of the AIADMK, the organisational polls were over by the end of April 2022.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regards the party’s approach towards the TVK, spokespersons have been advised not to comment on how Mr. Vijay will span out his political journey.  “It is still too early for us to say anything on him”  -- is the refrain of the AIADMK’s functionaries, some of whom think that the party should make its move cautiously given the fact that the TVK is an untested force. </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23" style="position:absolute;z-index:251736064"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TALKS &amp; MEETINGS (90%); ELECTIONS (89%); CONFERENCES &amp; CONVENTIONS (78%)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25"/>
      </w:pPr>
    </w:p>
    <w:p>
      <w:pPr>
        <w:pStyle w:val="Normal25"/>
        <w:ind w:left="200"/>
        <w:sectPr>
          <w:type w:val="continuous"/>
          <w:pgMar w:top="840" w:right="1000" w:bottom="840" w:left="1000" w:header="400" w:footer="400"/>
          <w:pgNumType w:fmt="decimal"/>
          <w:cols w:space="720"/>
        </w:sectPr>
      </w:pPr>
      <w:r>
        <w:br/>
      </w:r>
      <w:r>
        <w:pict>
          <v:line id="_x0000_s112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 xml:space="preserve">'Thalapathy' Vijay on quitting films at </w:t>
        </w:r>
      </w:hyperlink>
      <w:hyperlink r:id="rId516" w:history="1">
        <w:r>
          <w:rPr>
            <w:rFonts w:ascii="arial" w:eastAsia="arial" w:hAnsi="arial" w:cs="arial"/>
            <w:b/>
            <w:i/>
            <w:strike w:val="0"/>
            <w:color w:val="0077CC"/>
            <w:sz w:val="28"/>
            <w:u w:val="single"/>
            <w:vertAlign w:val="baseline"/>
          </w:rPr>
          <w:t>Tamilaga</w:t>
        </w:r>
      </w:hyperlink>
      <w:hyperlink r:id="rId517" w:history="1">
        <w:r>
          <w:rPr>
            <w:rFonts w:ascii="arial" w:eastAsia="arial" w:hAnsi="arial" w:cs="arial"/>
            <w:b/>
            <w:i/>
            <w:strike w:val="0"/>
            <w:color w:val="0077CC"/>
            <w:sz w:val="28"/>
            <w:u w:val="single"/>
            <w:vertAlign w:val="baseline"/>
          </w:rPr>
          <w:t xml:space="preserve"> </w:t>
        </w:r>
      </w:hyperlink>
      <w:hyperlink r:id="rId518" w:history="1">
        <w:r>
          <w:rPr>
            <w:rFonts w:ascii="arial" w:eastAsia="arial" w:hAnsi="arial" w:cs="arial"/>
            <w:b/>
            <w:i/>
            <w:strike w:val="0"/>
            <w:color w:val="0077CC"/>
            <w:sz w:val="28"/>
            <w:u w:val="single"/>
            <w:vertAlign w:val="baseline"/>
          </w:rPr>
          <w:t>Vettri</w:t>
        </w:r>
      </w:hyperlink>
      <w:hyperlink r:id="rId519" w:history="1">
        <w:r>
          <w:rPr>
            <w:rFonts w:ascii="arial" w:eastAsia="arial" w:hAnsi="arial" w:cs="arial"/>
            <w:b/>
            <w:i/>
            <w:strike w:val="0"/>
            <w:color w:val="0077CC"/>
            <w:sz w:val="28"/>
            <w:u w:val="single"/>
            <w:vertAlign w:val="baseline"/>
          </w:rPr>
          <w:t xml:space="preserve"> </w:t>
        </w:r>
      </w:hyperlink>
      <w:hyperlink r:id="rId520" w:history="1">
        <w:r>
          <w:rPr>
            <w:rFonts w:ascii="arial" w:eastAsia="arial" w:hAnsi="arial" w:cs="arial"/>
            <w:b/>
            <w:i/>
            <w:strike w:val="0"/>
            <w:color w:val="0077CC"/>
            <w:sz w:val="28"/>
            <w:u w:val="single"/>
            <w:vertAlign w:val="baseline"/>
          </w:rPr>
          <w:t>Kazhagam</w:t>
        </w:r>
      </w:hyperlink>
      <w:hyperlink r:id="rId521" w:history="1">
        <w:r>
          <w:rPr>
            <w:rFonts w:ascii="arial" w:eastAsia="arial" w:hAnsi="arial" w:cs="arial"/>
            <w:b/>
            <w:i/>
            <w:strike w:val="0"/>
            <w:color w:val="0077CC"/>
            <w:sz w:val="28"/>
            <w:u w:val="single"/>
            <w:vertAlign w:val="baseline"/>
          </w:rPr>
          <w:t xml:space="preserve"> rally: 'I'm throwing away the peak of my career, my salary...'; None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Express, distributed by Contify.com All Rights Reserved</w:t>
      </w:r>
    </w:p>
    <w:p>
      <w:pPr>
        <w:pStyle w:val="Normal26"/>
        <w:keepNext w:val="0"/>
        <w:spacing w:before="120" w:after="0" w:line="220" w:lineRule="atLeast"/>
        <w:ind w:left="0" w:right="0" w:firstLine="0"/>
        <w:jc w:val="left"/>
      </w:pPr>
      <w:r>
        <w:br/>
      </w:r>
      <w:r>
        <w:pict>
          <v:shape id="_x0000_i1125" type="#_x0000_t75" style="width:0;height:0"/>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6" style="position:absolute;z-index:2517381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newly launched political outfit's maiden rally, Vijay spoke about rising above criticisms, and leaving cinema at the peak of his career to take the political plunge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with every passing film, the salary of Vijay grew exponentially. He is expected to draw home a whopping Rs 275 crore salary for his next film, Thalapathy 69. Right from the time he launched his political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Vijay made it clear that he would call it quits on his acting career after completing his current commitments.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Venkat Prabhu's GOAT already hitting the screens, it was all but certain that Thalapathy 69, directed by H Vinoth , will be his swansong. Reaffirming this, Vijay, in his maiden political speech at the rally, said, "At the absolute height of my career, I am throwing it away, throwing away the salary I was drawing, and I am coming to you as your Vijay. I am placing all my trust in you."</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crowds went up in raptures, Vijay, who largely kept cinema references away from his speech, pointed out the criticisms that came his way throughout his career. "They first said my face wasn't good. Then, they said my personality wasn't good. Then, they shamed me about my style, my hair, my walk, etc... What really kept me together during those times was your (fans) support. It is that love and trust that has brought me to politics today," said Vijay.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Thalapathy 69 is currently on floors, and is expected to be one of the biggest films of his career. With H Vinoth at the helm, and backed by KVN Productions, the film stars Pooja Hegde, Mamitha Baiju, Bobby Deol, Prakash Raj, and Gautham Vasudev Menon.</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7" style="position:absolute;z-index:251739136"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(78%); ELECTIONS &amp; POLITICS (78%); FILM DIRECTORS (78%); GOVERNMENT &amp; PUBLIC ADMINISTRATION (73%)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(78%); FILM DIRECTORS (78%)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528" w:history="1">
        <w:r>
          <w:rPr>
            <w:rFonts w:ascii="arial" w:eastAsia="arial" w:hAnsi="arial" w:cs="arial"/>
            <w:b/>
            <w:i/>
            <w:strike w:val="0"/>
            <w:color w:val="0077CC"/>
            <w:sz w:val="28"/>
            <w:u w:val="single"/>
            <w:vertAlign w:val="baseline"/>
          </w:rPr>
          <w:t xml:space="preserve">Thalapathy Vijay Unveiled Flag, Song Of Newly Founded Political Party </w:t>
        </w:r>
      </w:hyperlink>
      <w:hyperlink r:id="rId529" w:history="1">
        <w:r>
          <w:rPr>
            <w:rFonts w:ascii="arial" w:eastAsia="arial" w:hAnsi="arial" w:cs="arial"/>
            <w:b/>
            <w:i/>
            <w:strike w:val="0"/>
            <w:color w:val="0077CC"/>
            <w:sz w:val="28"/>
            <w:u w:val="single"/>
            <w:vertAlign w:val="baseline"/>
          </w:rPr>
          <w:t>Tamilaga</w:t>
        </w:r>
      </w:hyperlink>
      <w:hyperlink r:id="rId530" w:history="1">
        <w:r>
          <w:rPr>
            <w:rFonts w:ascii="arial" w:eastAsia="arial" w:hAnsi="arial" w:cs="arial"/>
            <w:b/>
            <w:i/>
            <w:strike w:val="0"/>
            <w:color w:val="0077CC"/>
            <w:sz w:val="28"/>
            <w:u w:val="single"/>
            <w:vertAlign w:val="baseline"/>
          </w:rPr>
          <w:t xml:space="preserve"> </w:t>
        </w:r>
      </w:hyperlink>
      <w:hyperlink r:id="rId531" w:history="1">
        <w:r>
          <w:rPr>
            <w:rFonts w:ascii="arial" w:eastAsia="arial" w:hAnsi="arial" w:cs="arial"/>
            <w:b/>
            <w:i/>
            <w:strike w:val="0"/>
            <w:color w:val="0077CC"/>
            <w:sz w:val="28"/>
            <w:u w:val="single"/>
            <w:vertAlign w:val="baseline"/>
          </w:rPr>
          <w:t>Vettri</w:t>
        </w:r>
      </w:hyperlink>
      <w:hyperlink r:id="rId532" w:history="1">
        <w:r>
          <w:rPr>
            <w:rFonts w:ascii="arial" w:eastAsia="arial" w:hAnsi="arial" w:cs="arial"/>
            <w:b/>
            <w:i/>
            <w:strike w:val="0"/>
            <w:color w:val="0077CC"/>
            <w:sz w:val="28"/>
            <w:u w:val="single"/>
            <w:vertAlign w:val="baseline"/>
          </w:rPr>
          <w:t xml:space="preserve"> </w:t>
        </w:r>
      </w:hyperlink>
      <w:hyperlink r:id="rId533" w:history="1">
        <w:r>
          <w:rPr>
            <w:rFonts w:ascii="arial" w:eastAsia="arial" w:hAnsi="arial" w:cs="arial"/>
            <w:b/>
            <w:i/>
            <w:strike w:val="0"/>
            <w:color w:val="0077CC"/>
            <w:sz w:val="28"/>
            <w:u w:val="single"/>
            <w:vertAlign w:val="baseline"/>
          </w:rPr>
          <w:t>Kazhagam</w:t>
        </w:r>
      </w:hyperlink>
      <w:hyperlink r:id="rId534" w:history="1">
        <w:r>
          <w:rPr>
            <w:rFonts w:ascii="arial" w:eastAsia="arial" w:hAnsi="arial" w:cs="arial"/>
            <w:b/>
            <w:i/>
            <w:strike w:val="0"/>
            <w:color w:val="0077CC"/>
            <w:sz w:val="28"/>
            <w:u w:val="single"/>
            <w:vertAlign w:val="baseline"/>
          </w:rPr>
          <w:t xml:space="preserve"> (TVK) [WATCH]</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27"/>
        <w:keepNext w:val="0"/>
        <w:spacing w:before="120" w:after="0" w:line="220" w:lineRule="atLeast"/>
        <w:ind w:left="0" w:right="0" w:firstLine="0"/>
        <w:jc w:val="left"/>
      </w:pPr>
      <w:r>
        <w:br/>
      </w:r>
      <w:r>
        <w:pict>
          <v:shape id="_x0000_i1129" type="#_x0000_t75" style="width:187.48pt;height:37.5pt">
            <v:imagedata r:id="rId446"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0" style="position:absolute;z-index:251741184" from="0,2pt" to="512pt,2pt" strokecolor="#009ddb" strokeweight="2pt">
            <v:stroke linestyle="single"/>
            <w10:wrap type="topAndBottom"/>
          </v:line>
        </w:pict>
      </w:r>
    </w:p>
    <w:p>
      <w:pPr>
        <w:pStyle w:val="Normal27"/>
      </w:pPr>
    </w:p>
    <w:p>
      <w:pPr>
        <w:pStyle w:val="Normal27"/>
        <w:keepNext w:val="0"/>
        <w:spacing w:before="240" w:after="0" w:line="260" w:lineRule="atLeast"/>
        <w:ind w:left="0" w:right="0" w:firstLine="0"/>
        <w:jc w:val="both"/>
      </w:pPr>
      <w:hyperlink r:id="rId535" w:history="1">
        <w:r>
          <w:rPr>
            <w:rFonts w:ascii="arial" w:eastAsia="arial" w:hAnsi="arial" w:cs="arial"/>
            <w:b w:val="0"/>
            <w:i/>
            <w:strike w:val="0"/>
            <w:color w:val="0077CC"/>
            <w:sz w:val="20"/>
            <w:u w:val="single"/>
            <w:vertAlign w:val="baseline"/>
          </w:rPr>
          <w:t>Link to Image</w:t>
        </w:r>
      </w:hyperlink>
    </w:p>
    <w:p>
      <w:pPr>
        <w:pStyle w:val="Normal27"/>
        <w:keepNext w:val="0"/>
        <w:spacing w:before="240" w:after="0" w:line="260" w:lineRule="atLeast"/>
        <w:ind w:left="0" w:right="0" w:firstLine="0"/>
        <w:jc w:val="both"/>
      </w:pPr>
      <w:hyperlink r:id="rId536" w:history="1">
        <w:r>
          <w:rPr>
            <w:rFonts w:ascii="arial" w:eastAsia="arial" w:hAnsi="arial" w:cs="arial"/>
            <w:b w:val="0"/>
            <w:i/>
            <w:strike w:val="0"/>
            <w:color w:val="0077CC"/>
            <w:sz w:val="20"/>
            <w:u w:val="single"/>
            <w:vertAlign w:val="baseline"/>
          </w:rPr>
          <w:t>Link to Story</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Thalapathy Vijay is set to take a significant step in his political journey with the unveiling of his newly founded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flag for the party will be revealed on Thursday at the TVK headquarters in Panaiyur, Chennai, according to a statement made by Vijay on Wednesday. While specific details of the flag remain undisclosed, speculation is growing around its potential symbolism. It is believed that the flag's central motif may feature the "Vaagai" flower, a symbol of victory from the Sangam period, historically worn by kings. Additionally, the flag is expected to carry the phrase"Pirapokkum Ella Uyirkkum" (all are born equal), a famous quote by the revered Tamil poet and saint Tiruvalluvar, with possible links to the party's logo.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Vijay's entry into the political arena is likely to disrupt the existing political landscape in Tamil Nadu. With a massive following, his fan club, Vijay Makkal Iyakkam, boasts ten lakh members and has evolved into the All India Thalapathy Vijay Makkal Iyakkam (AITVMI). In the 2021 local body elections, AITVMI made a strong showing, winning 115 out of 169 seats contested, surpassing the performances of other star-led parties like Kamal Haasan's Makkal Needhi Maiam (MNM) and Seeman's Naam Tamilar Katchi (NTK).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my personal experience...": Sanam Shetty opens up about casting couch in Tamil film industry</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his sights set on the 2026 Assembly elections and has declared that he will step away from his film career after the release of his highly-anticipated action thriller"GOAT," scheduled for September 5. His political move follows in the footsteps of other Tamil cinema icons like M.G. Ramachandran (MGR) and Dr. J. Jayalalithaa, who both transitioned from film to become prominent Chief Ministers of Tamil Nadu. However, other actors like Sivaji Ganesan, Vijayakanth, and Kamal Haasan faced challenges in replicating such success in politics. Similarly, Rajinikanth, another legend of the Tamil film industry, announced his political entry before the 2016 Assembly polls but later withdrew due to health concerns.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MENAFN22082024007385015968ID1108587913</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31" style="position:absolute;z-index:251742208"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POLITICAL ORGANIZATIONS (90%); ELECTIONS (89%); ELECTIONS &amp; POLITICS (89%); CAMPAIGNS &amp; ELECTIONS (78%); GOVERNMENT &amp; PUBLIC ADMINISTRATION (78%); WRITERS (73%); ACTORS &amp; ACTRESSES (70%)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ENTERTAINMENT &amp; ARTS (89%); WRITERS (73%); ACTORS &amp; ACTRESSES (70%); MOVIE INDUSTRY (69%)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(91%); INDIA (93%)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537"/>
          <w:headerReference w:type="default" r:id="rId538"/>
          <w:footerReference w:type="even" r:id="rId539"/>
          <w:footerReference w:type="default" r:id="rId540"/>
          <w:headerReference w:type="first" r:id="rId541"/>
          <w:footerReference w:type="first" r:id="rId542"/>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543" w:history="1">
        <w:r>
          <w:rPr>
            <w:rFonts w:ascii="arial" w:eastAsia="arial" w:hAnsi="arial" w:cs="arial"/>
            <w:b/>
            <w:i/>
            <w:strike w:val="0"/>
            <w:color w:val="0077CC"/>
            <w:sz w:val="28"/>
            <w:u w:val="single"/>
            <w:vertAlign w:val="baseline"/>
          </w:rPr>
          <w:t>Ambedkar Jayanti 2025: Actor-Politician Vijay Pays Tribute To 'Principal Leader' On His 135th Birth Anniversary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28"/>
        <w:keepNext w:val="0"/>
        <w:spacing w:before="120" w:after="0" w:line="220" w:lineRule="atLeast"/>
        <w:ind w:left="0" w:right="0" w:firstLine="0"/>
        <w:jc w:val="left"/>
      </w:pPr>
      <w:r>
        <w:br/>
      </w:r>
      <w:r>
        <w:pict>
          <v:shape id="_x0000_i1133" type="#_x0000_t75" style="width:359.96pt;height:74.24pt">
            <v:imagedata r:id="rId41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4" style="position:absolute;z-index:2517442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paid respect to Dr BR Ambedkar on his 135th birth anniversary today, April 14, 2025. The actor-politician paid tribute to Ambedkar by offering floral garlands at his statue in Pallavakkam, Chennai.</w: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moments from the event on his official social media handle, Vijay posted a couple of pictures and a video of himself garlanding the statue. Alongside the visuals, he penned a message honouring Dr Ambedkar, describing him as the "principal leader" of the Tamil Nadu Victory Party's ideologies.</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occasion of the 135th birth anniversary of our Tamil Nadu Victory Party's principal leader, Dr. Ambedkar, I paid my respects by garlanding his statue in Palavakkam, Chennai. On his birth anniversary, let us pay tribute to Ambedkar, who dedicated his life to the people, emphasizing that not only legal rights, but also social justice, equality, and brotherhood are for everyone. Let us pledge to eliminate inequalities in our society and ensure equality forever," Vijay wrote.</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consistently credited Dr Ambedkar as a guiding light for TVK. During the party's first state-level conference held last year, he reaffirmed Ambedkar's enduring influence on the party's mission and principles.</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Tamil Nadu Chief Minister MK Stalin proclaimed that Ambedkar's birth anniversary will now be celebrated as Equality Day in Tamil Nadu. To commemorate the day, the ruling DMK party instructed its ministers, MPs, MLAs, and other office-bearers to take an Equality Day pledge, urging them to assist in promoting social justice and unity.</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politics, Vijay founded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in February 2024, after the successful run of his fan club, Vijay Makkal Iyakkam, which had previously participated in local elections and also formed an alliance with AIADMK in 2011.</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films, Vijay's last appearance was in 2024's sci-fi action film The Greatest Of All Time (GOAT) directed by Venkat Prabhu. He is now in the process of filming his next political action-thriller, Jana Nayagan, directed by H Vinoth and also starring Pooja Hegde, Bobby Deol, and others. This film is scheduled for a 2026 release.</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35" style="position:absolute;z-index:251745280"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(95%); ELECTIONS &amp; POLITICS (90%); ACTORS &amp; ACTRESSES (89%); SOCIETY, SOCIAL ASSISTANCE &amp; LIFESTYLE (89%); ACTION &amp; ADVENTURE FILMS (85%); GOVERNMENT &amp; PUBLIC ADMINISTRATION (78%); GOVERNMENT ADVISORS &amp; MINISTERS (78%); POLITICS (78%); ALLIANCES &amp; PARTNERSHIPS (77%); POLITICAL ORGANIZATIONS (77%); ELECTIONS (73%); SOCIAL JUSTICE (73%); CAMPAIGNS &amp; ELECTIONS (70%); FILM DIRECTORS (66%); SCIENCE FICTION &amp; FANTASY FILMS (61%)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ACTION &amp; ADVENTURE FILMS (85%); FILM DIRECTORS (66%); MOVIE RELEASE DATES (61%); SCIENCE FICTION &amp; FANTASY FILMS (61%)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NEW DELHI, INDIA (74%); TAMIL NADU, INDIA (91%); INDIA (94%)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TVK initiates action against its member</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2024 Sunday</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COIMBATORE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7" style="position:absolute;z-index:2517473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Salem: The district inchrage of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 Parthiban, has initiated action against a party member for violating the party guidelines.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media statement, Parthiban said S Shakul Hameed, of Tiruvagoundanur, had been representing the TVK in debates on TV channels, YouTube and other social media platforms, while the party headquarters had designated specific speakers for such events.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"Hameed ignored the party's directives even after being summoned for a discussion. Hence, we have initiated proceedings against him," Parthiban said and urged all party members and supporters to stop all communication with Hameed hereafter.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Salem: The district inchrage of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 Parthiban, has initiated action against a party member for violating the party guidelines.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media statement, Parthiban said S Shakul Hameed, of Tiruvagoundanur, had been representing the TVK in debates on TV channels, YouTube and other social media platforms, while the party headquarters had designated specific speakers for such events.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"Hameed ignored the party's directives even after being summoned for a discussion. Hence, we have initiated proceedings against him," Parthiban said and urged all party members and supporters to stop all communication with Hameed hereafter.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8" style="position:absolute;z-index:251748352"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(77%)</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(77%); TELEVISION INDUSTRY (72%)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39"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Vijay dons skullcap, hosts Iftar during Ramzan; viral video leaves netizens divided: 'Politics can make person do any'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0"/>
        <w:keepNext w:val="0"/>
        <w:spacing w:before="120" w:after="0" w:line="220" w:lineRule="atLeast"/>
        <w:ind w:left="0" w:right="0" w:firstLine="0"/>
        <w:jc w:val="left"/>
      </w:pPr>
      <w:r>
        <w:br/>
      </w:r>
      <w:r>
        <w:pict>
          <v:shape id="_x0000_i1140" type="#_x0000_t75" style="width:0;height:0"/>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1" style="position:absolute;z-index:2517504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March 8 --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chief Vijay hosted Iftar in Chennai, Tamil Nadu, on Friday and greeted Muslims, hailing the ideals of brotherhood and humanism.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skullcap and clad in a white shirt and dhoti, Vijay thanked Muslims for accepting his invitation and for taking part in the event.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shared by news agency ANI showed Vijay sitting along with Muslims, praying and breaking fast. The video was captioned as: "#WATCH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and chief Vijay hosts 'Iftar' during Ramzan month, in Chennai."</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actor-politician appeared from the sunroof of his campaign van and waved at his excited fans who had gathered on roadsides and on a flyover.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went viral soon. While several social media user praised him for "secularism", many others slammed him for doing "appeasement" politics.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"Appeasement!!!," an X user exclaimed, while another said, "Vijay is a chaste Tamil name and he is deeply rooted in the culture of the land as we can see here."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even asked Grok, "Is vijay fooling people?"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Grok replied, "Vijay, founder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is hosting an Iftar during Ramzan to engage with the Muslim community in Chennai, aligning with his party's secular and social justice ideologies. There's no evidence he's fooling people; this is a common political outreach strategy in India."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quipped, "Actor will remain an actor always". One asked, "Did he visit the Kumbh? It's not about secularism or respecting all religions for these thugs. It's only about appeasement. Shameful."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can make a person do anything. In India, it is common to show off by wearing Muslim caps. Secondly, Thalapathy Vijay is a brilliant actor and he knows how to act well.&amp;#55357;&amp;#56397;," another comment read.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praised Vijay for his actions, with one comments stating, "Thalapathy Vijay hosts Iftar to strengthen brotherhood and harmony in the society."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lauded Vijay as a " true leader". He said, "A true leader cares for all their followers, no matter their religion or beliefs. That's what makes them a hero."</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558" w:history="1">
        <w:r>
          <w:rPr>
            <w:rFonts w:ascii="arial" w:eastAsia="arial" w:hAnsi="arial" w:cs="arial"/>
            <w:b w:val="0"/>
            <w:i/>
            <w:strike w:val="0"/>
            <w:noProof w:val="0"/>
            <w:color w:val="0077CC"/>
            <w:position w:val="0"/>
            <w:sz w:val="20"/>
            <w:u w:val="single"/>
            <w:vertAlign w:val="baseline"/>
          </w:rPr>
          <w:t>contentservices@htdigital.in</w:t>
        </w:r>
      </w:hyperlink>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42" style="position:absolute;z-index:251751424"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(93%); ELECTIONS &amp; POLITICS (90%); MUSLIMS &amp; ISLAM (90%); PHOTO &amp; VIDEO SHARING (90%); VIRAL VIDEOS (90%); POLITICAL &amp; SOCIAL IDEOLOGIES (78%); SOCIAL MEDIA (77%); SOCIETY, SOCIAL ASSISTANCE &amp; LIFESTYLE (73%); SOCIAL JUSTICE (50%)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VIRAL VIDEOS (90%); MEDIA CONTENT (78%); SOCIAL MEDIA (77%)</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NEW DELHI, INDIA (74%); TAMIL NADU, INDIA (78%); INDIA (96%)</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4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Thalapathy Vijay's Fans Jump From Tree, Climb His Vehicle's Roof During Actor's Coimbatore Rally (VIDEO)</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2025</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31"/>
        <w:keepNext w:val="0"/>
        <w:spacing w:before="120" w:after="0" w:line="220" w:lineRule="atLeast"/>
        <w:ind w:left="0" w:right="0" w:firstLine="0"/>
        <w:jc w:val="left"/>
      </w:pPr>
      <w:r>
        <w:br/>
      </w:r>
      <w:r>
        <w:pict>
          <v:shape id="_x0000_i1144" type="#_x0000_t75" style="width:0;height:0"/>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Sagarika Choudhary</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5" style="position:absolute;z-index:2517534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shocking incident, fans of actor-turned-politician Vijay, were seen jumping from trees and scaling his vehicle, while he was in Coimbatore to campaign for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Saturday. While one fan jumped from a tree straight onto the roof of the actor's vehicle, another climbed from the side and put a scarf around Vijay's neck.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shocking incident, fans of actor-turned-politician Vijay, were seen jumping from trees and scaling his vehicle, thus breaching his security, while he was out in Coimbatore to campaign for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of the incident have now gone viral, leaving netizens amused as well as concerned. As Vijay took out a mega rally in Coimbatore on Saturday, a fan was seen climbing a tree and jumping straight on top of Vijay's vehicle, as he waved at the crowd from the sun-roof. The actor looked visibly shocked and taken aback by the intrusion, but he quickly regained his composure and put a party scarf around the fan's neck, asking him to disembark the roof of the vehicle safely.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actor and his guards' focus was turned to the fan, another fan scaled the vehicle and climbed on its roof right in front of Vijay. He put a scarf around the politician's neck and waved at the crowd before Vijay's guards asked the two fans to get off the vehicle.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too was seen making his way back inside the vehicle to control the situation, as the crowd around had gone berserk by then.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unversed, Vijay is currently gearing up for the 2026 Tamil Nadu Assembly Elections, and he will reportedly contest independently, without forming any alliance with the AIADMK.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Vijay was all over the news after a fatwa was issued against the actor for his controversial iftar party in Chennai during the holy month of Ramzan. A Muslim body in Bareilly, Uttar Pradesh, accused the TVK chief of disrespecting Islam and claimed that he invited alcoholics for iftar. They also urged Muslims of Tamil Nadu to boycott the actor and his "Muslim appeasing tactics".</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6" style="position:absolute;z-index:251754496"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MUSLIMS &amp; ISLAM (89%); ELECTIONS (78%); FILM (78%); NEGATIVE BUSINESS NEWS (78%); NEGATIVE MISC NEWS (78%); NEGATIVE NEWS (78%); CAMPAIGNS &amp; ELECTIONS (77%); RELIGION (66%)</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(78%)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MUMBAI, MAHARASHTRA, INDIA (58%); TAMIL NADU, INDIA (88%); UTTAR PRADESH, INDIA (73%); INDIA (96%)</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Actor Vijay's party TVK to hold its first general council meeting in Thiruvanmayur</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32"/>
        <w:keepNext w:val="0"/>
        <w:spacing w:before="120" w:after="0" w:line="220" w:lineRule="atLeast"/>
        <w:ind w:left="0" w:right="0" w:firstLine="0"/>
        <w:jc w:val="left"/>
      </w:pPr>
      <w:r>
        <w:br/>
      </w:r>
      <w:r>
        <w:pict>
          <v:shape id="_x0000_i1148" type="#_x0000_t75" style="width:140.27pt;height:69.01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9" style="position:absolute;z-index:251756544"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March 28 (ANI): </w:t>
      </w:r>
      <w:hyperlink r:id="rId573" w:history="1">
        <w:r>
          <w:rPr>
            <w:rFonts w:ascii="arial" w:eastAsia="arial" w:hAnsi="arial" w:cs="arial"/>
            <w:b w:val="0"/>
            <w:i/>
            <w:strike w:val="0"/>
            <w:noProof w:val="0"/>
            <w:color w:val="0077CC"/>
            <w:position w:val="0"/>
            <w:sz w:val="20"/>
            <w:u w:val="single"/>
            <w:vertAlign w:val="baseline"/>
          </w:rPr>
          <w:t>Actor</w:t>
        </w:r>
      </w:hyperlink>
      <w:r>
        <w:rPr>
          <w:rFonts w:ascii="arial" w:eastAsia="arial" w:hAnsi="arial" w:cs="arial"/>
          <w:b w:val="0"/>
          <w:i w:val="0"/>
          <w:strike w:val="0"/>
          <w:noProof w:val="0"/>
          <w:color w:val="000000"/>
          <w:position w:val="0"/>
          <w:sz w:val="20"/>
          <w:u w:val="none"/>
          <w:vertAlign w:val="baseline"/>
        </w:rPr>
        <w:t xml:space="preserve">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will hold its first general council meeting in </w:t>
      </w:r>
      <w:hyperlink r:id="rId574" w:history="1">
        <w:r>
          <w:rPr>
            <w:rFonts w:ascii="arial" w:eastAsia="arial" w:hAnsi="arial" w:cs="arial"/>
            <w:b w:val="0"/>
            <w:i/>
            <w:strike w:val="0"/>
            <w:noProof w:val="0"/>
            <w:color w:val="0077CC"/>
            <w:position w:val="0"/>
            <w:sz w:val="20"/>
            <w:u w:val="single"/>
            <w:vertAlign w:val="baseline"/>
          </w:rPr>
          <w:t>Thiruvanmayur</w:t>
        </w:r>
      </w:hyperlink>
      <w:r>
        <w:rPr>
          <w:rFonts w:ascii="arial" w:eastAsia="arial" w:hAnsi="arial" w:cs="arial"/>
          <w:b w:val="0"/>
          <w:i w:val="0"/>
          <w:strike w:val="0"/>
          <w:noProof w:val="0"/>
          <w:color w:val="000000"/>
          <w:position w:val="0"/>
          <w:sz w:val="20"/>
          <w:u w:val="none"/>
          <w:vertAlign w:val="baseline"/>
        </w:rPr>
        <w:t xml:space="preserve"> on Friday, following the party's one-year completion. </w: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will be held at Ramachandra Convention Hall in </w:t>
      </w:r>
      <w:hyperlink r:id="rId575" w:history="1">
        <w:r>
          <w:rPr>
            <w:rFonts w:ascii="arial" w:eastAsia="arial" w:hAnsi="arial" w:cs="arial"/>
            <w:b w:val="0"/>
            <w:i/>
            <w:strike w:val="0"/>
            <w:noProof w:val="0"/>
            <w:color w:val="0077CC"/>
            <w:position w:val="0"/>
            <w:sz w:val="20"/>
            <w:u w:val="single"/>
            <w:vertAlign w:val="baseline"/>
          </w:rPr>
          <w:t>Thiruvanmayur</w:t>
        </w:r>
      </w:hyperlink>
      <w:r>
        <w:rPr>
          <w:rFonts w:ascii="arial" w:eastAsia="arial" w:hAnsi="arial" w:cs="arial"/>
          <w:b w:val="0"/>
          <w:i w:val="0"/>
          <w:strike w:val="0"/>
          <w:noProof w:val="0"/>
          <w:color w:val="000000"/>
          <w:position w:val="0"/>
          <w:sz w:val="20"/>
          <w:u w:val="none"/>
          <w:vertAlign w:val="baseline"/>
        </w:rPr>
        <w:t xml:space="preserv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Massive cutouts welcoming the party chief, Vijay, have been put outside the venue, and its entrance has been designed to resemble the entrance of Tamil Nadu Secretariat.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venue has been adorned with several banners and posters depicting Vijay's political career. All arrangements have been put in place and the venue echoed with the sounds of dhol and nagadas.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Vijay announced his entry into the political domain.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February 26,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completed its first anniversary. Jan Suraj Chief Prashant Kishor attended the celebration. Kishor is an advisor to Vijay, who is aiming to displace the two Dravidian Parties in the next assembly polls.</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occasion, Vijay said that the TVK was emerging as a political force, "We are emerging as the primary political force in Tamil Nadu politics with a firm commitment to creating history in 2026 like 1967 and 1977 without compromising ideological principles at any cost.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public at the event in Chennai, Vijay said that there are no permanent friends or enemies in politics.</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politics at a different level because we don't know when someone will support, someone will oppose. We can't predict that, and that's why it has been said there is no permanent friend or enemy," Vijay said.</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speaking on the recent controversy on the three language policy, said that the state and the centre are fighting like Kindergarten students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to education have been stopped for the State Government. This is like LKG - UKG students fight. Their responsibility is to give, state responsibility is to get that is our rights. Amid these big problems, two (BJP and DMK) are playing with Hastag," Vijay said. (ANI)</w:t>
      </w:r>
    </w:p>
    <w:p>
      <w:pPr>
        <w:pStyle w:val="Normal32"/>
        <w:keepNext w:val="0"/>
        <w:spacing w:before="240" w:after="0" w:line="260" w:lineRule="atLeast"/>
        <w:ind w:left="0" w:right="0" w:firstLine="0"/>
        <w:jc w:val="both"/>
      </w:pPr>
      <w:hyperlink r:id="rId576" w:history="1">
        <w:r>
          <w:rPr>
            <w:rFonts w:ascii="arial" w:eastAsia="arial" w:hAnsi="arial" w:cs="arial"/>
            <w:b w:val="0"/>
            <w:i/>
            <w:strike w:val="0"/>
            <w:color w:val="0077CC"/>
            <w:sz w:val="20"/>
            <w:u w:val="single"/>
            <w:vertAlign w:val="baseline"/>
          </w:rPr>
          <w:t>Visual from the venue (Photo/ANI) - Image</w:t>
        </w:r>
      </w:hyperlink>
    </w:p>
    <w:p>
      <w:pPr>
        <w:pStyle w:val="Normal32"/>
        <w:keepNext w:val="0"/>
        <w:spacing w:before="240" w:after="0" w:line="260" w:lineRule="atLeast"/>
        <w:ind w:left="0" w:right="0" w:firstLine="0"/>
        <w:jc w:val="both"/>
      </w:pPr>
      <w:hyperlink r:id="rId577" w:history="1">
        <w:r>
          <w:rPr>
            <w:rFonts w:ascii="arial" w:eastAsia="arial" w:hAnsi="arial" w:cs="arial"/>
            <w:b w:val="0"/>
            <w:i/>
            <w:strike w:val="0"/>
            <w:color w:val="0077CC"/>
            <w:sz w:val="20"/>
            <w:u w:val="single"/>
            <w:vertAlign w:val="baseline"/>
          </w:rPr>
          <w:t>Link to Image</w:t>
        </w:r>
      </w:hyperlink>
    </w:p>
    <w:p>
      <w:pPr>
        <w:pStyle w:val="Normal32"/>
        <w:keepNext w:val="0"/>
        <w:spacing w:before="240" w:after="0" w:line="260" w:lineRule="atLeast"/>
        <w:ind w:left="0" w:right="0" w:firstLine="0"/>
        <w:jc w:val="both"/>
      </w:pPr>
      <w:hyperlink r:id="rId578" w:history="1">
        <w:r>
          <w:rPr>
            <w:rFonts w:ascii="arial" w:eastAsia="arial" w:hAnsi="arial" w:cs="arial"/>
            <w:b w:val="0"/>
            <w:i/>
            <w:strike w:val="0"/>
            <w:color w:val="0077CC"/>
            <w:sz w:val="20"/>
            <w:u w:val="single"/>
            <w:vertAlign w:val="baseline"/>
          </w:rPr>
          <w:t>Link to Image</w:t>
        </w:r>
      </w:hyperlink>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50" style="position:absolute;z-index:251757568"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(92%); ELECTIONS &amp; POLITICS (90%); POLITICS (90%); REGIONAL &amp; LOCAL GOVERNMENTS (77%); ANNIVERSARIES (73%); PRIMARY SCHOOLS (71%); GOVERNMENT &amp; PUBLIC ADMINISTRATION (70%); GOVERNMENT BODIES &amp; OFFICES (70%); STUDENTS &amp; STUDENT LIFE (67%)</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PRIMARY SCHOOLS (71%)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(90%); INDIA (94%)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5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Thalapathy Vijay's Hand Heart At TVK's First Anniversary Meet Gets ALL The Love From Party Members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6:45 AM EST</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33"/>
        <w:keepNext w:val="0"/>
        <w:spacing w:before="120" w:after="0" w:line="220" w:lineRule="atLeast"/>
        <w:ind w:left="0" w:right="0" w:firstLine="0"/>
        <w:jc w:val="left"/>
      </w:pPr>
      <w:r>
        <w:br/>
      </w:r>
      <w:r>
        <w:pict>
          <v:shape id="_x0000_i1152" type="#_x0000_t75" style="width:200.28pt;height:22.5pt">
            <v:imagedata r:id="rId46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&amp; INDIA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3" style="position:absolute;z-index:2517596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turned 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marked his party's first anniversary with a public meeting in Mahabalipuram, Chennai on February 26.With this Vijay has set the stage for a political showdown ahead of Tamil Nadu's 2026 elections.</w:t>
      </w:r>
    </w:p>
    <w:p>
      <w:pPr>
        <w:pStyle w:val="Normal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 sends out hand heart at TVK's first anniversary meet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his arrival, Vijay was welcomed on stage by a party member who called him the future of Tamil Nadu.He said "The victorious king is coming, the future of Tamil Nadu is coming, TVK chief is here, he is the person on whom several Tamil people have faith in". Vijay then went on to make a hand heart gesture, which was welcomed by a thunderous response from party members. At the event, election strategist Prashant Kishor, was also present.Actor-turned-politician Ranjana Nachiyaar who resigned from the Bharatiya Janata Party (BJP) on Tuesday told the press present at the event that she is now a party member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About Vijay's political party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TVK was founded by actor-turned-politician Vijay on 2 February 2024.The popular star announced,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and said that they would not contest the 2024 Lok Sabha elections, but he will contest the 2026 Assembly polls.In a statement, the </w:t>
      </w:r>
      <w:r>
        <w:rPr>
          <w:rFonts w:ascii="arial" w:eastAsia="arial" w:hAnsi="arial" w:cs="arial"/>
          <w:b w:val="0"/>
          <w:i/>
          <w:strike w:val="0"/>
          <w:noProof w:val="0"/>
          <w:color w:val="000000"/>
          <w:position w:val="0"/>
          <w:sz w:val="20"/>
          <w:u w:val="none"/>
          <w:vertAlign w:val="baseline"/>
        </w:rPr>
        <w:t xml:space="preserve">Leo </w:t>
      </w:r>
      <w:r>
        <w:rPr>
          <w:rFonts w:ascii="arial" w:eastAsia="arial" w:hAnsi="arial" w:cs="arial"/>
          <w:b w:val="0"/>
          <w:i w:val="0"/>
          <w:strike w:val="0"/>
          <w:noProof w:val="0"/>
          <w:color w:val="000000"/>
          <w:position w:val="0"/>
          <w:sz w:val="20"/>
          <w:u w:val="none"/>
          <w:vertAlign w:val="baseline"/>
        </w:rPr>
        <w:t xml:space="preserve">actor said, "We are not going to contest the 2024 elections and we are not going to support any party. We have made this decision for General and Executive Council Meeting."He also said "Politics is not just another career for me. It is a sacred people's work. I have been preparing myself for it for a long time. Politics is not a hobby for me. That is my deepest desire. I want to fully involve myself in it,"Vijay was last seen in </w:t>
      </w:r>
      <w:r>
        <w:rPr>
          <w:rFonts w:ascii="arial" w:eastAsia="arial" w:hAnsi="arial" w:cs="arial"/>
          <w:b w:val="0"/>
          <w:i/>
          <w:strike w:val="0"/>
          <w:noProof w:val="0"/>
          <w:color w:val="000000"/>
          <w:position w:val="0"/>
          <w:sz w:val="20"/>
          <w:u w:val="none"/>
          <w:vertAlign w:val="baseline"/>
        </w:rPr>
        <w:t xml:space="preserve">GOAT </w:t>
      </w:r>
      <w:r>
        <w:rPr>
          <w:rFonts w:ascii="arial" w:eastAsia="arial" w:hAnsi="arial" w:cs="arial"/>
          <w:b w:val="0"/>
          <w:i w:val="0"/>
          <w:strike w:val="0"/>
          <w:noProof w:val="0"/>
          <w:color w:val="000000"/>
          <w:position w:val="0"/>
          <w:sz w:val="20"/>
          <w:u w:val="none"/>
          <w:vertAlign w:val="baseline"/>
        </w:rPr>
        <w:t xml:space="preserve">directed by Venkat Prabhu. He is working on </w:t>
      </w:r>
      <w:r>
        <w:rPr>
          <w:rFonts w:ascii="arial" w:eastAsia="arial" w:hAnsi="arial" w:cs="arial"/>
          <w:b w:val="0"/>
          <w:i/>
          <w:strike w:val="0"/>
          <w:noProof w:val="0"/>
          <w:color w:val="000000"/>
          <w:position w:val="0"/>
          <w:sz w:val="20"/>
          <w:u w:val="none"/>
          <w:vertAlign w:val="baseline"/>
        </w:rPr>
        <w:t>Jana Nayagan</w:t>
      </w:r>
      <w:r>
        <w:rPr>
          <w:rFonts w:ascii="arial" w:eastAsia="arial" w:hAnsi="arial" w:cs="arial"/>
          <w:b w:val="0"/>
          <w:i w:val="0"/>
          <w:strike w:val="0"/>
          <w:noProof w:val="0"/>
          <w:color w:val="000000"/>
          <w:position w:val="0"/>
          <w:sz w:val="20"/>
          <w:u w:val="none"/>
          <w:vertAlign w:val="baseline"/>
        </w:rPr>
        <w:t xml:space="preserve"> directed by H Vinoth, which is said to be his last film before fully plunging into politics. </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54" style="position:absolute;z-index:251760640"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(93%); ELECTIONS &amp; POLITICS (91%); ELECTIONS (90%); ACTORS &amp; ACTRESSES (89%); TALKS &amp; MEETINGS (89%); GOVERNMENT &amp; PUBLIC ADMINISTRATION (73%); RESIGNATIONS (68%)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BROADCASTING INDUSTRY (74%)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SOUTH INDIA (79%); INDIA (95%); ASIA (74%); State of Tamil Nadu; India; Asia, Southern Asia</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55"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Tamil Actor Thalapathy Vijay Launches Political Party, Names It '</w:t>
        </w:r>
      </w:hyperlink>
      <w:hyperlink r:id="rId593" w:history="1">
        <w:r>
          <w:rPr>
            <w:rFonts w:ascii="arial" w:eastAsia="arial" w:hAnsi="arial" w:cs="arial"/>
            <w:b/>
            <w:i/>
            <w:strike w:val="0"/>
            <w:color w:val="0077CC"/>
            <w:sz w:val="28"/>
            <w:u w:val="single"/>
            <w:vertAlign w:val="baseline"/>
          </w:rPr>
          <w:t>Tamilaga</w:t>
        </w:r>
      </w:hyperlink>
      <w:hyperlink r:id="rId594" w:history="1">
        <w:r>
          <w:rPr>
            <w:rFonts w:ascii="arial" w:eastAsia="arial" w:hAnsi="arial" w:cs="arial"/>
            <w:b/>
            <w:i/>
            <w:strike w:val="0"/>
            <w:color w:val="0077CC"/>
            <w:sz w:val="28"/>
            <w:u w:val="single"/>
            <w:vertAlign w:val="baseline"/>
          </w:rPr>
          <w:t xml:space="preserve"> </w:t>
        </w:r>
      </w:hyperlink>
      <w:hyperlink r:id="rId595" w:history="1">
        <w:r>
          <w:rPr>
            <w:rFonts w:ascii="arial" w:eastAsia="arial" w:hAnsi="arial" w:cs="arial"/>
            <w:b/>
            <w:i/>
            <w:strike w:val="0"/>
            <w:color w:val="0077CC"/>
            <w:sz w:val="28"/>
            <w:u w:val="single"/>
            <w:vertAlign w:val="baseline"/>
          </w:rPr>
          <w:t>Vettri</w:t>
        </w:r>
      </w:hyperlink>
      <w:hyperlink r:id="rId596" w:history="1">
        <w:r>
          <w:rPr>
            <w:rFonts w:ascii="arial" w:eastAsia="arial" w:hAnsi="arial" w:cs="arial"/>
            <w:b/>
            <w:i/>
            <w:strike w:val="0"/>
            <w:color w:val="0077CC"/>
            <w:sz w:val="28"/>
            <w:u w:val="single"/>
            <w:vertAlign w:val="baseline"/>
          </w:rPr>
          <w:t xml:space="preserve"> </w:t>
        </w:r>
      </w:hyperlink>
      <w:hyperlink r:id="rId597" w:history="1">
        <w:r>
          <w:rPr>
            <w:rFonts w:ascii="arial" w:eastAsia="arial" w:hAnsi="arial" w:cs="arial"/>
            <w:b/>
            <w:i/>
            <w:strike w:val="0"/>
            <w:color w:val="0077CC"/>
            <w:sz w:val="28"/>
            <w:u w:val="single"/>
            <w:vertAlign w:val="baseline"/>
          </w:rPr>
          <w:t>Kazhagam</w:t>
        </w:r>
      </w:hyperlink>
      <w:hyperlink r:id="rId598" w:history="1">
        <w:r>
          <w:rPr>
            <w:rFonts w:ascii="arial" w:eastAsia="arial" w:hAnsi="arial" w:cs="arial"/>
            <w:b/>
            <w:i/>
            <w:strike w:val="0"/>
            <w:color w:val="0077CC"/>
            <w:sz w:val="28"/>
            <w:u w:val="single"/>
            <w:vertAlign w:val="baseline"/>
          </w:rPr>
          <w:t>'</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Sentinel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Omega Printers &amp; Publishers Pvt Ltd, distributed by Contify.com All Rights Reserved</w:t>
      </w:r>
    </w:p>
    <w:p>
      <w:pPr>
        <w:pStyle w:val="Normal34"/>
        <w:keepNext w:val="0"/>
        <w:spacing w:before="120" w:after="0" w:line="220" w:lineRule="atLeast"/>
        <w:ind w:left="0" w:right="0" w:firstLine="0"/>
        <w:jc w:val="left"/>
      </w:pPr>
      <w:r>
        <w:br/>
      </w:r>
      <w:r>
        <w:pict>
          <v:shape id="_x0000_i1156" type="#_x0000_t75" style="width:0;height:0"/>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Sentinel Digital Desk</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7" style="position:absolute;z-index:25176268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Famous Tamil actor Thalapathy Vijay, who is now the most popular and highest-paid actor in Kollywood, has ended all speculations about his political plunge by announcing his entry into politics on February 2.</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he stated his commitment to "fundamental political change" with transparent, caste-free, and corruption-free administration.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made the big announcement after his fan club, Vijay Makkal Iyakkam, gave the approval to the formation of the political party in a meeting held in Chennai last week.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issued a statement saying,"We are making an application today to the EC to register our party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Our goal is to contest and win the upcoming 2026 assembly elections and bring about the fundamental political change that people want."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just another career for me. It is a sacred people's work. I have been preparing myself for it for a long time. Politics is not a hobby for me. That is my deepest desire. I want to fully involve myself in it," the actor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all aware of the current political climate. Administrative malpractices and corrupt political culture on the one hand, and a divisive political culture which strives to divide our people on the lines of caste and religion on the other hand. Everyone, especially, in Tamil Nadu is yearning for a fundamental political change that can lead to a selfless, transparent, caste-free, visionary, corruption-free and efficient administration," he added.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the nod from the election commission, the party is planning to hold public meetings and events.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these gatherings, they will unveil their flag and party symbol and will also reveal their policies, principles, and action plans.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actor affirmed that his party will neither contest the upcoming Lok Sabha elections nor back any party in the polls.</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8" style="position:absolute;z-index:251763712"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GOVERNMENT &amp; PUBLIC ADMINISTRATION (90%); POLITICAL ORGANIZATIONS (90%); POLITICS (90%); CAMPAIGNS &amp; ELECTIONS (89%); CORRUPTION (89%); ELECTIONS (89%); TALKS &amp; MEETINGS (89%); NEGATIVE POLITICAL NEWS (78%); POLITICAL CORRUPTION (78%); NEGATIVE NEWS (76%); ELECTION AUTHORITIES (68%); RELIGION (68%); PUBLIC HEARINGS (66%)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(79%); INDIA (92%)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5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99"/>
          <w:headerReference w:type="default" r:id="rId600"/>
          <w:footerReference w:type="even" r:id="rId601"/>
          <w:footerReference w:type="default" r:id="rId602"/>
          <w:headerReference w:type="first" r:id="rId603"/>
          <w:footerReference w:type="first" r:id="rId604"/>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05" w:history="1">
        <w:r>
          <w:rPr>
            <w:rFonts w:ascii="arial" w:eastAsia="arial" w:hAnsi="arial" w:cs="arial"/>
            <w:b/>
            <w:i/>
            <w:strike w:val="0"/>
            <w:color w:val="0077CC"/>
            <w:sz w:val="28"/>
            <w:u w:val="single"/>
            <w:vertAlign w:val="baseline"/>
          </w:rPr>
          <w:t xml:space="preserve">Communist Party of India and </w:t>
        </w:r>
      </w:hyperlink>
      <w:hyperlink r:id="rId606" w:history="1">
        <w:r>
          <w:rPr>
            <w:rFonts w:ascii="arial" w:eastAsia="arial" w:hAnsi="arial" w:cs="arial"/>
            <w:b/>
            <w:i/>
            <w:strike w:val="0"/>
            <w:color w:val="0077CC"/>
            <w:sz w:val="28"/>
            <w:u w:val="single"/>
            <w:vertAlign w:val="baseline"/>
          </w:rPr>
          <w:t>Tamilaga</w:t>
        </w:r>
      </w:hyperlink>
      <w:hyperlink r:id="rId607" w:history="1">
        <w:r>
          <w:rPr>
            <w:rFonts w:ascii="arial" w:eastAsia="arial" w:hAnsi="arial" w:cs="arial"/>
            <w:b/>
            <w:i/>
            <w:strike w:val="0"/>
            <w:color w:val="0077CC"/>
            <w:sz w:val="28"/>
            <w:u w:val="single"/>
            <w:vertAlign w:val="baseline"/>
          </w:rPr>
          <w:t xml:space="preserve"> </w:t>
        </w:r>
      </w:hyperlink>
      <w:hyperlink r:id="rId608" w:history="1">
        <w:r>
          <w:rPr>
            <w:rFonts w:ascii="arial" w:eastAsia="arial" w:hAnsi="arial" w:cs="arial"/>
            <w:b/>
            <w:i/>
            <w:strike w:val="0"/>
            <w:color w:val="0077CC"/>
            <w:sz w:val="28"/>
            <w:u w:val="single"/>
            <w:vertAlign w:val="baseline"/>
          </w:rPr>
          <w:t>Vettri</w:t>
        </w:r>
      </w:hyperlink>
      <w:hyperlink r:id="rId609" w:history="1">
        <w:r>
          <w:rPr>
            <w:rFonts w:ascii="arial" w:eastAsia="arial" w:hAnsi="arial" w:cs="arial"/>
            <w:b/>
            <w:i/>
            <w:strike w:val="0"/>
            <w:color w:val="0077CC"/>
            <w:sz w:val="28"/>
            <w:u w:val="single"/>
            <w:vertAlign w:val="baseline"/>
          </w:rPr>
          <w:t xml:space="preserve"> </w:t>
        </w:r>
      </w:hyperlink>
      <w:hyperlink r:id="rId610" w:history="1">
        <w:r>
          <w:rPr>
            <w:rFonts w:ascii="arial" w:eastAsia="arial" w:hAnsi="arial" w:cs="arial"/>
            <w:b/>
            <w:i/>
            <w:strike w:val="0"/>
            <w:color w:val="0077CC"/>
            <w:sz w:val="28"/>
            <w:u w:val="single"/>
            <w:vertAlign w:val="baseline"/>
          </w:rPr>
          <w:t>Kazhagam</w:t>
        </w:r>
      </w:hyperlink>
      <w:hyperlink r:id="rId611" w:history="1">
        <w:r>
          <w:rPr>
            <w:rFonts w:ascii="arial" w:eastAsia="arial" w:hAnsi="arial" w:cs="arial"/>
            <w:b/>
            <w:i/>
            <w:strike w:val="0"/>
            <w:color w:val="0077CC"/>
            <w:sz w:val="28"/>
            <w:u w:val="single"/>
            <w:vertAlign w:val="baseline"/>
          </w:rPr>
          <w:t xml:space="preserve"> move Supreme Court challenging Waqf Amendment Act 2025</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Witness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Witness All Rights Reserved</w:t>
      </w:r>
    </w:p>
    <w:p>
      <w:pPr>
        <w:pStyle w:val="Normal35"/>
        <w:keepNext w:val="0"/>
        <w:spacing w:before="120" w:after="0" w:line="220" w:lineRule="atLeast"/>
        <w:ind w:left="0" w:right="0" w:firstLine="0"/>
        <w:jc w:val="left"/>
      </w:pPr>
      <w:r>
        <w:br/>
      </w:r>
      <w:r>
        <w:pict>
          <v:shape id="_x0000_i1160" type="#_x0000_t75" style="width:197.98pt;height:33pt">
            <v:imagedata r:id="rId61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1" style="position:absolute;z-index:2517657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15 --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fresh petitions have been filed in the Supreme Court by political parties – the Communist Party of India and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challenging the constitutional validity of the Waqf (Amendment) Act, 2025.</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first writ petition was moved by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actor Vijay, the second was filed by CPI General Secretary D Raja.</w: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Moved on April 9 by Advocate Ram Sankar, the writ petition by CPI challenged the constitutional validity of the 2025 Act, as well as the provisions inserted and omitted in the Waqf Act, 1995.</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contended that the Waqf Amendment Act violated the fundamental rights of about 50 lakh Muslims in Tamil Nadu and 20 crore Muslims in other parts of the country.</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March 27, 2025, the CPI, in alliance with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had supported a resolution moved in the State Legislative Assembly by by Tamil Nadu Chief Minister MK Stalin, urging the Centre to withdraw the Waqf (Amendment) Bill, 2025.</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 of Chief Justice of India Sanjiv Khanna, Justice Sanjay Kumar and Justice KV Viswanathan will hear a batch of petitions challenging the constitutional validity of the 2025 Act on April 16.</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Act 2025, which aimed to regulate waqf properties by proposing amendments in the Waqf Act, 1995, came into effect on April 8, following a notification issued by the Ministry of Minority Affairs under Section 1(2) of the Act.</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Bill, 2025 was passed by the Lok Sabha on April 3 with 288 Members of Parliament (MPs) voting in favour and 232 against it. The Bill received the Rajya Sabha nod on April 4 after 128 MPs voted in favour and 95 against it.</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5, President Draupadi Murmu gave her assent to the Waqf (Amendment) Act, 2025.</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petitions have been filed in the Apex Court challenging the constitutional validity of the Act.</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government also filed a caveat in the Apex Court on April 8, stating that no ex-parte order shall be passed by the Court without hearing the key respondent in the case.</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Union Muslim League (IUML) and the Social Democratic Party of India (SDPI) filed separate petitions against the Act on April 7, terming it an infringement of minority rights.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6, Samastha Kerala Jem Iyyathul Ulema, a body of Sunni scholars, also approached the top court of the country against the Act, calling it a violation of fundamental rights of the minority community protected under Article 26 of the Constitution.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 Aadmi Party (AAP) MLA and chairman of the Delhi Waqf Board Amanatullah Khan had filed a similar petition on April 5. Khan submitted that the bill curtailed the religious and cultural autonomy of Muslims, while undermining the minority rights to manage their religious and charitable institutions.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the Act enabled arbitrary executive interference, Khan sought urgent intervention of the Apex Court to safeguard the secular and constitutional fabric of the country.</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4, All India Majlis-e-Ittehadul Muslimeen (AIMIM) Member of Parliament Asaduddin Owaisi and Congress party whip in the Lok Sabha Mohammad Jawed moved the Apex Court against the Waqf (Amendment) Bill, 2025.</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Owaisi termed the Bill as unconstitutional, Jawed called it discriminatory towards the Muslim community and violating their fundamental rights.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Jawed contended that the Bill violated Article 14 (right to equality), 25 (freedom to practice religion), 26 (freedom to manage religious affairs), 29 (minority rights) and 300A (right to property) of the Constitution.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 party whip in the Lok Sabha was a member of the Joint Parliamentary Committee that reviewed the Waqf (Amendment) Bill, 2024.</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Filed by Advocate Anas Tanwir, Jawed’s petition alleged that the Bill discriminated against the Muslim community by imposing restrictions that were not present in the governance of other religious endowments.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the Hindu and Sikh religious trusts continued to enjoy a degree of self-regulation, the amendments to the Waqf Act, 1995 disproportionately increased state intervention in Waqf affairs.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differential treatment amounted to a violation of Article 14 in addition to the introduction of arbitrary classifications that lacked a reasonable nexus to the objectives sought to be achieved, making it impermissible under the doctrine of manifest arbitrariness, he added.</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Jawed said the Bill introduces restrictions on the creation of Waqfs based on the duration of one’s religious practice. Such a limitation was unfounded in Islamic law, customs or precedents, and infringed upon the fundamental right to profess and practice religion under Article 25.</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 further discriminated against individuals who had recently converted to Islam and wished to dedicate property for religious or charitable purposes, thereby violating Article 15, noted the petition.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contended that the proposed amendment to the composition of the Waqf Board and the Central Waqf Council, mandating the inclusion of non-Muslim members in Waqf administrative bodies, was an unwarranted interference in religious governance, unlike Hindu religious endowments, which remained exclusively managed by Hindus under various state enactments.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submitted that this selective intervention, without imposing similar conditions on other religious institutions, was an arbitrary classification and violated Articles 14 &amp; 15.</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Minority Affairs Minister Kiren Rijiju introduced the Waqf (Amendment) Bill, 2025 in the Lok Sabha on August 28, 2024.</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Waqf refers to properties dedicated exclusively for religious or charitable purposes under the Islamic law. The Waqf Act, 1995, was enacted to govern the administration of waqf properties (religious endowments) in India.</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provided for the power and functions of the Waqf Council, State Waqf Boards, the Chief Executive Officer, and the mutawalli. The Act further spoke about the power and restrictions of Waqf Tribunals, which act in lieu of a civil court under its jurisdiction.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Act, 2025, renamed the 1995 Act to the Unified Waqf Management, Empowerment, Efficiency and Development Act, reflecting its broader objective to improve the management and efficiency of Waqf boards and properties.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1995 Act allowed waqf to be formed by declaration, long-term use, or endowment, the Waqf Amendment Act 2025 stated that only a person practicing Islam for at least five years may declare a waqf. It clarified that the person must own the property being declared. It removed waqf by user, where properties could be deemed as waqf based solely on prolonged use for religious purposes. It also added that waqf-alal-aulad must not result in the denial of inheritance rights to the donor’s heir, including women heirs.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1995 Act empowered the Waqf Board to inquire and determine if a property is waqf, the 2025 Act removed this provision.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provided that two members of the Central Waqf Council, set up to advise the Central and State governments and waqf boards, must be non-Muslims. Members of Parliament, former judges, and eminent persons appointed to the Council as per the Act need not be Muslims. Representatives of Muslim organisations, scholars in Islamic law and chairpersons of Waqf Boards must be Muslims. Of the Muslim members, two must be women.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empowered the Central government to make rules regarding the registration and publication of accounts of waqf, along with the publication of proceedings of Waqf Boards.</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2025 Act, state governments could get the accounts of Waqfs audited at any point. It has empowered the Central government to get these audited by the CAG or a designated officer.</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India Association of Jurists (AIAJ), a community of lawyers, former judges and law enthusiasts, became the first among the legal fraternity, to challenge the 2025 Act before the Apex Court. The plea termed the Act ‘unconstitutional’ and sought the striking down of the law.</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Trinamool Congress leader Mahua Moitra also filed a petition challenging the Waqf (Amendment) Act, 2025, alleging that Parliamentary rules and practices were violated during the law-making process, contributing to the unconstitutionality of the 2025 Act.</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first petition among the many filed so far against the Waqf Acts, which claimed that the Chairperson of the Joint Parliamentary Committee (JPC) flouted the parliamentary rules and practices, both at the stage of consideration and adoption of the draft report of JPC on the Bill, and at the stage of presentation of the said report before the Parliament.</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Hindu Sena became the first petitioner to move the Apex Court supporting the Waqf (Amendment) Act 2025. It said in its plea that the Act amended the ‘draconian’ nature of earlier provisions provided in the 1995 Act.</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62" style="position:absolute;z-index:251766784"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COMMUNISM (91%); CONSTITUTIONAL LAW (90%); GOVERNMENT &amp; PUBLIC ADMINISTRATION (90%); GOVERNMENT BODIES &amp; OFFICES (90%); LAW COURTS &amp; TRIBUNALS (90%); PETITIONS (90%); POLITICS (90%); SUPREME COURTS (90%); CONSTITUTIONAL AMENDMENTS (89%); HUMAN RIGHTS &amp; CIVIL LIBERTIES LAW (89%); LEGISLATIVE BODIES (89%); MINORITY GROUPS (89%); MUSLIMS &amp; ISLAM (89%); RELIGION (89%); WITNESSES (89%); HUMAN RIGHTS (88%); ELECTIONS &amp; POLITICS (78%); GOVERNMENT ADVISORS &amp; MINISTERS (78%); HUMAN RIGHTS VIOLATIONS (78%); POLITICAL ORGANIZATIONS (78%); SOCIALISM (78%); LEGISLATIVE VOTING (72%)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(92%); DROUPADI MURMU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(90%); KERALA, INDIA (78%); INDIA (97%)</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63"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13"/>
          <w:headerReference w:type="default" r:id="rId614"/>
          <w:footerReference w:type="even" r:id="rId615"/>
          <w:footerReference w:type="default" r:id="rId616"/>
          <w:headerReference w:type="first" r:id="rId617"/>
          <w:footerReference w:type="first" r:id="rId618"/>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619" w:history="1">
        <w:r>
          <w:rPr>
            <w:rFonts w:ascii="arial" w:eastAsia="arial" w:hAnsi="arial" w:cs="arial"/>
            <w:b/>
            <w:i/>
            <w:strike w:val="0"/>
            <w:color w:val="0077CC"/>
            <w:sz w:val="28"/>
            <w:u w:val="single"/>
            <w:vertAlign w:val="baseline"/>
          </w:rPr>
          <w:t>'Invited Alcoholics, Gamblers': Fatwa Issued Against Actor Vijay For Controversial Iftar Party In Chennai</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36"/>
        <w:keepNext w:val="0"/>
        <w:spacing w:before="120" w:after="0" w:line="220" w:lineRule="atLeast"/>
        <w:ind w:left="0" w:right="0" w:firstLine="0"/>
        <w:jc w:val="left"/>
      </w:pPr>
      <w:r>
        <w:br/>
      </w:r>
      <w:r>
        <w:pict>
          <v:shape id="_x0000_i1164" type="#_x0000_t75" style="width:0;height:0"/>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Sagarika Choudhary</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5" style="position:absolute;z-index:25176883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fatwa has been issued against actor-turned-politician Vijay for his controversial iftar party that he had organised on March 7 in Chennai. A Sunni Muslim body in Bareilly, Uttar Pradesh, has accused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of inviting "alcoholics and gamblers" at the party. "His history is full of anti-Muslim sentiment," a maulana from Bareilly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fatwa has been issued against actor-turned-politician Vijay for his controversial iftar party that he had organised on March 7 in Chennai. A Sunni Muslim body in Bareilly, Uttar Pradesh, has accused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of disrespecting Islam and claimed that he invited alcoholics for iftar.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President of the All India Muslim Jamaat and Chief Mufti of Chashme Darul Ifta, Maulana Shahabuddin Razvi Bareilly, issued the fatwa against Vijay, and urged Muslims in Tamil Nadu to maintain distance from the actor and his "Muslim appeasing" tactics.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Thalapathy is using Muslim sentiments to make his way into politics from the film world when his history is full of anti-Muslim sentiment," Maulana Razvi said, according to a report in India Today.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maulana mentioned, "In his film The Beast, he has linked Muslims and the entire Muslim community with terrorism and militancy. In the film, Thalapathy tries to show Muslims as 'monsters' and 'devils'. And now since he is entering politics and he wants votes, he is doing Muslim appeasement."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slammed Vijay for hampering the sanctity of the holy month of Ramzan by inviting alcoholics and gamblers at his iftar party. "These people were neither fasting nor following Islamic practices,"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maulana then urged the people of Tamil Nadu to boycott the actor and his political party, and not participate with him or invite him to religious programmes across the state.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that Vijay's iftar party made headlines. Last week, the Tamil Nadu Sunnat Jamath had filed a complaint against the actor, accusing him of failing to hold up the true spirit of iftar.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also alleged that Vijay's guards treated those who attended the iftar party "like cows".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not yet issued an official statement regarding the matter.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unversed, Vijay is currently gearing up for the 2026 Tamil Nadu Assembly Elections, and he will reportedly contest independently, without forming any alliance with the AIADMK.</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6" style="position:absolute;z-index:251769856"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MUSLIMS &amp; ISLAM (92%); ELECTIONS &amp; POLITICS (91%); RELIGION (91%); POLITICS (90%); NEGATIVE NEWS (89%); CAMPAIGNS &amp; ELECTIONS (78%); ELECTIONS (78%); GOVERNMENT &amp; PUBLIC ADMINISTRATION (78%); NEGATIVE BUSINESS NEWS (78%); NEGATIVE MISC NEWS (78%); TERRORISM &amp; COUNTERTERRORISM (78%); RELIGIOUS DISCRIMINATION (77%); FASTING (73%); NATIONAL SECURITY &amp; FOREIGN RELATIONS (73%); TERRORISM (71%)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MUMBAI, MAHARASHTRA, INDIA (58%); TAMIL NADU, INDIA (92%); UTTAR PRADESH, INDIA (90%); INDIA (97%)</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6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TVK Leader Vijay Slams Centre Over LPG Price Hike; Calls Out Both BJP And DMK</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7"/>
        <w:keepNext w:val="0"/>
        <w:spacing w:before="120" w:after="0" w:line="220" w:lineRule="atLeast"/>
        <w:ind w:left="0" w:right="0" w:firstLine="0"/>
        <w:jc w:val="left"/>
      </w:pPr>
      <w:r>
        <w:br/>
      </w:r>
      <w:r>
        <w:pict>
          <v:shape id="_x0000_i1168" type="#_x0000_t75" style="width:187.48pt;height:37.5pt">
            <v:imagedata r:id="rId44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9" style="position:absolute;z-index:251771904"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hyperlink r:id="rId627" w:history="1">
        <w:r>
          <w:rPr>
            <w:rFonts w:ascii="arial" w:eastAsia="arial" w:hAnsi="arial" w:cs="arial"/>
            <w:b w:val="0"/>
            <w:i/>
            <w:strike w:val="0"/>
            <w:color w:val="0077CC"/>
            <w:sz w:val="20"/>
            <w:u w:val="single"/>
            <w:vertAlign w:val="baseline"/>
          </w:rPr>
          <w:t>Link to Image</w:t>
        </w:r>
      </w:hyperlink>
    </w:p>
    <w:p>
      <w:pPr>
        <w:pStyle w:val="Normal37"/>
        <w:keepNext w:val="0"/>
        <w:spacing w:before="240" w:after="0" w:line="260" w:lineRule="atLeast"/>
        <w:ind w:left="0" w:right="0" w:firstLine="0"/>
        <w:jc w:val="both"/>
      </w:pPr>
      <w:hyperlink r:id="rId628" w:history="1">
        <w:r>
          <w:rPr>
            <w:rFonts w:ascii="arial" w:eastAsia="arial" w:hAnsi="arial" w:cs="arial"/>
            <w:b w:val="0"/>
            <w:i/>
            <w:strike w:val="0"/>
            <w:color w:val="0077CC"/>
            <w:sz w:val="20"/>
            <w:u w:val="single"/>
            <w:vertAlign w:val="baseline"/>
          </w:rPr>
          <w:t>Link to Story</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April 8 (IANS)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and Tamil superstar Vijay has strongly criticised the central government's decision to increase the price of LPG cylinders, calling it an unfair burden on the public already grappling with economic hardships. In a statement issued on Tuesday, Vijay said,"The BJP government's decision to hike LPG cylinder prices is a direct attack on the common people. At a time when daily life is already a struggle, this move will only worsen their plight." He also dismissed the Centre's claim that subsidies would be directly transferred to consumers' bank accounts, calling it a deceptive tactic.</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clearly a move to mislead the people," he asserted. Vijay accused the BJP of deliberately increasing gas prices when essential commodity prices are already at an all-time high."Now, with global crude oil prices at record lows, why isn't the government using this opportunity to support the public instead of favouring a select few?" he questioned.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leader didn't spare the ruling DMK government either. He criticised it for failing to fulfil its election promises."The DMK had promised a Rs 100 subsidy per cylinder but has done nothing in the last four years. They make tall claims to win elections and then forget the people. When will this cycle of betrayal end?" he asked.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further warned that the public would hold both governments accountable for their failures. He reaffirmed that his party, TVK, will stand firmly with the people.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recalled that Vijay officially launched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positioning the party as a platform against corruption and divisive politics. Although he chose not to contest the 2024 Lok Sabha elections, Vijay has confirmed that TVK will actively participate in the 2026 Tamil Nadu Assembly elections.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influence has been steadily growing. In the 2021 local body elections, his fan club, the All India Thalapathy Vijay Makkal Iyakkam (AITVMI), won 115 out of the 169 seats it contested. This performance outshone other star-led parties like Kamal Haasan's Makkal Needhi Maiam (MNM) and Seeman's Naam Tamilar Katchi (NTK), both of which failed to secure a single seat. Vijay has made it clear that TVK will align only with parties willing to accept his leadership, signalling his clear ambition to emerge as a strong contender for the Chief Minister's post in 2026.</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MENAFN08042025000231011071ID1109404719</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70" style="position:absolute;z-index:251772928"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OIL &amp; GAS PRICES (93%); ENERGY PRICES (90%); GOVERNMENT &amp; PUBLIC ADMINISTRATION (90%); LIQUEFIED PETROLEUM GAS MARKETS (90%); PRICE CHANGES (90%); PRICE INCREASES (90%); PRICES (90%); CELEBRITIES (89%); ELECTIONS (89%); ELECTIONS &amp; POLITICS (89%); CAMPAIGNS &amp; ELECTIONS (77%); NEGATIVE NEWS (77%); NEGATIVE POLITICAL NEWS (77%); NEGATIVE MISC NEWS (76%); COMMODITIES PRICES (72%); CONSUMERS (72%); CRUDE OIL PRICES (72%); GOVERNMENT ADVISORS &amp; MINISTERS (72%); CORRUPTION (68%); CRUDE OIL MARKETS (68%)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PRICES (93%); LIQUEFIED PETROLEUM GAS (92%); ENERGY PRICES (90%); LIQUEFIED PETROLEUM GAS MARKETS (90%); PETROLEUM PRODUCTS (90%); PRICE CHANGES (90%); PRICE INCREASES (90%); CELEBRITIES (89%); COMMODITIES PRICES (72%); CRUDE OIL PRICES (72%); CRUDE OIL MARKETS (68%)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(79%); INDIA (92%)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71"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Chennai: Prashant Kishor Meets Vijay, Will He Be TVK's Election Strategist For 2026 TN Polls?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38"/>
        <w:keepNext w:val="0"/>
        <w:spacing w:before="120" w:after="0" w:line="220" w:lineRule="atLeast"/>
        <w:ind w:left="0" w:right="0" w:firstLine="0"/>
        <w:jc w:val="left"/>
      </w:pPr>
      <w:r>
        <w:br/>
      </w:r>
      <w:r>
        <w:pict>
          <v:shape id="_x0000_i1172" type="#_x0000_t75" style="width:359.96pt;height:74.24pt">
            <v:imagedata r:id="rId417"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3" style="position:absolute;z-index:25177497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11 --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Famous election strategist Prashant Kishor met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leader Vijay at his residence in Neelankarai, near Chennai, on Monday. During this meeting, they had a serious discussion about the current political situation in Tamil Nadu, according to sources.</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a leading actor in the Tamil film industry, launched a political party called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February last year. As the party has completed one year of its inception, he has been appointing various administrators including state in-charges and district secretaries of the party.</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Aadhav Arjuna, who recently left the Viduthalai Chiruthaigal Katchi (VCK), later joined TVK. Immediately after joining the party, he was appointed as the general secretary of TVK election campaign management. John Arogyaswamy is working as the party's election strategist. The party administration had said that Aadhav Arjuna would carry out the strategies related to the election campaign under John Arogyaswamy.</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Amidst this, Prashant Kishor, who met Vijay today, has been informed about the current political situation in Tamil Nadu. They discussed the current position of TVK and how to carry out election campaign work. They discussed the election issues for more than two and a half hours.</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said that the meeting between Vijay and Prashant Kishor was arranged by TVK's Election Campaign Management General Secretary Aadhav Arjuna. He was also present at this meeting. Will Prashant Kishor just provide advice to TVK during the 2026 Tamil Nadu Assembly election? Or will he act as an election strategist? Details have not been officially released.</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TVK circles, rumour is going that Arjuna will act as TVK's election campaign strategist as per the advice of Prashant Kishor.</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party leader Vijay had already said that John Arogyaswamy would act as TVK's election strategist, Vijay's consultation with Prashant Kishor is seen as politically significant.</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74" style="position:absolute;z-index:251776000"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(92%); ELECTIONS (91%); ELECTIONS &amp; POLITICS (91%); POLITICS (90%); PLATFORMS &amp; ISSUES (78%); TALKS &amp; MEETINGS (78%); APPOINTMENTS (76%); GOVERNMENT &amp; PUBLIC ADMINISTRATION (73%)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ENTERTAINMENT &amp; ARTS (57%)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NEW DELHI, INDIA (59%); TAMIL NADU, INDIA (93%); INDIA (94%)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7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Thalapathy Vijay Appeals To TVK's IT Wing: 'You Are Virtual Warriors, Be Dignified'</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 10:21 AM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39"/>
        <w:keepNext w:val="0"/>
        <w:spacing w:before="120" w:after="0" w:line="220" w:lineRule="atLeast"/>
        <w:ind w:left="0" w:right="0" w:firstLine="0"/>
        <w:jc w:val="left"/>
      </w:pPr>
      <w:r>
        <w:br/>
      </w:r>
      <w:r>
        <w:pict>
          <v:shape id="_x0000_i1176" type="#_x0000_t75" style="width:200.28pt;height:22.5pt">
            <v:imagedata r:id="rId46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7" style="position:absolute;z-index:25177804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or TVK was founded by Vijay on 2 February 2024 completed its first year earlier this year. Since its inception, Vijay has been actively involving himself in several party meets, and conveys key points to his cadres.Now, in meeting hosted for his party's IT win, Vijay could not be present. So he shared a recorded message with the attendees.</w:t>
      </w:r>
    </w:p>
    <w:p>
      <w:pPr>
        <w:pStyle w:val="Normal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 Asks His Political Party's IT Wing To Maintain Dignity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he said "I could not be there at the meeting today, but I want to tell all of you that I would like to address you as virtial warriors. Several people have told me that our party's social media presence has wide number of followers, and it is closely watched by several. Keeping that in mind, I appeal to you to maintain dignity online."He concluded the message by promising to meet them all soon.</w:t>
      </w:r>
      <w:r>
        <w:rPr>
          <w:rFonts w:ascii="arial" w:eastAsia="arial" w:hAnsi="arial" w:cs="arial"/>
          <w:b/>
          <w:i w:val="0"/>
          <w:strike w:val="0"/>
          <w:noProof w:val="0"/>
          <w:color w:val="000000"/>
          <w:position w:val="0"/>
          <w:sz w:val="20"/>
          <w:u w:val="none"/>
          <w:vertAlign w:val="baseline"/>
        </w:rPr>
        <w:t>Vijay's Film Jana Nayagan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is currently shooting for</w:t>
      </w:r>
      <w:r>
        <w:rPr>
          <w:rFonts w:ascii="arial" w:eastAsia="arial" w:hAnsi="arial" w:cs="arial"/>
          <w:b w:val="0"/>
          <w:i/>
          <w:strike w:val="0"/>
          <w:noProof w:val="0"/>
          <w:color w:val="000000"/>
          <w:position w:val="0"/>
          <w:sz w:val="20"/>
          <w:u w:val="none"/>
          <w:vertAlign w:val="baseline"/>
        </w:rPr>
        <w:t xml:space="preserve"> Jana Nayagan,</w:t>
      </w:r>
      <w:r>
        <w:rPr>
          <w:rFonts w:ascii="arial" w:eastAsia="arial" w:hAnsi="arial" w:cs="arial"/>
          <w:b w:val="0"/>
          <w:i w:val="0"/>
          <w:strike w:val="0"/>
          <w:noProof w:val="0"/>
          <w:color w:val="000000"/>
          <w:position w:val="0"/>
          <w:sz w:val="20"/>
          <w:u w:val="none"/>
          <w:vertAlign w:val="baseline"/>
        </w:rPr>
        <w:t xml:space="preserve"> directed by H Vinoth.A few week's ago, the film's producers, KVN Productions, announced that </w:t>
      </w:r>
      <w:r>
        <w:rPr>
          <w:rFonts w:ascii="arial" w:eastAsia="arial" w:hAnsi="arial" w:cs="arial"/>
          <w:b w:val="0"/>
          <w:i/>
          <w:strike w:val="0"/>
          <w:noProof w:val="0"/>
          <w:color w:val="000000"/>
          <w:position w:val="0"/>
          <w:sz w:val="20"/>
          <w:u w:val="none"/>
          <w:vertAlign w:val="baseline"/>
        </w:rPr>
        <w:t>Jana Nayagan</w:t>
      </w:r>
      <w:r>
        <w:rPr>
          <w:rFonts w:ascii="arial" w:eastAsia="arial" w:hAnsi="arial" w:cs="arial"/>
          <w:b w:val="0"/>
          <w:i w:val="0"/>
          <w:strike w:val="0"/>
          <w:noProof w:val="0"/>
          <w:color w:val="000000"/>
          <w:position w:val="0"/>
          <w:sz w:val="20"/>
          <w:u w:val="none"/>
          <w:vertAlign w:val="baseline"/>
        </w:rPr>
        <w:t xml:space="preserve"> will release for Pongal 2026. It was initially scheduled for release in October this year. The production house announced on X (formerly Twitter) and Instagram that Jana Nayagan will be released in theatres on January 9 next year. They wrote, "Adiyum othaiyum kalanthu vechu vidiya vidiya virundhu vecha.. #JanaNayaganPongal. 09.01.2026 #JanaNayaganFromJan9." The poster featured Vijay dressed in white and striking a pose as he dances in a colourful background.             </w:t>
      </w:r>
    </w:p>
    <w:p>
      <w:pPr>
        <w:pStyle w:val="Normal39"/>
        <w:keepNext w:val="0"/>
        <w:spacing w:before="240" w:after="0" w:line="260" w:lineRule="atLeast"/>
        <w:ind w:left="0" w:right="0" w:firstLine="0"/>
        <w:jc w:val="both"/>
      </w:pPr>
      <w:hyperlink r:id="rId643" w:history="1">
        <w:r>
          <w:rPr>
            <w:rFonts w:ascii="arial" w:eastAsia="arial" w:hAnsi="arial" w:cs="arial"/>
            <w:b w:val="0"/>
            <w:i/>
            <w:strike w:val="0"/>
            <w:color w:val="0077CC"/>
            <w:sz w:val="20"/>
            <w:u w:val="single"/>
            <w:vertAlign w:val="baseline"/>
          </w:rPr>
          <w:t>A post shared by KVN Productions (@kvn.productions)</w:t>
        </w:r>
      </w:hyperlink>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also stars Bobby Deol and Pooja Hegde in lead roles, with Gautham Vasudev Menon, Prakash Raj, Narain, Priyamani, Mamitha Baiju, Monisha Blessy and Varalaxmi Sarathkumar in key roles. Anirudh Ravichander is the film's musical composer.             </w:t>
      </w:r>
    </w:p>
    <w:p>
      <w:pPr>
        <w:pStyle w:val="Normal39"/>
        <w:keepNext w:val="0"/>
        <w:spacing w:before="240" w:after="0" w:line="260" w:lineRule="atLeast"/>
        <w:ind w:left="0" w:right="0" w:firstLine="0"/>
        <w:jc w:val="both"/>
      </w:pPr>
      <w:hyperlink r:id="rId644" w:history="1">
        <w:r>
          <w:rPr>
            <w:rFonts w:ascii="arial" w:eastAsia="arial" w:hAnsi="arial" w:cs="arial"/>
            <w:b w:val="0"/>
            <w:i/>
            <w:strike w:val="0"/>
            <w:color w:val="0077CC"/>
            <w:sz w:val="20"/>
            <w:u w:val="single"/>
            <w:vertAlign w:val="baseline"/>
          </w:rPr>
          <w:t>A post shared by KVN Productions (@kvn.productions)</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Vijay plans to contest in 2026 Tamil Nadu elections with his newly formed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this will be his last film. He confirmed the same at a rally earlier this year  and stated that his 69th film will mark the end of his acting career as a remark to those who questioned the determination. He said that he would like to focus on politics, and commit himself to the welfare of the people instead.</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8" style="position:absolute;z-index:251779072"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INTERNET SOCIAL NETWORKING (90%); THEATER (89%); ELECTIONS &amp; POLITICS (76%); SOCIAL MEDIA (74%); FILM DIRECTORS (72%); TALKS &amp; MEETINGS (72%); GOVERNMENT &amp; PUBLIC ADMINISTRATION (71%); MUSIC COMPOSITION (70%)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BROADCASTING INDUSTRY (74%); SOCIAL MEDIA (74%); FILM DIRECTORS (72%); MOVIE &amp; VIDEO PRODUCTION (72%); MOVIE RELEASE DATES (72%); MUSIC INDUSTRY (66%)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SOUTH INDIA (79%); INDIA (92%); ASIA (74%); State of Tamil Nadu; India; Asia, Southern Asia</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79"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45"/>
          <w:headerReference w:type="default" r:id="rId646"/>
          <w:footerReference w:type="even" r:id="rId647"/>
          <w:footerReference w:type="default" r:id="rId648"/>
          <w:headerReference w:type="first" r:id="rId649"/>
          <w:footerReference w:type="first" r:id="rId650"/>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51" w:history="1">
        <w:r>
          <w:rPr>
            <w:rFonts w:ascii="arial" w:eastAsia="arial" w:hAnsi="arial" w:cs="arial"/>
            <w:b/>
            <w:i/>
            <w:strike w:val="0"/>
            <w:color w:val="0077CC"/>
            <w:sz w:val="28"/>
            <w:u w:val="single"/>
            <w:vertAlign w:val="baseline"/>
          </w:rPr>
          <w:t>'Political destruction of South': TVK chief Vijay slams delimitation, calls for united resistance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City Desk</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0" style="position:absolute;z-index:25178112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and actor Vijay on Wednesday strongly opposed any arbitrary delimitation of parliamentary constituencies by the Union government, calling it an attempt to undermine the political significance of southern states."If the Union Government arbitrarily carries forward the Parliament constituencies' delimitation exercise... it would be seen as an attempt to destroy the political importance of Southern States completely. It cannot be accepted in any way...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will stand with all parties to fight against delimitation," Vijay said in a post on X.TVK has expressed concerns that if delimitation is conducted primarily on the basis of population, it could reduce representation for Tamil Nadu and other southern states. The party highlighted that the 84th Constitutional Amendment had frozen delimitation until 2026, and a fresh exercise could begin soon after, with no clear assurances from the Centre regarding the restructuring process."This delimitation may occur without changing the number of existing parliamentary constituencies or by increasing them through another constitutional amendment.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method, it is evident that 'population of states' will be a key criterion, if not the sole criterion, for this exercise," the party stated.TVK also opposed any move that could reduce parliamentary seats in southern states while increasing representation in states like Uttar Pradesh and Bihar.Arguing that Tamil Nadu and other southern states have successfully controlled population growth through investments in education and healthcare, TVK said it would be unfair to penalize them by reducing their parliamentary representation."At present, a single state already has 80 parliamentary seats, giving it a significantly higher political advantage over others. This disparity should not widen further," the party said, in an apparent reference to Uttar Pradesh.TVK also questioned the necessity of increasing MPs in Parliament, pointing out that even with 543 members today, many do not get sufficient time to raise issues in sessions."The real concerns of the people are inflation, unemployment, lack of quality education and healthcare, poor roads, and inadequate drinking water facilities. A shortage of MPs is not an issue for ordinary citizens," the party said, urging the government to focus on immediate problems instead. For Reprint Rights: timescontent.com</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81" style="position:absolute;z-index:251782144"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ELECTORAL DISTRICTS (90%); LEGISLATIVE BODIES (89%); CONSTITUTIONAL AMENDMENTS (78%); POLITICS (78%); POPULATION GROWTH (74%); WATER RESOURCES (61%)</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NEW DELHI, INDIA (79%); TAMIL NADU, INDIA (92%); UTTAR PRADESH, INDIA (92%); BIHAR, INDIA (79%); INDIA (96%)</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82"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52"/>
          <w:headerReference w:type="default" r:id="rId653"/>
          <w:footerReference w:type="even" r:id="rId654"/>
          <w:footerReference w:type="default" r:id="rId655"/>
          <w:headerReference w:type="first" r:id="rId656"/>
          <w:footerReference w:type="first" r:id="rId657"/>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58" w:history="1">
        <w:r>
          <w:rPr>
            <w:rFonts w:ascii="arial" w:eastAsia="arial" w:hAnsi="arial" w:cs="arial"/>
            <w:b/>
            <w:i/>
            <w:strike w:val="0"/>
            <w:color w:val="0077CC"/>
            <w:sz w:val="28"/>
            <w:u w:val="single"/>
            <w:vertAlign w:val="baseline"/>
          </w:rPr>
          <w:t>TVK leader Vijay slams Centre over LPG price hike; calls out both BJP and DMK</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41"/>
        <w:keepNext w:val="0"/>
        <w:spacing w:before="120" w:after="0" w:line="220" w:lineRule="atLeast"/>
        <w:ind w:left="0" w:right="0" w:firstLine="0"/>
        <w:jc w:val="left"/>
      </w:pPr>
      <w:r>
        <w:br/>
      </w:r>
      <w:r>
        <w:pict>
          <v:shape id="_x0000_i1183" type="#_x0000_t75" style="width:343.5pt;height:67.5pt">
            <v:imagedata r:id="rId65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4" style="position:absolute;z-index:25178419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09 -- </w:t>
      </w:r>
    </w:p>
    <w:p>
      <w:pPr>
        <w:pStyle w:val="Normal41"/>
      </w:pP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and Tamil superstar Vijay has strongly criticised the central government’s decision to increase the price of LPG cylinders, calling it an unfair burden on the public already grappling with economic hardships.</w:t>
      </w:r>
    </w:p>
    <w:p>
      <w:pPr>
        <w:pStyle w:val="Normal41"/>
      </w:pP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Tuesday, Vijay said, “The BJP government’s decision to hike LPG cylinder prices is a direct attack on the common people. At a time when daily life is already a struggle, this move will only worsen their plight.” He also dismissed the Centre’s claim that subsidies would be directly transferred to consumers’ bank accounts, calling it a deceptive tactic.</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clearly a move to mislead the people,” he asserted. Vijay accused the BJP of deliberately increasing gas prices when essential commodity prices are already at an all-time high. “Now, with global crude oil prices at record lows, why isn’t the government using this opportunity to support the public instead of favouring a select few?” he questioned.</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leader didn’t spare the ruling DMK government either. He criticised it for failing to fulfil its election promises. “The DMK had promised a Rs 100 subsidy per cylinder but has done nothing in the last four years. They make tall claims to win elections and then forget the people. When will this cycle of betrayal end?” he asked.</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further warned that the public would hold both governments accountable for their failures. He reaffirmed that his party, TVK, will stand firmly with the people.</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recalled that Vijay officially launched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positioning the party as a platform against corruption and divisive politics. Although he chose not to contest the 2024 Lok Sabha elections, Vijay has confirmed that TVK will actively participate in the 2026 Tamil Nadu Assembly elections.</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influence has been steadily growing. In the 2021 local body elections, his fan club, the All India Thalapathy Vijay Makkal Iyakkam (AITVMI), won 115 out of the 169 seats it contested. This performance outshone other star-led parties like Kamal Haasan’s Makkal Needhi Maiam (MNM) and Seeman’s Naam Tamilar Katchi (NTK), both of which failed to secure a single seat. Vijay has made it clear that TVK will align only with parties willing to accept his leadership, signalling his clear ambition to emerge as a strong contender for the Chief Minister’s post in 2026.</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85" style="position:absolute;z-index:251785216"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OIL &amp; GAS PRICES (93%); ENERGY PRICES (90%); LIQUEFIED PETROLEUM GAS MARKETS (90%); PRICE CHANGES (90%); PRICE INCREASES (90%); PRICES (90%); CELEBRITIES (89%); ELECTIONS (89%); ELECTIONS &amp; POLITICS (89%); NEGATIVE POLITICAL NEWS (78%); NEGATIVE NEWS (77%); NEGATIVE MISC NEWS (76%); CAMPAIGNS &amp; ELECTIONS (73%); COMMODITIES PRICES (73%); CRUDE OIL PRICES (73%); CORRUPTION (69%); CRUDE OIL MARKETS (69%)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PRICES (93%); LIQUEFIED PETROLEUM GAS (92%); ENERGY PRICES (90%); LIQUEFIED PETROLEUM GAS MARKETS (90%); PETROLEUM PRODUCTS (90%); PRICE CHANGES (90%); PRICE INCREASES (90%); CELEBRITIES (89%); COMMODITIES PRICES (73%); CRUDE OIL PRICES (73%); CRUDE OIL MARKETS (69%)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(79%); INDIA (93%)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8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Tamil Superstar Vijay to expand his party TVK's grassroots network</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42"/>
        <w:keepNext w:val="0"/>
        <w:spacing w:before="120" w:after="0" w:line="220" w:lineRule="atLeast"/>
        <w:ind w:left="0" w:right="0" w:firstLine="0"/>
        <w:jc w:val="left"/>
      </w:pPr>
      <w:r>
        <w:br/>
      </w:r>
      <w:r>
        <w:pict>
          <v:shape id="_x0000_i1187" type="#_x0000_t75" style="width:248.97pt;height:37.5pt">
            <v:imagedata r:id="rId66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8" style="position:absolute;z-index:25178726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5 (IANS) Tamil superstar-turned-politician Vijay has directed the functionaries of his newly launched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to finalise the appointment of office bearers, aiming to strengthen the party's grassroots network.,  To establish a robust organisational structure, Vijay has instructed the party's district secretaries to submit a comprehensive list of functionaries across all 95 party districts., According to a senior TVK leader, the deadline for this submission is the end of February 2025. The list will include key appointments at multiple levels, including town secretaries, union secretaries, block-level functionaries, and ward-level leaders., To ensure transparency and accessibility, district functionaries have been directed to upload the list of office bearers on the party's official website., A senior TVK functionary while speaking to IANS said, "The district secretaries have been entrusted with compiling and uploading the list of functionaries for their respective regions. This will enable the leadership to monitor the organisational framework and make informed decisions.", Vijay has asked district secretaries to prioritise finalising the district-level office bearers immediately, while the grassroots-level functionaries must be confirmed and uploaded by the end of this month., The Tamil superstar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February 2024. However, instead of contesting the 2024 Lok Sabha elections, the party chose to focus on the 2026 Tamil Nadu Assembly elections., On October 27, 2024, Vijay held a highly successful public rally at Vikkaravandi in Villupuram district, drawing a massive crowd of over 300,000 people., He is the first Tamil film star to enter politics on such a large scale since the late M.G. Ramachandran (MGR), the legendary actor-turned-Chief Minister and founder of the AIADMK.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Rajinikanth had also announced his intention to enter politics, planning to contest the 2021 Tamil Nadu Assembly elections., However, due to health concerns, he later withdrew from the race. With Vijay’s growing influence, Tamil Nadu’s political dynamics are set for a major shift in the coming years., --IANS, aal/svn  </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9" style="position:absolute;z-index:251788288"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(89%); CELEBRITIES (89%); ELECTIONS (89%); APPOINTMENTS (78%); GOVERNMENT &amp; PUBLIC ADMINISTRATION (78%); GOVERNMENT ADVISORS &amp; MINISTERS (78%)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(92%); INDIA (93%)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90"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Actor Vijay, Political Leaders, Organisations Move Supreme Court Against Waqf (Amendment) Act 2025</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World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World, distributed by Contify.com All Rights Reserved</w:t>
      </w:r>
    </w:p>
    <w:p>
      <w:pPr>
        <w:pStyle w:val="Normal43"/>
        <w:keepNext w:val="0"/>
        <w:spacing w:before="120" w:after="0" w:line="220" w:lineRule="atLeast"/>
        <w:ind w:left="0" w:right="0" w:firstLine="0"/>
        <w:jc w:val="left"/>
      </w:pPr>
      <w:r>
        <w:br/>
      </w:r>
      <w:r>
        <w:pict>
          <v:shape id="_x0000_i1191" type="#_x0000_t75" style="width:0;height:0"/>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BW Online Bureau</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2" style="position:absolute;z-index:25179033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renowned actor Vijay has approached the Supreme Court to challenge the recently enacted Waqf (Amendment) Act, 2025. His petition joins a growing list of legal challenges filed by political leaders, religious bodies, and civil rights groups questioning the constitutional validity of the new law.</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renowned actor Vijay has approached the Supreme Court to challenge the recently enacted Waqf (Amendment) Act, 2025. His petition joins a growing list of legal challenges filed by political leaders, religious bodies, and civil rights groups questioning the constitutional validity of the new law, the media reported on Sunday.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legislation was passed by the Rajya Sabha on April 4, with 128 members voting in favour and 95 against. The Lok Sabha had earlier cleared the Bill after an intense debate, with 288 votes supporting the legislation and 232 opposing it. Following parliamentary approval, President Droupadi Murmu gave her assent on April 5, officially making it a law.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law argue that the amendments are discriminatory and infringe upon the fundamental rights of the Muslim community. Among the key petitioners are AIMIM MP Asaduddin Owaisi, Congress parliamentarians Mohammad Jawed and Imran Pratapgarhi, AAP MLA Amanatullah Khan, and Azad Samaj Party MP Chandra Shekhar Azad.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pushback also includes Samajwadi Party MP Zia Ur Rehman Barq, Maulana Arshad Madani of the Jamiat Ulema-i-Hind, the Sunni scholars' body Samastha Kerala Jamiatul Ulema, the Indian Union Muslim League, and the Association for Protection of Civil Rights (APCR). The All India Muslim Personal Law Board (AIMPLB) has also challenged the law, branding the amendments "arbitrary" and "exclusionary."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objections have come from Bihar's RJD leaders, including Rajya Sabha MPs Manoj Jha and Faiyaz Ahmad, along with MLA Muhammad Izhar Asfi, who claim the Act opens the door to excessive government control over Muslim religious endowments.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list is the ruling DMK from Tamil Nadu, whose MP A Raja, a former member of the Joint Parliamentary Committee on the Bill, has moved the apex court.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several intervention applications have been filed in support of the Waqf (Amendment) Act, 2025, asserting that the provisions are consistent with constitutional principles and do not infringe upon any community's rights.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maintained that the objective of the amended law is to enhance the governance of waqf properties by streamlining processes related to surveys, registration, dispute resolution, and development, thereby ensuring better transparency and efficiency.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case is set to be heard, the constitutional bench of the Supreme Court will weigh the legality of the amendments amid sharp divisions in public and political opinion.</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93" style="position:absolute;z-index:251791360"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(91%); ASSOCIATIONS &amp; ORGANIZATIONS (90%); CELEBRITIES (90%); CIVIL RIGHTS (90%); GOVERNMENT BODIES &amp; OFFICES (90%); HUMAN RIGHTS &amp; CIVIL LIBERTIES LAW (90%); LAW &amp; LEGAL SYSTEM (90%); LEGISLATION (90%); MUSLIMS &amp; ISLAM (90%); SUPREME COURTS (90%); CONSTITUTIONAL LAW (89%); ELECTIONS &amp; POLITICS (89%); LAW COURTS &amp; TRIBUNALS (89%); RELIGION (89%); HUMAN RIGHTS ORGANIZATIONS (78%); ISLAMIC LAW (78%); HUMAN RIGHTS (77%); NEGATIVE SOCIETAL NEWS (77%); RELIGIOUS LAW (77%)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(94%); DROUPADI MURMU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BIHAR, INDIA (79%); KERALA, INDIA (79%); TAMIL NADU, INDIA (79%); INDIA (93%)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9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Tamil star Vijay hosts Iftar in Chennai during Ramzan month; takes part in prayer before breaking fast. Watch</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44"/>
        <w:keepNext w:val="0"/>
        <w:spacing w:before="120" w:after="0" w:line="220" w:lineRule="atLeast"/>
        <w:ind w:left="0" w:right="0" w:firstLine="0"/>
        <w:jc w:val="left"/>
      </w:pPr>
      <w:r>
        <w:br/>
      </w:r>
      <w:r>
        <w:pict>
          <v:shape id="_x0000_i1195" type="#_x0000_t75" style="width:15.19pt;height:15.19pt">
            <v:imagedata r:id="rId68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6" style="position:absolute;z-index:25179340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March 7 -- Tamil star Vijay, who will soon enter politics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hosted an Iftar in Chennai on Friday. The actor wore a skullcap and sat along with the attendees, taking part in the prayers before they broke fast during Ramzan. (Also Read: Vijay confirms that Jana Nayagan will be the swan song of his film career at TVK meet)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 posted a video of him sitting with men who were praying before breaking fast. They wrote,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and chief Vijay hosts 'Iftar' during Ramzan month, in Chennai." The video shows Vijay dressed in white and looking attentively as a clergy prays while breaking fast.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video doing rounds online also shows Vijay thanking everyone for showing 'brotherhood' and being present at the Iftar upon his invitation. The actor looked content to be present at the event held at Royapettah YMCA grounds. A picture posted by a fan page on X (formerly Twitter) also showed him praying with the people he had invited and breaking fast with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pictures and videos showed his fans who attended the Iftar clicking pictures with him as he entered the venue. Vijay also greeted those who were present outside before heading in. Fans post numerous pictures and videos on X and Instagram.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was last seen in Venkat Prabhu's 2024 film The GOAT and will soon star in H Vinoth's Jana Nayagan. At one of his rallies for TVK, the actor confirmed that it would be his final film. He stated that his 69th film would mark the end of his acting career while addressing critics who questioned the transition. He reiterated that he would like to focus on politics, committing himself to the welfare of the people instead.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first look from Jana Nayagan was released in January this year, and it showed him wielding a whip. Comparisons were soon drawn to the late actor-politician MG Ramachandran, also the TN Chief Minister. Vijay will contest in the 2026 elections.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683" w:history="1">
        <w:r>
          <w:rPr>
            <w:rFonts w:ascii="arial" w:eastAsia="arial" w:hAnsi="arial" w:cs="arial"/>
            <w:b w:val="0"/>
            <w:i/>
            <w:strike w:val="0"/>
            <w:noProof w:val="0"/>
            <w:color w:val="0077CC"/>
            <w:position w:val="0"/>
            <w:sz w:val="20"/>
            <w:u w:val="single"/>
            <w:vertAlign w:val="baseline"/>
          </w:rPr>
          <w:t>contentservices@htdigital.in</w:t>
        </w:r>
      </w:hyperlink>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97" style="position:absolute;z-index:251794432"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(90%); INTERNET SOCIAL NETWORKING (90%); PHOTO &amp; VIDEO SHARING (90%); ELECTIONS &amp; POLITICS (89%); CLERGY &amp; RELIGIOUS VOCATIONS (79%); CELEBRITIES (78%); GOVERNMENT ADVISORS &amp; MINISTERS (73%); RELIGION (72%)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 INTERNET SOCIAL NETWORKING (90%); PHOTO &amp; VIDEO SHARING (90%); CELEBRITIES (78%); MEDIA CONTENT (78%)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INDIA (94%)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98"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Vijay confirms that Jana Nayagan will be the swan song of his film career at TVK meet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45"/>
        <w:keepNext w:val="0"/>
        <w:spacing w:before="120" w:after="0" w:line="220" w:lineRule="atLeast"/>
        <w:ind w:left="0" w:right="0" w:firstLine="0"/>
        <w:jc w:val="left"/>
      </w:pPr>
      <w:r>
        <w:br/>
      </w:r>
      <w:r>
        <w:pict>
          <v:shape id="_x0000_i1199" type="#_x0000_t75" style="width:15.19pt;height:15.19pt">
            <v:imagedata r:id="rId68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0" style="position:absolute;z-index:25179648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Feb. 27 -- Actor Vijay is serious about leaving films for a career in politics, and he confirmed the same at the first-anniversary meeting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Mamallapuram, Tamil Nadu on Wednesday. A Times of India report states that he confirmed he intends to quit acting after his 69th film, Jana Nayagan. (Also Read: Jana Nayagan: Decoding the connection between Vijay's poster and the late MG Ramachandran)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might be one of the top actors in Kollywood at the moment, but he has no interest in making films anymore. Many actors and filmmakers hoped Vijay would continue to act after the elections, so there was confusion about whether Jana Nayagan would be his final film.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actor made his stance clear at the meeting, ending speculation once and for all. He stated that his 69th film, directed by H Vinoth, will mark the end of his acting career while addressing critics who questioned the transition. He reiterated that he would like to focus on politics, committing himself to the welfare of the people instead.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last year, Vijay formed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stating that he would contest in the 2026 elections. He held his first conference in October of that year at Vikravandi to speak about his political ideologies. In September, it was announced that Vijay had signed his 69th film with Vinoth and that Bengaluru-based distribution house KVN Production would be producing it. "The torchbearer of democracy. arriving soon," they wrote, announcing the project.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first look from Jana Nayagan was released in January this year, and it showed him wielding a whip. Comparisons were soon drawn to the late actor-politician MG Ramachandran, also the TN Chief Minister. Jana Nayagan will also star Pooja Hegde, Mamitha Baiju, Prakash Raj, Bobby Deol, Gautham Vasudev Menon, and others. Recently, there was buzz that the film is a remake of Anil Ravipudi's Telugu film Bhagavanth Kesari, but a confirmation is awaited.</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691" w:history="1">
        <w:r>
          <w:rPr>
            <w:rFonts w:ascii="arial" w:eastAsia="arial" w:hAnsi="arial" w:cs="arial"/>
            <w:b w:val="0"/>
            <w:i/>
            <w:strike w:val="0"/>
            <w:noProof w:val="0"/>
            <w:color w:val="0077CC"/>
            <w:position w:val="0"/>
            <w:sz w:val="20"/>
            <w:u w:val="single"/>
            <w:vertAlign w:val="baseline"/>
          </w:rPr>
          <w:t>contentservices@htdigital.in</w:t>
        </w:r>
      </w:hyperlink>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201" style="position:absolute;z-index:251797504"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TALKS &amp; MEETINGS (90%); FILM (78%); FILM DIRECTORS (78%); GOVERNMENT &amp; PUBLIC ADMINISTRATION (78%); DEMOCRACIES (73%); GOVERNMENT ADVISORS &amp; MINISTERS (73%); POLITICAL &amp; SOCIAL IDEOLOGIES (73%); VISUAL ARTISTS (73%)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(78%); FILM DIRECTORS (78%); MEDIA CONTENT (78%); MOVIE INDUSTRY (78%); VISUAL ARTISTS (73%)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BANGALORE, KARNATAKA, INDIA (59%); TAMIL NADU, INDIA (79%); INDIA (94%)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20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Tamil superstar Vijay’s TVK denies any alliance with AIADMK, to contest solo in 2026</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2024</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Publishing India.com All Rights Reserved</w:t>
      </w:r>
    </w:p>
    <w:p>
      <w:pPr>
        <w:pStyle w:val="Normal46"/>
        <w:keepNext w:val="0"/>
        <w:spacing w:before="120" w:after="0" w:line="220" w:lineRule="atLeast"/>
        <w:ind w:left="0" w:right="0" w:firstLine="0"/>
        <w:jc w:val="left"/>
      </w:pPr>
      <w:r>
        <w:br/>
      </w:r>
      <w:r>
        <w:pict>
          <v:shape id="_x0000_i1203" type="#_x0000_t75" style="width:323.25pt;height:62.25pt">
            <v:imagedata r:id="rId69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4" style="position:absolute;z-index:25179955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19 --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Vijay's recently-formed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refuted media reports suggesting a possible alliance with Tamil Nadu's principal opposition party, the AIADMK, for the next Assembly elections.</w:t>
      </w:r>
    </w:p>
    <w:p>
      <w:pPr>
        <w:pStyle w:val="Normal46"/>
      </w:pP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TVK General Secretary N. Anand termed the reports as baseless speculation and stressed that his party is committed to contesting the 2026 Assembly elections independently.</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 alliance with the AIADMK gained traction after Vijay, in his first public rally at Vikkaravandi in Villupuram, declared that the ruling DMK was the TVK’s political adversary, while the BJP was its ideological opponent.</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Anand, who is also a former MLA from Puducherry, said: "With the intention of hindering the rise of TVK, a major Tamil daily has published completely untrue information about an alliance between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the AIADMK, based on baseless claims. This news is completely false, without evidence or foundation."</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public to disregard such reports, reiterating that the TVK is preparing to secure a decisive victory in the 2026 elections.</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path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is for the pure benefit of Tamil people. The aim of TVK is to follow the ideology proposed by our leader, achieve massive victory through people’s support, and form a good government for the people," Anand added.</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inaugural rally of the TVK on October 27 in Villupuram, Vijay outlined the party’s ideology, which "combines Dravidian ideals with Tamil nationalism". The party emphasises equality, social justice, and secularism.</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about a possible alliance with AIADMK had also been fueled by reports that Vijay held discussions with AIADMK leaders, allegedly seeking the Deputy Chief Minister’s post and 60 seats in the 2026 elections.</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In its executive council meeting held at the party headquarters in Chennai, passed 29 unanimous resolutions. The party said that it was opposed to BJP’s “One Nation, One Election” proposal. It also criticised the DMK for delaying the state-wide caste-based census and also for the abolition of NEET and a return to state-controlled admissions.</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a revert to the monthly electricity billing system, Vijay has urged TVK cadres to counter criticisms constructively and respectfully, even on social media.</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announced a statewide yatra starting December 2 in Coimbatore, which will conclude with a massive public gathering in Tirunelveli on December 27. The actor-turned-politician aims to connect with people, share his vision, and gather public opinions during the tour. The inaugural rally at Vikkaravandi drew over 300,000 attendees, marking a significant moment in Tamil Nadu politics. Vijay used the platform to criticise the DMK as a family-centric party exploiting the Dravidian identity for personal gain and condemned the BJP for divisive politics.</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superstar had then called upon his party cadres to be honest and adopt their respectful and factual approaches when addressing criticisms from political rivals, including Naam Tamilar Katchi (NTK) leader Seeman, who recently criticised him.</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205" style="position:absolute;z-index:251800576"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CELEBRITIES (89%); POLITICAL &amp; SOCIAL IDEOLOGIES (78%); SOCIETY, SOCIAL ASSISTANCE &amp; LIFESTYLE (78%); TALKS &amp; MEETINGS (77%); NATIONALISM (72%); SOCIAL JUSTICE (64%); BILLING &amp; RECEIVABLES (50%)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(58%); TAMIL NADU, INDIA (92%); PUDUCHERRY, INDIA (78%); INDIA (96%)</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206"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706" w:history="1">
        <w:r>
          <w:rPr>
            <w:rFonts w:ascii="arial" w:eastAsia="arial" w:hAnsi="arial" w:cs="arial"/>
            <w:b/>
            <w:i/>
            <w:strike w:val="0"/>
            <w:color w:val="0077CC"/>
            <w:sz w:val="28"/>
            <w:u w:val="single"/>
            <w:vertAlign w:val="baseline"/>
          </w:rPr>
          <w:t>Tamil Superstar Vijay to expand his party TVK's grassroots network</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47"/>
        <w:keepNext w:val="0"/>
        <w:spacing w:before="120" w:after="0" w:line="220" w:lineRule="atLeast"/>
        <w:ind w:left="0" w:right="0" w:firstLine="0"/>
        <w:jc w:val="left"/>
      </w:pPr>
      <w:r>
        <w:br/>
      </w:r>
      <w:r>
        <w:pict>
          <v:shape id="_x0000_i1207" type="#_x0000_t75" style="width:323.25pt;height:62.25pt">
            <v:imagedata r:id="rId69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8" style="position:absolute;z-index:25180262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06 --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Vijay has directed the functionaries of his newly launched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to finalise the appointment of office bearers, aiming to strengthen the party's grassroots network.</w: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establish a robust organisational structure, Vijay has instructed the party's district secretaries to submit a comprehensive list of functionaries across all 95 party districts.</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senior TVK leader, the deadline for this submission is the end of February 2025. The list will include key appointments at multiple levels, including town secretaries, union secretaries, block-level functionaries, and ward-level leaders.</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transparency and accessibility, district functionaries have been directed to upload the list of office bearers on the party's official website.</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TVK functionary while speaking to IANS said, "The district secretaries have been entrusted with compiling and uploading the list of functionaries for their respective regions. This will enable the leadership to monitor the organisational framework and make informed decisions."</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asked district secretaries to prioritise finalising the district-level office bearers immediately, while the grassroots-level functionaries must be confirmed and uploaded by the end of this month.</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Tamil superstar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February 2024. However, instead of contesting the 2024 Lok Sabha elections, the party chose to focus on the 2026 Tamil Nadu Assembly elections.</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27, 2024, Vijay held a highly successful public rally at Vikkaravandi in Villupuram district, drawing a massive crowd of over 300,000 people.</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first Tamil film star to enter politics on such a large scale since the late M.G. Ramachandran (MGR), the legendary actor-turned-Chief Minister and founder of the AIADMK. It is worth noting that Rajinikanth had also announced his intention to enter politics, planning to contest the 2021 Tamil Nadu Assembly elections.</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due to health concerns, he later withdrew from the race. With Vijay’s growing influence, Tamil Nadu’s political dynamics are set for a major shift in the coming years.</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9" style="position:absolute;z-index:251803648"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(89%); CELEBRITIES (89%); ELECTIONS (89%); APPOINTMENTS (78%); GOVERNMENT &amp; PUBLIC ADMINISTRATION (78%); GOVERNMENT ADVISORS &amp; MINISTERS (78%)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210"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07"/>
          <w:headerReference w:type="default" r:id="rId708"/>
          <w:footerReference w:type="even" r:id="rId709"/>
          <w:footerReference w:type="default" r:id="rId710"/>
          <w:headerReference w:type="first" r:id="rId711"/>
          <w:footerReference w:type="first" r:id="rId712"/>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13" w:history="1">
        <w:r>
          <w:rPr>
            <w:rFonts w:ascii="arial" w:eastAsia="arial" w:hAnsi="arial" w:cs="arial"/>
            <w:b/>
            <w:i/>
            <w:strike w:val="0"/>
            <w:color w:val="0077CC"/>
            <w:sz w:val="28"/>
            <w:u w:val="single"/>
            <w:vertAlign w:val="baseline"/>
          </w:rPr>
          <w:t>TN: Vijay warns against unauthorised representation of TVK in media debates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2025 Sunday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48"/>
        <w:keepNext w:val="0"/>
        <w:spacing w:before="120" w:after="0" w:line="220" w:lineRule="atLeast"/>
        <w:ind w:left="0" w:right="0" w:firstLine="0"/>
        <w:jc w:val="left"/>
      </w:pPr>
      <w:r>
        <w:br/>
      </w:r>
      <w:r>
        <w:pict>
          <v:shape id="_x0000_i1211" type="#_x0000_t75" style="width:248.97pt;height:37.5pt">
            <v:imagedata r:id="rId66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2" style="position:absolute;z-index:2518056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2 (IANS)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political party founded by Tamil superstar Vijay, has issued a strong warning to the public and its members regarding unauthorised individuals claiming to represent the party in media debates.   , , ,  TVK General Secretary N Anand clarified that only the party’s officially designated spokespersons, as appointed by President Vijay, are authorised to express its views and urged the public to disregard statements made by individuals who are not officially recognised by the party. , , Anand noted that TVK has been growing rapidly, thanks to strong public support, and has been actively involved in various initiatives.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include membership enrollment, awarding certificates of appreciation and incentives to students, and organising events like the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Kolgai Thiruvizha and anniversary celebrations. , , He alleged that rival political parties, unable to tolerate TVK’s increasing popularity, have been attempting to mislead the public by presenting their own supporters as TVK representatives in media debates. This misrepresentation, he said, has been strongly condemned by the party. , , “The opinions and views expressed by individuals who are not officially authorised by TVK’s President or the Headquarters Secretariat do not reflect the party’s official position,” Anand asserted. , , He urged TVK members and the people of Tamil Nadu to exercise caution and avoid being misled by unauthorised statements. 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positioning it as an anti-corruption and anti-divisive politics movement. , , Though he chose not to contest the 2024 Lok Sabha elections, he announced that TVK would compete in the 2026 Tamil Nadu Assembly elections. , , On August 22, 2024, Vijay unveiled the party’s flag and flag song at its headquarters in Panaiyur, Chennai. This was followed by TVK’s inaugural conference on October 27, 2024, in Vikravandi, Villupuram district, which reportedly drew an estimated crowd of three lakh people. , , The massive turnout led to heavy traffic congestion in Vikravandi and Mundiyampakkam, forcing authorities to divert vehicles on the Chennai-Tiruchi National Highway. , , During the conference, Vijay strongly criticised both the DMK and the BJP, declaring the BJP as his ideological adversary and the DMK as his political adversary. , , He accused the DMK of being a family-run party that exploits the “Dravidian” identity for personal gain, while condemning the BJP for its divisive politics. , , Following his remarks, the DMK accused Vijay of being the “C team” of the BJP, implying that he was indirectly supporting the saffron party. , , Vijay’s political influence has been on the rise since his fan club, the All India Thalapathy Vijay Makkal Iyakkam (AITVMI), won 115 out of the 169 seats it contested in the 2021 Tamil Nadu local body elections. , , In contrast, Kamal Haasan’s Makkal Needhi Maiam (MNM) and Seeman’s Naam Tamilar Katchi (NTK) failed to win any seats, further solidifying Vijay’s standing in Tamil Nadu’s political landscape. , , Vijay has also made it clear that TVK will only align with parties that acknowledge his leadership. , , --IANS , aal/dan, ,  </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13" style="position:absolute;z-index:251806720"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&amp; PUBLIC ADMINISTRATION (90%); NEGATIVE PERSONAL NEWS (90%); POLITICAL ORGANIZATIONS (90%); POLITICAL PARTIES (90%); POLITICS (90%); ELECTIONS (89%); CAMPAIGNS &amp; ELECTIONS (78%); NEGATIVE MISC NEWS (74%); NEGATIVE NEWS (74%); ANNIVERSARIES (73%); APPOINTMENTS (72%); CORRUPTION (69%); ANTI-CORRUPTION (50%)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VEHICLE TRAFFIC (67%)</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(93%); INDIA (94%)</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214"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14"/>
          <w:headerReference w:type="default" r:id="rId715"/>
          <w:footerReference w:type="even" r:id="rId716"/>
          <w:footerReference w:type="default" r:id="rId717"/>
          <w:headerReference w:type="first" r:id="rId718"/>
          <w:footerReference w:type="first" r:id="rId719"/>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720" w:history="1">
        <w:r>
          <w:rPr>
            <w:rFonts w:ascii="arial" w:eastAsia="arial" w:hAnsi="arial" w:cs="arial"/>
            <w:b/>
            <w:i/>
            <w:strike w:val="0"/>
            <w:color w:val="0077CC"/>
            <w:sz w:val="28"/>
            <w:u w:val="single"/>
            <w:vertAlign w:val="baseline"/>
          </w:rPr>
          <w:t>Tamil Superstar Vijay To Expand His Party TVK's Grassroots Network</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9"/>
        <w:keepNext w:val="0"/>
        <w:spacing w:before="120" w:after="0" w:line="220" w:lineRule="atLeast"/>
        <w:ind w:left="0" w:right="0" w:firstLine="0"/>
        <w:jc w:val="left"/>
      </w:pPr>
      <w:r>
        <w:br/>
      </w:r>
      <w:r>
        <w:pict>
          <v:shape id="_x0000_i1215" type="#_x0000_t75" style="width:187.48pt;height:37.5pt">
            <v:imagedata r:id="rId446"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6" style="position:absolute;z-index:251808768"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hyperlink r:id="rId721" w:history="1">
        <w:r>
          <w:rPr>
            <w:rFonts w:ascii="arial" w:eastAsia="arial" w:hAnsi="arial" w:cs="arial"/>
            <w:b w:val="0"/>
            <w:i/>
            <w:strike w:val="0"/>
            <w:color w:val="0077CC"/>
            <w:sz w:val="20"/>
            <w:u w:val="single"/>
            <w:vertAlign w:val="baseline"/>
          </w:rPr>
          <w:t>Link to Image</w:t>
        </w:r>
      </w:hyperlink>
    </w:p>
    <w:p>
      <w:pPr>
        <w:pStyle w:val="Normal49"/>
        <w:keepNext w:val="0"/>
        <w:spacing w:before="240" w:after="0" w:line="260" w:lineRule="atLeast"/>
        <w:ind w:left="0" w:right="0" w:firstLine="0"/>
        <w:jc w:val="both"/>
      </w:pPr>
      <w:hyperlink r:id="rId722" w:history="1">
        <w:r>
          <w:rPr>
            <w:rFonts w:ascii="arial" w:eastAsia="arial" w:hAnsi="arial" w:cs="arial"/>
            <w:b w:val="0"/>
            <w:i/>
            <w:strike w:val="0"/>
            <w:color w:val="0077CC"/>
            <w:sz w:val="20"/>
            <w:u w:val="single"/>
            <w:vertAlign w:val="baseline"/>
          </w:rPr>
          <w:t>Link to Story</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Feb 5 (IANS) Tamil superstar-turned-politician Vijay has directed the functionaries of his newly launched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to finalise the appointment of office bearers, aiming to strengthen the party's grassroots network.To establish a robust organisational structure, Vijay has instructed the party's district secretaries to submit a comprehensive list of functionaries across all 95 party districts.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senior TVK leader, the deadline for this submission is the end of February 2025. The list will include key appointments at multiple levels, including town secretaries, union secretaries, block-level functionaries, and ward-level leaders.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transparency and accessibility, district functionaries have been directed to upload the list of office bearers on the party's official website.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TVK functionary while speaking to IANS said, "The district secretaries have been entrusted with compiling and uploading the list of functionaries for their respective regions. This will enable the leadership to monitor the organisational framework and make informed decisions."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asked district secretaries to prioritise finalising the district-level office bearers immediately, while the grassroots-level functionaries must be confirmed and uploaded by the end of this month.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Tamil superstar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February 2024. However, instead of contesting the 2024 Lok Sabha elections, the party chose to focus on the 2026 Tamil Nadu Assembly elections.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27, 2024, Vijay held a highly successful public rally at Vikkaravandi in Villupuram district, drawing a massive crowd of over 300,000 people.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first Tamil film star to enter politics on such a large scale since the late M.G. Ramachandran (MGR), the legendary actor-turned-Chief Minister and founder of the AIADMK. It is worth noting that Rajinikanth had also announced his intention to enter politics, planning to contest the 2021 Tamil Nadu Assembly elections.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due to health concerns, he later withdrew from the race. With Vijay's growing influence, Tamil Nadu's political dynamics are set for a major shift in the coming years.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MENAFN05022025000231011071ID1109171234</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17" style="position:absolute;z-index:251809792"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(89%); CELEBRITIES (89%); ELECTIONS (89%); GOVERNMENT &amp; PUBLIC ADMINISTRATION (78%); GOVERNMENT ADVISORS &amp; MINISTERS (78%); APPOINTMENTS (77%)</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(93%); INDIA (93%)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Tamil Superstar Vijay'S TVK Denies Any Alliance With AIADMK, To Contest Solo In 2026</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50"/>
        <w:keepNext w:val="0"/>
        <w:spacing w:before="120" w:after="0" w:line="220" w:lineRule="atLeast"/>
        <w:ind w:left="0" w:right="0" w:firstLine="0"/>
        <w:jc w:val="left"/>
      </w:pPr>
      <w:r>
        <w:br/>
      </w:r>
      <w:r>
        <w:pict>
          <v:shape id="_x0000_i1219" type="#_x0000_t75" style="width:187.48pt;height:37.5pt">
            <v:imagedata r:id="rId446"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0" style="position:absolute;z-index:251811840"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hyperlink r:id="rId730" w:history="1">
        <w:r>
          <w:rPr>
            <w:rFonts w:ascii="arial" w:eastAsia="arial" w:hAnsi="arial" w:cs="arial"/>
            <w:b w:val="0"/>
            <w:i/>
            <w:strike w:val="0"/>
            <w:color w:val="0077CC"/>
            <w:sz w:val="20"/>
            <w:u w:val="single"/>
            <w:vertAlign w:val="baseline"/>
          </w:rPr>
          <w:t>Link to Image</w:t>
        </w:r>
      </w:hyperlink>
    </w:p>
    <w:p>
      <w:pPr>
        <w:pStyle w:val="Normal50"/>
        <w:keepNext w:val="0"/>
        <w:spacing w:before="240" w:after="0" w:line="260" w:lineRule="atLeast"/>
        <w:ind w:left="0" w:right="0" w:firstLine="0"/>
        <w:jc w:val="both"/>
      </w:pPr>
      <w:hyperlink r:id="rId731" w:history="1">
        <w:r>
          <w:rPr>
            <w:rFonts w:ascii="arial" w:eastAsia="arial" w:hAnsi="arial" w:cs="arial"/>
            <w:b w:val="0"/>
            <w:i/>
            <w:strike w:val="0"/>
            <w:color w:val="0077CC"/>
            <w:sz w:val="20"/>
            <w:u w:val="single"/>
            <w:vertAlign w:val="baseline"/>
          </w:rPr>
          <w:t>Link to Story</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Nov 18 (IANS) Tamil superstar Vijay's recently-formed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refuted media reports suggesting a possible alliance with Tamil Nadu's principal opposition party, the AIADMK, for the next Assembly elections. In a statement, TVK General Secretary N. Anand termed the reports as baseless speculation and stressed that his party is committed to contesting the 2026 Assembly elections independently.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 alliance with the AIADMK gained traction after Vijay, in his first public rally at Vikkaravandi in Villupuram, declared that the ruling DMK was the TVK's political adversary, while the BJP was its ideological opponent.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Anand, who is also a former MLA from Puducherry, said: "With the intention of hindering the rise of TVK, a major Tamil daily has published completely untrue information about an alliance between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the AIADMK, based on baseless claims. This news is completely false, without evidence or foundation."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public to disregard such reports, reiterating that the TVK is preparing to secure a decisive victory in the 2026 elections.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path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is for the pure benefit of Tamil people. The aim of TVK is to follow the ideology proposed by our leader, achieve massive victory through people's support, and form a good government for the people," Anand added.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inaugural rally of the TVK on October 27 in Villupuram, Vijay outlined the party's ideology, which "combines Dravidian ideals with Tamil nationalism". The party emphasises equality, social justice, and secularism.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about a possible alliance with AIADMK had also been fueled by reports that Vijay held discussions with AIADMK leaders, allegedly seeking the Deputy Chief Minister's post and 60 seats in the 2026 elections.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In its executive council meeting held at the party headquarters in Chennai, passed 29 unanimous resolutions. The party said that it was opposed to BJP's"One Nation, One Election" proposal. It also criticised the DMK for delaying the state-wide caste-based census and also for the abolition of NEET and a return to state-controlled admissions.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a revert to the monthly electricity billing system, Vijay has urged TVK cadres to counter criticisms constructively and respectfully, even on social media.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announced a statewide yatra starting December 2 in Coimbatore, which will conclude with a massive public gathering in Tirunelveli on December 27. The actor-turned-politician aims to connect with people, share his vision, and gather public opinions during the tour. The inaugural rally at Vikkaravandi drew over 300,000 attendees, marking a significant moment in Tamil Nadu politics. Vijay used the platform to criticise the DMK as a family-centric party exploiting the Dravidian identity for personal gain and condemned the BJP for divisive politics.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superstar had then called upon his party cadres to be honest and adopt their respectful and factual approaches when addressing criticisms from political rivals, including Naam Tamilar Katchi (NTK) leader Seeman, who recently criticised him.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MENAFN18112024000231011071ID1108897412</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21" style="position:absolute;z-index:251812864"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CELEBRITIES (89%); POLITICAL &amp; SOCIAL IDEOLOGIES (89%); NEGATIVE PERSONAL NEWS (77%); SOCIETY, SOCIAL ASSISTANCE &amp; LIFESTYLE (77%); GOVERNMENT ADVISORS &amp; MINISTERS (76%); TALKS &amp; MEETINGS (76%); NATIONALISM (72%); SOCIAL JUSTICE (63%); BILLING &amp; RECEIVABLES (50%)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(92%); PUDUCHERRY, INDIA (78%); INDIA (93%)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22"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738" w:history="1">
        <w:r>
          <w:rPr>
            <w:rFonts w:ascii="arial" w:eastAsia="arial" w:hAnsi="arial" w:cs="arial"/>
            <w:b/>
            <w:i/>
            <w:strike w:val="0"/>
            <w:color w:val="0077CC"/>
            <w:sz w:val="28"/>
            <w:u w:val="single"/>
            <w:vertAlign w:val="baseline"/>
          </w:rPr>
          <w:t>'Eager To Walk Beside Him...' Samuthirakani On Thalapathy Vijay's Political Party '</w:t>
        </w:r>
      </w:hyperlink>
      <w:hyperlink r:id="rId739" w:history="1">
        <w:r>
          <w:rPr>
            <w:rFonts w:ascii="arial" w:eastAsia="arial" w:hAnsi="arial" w:cs="arial"/>
            <w:b/>
            <w:i/>
            <w:strike w:val="0"/>
            <w:color w:val="0077CC"/>
            <w:sz w:val="28"/>
            <w:u w:val="single"/>
            <w:vertAlign w:val="baseline"/>
          </w:rPr>
          <w:t>Tamilaga</w:t>
        </w:r>
      </w:hyperlink>
      <w:hyperlink r:id="rId740" w:history="1">
        <w:r>
          <w:rPr>
            <w:rFonts w:ascii="arial" w:eastAsia="arial" w:hAnsi="arial" w:cs="arial"/>
            <w:b/>
            <w:i/>
            <w:strike w:val="0"/>
            <w:color w:val="0077CC"/>
            <w:sz w:val="28"/>
            <w:u w:val="single"/>
            <w:vertAlign w:val="baseline"/>
          </w:rPr>
          <w:t xml:space="preserve"> </w:t>
        </w:r>
      </w:hyperlink>
      <w:hyperlink r:id="rId741" w:history="1">
        <w:r>
          <w:rPr>
            <w:rFonts w:ascii="arial" w:eastAsia="arial" w:hAnsi="arial" w:cs="arial"/>
            <w:b/>
            <w:i/>
            <w:strike w:val="0"/>
            <w:color w:val="0077CC"/>
            <w:sz w:val="28"/>
            <w:u w:val="single"/>
            <w:vertAlign w:val="baseline"/>
          </w:rPr>
          <w:t>Vettri</w:t>
        </w:r>
      </w:hyperlink>
      <w:hyperlink r:id="rId742" w:history="1">
        <w:r>
          <w:rPr>
            <w:rFonts w:ascii="arial" w:eastAsia="arial" w:hAnsi="arial" w:cs="arial"/>
            <w:b/>
            <w:i/>
            <w:strike w:val="0"/>
            <w:color w:val="0077CC"/>
            <w:sz w:val="28"/>
            <w:u w:val="single"/>
            <w:vertAlign w:val="baseline"/>
          </w:rPr>
          <w:t xml:space="preserve"> </w:t>
        </w:r>
      </w:hyperlink>
      <w:hyperlink r:id="rId743" w:history="1">
        <w:r>
          <w:rPr>
            <w:rFonts w:ascii="arial" w:eastAsia="arial" w:hAnsi="arial" w:cs="arial"/>
            <w:b/>
            <w:i/>
            <w:strike w:val="0"/>
            <w:color w:val="0077CC"/>
            <w:sz w:val="28"/>
            <w:u w:val="single"/>
            <w:vertAlign w:val="baseline"/>
          </w:rPr>
          <w:t>Kazhagam</w:t>
        </w:r>
      </w:hyperlink>
      <w:hyperlink r:id="rId744" w:history="1">
        <w:r>
          <w:rPr>
            <w:rFonts w:ascii="arial" w:eastAsia="arial" w:hAnsi="arial" w:cs="arial"/>
            <w:b/>
            <w:i/>
            <w:strike w:val="0"/>
            <w:color w:val="0077CC"/>
            <w:sz w:val="28"/>
            <w:u w:val="single"/>
            <w:vertAlign w:val="baseline"/>
          </w:rPr>
          <w: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2024 Saturday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51"/>
        <w:keepNext w:val="0"/>
        <w:spacing w:before="120" w:after="0" w:line="220" w:lineRule="atLeast"/>
        <w:ind w:left="0" w:right="0" w:firstLine="0"/>
        <w:jc w:val="left"/>
      </w:pPr>
      <w:r>
        <w:br/>
      </w:r>
      <w:r>
        <w:pict>
          <v:shape id="_x0000_i1223" type="#_x0000_t75" style="width:187.48pt;height:37.5pt">
            <v:imagedata r:id="rId44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4" style="position:absolute;z-index:251814912"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both"/>
      </w:pPr>
      <w:hyperlink r:id="rId745" w:history="1">
        <w:r>
          <w:rPr>
            <w:rFonts w:ascii="arial" w:eastAsia="arial" w:hAnsi="arial" w:cs="arial"/>
            <w:b w:val="0"/>
            <w:i/>
            <w:strike w:val="0"/>
            <w:color w:val="0077CC"/>
            <w:sz w:val="20"/>
            <w:u w:val="single"/>
            <w:vertAlign w:val="baseline"/>
          </w:rPr>
          <w:t>Link to Image</w:t>
        </w:r>
      </w:hyperlink>
    </w:p>
    <w:p>
      <w:pPr>
        <w:pStyle w:val="Normal51"/>
        <w:keepNext w:val="0"/>
        <w:spacing w:before="240" w:after="0" w:line="260" w:lineRule="atLeast"/>
        <w:ind w:left="0" w:right="0" w:firstLine="0"/>
        <w:jc w:val="both"/>
      </w:pPr>
      <w:hyperlink r:id="rId746" w:history="1">
        <w:r>
          <w:rPr>
            <w:rFonts w:ascii="arial" w:eastAsia="arial" w:hAnsi="arial" w:cs="arial"/>
            <w:b w:val="0"/>
            <w:i/>
            <w:strike w:val="0"/>
            <w:color w:val="0077CC"/>
            <w:sz w:val="20"/>
            <w:u w:val="single"/>
            <w:vertAlign w:val="baseline"/>
          </w:rPr>
          <w:t>Link to Story</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last month, Thalapathy Vijay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actor stated that the party would run in the 2026 Tamil Nadu State Assembly elections. Following the announcement, numerous actors and celebrities sent their best wishes to Vijay. Another actor has now spoken out in favour of Vijay. Samuthirakani recently talked highly of Vijay, stating that he will back the Leo actor in his political debut.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media encounter at an event, Samuthirakani was asked to express his thoughts on Thalapathy Vijay's newly founded political party. He said, "Vijay is a good man." Now that he has entered politics, he has my complete support. I'm eager to walk beside him. Although he did not contact me about the campaign, I will be pulling for him to win." Also Read: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'Bramayugam': 7 reasons to watch this Mammootty starrer folklore fantasy</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Vijay announced the name of his political party while also revealing that he will be leaving filmmaking after finishing two projects. According to him, politics is a holy duty to the people rather than a mere career. I want to fully engage myself in politics for public service after finishing another film I've already committed to, without disrupting party activity. This is how I express my thanks and commitment to the people of Tamil Nadu."</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Samuthirakani began his career as an actor in the South cinema industry before branching out into filmmaking. He has been recognised for several outstanding films in Tamil and Telugu languages. His most recent directorial effort was Bro: The Avatar, which starred Power Star Pawan Kalyan and Sai Dharam Tej. He will now return to acting in his next film Ramam Raghavam, which is focused on the father-son connection.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Jacky Bhagnani, Rakul Preet Singh visit Siddhivinayak temple ahead of their wedding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producers of the cinematic masterpiece released a gripping glimpse of Ramam Raghavam, leaving spectators fascinated. The portrayal of the father-son duo's deep emotions, as well as their enduring love for one other, won the Internet over. Ramam Raghavam is directed by the multi-talented Dhanraj, who also plays Samuthirakani's son in the film.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MENAFN17022024007385015968ID1107864870</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25" style="position:absolute;z-index:251815936"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(97%); ACTORS &amp; ACTRESSES (90%); CAMPAIGNS &amp; ELECTIONS (90%); ELECTIONS (90%); GOVERNMENT &amp; PUBLIC ADMINISTRATION (90%); FILM (89%); CELEBRITIES (78%); MOVIE REVIEWS (76%); EMOTIONS (75%); FOLKLORE (73%); EMPLOYMENT HISTORY (72%); FILM DIRECTORS (72%); WEDDINGS &amp; ENGAGEMENTS (71%)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(89%); MOVIE INDUSTRY (89%); CELEBRITIES (78%); ENTERTAINMENT &amp; ARTS (78%); MOVIE REVIEWS (76%); FILM DIRECTORS (72%); MOVIE &amp; VIDEO PRODUCTION (72%)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SOUTH INDIA (79%); INDIA (92%)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Actor-politician Vijay hits out at DMK govt for failing to fulfil promise to scrap NEET</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2025 Saturday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52"/>
        <w:keepNext w:val="0"/>
        <w:spacing w:before="120" w:after="0" w:line="220" w:lineRule="atLeast"/>
        <w:ind w:left="0" w:right="0" w:firstLine="0"/>
        <w:jc w:val="left"/>
      </w:pPr>
      <w:r>
        <w:br/>
      </w:r>
      <w:r>
        <w:pict>
          <v:shape id="_x0000_i1227" type="#_x0000_t75" style="width:140.27pt;height:69.01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8" style="position:absolute;z-index:2518179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754"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January 11 (ANI): Actor and the leader of </w:t>
      </w:r>
      <w:hyperlink r:id="rId755" w:history="1">
        <w:r>
          <w:rPr>
            <w:rFonts w:ascii="arial" w:eastAsia="arial" w:hAnsi="arial" w:cs="arial"/>
            <w:b/>
            <w:i/>
            <w:strike w:val="0"/>
            <w:noProof w:val="0"/>
            <w:color w:val="0077CC"/>
            <w:position w:val="0"/>
            <w:sz w:val="20"/>
            <w:u w:val="single"/>
            <w:vertAlign w:val="baseline"/>
          </w:rPr>
          <w:t>Tamilaga</w:t>
        </w:r>
      </w:hyperlink>
      <w:hyperlink r:id="rId756" w:history="1">
        <w:r>
          <w:rPr>
            <w:rFonts w:ascii="arial" w:eastAsia="arial" w:hAnsi="arial" w:cs="arial"/>
            <w:b w:val="0"/>
            <w:i/>
            <w:strike w:val="0"/>
            <w:noProof w:val="0"/>
            <w:color w:val="0077CC"/>
            <w:position w:val="0"/>
            <w:sz w:val="20"/>
            <w:u w:val="single"/>
            <w:vertAlign w:val="baseline"/>
          </w:rPr>
          <w:t xml:space="preserve"> </w:t>
        </w:r>
      </w:hyperlink>
      <w:hyperlink r:id="rId757" w:history="1">
        <w:r>
          <w:rPr>
            <w:rFonts w:ascii="arial" w:eastAsia="arial" w:hAnsi="arial" w:cs="arial"/>
            <w:b/>
            <w:i/>
            <w:strike w:val="0"/>
            <w:noProof w:val="0"/>
            <w:color w:val="0077CC"/>
            <w:position w:val="0"/>
            <w:sz w:val="20"/>
            <w:u w:val="single"/>
            <w:vertAlign w:val="baseline"/>
          </w:rPr>
          <w:t>Vettri</w:t>
        </w:r>
      </w:hyperlink>
      <w:hyperlink r:id="rId758" w:history="1">
        <w:r>
          <w:rPr>
            <w:rFonts w:ascii="arial" w:eastAsia="arial" w:hAnsi="arial" w:cs="arial"/>
            <w:b w:val="0"/>
            <w:i/>
            <w:strike w:val="0"/>
            <w:noProof w:val="0"/>
            <w:color w:val="0077CC"/>
            <w:position w:val="0"/>
            <w:sz w:val="20"/>
            <w:u w:val="single"/>
            <w:vertAlign w:val="baseline"/>
          </w:rPr>
          <w:t xml:space="preserve"> </w:t>
        </w:r>
      </w:hyperlink>
      <w:hyperlink r:id="rId759"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Vijay, on Saturday criticised the </w:t>
      </w:r>
      <w:hyperlink r:id="rId760"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government for its 'failure' to fulfil the promise to scrap the National Eligibility cum Entrance Test (</w:t>
      </w:r>
      <w:hyperlink r:id="rId761"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and accused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of "betraying" people of the state. </w: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Vijay said that the </w:t>
      </w:r>
      <w:hyperlink r:id="rId762"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government intends to make false promises during elections and betray the people after winning elections. Their promise to scrap </w:t>
      </w:r>
      <w:hyperlink r:id="rId763"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is the best example of this.</w: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during the election campaign, the </w:t>
      </w:r>
      <w:hyperlink r:id="rId764"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said in their campaign that if they came to power, they would scrap </w:t>
      </w:r>
      <w:hyperlink r:id="rId765"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and that they knew the secret to abolish </w:t>
      </w:r>
      <w:hyperlink r:id="rId766"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They convinced the people. But now, they say that the state govt doesn't have the power to scrap </w:t>
      </w:r>
      <w:hyperlink r:id="rId767"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and that only the union govt can do so. Is this not betrayal?," said Vijay.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68"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rulers, who dream of deceiving the people of </w:t>
      </w:r>
      <w:hyperlink r:id="rId76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by telling any lie, will not be able to achieve their dreams in the future," he added.</w: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Vijay also criticised the </w:t>
      </w:r>
      <w:hyperlink r:id="rId770"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examinations and urged the departments of education and sanitation to be moved back to the State list from the Concurrent list.</w: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last year, the State Assembly unanimously passed a resolution against the </w:t>
      </w:r>
      <w:hyperlink r:id="rId771"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urging the Centre to scrap </w:t>
      </w:r>
      <w:hyperlink r:id="rId772"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and allow state governments to undertake medical admissions based on class 12 marks, as was done before </w:t>
      </w:r>
      <w:hyperlink r:id="rId773"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's implementation. </w: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AIA</w:t>
      </w:r>
      <w:hyperlink r:id="rId774"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general secretary </w:t>
      </w:r>
      <w:hyperlink r:id="rId775" w:history="1">
        <w:r>
          <w:rPr>
            <w:rFonts w:ascii="arial" w:eastAsia="arial" w:hAnsi="arial" w:cs="arial"/>
            <w:b w:val="0"/>
            <w:i/>
            <w:strike w:val="0"/>
            <w:noProof w:val="0"/>
            <w:color w:val="0077CC"/>
            <w:position w:val="0"/>
            <w:sz w:val="20"/>
            <w:u w:val="single"/>
            <w:vertAlign w:val="baseline"/>
          </w:rPr>
          <w:t>Edappadi K Palaniswami</w:t>
        </w:r>
      </w:hyperlink>
      <w:r>
        <w:rPr>
          <w:rFonts w:ascii="arial" w:eastAsia="arial" w:hAnsi="arial" w:cs="arial"/>
          <w:b w:val="0"/>
          <w:i w:val="0"/>
          <w:strike w:val="0"/>
          <w:noProof w:val="0"/>
          <w:color w:val="000000"/>
          <w:position w:val="0"/>
          <w:sz w:val="20"/>
          <w:u w:val="none"/>
          <w:vertAlign w:val="baseline"/>
        </w:rPr>
        <w:t xml:space="preserve"> also criticized the ruling </w:t>
      </w:r>
      <w:hyperlink r:id="rId776"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over the </w:t>
      </w:r>
      <w:hyperlink r:id="rId777"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issue. He asked what steps the </w:t>
      </w:r>
      <w:hyperlink r:id="rId778"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had taken to ban </w:t>
      </w:r>
      <w:hyperlink r:id="rId779"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in the state? Palaniswami accused </w:t>
      </w:r>
      <w:hyperlink r:id="rId780"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MPs of remaining silent on the issue in Parliament. </w: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781"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said that the </w:t>
      </w:r>
      <w:hyperlink r:id="rId782"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ban will be implemented in </w:t>
      </w:r>
      <w:hyperlink r:id="rId78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What steps </w:t>
      </w:r>
      <w:hyperlink r:id="rId784"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has taken so far on the issue? Why </w:t>
      </w:r>
      <w:hyperlink r:id="rId785"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MPs are sitting silent at the Parliament," Palaniswami said in a press conference here. (ANI) </w:t>
      </w:r>
    </w:p>
    <w:p>
      <w:pPr>
        <w:pStyle w:val="Normal52"/>
        <w:keepNext w:val="0"/>
        <w:spacing w:before="240" w:after="0" w:line="260" w:lineRule="atLeast"/>
        <w:ind w:left="0" w:right="0" w:firstLine="0"/>
        <w:jc w:val="both"/>
      </w:pPr>
      <w:hyperlink r:id="rId786" w:history="1">
        <w:r>
          <w:rPr>
            <w:rFonts w:ascii="arial" w:eastAsia="arial" w:hAnsi="arial" w:cs="arial"/>
            <w:b w:val="0"/>
            <w:i/>
            <w:strike w:val="0"/>
            <w:color w:val="0077CC"/>
            <w:sz w:val="20"/>
            <w:u w:val="single"/>
            <w:vertAlign w:val="baseline"/>
          </w:rPr>
          <w:t xml:space="preserve">Actor and </w:t>
        </w:r>
      </w:hyperlink>
      <w:hyperlink r:id="rId787" w:history="1">
        <w:r>
          <w:rPr>
            <w:rFonts w:ascii="arial" w:eastAsia="arial" w:hAnsi="arial" w:cs="arial"/>
            <w:b/>
            <w:i/>
            <w:strike w:val="0"/>
            <w:color w:val="0077CC"/>
            <w:sz w:val="20"/>
            <w:u w:val="single"/>
            <w:vertAlign w:val="baseline"/>
          </w:rPr>
          <w:t>Tamilaga</w:t>
        </w:r>
      </w:hyperlink>
      <w:hyperlink r:id="rId788" w:history="1">
        <w:r>
          <w:rPr>
            <w:rFonts w:ascii="arial" w:eastAsia="arial" w:hAnsi="arial" w:cs="arial"/>
            <w:b w:val="0"/>
            <w:i/>
            <w:strike w:val="0"/>
            <w:color w:val="0077CC"/>
            <w:sz w:val="20"/>
            <w:u w:val="single"/>
            <w:vertAlign w:val="baseline"/>
          </w:rPr>
          <w:t xml:space="preserve"> </w:t>
        </w:r>
      </w:hyperlink>
      <w:hyperlink r:id="rId789" w:history="1">
        <w:r>
          <w:rPr>
            <w:rFonts w:ascii="arial" w:eastAsia="arial" w:hAnsi="arial" w:cs="arial"/>
            <w:b/>
            <w:i/>
            <w:strike w:val="0"/>
            <w:color w:val="0077CC"/>
            <w:sz w:val="20"/>
            <w:u w:val="single"/>
            <w:vertAlign w:val="baseline"/>
          </w:rPr>
          <w:t>Vettri</w:t>
        </w:r>
      </w:hyperlink>
      <w:hyperlink r:id="rId790" w:history="1">
        <w:r>
          <w:rPr>
            <w:rFonts w:ascii="arial" w:eastAsia="arial" w:hAnsi="arial" w:cs="arial"/>
            <w:b w:val="0"/>
            <w:i/>
            <w:strike w:val="0"/>
            <w:color w:val="0077CC"/>
            <w:sz w:val="20"/>
            <w:u w:val="single"/>
            <w:vertAlign w:val="baseline"/>
          </w:rPr>
          <w:t xml:space="preserve"> </w:t>
        </w:r>
      </w:hyperlink>
      <w:hyperlink r:id="rId791" w:history="1">
        <w:r>
          <w:rPr>
            <w:rFonts w:ascii="arial" w:eastAsia="arial" w:hAnsi="arial" w:cs="arial"/>
            <w:b/>
            <w:i/>
            <w:strike w:val="0"/>
            <w:color w:val="0077CC"/>
            <w:sz w:val="20"/>
            <w:u w:val="single"/>
            <w:vertAlign w:val="baseline"/>
          </w:rPr>
          <w:t>Kazhagam</w:t>
        </w:r>
      </w:hyperlink>
      <w:hyperlink r:id="rId792" w:history="1">
        <w:r>
          <w:rPr>
            <w:rFonts w:ascii="arial" w:eastAsia="arial" w:hAnsi="arial" w:cs="arial"/>
            <w:b w:val="0"/>
            <w:i/>
            <w:strike w:val="0"/>
            <w:color w:val="0077CC"/>
            <w:sz w:val="20"/>
            <w:u w:val="single"/>
            <w:vertAlign w:val="baseline"/>
          </w:rPr>
          <w:t xml:space="preserve"> chief Vijay (File Photo/ X@actorvijay ) - Image</w:t>
        </w:r>
      </w:hyperlink>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29" style="position:absolute;z-index:251819008"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ELECTIONS &amp; POLITICS (90%); LEGISLATIVE BODIES (89%); GOVERNMENT &amp; PUBLIC ADMINISTRATION (78%); ACADEMIC TESTING (77%); CAMPAIGNS &amp; ELECTIONS (77%); GOVERNMENT BODIES &amp; OFFICES (77%); REGIONAL &amp; LOCAL GOVERNMENTS (77%); PRESS CONFERENCES (73%); SCHOOL ENTRANCE EXAMS (72%)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INDIA (95%)</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30"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"2026 fight will be between TVK and DMK": Actor Vijay throws gauntlet for Tamil Nadu Assembly elections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53"/>
        <w:keepNext w:val="0"/>
        <w:spacing w:before="120" w:after="0" w:line="220" w:lineRule="atLeast"/>
        <w:ind w:left="0" w:right="0" w:firstLine="0"/>
        <w:jc w:val="left"/>
      </w:pPr>
      <w:r>
        <w:br/>
      </w:r>
      <w:r>
        <w:pict>
          <v:shape id="_x0000_i1231" type="#_x0000_t75" style="width:140.27pt;height:69.01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2" style="position:absolute;z-index:251821056"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both"/>
      </w:pPr>
      <w:hyperlink r:id="rId800" w:history="1">
        <w:r>
          <w:rPr>
            <w:rFonts w:ascii="arial" w:eastAsia="arial" w:hAnsi="arial" w:cs="arial"/>
            <w:b w:val="0"/>
            <w:i/>
            <w:strike w:val="0"/>
            <w:color w:val="0077CC"/>
            <w:sz w:val="20"/>
            <w:u w:val="single"/>
            <w:vertAlign w:val="baseline"/>
          </w:rPr>
          <w:t>Chennai</w:t>
        </w:r>
      </w:hyperlink>
      <w:r>
        <w:rPr>
          <w:rFonts w:ascii="arial" w:eastAsia="arial" w:hAnsi="arial" w:cs="arial"/>
          <w:b w:val="0"/>
          <w:i w:val="0"/>
          <w:strike w:val="0"/>
          <w:noProof w:val="0"/>
          <w:color w:val="000000"/>
          <w:position w:val="0"/>
          <w:sz w:val="20"/>
          <w:u w:val="none"/>
          <w:vertAlign w:val="baseline"/>
        </w:rPr>
        <w:t xml:space="preserve"> (</w:t>
      </w:r>
      <w:hyperlink r:id="rId801"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March 28 (ANI):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held their first general council meeting in </w:t>
      </w:r>
      <w:hyperlink r:id="rId802" w:history="1">
        <w:r>
          <w:rPr>
            <w:rFonts w:ascii="arial" w:eastAsia="arial" w:hAnsi="arial" w:cs="arial"/>
            <w:b w:val="0"/>
            <w:i/>
            <w:strike w:val="0"/>
            <w:noProof w:val="0"/>
            <w:color w:val="0077CC"/>
            <w:position w:val="0"/>
            <w:sz w:val="20"/>
            <w:u w:val="single"/>
            <w:vertAlign w:val="baseline"/>
          </w:rPr>
          <w:t>Chennai</w:t>
        </w:r>
      </w:hyperlink>
      <w:r>
        <w:rPr>
          <w:rFonts w:ascii="arial" w:eastAsia="arial" w:hAnsi="arial" w:cs="arial"/>
          <w:b w:val="0"/>
          <w:i w:val="0"/>
          <w:strike w:val="0"/>
          <w:noProof w:val="0"/>
          <w:color w:val="000000"/>
          <w:position w:val="0"/>
          <w:sz w:val="20"/>
          <w:u w:val="none"/>
          <w:vertAlign w:val="baseline"/>
        </w:rPr>
        <w:t xml:space="preserve"> on Friday, during which the party's chief, Actor </w:t>
      </w:r>
      <w:hyperlink r:id="rId803"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that the 2026 </w:t>
      </w:r>
      <w:hyperlink r:id="rId804"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assembly polls will be between the </w:t>
      </w:r>
      <w:hyperlink r:id="rId805"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and the DMK.</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turned polictician sounded confident of his party's chance as he left the Bharatiya Janata Party out of the power sweepstakes. </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2026 fight is between only 2. One is </w:t>
      </w:r>
      <w:hyperlink r:id="rId806"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another one is DMK. </w:t>
      </w:r>
      <w:hyperlink r:id="rId80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would face one such different election next year which </w:t>
      </w:r>
      <w:hyperlink r:id="rId808"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haven't face so far," he said. </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09"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Chief also took on Chief Minister MK Stalin lambasting him for the alleged drop in law and order and rise of crimes against women</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you get so angry just by hearing about your rule? If you had governed properly, women's safety and law and order would have been in order. I can't talk about the atrocities being committed against women," </w:t>
      </w:r>
      <w:hyperlink r:id="rId810"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w:t>
      </w:r>
    </w:p>
    <w:p>
      <w:pPr>
        <w:pStyle w:val="Normal53"/>
      </w:pPr>
    </w:p>
    <w:p>
      <w:pPr>
        <w:pStyle w:val="Normal53"/>
        <w:keepNext w:val="0"/>
        <w:spacing w:before="240" w:after="0" w:line="260" w:lineRule="atLeast"/>
        <w:ind w:left="0" w:right="0" w:firstLine="0"/>
        <w:jc w:val="both"/>
      </w:pPr>
      <w:hyperlink r:id="rId811" w:history="1">
        <w:r>
          <w:rPr>
            <w:rFonts w:ascii="arial" w:eastAsia="arial" w:hAnsi="arial" w:cs="arial"/>
            <w:b w:val="0"/>
            <w:i/>
            <w:strike w:val="0"/>
            <w:color w:val="0077CC"/>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also expressed his objections to the proposed delimitation exercise, accusing the Union government of trying to reduce </w:t>
      </w:r>
      <w:hyperlink r:id="rId812"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's seats in Parliament.</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name of delimitation, you (Union Government) are trying to reduce </w:t>
      </w:r>
      <w:hyperlink r:id="rId81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Parliament seats," </w:t>
      </w:r>
      <w:hyperlink r:id="rId814"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during the party meet. </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challenged Prime Minister Narendra Modi on </w:t>
      </w:r>
      <w:hyperlink r:id="rId815" w:history="1">
        <w:r>
          <w:rPr>
            <w:rFonts w:ascii="arial" w:eastAsia="arial" w:hAnsi="arial" w:cs="arial"/>
            <w:b w:val="0"/>
            <w:i/>
            <w:strike w:val="0"/>
            <w:noProof w:val="0"/>
            <w:color w:val="0077CC"/>
            <w:position w:val="0"/>
            <w:sz w:val="20"/>
            <w:u w:val="single"/>
            <w:vertAlign w:val="baseline"/>
          </w:rPr>
          <w:t>one nation one election</w:t>
        </w:r>
      </w:hyperlink>
      <w:r>
        <w:rPr>
          <w:rFonts w:ascii="arial" w:eastAsia="arial" w:hAnsi="arial" w:cs="arial"/>
          <w:b w:val="0"/>
          <w:i w:val="0"/>
          <w:strike w:val="0"/>
          <w:noProof w:val="0"/>
          <w:color w:val="000000"/>
          <w:position w:val="0"/>
          <w:sz w:val="20"/>
          <w:u w:val="none"/>
          <w:vertAlign w:val="baseline"/>
        </w:rPr>
        <w:t xml:space="preserve">, saying he "understands PM's plans" on the proposal to synchronise Assembly and Parliamentary elections, and alluding to </w:t>
      </w:r>
      <w:hyperlink r:id="rId81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"showing its power" if challenged. </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sir, we understand your plans when you spoke about one nation, one election. Sir (PM Modi), handle </w:t>
      </w:r>
      <w:hyperlink r:id="rId81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carefully. </w:t>
      </w:r>
      <w:hyperlink r:id="rId818"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is a state which has shown its power many times... I would say be careful sir," he said.</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during their general meeting, the party passed resolution against delimitation, National Education Policy's three language proposal, the Waqf Bill amongst others.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had passed a total of 17 resolutions, with the party deciding that they would ask the Centre to withdraw the Waqf (Amendment) Bill.</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on the language policy stated that the party will remain dedicated to the two-language policy and proposed a three-language policy under the New Education Policy is against "federalism" and </w:t>
      </w:r>
      <w:hyperlink r:id="rId819"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will never accept "imposition" of another language politically.</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proposed delimitation exercise as "not necessary," the party's resolution states that the proposed delimitation will reduce the seats of the southern states. (ANI)</w:t>
      </w:r>
    </w:p>
    <w:p>
      <w:pPr>
        <w:pStyle w:val="Normal53"/>
        <w:keepNext w:val="0"/>
        <w:spacing w:before="240" w:after="0" w:line="260" w:lineRule="atLeast"/>
        <w:ind w:left="0" w:right="0" w:firstLine="0"/>
        <w:jc w:val="both"/>
      </w:pPr>
      <w:hyperlink r:id="rId820" w:history="1">
        <w:r>
          <w:rPr>
            <w:rFonts w:ascii="arial" w:eastAsia="arial" w:hAnsi="arial" w:cs="arial"/>
            <w:b/>
            <w:i/>
            <w:strike w:val="0"/>
            <w:color w:val="0077CC"/>
            <w:sz w:val="20"/>
            <w:u w:val="single"/>
            <w:vertAlign w:val="baseline"/>
          </w:rPr>
          <w:t>Tamilaga</w:t>
        </w:r>
      </w:hyperlink>
      <w:hyperlink r:id="rId821" w:history="1">
        <w:r>
          <w:rPr>
            <w:rFonts w:ascii="arial" w:eastAsia="arial" w:hAnsi="arial" w:cs="arial"/>
            <w:b w:val="0"/>
            <w:i/>
            <w:strike w:val="0"/>
            <w:color w:val="0077CC"/>
            <w:sz w:val="20"/>
            <w:u w:val="single"/>
            <w:vertAlign w:val="baseline"/>
          </w:rPr>
          <w:t xml:space="preserve"> </w:t>
        </w:r>
      </w:hyperlink>
      <w:hyperlink r:id="rId822" w:history="1">
        <w:r>
          <w:rPr>
            <w:rFonts w:ascii="arial" w:eastAsia="arial" w:hAnsi="arial" w:cs="arial"/>
            <w:b/>
            <w:i/>
            <w:strike w:val="0"/>
            <w:color w:val="0077CC"/>
            <w:sz w:val="20"/>
            <w:u w:val="single"/>
            <w:vertAlign w:val="baseline"/>
          </w:rPr>
          <w:t>Vettri</w:t>
        </w:r>
      </w:hyperlink>
      <w:hyperlink r:id="rId823" w:history="1">
        <w:r>
          <w:rPr>
            <w:rFonts w:ascii="arial" w:eastAsia="arial" w:hAnsi="arial" w:cs="arial"/>
            <w:b w:val="0"/>
            <w:i/>
            <w:strike w:val="0"/>
            <w:color w:val="0077CC"/>
            <w:sz w:val="20"/>
            <w:u w:val="single"/>
            <w:vertAlign w:val="baseline"/>
          </w:rPr>
          <w:t xml:space="preserve"> </w:t>
        </w:r>
      </w:hyperlink>
      <w:hyperlink r:id="rId824" w:history="1">
        <w:r>
          <w:rPr>
            <w:rFonts w:ascii="arial" w:eastAsia="arial" w:hAnsi="arial" w:cs="arial"/>
            <w:b/>
            <w:i/>
            <w:strike w:val="0"/>
            <w:color w:val="0077CC"/>
            <w:sz w:val="20"/>
            <w:u w:val="single"/>
            <w:vertAlign w:val="baseline"/>
          </w:rPr>
          <w:t>Kazhagam</w:t>
        </w:r>
      </w:hyperlink>
      <w:hyperlink r:id="rId825" w:history="1">
        <w:r>
          <w:rPr>
            <w:rFonts w:ascii="arial" w:eastAsia="arial" w:hAnsi="arial" w:cs="arial"/>
            <w:b w:val="0"/>
            <w:i/>
            <w:strike w:val="0"/>
            <w:color w:val="0077CC"/>
            <w:sz w:val="20"/>
            <w:u w:val="single"/>
            <w:vertAlign w:val="baseline"/>
          </w:rPr>
          <w:t xml:space="preserve"> chief, Actor Vijay (Photo/ANI) - Image</w:t>
        </w:r>
      </w:hyperlink>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33" style="position:absolute;z-index:251822080"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LEGISLATIVE BODIES (90%); WOMEN (90%); PRIME MINISTERS (89%); TALKS &amp; MEETINGS (89%); PUBLIC POLICY (88%); LANGUAGE &amp; LANGUAGES (84%); GOVERNMENT &amp; PUBLIC ADMINISTRATION (76%); GOVERNMENT BODIES &amp; OFFICES (76%); HEADS OF STATE &amp; GOVERNMENT (76%); TYPES OF GOVERNMENT (76%); EDUCATION REGULATION &amp; POLICY (74%); GOVERNMENT ADVISORS &amp; MINISTERS (69%); SAFETY REGULATION &amp; POLICY (69%); EDUCATION &amp; TRAINING (61%); CRIMES AGAINST PERSONS (54%)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(92%); TAMIL NADU, INDIA (94%); INDIA (95%)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3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TVK president Vijay meets T.N. Governor, submits petition on women safety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2024 Monday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54"/>
        <w:keepNext w:val="0"/>
        <w:spacing w:before="120" w:after="0" w:line="220" w:lineRule="atLeast"/>
        <w:ind w:left="0" w:right="0" w:firstLine="0"/>
        <w:jc w:val="left"/>
      </w:pPr>
      <w:r>
        <w:br/>
      </w:r>
      <w:r>
        <w:pict>
          <v:shape id="_x0000_i1235" type="#_x0000_t75" style="width:269.97pt;height:89.99pt">
            <v:imagedata r:id="rId20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6" style="position:absolute;z-index:2518241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on Monday (December 30, 2024) met Tamil Nadu Governor R.N. Ravi at Raj Bhavan in Chennai and submitted a petition regarding the safeguarding of law and order in the State, among other issues.</w:t>
      </w:r>
    </w:p>
    <w:p>
      <w:pPr>
        <w:pStyle w:val="Normal54"/>
      </w:pP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met the Governor and submitted a petition for ensuring women safety and urging for appropriate measures to be taken,” TVK general secretary N. Anand said in a statement.</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pointed out that people across the State affected by rains and Cyclone Fengal had not received adequate compensation yet. The TVK has urged the Union government to release the funds sought by the State government, it added.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assured us of considering our requests, the statement further said.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Mr. Vijay’s first meeting with the Governor after his political debut, and it comes against the backdrop of the Anna University sexual assault case.</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a letter to women in the State, he pointed out that everywhere in Tamil Nadu, including educational institutions, women were subjected to mass atrocities, disorderly conduct, and sexual crimes.</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your brother, I am depressed and in inexplicable pain. Whom do we ask for our safety? It is a known fact that it is pointless to ask those who govern us. That is why I’m writing this letter,” he said.</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Vijay said he would stand with the women no matter the situation and urged women students to focus on their education. He added that the TVK would create a safe Tamil Nadu. “We will make it possible together soon,” Mr. Vijay said.</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(formerly Twitter), BJP Tamil Nadu president K. Annamalai welcomed Vijay’s meeting with the Governor. “Today, we welcome the fact that the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Brother Mr. Vijay, also met and spoke to the Honorable Governor about the lack of security for women under the DMK regime,” he said.</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the DMK government for its continued attempts to divert attention from the case, I, as the brother of the victim student, request all parties to come forward. Our sister must get justice,” he added.</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37" style="position:absolute;z-index:251825152"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SAFETY (90%); NEGATIVE NEWS (88%); GOVERNMENT &amp; PUBLIC ADMINISTRATION (78%); REGIONAL &amp; LOCAL GOVERNMENTS (78%); WOMEN (78%); EDUCATION SYSTEMS &amp; INSTITUTIONS (75%); CRIME, LAW ENFORCEMENT &amp; CORRECTIONS (73%); NEGATIVE SOCIETAL NEWS (73%); SEX OFFENSES (73%); SEXUAL ASSAULT (73%); STUDENTS &amp; STUDENT LIFE (73%); DISORDERLY CONDUCT (68%)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EDUCATIONAL SERVICES (78%); EDUCATION SYSTEMS &amp; INSTITUTIONS (75%)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(58%); TAMIL NADU, INDIA (94%); INDIA (95%)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38"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Actor Vijay's TVK to boycott Erode (East) bypoll</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55"/>
        <w:keepNext w:val="0"/>
        <w:spacing w:before="120" w:after="0" w:line="220" w:lineRule="atLeast"/>
        <w:ind w:left="0" w:right="0" w:firstLine="0"/>
        <w:jc w:val="left"/>
      </w:pPr>
      <w:r>
        <w:br/>
      </w:r>
      <w:r>
        <w:pict>
          <v:shape id="_x0000_i1239" type="#_x0000_t75" style="width:140.27pt;height:69.01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0" style="position:absolute;z-index:2518272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January 17 (ANI):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will boycott the byelection to the Erode (East) Assembly constituency, scheduled to be held on February 5.</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 history has made us realize that in Tamil Nadu usually ruling government will use full muscle power, without following democratic principles, to win a bypoll. Based on this </w:t>
      </w:r>
      <w:hyperlink r:id="rId840"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will boycott the </w:t>
      </w:r>
      <w:hyperlink r:id="rId841" w:history="1">
        <w:r>
          <w:rPr>
            <w:rFonts w:ascii="arial" w:eastAsia="arial" w:hAnsi="arial" w:cs="arial"/>
            <w:b w:val="0"/>
            <w:i/>
            <w:strike w:val="0"/>
            <w:noProof w:val="0"/>
            <w:color w:val="0077CC"/>
            <w:position w:val="0"/>
            <w:sz w:val="20"/>
            <w:u w:val="single"/>
            <w:vertAlign w:val="baseline"/>
          </w:rPr>
          <w:t>Erode (East) bypoll</w:t>
        </w:r>
      </w:hyperlink>
      <w:r>
        <w:rPr>
          <w:rFonts w:ascii="arial" w:eastAsia="arial" w:hAnsi="arial" w:cs="arial"/>
          <w:b w:val="0"/>
          <w:i w:val="0"/>
          <w:strike w:val="0"/>
          <w:noProof w:val="0"/>
          <w:color w:val="000000"/>
          <w:position w:val="0"/>
          <w:sz w:val="20"/>
          <w:u w:val="none"/>
          <w:vertAlign w:val="baseline"/>
        </w:rPr>
        <w:t xml:space="preserve"> similar to Vikravandi bypoll," </w:t>
      </w:r>
      <w:hyperlink r:id="rId842"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General Secretary N Anand said in a statement.</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that </w:t>
      </w:r>
      <w:hyperlink r:id="rId843"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will not lend its support and any candidates in the election.</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AIA</w:t>
      </w:r>
      <w:hyperlink r:id="rId844"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and the BJP-led alliances have already decided not to contest the bypoll.</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AIA</w:t>
      </w:r>
      <w:hyperlink r:id="rId845"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leader </w:t>
      </w:r>
      <w:hyperlink r:id="rId846" w:history="1">
        <w:r>
          <w:rPr>
            <w:rFonts w:ascii="arial" w:eastAsia="arial" w:hAnsi="arial" w:cs="arial"/>
            <w:b w:val="0"/>
            <w:i/>
            <w:strike w:val="0"/>
            <w:noProof w:val="0"/>
            <w:color w:val="0077CC"/>
            <w:position w:val="0"/>
            <w:sz w:val="20"/>
            <w:u w:val="single"/>
            <w:vertAlign w:val="baseline"/>
          </w:rPr>
          <w:t>D Jayakumar</w:t>
        </w:r>
      </w:hyperlink>
      <w:r>
        <w:rPr>
          <w:rFonts w:ascii="arial" w:eastAsia="arial" w:hAnsi="arial" w:cs="arial"/>
          <w:b w:val="0"/>
          <w:i w:val="0"/>
          <w:strike w:val="0"/>
          <w:noProof w:val="0"/>
          <w:color w:val="000000"/>
          <w:position w:val="0"/>
          <w:sz w:val="20"/>
          <w:u w:val="none"/>
          <w:vertAlign w:val="baseline"/>
        </w:rPr>
        <w:t xml:space="preserve"> on Friday alleged that the </w:t>
      </w:r>
      <w:hyperlink r:id="rId847"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could spend heavily to secure a "fake victory" in the byelection but Chief Minister MK Stalin's "tactics" won't work in the 2026 Assembly election.</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w:t>
      </w:r>
      <w:hyperlink r:id="rId848"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General Secretary Edappadi K Palaniswami has already clarified our stand on the Erode East by-election. Will the by-election be free and fair? The Election Commission might not intervene. The </w:t>
      </w:r>
      <w:hyperlink r:id="rId849"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can spend heavily to secure a fake victory," Jayakumar told ANI.</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Stalin's tactics won't work in the 2026 Assembly election. People's anger over sexual harassment, EB tariff hikes, and law and order issues will be reflected in the 2026 election. People are eagerly waiting for the 2026 elections," he added.</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Alleging that </w:t>
      </w:r>
      <w:hyperlink r:id="rId850"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"locked up" and "tortured" people in 2023, the NDA had said it did not want the people to be "confined" again. It also reiterated its resolve to "eliminate" the </w:t>
      </w:r>
      <w:hyperlink r:id="rId851"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in the 2026 assembly elections and provide good governance to the people.</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by-polls, scheduled on February 5, are necessitated following the death of EVKS Elangovan, the MLA from this seat and a member of the Congress. He passed away in December last year.</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Erode East constituency, what is going to happen is a by-election for the by-election. During the by-election held in 2023, we saw the public being locked up and tortured. We all faced the fact that the </w:t>
      </w:r>
      <w:hyperlink r:id="rId852"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in its greed for power as the ruling party, violated all the election rules," the NDA had said in a statement (ANI)</w:t>
      </w:r>
    </w:p>
    <w:p>
      <w:pPr>
        <w:pStyle w:val="Normal55"/>
        <w:keepNext w:val="0"/>
        <w:spacing w:before="240" w:after="0" w:line="260" w:lineRule="atLeast"/>
        <w:ind w:left="0" w:right="0" w:firstLine="0"/>
        <w:jc w:val="both"/>
      </w:pPr>
      <w:hyperlink r:id="rId853" w:history="1">
        <w:r>
          <w:rPr>
            <w:rFonts w:ascii="arial" w:eastAsia="arial" w:hAnsi="arial" w:cs="arial"/>
            <w:b w:val="0"/>
            <w:i/>
            <w:strike w:val="0"/>
            <w:color w:val="0077CC"/>
            <w:sz w:val="20"/>
            <w:u w:val="single"/>
            <w:vertAlign w:val="baseline"/>
          </w:rPr>
          <w:t xml:space="preserve">Actor and </w:t>
        </w:r>
      </w:hyperlink>
      <w:hyperlink r:id="rId854" w:history="1">
        <w:r>
          <w:rPr>
            <w:rFonts w:ascii="arial" w:eastAsia="arial" w:hAnsi="arial" w:cs="arial"/>
            <w:b/>
            <w:i/>
            <w:strike w:val="0"/>
            <w:color w:val="0077CC"/>
            <w:sz w:val="20"/>
            <w:u w:val="single"/>
            <w:vertAlign w:val="baseline"/>
          </w:rPr>
          <w:t>Tamilaga</w:t>
        </w:r>
      </w:hyperlink>
      <w:hyperlink r:id="rId855" w:history="1">
        <w:r>
          <w:rPr>
            <w:rFonts w:ascii="arial" w:eastAsia="arial" w:hAnsi="arial" w:cs="arial"/>
            <w:b w:val="0"/>
            <w:i/>
            <w:strike w:val="0"/>
            <w:color w:val="0077CC"/>
            <w:sz w:val="20"/>
            <w:u w:val="single"/>
            <w:vertAlign w:val="baseline"/>
          </w:rPr>
          <w:t xml:space="preserve"> </w:t>
        </w:r>
      </w:hyperlink>
      <w:hyperlink r:id="rId856" w:history="1">
        <w:r>
          <w:rPr>
            <w:rFonts w:ascii="arial" w:eastAsia="arial" w:hAnsi="arial" w:cs="arial"/>
            <w:b/>
            <w:i/>
            <w:strike w:val="0"/>
            <w:color w:val="0077CC"/>
            <w:sz w:val="20"/>
            <w:u w:val="single"/>
            <w:vertAlign w:val="baseline"/>
          </w:rPr>
          <w:t>Vettri</w:t>
        </w:r>
      </w:hyperlink>
      <w:hyperlink r:id="rId857" w:history="1">
        <w:r>
          <w:rPr>
            <w:rFonts w:ascii="arial" w:eastAsia="arial" w:hAnsi="arial" w:cs="arial"/>
            <w:b w:val="0"/>
            <w:i/>
            <w:strike w:val="0"/>
            <w:color w:val="0077CC"/>
            <w:sz w:val="20"/>
            <w:u w:val="single"/>
            <w:vertAlign w:val="baseline"/>
          </w:rPr>
          <w:t xml:space="preserve"> </w:t>
        </w:r>
      </w:hyperlink>
      <w:hyperlink r:id="rId858" w:history="1">
        <w:r>
          <w:rPr>
            <w:rFonts w:ascii="arial" w:eastAsia="arial" w:hAnsi="arial" w:cs="arial"/>
            <w:b/>
            <w:i/>
            <w:strike w:val="0"/>
            <w:color w:val="0077CC"/>
            <w:sz w:val="20"/>
            <w:u w:val="single"/>
            <w:vertAlign w:val="baseline"/>
          </w:rPr>
          <w:t>Kazhagam</w:t>
        </w:r>
      </w:hyperlink>
      <w:hyperlink r:id="rId859" w:history="1">
        <w:r>
          <w:rPr>
            <w:rFonts w:ascii="arial" w:eastAsia="arial" w:hAnsi="arial" w:cs="arial"/>
            <w:b w:val="0"/>
            <w:i/>
            <w:strike w:val="0"/>
            <w:color w:val="0077CC"/>
            <w:sz w:val="20"/>
            <w:u w:val="single"/>
            <w:vertAlign w:val="baseline"/>
          </w:rPr>
          <w:t xml:space="preserve"> chief Vijay (File Photo/ X@actorvijay ) - Image</w:t>
        </w:r>
      </w:hyperlink>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41" style="position:absolute;z-index:251828224"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(94%); ELECTIONS (91%); BYELECTIONS (90%); DEATH NOTICES &amp; OBITUARIES (90%); ELECTIONS &amp; POLITICS (90%); NEGATIVE BUSINESS NEWS (90%); NEGATIVE MISC NEWS (90%); NEGATIVE NEWS (90%); VOTERS &amp; VOTING (89%); ELECTION CRIME (78%); GOVERNMENT ADVISORS &amp; MINISTERS (77%); ELECTION &amp; VOTING REGULATION &amp; POLICY (74%); ELECTION AUTHORITIES (73%); ELECTION LAW (73%); SEXUAL HARASSMENT (50%)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(92%); INDIA (93%)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4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Tamil superstar Vijay’s TVK denies any alliance with AIADMK, to contest solo in 2026</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56"/>
        <w:keepNext w:val="0"/>
        <w:spacing w:before="120" w:after="0" w:line="220" w:lineRule="atLeast"/>
        <w:ind w:left="0" w:right="0" w:firstLine="0"/>
        <w:jc w:val="left"/>
      </w:pPr>
      <w:r>
        <w:br/>
      </w:r>
      <w:r>
        <w:pict>
          <v:shape id="_x0000_i1243" type="#_x0000_t75" style="width:248.97pt;height:37.5pt">
            <v:imagedata r:id="rId66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4" style="position:absolute;z-index:2518302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Nov 18 (IANS) Tamil superstar Vijay's recently-formed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refuted media reports suggesting a possible alliance with Tamil Nadu's principal opposition party, the AIADMK, for the next Assembly elections. ,  In a statement, TVK General Secretary N. Anand termed the reports as baseless speculation and stressed that his party is committed to contesting the 2026 Assembly elections independently., A potential alliance with the AIADMK gained traction after Vijay, in his first public rally at Vikkaravandi in Villupuram, declared that the ruling DMK was the TVK’s political adversary, while the BJP was its ideological opponent., Anand, who is also a former MLA from Puducherry, said: "With the intention of hindering the rise of TVK, a major Tamil daily has published completely untrue information about an alliance between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the AIADMK, based on baseless claims. This news is completely false, without evidence or foundation."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urged the public to disregard such reports, reiterating that the TVK is preparing to secure a decisive victory in the 2026 elections. , "The political path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is for the pure benefit of Tamil people. The aim of TVK is to follow the ideology proposed by our leader, achieve massive victory through people’s support, and form a good government for the people," Anand added. , At the inaugural rally of the TVK on October 27 in Villupuram, Vijay outlined the party’s ideology, which "combines Dravidian ideals with Tamil nationalism". The party emphasises equality, social justice, and secularism. , Speculation about a possible alliance with AIADMK had also been fueled by reports that Vijay held discussions with AIADMK leaders, allegedly seeking the Deputy Chief Minister’s post and 60 seats in the 2026 elections. , The TVK In its executive council meeting held at the party headquarters in Chennai, passed 29 unanimous resolutions. The party said that it was opposed to BJP’s “One Nation, One Election” proposal. It also criticised the DMK for delaying the state-wide caste-based census and also for the abolition of NEET and a return to state-controlled admissions. , Calling for a revert to the monthly electricity billing system, Vijay has urged TVK cadres to counter criticisms constructively and respectfully, even on social media., He also announced a statewide yatra starting December 2 in Coimbatore, which will conclude with a massive public gathering in Tirunelveli on December 27. The actor-turned-politician aims to connect with people, share his vision, and gather public opinions during the tour. The inaugural rally at Vikkaravandi drew over 300,000 attendees, marking a significant moment in Tamil Nadu politics. Vijay used the platform to criticise the DMK as a family-centric party exploiting the Dravidian identity for personal gain and condemned the BJP for divisive politics. , The Tamil superstar had then called upon his party cadres to be honest and adopt their respectful and factual approaches when addressing criticisms from political rivals, including Naam Tamilar Katchi (NTK) leader Seeman, who recently criticised him. , --IANS , aal/vd  </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45" style="position:absolute;z-index:251831296"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CELEBRITIES (89%); POLITICAL &amp; SOCIAL IDEOLOGIES (78%); SOCIETY, SOCIAL ASSISTANCE &amp; LIFESTYLE (78%); TALKS &amp; MEETINGS (77%); NATIONALISM (72%); SOCIAL JUSTICE (64%); BILLING &amp; RECEIVABLES (50%)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(92%); PUDUCHERRY, INDIA (78%); INDIA (94%)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46"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Target of 2 crore new members, women's participation: Actor Vijay's party agenda</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 06:05 PM GMT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57"/>
        <w:keepNext w:val="0"/>
        <w:spacing w:before="120" w:after="0" w:line="220" w:lineRule="atLeast"/>
        <w:ind w:left="0" w:right="0" w:firstLine="0"/>
        <w:jc w:val="left"/>
      </w:pPr>
      <w:r>
        <w:br/>
      </w:r>
      <w:r>
        <w:pict>
          <v:shape id="_x0000_i1247" type="#_x0000_t75" style="width:102.76pt;height:45.01pt">
            <v:imagedata r:id="rId22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8" style="position:absolute;z-index:2518333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Thalapathy Vijay, who</w:t>
      </w:r>
    </w:p>
    <w:p>
      <w:pPr>
        <w:pStyle w:val="Normal57"/>
        <w:keepNext w:val="0"/>
        <w:spacing w:before="240" w:after="0" w:line="260" w:lineRule="atLeast"/>
        <w:ind w:left="0" w:right="0" w:firstLine="0"/>
        <w:jc w:val="both"/>
      </w:pPr>
      <w:hyperlink r:id="rId874" w:history="1">
        <w:r>
          <w:rPr>
            <w:rFonts w:ascii="arial" w:eastAsia="arial" w:hAnsi="arial" w:cs="arial"/>
            <w:b w:val="0"/>
            <w:i/>
            <w:strike w:val="0"/>
            <w:color w:val="0077CC"/>
            <w:sz w:val="20"/>
            <w:u w:val="single"/>
            <w:vertAlign w:val="baseline"/>
          </w:rPr>
          <w:t xml:space="preserve">recently floated his own party named </w:t>
        </w:r>
      </w:hyperlink>
      <w:hyperlink r:id="rId875" w:history="1">
        <w:r>
          <w:rPr>
            <w:rFonts w:ascii="arial" w:eastAsia="arial" w:hAnsi="arial" w:cs="arial"/>
            <w:b/>
            <w:i/>
            <w:strike w:val="0"/>
            <w:color w:val="0077CC"/>
            <w:sz w:val="20"/>
            <w:u w:val="single"/>
            <w:vertAlign w:val="baseline"/>
          </w:rPr>
          <w:t>Tamilaga</w:t>
        </w:r>
      </w:hyperlink>
      <w:hyperlink r:id="rId876" w:history="1">
        <w:r>
          <w:rPr>
            <w:rFonts w:ascii="arial" w:eastAsia="arial" w:hAnsi="arial" w:cs="arial"/>
            <w:b w:val="0"/>
            <w:i/>
            <w:strike w:val="0"/>
            <w:color w:val="0077CC"/>
            <w:sz w:val="20"/>
            <w:u w:val="single"/>
            <w:vertAlign w:val="baseline"/>
          </w:rPr>
          <w:t xml:space="preserve"> </w:t>
        </w:r>
      </w:hyperlink>
      <w:hyperlink r:id="rId877" w:history="1">
        <w:r>
          <w:rPr>
            <w:rFonts w:ascii="arial" w:eastAsia="arial" w:hAnsi="arial" w:cs="arial"/>
            <w:b/>
            <w:i/>
            <w:strike w:val="0"/>
            <w:color w:val="0077CC"/>
            <w:sz w:val="20"/>
            <w:u w:val="single"/>
            <w:vertAlign w:val="baseline"/>
          </w:rPr>
          <w:t>Vettri</w:t>
        </w:r>
      </w:hyperlink>
      <w:hyperlink r:id="rId878" w:history="1">
        <w:r>
          <w:rPr>
            <w:rFonts w:ascii="arial" w:eastAsia="arial" w:hAnsi="arial" w:cs="arial"/>
            <w:b w:val="0"/>
            <w:i/>
            <w:strike w:val="0"/>
            <w:color w:val="0077CC"/>
            <w:sz w:val="20"/>
            <w:u w:val="single"/>
            <w:vertAlign w:val="baseline"/>
          </w:rPr>
          <w:t xml:space="preserve"> </w:t>
        </w:r>
      </w:hyperlink>
      <w:hyperlink r:id="rId879" w:history="1">
        <w:r>
          <w:rPr>
            <w:rFonts w:ascii="arial" w:eastAsia="arial" w:hAnsi="arial" w:cs="arial"/>
            <w:b/>
            <w:i/>
            <w:strike w:val="0"/>
            <w:color w:val="0077CC"/>
            <w:sz w:val="20"/>
            <w:u w:val="single"/>
            <w:vertAlign w:val="baseline"/>
          </w:rPr>
          <w:t>Kazhagam</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instructed his party colleagues to work towards the expansion of the party unit. In an ambitious goal, the party president has instructed his colleagues to reach the target of two crore new members in the party and also called for active participation of women and first-time voters.  The party is also set to announce an exclusive women-led membership wing which will be coordinated by district and Assembly in-charge, respectively.  "We must endeavour to ensure that the general public, including first-time and women voters, become active members of our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's headquarters announced.  The party convened a consultation meeting in Chennai on Monday wherein an agenda for the membership and expansion of its structure was underlined.  Vijay, the party supremo, has asked his party colleagues to conduct a district and Assembly-wise membership drive to strengthen the party at its grassroots. The party's directives also included the identification and segregation of voters based on their political party affiliations. A mobile application will also be made available soon for the membership drive to ensure that general voters, first-time voters, and women voters associate with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 announced his entry into politics on February 2, vouching for his commitment to "fundamental political change" with transparent, caste-free, and corruption-free administration. Though his party will give the upcoming Lok Sabha elections a miss, the actor had announced that the party would contest the 2026 Tamil Assembly elections.  ALSO READ |</w:t>
      </w:r>
    </w:p>
    <w:p>
      <w:pPr>
        <w:pStyle w:val="Normal57"/>
        <w:keepNext w:val="0"/>
        <w:spacing w:before="240" w:after="0" w:line="260" w:lineRule="atLeast"/>
        <w:ind w:left="0" w:right="0" w:firstLine="0"/>
        <w:jc w:val="both"/>
      </w:pPr>
      <w:hyperlink r:id="rId880" w:history="1">
        <w:r>
          <w:rPr>
            <w:rFonts w:ascii="arial" w:eastAsia="arial" w:hAnsi="arial" w:cs="arial"/>
            <w:b w:val="0"/>
            <w:i/>
            <w:strike w:val="0"/>
            <w:color w:val="0077CC"/>
            <w:sz w:val="20"/>
            <w:u w:val="single"/>
            <w:vertAlign w:val="baseline"/>
          </w:rPr>
          <w:t>Chandigarh polls: Supreme Court to check ballot papers tomorrow, blasts officer</w:t>
        </w:r>
      </w:hyperlink>
    </w:p>
    <w:p>
      <w:pPr>
        <w:pStyle w:val="Normal57"/>
        <w:keepNext w:val="0"/>
        <w:spacing w:before="240" w:after="0" w:line="260" w:lineRule="atLeast"/>
        <w:ind w:left="0" w:right="0" w:firstLine="0"/>
        <w:jc w:val="both"/>
      </w:pPr>
      <w:hyperlink r:id="rId881" w:history="1">
        <w:r>
          <w:rPr>
            <w:rFonts w:ascii="arial" w:eastAsia="arial" w:hAnsi="arial" w:cs="arial"/>
            <w:b w:val="0"/>
            <w:i/>
            <w:strike w:val="0"/>
            <w:color w:val="0077CC"/>
            <w:sz w:val="20"/>
            <w:u w:val="single"/>
            <w:vertAlign w:val="baseline"/>
          </w:rPr>
          <w:t>Link to Image</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49" style="position:absolute;z-index:25183436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of 2 crore new members, women's participation: Actor Vijay's party agenda</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50" style="position:absolute;z-index:251835392"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VOTERS &amp; VOTING (90%); ELECTIONS (89%); CAMPAIGNS &amp; ELECTIONS (78%); GOVERNMENT &amp; PUBLIC ADMINISTRATION (77%); GOVERNMENT BODIES &amp; OFFICES (77%); POLITICS (77%); CORRUPTION (75%); BALLOTS (73%); FUNDRAISING (72%); NEGATIVE NEWS (64%)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CHANDIGARH, INDIA (79%); INDIA (94%)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5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TVK leader Vijay extends birthday greetings to Tamil Nadu CM MK Stalin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2025 Saturday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58"/>
        <w:keepNext w:val="0"/>
        <w:spacing w:before="120" w:after="0" w:line="220" w:lineRule="atLeast"/>
        <w:ind w:left="0" w:right="0" w:firstLine="0"/>
        <w:jc w:val="left"/>
      </w:pPr>
      <w:r>
        <w:br/>
      </w:r>
      <w:r>
        <w:pict>
          <v:shape id="_x0000_i1252" type="#_x0000_t75" style="width:140.27pt;height:69.01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3" style="position:absolute;z-index:2518374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[India], March 1 (ANI):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Vijay extended his birthday greetings to Tamil Nadu Chief Minister MK Stalin on his 72nd birthday on Saturday.</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Prime Minister Narendra Modi also joined in the celebrations, offering his best wishes to CM Stalin through a post on the social media platform X.</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wrote, "Birthday greetings to Tamil Nadu CM Thiru MK Stalin. May he lead a long and healthy life."</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Birthday greetings to Tamil Nadu CM Thiru MK Stalin. May he lead a long and healthy life.</w:t>
      </w:r>
      <w:hyperlink r:id="rId889" w:history="1">
        <w:r>
          <w:rPr>
            <w:rFonts w:ascii="arial" w:eastAsia="arial" w:hAnsi="arial" w:cs="arial"/>
            <w:b w:val="0"/>
            <w:i/>
            <w:strike w:val="0"/>
            <w:noProof w:val="0"/>
            <w:color w:val="0077CC"/>
            <w:position w:val="0"/>
            <w:sz w:val="20"/>
            <w:u w:val="single"/>
            <w:vertAlign w:val="baseline"/>
          </w:rPr>
          <w:t>@mkstalin</w:t>
        </w:r>
      </w:hyperlink>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Narendra Modi (@narendramodi) </w:t>
      </w:r>
      <w:hyperlink r:id="rId890" w:history="1">
        <w:r>
          <w:rPr>
            <w:rFonts w:ascii="arial" w:eastAsia="arial" w:hAnsi="arial" w:cs="arial"/>
            <w:b w:val="0"/>
            <w:i/>
            <w:strike w:val="0"/>
            <w:noProof w:val="0"/>
            <w:color w:val="0077CC"/>
            <w:position w:val="0"/>
            <w:sz w:val="20"/>
            <w:u w:val="single"/>
            <w:vertAlign w:val="baseline"/>
          </w:rPr>
          <w:t>March 1, 2025</w:t>
        </w:r>
      </w:hyperlink>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Tamil cinema legend Rajinikanth also extended his heartfelt birthday wishes to Tamil Nadu Chief Minister MK Stalin on his 72nd birthday with a personal phone call as part of the celebrations honouring the state leader.</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special day, CM Stalin began his birthday by paying floral tributes to CN Annadurai, the founder of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and former Chief Minister, at the Anna Memorial located at Marina Beach in Chennai.</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 also distributed chocolates to school children at the Muthamizharignar Dr Kalaignar M Karunanidhi Memorial as part of the day's festivities.</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these tributes, Stalin received greetings from political leaders, including the alliance parties and the DMK.</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CM Stalin has taken a strong stand against the New Education Policy (NEP) of 2020, raising concern over the "three-language formula" and alleging that the Centre wants to 'impose' Hindi.</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February 28, actor and Makkal Needhi Maiam founder Kamal Haasan met with the CM and praised him for his stand against the three-language policy, calling him a 'bulwark' in protecting the state.</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X, Haasan said that the state's language and culture are facing various pressures and praised Stalin for standing against them.</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people of Tamil Nadu, the Tamil language, and Tamil culture are facing various pressures, Mr. Stalin, like his predecessors, has emerged as a bulwark to protect Tamil Nadu. I congratulate him with joy. Long live the people!" Haasan wrote on X.</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Stalin pitched for Artificial Intelligence and its advanced translation technology, saying that there's no need to "burden" students with another language. CM Stalin emphasised, "True progress lies in innovation, not linguistic imposition."</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BJP leaders are advocating by arguing its 'crucial' need for day-to-day life in North India when in fact they can be solved with AI."BJP leaders advocating Hindi insist, "You must know Hindi to buy tea, pani puri, or use toilets in North India." In the Age of AI, forcing any language as a third language in schools is unnecessary. Advanced translation technology already removes language barriers instantly." Stalin wrote on X. (ANI)</w:t>
      </w:r>
    </w:p>
    <w:p>
      <w:pPr>
        <w:pStyle w:val="Normal58"/>
        <w:keepNext w:val="0"/>
        <w:spacing w:before="240" w:after="0" w:line="260" w:lineRule="atLeast"/>
        <w:ind w:left="0" w:right="0" w:firstLine="0"/>
        <w:jc w:val="both"/>
      </w:pPr>
      <w:hyperlink r:id="rId891" w:history="1">
        <w:r>
          <w:rPr>
            <w:rFonts w:ascii="arial" w:eastAsia="arial" w:hAnsi="arial" w:cs="arial"/>
            <w:b w:val="0"/>
            <w:i/>
            <w:strike w:val="0"/>
            <w:color w:val="0077CC"/>
            <w:sz w:val="20"/>
            <w:u w:val="single"/>
            <w:vertAlign w:val="baseline"/>
          </w:rPr>
          <w:t xml:space="preserve">Actor and </w:t>
        </w:r>
      </w:hyperlink>
      <w:hyperlink r:id="rId892" w:history="1">
        <w:r>
          <w:rPr>
            <w:rFonts w:ascii="arial" w:eastAsia="arial" w:hAnsi="arial" w:cs="arial"/>
            <w:b/>
            <w:i/>
            <w:strike w:val="0"/>
            <w:color w:val="0077CC"/>
            <w:sz w:val="20"/>
            <w:u w:val="single"/>
            <w:vertAlign w:val="baseline"/>
          </w:rPr>
          <w:t>Tamilaga</w:t>
        </w:r>
      </w:hyperlink>
      <w:hyperlink r:id="rId893" w:history="1">
        <w:r>
          <w:rPr>
            <w:rFonts w:ascii="arial" w:eastAsia="arial" w:hAnsi="arial" w:cs="arial"/>
            <w:b w:val="0"/>
            <w:i/>
            <w:strike w:val="0"/>
            <w:color w:val="0077CC"/>
            <w:sz w:val="20"/>
            <w:u w:val="single"/>
            <w:vertAlign w:val="baseline"/>
          </w:rPr>
          <w:t xml:space="preserve"> </w:t>
        </w:r>
      </w:hyperlink>
      <w:hyperlink r:id="rId894" w:history="1">
        <w:r>
          <w:rPr>
            <w:rFonts w:ascii="arial" w:eastAsia="arial" w:hAnsi="arial" w:cs="arial"/>
            <w:b/>
            <w:i/>
            <w:strike w:val="0"/>
            <w:color w:val="0077CC"/>
            <w:sz w:val="20"/>
            <w:u w:val="single"/>
            <w:vertAlign w:val="baseline"/>
          </w:rPr>
          <w:t>Vettri</w:t>
        </w:r>
      </w:hyperlink>
      <w:hyperlink r:id="rId895" w:history="1">
        <w:r>
          <w:rPr>
            <w:rFonts w:ascii="arial" w:eastAsia="arial" w:hAnsi="arial" w:cs="arial"/>
            <w:b w:val="0"/>
            <w:i/>
            <w:strike w:val="0"/>
            <w:color w:val="0077CC"/>
            <w:sz w:val="20"/>
            <w:u w:val="single"/>
            <w:vertAlign w:val="baseline"/>
          </w:rPr>
          <w:t xml:space="preserve"> </w:t>
        </w:r>
      </w:hyperlink>
      <w:hyperlink r:id="rId896" w:history="1">
        <w:r>
          <w:rPr>
            <w:rFonts w:ascii="arial" w:eastAsia="arial" w:hAnsi="arial" w:cs="arial"/>
            <w:b/>
            <w:i/>
            <w:strike w:val="0"/>
            <w:color w:val="0077CC"/>
            <w:sz w:val="20"/>
            <w:u w:val="single"/>
            <w:vertAlign w:val="baseline"/>
          </w:rPr>
          <w:t>Kazhagam</w:t>
        </w:r>
      </w:hyperlink>
      <w:hyperlink r:id="rId897" w:history="1">
        <w:r>
          <w:rPr>
            <w:rFonts w:ascii="arial" w:eastAsia="arial" w:hAnsi="arial" w:cs="arial"/>
            <w:b w:val="0"/>
            <w:i/>
            <w:strike w:val="0"/>
            <w:color w:val="0077CC"/>
            <w:sz w:val="20"/>
            <w:u w:val="single"/>
            <w:vertAlign w:val="baseline"/>
          </w:rPr>
          <w:t xml:space="preserve"> chief Vijay (File Photo/ X@actorvijay ) - Image</w:t>
        </w:r>
      </w:hyperlink>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54" style="position:absolute;z-index:251838464"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GOVERNMENT BODIES &amp; OFFICES (90%); HEADS OF STATE &amp; GOVERNMENT (90%); PRIME MINISTERS (90%); LANGUAGE &amp; LANGUAGES (89%); TECHNOLOGY (84%); PUBLIC POLICY (77%); EDUCATION REGULATION &amp; POLICY (71%); LINGUISTICS (69%); ARTIFICIAL INTELLIGENCE (64%); SOCIAL MEDIA (56%)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(64%); SOCIAL MEDIA (56%)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(92%)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NEW DELHI, INDIA (79%); TAMIL NADU, INDIA (94%); NORTH INDIA (92%); INDIA (98%)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55"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"Misleading people under guise of Dravidian model": Actor-turned-politician Vijay's veiled jibe at DMK</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59"/>
        <w:keepNext w:val="0"/>
        <w:spacing w:before="120" w:after="0" w:line="220" w:lineRule="atLeast"/>
        <w:ind w:left="0" w:right="0" w:firstLine="0"/>
        <w:jc w:val="left"/>
      </w:pPr>
      <w:r>
        <w:br/>
      </w:r>
      <w:r>
        <w:pict>
          <v:shape id="_x0000_i1256" type="#_x0000_t75" style="width:140.27pt;height:69.01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7" style="position:absolute;z-index:2518405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Villupuram (Tamil Nadu) [India], October 27 (ANI):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Vijay on Sunday revealed their ideology as 'Secular Social Justice ideologies' and also terms his first opponent an "ideological enemy" which does "divisive politics" and second as a "political enemy" who runs a "corrupted government" with masks of the Dravidian model.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state conference was held on Sunday in V Salai, Vikravandi where lakhs of Vijay supporters thronged and participated in the party's first-ever state conference.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deceiving the public under the guise of the Dravidian model and called the DMK government anti-people.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one group singing the same song. Applying specific colour to whoever comes for politics. They are cheating people and they are doing underground dealing. In the name of the Dravidian Model running anti people's government cheating the people. TVK's first ideological enemy is who troubles this country with divisive politics. The second is in the name of the Dravidian model and using the names of Thanthai Periyar and Peraringanar Anna cheat Tamil Nadu people which is one selfish family group (Dynasty),"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said that he is a baby in politics but not fearful of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time when baby says 'Amma' (Mother) mother will get goosebumps. Mother can explain that goosebumps but child can't explain that. The child is only able to laugh. In a similar situation like that, I am standing before you all. When a snake appears before the same baby. A baby who smiled seeing its mother would do the same with the snake. It would play with a snake. The question would arise whether the child is not scared of snakes. When a Child is unable to express its love how it would know to express the fear. Here that snake is Politics. Catching that in hand and I have started to play. Others have opined that we are new to politics. But even if that is snake we are not sacred that is our confidence. I am a baby in politics but not fearful of it," Vijay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remarked that politics is "not a cine field but a battlefield," adding that his party members must be vigilant on the ground.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a cine field; it is a battlefield. It's serious. Whether it's dealing with a snake or politics, if we decide to take it up with seriousness and a touch of humour, only then can we endure in this field and handle opponents. We need to stay cautious on the ground," Vijay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pledged to follow the legacies of Dravidian icon Periyar, former Chief Minister Kamaraj, B.R. Ambedkar, Rani Velu Nachiyar, and Anjali Ammal.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Thanthai Periyar as our ideology leader. With paint boxex one group would question our ideological leader Periyar. I will come to that later. We are not only taking forward Periyar's atheist ideology. And we are not aligned with that also. We are not against any one god's beliefs. Our stand is the same as Peraringnar Anna who said Only one race, Only one God" (Ondre Kulam Oruvanae Devan). However, we are going to take forward Periyar's Women empowerment, Social Justice, Social Change and rationalism" Vijay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stressed their party will never take hate politics into their hands.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Terming the TVK party's two opponents as ideological enemy and political enemy Vijay indirectly slammed BJP and DMK for divisive politics and corrupt administration - dynasty politics..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group that has been creating divisions within society. Those who create divisions are our first enemy. Those who claim to uphold Dravidian ideology but are exploiting Tamil Nadu as a family enterprise are our next rivals. Our one enemy is divisive power, the other enemy is corrupted artists," he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Discussing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ideology, the actor-turned-politician emphasised that they were not aiming to "separate Dravidian Nationalism and Tamil Nationalism."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two eyes of this land. We shouldn't limit ourselves to any one identity," he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read the action plan of the party and mentioned women, elders, and children's safety should be ensured, a caste census should be taken, and power shared with allies.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Mentioning the NEET, Vijay said, "When I lost my own sister I had a devastating impact, the same impact I had when we lost our sister Anitha through NEET. Don't worry anymore my sisters, I have come, I have come as your brother."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call me Koothadi, Koothu (folk) is our culture, and tradition. MGR and NTR were called names but they ruled their states. Cinema is over entertainment, the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took their principles to the common man through that," he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said that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reflects left-leaning Dravidian ideology in major aspects and questioned the governor's position, "two language policy, upholding Social Justice, equality, secularism and democracy."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Marking a significant moment at his first state conference in Vikravandi, actor and political leader Vijay hoisted the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flag on a towering 101-foot flagpole.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inaugural conference of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unfolded, Vijay was presented with significant books, including the Indian Constitution, Bhagavad Gita, Quran, and Bible.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entered politics and launched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in February this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Assembly elections are anticipated to take place in 2026. (ANI)</w:t>
      </w:r>
    </w:p>
    <w:p>
      <w:pPr>
        <w:pStyle w:val="Normal59"/>
        <w:keepNext w:val="0"/>
        <w:spacing w:before="240" w:after="0" w:line="260" w:lineRule="atLeast"/>
        <w:ind w:left="0" w:right="0" w:firstLine="0"/>
        <w:jc w:val="both"/>
      </w:pPr>
      <w:hyperlink r:id="rId905" w:history="1">
        <w:r>
          <w:rPr>
            <w:rFonts w:ascii="arial" w:eastAsia="arial" w:hAnsi="arial" w:cs="arial"/>
            <w:b w:val="0"/>
            <w:i/>
            <w:strike w:val="0"/>
            <w:color w:val="0077CC"/>
            <w:sz w:val="20"/>
            <w:u w:val="single"/>
            <w:vertAlign w:val="baseline"/>
          </w:rPr>
          <w:t xml:space="preserve">Actor and </w:t>
        </w:r>
      </w:hyperlink>
      <w:hyperlink r:id="rId906" w:history="1">
        <w:r>
          <w:rPr>
            <w:rFonts w:ascii="arial" w:eastAsia="arial" w:hAnsi="arial" w:cs="arial"/>
            <w:b/>
            <w:i/>
            <w:strike w:val="0"/>
            <w:color w:val="0077CC"/>
            <w:sz w:val="20"/>
            <w:u w:val="single"/>
            <w:vertAlign w:val="baseline"/>
          </w:rPr>
          <w:t>Tamilaga</w:t>
        </w:r>
      </w:hyperlink>
      <w:hyperlink r:id="rId907" w:history="1">
        <w:r>
          <w:rPr>
            <w:rFonts w:ascii="arial" w:eastAsia="arial" w:hAnsi="arial" w:cs="arial"/>
            <w:b w:val="0"/>
            <w:i/>
            <w:strike w:val="0"/>
            <w:color w:val="0077CC"/>
            <w:sz w:val="20"/>
            <w:u w:val="single"/>
            <w:vertAlign w:val="baseline"/>
          </w:rPr>
          <w:t xml:space="preserve"> </w:t>
        </w:r>
      </w:hyperlink>
      <w:hyperlink r:id="rId908" w:history="1">
        <w:r>
          <w:rPr>
            <w:rFonts w:ascii="arial" w:eastAsia="arial" w:hAnsi="arial" w:cs="arial"/>
            <w:b/>
            <w:i/>
            <w:strike w:val="0"/>
            <w:color w:val="0077CC"/>
            <w:sz w:val="20"/>
            <w:u w:val="single"/>
            <w:vertAlign w:val="baseline"/>
          </w:rPr>
          <w:t>Vettri</w:t>
        </w:r>
      </w:hyperlink>
      <w:hyperlink r:id="rId909" w:history="1">
        <w:r>
          <w:rPr>
            <w:rFonts w:ascii="arial" w:eastAsia="arial" w:hAnsi="arial" w:cs="arial"/>
            <w:b w:val="0"/>
            <w:i/>
            <w:strike w:val="0"/>
            <w:color w:val="0077CC"/>
            <w:sz w:val="20"/>
            <w:u w:val="single"/>
            <w:vertAlign w:val="baseline"/>
          </w:rPr>
          <w:t xml:space="preserve"> </w:t>
        </w:r>
      </w:hyperlink>
      <w:hyperlink r:id="rId910" w:history="1">
        <w:r>
          <w:rPr>
            <w:rFonts w:ascii="arial" w:eastAsia="arial" w:hAnsi="arial" w:cs="arial"/>
            <w:b/>
            <w:i/>
            <w:strike w:val="0"/>
            <w:color w:val="0077CC"/>
            <w:sz w:val="20"/>
            <w:u w:val="single"/>
            <w:vertAlign w:val="baseline"/>
          </w:rPr>
          <w:t>Kazhagam</w:t>
        </w:r>
      </w:hyperlink>
      <w:hyperlink r:id="rId911" w:history="1">
        <w:r>
          <w:rPr>
            <w:rFonts w:ascii="arial" w:eastAsia="arial" w:hAnsi="arial" w:cs="arial"/>
            <w:b w:val="0"/>
            <w:i/>
            <w:strike w:val="0"/>
            <w:color w:val="0077CC"/>
            <w:sz w:val="20"/>
            <w:u w:val="single"/>
            <w:vertAlign w:val="baseline"/>
          </w:rPr>
          <w:t xml:space="preserve"> (TVK) party chief Vijay (Photo/ANI) - Image</w:t>
        </w:r>
      </w:hyperlink>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58" style="position:absolute;z-index:251841536"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POLITICAL &amp; SOCIAL IDEOLOGIES (90%); POLITICS (90%); SOCIETY, SOCIAL ASSISTANCE &amp; LIFESTYLE (78%); GOVERNMENT ADVISORS &amp; MINISTERS (72%); SOCIAL JUSTICE (72%); CONFERENCES &amp; CONVENTIONS (70%)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(92%); INDIA (93%)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5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912"/>
          <w:headerReference w:type="default" r:id="rId913"/>
          <w:footerReference w:type="even" r:id="rId914"/>
          <w:footerReference w:type="default" r:id="rId915"/>
          <w:headerReference w:type="first" r:id="rId916"/>
          <w:footerReference w:type="first" r:id="rId917"/>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918" w:history="1">
        <w:r>
          <w:rPr>
            <w:rFonts w:ascii="arial" w:eastAsia="arial" w:hAnsi="arial" w:cs="arial"/>
            <w:b/>
            <w:i/>
            <w:strike w:val="0"/>
            <w:color w:val="0077CC"/>
            <w:sz w:val="28"/>
            <w:u w:val="single"/>
            <w:vertAlign w:val="baseline"/>
          </w:rPr>
          <w:t>TN: Vijay warns against unauthorised representation of TVK in media debates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60"/>
        <w:keepNext w:val="0"/>
        <w:spacing w:before="120" w:after="0" w:line="220" w:lineRule="atLeast"/>
        <w:ind w:left="0" w:right="0" w:firstLine="0"/>
        <w:jc w:val="left"/>
      </w:pPr>
      <w:r>
        <w:br/>
      </w:r>
      <w:r>
        <w:pict>
          <v:shape id="_x0000_i1260" type="#_x0000_t75" style="width:323.25pt;height:62.25pt">
            <v:imagedata r:id="rId69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1" style="position:absolute;z-index:2518435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03 --</w:t>
      </w:r>
    </w:p>
    <w:p>
      <w:pPr>
        <w:pStyle w:val="Normal60"/>
      </w:pP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political party founded by Tamil superstar Vijay, has issued a strong warning to the public and its members regarding unauthorised individuals claiming to represent the party in media debates.</w: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General Secretary N Anand clarified that only the party’s officially designated spokespersons, as appointed by President Vijay, are authorised to express its views and urged the public to disregard statements made by individuals who are not officially recognised by the party.</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Anand noted that TVK has been growing rapidly, thanks to strong public support, and has been actively involved in various initiatives. These include membership enrollment, awarding certificates of appreciation and incentives to students, and organising events like the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Kolgai Thiruvizha and anniversary celebrations.</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alleged that rival political parties, unable to tolerate TVK’s increasing popularity, have been attempting to mislead the public by presenting their own supporters as TVK representatives in media debates. This misrepresentation, he said, has been strongly condemned by the party.</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opinions and views expressed by individuals who are not officially authorised by TVK’s President or the Headquarters Secretariat do not reflect the party’s official position,” Anand asserted.</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urged TVK members and the people of Tamil Nadu to exercise caution and avoid being misled by unauthorised statements. 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positioning it as an anti-corruption and anti-divisive politics movement.</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chose not to contest the 2024 Lok Sabha elections, he announced that TVK would compete in the 2026 Tamil Nadu Assembly elections.</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the party’s flag and flag song at its headquarters in Panaiyur, Chennai. This was followed by TVK’s inaugural conference on October 27, 2024, in Vikravandi, Villupuram district, which reportedly drew an estimated crowd of three lakh people.</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turnout led to heavy traffic congestion in Vikravandi and Mundiyampakkam, forcing authorities to divert vehicles on the Chennai-Tiruchi National Highway.</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conference, Vijay strongly criticised both the DMK and the BJP, declaring the BJP as his ideological adversary and the DMK as his political adversary.</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family-run party that exploits the “Dravidian” identity for personal gain, while condemning the BJP for its divisive politics.</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remarks, the DMK accused Vijay of being the “C team” of the BJP, implying that he was indirectly supporting the saffron party.</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influence has been on the rise since his fan club, the All India Thalapathy Vijay Makkal Iyakkam (AITVMI), won 115 out of the 169 seats it contested in the 2021 Tamil Nadu local body elections.</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Kamal Haasan’s Makkal Needhi Maiam (MNM) and Seeman’s Naam Tamilar Katchi (NTK) failed to win any seats, further solidifying Vijay’s standing in Tamil Nadu’s political landscape.</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also made it clear that TVK will only align with parties that acknowledge his leadership.</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62" style="position:absolute;z-index:251844608"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GOVERNMENT &amp; PUBLIC ADMINISTRATION (90%); NEGATIVE PERSONAL NEWS (90%); POLITICAL ORGANIZATIONS (90%); POLITICAL PARTIES (90%); POLITICS (90%); ELECTIONS (89%); CAMPAIGNS &amp; ELECTIONS (78%); APPOINTMENTS (77%); NEGATIVE MISC NEWS (74%); NEGATIVE NEWS (74%); ANNIVERSARIES (73%); CORRUPTION (69%); ANTI-CORRUPTION (50%)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VEHICLE TRAFFIC (67%)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NEW DELHI, INDIA (79%); TAMIL NADU, INDIA (93%); INDIA (97%)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63"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Actor Vijay unveils party flag symbolising victory: Follow path of social justice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 09:57 AM GMT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61"/>
        <w:keepNext w:val="0"/>
        <w:spacing w:before="120" w:after="0" w:line="220" w:lineRule="atLeast"/>
        <w:ind w:left="0" w:right="0" w:firstLine="0"/>
        <w:jc w:val="left"/>
      </w:pPr>
      <w:r>
        <w:br/>
      </w:r>
      <w:r>
        <w:pict>
          <v:shape id="_x0000_i1264" type="#_x0000_t75" style="width:102.76pt;height:45.01pt">
            <v:imagedata r:id="rId22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5" style="position:absolute;z-index:25184665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Vijay on Thursday unveiled the flag and symbol of</w:t>
      </w:r>
    </w:p>
    <w:p>
      <w:pPr>
        <w:pStyle w:val="Normal61"/>
        <w:keepNext w:val="0"/>
        <w:spacing w:before="240" w:after="0" w:line="260" w:lineRule="atLeast"/>
        <w:ind w:left="0" w:right="0" w:firstLine="0"/>
        <w:jc w:val="both"/>
      </w:pPr>
      <w:hyperlink r:id="rId926" w:history="1">
        <w:r>
          <w:rPr>
            <w:rFonts w:ascii="arial" w:eastAsia="arial" w:hAnsi="arial" w:cs="arial"/>
            <w:b w:val="0"/>
            <w:i/>
            <w:strike w:val="0"/>
            <w:color w:val="0077CC"/>
            <w:sz w:val="20"/>
            <w:u w:val="single"/>
            <w:vertAlign w:val="baseline"/>
          </w:rPr>
          <w:t xml:space="preserve">his party, </w:t>
        </w:r>
      </w:hyperlink>
      <w:hyperlink r:id="rId927" w:history="1">
        <w:r>
          <w:rPr>
            <w:rFonts w:ascii="arial" w:eastAsia="arial" w:hAnsi="arial" w:cs="arial"/>
            <w:b/>
            <w:i/>
            <w:strike w:val="0"/>
            <w:color w:val="0077CC"/>
            <w:sz w:val="20"/>
            <w:u w:val="single"/>
            <w:vertAlign w:val="baseline"/>
          </w:rPr>
          <w:t>Tamilaga</w:t>
        </w:r>
      </w:hyperlink>
      <w:hyperlink r:id="rId928" w:history="1">
        <w:r>
          <w:rPr>
            <w:rFonts w:ascii="arial" w:eastAsia="arial" w:hAnsi="arial" w:cs="arial"/>
            <w:b w:val="0"/>
            <w:i/>
            <w:strike w:val="0"/>
            <w:color w:val="0077CC"/>
            <w:sz w:val="20"/>
            <w:u w:val="single"/>
            <w:vertAlign w:val="baseline"/>
          </w:rPr>
          <w:t xml:space="preserve"> </w:t>
        </w:r>
      </w:hyperlink>
      <w:hyperlink r:id="rId929" w:history="1">
        <w:r>
          <w:rPr>
            <w:rFonts w:ascii="arial" w:eastAsia="arial" w:hAnsi="arial" w:cs="arial"/>
            <w:b/>
            <w:i/>
            <w:strike w:val="0"/>
            <w:color w:val="0077CC"/>
            <w:sz w:val="20"/>
            <w:u w:val="single"/>
            <w:vertAlign w:val="baseline"/>
          </w:rPr>
          <w:t>Vettri</w:t>
        </w:r>
      </w:hyperlink>
      <w:hyperlink r:id="rId930" w:history="1">
        <w:r>
          <w:rPr>
            <w:rFonts w:ascii="arial" w:eastAsia="arial" w:hAnsi="arial" w:cs="arial"/>
            <w:b w:val="0"/>
            <w:i/>
            <w:strike w:val="0"/>
            <w:color w:val="0077CC"/>
            <w:sz w:val="20"/>
            <w:u w:val="single"/>
            <w:vertAlign w:val="baseline"/>
          </w:rPr>
          <w:t xml:space="preserve"> </w:t>
        </w:r>
      </w:hyperlink>
      <w:hyperlink r:id="rId931" w:history="1">
        <w:r>
          <w:rPr>
            <w:rFonts w:ascii="arial" w:eastAsia="arial" w:hAnsi="arial" w:cs="arial"/>
            <w:b/>
            <w:i/>
            <w:strike w:val="0"/>
            <w:color w:val="0077CC"/>
            <w:sz w:val="20"/>
            <w:u w:val="single"/>
            <w:vertAlign w:val="baseline"/>
          </w:rPr>
          <w:t>Kazhagam</w:t>
        </w:r>
      </w:hyperlink>
      <w:hyperlink r:id="rId932" w:history="1">
        <w:r>
          <w:rPr>
            <w:rFonts w:ascii="arial" w:eastAsia="arial" w:hAnsi="arial" w:cs="arial"/>
            <w:b w:val="0"/>
            <w:i/>
            <w:strike w:val="0"/>
            <w:color w:val="0077CC"/>
            <w:sz w:val="20"/>
            <w:u w:val="single"/>
            <w:vertAlign w:val="baseline"/>
          </w:rPr>
          <w:t xml:space="preserve"> (TVK)</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Chennai and said his party will follow the path of social justice. The flag is red and maroon on the top and bottom, and yellow in the middle with two elephants and 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Vaagai</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flower, which symbolises victory. The TVK also launched its flag anthem on the party's social media handles.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flag launching ceremony, Vijay said the significance of the TVK flag would be revealed during a state-level conference, which he stated would take place soon.</w:t>
      </w:r>
    </w:p>
    <w:p>
      <w:pPr>
        <w:pStyle w:val="Normal61"/>
        <w:keepNext w:val="0"/>
        <w:spacing w:before="240" w:after="0" w:line="260" w:lineRule="atLeast"/>
        <w:ind w:left="0" w:right="0" w:firstLine="0"/>
        <w:jc w:val="both"/>
      </w:pPr>
      <w:hyperlink r:id="rId933" w:history="1">
        <w:r>
          <w:rPr>
            <w:rFonts w:ascii="arial" w:eastAsia="arial" w:hAnsi="arial" w:cs="arial"/>
            <w:b w:val="0"/>
            <w:i/>
            <w:strike w:val="0"/>
            <w:color w:val="0077CC"/>
            <w:sz w:val="20"/>
            <w:u w:val="single"/>
            <w:vertAlign w:val="baseline"/>
          </w:rPr>
          <w:t>#WATCH</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Tamil Nadu: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unveils the party's flag and symbol today. (Source: ANI/TVK)</w:t>
      </w:r>
    </w:p>
    <w:p>
      <w:pPr>
        <w:pStyle w:val="Normal61"/>
        <w:keepNext w:val="0"/>
        <w:spacing w:before="240" w:after="0" w:line="260" w:lineRule="atLeast"/>
        <w:ind w:left="0" w:right="0" w:firstLine="0"/>
        <w:jc w:val="both"/>
      </w:pPr>
      <w:hyperlink r:id="rId934" w:history="1">
        <w:r>
          <w:rPr>
            <w:rFonts w:ascii="arial" w:eastAsia="arial" w:hAnsi="arial" w:cs="arial"/>
            <w:b w:val="0"/>
            <w:i/>
            <w:strike w:val="0"/>
            <w:color w:val="0077CC"/>
            <w:sz w:val="20"/>
            <w:u w:val="single"/>
            <w:vertAlign w:val="baseline"/>
          </w:rPr>
          <w:t>pic.twitter.com/J2nk2aRmsR</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ANI (@ANI)</w:t>
      </w:r>
    </w:p>
    <w:p>
      <w:pPr>
        <w:pStyle w:val="Normal61"/>
        <w:keepNext w:val="0"/>
        <w:spacing w:before="240" w:after="0" w:line="260" w:lineRule="atLeast"/>
        <w:ind w:left="0" w:right="0" w:firstLine="0"/>
        <w:jc w:val="both"/>
      </w:pPr>
      <w:hyperlink r:id="rId935" w:history="1">
        <w:r>
          <w:rPr>
            <w:rFonts w:ascii="arial" w:eastAsia="arial" w:hAnsi="arial" w:cs="arial"/>
            <w:b w:val="0"/>
            <w:i/>
            <w:strike w:val="0"/>
            <w:color w:val="0077CC"/>
            <w:sz w:val="20"/>
            <w:u w:val="single"/>
            <w:vertAlign w:val="baseline"/>
          </w:rPr>
          <w:t>August 22, 2024</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2,</w:t>
      </w:r>
    </w:p>
    <w:p>
      <w:pPr>
        <w:pStyle w:val="Normal61"/>
        <w:keepNext w:val="0"/>
        <w:spacing w:before="240" w:after="0" w:line="260" w:lineRule="atLeast"/>
        <w:ind w:left="0" w:right="0" w:firstLine="0"/>
        <w:jc w:val="both"/>
      </w:pPr>
      <w:hyperlink r:id="rId936" w:history="1">
        <w:r>
          <w:rPr>
            <w:rFonts w:ascii="arial" w:eastAsia="arial" w:hAnsi="arial" w:cs="arial"/>
            <w:b w:val="0"/>
            <w:i/>
            <w:strike w:val="0"/>
            <w:color w:val="0077CC"/>
            <w:sz w:val="20"/>
            <w:u w:val="single"/>
            <w:vertAlign w:val="baseline"/>
          </w:rPr>
          <w:t>Vijay announced the launch of TVK,</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stating his commitment to "fundamental political change" with transparent, caste-free, and corruption-free administration. He said the party will contest the 2026 Tamil Nadu Assembly polls. "Our goal is to contest and win the upcoming 2026 Assembly elections and bring about the fundamental political change that people want," he had said. The actor launched his party after his fan club, </w:t>
      </w:r>
    </w:p>
    <w:p>
      <w:pPr>
        <w:pStyle w:val="Normal61"/>
        <w:keepNext w:val="0"/>
        <w:spacing w:before="240" w:after="0" w:line="260" w:lineRule="atLeast"/>
        <w:ind w:left="0" w:right="0" w:firstLine="0"/>
        <w:jc w:val="both"/>
      </w:pPr>
      <w:hyperlink r:id="rId937" w:history="1">
        <w:r>
          <w:rPr>
            <w:rFonts w:ascii="arial" w:eastAsia="arial" w:hAnsi="arial" w:cs="arial"/>
            <w:b w:val="0"/>
            <w:i/>
            <w:strike w:val="0"/>
            <w:color w:val="0077CC"/>
            <w:sz w:val="20"/>
            <w:u w:val="single"/>
            <w:vertAlign w:val="baseline"/>
          </w:rPr>
          <w:t>Vijay Makkal Iyakkam, gave its nod to the formation of the new political party</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meeting held in Chennai in January. The party neither contested the 2024 Lok Sabha elections nor supported any party in the</w:t>
      </w:r>
    </w:p>
    <w:p>
      <w:pPr>
        <w:pStyle w:val="Normal61"/>
        <w:keepNext w:val="0"/>
        <w:spacing w:before="240" w:after="0" w:line="260" w:lineRule="atLeast"/>
        <w:ind w:left="0" w:right="0" w:firstLine="0"/>
        <w:jc w:val="both"/>
      </w:pPr>
      <w:hyperlink r:id="rId938" w:history="1">
        <w:r>
          <w:rPr>
            <w:rFonts w:ascii="arial" w:eastAsia="arial" w:hAnsi="arial" w:cs="arial"/>
            <w:b w:val="0"/>
            <w:i/>
            <w:strike w:val="0"/>
            <w:color w:val="0077CC"/>
            <w:sz w:val="20"/>
            <w:u w:val="single"/>
            <w:vertAlign w:val="baseline"/>
          </w:rPr>
          <w:t>bypoll to the Vikravandi Assembly seat,</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was retained by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in July. ALSO READ |</w:t>
      </w:r>
    </w:p>
    <w:p>
      <w:pPr>
        <w:pStyle w:val="Normal61"/>
        <w:keepNext w:val="0"/>
        <w:spacing w:before="240" w:after="0" w:line="260" w:lineRule="atLeast"/>
        <w:ind w:left="0" w:right="0" w:firstLine="0"/>
        <w:jc w:val="both"/>
      </w:pPr>
      <w:hyperlink r:id="rId939" w:history="1">
        <w:r>
          <w:rPr>
            <w:rFonts w:ascii="arial" w:eastAsia="arial" w:hAnsi="arial" w:cs="arial"/>
            <w:b w:val="0"/>
            <w:i/>
            <w:strike w:val="0"/>
            <w:color w:val="0077CC"/>
            <w:sz w:val="20"/>
            <w:u w:val="single"/>
            <w:vertAlign w:val="baseline"/>
          </w:rPr>
          <w:t>What Vijay told 'GOAT' director Venkat Prabhu about leaving films for politics</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w:t>
      </w:r>
    </w:p>
    <w:p>
      <w:pPr>
        <w:pStyle w:val="Normal61"/>
        <w:keepNext w:val="0"/>
        <w:spacing w:before="240" w:after="0" w:line="260" w:lineRule="atLeast"/>
        <w:ind w:left="0" w:right="0" w:firstLine="0"/>
        <w:jc w:val="both"/>
      </w:pPr>
      <w:hyperlink r:id="rId940" w:history="1">
        <w:r>
          <w:rPr>
            <w:rFonts w:ascii="arial" w:eastAsia="arial" w:hAnsi="arial" w:cs="arial"/>
            <w:b w:val="0"/>
            <w:i/>
            <w:strike w:val="0"/>
            <w:color w:val="0077CC"/>
            <w:sz w:val="20"/>
            <w:u w:val="single"/>
            <w:vertAlign w:val="baseline"/>
          </w:rPr>
          <w:t>Actor Vijay calls for ban on NEET exam, claims bias against rural students</w:t>
        </w:r>
      </w:hyperlink>
    </w:p>
    <w:p>
      <w:pPr>
        <w:pStyle w:val="Normal61"/>
        <w:keepNext w:val="0"/>
        <w:spacing w:before="240" w:after="0" w:line="260" w:lineRule="atLeast"/>
        <w:ind w:left="0" w:right="0" w:firstLine="0"/>
        <w:jc w:val="both"/>
      </w:pPr>
      <w:hyperlink r:id="rId941" w:history="1">
        <w:r>
          <w:rPr>
            <w:rFonts w:ascii="arial" w:eastAsia="arial" w:hAnsi="arial" w:cs="arial"/>
            <w:b w:val="0"/>
            <w:i/>
            <w:strike w:val="0"/>
            <w:color w:val="0077CC"/>
            <w:sz w:val="20"/>
            <w:u w:val="single"/>
            <w:vertAlign w:val="baseline"/>
          </w:rPr>
          <w:t>Link to Image</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66" style="position:absolute;z-index:25184768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 unveils party flag symbolising victory: Follow path of social justice</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67" style="position:absolute;z-index:251848704"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SOCIAL JUSTICE (90%); SOCIETY, SOCIAL ASSISTANCE &amp; LIFESTYLE (90%); ELECTIONS (89%); CAMPAIGNS &amp; ELECTIONS (78%); INTERNET SOCIAL NETWORKING (78%); CONFERENCES &amp; CONVENTIONS (75%); TALKS &amp; MEETINGS (75%); SOCIAL MEDIA (73%); POLITICAL ORGANIZATIONS (72%); BYELECTIONS (71%); CORRUPTION (67%); GOVERNMENT &amp; PUBLIC ADMINISTRATION (67%); NEGATIVE NEWS (67%)</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 SOCIAL MEDIA (73%)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TAMIL NADU, INDIA (90%); INDIA (96%)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6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GOAT Review OUT: HIT Or FLOP? Is Thalapathy Vijay'S Action Drama Worth Watching? Read THIS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2024 Thursday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62"/>
        <w:keepNext w:val="0"/>
        <w:spacing w:before="120" w:after="0" w:line="220" w:lineRule="atLeast"/>
        <w:ind w:left="0" w:right="0" w:firstLine="0"/>
        <w:jc w:val="left"/>
      </w:pPr>
      <w:r>
        <w:br/>
      </w:r>
      <w:r>
        <w:pict>
          <v:shape id="_x0000_i1269" type="#_x0000_t75" style="width:187.48pt;height:37.5pt">
            <v:imagedata r:id="rId44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0" style="position:absolute;z-index:251850752"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both"/>
      </w:pPr>
      <w:hyperlink r:id="rId949" w:history="1">
        <w:r>
          <w:rPr>
            <w:rFonts w:ascii="arial" w:eastAsia="arial" w:hAnsi="arial" w:cs="arial"/>
            <w:b w:val="0"/>
            <w:i/>
            <w:strike w:val="0"/>
            <w:color w:val="0077CC"/>
            <w:sz w:val="20"/>
            <w:u w:val="single"/>
            <w:vertAlign w:val="baseline"/>
          </w:rPr>
          <w:t>Link to Image</w:t>
        </w:r>
      </w:hyperlink>
    </w:p>
    <w:p>
      <w:pPr>
        <w:pStyle w:val="Normal62"/>
        <w:keepNext w:val="0"/>
        <w:spacing w:before="240" w:after="0" w:line="260" w:lineRule="atLeast"/>
        <w:ind w:left="0" w:right="0" w:firstLine="0"/>
        <w:jc w:val="both"/>
      </w:pPr>
      <w:hyperlink r:id="rId950" w:history="1">
        <w:r>
          <w:rPr>
            <w:rFonts w:ascii="arial" w:eastAsia="arial" w:hAnsi="arial" w:cs="arial"/>
            <w:b w:val="0"/>
            <w:i/>
            <w:strike w:val="0"/>
            <w:color w:val="0077CC"/>
            <w:sz w:val="20"/>
            <w:u w:val="single"/>
            <w:vertAlign w:val="baseline"/>
          </w:rPr>
          <w:t>Link to Story</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reviews for GOAT - The Greatest of All Time have come in, and they are split. The film appears to be Vijay's final picture before embarking on a full political career. While some fans praised the film's entertainment features, such as the action and dancing sequences, others felt it lacked plot and emotion.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film's first reviews reads:"#GOAT Review - MEGA ENTERTAINER! VP delivers a complete package with lots of theatre moments. BLOCKBUSTER ️." Another social media user's review of GOAT agreed that the film is a 'blockbuster'."#GOAT Review : BLOCKBUSTER. -Commercial cinema at its best! -Entertaining first half -Peak second half Banger climax Intresting cameos Intro scene Thalapathy vs ilaya Thalapathy Rating - 4.5/5," the post read.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Sharvari Wagh HOT photos: Times the 'Munjya' actress showed off her bikini body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stated that it is a'must watch' film. Several people going out of the cinema praised the picture. A fan was impressed with the film's appearances. Another person thought the film entertaining.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Tamil actor, who created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 and is preparing to run in the upcoming Tamil Nadu state election, is apparently reaching the end of his acting career, with GOAT serving as his farewell feature.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Tamil actor, who created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 and is preparing to run in the upcoming Tamil Nadu state election, is apparently reaching the end of his acting career, with GOAT serving as his farewell feature. The Tamil actor, who created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 and is preparing to run in the upcoming Tamil Nadu state election, is apparently reaching the end of his acting career, with GOAT being his final feature.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 Bahadur: Farhan Akhtar announces new film, returns to acting after three years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movie: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Vijay's last film, The Greatest Of All Time (GOAT), also stars Prashanth, Prabhu Deva, Mohan, Ajmal Ameer, Jayaram, Sneha, Laila, Meenakshi Chaudhary, Vaibhav, Yogi Babu, Premgi Amaren, and Yugendran in significant parts. Interestingly, The Greatest Of All Time (GOAT) will star Thalapathy Vijay in a double role, and the trailer has piqued everyone's interest, making it one of the year's most anticipated movies.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of All Time (GOAT) Advance Booking Report Day 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Greatest Of All Time (GOAT) has received an overwhelming response in terms of pre booking. According to a Sacnilk report, The Greatest Of All Time (GOAT) has earned Rs 19.38 crores from the sale of 9.6 lakh tickets. For the uninitiated, Greatest Of All Time (GOAT) focusses on a guy named Gandhi, who used to head a special anti-terrorism unit. He will be shown reuniting with his squad mates to overcome the concerns that arose from their prior conduct.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MENAFN05092024007385015968ID1108638555</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71" style="position:absolute;z-index:251851776"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ACTION &amp; ADVENTURE FILMS (90%); ACTORS &amp; ACTRESSES (90%); CAMPAIGNS &amp; ELECTIONS (89%); ELECTIONS (89%); ELECTIONS &amp; POLITICS (89%); FILM (89%); ARTISTS &amp; PERFORMERS (76%); NATIONAL SECURITY &amp; FOREIGN RELATIONS (72%); TERRORISM &amp; COUNTERTERRORISM (72%); EMOTIONS (71%); TERRORISM (50%)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ACTION &amp; ADVENTURE FILMS (90%); ACTORS &amp; ACTRESSES (90%); FILM (89%); ARTISTS &amp; PERFORMERS (76%)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(92%); SOUTH INDIA (86%); INDIA (93%)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72"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'That's How NEET Can Be Removed From Tamil Nadu': Actor Vijay's TVK Passes Resolution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 7:20 AM EST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63"/>
        <w:keepNext w:val="0"/>
        <w:spacing w:before="120" w:after="0" w:line="220" w:lineRule="atLeast"/>
        <w:ind w:left="0" w:right="0" w:firstLine="0"/>
        <w:jc w:val="left"/>
      </w:pPr>
      <w:r>
        <w:br/>
      </w:r>
      <w:r>
        <w:pict>
          <v:shape id="_x0000_i1273" type="#_x0000_t75" style="width:200.28pt;height:22.5pt">
            <v:imagedata r:id="rId46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&amp; INDIAN SUBCONTINENT NEWS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4" style="position:absolute;z-index:25185382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Chennai: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today passed resolution against National Eligibility cum Entrance Test (NEET), saying education should be moved from Concurrent list to State list to devise a permanent solution for NEET. The party, in its resolution, said states should be given full freedom. That's how NEET can be removed from Tamil Nadu.The resolution comes less than a week after he against the need for the medical entrance exam during his maiden speech.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27, he delivered his maiden public speech eight months after announcing the launch of TVK.Recalling his deceased sister, he said that just like her death had impacted him, the alleged suicide of medical aspirant, S Anitha from Ariyalur in the state who could not clear NEET, also had a profound impact on him.On July 3, days after the Tamil Nadu Assembly passed a resolution urging the Union government to abolish the controversial medical entrance examinations, NEET, actor and the leader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criticised the NEET examinations and urged the departments of education and sanitation to be moved back to the State list from the Concurrent list.Vijay said this while speaking at the second leg of TVK's special meet-and-greet to honour students who topped in the recently-held 10th and 12th-grade examinations. The event was held at the Ramachandra Convention Center in Thiruvanmiyur, Chennai.</w:t>
      </w:r>
      <w:r>
        <w:rPr>
          <w:rFonts w:ascii="arial" w:eastAsia="arial" w:hAnsi="arial" w:cs="arial"/>
          <w:b/>
          <w:i w:val="0"/>
          <w:strike w:val="0"/>
          <w:noProof w:val="0"/>
          <w:color w:val="000000"/>
          <w:position w:val="0"/>
          <w:sz w:val="20"/>
          <w:u w:val="none"/>
          <w:vertAlign w:val="baseline"/>
        </w:rPr>
        <w:t>Resolutions Passed By TVK</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TVK also passed resolution against DMK Govt over law and order situation in State, saying the crimes that happen in broad daylight only show the apathy. Rather than working towards abolishing the sales of illicit liquor and increased usage of drugs among youth, the govt is only focused on the welfare of certain people in power.The party also passed resolution condemning the idea of One Nation, One Election. Says ONON is against Democratic Values. The party also said, "the Union Government's desire to impose a third language against the two language formula that's being followed in Tamil Nadu will never succeed."</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75" style="position:absolute;z-index:251854848"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ACADEMIC TESTING (91%); SCHOOL ENTRANCE EXAMS (90%); ELECTIONS &amp; POLITICS (89%); NEGATIVE NEWS (88%); STUDENTS &amp; STUDENT LIFE (77%); DEATH &amp; DYING (75%); CRIME, LAW ENFORCEMENT &amp; CORRECTIONS (74%); SUICIDE (54%)</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(94%); SOUTH INDIA (79%); INDIA (97%); ASIA (90%); State of Tamil Nadu; India; Asia, Southern Asia</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'Was most expected': DMK takes 'fell at BJP's feet' dig at Palaniswami as AIADMK reunites with NDA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News Desk</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7" style="position:absolute;z-index:25185689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has called the </w:t>
      </w:r>
      <w:hyperlink r:id="rId965" w:history="1">
        <w:r>
          <w:rPr>
            <w:rFonts w:ascii="arial" w:eastAsia="arial" w:hAnsi="arial" w:cs="arial"/>
            <w:b w:val="0"/>
            <w:i/>
            <w:strike w:val="0"/>
            <w:noProof w:val="0"/>
            <w:color w:val="0077CC"/>
            <w:position w:val="0"/>
            <w:sz w:val="20"/>
            <w:u w:val="single"/>
            <w:vertAlign w:val="baseline"/>
          </w:rPr>
          <w:t>reunion</w:t>
        </w:r>
      </w:hyperlink>
      <w:r>
        <w:rPr>
          <w:rFonts w:ascii="arial" w:eastAsia="arial" w:hAnsi="arial" w:cs="arial"/>
          <w:b w:val="0"/>
          <w:i w:val="0"/>
          <w:strike w:val="0"/>
          <w:noProof w:val="0"/>
          <w:color w:val="000000"/>
          <w:position w:val="0"/>
          <w:sz w:val="20"/>
          <w:u w:val="none"/>
          <w:vertAlign w:val="baseline"/>
        </w:rPr>
        <w:t xml:space="preserve"> of its arch-rival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with the BJP a "most expected" move, as AIADMK general secretary Edapaddi K Palaniswami "fell at BJP's feet."DMK spokesperson TKS Elangovan told news agency ANI, "This was most expected.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afraid of the BJP. When BJP put pressure on Edappadi's son and relatives, he thought he has to save them. So, he fell at BJP's feet."The DMK leader continued, "He (Palaniswami) thought he is very strong. But we knew that ultimately, he will fall at BJP's feet. That is what has happened. They (AIADMK-BJP) were together in 2021 (Tamil Nadu assembly elections), but we won."On "Thalapathy" Vijay, Elangovan noted that the actor-politician's newly formed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will benefit the DMK by splitting opposition votes in next year's assembly polls.He stated, "Vijay will contest separately. If he does so, he will take a share if their (opposition) votes because DMK votes will solidly come to DMK, opposition votes will split. That will do more good to us."AIADMK returns to NDAThe alliance was announced by Union home minister and senior BJP leader Amit Shah in Chennai, where he declared that Palaniswami will be the leader of the alliance in Tamil Nadu assembly polls.The AIADMK, Shah stated, </w:t>
      </w:r>
      <w:hyperlink r:id="rId966" w:history="1">
        <w:r>
          <w:rPr>
            <w:rFonts w:ascii="arial" w:eastAsia="arial" w:hAnsi="arial" w:cs="arial"/>
            <w:b w:val="0"/>
            <w:i/>
            <w:strike w:val="0"/>
            <w:noProof w:val="0"/>
            <w:color w:val="0077CC"/>
            <w:position w:val="0"/>
            <w:sz w:val="20"/>
            <w:u w:val="single"/>
            <w:vertAlign w:val="baseline"/>
          </w:rPr>
          <w:t>did not have any pre-condition</w:t>
        </w:r>
      </w:hyperlink>
      <w:r>
        <w:rPr>
          <w:rFonts w:ascii="arial" w:eastAsia="arial" w:hAnsi="arial" w:cs="arial"/>
          <w:b w:val="0"/>
          <w:i w:val="0"/>
          <w:strike w:val="0"/>
          <w:noProof w:val="0"/>
          <w:color w:val="000000"/>
          <w:position w:val="0"/>
          <w:sz w:val="20"/>
          <w:u w:val="none"/>
          <w:vertAlign w:val="baseline"/>
        </w:rPr>
        <w:t xml:space="preserve"> to reunite with the BJP-led National Democratic Alliance, from which it had split in September 2023. For Reprint Rights: timescontent.com</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78" style="position:absolute;z-index:251857920"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(77%); CAMPAIGNS &amp; ELECTIONS (73%); ELECTIONS (73%); ELECTIONS &amp; POLITICS (73%)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(89%); INDIA (94%)</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7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967"/>
          <w:headerReference w:type="default" r:id="rId968"/>
          <w:footerReference w:type="even" r:id="rId969"/>
          <w:footerReference w:type="default" r:id="rId970"/>
          <w:headerReference w:type="first" r:id="rId971"/>
          <w:footerReference w:type="first" r:id="rId972"/>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973" w:history="1">
        <w:r>
          <w:rPr>
            <w:rFonts w:ascii="arial" w:eastAsia="arial" w:hAnsi="arial" w:cs="arial"/>
            <w:b/>
            <w:i/>
            <w:strike w:val="0"/>
            <w:color w:val="0077CC"/>
            <w:sz w:val="28"/>
            <w:u w:val="single"/>
            <w:vertAlign w:val="baseline"/>
          </w:rPr>
          <w:t>T.N. Law Minister Regupathy calls TVK the ‘C team’ of BJP</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65"/>
        <w:keepNext w:val="0"/>
        <w:spacing w:before="120" w:after="0" w:line="220" w:lineRule="atLeast"/>
        <w:ind w:left="0" w:right="0" w:firstLine="0"/>
        <w:jc w:val="left"/>
      </w:pPr>
      <w:r>
        <w:br/>
      </w:r>
      <w:r>
        <w:pict>
          <v:shape id="_x0000_i1280" type="#_x0000_t75" style="width:269.97pt;height:89.99pt">
            <v:imagedata r:id="rId20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1" style="position:absolute;z-index:25185996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a dig at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founded by actor Vijay, Tamil Nadu Law Minister S. Regupathy, on Monday (October 28, 2024) accused it of being the “C team” of the Bharatiya Janata Party (BJP).</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‘A’ and ‘B’ teams of many political parties, but this one (referring to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is a ‘C’ team of the BJP,” Mr. Regupathy alleged while responding to a query on how he viewed Mr. Vijay’s comments at his party’s first public meeting that the TVK will fight against sectarian forces “ideologically”.</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at Pudukottai, Mr. Regupathy claimed that the TVK’s action plans announced at the meeting were nothing but a photo copy of the “Dravidian model” policies of the DMK which cannot be erased from the minds of the people.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query on Mr. Vijay’s comments that the TVK was open to sharing power with parties that approaches it for an alliance in the 2026 Assembly election, Mr. Regupathy said this can be known only when it comes to power.</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has to meet the people in the 234 assembly constituencies; nominate candidates and secure votes from the electorate to get a majority for that possibility to arise, the Minister said adding that the DMK-led alliance cannot be broken as none of its allies would leave the DMK.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Vijay’s silence on the AIADMK during his speech at the public meeting, Mr. Regupathy said Vijay’s goal was to woo the cadre of the AIADMK and strengthen the BJP.</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another query whether the votes of youth would split and shift towards Vijay in the 2026 Assembly election, Mr. Regupathy said the youth wing conference of the DMK held earlier saw the participation of lakhs of youth. </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82" style="position:absolute;z-index:251860992"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TALKS &amp; MEETINGS (90%); CAMPAIGNS &amp; ELECTIONS (89%); ELECTIONS (89%); PUBLIC HEARINGS (78%); POLITICS (77%); CONFERENCES &amp; CONVENTIONS (75%); GOVERNMENT &amp; PUBLIC ADMINISTRATION (73%); POLITICAL ORGANIZATIONS (72%); POLITICAL PARTIES (72%)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(92%)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83"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974"/>
          <w:headerReference w:type="default" r:id="rId975"/>
          <w:footerReference w:type="even" r:id="rId976"/>
          <w:footerReference w:type="default" r:id="rId977"/>
          <w:headerReference w:type="first" r:id="rId978"/>
          <w:footerReference w:type="first" r:id="rId979"/>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980" w:history="1">
        <w:r>
          <w:rPr>
            <w:rFonts w:ascii="arial" w:eastAsia="arial" w:hAnsi="arial" w:cs="arial"/>
            <w:b/>
            <w:i/>
            <w:strike w:val="0"/>
            <w:color w:val="0077CC"/>
            <w:sz w:val="28"/>
            <w:u w:val="single"/>
            <w:vertAlign w:val="baseline"/>
          </w:rPr>
          <w:t xml:space="preserve">Tamil Nadu: </w:t>
        </w:r>
      </w:hyperlink>
      <w:hyperlink r:id="rId981" w:history="1">
        <w:r>
          <w:rPr>
            <w:rFonts w:ascii="arial" w:eastAsia="arial" w:hAnsi="arial" w:cs="arial"/>
            <w:b/>
            <w:i/>
            <w:strike w:val="0"/>
            <w:color w:val="0077CC"/>
            <w:sz w:val="28"/>
            <w:u w:val="single"/>
            <w:vertAlign w:val="baseline"/>
          </w:rPr>
          <w:t>Tamilaga</w:t>
        </w:r>
      </w:hyperlink>
      <w:hyperlink r:id="rId982" w:history="1">
        <w:r>
          <w:rPr>
            <w:rFonts w:ascii="arial" w:eastAsia="arial" w:hAnsi="arial" w:cs="arial"/>
            <w:b/>
            <w:i/>
            <w:strike w:val="0"/>
            <w:color w:val="0077CC"/>
            <w:sz w:val="28"/>
            <w:u w:val="single"/>
            <w:vertAlign w:val="baseline"/>
          </w:rPr>
          <w:t xml:space="preserve"> </w:t>
        </w:r>
      </w:hyperlink>
      <w:hyperlink r:id="rId983" w:history="1">
        <w:r>
          <w:rPr>
            <w:rFonts w:ascii="arial" w:eastAsia="arial" w:hAnsi="arial" w:cs="arial"/>
            <w:b/>
            <w:i/>
            <w:strike w:val="0"/>
            <w:color w:val="0077CC"/>
            <w:sz w:val="28"/>
            <w:u w:val="single"/>
            <w:vertAlign w:val="baseline"/>
          </w:rPr>
          <w:t>Vettri</w:t>
        </w:r>
      </w:hyperlink>
      <w:hyperlink r:id="rId984" w:history="1">
        <w:r>
          <w:rPr>
            <w:rFonts w:ascii="arial" w:eastAsia="arial" w:hAnsi="arial" w:cs="arial"/>
            <w:b/>
            <w:i/>
            <w:strike w:val="0"/>
            <w:color w:val="0077CC"/>
            <w:sz w:val="28"/>
            <w:u w:val="single"/>
            <w:vertAlign w:val="baseline"/>
          </w:rPr>
          <w:t xml:space="preserve"> </w:t>
        </w:r>
      </w:hyperlink>
      <w:hyperlink r:id="rId985" w:history="1">
        <w:r>
          <w:rPr>
            <w:rFonts w:ascii="arial" w:eastAsia="arial" w:hAnsi="arial" w:cs="arial"/>
            <w:b/>
            <w:i/>
            <w:strike w:val="0"/>
            <w:color w:val="0077CC"/>
            <w:sz w:val="28"/>
            <w:u w:val="single"/>
            <w:vertAlign w:val="baseline"/>
          </w:rPr>
          <w:t>Kazhagam</w:t>
        </w:r>
      </w:hyperlink>
      <w:hyperlink r:id="rId986" w:history="1">
        <w:r>
          <w:rPr>
            <w:rFonts w:ascii="arial" w:eastAsia="arial" w:hAnsi="arial" w:cs="arial"/>
            <w:b/>
            <w:i/>
            <w:strike w:val="0"/>
            <w:color w:val="0077CC"/>
            <w:sz w:val="28"/>
            <w:u w:val="single"/>
            <w:vertAlign w:val="baseline"/>
          </w:rPr>
          <w:t xml:space="preserve"> Chief and Actor Vijay opposes CAA notification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66"/>
        <w:keepNext w:val="0"/>
        <w:spacing w:before="120" w:after="0" w:line="220" w:lineRule="atLeast"/>
        <w:ind w:left="0" w:right="0" w:firstLine="0"/>
        <w:jc w:val="left"/>
      </w:pPr>
      <w:r>
        <w:br/>
      </w:r>
      <w:r>
        <w:pict>
          <v:shape id="_x0000_i1284" type="#_x0000_t75" style="width:140.27pt;height:69.01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5" style="position:absolute;z-index:25186304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March 12 (ANI):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and Actor Vijay opposed the notification of the Citizenship (Amendment) Rules 2024.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circumstances where the nations people live with social harmony, doing divisive politics and introducing acts like CAA 2019 is unnecessary. The ruling government in the State should give assurance that they won't implement in law in Tamil Nadu" said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w: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Vijay's first political opinion since he floated the party.</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 Actor Vijay entered into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Citizenship (Amendment) Rules, 2024 enable persons eligible under CAA-2019 to apply for the grant of Indian citizenship and applications is to be submitted in a completely online mode for which a web portal has been provided by the government.</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notified the rules for implementing the Citizenship Amendment Act on Monday, before the Model Code of Conduct comes into force as dates will be announced for the general election. The Lok Sabha polls are expected to be held in April-May this year. The Citizenship Amendment Bill was passed by Parliament in December 2019.</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Citizenship (Amendment) Act, 2019, seeks to grant Indian citizenship to refugees who had sought shelter in India before December 31, 2014, due to religious persecution in three neighboring countries--Afghanistan, Pakistan, and Bangladesh, of six minority communities there.</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CAA removes legal barriers to rehabilitation and citizenship. It gives a dignified life to refugees "who have suffered for decades". Citizenship rights will protect their cultural, linguistic, and social identity, officials said, adding that it will also ensure economic, commercial, free movement, and property purchase rights.</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notification stated that every application made by the applicant under sub-rule (1) shall have a declaration to the effect that the citizenship of the origin country shall stand renounced irrevocably in the event of his application being approved and that the person shall not raise any claim on it in the future.</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notification specified the details of the steps and process required to apply for eligible persons for Indian citizenship.</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rules have been inserted in the Citizenship Rules, 2009 after rule 10. Rule 10 A details the application for the grant of citizenship by registration or naturalisation by persons eligible under section 6B.</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from a person for grant of citizenship by naturalisation should fulfil the qualifications for naturalisation under the provisions of the Third Schedule and is submitted in Form VIIIA which includes an affidavit verifying the correctness of the statements made in the application along with an affidavit from an Indian citizen testifying the character of the applicant and a declaration from the applicant that he has adequate knowledge of one of the languages as specified in the Eighth Schedule to the Constitution.</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applicant shall be considered to have adequate knowledge of the concerned language if he can speak or read or write that language.</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state that an application for registration or naturalisation under section 6B shall be submitted by the applicant in electronic form to the Empowered Committee through the District Level Committee as may be notified by the Central Government. On submission of the application, an acknowledgment in Form IX shall be generated electronically.</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Level Committee, headed by the Designated Officer, as may be specified, shall verify the documents submitted by the applicant along with the application.</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Designated Officer shall administer to the applicant the oath of allegiance as specified in the Second Schedule to the Citizenship Act, 1955 (57 of 1955) and thereafter, sign the oath of allegiance and forward the same in electronic form along with confirmation regarding verification of documents to the Empowered Committee.</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an applicant fails to appear in person to subscribe the application and take oath of allegiance despite giving reasonable opportunities, the District Level Committee shall forward such application to Empowered Committee for consideration of refusal.</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state the Empowered Committee referred to in rule 11A may scrutinise the application for grant of citizenship by registration or naturalisation submitted by an applicant under section 6B to ensure that the application is complete in all respects and that the applicant satisfies all the conditions laid down in section 6B.</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being satisfied after making such inquiry as it considers necessary for ascertaining the suitability of the applicant that he is a fit and proper person to be registered or naturalised, as the case may be, the Empowered Committee may grant him the citizenship of India.</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manual of parliamentary procedures, the guidelines for any legislation should have been formulated within six months of receiving the presidential assent, or the government should have sought an extension from the Committees on Subordinate Legislation in both the Lok Sabha and Rajya Sabha. Since 2020, the Ministry of Home Affairs has been regularly seeking extensions from the parliamentary committees to continue the process of framing the rules associated with the legislation.</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hundred individuals lost their lives either during the protests or due to police action subsequent to the passage of the law in Parliament. During the past two years, over 30 district magistrates and home secretaries across nine states have been authorized with the ability to confer Indian citizenship to Hindus, Sikhs, Buddhists, Jains, Parsis, and Christians arriving from Afghanistan, Bangladesh, and Pakistan under the Citizenship Act of 1955. As per the Ministry of Home Affairs annual report for 2021-22, between April 1, 2021, and December 31, 2021, a cumulative count of 1,414 individuals from non-Muslim minority communities originating from Pakistan, Bangladesh, and Afghanistan were granted Indian citizenship through registration or naturalization under the Citizenship Act, 1955.</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Citizenship Act of 1955, Indian citizenship by registration or naturalization is granted to non-Muslim minorities from Pakistan, Bangladesh, and Afghanistan in nine states such as Gujarat, Rajasthan, Chhattisgarh, Haryana, Punjab, Madhya Pradesh, Uttar Pradesh, Delhi, and Maharashtra. It's notable that authorities in districts of Assam and West Bengal, both politically sensitive regions on this matter, have not been empowered with these citizenship-granting authorities thus far. (ANI)</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86" style="position:absolute;z-index:251864064"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CITIZENSHIP (94%); AGENCY RULEMAKING (90%); CITIZENSHIP LAW (90%); ELECTIONS &amp; POLITICS (90%); IMMIGRATION, CITIZENSHIP &amp; DISPLACEMENT (90%); NATIONAL SECURITY &amp; FOREIGN RELATIONS (90%); POLITICS (90%); NATURALIZATION (89%); GRANTS &amp; GIFTS (88%); ETHICS (78%); LEGISLATION (78%); MINORITY GROUPS (78%); CAMPAIGNS &amp; ELECTIONS (77%); LEGISLATIVE BODIES (77%); ELECTIONS (76%); REFUGEES (71%); RELIGIOUS DISCRIMINATION (65%); RELIGION (50%)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WEBSITES &amp; PORTALS (78%)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(92%); INDIA (94%); AFGHANISTAN (79%); PAKISTAN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8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Actor Vijay's party recognised by poll panel, aims for 2026 Tamil Nadu election</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2024 Sunday 12:51 PM GMT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67"/>
        <w:keepNext w:val="0"/>
        <w:spacing w:before="120" w:after="0" w:line="220" w:lineRule="atLeast"/>
        <w:ind w:left="0" w:right="0" w:firstLine="0"/>
        <w:jc w:val="left"/>
      </w:pPr>
      <w:r>
        <w:br/>
      </w:r>
      <w:r>
        <w:pict>
          <v:shape id="_x0000_i1288" type="#_x0000_t75" style="width:102.76pt;height:45.01pt">
            <v:imagedata r:id="rId22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9" style="position:absolute;z-index:25186611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political party launched by Tamil superstar Vijay, has been officially recognised by the Election Commission, the actor announced on Sunday. "We applied for our party's recognition with the Election Commission on 2nd February. After legally scrutinising our petition, our nation's Election Commission has registered our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approved our party to participate in electoral politics," Vijay said.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asserted, "This is the first door that has opened to us to achieve victory in various directions". Thalapathy Vijay, who has a massive fan base in Tamil Nadu, Kerala, and other southern states, announced the formation of a political party in February, asserting that the outfit will follow the path of social justice. He had emphasised that the party will strive for "fundamental political change" with a "transparent, caste-free, and corruption-free" administration. Two weeks ago, Vijay unveiled TVK's party flag and symbol. The flag is red and maroon on the top and bottom, and yellow in the middle, featuring two elephants and a Vaagai flower, which symbolises victory. TVK also launched its flag anthem on the party's social media handles. On Sunday, the actor urged his party members to wait for the state-level meeting where the party ideology will soon be propagated. Following the Election Commission's recognition, TVK is gearing up for meetings at various levels. Upon the launch, Vijay stated that the party's goal is to contest and win the upcoming 2026 Assembly elections. Though TVK was announced before the Lok Sabha elections, the party did not contest the elections or declare its support for anyone. ALSO READ |</w:t>
      </w:r>
    </w:p>
    <w:p>
      <w:pPr>
        <w:pStyle w:val="Normal67"/>
        <w:keepNext w:val="0"/>
        <w:spacing w:before="240" w:after="0" w:line="260" w:lineRule="atLeast"/>
        <w:ind w:left="0" w:right="0" w:firstLine="0"/>
        <w:jc w:val="both"/>
      </w:pPr>
      <w:hyperlink r:id="rId994" w:history="1">
        <w:r>
          <w:rPr>
            <w:rFonts w:ascii="arial" w:eastAsia="arial" w:hAnsi="arial" w:cs="arial"/>
            <w:b w:val="0"/>
            <w:i/>
            <w:strike w:val="0"/>
            <w:color w:val="0077CC"/>
            <w:sz w:val="20"/>
            <w:u w:val="single"/>
            <w:vertAlign w:val="baseline"/>
          </w:rPr>
          <w:t>Spiritual speaker who sparked row over lecture on rebirth detained in Chennai</w:t>
        </w:r>
      </w:hyperlink>
    </w:p>
    <w:p>
      <w:pPr>
        <w:pStyle w:val="Normal67"/>
        <w:keepNext w:val="0"/>
        <w:spacing w:before="240" w:after="0" w:line="260" w:lineRule="atLeast"/>
        <w:ind w:left="0" w:right="0" w:firstLine="0"/>
        <w:jc w:val="both"/>
      </w:pPr>
      <w:hyperlink r:id="rId995" w:history="1">
        <w:r>
          <w:rPr>
            <w:rFonts w:ascii="arial" w:eastAsia="arial" w:hAnsi="arial" w:cs="arial"/>
            <w:b w:val="0"/>
            <w:i/>
            <w:strike w:val="0"/>
            <w:color w:val="0077CC"/>
            <w:sz w:val="20"/>
            <w:u w:val="single"/>
            <w:vertAlign w:val="baseline"/>
          </w:rPr>
          <w:t>Link to Image</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90" style="position:absolute;z-index:25186713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Vijay's party recognised by poll panel, aims for 2026 Tamil Nadu election</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91" style="position:absolute;z-index:25186816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(95%); CELEBRITIES (90%); ELECTION AUTHORITIES (90%); ELECTIONS (90%); GOVERNMENT &amp; PUBLIC ADMINISTRATION (90%); CAMPAIGNS &amp; ELECTIONS (78%); TALKS &amp; MEETINGS (78%); NEGATIVE NEWS (73%); PETITIONS (73%); POLITICAL &amp; SOCIAL IDEOLOGIES (73%); SOCIAL MEDIA (73%); SOCIETY, SOCIAL ASSISTANCE &amp; LIFESTYLE (73%); CORRUPTION (68%); SOCIAL JUSTICE (54%)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(73%)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(92%); KERALA, INDIA (79%); INDIA (96%)</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996"/>
          <w:headerReference w:type="default" r:id="rId997"/>
          <w:footerReference w:type="even" r:id="rId998"/>
          <w:footerReference w:type="default" r:id="rId999"/>
          <w:headerReference w:type="first" r:id="rId1000"/>
          <w:footerReference w:type="first" r:id="rId1001"/>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002" w:history="1">
        <w:r>
          <w:rPr>
            <w:rFonts w:ascii="arial" w:eastAsia="arial" w:hAnsi="arial" w:cs="arial"/>
            <w:b/>
            <w:i/>
            <w:strike w:val="0"/>
            <w:color w:val="0077CC"/>
            <w:sz w:val="28"/>
            <w:u w:val="single"/>
            <w:vertAlign w:val="baseline"/>
          </w:rPr>
          <w:t>Thalapathy 69: Vijay to play 'torch bearer of democracy' in his final film, to be directed by H Vinoth</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68"/>
        <w:keepNext w:val="0"/>
        <w:spacing w:before="120" w:after="0" w:line="220" w:lineRule="atLeast"/>
        <w:ind w:left="0" w:right="0" w:firstLine="0"/>
        <w:jc w:val="left"/>
      </w:pPr>
      <w:r>
        <w:br/>
      </w:r>
      <w:r>
        <w:pict>
          <v:shape id="_x0000_i1293" type="#_x0000_t75" style="width:15.19pt;height:15.19pt">
            <v:imagedata r:id="rId68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4" style="position:absolute;z-index:25187020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Sept. 14 -- Tamil actor Vijay will soon give up his film career to pursue a career in politics. Fans are eagerly awaiting to know more about his final film. On Saturday evening, KVN Productions shared more details about the cast and crew of the film, adding that he will play the 'torchbearer of democracy' in it. The actor will mark his 69th film before entering politics with his newly formed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(Also Read: Thalapathy 69: Vijay signs a final film before entering politics; fans call it 'one last dance'. Watch)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KVN Productions dropped the first look poster of the film, which is tentatively titled Thalapathy 69. The poster had a hand holding a torch with fire. A line read on top of this poster, "The torchbearer of democracy. arriving soon."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details about the film's crew, the poster also announced that the film will be directed by H Vinoth, with music composed by Anirudh. The caption read, 'We are beyond proud &amp; excited to announce that our first Tamil film is #Thalapathy69, directed by the visionary #HVinoth, with music by the sensational Rockstar @anirudhofficial Super happy to collaborate with the one and only #Thalapathy @actorvijay. The torch bearer of Democracy is arriving on Oct 2025."</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was most recently seen in Venkat Prabhu's The Greatest of All Time, which was released in theatres on September 5. In it, Vijay is seen in a double role, playing a father as well as his son. Apart from Vijay, the cast includes Prashanth, Sneha, Prabhudheva, Vaibhav, Ajmal Ameer, Mohan, Ajay Raj, Aravind Akash, Laila, Meenakshi Chaudhary, Yogi Babu, Sneha, Yugendran, Premgi Amaren, and VTV Ganesh among others.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this year, Vijay announced the launch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Election Commission officially registered it as a party in September this year.</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003" w:history="1">
        <w:r>
          <w:rPr>
            <w:rFonts w:ascii="arial" w:eastAsia="arial" w:hAnsi="arial" w:cs="arial"/>
            <w:b w:val="0"/>
            <w:i/>
            <w:strike w:val="0"/>
            <w:noProof w:val="0"/>
            <w:color w:val="0077CC"/>
            <w:position w:val="0"/>
            <w:sz w:val="20"/>
            <w:u w:val="single"/>
            <w:vertAlign w:val="baseline"/>
          </w:rPr>
          <w:t>contentservices@htdigital.in</w:t>
        </w:r>
      </w:hyperlink>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95" style="position:absolute;z-index:25187123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DEMOCRACIES (90%); FILM DIRECTORS (90%); ELECTIONS &amp; POLITICS (89%); THEATER (89%); GOVERNMENT &amp; PUBLIC ADMINISTRATION (73%); MUSIC COMPOSITION (67%)</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DIRECTORS (90%); MEDIA CONTENT (78%)</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9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004"/>
          <w:headerReference w:type="default" r:id="rId1005"/>
          <w:footerReference w:type="even" r:id="rId1006"/>
          <w:footerReference w:type="default" r:id="rId1007"/>
          <w:headerReference w:type="first" r:id="rId1008"/>
          <w:footerReference w:type="first" r:id="rId1009"/>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010" w:history="1">
        <w:r>
          <w:rPr>
            <w:rFonts w:ascii="arial" w:eastAsia="arial" w:hAnsi="arial" w:cs="arial"/>
            <w:b/>
            <w:i/>
            <w:strike w:val="0"/>
            <w:color w:val="0077CC"/>
            <w:sz w:val="28"/>
            <w:u w:val="single"/>
            <w:vertAlign w:val="baseline"/>
          </w:rPr>
          <w:t>TN Congress Chief Selvaperunthagai Invites Star-Turned-Politician Vijay To Join INDIA Bloc</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69"/>
        <w:keepNext w:val="0"/>
        <w:spacing w:before="120" w:after="0" w:line="220" w:lineRule="atLeast"/>
        <w:ind w:left="0" w:right="0" w:firstLine="0"/>
        <w:jc w:val="left"/>
      </w:pPr>
      <w:r>
        <w:br/>
      </w:r>
      <w:r>
        <w:pict>
          <v:shape id="_x0000_i1297" type="#_x0000_t75" style="width:187.48pt;height:37.5pt">
            <v:imagedata r:id="rId44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8" style="position:absolute;z-index:251873280"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hyperlink r:id="rId1011" w:history="1">
        <w:r>
          <w:rPr>
            <w:rFonts w:ascii="arial" w:eastAsia="arial" w:hAnsi="arial" w:cs="arial"/>
            <w:b w:val="0"/>
            <w:i/>
            <w:strike w:val="0"/>
            <w:color w:val="0077CC"/>
            <w:sz w:val="20"/>
            <w:u w:val="single"/>
            <w:vertAlign w:val="baseline"/>
          </w:rPr>
          <w:t>Link to Image</w:t>
        </w:r>
      </w:hyperlink>
    </w:p>
    <w:p>
      <w:pPr>
        <w:pStyle w:val="Normal69"/>
        <w:keepNext w:val="0"/>
        <w:spacing w:before="240" w:after="0" w:line="260" w:lineRule="atLeast"/>
        <w:ind w:left="0" w:right="0" w:firstLine="0"/>
        <w:jc w:val="both"/>
      </w:pPr>
      <w:hyperlink r:id="rId1012" w:history="1">
        <w:r>
          <w:rPr>
            <w:rFonts w:ascii="arial" w:eastAsia="arial" w:hAnsi="arial" w:cs="arial"/>
            <w:b w:val="0"/>
            <w:i/>
            <w:strike w:val="0"/>
            <w:color w:val="0077CC"/>
            <w:sz w:val="20"/>
            <w:u w:val="single"/>
            <w:vertAlign w:val="baseline"/>
          </w:rPr>
          <w:t>Link to Story</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Jan 18 (IANS) Tamil Nadu Congress Committee (TNCC) President K. Selvaperunthagai has extended an invitation to Tamil superstar-turned-politician Vijay to join the INDIA Bloc. Speaking to reporters on Saturday, the Congress leader stated that if Vijay is committed to defeating communal forces, he should align with the INDIA Bloc.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conference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had openly declared the DMK as his political adversary and the BJP as his ideological enemy.</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Selvaperunthagai's appeal comes just two weeks before the Erode East bypoll and a year ahead of the crucial Tamil Nadu Assembly elections, where political realignments are expected, particularly among the opposition parties.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TNCC president said:"If Vijay is keen on advancing the principles of secularism, defeating Hindutva forces, and uprooting communalism, he must join the INDIA Bloc. It would align with the principles he has voiced. As a realistic Indian citizen, this is what I believe he should do." However, Selvaperunthagai clarified that neither the TNCC nor the AICC leadership has made any formal decisions regarding Vijay's inclusion. He added that Tamil Nadu Chief Minister and INDIA Bloc leader M.K. Stalin would make the final decision on any political advancement.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Congress leader's invitation suggests a potential alignment, Vijay has consistently criticised the Stalin-led DMK regime. This sharp critique raises questions about the feasibility of such an alliance. Selvaperunthagai's suggestion appears to counter speculation about a possible electoral understanding between TVK and the AIADMK, which has been fueled by the AIADMK's principal opposition camp.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Vijay's scheduled visit to Ekanapuram village, where locals are protesting against the proposed Parandur greenfield airport, Selvaperunthagai said:"The police have granted him permission, so he is going. The Congress party's stance is that the people there should not be adversely affected."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announced the launch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February 2024, stating that his party would not contest the 2024 Lok Sabha elections. Instead, TVK aims to participate in the 2026 Tamil Nadu Assembly elections. Vijay explained that his fan club, All India Thalapathy Vijay Makkal Iyakkam (AITVMI), has been actively involved in social welfare, achieving comprehensive social, economic, and political reforms would require political power.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 to Vijay from the TNCC reflects an effort to attract politically influential figures into the INDIA Bloc. However, Vijay's sharp critiques of the DMK and his independent political aspirations add complexity to the prospect of such an alignment.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MENAFN18012025000231011071ID1109103949</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99" style="position:absolute;z-index:25187430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(89%); ELECTIONS (89%); POLITICS (89%); SOCIETY, SOCIAL ASSISTANCE &amp; LIFESTYLE (89%); BYELECTIONS (78%); CONFERENCES &amp; CONVENTIONS (78%); GOVERNMENT &amp; PUBLIC ADMINISTRATION (78%); POLITICAL ORGANIZATIONS (78%); PROTESTS &amp; DEMONSTRATIONS (74%); GOVERNMENT ADVISORS &amp; MINISTERS (73%)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30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013"/>
          <w:headerReference w:type="default" r:id="rId1014"/>
          <w:footerReference w:type="even" r:id="rId1015"/>
          <w:footerReference w:type="default" r:id="rId1016"/>
          <w:headerReference w:type="first" r:id="rId1017"/>
          <w:footerReference w:type="first" r:id="rId1018"/>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019" w:history="1">
        <w:r>
          <w:rPr>
            <w:rFonts w:ascii="arial" w:eastAsia="arial" w:hAnsi="arial" w:cs="arial"/>
            <w:b/>
            <w:i/>
            <w:strike w:val="0"/>
            <w:color w:val="0077CC"/>
            <w:sz w:val="28"/>
            <w:u w:val="single"/>
            <w:vertAlign w:val="baseline"/>
          </w:rPr>
          <w:t>TN Congress chief Selvaperunthagai invites star-turned-politician Vijay to join INDIA bloc</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70"/>
        <w:keepNext w:val="0"/>
        <w:spacing w:before="120" w:after="0" w:line="220" w:lineRule="atLeast"/>
        <w:ind w:left="0" w:right="0" w:firstLine="0"/>
        <w:jc w:val="left"/>
      </w:pPr>
      <w:r>
        <w:br/>
      </w:r>
      <w:r>
        <w:pict>
          <v:shape id="_x0000_i1301" type="#_x0000_t75" style="width:248.97pt;height:37.5pt">
            <v:imagedata r:id="rId667"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2" style="position:absolute;z-index:2518763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Jan 18 (IANS) Tamil Nadu Congress Committee (TNCC) President K. Selvaperunthagai has extended an invitation to Tamil superstar-turned-politician Vijay to join the INDIA Bloc. ,  Speaking to reporters on Saturday, the Congress leader stated that if Vijay is committed to defeating communal forces, he should align with the INDIA Bloc., During the first conference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had openly declared the DMK as his political adversary and the BJP as his ideological enemy., Selvaperunthagai’s appeal comes just two weeks before the Erode East bypoll and a year ahead of the crucial Tamil Nadu Assembly elections, where political realignments are expected, particularly among the opposition parties., The TNCC president said: “If Vijay is keen on advancing the principles of secularism, defeating Hindutva forces, and uprooting communalism, he must join the INDIA Bloc. It would align with the principles he has voiced.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realistic Indian citizen, this is what I believe he should do.” However, Selvaperunthagai clarified that neither the TNCC nor the AICC leadership has made any formal decisions regarding Vijay’s inclusion. He added that Tamil Nadu Chief Minister and INDIA Bloc leader M.K. Stalin would make the final decision on any political advancement., While the Congress leader’s invitation suggests a potential alignment, Vijay has consistently criticised the Stalin-led DMK regime. This sharp critique raises questions about the feasibility of such an alliance. Selvaperunthagai’s suggestion appears to counter speculation about a possible electoral understanding between TVK and the AIADMK, which has been fueled by the AIADMK’s principal opposition camp., When asked about Vijay’s scheduled visit to Ekanapuram village, where locals are protesting against the proposed Parandur greenfield airport, Selvaperunthagai said: “The police have granted him permission, so he is going. The Congress party’s stance is that the people there should not be adversely affected.”, Vijay announced the launch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February 2024, stating that his party would not contest the 2024 Lok Sabha elections. Instead, TVK aims to participate in the 2026 Tamil Nadu Assembly elections. Vijay explained that his fan club, All India Thalapathy Vijay Makkal Iyakkam (AITVMI), has been actively involved in social welfare, achieving comprehensive social, economic, and political reforms would require political power., The invitation to Vijay from the TNCC reflects an effort to attract politically influential figures into the INDIA Bloc. However, Vijay’s sharp critiques of the DMK and his independent political aspirations add complexity to the prospect of such an alignment., --IANS, aal/uk  </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303" style="position:absolute;z-index:251877376"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(89%); ELECTIONS (89%); POLITICS (89%); SOCIETY, SOCIAL ASSISTANCE &amp; LIFESTYLE (89%); BYELECTIONS (78%); CONFERENCES &amp; CONVENTIONS (78%); GOVERNMENT &amp; PUBLIC ADMINISTRATION (78%); POLITICAL ORGANIZATIONS (78%); PROTESTS &amp; DEMONSTRATIONS (74%); GOVERNMENT ADVISORS &amp; MINISTERS (73%)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(94%); INDIA (98%)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304"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020"/>
          <w:headerReference w:type="default" r:id="rId1021"/>
          <w:footerReference w:type="even" r:id="rId1022"/>
          <w:footerReference w:type="default" r:id="rId1023"/>
          <w:headerReference w:type="first" r:id="rId1024"/>
          <w:footerReference w:type="first" r:id="rId1025"/>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026" w:history="1">
        <w:r>
          <w:rPr>
            <w:rFonts w:ascii="arial" w:eastAsia="arial" w:hAnsi="arial" w:cs="arial"/>
            <w:b/>
            <w:i/>
            <w:strike w:val="0"/>
            <w:color w:val="0077CC"/>
            <w:sz w:val="28"/>
            <w:u w:val="single"/>
            <w:vertAlign w:val="baseline"/>
          </w:rPr>
          <w:t>TN: TVK to protest against arrest of Tamil fishermen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71"/>
        <w:keepNext w:val="0"/>
        <w:spacing w:before="120" w:after="0" w:line="220" w:lineRule="atLeast"/>
        <w:ind w:left="0" w:right="0" w:firstLine="0"/>
        <w:jc w:val="left"/>
      </w:pPr>
      <w:r>
        <w:br/>
      </w:r>
      <w:r>
        <w:pict>
          <v:shape id="_x0000_i1305" type="#_x0000_t75" style="width:323.25pt;height:62.25pt">
            <v:imagedata r:id="rId69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6" style="position:absolute;z-index:25187942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10 --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founder-president Vijay will lead a large-scale agitation in Cuddalore, demanding a permanent solution to the recurring arrests of Tamil Nadu fishermen by the Sri Lankan Navy.</w:t>
      </w:r>
    </w:p>
    <w:p>
      <w:pPr>
        <w:pStyle w:val="Normal71"/>
      </w:pP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TVK sources, the party has already submitted an application to the Cuddalore police for permission to conduct the protest, which aims to bring attention to the ongoing issue faced by Tamil fishermen who inadvertently stray into Sri Lankan waters.</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has strongly condemned the Sri Lankan Navy’s continued arrests and alleged torture of Tamil Nadu fishermen, calling it an egregious violation of their rights.</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also urged the central government to take immediate and decisive action to protect the livelihoods of the fishing community. To ensure the smooth execution of the agitation, TVK has formed a special coordination committee comprising senior district office-bearers.</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is expected to witness participation from top TVK leaders, including N. Anand and Aadhav Arjuna, alongside other senior state leaders. Additionally, the party has launched a massive mobilisation drive to rally fishermen from across Tamil Nadu to join the protest.</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TVK leader told IANS that an official announcement regarding the date and other details of the agitation will be made soon. 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positioning it as a movement against corruption and divisive politics. While he chose not to contest the 2024 Lok Sabha elections, he confirmed that TVK would compete in the 2026 Tamil Nadu Assembly elections.</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the party’s flag and flag song at TVK’s headquarters in Panaiyur, Chennai. This was followed by TVK’s inaugural political conference on October 27, 2024, in Vikravandi, Villupuram district, where an estimated crowd of three lakh people gathered. The massive turnout led to heavy traffic congestion in Vikravandi and Mundiyampakkam, forcing authorities to divert vehicles on the Chennai-Tiruchi National Highway.</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conference, Vijay strongly criticised both the DMK and the BJP, declaring the BJP as his ideological adversary and the DMK as his political adversary. He accused the DMK of being a family-run party that exploits the “Dravidian” identity for personal gain while condemning the BJP for engaging in divisive politics.</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DMK accused Vijay of being the “C team” of the BJP, suggesting that he was indirectly supporting the saffron party. Vijay’s influence in Tamil Nadu’s political landscape has been steadily growing, particularly since his fan club, the All India Thalapathy Vijay Makkal Iyakkam (AITVMI), won 115 out of the 169 seats it contested in the 2021 Tamil Nadu local body elections.</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Kamal Haasan’s Makkal Needhi Maiam (MNM) and Seeman’s Naam Tamilar Katchi (NTK) failed to secure any seats, further strengthening Vijay’s political standing. Vijay has also made it clear that TVK will only align with parties that acknowledge his leadership.</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interpret this stance as a clear indication that Vijay is positioning himself as a strong contender for the Chief Minister’s post in the 2026 Tamil Nadu Assembly elections.</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307" style="position:absolute;z-index:251880448"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(91%); ARRESTS (90%); ELECTIONS &amp; POLITICS (90%); FISHING WORKERS (90%); NEGATIVE MISC NEWS (90%); NEGATIVE PERSONAL NEWS (90%); ELECTIONS (89%); POLITICS (89%); CORRUPTION (78%); GOVERNMENT &amp; PUBLIC ADMINISTRATION (78%); NEGATIVE NEWS (78%); NEGATIVE POLITICAL NEWS (78%); PUBLIC OFFICIALS (78%); CAMPAIGNS &amp; ELECTIONS (77%); TORTURE (55%)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FISHING WORKERS (90%); VEHICLE TRAFFIC (67%)</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NEW DELHI, INDIA (79%); TAMIL NADU, INDIA (94%); INDIA (99%); SRI LANKA (93%)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308"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'Vijay can't win in Tamil Nadu,' says Rajinikanth's elder brother</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 12:10 PM GMT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72"/>
        <w:keepNext w:val="0"/>
        <w:spacing w:before="120" w:after="0" w:line="220" w:lineRule="atLeast"/>
        <w:ind w:left="0" w:right="0" w:firstLine="0"/>
        <w:jc w:val="left"/>
      </w:pPr>
      <w:r>
        <w:br/>
      </w:r>
      <w:r>
        <w:pict>
          <v:shape id="_x0000_i1309" type="#_x0000_t75" style="width:102.76pt;height:45.01pt">
            <v:imagedata r:id="rId22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0" style="position:absolute;z-index:2518824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cinema superstar Vijay, who recently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continues to make headlines with his political entry. Amid widespread curiosity and speculation regarding his new journey, Sathya Narayana Rao, brother of actor Rajinikanth, has expressed scepticism about Vijay's prospects in Tamil Nadu politics. He claimed that Vijay cannot win in Tamil Nadu. Rao, who was visiting the Meenakshi Amman Temple in Madurai, addressed the media and shared his thoughts on Vijay's political ambitions. When asked about the</w:t>
      </w:r>
    </w:p>
    <w:p>
      <w:pPr>
        <w:pStyle w:val="Normal72"/>
        <w:keepNext w:val="0"/>
        <w:spacing w:before="240" w:after="0" w:line="260" w:lineRule="atLeast"/>
        <w:ind w:left="0" w:right="0" w:firstLine="0"/>
        <w:jc w:val="both"/>
      </w:pPr>
      <w:hyperlink r:id="rId1034" w:history="1">
        <w:r>
          <w:rPr>
            <w:rFonts w:ascii="arial" w:eastAsia="arial" w:hAnsi="arial" w:cs="arial"/>
            <w:b w:val="0"/>
            <w:i/>
            <w:strike w:val="0"/>
            <w:color w:val="0077CC"/>
            <w:sz w:val="20"/>
            <w:u w:val="single"/>
            <w:vertAlign w:val="baseline"/>
          </w:rPr>
          <w:t>Leo actor's latest venture</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Rao stated, "Let him come, let Vijay try like Kamal Haasan," making a clear reference to Haasan's political journey with the Makkal Needhi Maiam party. He noted that although everyone has the democratic right to enter politics, Vijay may face significant challenges in achieving political success in Tamil Nadu. He said that there is no point in Vijay joining politics at this stage and that that he could not achieve anything from his political stint, and he may try as much as he wishes to. "He has political ambitions, so he has entered the field," Rao added. "But what he will do after stepping into politics, I am not sure. What I believe, though, is that Vijay cannot win in Tamil Nadu - it is difficult," Rao also hinted that he would be monitoring Vijay's activities closely. Vijay, a household name in Tamil Nadu known for blockbuster hits and an ardent fan following, officially entered the political scene in August 2024 with the</w:t>
      </w:r>
    </w:p>
    <w:p>
      <w:pPr>
        <w:pStyle w:val="Normal72"/>
        <w:keepNext w:val="0"/>
        <w:spacing w:before="240" w:after="0" w:line="260" w:lineRule="atLeast"/>
        <w:ind w:left="0" w:right="0" w:firstLine="0"/>
        <w:jc w:val="both"/>
      </w:pPr>
      <w:hyperlink r:id="rId1035" w:history="1">
        <w:r>
          <w:rPr>
            <w:rFonts w:ascii="arial" w:eastAsia="arial" w:hAnsi="arial" w:cs="arial"/>
            <w:b w:val="0"/>
            <w:i/>
            <w:strike w:val="0"/>
            <w:color w:val="0077CC"/>
            <w:sz w:val="20"/>
            <w:u w:val="single"/>
            <w:vertAlign w:val="baseline"/>
          </w:rPr>
          <w:t xml:space="preserve">formation of </w:t>
        </w:r>
      </w:hyperlink>
      <w:hyperlink r:id="rId1036" w:history="1">
        <w:r>
          <w:rPr>
            <w:rFonts w:ascii="arial" w:eastAsia="arial" w:hAnsi="arial" w:cs="arial"/>
            <w:b/>
            <w:i/>
            <w:strike w:val="0"/>
            <w:color w:val="0077CC"/>
            <w:sz w:val="20"/>
            <w:u w:val="single"/>
            <w:vertAlign w:val="baseline"/>
          </w:rPr>
          <w:t>Tamilaga</w:t>
        </w:r>
      </w:hyperlink>
      <w:hyperlink r:id="rId1037" w:history="1">
        <w:r>
          <w:rPr>
            <w:rFonts w:ascii="arial" w:eastAsia="arial" w:hAnsi="arial" w:cs="arial"/>
            <w:b w:val="0"/>
            <w:i/>
            <w:strike w:val="0"/>
            <w:color w:val="0077CC"/>
            <w:sz w:val="20"/>
            <w:u w:val="single"/>
            <w:vertAlign w:val="baseline"/>
          </w:rPr>
          <w:t xml:space="preserve"> </w:t>
        </w:r>
      </w:hyperlink>
      <w:hyperlink r:id="rId1038" w:history="1">
        <w:r>
          <w:rPr>
            <w:rFonts w:ascii="arial" w:eastAsia="arial" w:hAnsi="arial" w:cs="arial"/>
            <w:b/>
            <w:i/>
            <w:strike w:val="0"/>
            <w:color w:val="0077CC"/>
            <w:sz w:val="20"/>
            <w:u w:val="single"/>
            <w:vertAlign w:val="baseline"/>
          </w:rPr>
          <w:t>Vettri</w:t>
        </w:r>
      </w:hyperlink>
      <w:hyperlink r:id="rId1039" w:history="1">
        <w:r>
          <w:rPr>
            <w:rFonts w:ascii="arial" w:eastAsia="arial" w:hAnsi="arial" w:cs="arial"/>
            <w:b w:val="0"/>
            <w:i/>
            <w:strike w:val="0"/>
            <w:color w:val="0077CC"/>
            <w:sz w:val="20"/>
            <w:u w:val="single"/>
            <w:vertAlign w:val="baseline"/>
          </w:rPr>
          <w:t xml:space="preserve"> </w:t>
        </w:r>
      </w:hyperlink>
      <w:hyperlink r:id="rId1040" w:history="1">
        <w:r>
          <w:rPr>
            <w:rFonts w:ascii="arial" w:eastAsia="arial" w:hAnsi="arial" w:cs="arial"/>
            <w:b/>
            <w:i/>
            <w:strike w:val="0"/>
            <w:color w:val="0077CC"/>
            <w:sz w:val="20"/>
            <w:u w:val="single"/>
            <w:vertAlign w:val="baseline"/>
          </w:rPr>
          <w:t>Kazhagam</w:t>
        </w:r>
      </w:hyperlink>
      <w:hyperlink r:id="rId1041" w:history="1">
        <w:r>
          <w:rPr>
            <w:rFonts w:ascii="arial" w:eastAsia="arial" w:hAnsi="arial" w:cs="arial"/>
            <w:b w:val="0"/>
            <w:i/>
            <w:strike w:val="0"/>
            <w:color w:val="0077CC"/>
            <w:sz w:val="20"/>
            <w:u w:val="single"/>
            <w:vertAlign w:val="baseline"/>
          </w:rPr>
          <w:t xml:space="preserve"> (TVK)</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actor's party focusses on addressing social issues, youth empowerment, and creating a transparent governance model in Tamil Nadu. Recently, TVK held its first major convention in Vikravandi, where Vijay presented his political vision and outlined his party's key objectives. Despite this promising start, Vijay's political entry has been met with mixed responses. While some fans eagerly support his vision, political analysts suggest that he may face challenges similar to Kamal Haasan, who has struggled to make significant electoral inroads. On the work front, Vijay is presently busy with his film and political commitments. He will begin his last film with director H Vinoth in the coming weeks. ALSO READ |</w:t>
      </w:r>
    </w:p>
    <w:p>
      <w:pPr>
        <w:pStyle w:val="Normal72"/>
        <w:keepNext w:val="0"/>
        <w:spacing w:before="240" w:after="0" w:line="260" w:lineRule="atLeast"/>
        <w:ind w:left="0" w:right="0" w:firstLine="0"/>
        <w:jc w:val="both"/>
      </w:pPr>
      <w:hyperlink r:id="rId1042" w:history="1">
        <w:r>
          <w:rPr>
            <w:rFonts w:ascii="arial" w:eastAsia="arial" w:hAnsi="arial" w:cs="arial"/>
            <w:b w:val="0"/>
            <w:i/>
            <w:strike w:val="0"/>
            <w:color w:val="0077CC"/>
            <w:sz w:val="20"/>
            <w:u w:val="single"/>
            <w:vertAlign w:val="baseline"/>
          </w:rPr>
          <w:t>After MK Stalin, Udhayanidhi warns Vijay, TVK: Only DMK will win in 2026</w:t>
        </w:r>
      </w:hyperlink>
    </w:p>
    <w:p>
      <w:pPr>
        <w:pStyle w:val="Normal72"/>
        <w:keepNext w:val="0"/>
        <w:spacing w:before="240" w:after="0" w:line="260" w:lineRule="atLeast"/>
        <w:ind w:left="0" w:right="0" w:firstLine="0"/>
        <w:jc w:val="both"/>
      </w:pPr>
      <w:hyperlink r:id="rId1043" w:history="1">
        <w:r>
          <w:rPr>
            <w:rFonts w:ascii="arial" w:eastAsia="arial" w:hAnsi="arial" w:cs="arial"/>
            <w:b w:val="0"/>
            <w:i/>
            <w:strike w:val="0"/>
            <w:color w:val="0077CC"/>
            <w:sz w:val="20"/>
            <w:u w:val="single"/>
            <w:vertAlign w:val="baseline"/>
          </w:rPr>
          <w:t>Link to Image</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11" style="position:absolute;z-index:25188352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can't win in Tamil Nadu,' says Rajinikanth's elder brother</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312" style="position:absolute;z-index:251884544"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CELEBRITIES (90%); POLITICAL PARTIES (90%); POLITICS (90%); GOVERNMENT &amp; PUBLIC ADMINISTRATION (89%); SOCIETY, SOCIAL ASSISTANCE &amp; LIFESTYLE (78%); SOCIETAL ISSUES (73%); TALKS &amp; MEETINGS (67%)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INDIA (97%)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313"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044"/>
          <w:headerReference w:type="default" r:id="rId1045"/>
          <w:footerReference w:type="even" r:id="rId1046"/>
          <w:footerReference w:type="default" r:id="rId1047"/>
          <w:headerReference w:type="first" r:id="rId1048"/>
          <w:footerReference w:type="first" r:id="rId1049"/>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050" w:history="1">
        <w:r>
          <w:rPr>
            <w:rFonts w:ascii="arial" w:eastAsia="arial" w:hAnsi="arial" w:cs="arial"/>
            <w:b/>
            <w:i/>
            <w:strike w:val="0"/>
            <w:color w:val="0077CC"/>
            <w:sz w:val="28"/>
            <w:u w:val="single"/>
            <w:vertAlign w:val="baseline"/>
          </w:rPr>
          <w:t>Actor Vijay's TVK party passes resolution opposing BJP's push for One Nation One Election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AND NATION</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4" style="position:absolute;z-index:25188659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has officially opposed the Union Government's proposal for 'One Nation One Election,' which aims to synchronize elections across India. In a recent resolution, the party condemned this initiative, arguing that it undermines the federal structure and the unique needs of different states."TVK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 opposes 'One Nation One Election'. The resolution passed condemning the Union Government's proposal," the party said in a statement released on Sunday.Further, the TVK passed resolutions calling for the Union Government to exempt Tamil Nadu from the National Eligibility cum Entrance Test (NEET), which many in the state believe imposes unfair challenges on local students. The party also requested the withdrawal of the Waqf Amendment Bill, which pertains to the management and governance of Waqf properties."Resolutions also passed requesting Union Government to provide exemption from the NEET exam in the State and withdraw the Waqf Amendment Bill," TVK was quoted as saying.Since its inception nine months ago, the TMK party has only come in spotlight in October when its founder and popular South Indian actor Vijay gave his maiden political speech.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articulated his vision for TVK, laying out its commitment to "secular social justice ideologies," democracy, equality, and women's empowerment. Reflecting on personal losses, Vijay voiced his opposition to the NEET exam, citing its negative impact on aspiring students.In a confident tone, he expressed hopes for strong public support in the 2026 Assembly elections, welcoming potential allies and promising equitable power-sharing. The event also featured the unveiling of TVK’s principles, centered around the Tirukkural’s idea that "everyone is equal by birth," and a commitment to combating both state and Central government policies deemed "anti-people."As a symbol of his commitment, Vijay was presented with a sword and copies of the Constitution, Bhagavad Gita, Quran, and Bible, underscoring the party's dedication to inclusivity and respect for diverse beliefs.  For Reprint Rights: timescontent.com</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15" style="position:absolute;z-index:251887616"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ELECTIONS &amp; POLITICS (89%); CAMPAIGNS &amp; ELECTIONS (79%); DEMOCRACIES (79%); GOVERNMENT &amp; PUBLIC ADMINISTRATION (79%); POLITICAL &amp; SOCIAL IDEOLOGIES (79%); PUBLIC POLICY (79%); SOCIETY, SOCIAL ASSISTANCE &amp; LIFESTYLE (79%); TYPES OF GOVERNMENT (79%); SCHOOL ENTRANCE EXAMS (75%); ACADEMIC TESTING (74%); RELIGION (70%); SOCIAL JUSTICE (69%); RELIGIOUS TEXTS (61%)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31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TVK protest against Union, state govts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TRICHY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7" style="position:absolute;z-index:25188966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Thanjavur: Members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carried out multiple protests against Union and state govts in Thanjavur on Friday.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they criticized the Union govt for pushing the three-language policy through the national education policy, they slammed the DMK govt for its alleged failure to prevent sexual assaults and ensure women's safety in the state.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also raised local issues including the closure of Tasmac shops near the new bus stand entrance, Tholkappiar square bus stop, Kamaraj statue on Kolluppettai Street, North Gate, and Gandhiji Road, stating that shops are creating public nuisances.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to reporters, the party's Thanjavur central district secretary Vijay Saravanan said that the DMK govt failed to fulfill its poll promise of reconstructing the Mary's Corner flyover.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flyover was originally built during the previous regime after modifying the construction design. At that time, the DMK strongly opposed it and assured that it would rebuild the flyover once it forms govt. However, no action has been taken so far. DMK leaders are hesitant to begin the work for political reasons. We will continue our struggle,"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18" style="position:absolute;z-index:251890688"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(90%); NEGATIVE NEWS (90%); NEGATIVE PERSONAL NEWS (90%); PROTESTS &amp; DEMONSTRATIONS (90%); NEGATIVE SOCIETAL NEWS (78%); SAFETY (77%); PUBLIC POLICY (73%); EDUCATION REGULATION &amp; POLICY (72%); BUSINESS CLOSINGS (71%); NUISANCE (71%)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MOTORCOACHES &amp; BUSES (71%)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319"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TN: TVK to protest against arrest of Tamil fishermen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75"/>
        <w:keepNext w:val="0"/>
        <w:spacing w:before="120" w:after="0" w:line="220" w:lineRule="atLeast"/>
        <w:ind w:left="0" w:right="0" w:firstLine="0"/>
        <w:jc w:val="left"/>
      </w:pPr>
      <w:r>
        <w:br/>
      </w:r>
      <w:r>
        <w:pict>
          <v:shape id="_x0000_i1320" type="#_x0000_t75" style="width:248.97pt;height:37.5pt">
            <v:imagedata r:id="rId66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1" style="position:absolute;z-index:2518927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9 (IANS) 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founder-president Vijay will lead a large-scale agitation in Cuddalore, demanding a permanent solution to the recurring arrests of Tamil Nadu fishermen by the Sri Lankan Navy.   , , ,  According to TVK sources, the party has already submitted an application to the Cuddalore police for permission to conduct the protest, which aims to bring attention to the ongoing issue faced by Tamil fishermen who inadvertently stray into Sri Lankan waters. , , The TVK has strongly condemned the Sri Lankan Navy’s continued arrests and alleged torture of Tamil Nadu fishermen, calling it an egregious violation of their rights.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party has also urged the central government to take immediate and decisive action to protect the livelihoods of the fishing community. To ensure the smooth execution of the agitation, TVK has formed a special coordination committee comprising senior district office-bearers. , , The protest is expected to witness participation from top TVK leaders, including N. Anand and Aadhav Arjuna, alongside other senior state leaders. Additionally, the party has launched a massive mobilisation drive to rally fishermen from across Tamil Nadu to join the protest. , , A senior TVK leader told IANS that an official announcement regarding the date and other details of the agitation will be made soon. 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positioning it as a movement against corruption and divisive politics. While he chose not to contest the 2024 Lok Sabha elections, he confirmed that TVK would compete in the 2026 Tamil Nadu Assembly elections. , , On August 22, 2024, Vijay unveiled the party’s flag and flag song at TVK’s headquarters in Panaiyur, Chennai. This was followed by TVK’s inaugural political conference on October 27, 2024, in Vikravandi, Villupuram district, where an estimated crowd of three lakh people gathered. The massive turnout led to heavy traffic congestion in Vikravandi and Mundiyampakkam, forcing authorities to divert vehicles on the Chennai-Tiruchi National Highway. , , During the conference, Vijay strongly criticised both the DMK and the BJP, declaring the BJP as his ideological adversary and the DMK as his political adversary. He accused the DMK of being a family-run party that exploits the “Dravidian” identity for personal gain while condemning the BJP for engaging in divisive politics. , , In response, the DMK accused Vijay of being the “C team” of the BJP, suggesting that he was indirectly supporting the saffron party. Vijay’s influence in Tamil Nadu’s political landscape has been steadily growing, particularly since his fan club, the All India Thalapathy Vijay Makkal Iyakkam (AITVMI), won 115 out of the 169 seats it contested in the 2021 Tamil Nadu local body elections. , , In contrast, Kamal Haasan’s Makkal Needhi Maiam (MNM) and Seeman’s Naam Tamilar Katchi (NTK) failed to secure any seats, further strengthening Vijay’s political standing. Vijay has also made it clear that TVK will only align with parties that acknowledge his leadership. , , Political analysts interpret this stance as a clear indication that Vijay is positioning himself as a strong contender for the Chief Minister’s post in the 2026 Tamil Nadu Assembly elections. , , --IANS , aal/dan, ,  </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22" style="position:absolute;z-index:251893760"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(91%); ARRESTS (90%); ELECTIONS &amp; POLITICS (90%); FISHING WORKERS (90%); NEGATIVE MISC NEWS (90%); NEGATIVE PERSONAL NEWS (90%); ELECTIONS (89%); POLITICS (89%); CORRUPTION (78%); GOVERNMENT &amp; PUBLIC ADMINISTRATION (78%); NEGATIVE NEWS (78%); NEGATIVE POLITICAL NEWS (78%); PUBLIC OFFICIALS (78%); CAMPAIGNS &amp; ELECTIONS (76%); TORTURE (55%)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FISHING WORKERS (90%); VEHICLE TRAFFIC (67%)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(94%); INDIA (96%); SRI LANKA (93%)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323"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Thalapathy Vijay Launches Political Party; To Contest 2024 Elections?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76"/>
        <w:keepNext w:val="0"/>
        <w:spacing w:before="120" w:after="0" w:line="220" w:lineRule="atLeast"/>
        <w:ind w:left="0" w:right="0" w:firstLine="0"/>
        <w:jc w:val="left"/>
      </w:pPr>
      <w:r>
        <w:br/>
      </w:r>
      <w:r>
        <w:pict>
          <v:shape id="_x0000_i1324" type="#_x0000_t75" style="width:187.48pt;height:37.5pt">
            <v:imagedata r:id="rId44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5" style="position:absolute;z-index:251895808"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hyperlink r:id="rId1072" w:history="1">
        <w:r>
          <w:rPr>
            <w:rFonts w:ascii="arial" w:eastAsia="arial" w:hAnsi="arial" w:cs="arial"/>
            <w:b w:val="0"/>
            <w:i/>
            <w:strike w:val="0"/>
            <w:color w:val="0077CC"/>
            <w:sz w:val="20"/>
            <w:u w:val="single"/>
            <w:vertAlign w:val="baseline"/>
          </w:rPr>
          <w:t>Link to Image</w:t>
        </w:r>
      </w:hyperlink>
    </w:p>
    <w:p>
      <w:pPr>
        <w:pStyle w:val="Normal76"/>
        <w:keepNext w:val="0"/>
        <w:spacing w:before="240" w:after="0" w:line="260" w:lineRule="atLeast"/>
        <w:ind w:left="0" w:right="0" w:firstLine="0"/>
        <w:jc w:val="both"/>
      </w:pPr>
      <w:hyperlink r:id="rId1073" w:history="1">
        <w:r>
          <w:rPr>
            <w:rFonts w:ascii="arial" w:eastAsia="arial" w:hAnsi="arial" w:cs="arial"/>
            <w:b w:val="0"/>
            <w:i/>
            <w:strike w:val="0"/>
            <w:color w:val="0077CC"/>
            <w:sz w:val="20"/>
            <w:u w:val="single"/>
            <w:vertAlign w:val="baseline"/>
          </w:rPr>
          <w:t>Link to Story</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Thalapathy Vijay has registered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with the ECI and marked his entry into Tamil Nadu politics. Will the 49 year old actor contest this year's general elections? Here's what we know Thalapathy Vijay has registered his political party with the ECI. Will the 49 year old actor contest this year's general elections? Here's what we know</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few days, there was a lot of noise around the news that Thalapathy Vijay might enter into the arena of politics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actor announced the name of his party that he registered with the Election Commission of India',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aims to bring political change in the state, with a caste-free, corruption-free administration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that arrises out of such a massive development is whether the superstar will contest this year's general election with side with any side forming alliances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through his social media handle announced that he does not intend to contest this year's election or side with any other party</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is gearing up for the 2026 state assembly elections and wishes to bring in the much necessary change that the youth is so badly seeking</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while attending a student rally last year asked people present to read Periyar and Ambedkar in order to understand about social justice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MENAFN02022024007385015968ID1107803030</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26" style="position:absolute;z-index:251896832"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(97%); CAMPAIGNS &amp; ELECTIONS (92%); ELECTIONS (92%); GOVERNMENT &amp; PUBLIC ADMINISTRATION (90%); CELEBRITIES (78%); LEGISLATIVE BODIES (78%); ELECTION AUTHORITIES (73%); SOCIETY, SOCIAL ASSISTANCE &amp; LIFESTYLE (73%); NEGATIVE NEWS (69%); SOCIAL JUSTICE (50%)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327"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Thalapathy Vijay's TVK Flag Anthem blurs lines between cinema and politics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Desimartini</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Top Movies Entertainment Ltd. All Rights Reserved</w:t>
      </w:r>
    </w:p>
    <w:p>
      <w:pPr>
        <w:pStyle w:val="Normal77"/>
        <w:keepNext w:val="0"/>
        <w:spacing w:before="120" w:after="0" w:line="220" w:lineRule="atLeast"/>
        <w:ind w:left="0" w:right="0" w:firstLine="0"/>
        <w:jc w:val="left"/>
      </w:pPr>
      <w:r>
        <w:br/>
      </w:r>
      <w:r>
        <w:pict>
          <v:shape id="_x0000_i1328" type="#_x0000_t75" style="width:0;height:0"/>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29" style="position:absolute;z-index:2518988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Aug. 22 -- Thalapathy Vijay took a significant step in his political journey on Thursday by unveiling a new lyrical video, marking the launch of the official flag for his newly formed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song, titled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Flag Anthem, introduces Vijay as a saviour figure, echoing the heroic roles he has portrayed throughout his film career.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anthem begins with animated visuals depicting a group of people atop a black elephant, symbolizing power gone awry, and using a whip to oppress the common people. Chaos, suffering, and pain prevail until the arrival of a white knight on horseback, bearing the flag of TVK. This knight, representing Vijay, brings with him a new force-grey elephants that stand in stark contrast to those controlled by the oppressors. These elephants are protectors, safeguarding the people instead of dominating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imagery of the elephant in the video serves as a metaphor for power, with Vijay promising not to wield it as his predecessors did, but to remain grounded, standing with the people and shielding them from harm. In the song, his arrival signals the dawn of a new era marked by just progress, inclusivity, and joy-a narrative straight out of the larger-than-life roles he has embodied in his 68 films.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upbeat lyrics of the anthem celebrate Vijay's decision to step away from his successful film career to devote himself fully to serving the common people, portraying it as an act of gratitude toward his fans and supporters.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launching the TVK, he announced that he would retire from acting in movies to focus on his political aspirations. The decision shocked the industry, considering he's one of the highest-paid actors in the country and a box office magnate in South Indian cinema.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is now waiting for the release of The Greatest of All Time, which is due in cinemas on September 5. Following this, he will join hands with director H Vinoth for Thalapathy 69, which is touted to be the last film project.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35+ OTTs like ZEE5, LionsgatePlay, Ullu, SunNXT, SonyLIV, Fancode and 250+ Live TV channels at just Rs.99</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Desimartini. For any query with respect to this article or any other content requirement, please contact Editor at </w:t>
      </w:r>
      <w:hyperlink r:id="rId1081" w:history="1">
        <w:r>
          <w:rPr>
            <w:rFonts w:ascii="arial" w:eastAsia="arial" w:hAnsi="arial" w:cs="arial"/>
            <w:b w:val="0"/>
            <w:i/>
            <w:strike w:val="0"/>
            <w:noProof w:val="0"/>
            <w:color w:val="0077CC"/>
            <w:position w:val="0"/>
            <w:sz w:val="20"/>
            <w:u w:val="single"/>
            <w:vertAlign w:val="baseline"/>
          </w:rPr>
          <w:t>contentservices@htdigital.in</w:t>
        </w:r>
      </w:hyperlink>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30" style="position:absolute;z-index:251899904"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POLITICAL ORGANIZATIONS (90%); FILM (89%); ACTORS &amp; ACTRESSES (78%); CELEBRITIES (78%); GOVERNMENT &amp; PUBLIC ADMINISTRATION (78%)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(89%); ACTORS &amp; ACTRESSES (78%); CELEBRITIES (78%); MEDIA CONTENT (78%); MOVIE INDUSTRY (78%); MOVIE THEATERS (77%); TELEVISION INDUSTRY (50%)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331"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Thalapathy Vijay To Embark On A Foot Journey To 100 Tamil Nadu Assembly Constituencies? Here's What We Know</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78"/>
        <w:keepNext w:val="0"/>
        <w:spacing w:before="120" w:after="0" w:line="220" w:lineRule="atLeast"/>
        <w:ind w:left="0" w:right="0" w:firstLine="0"/>
        <w:jc w:val="left"/>
      </w:pPr>
      <w:r>
        <w:br/>
      </w:r>
      <w:r>
        <w:pict>
          <v:shape id="_x0000_i1332" type="#_x0000_t75" style="width:187.48pt;height:37.5pt">
            <v:imagedata r:id="rId446"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3" style="position:absolute;z-index:251901952"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both"/>
      </w:pPr>
      <w:hyperlink r:id="rId1089" w:history="1">
        <w:r>
          <w:rPr>
            <w:rFonts w:ascii="arial" w:eastAsia="arial" w:hAnsi="arial" w:cs="arial"/>
            <w:b w:val="0"/>
            <w:i/>
            <w:strike w:val="0"/>
            <w:color w:val="0077CC"/>
            <w:sz w:val="20"/>
            <w:u w:val="single"/>
            <w:vertAlign w:val="baseline"/>
          </w:rPr>
          <w:t>Link to Image</w:t>
        </w:r>
      </w:hyperlink>
    </w:p>
    <w:p>
      <w:pPr>
        <w:pStyle w:val="Normal78"/>
        <w:keepNext w:val="0"/>
        <w:spacing w:before="240" w:after="0" w:line="260" w:lineRule="atLeast"/>
        <w:ind w:left="0" w:right="0" w:firstLine="0"/>
        <w:jc w:val="both"/>
      </w:pPr>
      <w:hyperlink r:id="rId1090" w:history="1">
        <w:r>
          <w:rPr>
            <w:rFonts w:ascii="arial" w:eastAsia="arial" w:hAnsi="arial" w:cs="arial"/>
            <w:b w:val="0"/>
            <w:i/>
            <w:strike w:val="0"/>
            <w:color w:val="0077CC"/>
            <w:sz w:val="20"/>
            <w:u w:val="single"/>
            <w:vertAlign w:val="baseline"/>
          </w:rPr>
          <w:t>Link to Story</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is poised to enter the political arena. Earlier this year, in February, he unveiled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with ambitions to contest the 2026 Assembly elections. Vijay is set to conduct a series of conferences throughout Tamil Nadu to bolster his public outreach and establish his political presence. According to recent reports, Vijay will also embark on a walking journey across the state to interact with the public. Additionally, the actor's party has scheduled a state conference, followed by four zonal conferences.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state tour, the actor is expected to visit 100 Assembly constituencies in Tamil Nadu on foot. His goal is to meet the public up close and personal, covering constituencies that connect the northern, southern, eastern, and western parts of the state.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formation and announcement of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no meetings have been held by the party members. There were earlier reports suggesting a meeting in Madurai on the occasion of the actor's 50th birthday, but it was not conducted.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Kardashian uses idol of Lord Ganesha as prop; DELETES picture after receiving flak [PHOTOS]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Vijay is immersed in filming his next project, titled GOAT (Greatest Of All Time), under the direction and writing of Venkat Prabhu. The movie features a star-studded cast including Prashanth, Prabhu Deva, Mohan, Jayaram, and Meenakshi Chaudhary, among others. AGS Entertainment, led by producers Kalpathi S Aghoram, Kalpathi S Ganesh, and Kalpathi S Suresh, is backing the project. The film's music is composed by Yuvan Shankar Raja, with Siddhartha Nuni as the cinematographer and Venkat Raajen in charge of editing. GOAT is slated for a September 5 release.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clothes are borrowed...',Diet Sabya reveals TRUTH behind celebrity styling business; Read on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MENAFN16072024007385015968ID1108443656</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34" style="position:absolute;z-index:251902976"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CONFERENCES &amp; CONVENTIONS (90%); ELECTIONS &amp; POLITICS (90%); FILM (89%); CAMPAIGNS &amp; ELECTIONS (78%); ELECTIONS (78%); GOVERNMENT &amp; PUBLIC ADMINISTRATION (78%); TALKS &amp; MEETINGS (77%); CELEBRITIES (75%); CINEMATOGRAPHY (66%); VISUAL ARTISTS (66%); MUSIC COMPOSITION (65%)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(89%); CELEBRITIES (75%); CINEMATOGRAPHY (66%); VISUAL ARTISTS (66%)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KIM KARDASHIAN (51%)</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INDIA (90%)</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35"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091"/>
          <w:headerReference w:type="default" r:id="rId1092"/>
          <w:footerReference w:type="even" r:id="rId1093"/>
          <w:footerReference w:type="default" r:id="rId1094"/>
          <w:headerReference w:type="first" r:id="rId1095"/>
          <w:footerReference w:type="first" r:id="rId1096"/>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097" w:history="1">
        <w:r>
          <w:rPr>
            <w:rFonts w:ascii="arial" w:eastAsia="arial" w:hAnsi="arial" w:cs="arial"/>
            <w:b/>
            <w:i/>
            <w:strike w:val="0"/>
            <w:color w:val="0077CC"/>
            <w:sz w:val="28"/>
            <w:u w:val="single"/>
            <w:vertAlign w:val="baseline"/>
          </w:rPr>
          <w:t>'Divisive Politics...': TVK Chief Actor Vijay Opposes CAA Implementation In Tamil Nadu</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Zee News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Zee News All Rights Reserved</w:t>
      </w:r>
    </w:p>
    <w:p>
      <w:pPr>
        <w:pStyle w:val="Normal79"/>
        <w:keepNext w:val="0"/>
        <w:spacing w:before="120" w:after="0" w:line="220" w:lineRule="atLeast"/>
        <w:ind w:left="0" w:right="0" w:firstLine="0"/>
        <w:jc w:val="left"/>
      </w:pPr>
      <w:r>
        <w:br/>
      </w:r>
      <w:r>
        <w:pict>
          <v:shape id="_x0000_i1336" type="#_x0000_t75" style="width:383.95pt;height:89.24pt">
            <v:imagedata r:id="rId109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2024-03-12 12:48:17 </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7" style="position:absolute;z-index:2519050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Delhi: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and Actor Vijay conveyed his strong opposition to the Citizenship (Amendment) Rules on Tuesday. This marks his first political stance since the inception of his political party. The actor entered politics on February 2 and introduced the TVK party after which he voiced his concerns over the implementation of the Citizenship Amendment Act (CAA) in Tamil Nadu.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circumstances where the nations people live with social harmony, doing divisive politics and introducing acts like CAA 2019 is unnecessary. The ruling government in the State should give assurance that they won't implement in law in Tamil Nadu,"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told ANI.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of Lok Sabha election dates is imminent, and in anticipation of the Model Code of Conduct coming into effect, the government has specified detailed procedures for eligible individuals to apply for Indian citizenship. Recent amendments to the Citizenship Rules, 2009, including the introduction of Rule 10 A, delineate the application process for obtaining citizenship through registration or naturalization. Enacted by Parliament in December 2019, the Citizenship Amendment Act (CAA) seeks to confer Indian citizenship upon refugees who experienced religious persecution in Afghanistan, Pakistan, and Bangladesh, and relocated to India on or before December 31, 2014.  </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38" style="position:absolute;z-index:251906048"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CITIZENSHIP (92%); CITIZENSHIP LAW (92%); AGENCY RULEMAKING (90%); ELECTIONS &amp; POLITICS (90%); IMMIGRATION, CITIZENSHIP &amp; DISPLACEMENT (90%); NATIONAL SECURITY &amp; FOREIGN RELATIONS (90%); NATURALIZATION (90%); POLITICS (90%); ETHICS (78%); GOVERNMENT &amp; PUBLIC ADMINISTRATION (77%); LEGISLATIVE BODIES (76%); REFUGEES (67%); RELIGIOUS DISCRIMINATION (66%); RELIGION (51%)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(92%); INDIA (95%); AFGHANISTAN (79%); PAKISTAN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39"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TVK President, actor Vijay meets protestors, urges government to 'restudy' Parandur airport project</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80"/>
        <w:keepNext w:val="0"/>
        <w:spacing w:before="120" w:after="0" w:line="220" w:lineRule="atLeast"/>
        <w:ind w:left="0" w:right="0" w:firstLine="0"/>
        <w:jc w:val="left"/>
      </w:pPr>
      <w:r>
        <w:br/>
      </w:r>
      <w:r>
        <w:pict>
          <v:shape id="_x0000_i1340" type="#_x0000_t75" style="width:140.27pt;height:69.01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1" style="position:absolute;z-index:251908096"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110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January 20 (ANI): </w:t>
      </w:r>
      <w:hyperlink r:id="rId1107" w:history="1">
        <w:r>
          <w:rPr>
            <w:rFonts w:ascii="arial" w:eastAsia="arial" w:hAnsi="arial" w:cs="arial"/>
            <w:b/>
            <w:i/>
            <w:strike w:val="0"/>
            <w:noProof w:val="0"/>
            <w:color w:val="0077CC"/>
            <w:position w:val="0"/>
            <w:sz w:val="20"/>
            <w:u w:val="single"/>
            <w:vertAlign w:val="baseline"/>
          </w:rPr>
          <w:t>Tamilaga</w:t>
        </w:r>
      </w:hyperlink>
      <w:hyperlink r:id="rId1108" w:history="1">
        <w:r>
          <w:rPr>
            <w:rFonts w:ascii="arial" w:eastAsia="arial" w:hAnsi="arial" w:cs="arial"/>
            <w:b w:val="0"/>
            <w:i/>
            <w:strike w:val="0"/>
            <w:noProof w:val="0"/>
            <w:color w:val="0077CC"/>
            <w:position w:val="0"/>
            <w:sz w:val="20"/>
            <w:u w:val="single"/>
            <w:vertAlign w:val="baseline"/>
          </w:rPr>
          <w:t xml:space="preserve"> </w:t>
        </w:r>
      </w:hyperlink>
      <w:hyperlink r:id="rId1109" w:history="1">
        <w:r>
          <w:rPr>
            <w:rFonts w:ascii="arial" w:eastAsia="arial" w:hAnsi="arial" w:cs="arial"/>
            <w:b/>
            <w:i/>
            <w:strike w:val="0"/>
            <w:noProof w:val="0"/>
            <w:color w:val="0077CC"/>
            <w:position w:val="0"/>
            <w:sz w:val="20"/>
            <w:u w:val="single"/>
            <w:vertAlign w:val="baseline"/>
          </w:rPr>
          <w:t>Vettri</w:t>
        </w:r>
      </w:hyperlink>
      <w:hyperlink r:id="rId1110" w:history="1">
        <w:r>
          <w:rPr>
            <w:rFonts w:ascii="arial" w:eastAsia="arial" w:hAnsi="arial" w:cs="arial"/>
            <w:b w:val="0"/>
            <w:i/>
            <w:strike w:val="0"/>
            <w:noProof w:val="0"/>
            <w:color w:val="0077CC"/>
            <w:position w:val="0"/>
            <w:sz w:val="20"/>
            <w:u w:val="single"/>
            <w:vertAlign w:val="baseline"/>
          </w:rPr>
          <w:t xml:space="preserve"> </w:t>
        </w:r>
      </w:hyperlink>
      <w:hyperlink r:id="rId1111"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President and </w:t>
      </w:r>
      <w:hyperlink r:id="rId1112" w:history="1">
        <w:r>
          <w:rPr>
            <w:rFonts w:ascii="arial" w:eastAsia="arial" w:hAnsi="arial" w:cs="arial"/>
            <w:b w:val="0"/>
            <w:i/>
            <w:strike w:val="0"/>
            <w:noProof w:val="0"/>
            <w:color w:val="0077CC"/>
            <w:position w:val="0"/>
            <w:sz w:val="20"/>
            <w:u w:val="single"/>
            <w:vertAlign w:val="baseline"/>
          </w:rPr>
          <w:t>actor Vijay</w:t>
        </w:r>
      </w:hyperlink>
      <w:r>
        <w:rPr>
          <w:rFonts w:ascii="arial" w:eastAsia="arial" w:hAnsi="arial" w:cs="arial"/>
          <w:b w:val="0"/>
          <w:i w:val="0"/>
          <w:strike w:val="0"/>
          <w:noProof w:val="0"/>
          <w:color w:val="000000"/>
          <w:position w:val="0"/>
          <w:sz w:val="20"/>
          <w:u w:val="none"/>
          <w:vertAlign w:val="baseline"/>
        </w:rPr>
        <w:t xml:space="preserve"> on Monday assured protesting farmers that he will stand with them in the </w:t>
      </w:r>
      <w:hyperlink r:id="rId1113" w:history="1">
        <w:r>
          <w:rPr>
            <w:rFonts w:ascii="arial" w:eastAsia="arial" w:hAnsi="arial" w:cs="arial"/>
            <w:b w:val="0"/>
            <w:i/>
            <w:strike w:val="0"/>
            <w:noProof w:val="0"/>
            <w:color w:val="0077CC"/>
            <w:position w:val="0"/>
            <w:sz w:val="20"/>
            <w:u w:val="single"/>
            <w:vertAlign w:val="baseline"/>
          </w:rPr>
          <w:t>Parandur airport</w:t>
        </w:r>
      </w:hyperlink>
      <w:r>
        <w:rPr>
          <w:rFonts w:ascii="arial" w:eastAsia="arial" w:hAnsi="arial" w:cs="arial"/>
          <w:b w:val="0"/>
          <w:i w:val="0"/>
          <w:strike w:val="0"/>
          <w:noProof w:val="0"/>
          <w:color w:val="000000"/>
          <w:position w:val="0"/>
          <w:sz w:val="20"/>
          <w:u w:val="none"/>
          <w:vertAlign w:val="baseline"/>
        </w:rPr>
        <w:t xml:space="preserve"> expansion plan issue and urged State and Union governments to 'restudy' the airport project.</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villagers were protesting against Chennai's second airport project at Parandur.</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910 days and above; you are protesting for your soil. I heard a speech by a small boy Rahul. Then I wanted to meet you all and felt to support you all. Felt to say that, I will stand by you all and stand continuously," Vijay said.</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was addressing a public meeting in Parandur.</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farmers are important for a nation, seeking blessing for his political career.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elders who are important in a family; like that, it's farmers like you who are important for a nation. So touching your feet and starting my journey is right and I felt this is the right place. My political journey is starting with your blessings as a family member from here.," he said.</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first state conference, I explained our policies in which saving the environment and saving farmers land is spoke off. What I am saying is this is not for vote politics. The first state party conference resolution passed, appealing to the state and central government to drop the airport project in Kanchipuram district, Parandur which affects more than 1000 acres of land with 13 water bodies. " the TVK chief added.</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assured his support to the protesting farmers and villagers.</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strongly again and say that I will be with you all firmly. I want to say also an important thing that the state and central government people will not be silent seeing your protests," Vijay noted.</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to the central and state governments to re-examine the place that is selected for the airport.</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 state and central government ) select land that is non-farmland and does not affect any farmers. Growth will make people grow but in the name of growth, affecting people will not help them," he added.</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entering Ekanapuram village and meeting you all but I didn't get permission; that was given to come till here only. Don't know why I was stopped from entering the village....Be confident; good will happen and victory is for sure," the actor turned politician stated. (ANI)</w:t>
      </w:r>
    </w:p>
    <w:p>
      <w:pPr>
        <w:pStyle w:val="Normal80"/>
        <w:keepNext w:val="0"/>
        <w:spacing w:before="240" w:after="0" w:line="260" w:lineRule="atLeast"/>
        <w:ind w:left="0" w:right="0" w:firstLine="0"/>
        <w:jc w:val="both"/>
      </w:pPr>
      <w:hyperlink r:id="rId1114" w:history="1">
        <w:r>
          <w:rPr>
            <w:rFonts w:ascii="arial" w:eastAsia="arial" w:hAnsi="arial" w:cs="arial"/>
            <w:b/>
            <w:i/>
            <w:strike w:val="0"/>
            <w:color w:val="0077CC"/>
            <w:sz w:val="20"/>
            <w:u w:val="single"/>
            <w:vertAlign w:val="baseline"/>
          </w:rPr>
          <w:t>Tamilaga</w:t>
        </w:r>
      </w:hyperlink>
      <w:hyperlink r:id="rId1115" w:history="1">
        <w:r>
          <w:rPr>
            <w:rFonts w:ascii="arial" w:eastAsia="arial" w:hAnsi="arial" w:cs="arial"/>
            <w:b w:val="0"/>
            <w:i/>
            <w:strike w:val="0"/>
            <w:color w:val="0077CC"/>
            <w:sz w:val="20"/>
            <w:u w:val="single"/>
            <w:vertAlign w:val="baseline"/>
          </w:rPr>
          <w:t xml:space="preserve"> </w:t>
        </w:r>
      </w:hyperlink>
      <w:hyperlink r:id="rId1116" w:history="1">
        <w:r>
          <w:rPr>
            <w:rFonts w:ascii="arial" w:eastAsia="arial" w:hAnsi="arial" w:cs="arial"/>
            <w:b/>
            <w:i/>
            <w:strike w:val="0"/>
            <w:color w:val="0077CC"/>
            <w:sz w:val="20"/>
            <w:u w:val="single"/>
            <w:vertAlign w:val="baseline"/>
          </w:rPr>
          <w:t>Vettri</w:t>
        </w:r>
      </w:hyperlink>
      <w:hyperlink r:id="rId1117" w:history="1">
        <w:r>
          <w:rPr>
            <w:rFonts w:ascii="arial" w:eastAsia="arial" w:hAnsi="arial" w:cs="arial"/>
            <w:b w:val="0"/>
            <w:i/>
            <w:strike w:val="0"/>
            <w:color w:val="0077CC"/>
            <w:sz w:val="20"/>
            <w:u w:val="single"/>
            <w:vertAlign w:val="baseline"/>
          </w:rPr>
          <w:t xml:space="preserve"> </w:t>
        </w:r>
      </w:hyperlink>
      <w:hyperlink r:id="rId1118" w:history="1">
        <w:r>
          <w:rPr>
            <w:rFonts w:ascii="arial" w:eastAsia="arial" w:hAnsi="arial" w:cs="arial"/>
            <w:b/>
            <w:i/>
            <w:strike w:val="0"/>
            <w:color w:val="0077CC"/>
            <w:sz w:val="20"/>
            <w:u w:val="single"/>
            <w:vertAlign w:val="baseline"/>
          </w:rPr>
          <w:t>Kazhagam</w:t>
        </w:r>
      </w:hyperlink>
      <w:hyperlink r:id="rId1119" w:history="1">
        <w:r>
          <w:rPr>
            <w:rFonts w:ascii="arial" w:eastAsia="arial" w:hAnsi="arial" w:cs="arial"/>
            <w:b w:val="0"/>
            <w:i/>
            <w:strike w:val="0"/>
            <w:color w:val="0077CC"/>
            <w:sz w:val="20"/>
            <w:u w:val="single"/>
            <w:vertAlign w:val="baseline"/>
          </w:rPr>
          <w:t xml:space="preserve"> (TVK) President and actor Vijay (File Photo/ANI) - Image</w:t>
        </w:r>
      </w:hyperlink>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42" style="position:absolute;z-index:251909120"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ELECTIONS &amp; POLITICS (90%); GOVERNMENT &amp; PUBLIC ADMINISTRATION (90%); NEGATIVE MISC NEWS (90%); AGRICULTURAL LANDS (78%); POLITICS (78%); PROTESTS &amp; DEMONSTRATIONS (78%); TALKS &amp; MEETINGS (78%); REGIONAL &amp; LOCAL GOVERNMENTS (77%); GOVERNMENT BODIES &amp; OFFICES (73%); FAMILY (68%)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AGRICULTURAL LANDS (78%)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(79%); INDIA (92%)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43"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An 11-year-old boy burns his hands while performing in Thalapathy Vijay's birthday celebrations; event turns tragic</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India</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 9:12 AM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International Business Times India </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Bhavana Sharma</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4" style="position:absolute;z-index:251911168" from="0,2pt" to="512pt,2pt" strokecolor="#009ddb" strokeweight="2pt">
            <v:stroke linestyle="single"/>
            <w10:wrap type="topAndBottom"/>
          </v:line>
        </w:pict>
      </w:r>
    </w:p>
    <w:p>
      <w:pPr>
        <w:pStyle w:val="Normal81"/>
      </w:pP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25th, 2024 ( </w:t>
      </w:r>
      <w:hyperlink r:id="rId1127" w:history="1">
        <w:r>
          <w:rPr>
            <w:rFonts w:ascii="arial" w:eastAsia="arial" w:hAnsi="arial" w:cs="arial"/>
            <w:b w:val="0"/>
            <w:i/>
            <w:strike w:val="0"/>
            <w:noProof w:val="0"/>
            <w:color w:val="0077CC"/>
            <w:position w:val="0"/>
            <w:sz w:val="20"/>
            <w:u w:val="single"/>
            <w:vertAlign w:val="baseline"/>
          </w:rPr>
          <w:t>International Business Times India</w:t>
        </w:r>
      </w:hyperlink>
      <w:r>
        <w:rPr>
          <w:rFonts w:ascii="arial" w:eastAsia="arial" w:hAnsi="arial" w:cs="arial"/>
          <w:b w:val="0"/>
          <w:i w:val="0"/>
          <w:strike w:val="0"/>
          <w:noProof w:val="0"/>
          <w:color w:val="000000"/>
          <w:position w:val="0"/>
          <w:sz w:val="20"/>
          <w:u w:val="none"/>
          <w:vertAlign w:val="baseline"/>
        </w:rPr>
        <w:t xml:space="preserve">  - Delivered by  </w:t>
      </w:r>
      <w:hyperlink r:id="rId112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11-year-old boy was burned while trying a martial arts stunt at a birthday celebration for Tamil actor and politician  </w:t>
      </w:r>
      <w:hyperlink r:id="rId1129" w:history="1">
        <w:r>
          <w:rPr>
            <w:rFonts w:ascii="arial" w:eastAsia="arial" w:hAnsi="arial" w:cs="arial"/>
            <w:b w:val="0"/>
            <w:i/>
            <w:strike w:val="0"/>
            <w:noProof w:val="0"/>
            <w:color w:val="0077CC"/>
            <w:position w:val="0"/>
            <w:sz w:val="20"/>
            <w:u w:val="single"/>
            <w:vertAlign w:val="baseline"/>
          </w:rPr>
          <w:t>Vijayin Chennai's Neelankarai area on Saturday. A video of the incident has gone viral online.</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the boy attempts to break a stack of burning tiles with his hands. The stunt goes wrong when the fire spreads to his hand causing him to panic. As he shakes his hand to put out the flames the stage catches fire. People nearby quickly rush to the stage to help put out the fire.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 Inspector Balu of the Neelankarai J8 police station said that the boy suffered 3% to 5% burns on his right hand. The boy's family requested that no action be taken against the event organizers.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noting that Vijay had asked his fans and members of his party,  </w:t>
      </w:r>
      <w:hyperlink r:id="rId1130" w:history="1">
        <w:r>
          <w:rPr>
            <w:rFonts w:ascii="arial" w:eastAsia="arial" w:hAnsi="arial" w:cs="arial"/>
            <w:b/>
            <w:i/>
            <w:strike w:val="0"/>
            <w:noProof w:val="0"/>
            <w:color w:val="0077CC"/>
            <w:position w:val="0"/>
            <w:sz w:val="20"/>
            <w:u w:val="single"/>
            <w:vertAlign w:val="baseline"/>
          </w:rPr>
          <w:t>Tamilaga</w:t>
        </w:r>
      </w:hyperlink>
      <w:hyperlink r:id="rId1131" w:history="1">
        <w:r>
          <w:rPr>
            <w:rFonts w:ascii="arial" w:eastAsia="arial" w:hAnsi="arial" w:cs="arial"/>
            <w:b w:val="0"/>
            <w:i/>
            <w:strike w:val="0"/>
            <w:noProof w:val="0"/>
            <w:color w:val="0077CC"/>
            <w:position w:val="0"/>
            <w:sz w:val="20"/>
            <w:u w:val="single"/>
            <w:vertAlign w:val="baseline"/>
          </w:rPr>
          <w:t xml:space="preserve"> </w:t>
        </w:r>
      </w:hyperlink>
      <w:hyperlink r:id="rId1132" w:history="1">
        <w:r>
          <w:rPr>
            <w:rFonts w:ascii="arial" w:eastAsia="arial" w:hAnsi="arial" w:cs="arial"/>
            <w:b/>
            <w:i/>
            <w:strike w:val="0"/>
            <w:noProof w:val="0"/>
            <w:color w:val="0077CC"/>
            <w:position w:val="0"/>
            <w:sz w:val="20"/>
            <w:u w:val="single"/>
            <w:vertAlign w:val="baseline"/>
          </w:rPr>
          <w:t>Vettri</w:t>
        </w:r>
      </w:hyperlink>
      <w:hyperlink r:id="rId1133" w:history="1">
        <w:r>
          <w:rPr>
            <w:rFonts w:ascii="arial" w:eastAsia="arial" w:hAnsi="arial" w:cs="arial"/>
            <w:b w:val="0"/>
            <w:i/>
            <w:strike w:val="0"/>
            <w:noProof w:val="0"/>
            <w:color w:val="0077CC"/>
            <w:position w:val="0"/>
            <w:sz w:val="20"/>
            <w:u w:val="single"/>
            <w:vertAlign w:val="baseline"/>
          </w:rPr>
          <w:t xml:space="preserve"> </w:t>
        </w:r>
      </w:hyperlink>
      <w:hyperlink r:id="rId1134" w:history="1">
        <w:r>
          <w:rPr>
            <w:rFonts w:ascii="arial" w:eastAsia="arial" w:hAnsi="arial" w:cs="arial"/>
            <w:b/>
            <w:i/>
            <w:strike w:val="0"/>
            <w:noProof w:val="0"/>
            <w:color w:val="0077CC"/>
            <w:position w:val="0"/>
            <w:sz w:val="20"/>
            <w:u w:val="single"/>
            <w:vertAlign w:val="baseline"/>
          </w:rPr>
          <w:t>Kazhagam</w:t>
        </w:r>
      </w:hyperlink>
      <w:hyperlink r:id="rId1135" w:history="1">
        <w:r>
          <w:rPr>
            <w:rFonts w:ascii="arial" w:eastAsia="arial" w:hAnsi="arial" w:cs="arial"/>
            <w:b w:val="0"/>
            <w:i/>
            <w:strike w:val="0"/>
            <w:noProof w:val="0"/>
            <w:color w:val="0077CC"/>
            <w:position w:val="0"/>
            <w:sz w:val="20"/>
            <w:u w:val="single"/>
            <w:vertAlign w:val="baseline"/>
          </w:rPr>
          <w:t>(TVK) not to celebrate his 50th birthday. He made this request out of respect for more than fifty people who died in the Kallakurichi illicit liquor tragedy.</w:t>
        </w:r>
      </w:hyperlink>
    </w:p>
    <w:p>
      <w:pPr>
        <w:pStyle w:val="Normal81"/>
        <w:keepNext w:val="0"/>
        <w:spacing w:before="240" w:after="0" w:line="260" w:lineRule="atLeast"/>
        <w:ind w:left="0" w:right="0" w:firstLine="0"/>
        <w:jc w:val="both"/>
      </w:pPr>
      <w:hyperlink r:id="rId1136" w:history="1">
        <w:r>
          <w:rPr>
            <w:rFonts w:ascii="arial" w:eastAsia="arial" w:hAnsi="arial" w:cs="arial"/>
            <w:b w:val="0"/>
            <w:i/>
            <w:strike w:val="0"/>
            <w:color w:val="0077CC"/>
            <w:sz w:val="20"/>
            <w:u w:val="single"/>
            <w:vertAlign w:val="baseline"/>
          </w:rPr>
          <w:t xml:space="preserve">Vijaytweeted from his political party's official account </w:t>
        </w:r>
      </w:hyperlink>
      <w:hyperlink r:id="rId1137" w:history="1">
        <w:r>
          <w:rPr>
            <w:rFonts w:ascii="arial" w:eastAsia="arial" w:hAnsi="arial" w:cs="arial"/>
            <w:b/>
            <w:i/>
            <w:strike w:val="0"/>
            <w:color w:val="0077CC"/>
            <w:sz w:val="20"/>
            <w:u w:val="single"/>
            <w:vertAlign w:val="baseline"/>
          </w:rPr>
          <w:t>Tamilaga</w:t>
        </w:r>
      </w:hyperlink>
      <w:hyperlink r:id="rId1138" w:history="1">
        <w:r>
          <w:rPr>
            <w:rFonts w:ascii="arial" w:eastAsia="arial" w:hAnsi="arial" w:cs="arial"/>
            <w:b w:val="0"/>
            <w:i/>
            <w:strike w:val="0"/>
            <w:color w:val="0077CC"/>
            <w:sz w:val="20"/>
            <w:u w:val="single"/>
            <w:vertAlign w:val="baseline"/>
          </w:rPr>
          <w:t xml:space="preserve"> </w:t>
        </w:r>
      </w:hyperlink>
      <w:hyperlink r:id="rId1139" w:history="1">
        <w:r>
          <w:rPr>
            <w:rFonts w:ascii="arial" w:eastAsia="arial" w:hAnsi="arial" w:cs="arial"/>
            <w:b/>
            <w:i/>
            <w:strike w:val="0"/>
            <w:color w:val="0077CC"/>
            <w:sz w:val="20"/>
            <w:u w:val="single"/>
            <w:vertAlign w:val="baseline"/>
          </w:rPr>
          <w:t>Vettri</w:t>
        </w:r>
      </w:hyperlink>
      <w:hyperlink r:id="rId1140" w:history="1">
        <w:r>
          <w:rPr>
            <w:rFonts w:ascii="arial" w:eastAsia="arial" w:hAnsi="arial" w:cs="arial"/>
            <w:b w:val="0"/>
            <w:i/>
            <w:strike w:val="0"/>
            <w:color w:val="0077CC"/>
            <w:sz w:val="20"/>
            <w:u w:val="single"/>
            <w:vertAlign w:val="baseline"/>
          </w:rPr>
          <w:t xml:space="preserve"> </w:t>
        </w:r>
      </w:hyperlink>
      <w:hyperlink r:id="rId1141" w:history="1">
        <w:r>
          <w:rPr>
            <w:rFonts w:ascii="arial" w:eastAsia="arial" w:hAnsi="arial" w:cs="arial"/>
            <w:b/>
            <w:i/>
            <w:strike w:val="0"/>
            <w:color w:val="0077CC"/>
            <w:sz w:val="20"/>
            <w:u w:val="single"/>
            <w:vertAlign w:val="baseline"/>
          </w:rPr>
          <w:t>Kazhagam</w:t>
        </w:r>
      </w:hyperlink>
      <w:hyperlink r:id="rId1142" w:history="1">
        <w:r>
          <w:rPr>
            <w:rFonts w:ascii="arial" w:eastAsia="arial" w:hAnsi="arial" w:cs="arial"/>
            <w:b w:val="0"/>
            <w:i/>
            <w:strike w:val="0"/>
            <w:color w:val="0077CC"/>
            <w:sz w:val="20"/>
            <w:u w:val="single"/>
            <w:vertAlign w:val="baseline"/>
          </w:rPr>
          <w:t xml:space="preserve"> expressing his sorrow over the tragedy. He wrote in Tamil, "The news of over 25 deaths from consuming fake liquor in the Karunapuram area of Kallakurichi district is shocking and heartbreaking. I extend my deepest condolences to the families of the deceased and pray for the speedy recovery of those receiving treatment."</w:t>
        </w:r>
      </w:hyperlink>
    </w:p>
    <w:p>
      <w:pPr>
        <w:pStyle w:val="Normal81"/>
        <w:keepNext w:val="0"/>
        <w:spacing w:before="240" w:after="0" w:line="260" w:lineRule="atLeast"/>
        <w:ind w:left="0" w:right="0" w:firstLine="0"/>
        <w:jc w:val="both"/>
      </w:pPr>
      <w:hyperlink r:id="rId1143" w:history="1">
        <w:r>
          <w:rPr>
            <w:rFonts w:ascii="arial" w:eastAsia="arial" w:hAnsi="arial" w:cs="arial"/>
            <w:b w:val="0"/>
            <w:i/>
            <w:strike w:val="0"/>
            <w:color w:val="0077CC"/>
            <w:sz w:val="20"/>
            <w:u w:val="single"/>
            <w:vertAlign w:val="baseline"/>
          </w:rPr>
          <w:t>Link to the original story.</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1"/>
        <w:spacing w:line="60" w:lineRule="exact"/>
      </w:pPr>
      <w:r>
        <w:pict>
          <v:line id="_x0000_s1345" style="position:absolute;z-index:25191219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46" style="position:absolute;z-index:251913216"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132859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BURN INJURIES (90%); DEATH &amp; DYING (90%); TRENDS &amp; EVENTS (90%); BLOGS &amp; MESSAGE BOARDS (78%); VIRAL VIDEOS (77%); FIRES (73%); MARTIAL ARTS (73%); ELECTIONS &amp; POLITICS (72%); GOVERNMENT &amp; PUBLIC ADMINISTRATION (72%); POLICE FORCES (69%)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STACK INFRASTRUCTURE INC (71%)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NAICS531210 OFFICES OF REAL ESTATE AGENTS &amp; BROKERS (71%); NAICS518210 COMPUTING INFRASTRUCTURE PROVIDERS, DATA PROCESSING, WEB HOSTING, AND RELATED SERVICES (71%); SIC7374 COMPUTER PROCESSING &amp; DATA PREPARATION &amp; PROCESSING SERVICES (71%); SIC6531 REAL ESTATE AGENTS &amp; MANAGERS (71%); BLOGS &amp; MESSAGE BOARDS (78%); VIRAL VIDEOS (77%)</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INDIA (91%)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47"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Actor-politician Vijay mocks DMK, Centre over 3-language NEP row: 'Like LKG-UKG kids'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2"/>
        <w:keepNext w:val="0"/>
        <w:spacing w:before="120" w:after="0" w:line="220" w:lineRule="atLeast"/>
        <w:ind w:left="0" w:right="0" w:firstLine="0"/>
        <w:jc w:val="left"/>
      </w:pPr>
      <w:r>
        <w:br/>
      </w:r>
      <w:r>
        <w:pict>
          <v:shape id="_x0000_i1348" type="#_x0000_t75" style="width:15.19pt;height:15.19pt">
            <v:imagedata r:id="rId68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49" style="position:absolute;z-index:2519152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Feb. 26 -- Actor-politician Vijay, at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(TVK) first anniversary celebrations, took a swipe at the Bharatiya Janata Party-led central government and Tamil Nadu's DMK government for fighting like "LKG, UKG kids" over the three-language policy and education funds for the state.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condemned the Centre's alleged condition that it would not release the state's education funds if the DMK government does not accept and implement the three-language policy, an arrangement which necessitates the inclusion of Hindi language.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MK Stalin, his deputy Udhayanidhi Stalin and DMK leaders have sternly opposed this language policy under the National Education Policy (NEP) 2020, warning that the southern state is ready for "another language war".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dig, Vijay mentioned how the Centre and the DMK-led state government were at loggerheads, similar to the way kids studying in LKG and UKG fight with each other.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(Centre) job is to give the funds, here these people's (DMK government) responsibility to take the funds is their right. But, both these sides, instead of taking the matter seriously, are of 'fascism, and payasam (sweet milk)'," Vijay said at his party's event.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alleged that the BJP-led NDA government at the Centre and the Stalin administration in Tamil Nadu have a "setting", saying that they are going back and forth and playing with "hashtags".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hashtag remark was made in reference to the 'GetOutModi' and 'GetOutStalin' hashtag campaigns that the DMK and the BJP launched on social media, respectively.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both sides are pretending to fight each other, which they want the others, including the TVK, to "believe".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bro? It's very wrong!" Vijay remarked in another sarcastic comment about the state and central administrations.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his party's first-anniversary celebration event, Vijay said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is emerging as a primary political force in the Tamil Nadu political circuit.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his party is present in politics "with a firm commitment and to create history in the upcoming 2026 assembly elections of Tamil Nadu like the 1967 and 1977 polls of our state, without compromising our party's ideological principles at any cost".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Suraaj party founder and political analyst Prashant Kishor also attended the event. Vijay thanked Kishor for participating in his party's celebrations.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to collaborate with you (Prashant Kishor) and work with you towards upholding the secular and democratic ideals in Tamil Nadu and beyond," Vijay remarked.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advocated for youngsters to work for and with political parties, asking what is wrong with the young workforce being a part of the circuit. He gave the example of former Tamil Nadu chief minister MG Ramachandran and said that when he started his party, most youngsters were standing behind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asserted that his party will firmly stand against those who speak lies and come out strong in the 2026 state assembly polls.</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151" w:history="1">
        <w:r>
          <w:rPr>
            <w:rFonts w:ascii="arial" w:eastAsia="arial" w:hAnsi="arial" w:cs="arial"/>
            <w:b w:val="0"/>
            <w:i/>
            <w:strike w:val="0"/>
            <w:noProof w:val="0"/>
            <w:color w:val="0077CC"/>
            <w:position w:val="0"/>
            <w:sz w:val="20"/>
            <w:u w:val="single"/>
            <w:vertAlign w:val="baseline"/>
          </w:rPr>
          <w:t>contentservices@htdigital.in</w:t>
        </w:r>
      </w:hyperlink>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50" style="position:absolute;z-index:251916288"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(90%); EDUCATION FUNDING (90%); ELECTIONS &amp; POLITICS (90%); GOVERNMENT &amp; PUBLIC ADMINISTRATION (90%); LANGUAGE &amp; LANGUAGES (90%); NEGATIVE PERSONAL NEWS (90%); EDUCATION &amp; TRAINING (89%); POLITICS (89%); TRENDS &amp; EVENTS (89%); CAMPAIGNS &amp; ELECTIONS (78%); ELECTIONS (78%); FASCISM (78%); GOVERNMENT BODIES &amp; OFFICES (78%); POLITICAL &amp; SOCIAL IDEOLOGIES (78%); TYPES OF GOVERNMENT (78%); CHILDREN, ADOLESCENTS &amp; TEENS (77%); POLITICAL PARTIES (77%); PUBLIC POLICY (77%); REGIONAL &amp; LOCAL GOVERNMENTS (77%); EDUCATION REGULATION &amp; POLICY (76%); GOVERNMENT ADVISORS &amp; MINISTERS (73%); POLITICAL ORGANIZATIONS (73%); SOCIAL MEDIA (63%)</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(63%)</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(95%); INDIA (96%)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51"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 xml:space="preserve">Tamil star announces political party </w:t>
        </w:r>
      </w:hyperlink>
      <w:hyperlink r:id="rId1159" w:history="1">
        <w:r>
          <w:rPr>
            <w:rFonts w:ascii="arial" w:eastAsia="arial" w:hAnsi="arial" w:cs="arial"/>
            <w:b/>
            <w:i/>
            <w:strike w:val="0"/>
            <w:color w:val="0077CC"/>
            <w:sz w:val="28"/>
            <w:u w:val="single"/>
            <w:vertAlign w:val="baseline"/>
          </w:rPr>
          <w:t>Tamilaga</w:t>
        </w:r>
      </w:hyperlink>
      <w:hyperlink r:id="rId1160" w:history="1">
        <w:r>
          <w:rPr>
            <w:rFonts w:ascii="arial" w:eastAsia="arial" w:hAnsi="arial" w:cs="arial"/>
            <w:b/>
            <w:i/>
            <w:strike w:val="0"/>
            <w:color w:val="0077CC"/>
            <w:sz w:val="28"/>
            <w:u w:val="single"/>
            <w:vertAlign w:val="baseline"/>
          </w:rPr>
          <w:t xml:space="preserve"> </w:t>
        </w:r>
      </w:hyperlink>
      <w:hyperlink r:id="rId1161" w:history="1">
        <w:r>
          <w:rPr>
            <w:rFonts w:ascii="arial" w:eastAsia="arial" w:hAnsi="arial" w:cs="arial"/>
            <w:b/>
            <w:i/>
            <w:strike w:val="0"/>
            <w:color w:val="0077CC"/>
            <w:sz w:val="28"/>
            <w:u w:val="single"/>
            <w:vertAlign w:val="baseline"/>
          </w:rPr>
          <w:t>Vettri</w:t>
        </w:r>
      </w:hyperlink>
      <w:hyperlink r:id="rId1162" w:history="1">
        <w:r>
          <w:rPr>
            <w:rFonts w:ascii="arial" w:eastAsia="arial" w:hAnsi="arial" w:cs="arial"/>
            <w:b/>
            <w:i/>
            <w:strike w:val="0"/>
            <w:color w:val="0077CC"/>
            <w:sz w:val="28"/>
            <w:u w:val="single"/>
            <w:vertAlign w:val="baseline"/>
          </w:rPr>
          <w:t xml:space="preserve"> </w:t>
        </w:r>
      </w:hyperlink>
      <w:hyperlink r:id="rId1163" w:history="1">
        <w:r>
          <w:rPr>
            <w:rFonts w:ascii="arial" w:eastAsia="arial" w:hAnsi="arial" w:cs="arial"/>
            <w:b/>
            <w:i/>
            <w:strike w:val="0"/>
            <w:color w:val="0077CC"/>
            <w:sz w:val="28"/>
            <w:u w:val="single"/>
            <w:vertAlign w:val="baseline"/>
          </w:rPr>
          <w:t>Kazhagam</w:t>
        </w:r>
      </w:hyperlink>
      <w:hyperlink r:id="rId1164" w:history="1">
        <w:r>
          <w:rPr>
            <w:rFonts w:ascii="arial" w:eastAsia="arial" w:hAnsi="arial" w:cs="arial"/>
            <w:b/>
            <w:i/>
            <w:strike w:val="0"/>
            <w:color w:val="0077CC"/>
            <w:sz w:val="28"/>
            <w:u w:val="single"/>
            <w:vertAlign w:val="baseline"/>
          </w:rPr>
          <w:t xml:space="preserve">, to quit cinema for full-time political career; Tamil superstar Vijay has announced his political party, </w:t>
        </w:r>
      </w:hyperlink>
      <w:hyperlink r:id="rId1165" w:history="1">
        <w:r>
          <w:rPr>
            <w:rFonts w:ascii="arial" w:eastAsia="arial" w:hAnsi="arial" w:cs="arial"/>
            <w:b/>
            <w:i/>
            <w:strike w:val="0"/>
            <w:color w:val="0077CC"/>
            <w:sz w:val="28"/>
            <w:u w:val="single"/>
            <w:vertAlign w:val="baseline"/>
          </w:rPr>
          <w:t>Tamilaga</w:t>
        </w:r>
      </w:hyperlink>
      <w:hyperlink r:id="rId1166" w:history="1">
        <w:r>
          <w:rPr>
            <w:rFonts w:ascii="arial" w:eastAsia="arial" w:hAnsi="arial" w:cs="arial"/>
            <w:b/>
            <w:i/>
            <w:strike w:val="0"/>
            <w:color w:val="0077CC"/>
            <w:sz w:val="28"/>
            <w:u w:val="single"/>
            <w:vertAlign w:val="baseline"/>
          </w:rPr>
          <w:t xml:space="preserve"> Vetri </w:t>
        </w:r>
      </w:hyperlink>
      <w:hyperlink r:id="rId1167" w:history="1">
        <w:r>
          <w:rPr>
            <w:rFonts w:ascii="arial" w:eastAsia="arial" w:hAnsi="arial" w:cs="arial"/>
            <w:b/>
            <w:i/>
            <w:strike w:val="0"/>
            <w:color w:val="0077CC"/>
            <w:sz w:val="28"/>
            <w:u w:val="single"/>
            <w:vertAlign w:val="baseline"/>
          </w:rPr>
          <w:t>Kazhagam</w:t>
        </w:r>
      </w:hyperlink>
      <w:hyperlink r:id="rId1168" w:history="1">
        <w:r>
          <w:rPr>
            <w:rFonts w:ascii="arial" w:eastAsia="arial" w:hAnsi="arial" w:cs="arial"/>
            <w:b/>
            <w:i/>
            <w:strike w:val="0"/>
            <w:color w:val="0077CC"/>
            <w:sz w:val="28"/>
            <w:u w:val="single"/>
            <w:vertAlign w:val="baseline"/>
          </w:rPr>
          <w:t xml:space="preserve"> aka TVK (Tamil Nadu's Victory Party), ans announced that he will contest in state assembly elections in 2026.</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Express, distributed by Contify.com All Rights Reserved</w:t>
      </w:r>
    </w:p>
    <w:p>
      <w:pPr>
        <w:pStyle w:val="Normal83"/>
        <w:keepNext w:val="0"/>
        <w:spacing w:before="120" w:after="0" w:line="220" w:lineRule="atLeast"/>
        <w:ind w:left="0" w:right="0" w:firstLine="0"/>
        <w:jc w:val="left"/>
      </w:pPr>
      <w:r>
        <w:br/>
      </w:r>
      <w:r>
        <w:pict>
          <v:shape id="_x0000_i1352" type="#_x0000_t75" style="width:0;height:0"/>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3" style="position:absolute;z-index:2519183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Vijay has announced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aka TVK (Tamil Nadu's Victory Party), ans announced that he will contest in state assembly elections in 2026.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much-awaited announcement from actor Vijay is finally here. The Tamil star has announced the formation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aka TVK (Tamil Nadu's Victory Party), and shared a statement on X (formerly Twitter). The title of the party is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 official statement, Vijay said that though his fan club Vijay Makkal Iyakkam has been doing social work for the past many years, there is a need for political power to do the same in a full-fledged manner.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all are well aware of the political situation of Tamil Nadu. On one side, we have a dysfunctional administration and corrupt political culture, and on the other, we have divisive politics that aims to divide people along the lines of caste, creed, and religion. Both impede our progress. It is uncontestable truth that people, more so in Tamil Nadu, are longing for a change in a political scenario and want a selfless, honest, secular and talented party to bring about a change," the statement read.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stated, "In this case, it is my long-term intention and desire to help the people of Tamil Nadu and the Tamil community, who gave me name, fame, and everything after my parents, as much as I can."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announced that he will be contesting in the 2026 state legislative assembly elections and will pave the way for the 'desired political transformation sought by the people of Tamil Nadu.' "Upon the approval of the election ordinance, our party's policies, manifestos, strategies, and programs will be unveiled, and our political journey for the people of Tamil Nadu will commence," the statement read.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star also confirmed that he will be pursuing politics full time and will quit cinema after he wraps up his current commitment. He is currently acting in Venkat Prabhu's film Greatest Of All Time, which will become his last film, according to his statement.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party will proceed with the necessary diligence, ensuring that all activities align with the party's mission and goals, prioritizing the interests of the people of Tamil Nadu. Therefore, my prolonged commitment to politics is not merely a profession but a sacred duty to the people. Politics, in my perspective, is not a pastime; it is my profound endeavor. So, I will complete the project I have accepted now, making sure that it doesn't affect my political service. And the I will embark on this journey to serve the people of Tamil Nadu fully, without any distractions. That, I believe, is my debt of gratitude to the people of Tamil Nadu.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promised that his party members will continue their social work in the grass-root level.</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54" style="position:absolute;z-index:251919360"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(98%); CAMPAIGNS &amp; ELECTIONS (90%); CELEBRITIES (90%); ELECTIONS (90%); GOVERNMENT &amp; PUBLIC ADMINISTRATION (90%); POLITICAL ORGANIZATIONS (90%); POLITICS (90%); LEGISLATIVE BODIES (89%); NEGATIVE POLITICAL NEWS (78%); ACTORS &amp; ACTRESSES (77%); ELECTION &amp; VOTING REGULATION &amp; POLICY (77%); POLITICAL CORRUPTION (73%); RELIGION (72%)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ACTORS &amp; ACTRESSES (77%)</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(95%); INDIA (94%)</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55"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TN: TVK President Vijay's security guard puts pistol on head of fan for breaching security</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2025 Monday</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 All Rights Reserved</w:t>
      </w:r>
    </w:p>
    <w:p>
      <w:pPr>
        <w:pStyle w:val="Normal84"/>
        <w:keepNext w:val="0"/>
        <w:spacing w:before="120" w:after="0" w:line="220" w:lineRule="atLeast"/>
        <w:ind w:left="0" w:right="0" w:firstLine="0"/>
        <w:jc w:val="left"/>
      </w:pPr>
      <w:r>
        <w:br/>
      </w:r>
      <w:r>
        <w:pict>
          <v:shape id="_x0000_i1356" type="#_x0000_t75" style="width:15.19pt;height:15.19pt">
            <v:imagedata r:id="rId68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Madurai (Tamil Nadu) </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7" style="position:absolute;z-index:25192140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Madurai (Tamil Nadu), May 5 -- Anxious moments prevailed for some time at the domestic arrival area of Madurai airport on Monday evening, after one of the security guards of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C.Joseph Vijay put his pistol on the head of a fan as a warning for breaching the security and attempted to adorn shawl to him.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actor-turned-politician was returning to Chennai via Madurai airport in a private jet after completing the shooting for his Tamil film 'Jana Nayagan' at Thandikudi in the hill station of Kodaikanal, when the incident was reported.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travelled by car from Thandikudi to Madurai airport for boarding the flight.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his fans gathered at Madurai airport to receive him.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exiting his car, the security guards surrounded him in a bid to give protection from the surging crowd of fans.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P.V.Inbaraj, an ardent fan of the actor hailing from Madurai managed to breach the security guards and attempted to present the TVK party shawl to Vijay.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security guards put his pistol on the fan's head, before he was forcibly removed from the spot.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minor scuffle was reported between the journalists and bouncers of the actor, when the media persons attempted to get his comments.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bouncers allegedly pushed down the reporters and photo journalists when they attempted to approach Vijay for news coverage.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GSM CS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1176" w:history="1">
        <w:r>
          <w:rPr>
            <w:rFonts w:ascii="arial" w:eastAsia="arial" w:hAnsi="arial" w:cs="arial"/>
            <w:b w:val="0"/>
            <w:i/>
            <w:strike w:val="0"/>
            <w:noProof w:val="0"/>
            <w:color w:val="0077CC"/>
            <w:position w:val="0"/>
            <w:sz w:val="20"/>
            <w:u w:val="single"/>
            <w:vertAlign w:val="baseline"/>
          </w:rPr>
          <w:t>contentservices@htdigital.in</w:t>
        </w:r>
      </w:hyperlink>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58" style="position:absolute;z-index:251922432"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WEAPONS &amp; ARMS (90%); JOURNALISM (78%); CELEBRITIES (77%); ELECTIONS &amp; POLITICS (72%); NEWS REPORTING (70%); WRITERS (70%)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PRESS AGENCY RELEASES (90%); CELEBRITIES (77%); MEDIA CONTENT (75%); NEWS REPORTING (70%); WRITERS (70%)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(74%); INDIA (93%)</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59"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TVK chief Vijay slams Tamil Nadu budget as 'politically motivated' and 'vote-driven'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05:13 PM GMT</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85"/>
        <w:keepNext w:val="0"/>
        <w:spacing w:before="120" w:after="0" w:line="220" w:lineRule="atLeast"/>
        <w:ind w:left="0" w:right="0" w:firstLine="0"/>
        <w:jc w:val="left"/>
      </w:pPr>
      <w:r>
        <w:br/>
      </w:r>
      <w:r>
        <w:pict>
          <v:shape id="_x0000_i1360" type="#_x0000_t75" style="width:102.76pt;height:45.01pt">
            <v:imagedata r:id="rId22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1" style="position:absolute;z-index:25192448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 strongly criticised the Tamil Nadu government's 2025-26 budget, calling it politically motivated rather than people-focused. He accused the ruling DMK of prioritising electoral gains over real development and failing to address key concerns such as inflation, employment, and student welfare. Vijay,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raised pointed questions about the budget's efficacy, stating, "It has been repeatedly questioned whether all these are just schemes provided to every state. But what steps are you taking to maintain the quality of educational institutions?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addressing the basic road infrastructure, how can you claim success? Why is there no announcement on how to help students struggling with education loans after completing their studies?" He also criticised the government's failure to curb corruption, questioning how surprise inspections would prevent malpractice among officials. Vijay highlighted the lack of concrete measures to create employment opportunities, saying, "Why is there no clear statement on how the government plans to create more employment opportunities for the youth?" The Tamil Nadu budget for 2025-26 introduced only nine new schemes, including financial assistance for children in orphanages, a 15-day operation of a special agricultural train, and subsidies of up to Rs 10 lakh for women entrepreneurs. However, Vijay dismissed these as superficial measures that fail to address fundamental economic and social issues. Echoing concerns raised by economic analysts, he pointed out that the government's promise of a favourable investment climate lacked clarity. "Instead of providing a concrete investment climate that guarantees the welfare of the people, it is merely presented as a superficial scheme," he said, adding that the budget failed to create a stable economic environment. Vijay also accused the DMK of failing to take decisive action against rising prices. "No concrete steps have been taken to control price rises. It is unclear how the government plans to handle essential goods being sold at inflated prices and the increase in the cost of daily necessities," he said. Similarly, he criticised the budget's vague assurances on job creation through trade associations, stating that there was no clear strategy to implement such promises. Farmers' welfare, he argued, had not been prioritised. While the budget announced subsidies for farmers, it failed to address core issues affecting agricultural production. Vijay stressed the need for a structured agricultural policy to protect farmers' livelihoods and ensure food security. He further criticised the focus on infrastructure development, arguing that it seemed to favour large corporations and urban areas over rural communities. He pointed out that the budget lacked strong social security measures, leaving the most vulnerable sections of society without adequate support. "This budget is more politically motivated than people-focused," Vijay said, drawing a parallel between the DMK and the BJP, accusing both of prioritising business interests over public welfare. He urged the government to move beyond populist measures and ensure real implementation of welfare schemes. "The Tamil people's needs and long-term development are not being prioritised. If the government genuinely cares about the people, it should ensure that its schemes are properly implemented and monitored at the ground level," he asserted. Vijay concluded by calling the budget a "vote-driven" exercise rather than a genuine attempt at governance. "The people of Tamil Nadu deserve a government that genuinely focuses on their welfare and long-term development.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strongly opposes this vote-driven budget and urges the government to put the people's needs first."</w:t>
      </w:r>
    </w:p>
    <w:p>
      <w:pPr>
        <w:pStyle w:val="Normal85"/>
        <w:keepNext w:val="0"/>
        <w:spacing w:before="240" w:after="0" w:line="260" w:lineRule="atLeast"/>
        <w:ind w:left="0" w:right="0" w:firstLine="0"/>
        <w:jc w:val="both"/>
      </w:pPr>
      <w:hyperlink r:id="rId1184" w:history="1">
        <w:r>
          <w:rPr>
            <w:rFonts w:ascii="arial" w:eastAsia="arial" w:hAnsi="arial" w:cs="arial"/>
            <w:b w:val="0"/>
            <w:i/>
            <w:strike w:val="0"/>
            <w:color w:val="0077CC"/>
            <w:sz w:val="20"/>
            <w:u w:val="single"/>
            <w:vertAlign w:val="baseline"/>
          </w:rPr>
          <w:t>Link to Image</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62" style="position:absolute;z-index:25192550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chief Vijay slams Tamil Nadu budget as 'politically motivated' and 'vote-driven'</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63" style="position:absolute;z-index:251926528"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BUDGETS (90%); JOB CREATION (90%); NEGATIVE NEWS (90%); NEGATIVE PERSONAL NEWS (90%); PRICE INCREASES (89%); PRICES (89%); CORRUPTION (78%); EDUCATION SYSTEMS &amp; INSTITUTIONS (78%); INFLATION (78%); NEGATIVE POLITICAL NEWS (78%); PUBLIC POLICY (78%); SOCIAL SECURITY (78%); SOCIETAL ISSUES (78%); SOCIETY, SOCIAL ASSISTANCE &amp; LIFESTYLE (78%); WOMEN WORKERS (78%); ECONOMIC CONDITIONS (77%); ECONOMIC DEVELOPMENT (77%); EMPLOYMENT GROWTH (77%); LABOR &amp; EMPLOYMENT (77%); NEGATIVE SOCIETAL NEWS (77%); SOCIAL ASSISTANCE REGULATION &amp; POLICY (77%); STUDENT LOANS (77%); STUDENTS &amp; STUDENT LIFE (77%); WELFARE BENEFITS (77%); AGRICULTURAL COMMODITY REGULATION (73%); AGRICULTURE REGULATION &amp; POLICY (73%); INSPECTIONS (73%); ENTREPRENEURSHIP (72%); RURAL COMMUNITIES (71%); ANTI-CORRUPTION (68%); CHILD RESIDENTIAL HOMES (67%); FOOD SECURITY (66%); ASSOCIATIONS &amp; ORGANIZATIONS (60%); BUSINESS &amp; PROFESSIONAL ASSOCIATIONS (60%)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PRICE INCREASES (89%); EDUCATION SYSTEMS &amp; INSTITUTIONS (78%); EDUCATIONAL SERVICES (78%); TRANSPORTATION INFRASTRUCTURE (78%); STUDENT LOANS (77%); ROAD &amp; BRIDGE CONSTRUCTION (75%); AGRICULTURAL COMMODITY REGULATION (73%); AGRICULTURE REGULATION &amp; POLICY (73%); AGRICULTURE (71%); HIGHWAYS &amp; STREETS (55%)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(93%); INDIA (95%)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64"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185"/>
          <w:headerReference w:type="default" r:id="rId1186"/>
          <w:footerReference w:type="even" r:id="rId1187"/>
          <w:footerReference w:type="default" r:id="rId1188"/>
          <w:headerReference w:type="first" r:id="rId1189"/>
          <w:footerReference w:type="first" r:id="rId1190"/>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191" w:history="1">
        <w:r>
          <w:rPr>
            <w:rFonts w:ascii="arial" w:eastAsia="arial" w:hAnsi="arial" w:cs="arial"/>
            <w:b/>
            <w:i/>
            <w:strike w:val="0"/>
            <w:color w:val="0077CC"/>
            <w:sz w:val="28"/>
            <w:u w:val="single"/>
            <w:vertAlign w:val="baseline"/>
          </w:rPr>
          <w:t>Viral Video Shows Girl Asking Thalapathy Vijay To Remove His Arm From Around Her Shoulder - Here's The Truth</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2024</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National Press Bombay Ltd, distributed by Contify.com All Rights Reserved</w:t>
      </w:r>
    </w:p>
    <w:p>
      <w:pPr>
        <w:pStyle w:val="Normal86"/>
        <w:keepNext w:val="0"/>
        <w:spacing w:before="120" w:after="0" w:line="220" w:lineRule="atLeast"/>
        <w:ind w:left="0" w:right="0" w:firstLine="0"/>
        <w:jc w:val="left"/>
      </w:pPr>
      <w:r>
        <w:br/>
      </w:r>
      <w:r>
        <w:pict>
          <v:shape id="_x0000_i1365" type="#_x0000_t75" style="width:0;height:0"/>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Manisha Karki</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6" style="position:absolute;z-index:25192857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felicitated the class topper of the 10th and 12th examinations held by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Chennai</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graced the second annual Education Award Ceremony held by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Chennai on June 28, wherein he felicitated toppers of Class 10 and Class 12. A video of an incident which took place during the event has now gone viral, in which a girl, who was honoured for her score, can be seen asking the actor to remove his arm from around her shoulder.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 user shared the video on the microblogging platform and wrote, "Hats off to this girl for showing this idli his place."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Truth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clip that was shared was half and in the full video, the girl can be seen asking the actor to remove his arm from around her shoulder and then proceeding to hold it herself while striking a pose for the cameras.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Netizens slammed the user for uploading only a part of the video and spreading misinformation about the superstar. A user wrote, "You seem to have cut the video halfway! Intentionally or u feel u got what u need?"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ke liye kuch bhi," another user commented. "Hats off to you too for showing half the clip and trying to twist the reality," an X user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Vijay also motivated students to say aways from toxicity. According to him, "Those who cannot pass the exam, those who cannot get the expected scores, should understand that success is never ending and failure is never final."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work front, Vijay will be next in Greatest Of All Time (GOAT). The action film also stars Prashanth, Prabhudheva, Sneha, Ajmal Ameer, Vaibhav, Laila, Mohan, Aravind Akash, and Ajay Raj.</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he plays dual roles as hero and villain. It is all set to have a theatrical release on September 5, 2024. He also has a political thriller, Thalapathy 69, in the pipeline.</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67" style="position:absolute;z-index:251929600"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VIRAL VIDEOS (90%); ACTORS &amp; ACTRESSES (89%); CELEBRITIES (77%); FILM (77%); STUDENTS &amp; STUDENT LIFE (77%); DISINFORMATION &amp; MISINFORMATION (71%); ACTION &amp; ADVENTURE FILMS (67%)</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VIRAL VIDEOS (90%); ACTORS &amp; ACTRESSES (89%); CELEBRITIES (77%); FILM (77%); PHARMACEUTICALS PRODUCT DEVELOPMENT (77%); ACTION &amp; ADVENTURE FILMS (67%); SHORT FORM CONTENT (55%)</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MUMBAI, MAHARASHTRA, INDIA (58%); INDIA (90%)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68"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Vijay sold film tickets in black, can't lecture on corruption: DMK Minister</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2025 Monday 02:23 PM GMT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87"/>
        <w:keepNext w:val="0"/>
        <w:spacing w:before="120" w:after="0" w:line="220" w:lineRule="atLeast"/>
        <w:ind w:left="0" w:right="0" w:firstLine="0"/>
        <w:jc w:val="left"/>
      </w:pPr>
      <w:r>
        <w:br/>
      </w:r>
      <w:r>
        <w:pict>
          <v:shape id="_x0000_i1369" type="#_x0000_t75" style="width:102.76pt;height:45.01pt">
            <v:imagedata r:id="rId22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0" style="position:absolute;z-index:25193164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DMK Minister MRK Panneerselvam on Sunday took an indirect dig at actor-turned-politician Vijay, accusing him of accepting payments in black money while speaking against corruption. Speaking at a public meeting, Panneerselvam said: "Someone who sold tickets in black is now giving sermons about corruption. He himself accepts his salary in black. He is talking about saving the state when he couldn't even live with his own parents," he alleged, without naming Vijay directly. The Minister also took a jibe at Vijay's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by engaging the crowd. Asking the audience what 'TVK' stood for, he laughed along as voices shouted 'Trisha' and 'Keerthy Suresh', referring to popular female Tamil actors. Panneerselvam quipped that the crowd was "brilliant" for their quick-witted responses. Mocking TVK's electoral ambitions, the Minister also said, "Now this company claims they will capture the government. Do they think running a state is like acting in a cinema?" Vijay in his speech at the party's first general body meeting on March 28 slammed the DMK, and said that the 2026 assembly election will be a</w:t>
      </w:r>
    </w:p>
    <w:p>
      <w:pPr>
        <w:pStyle w:val="Normal87"/>
        <w:keepNext w:val="0"/>
        <w:spacing w:before="240" w:after="0" w:line="260" w:lineRule="atLeast"/>
        <w:ind w:left="0" w:right="0" w:firstLine="0"/>
        <w:jc w:val="both"/>
      </w:pPr>
      <w:hyperlink r:id="rId1199" w:history="1">
        <w:r>
          <w:rPr>
            <w:rFonts w:ascii="arial" w:eastAsia="arial" w:hAnsi="arial" w:cs="arial"/>
            <w:b w:val="0"/>
            <w:i/>
            <w:strike w:val="0"/>
            <w:color w:val="0077CC"/>
            <w:sz w:val="20"/>
            <w:u w:val="single"/>
            <w:vertAlign w:val="baseline"/>
          </w:rPr>
          <w:t>direct battle between TVK and the DMK.</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"Honorable Muthuvel Karunanidhi Stalin, it's not enough to have bravery in your name. You should also show it in your work." He went on to call the DMK government "no less than a fascist government," he said.</w:t>
      </w:r>
    </w:p>
    <w:p>
      <w:pPr>
        <w:pStyle w:val="Normal87"/>
        <w:keepNext w:val="0"/>
        <w:spacing w:before="240" w:after="0" w:line="260" w:lineRule="atLeast"/>
        <w:ind w:left="0" w:right="0" w:firstLine="0"/>
        <w:jc w:val="both"/>
      </w:pPr>
      <w:hyperlink r:id="rId1200" w:history="1">
        <w:r>
          <w:rPr>
            <w:rFonts w:ascii="arial" w:eastAsia="arial" w:hAnsi="arial" w:cs="arial"/>
            <w:b w:val="0"/>
            <w:i/>
            <w:strike w:val="0"/>
            <w:color w:val="0077CC"/>
            <w:sz w:val="20"/>
            <w:u w:val="single"/>
            <w:vertAlign w:val="baseline"/>
          </w:rPr>
          <w:t>Link to Image</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71" style="position:absolute;z-index:25193267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sold film tickets in black, can't lecture on corruption: DMK Minister</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72" style="position:absolute;z-index:251933696"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CORRUPTION (90%); NEGATIVE NEWS (90%); TALKS &amp; MEETINGS (90%); ELECTIONS (78%); GOVERNMENT &amp; PUBLIC ADMINISTRATION (78%); UNOFFICIAL ECONOMY (78%); CAMPAIGNS &amp; ELECTIONS (75%); FASCISM (73%); WAGES &amp; SALARIES (73%)</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73"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TVK Chief Vijay Thalapathy Hoists Party Flag, Declares It A Flag For The Future Generation Of Tamil Nadu</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 4:55 AM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88"/>
        <w:keepNext w:val="0"/>
        <w:spacing w:before="120" w:after="0" w:line="220" w:lineRule="atLeast"/>
        <w:ind w:left="0" w:right="0" w:firstLine="0"/>
        <w:jc w:val="left"/>
      </w:pPr>
      <w:r>
        <w:br/>
      </w:r>
      <w:r>
        <w:pict>
          <v:shape id="_x0000_i1374" type="#_x0000_t75" style="width:200.28pt;height:22.5pt">
            <v:imagedata r:id="rId46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India news &amp; INDIAN SUBCONTINENT NEWS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5" style="position:absolute;z-index:25193574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TVK Flag Launch: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Vijay Thalapathy unveiled the party's flag at the party office in Chennai on August 22, Thursday.Announcing the launch of the flag, which is the symbol of the party, Vijay said, "Our flag will become the symbol of our state. Along with the flag, we will also introduce our flag song... Our flag will flutter across the country and Tamil Nadu will be better from now on. Victory is certain. "</w:t>
      </w:r>
      <w:r>
        <w:rPr>
          <w:rFonts w:ascii="arial" w:eastAsia="arial" w:hAnsi="arial" w:cs="arial"/>
          <w:b/>
          <w:i w:val="0"/>
          <w:strike w:val="0"/>
          <w:noProof w:val="0"/>
          <w:color w:val="000000"/>
          <w:position w:val="0"/>
          <w:sz w:val="20"/>
          <w:u w:val="none"/>
          <w:vertAlign w:val="baseline"/>
        </w:rPr>
        <w:t>TVK Chief Vijay Unveils Party Flag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event, Vijay said, "Today is a very happy day for everyone.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 for our first state conference are in full swing. The date will be announced soon. And before that, the flag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has been introduced today. Today I am very proud to introduce the flag. So far we have worked for ourselves; Hereafter we must work for the interests of the people of Tamil Nadu. TVK's principles, action plan, interpretation of the flag, and a lot more. will be announced at the first state conference of the party. It is not just a flag for the party, but a flag for the future generation of Tamil Nadu."The party's flag is maroon and yellow, along with twin elephants and an image of Indian siris, (Vaagai Malar in Tamil).The party's cadres also took a plegde. At the event, N Anand said "should work tirelessly to achieve our goal of forming a government in 2026 Assembly polls.The party song composed by Thaman S and lyrics by Vivek was also launched.Also Read: </w:t>
      </w:r>
      <w:hyperlink r:id="rId1208" w:history="1">
        <w:r>
          <w:rPr>
            <w:rFonts w:ascii="arial" w:eastAsia="arial" w:hAnsi="arial" w:cs="arial"/>
            <w:b w:val="0"/>
            <w:i/>
            <w:strike w:val="0"/>
            <w:noProof w:val="0"/>
            <w:color w:val="0077CC"/>
            <w:position w:val="0"/>
            <w:sz w:val="20"/>
            <w:u w:val="single"/>
            <w:vertAlign w:val="baseline"/>
          </w:rPr>
          <w:t>TVK Flag Launch: When Thalapathy Vijay Was Uncertain About His Interest In Politics</w:t>
        </w:r>
      </w:hyperlink>
      <w:r>
        <w:rPr>
          <w:rFonts w:ascii="arial" w:eastAsia="arial" w:hAnsi="arial" w:cs="arial"/>
          <w:b/>
          <w:i w:val="0"/>
          <w:strike w:val="0"/>
          <w:noProof w:val="0"/>
          <w:color w:val="000000"/>
          <w:position w:val="0"/>
          <w:sz w:val="20"/>
          <w:u w:val="none"/>
          <w:vertAlign w:val="baseline"/>
        </w:rPr>
        <w:t>Hoist Flags in your homes says Vijay</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Vijay also said "Please hoist our party's flag in all your homes and public places, after obtaining appropriate permission from the concerned authorities. Our victory is sure, added Vijay".He was expressed joy while seeing his parents Sobha and SA Chandrasekhar. He said "I'm very happy to see my parents here. Thank you, mom and dad".</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76" style="position:absolute;z-index:251936768"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TYPES OF GOVERNMENT (78%); CONFERENCES &amp; CONVENTIONS (74%); MUSIC COMPOSITION (71%); SONG WRITING (71%)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(92%); SOUTH INDIA (79%); INDIA (97%); ASIA (90%); State of Tamil Nadu; India; Asia, Southern Asia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77"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Fans throng Madurai airport to see Vijay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2025 Friday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MADURAI</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8" style="position:absolute;z-index:25193881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Madurai: Hundreds of fans and supporters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and actor Vijay thronged Madurai airport from early morning on Thursday to get a glimpse of their leader who was headed to Kodaikanal for the shooting of his movie ‘Jananayakan'. He arrived in the evening to an electrifying welcome outside the airport.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cadres and fans, men and women of all ages, thronged the airport roads from as early as 5.30am on Thursday. The sudden gathering of a big crowd in and around the airport forced police to cordon off the area to ensure air passengers were not disturbed. Police said that no permission was given for any roadshow by Vijay.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about the situation in Madurai before leaving Chennai airport, Vijay told reporters that the visit to Madurai was not political but for a film shooting. "I would like to convey my greetings to all those who gathered at Madurai airport and I thank everyone for the love showered on me. However, I will find another time to meet the people of Madurai at a political event by TVK. I urge everyone to go home safely and avoid following my convoy or engaging in any dangerous stunts on two-wheelers," he added.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Madurai airport, Vijay was given a rousing welcome by TVK cadres and fans. Before leaving for Kodaikanal, he briefly got out through the roof of his vehicle, accompanied by bouncers, and greeted the people. Many showered flower petals, sprayed packets of milk, and threw party flag shawls as his convoy inched forward.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79" style="position:absolute;z-index:251939840"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(78%); TRENDS &amp; EVENTS (75%); POLITICS (68%)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(78%)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INDIA (74%)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80"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DMK eyes easy win in Erode (East) Assembly seat by-election</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2025 Saturday 12:43 PM GMT</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90"/>
        <w:keepNext w:val="0"/>
        <w:spacing w:before="120" w:after="0" w:line="220" w:lineRule="atLeast"/>
        <w:ind w:left="0" w:right="0" w:firstLine="0"/>
        <w:jc w:val="left"/>
      </w:pPr>
      <w:r>
        <w:br/>
      </w:r>
      <w:r>
        <w:pict>
          <v:shape id="_x0000_i1381" type="#_x0000_t75" style="width:102.76pt;height:45.01pt">
            <v:imagedata r:id="rId22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2" style="position:absolute;z-index:25194188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fourth round (out of 17) counting, DMK's VC Chandirakumar was ahead of NTK's MK Seethalakshmi by 30,854 votes.  Apart from these two, there are 44 other independent candidates in the fray. However, DMK's biggest rival in the state,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the Bharatiya Janata Party (BJP) and actor-politician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boycotted the election, which was necessitated by the December 14, 2024, death of Congress MLA EVKS Elangovan.  Chandirakumar is a former MLA from the same constituency, albeit as a 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member.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Seethalakshmi contested the 2024 Lok Sabha election from Tiruppur under the NTK banner. This time, the voter turnout, at 67.97 per cent, was comparatively less than what it was in the 2023 by-election, which stood at 74.79 per cent.  The voting for the by-election occurred on February 5, 2025, the same day of voting for Delhi Assembly elections, as well as Uttar Pradesh's Milkipur Assembly seat bypoll. Polling happened at 237 stations across 53 locations in the constituency, with 983 personnel conducting the election.  The eligible voters in Erode (East) constituency are 2,27,546-1,10,128 men, 1,17,381 women and 37 transpersons. However, only 1,54,657 cast their votes: 74,260 men, 80,376 women, and 21 transpersons.</w:t>
      </w:r>
    </w:p>
    <w:p>
      <w:pPr>
        <w:pStyle w:val="Normal90"/>
        <w:keepNext w:val="0"/>
        <w:spacing w:before="240" w:after="0" w:line="260" w:lineRule="atLeast"/>
        <w:ind w:left="0" w:right="0" w:firstLine="0"/>
        <w:jc w:val="both"/>
      </w:pPr>
      <w:hyperlink r:id="rId1223" w:history="1">
        <w:r>
          <w:rPr>
            <w:rFonts w:ascii="arial" w:eastAsia="arial" w:hAnsi="arial" w:cs="arial"/>
            <w:b w:val="0"/>
            <w:i/>
            <w:strike w:val="0"/>
            <w:color w:val="0077CC"/>
            <w:sz w:val="20"/>
            <w:u w:val="single"/>
            <w:vertAlign w:val="baseline"/>
          </w:rPr>
          <w:t>Link to Image</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83" style="position:absolute;z-index:25194291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DMK eyes easy win in Erode (East) Assembly seat by-election</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84" style="position:absolute;z-index:251943936"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(93%); ELECTIONS (91%); BYELECTIONS (90%); ELECTIONS &amp; POLITICS (90%); VOTERS &amp; VOTING (90%); VOTER ELIGIBILITY (72%); VOTER TURNOUT (72%); NEGATIVE MISC NEWS (70%); NEGATIVE NEWS (70%); BOYCOTTS (56%)</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UTTAR PRADESH, INDIA (79%); INDIA (94%)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85"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Thalapathy 69: First look of Vijay's last film to be out on Republic Day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 06:53 PM GMT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91"/>
        <w:keepNext w:val="0"/>
        <w:spacing w:before="120" w:after="0" w:line="220" w:lineRule="atLeast"/>
        <w:ind w:left="0" w:right="0" w:firstLine="0"/>
        <w:jc w:val="left"/>
      </w:pPr>
      <w:r>
        <w:br/>
      </w:r>
      <w:r>
        <w:pict>
          <v:shape id="_x0000_i1386" type="#_x0000_t75" style="width:102.76pt;height:45.01pt">
            <v:imagedata r:id="rId22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7" style="position:absolute;z-index:25194598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are excited for Thalapathy Vijay's last film before entering politics full-time. Tentatively titled Thalapathy 69, the first look of the film will be unveiled on Republic Day.  KVN Productions shared the update on social media. One of the most awaited films of the year, the first look will be out on Sunday,  January 26.  The fans are eagerly waiting to have a glimpse of the film.  Along with the announcement the production house also shared a special video montage celebrating Thalapathy Vijay's career from his first film to his 68th, GOAT.         </w:t>
      </w:r>
    </w:p>
    <w:p>
      <w:pPr>
        <w:pStyle w:val="Normal91"/>
        <w:keepNext w:val="0"/>
        <w:spacing w:before="240" w:after="0" w:line="260" w:lineRule="atLeast"/>
        <w:ind w:left="0" w:right="0" w:firstLine="0"/>
        <w:jc w:val="both"/>
      </w:pPr>
      <w:hyperlink r:id="rId1231" w:history="1">
        <w:r>
          <w:rPr>
            <w:rFonts w:ascii="arial" w:eastAsia="arial" w:hAnsi="arial" w:cs="arial"/>
            <w:b w:val="0"/>
            <w:i/>
            <w:strike w:val="0"/>
            <w:color w:val="0077CC"/>
            <w:sz w:val="20"/>
            <w:u w:val="single"/>
            <w:vertAlign w:val="baseline"/>
          </w:rPr>
          <w:t>View this post on Instagram</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1"/>
        <w:keepNext w:val="0"/>
        <w:spacing w:before="240" w:after="0" w:line="260" w:lineRule="atLeast"/>
        <w:ind w:left="0" w:right="0" w:firstLine="0"/>
        <w:jc w:val="both"/>
      </w:pPr>
      <w:hyperlink r:id="rId1232" w:history="1">
        <w:r>
          <w:rPr>
            <w:rFonts w:ascii="arial" w:eastAsia="arial" w:hAnsi="arial" w:cs="arial"/>
            <w:b w:val="0"/>
            <w:i/>
            <w:strike w:val="0"/>
            <w:color w:val="0077CC"/>
            <w:sz w:val="20"/>
            <w:u w:val="single"/>
            <w:vertAlign w:val="baseline"/>
          </w:rPr>
          <w:t>A post shared by KVN Productions (@kvn.productions)</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2024, Vijay formally kicked off his political journey by founding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at a conference in Vikravandi, Tamil Nadu. The event saw an impressive turnout, with more than three lakh supporters present. With this move, Vijay is setting his sights on challenging Tamil Nadu's Dravidian-dominated political scene in the 2026 assembly elections.</w:t>
      </w:r>
    </w:p>
    <w:p>
      <w:pPr>
        <w:pStyle w:val="Normal91"/>
        <w:keepNext w:val="0"/>
        <w:spacing w:before="240" w:after="0" w:line="260" w:lineRule="atLeast"/>
        <w:ind w:left="0" w:right="0" w:firstLine="0"/>
        <w:jc w:val="both"/>
      </w:pPr>
      <w:hyperlink r:id="rId1233" w:history="1">
        <w:r>
          <w:rPr>
            <w:rFonts w:ascii="arial" w:eastAsia="arial" w:hAnsi="arial" w:cs="arial"/>
            <w:b w:val="0"/>
            <w:i/>
            <w:strike w:val="0"/>
            <w:color w:val="0077CC"/>
            <w:sz w:val="20"/>
            <w:u w:val="single"/>
            <w:vertAlign w:val="baseline"/>
          </w:rPr>
          <w:t>Thalapathy 69 has been bankrolled by KVN Productions</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marks the production house's debut in Tamil cinema. The film's storyline reportedly features Vijay as a 'torchbearer of democracy,' reflecting his recent political ventures, including the founding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The movie also features Pooja Hegde, Bobby Deol, Mamitha Baiju, Gautham Vasudev Menon, Priyamani, and Prakash Raj, among others. The music for the film is composed by Anirudh Ravichander, whose successful collaborations with Vijay have already set high expectations for the soundtrack.</w:t>
      </w:r>
    </w:p>
    <w:p>
      <w:pPr>
        <w:pStyle w:val="Normal91"/>
        <w:keepNext w:val="0"/>
        <w:spacing w:before="240" w:after="0" w:line="260" w:lineRule="atLeast"/>
        <w:ind w:left="0" w:right="0" w:firstLine="0"/>
        <w:jc w:val="both"/>
      </w:pPr>
      <w:hyperlink r:id="rId1234" w:history="1">
        <w:r>
          <w:rPr>
            <w:rFonts w:ascii="arial" w:eastAsia="arial" w:hAnsi="arial" w:cs="arial"/>
            <w:b w:val="0"/>
            <w:i/>
            <w:strike w:val="0"/>
            <w:color w:val="0077CC"/>
            <w:sz w:val="20"/>
            <w:u w:val="single"/>
            <w:vertAlign w:val="baseline"/>
          </w:rPr>
          <w:t>Link to Image</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88" style="position:absolute;z-index:25194700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69: First look of Vijay's last film to be out on Republic Day</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89" style="position:absolute;z-index:251948032"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DEMOCRACIES (78%); FILM (78%); INTERNET SOCIAL NETWORKING (78%); MOVIE REVIEWS (78%); MOVIE SOUNDTRACKS (78%); SOCIAL MEDIA (78%); CAMPAIGNS &amp; ELECTIONS (73%); ELECTIONS (69%); CONFERENCES &amp; CONVENTIONS (68%)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MOVIE &amp; VIDEO PRODUCTION (90%); FILM (78%); INTERNET SOCIAL NETWORKING (78%); MOVIE REVIEWS (78%); SOCIAL MEDIA (78%); MUSIC INDUSTRY (76%)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(89%); INDIA (93%)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90"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Thalapathy Vijay's TVK Flag Anthem blurs lines between cinema and politics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Entertainment Digest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92"/>
        <w:keepNext w:val="0"/>
        <w:spacing w:before="120" w:after="0" w:line="220" w:lineRule="atLeast"/>
        <w:ind w:left="0" w:right="0" w:firstLine="0"/>
        <w:jc w:val="left"/>
      </w:pPr>
      <w:r>
        <w:br/>
      </w:r>
      <w:r>
        <w:pict>
          <v:shape id="_x0000_i1391" type="#_x0000_t75" style="width:0;height:0"/>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2" style="position:absolute;z-index:25195008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Aug. 22 -- Thalapathy Vijay took a significant step in his political journey on Thursday by unveiling a new lyrical video, marking the launch of the official flag for his newly formed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song, titled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Flag Anthem, introduces Vijay as a saviour figure, echoing the heroic roles he has portrayed throughout his film career.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anthem begins with animated visuals depicting a group of people atop a black elephant, symbolizing power gone awry, and using a whip to oppress the common people. Chaos, suffering, and pain prevail until the arrival of a white knight on horseback, bearing the flag of TVK. This knight, representing Vijay, brings with him a new force-grey elephants that stand in stark contrast to those controlled by the oppressors. These elephants are protectors, safeguarding the people instead of dominating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imagery of the elephant in the video serves as a metaphor for power, with Vijay promising not to wield it as his predecessors did, but to remain grounded, standing with the people and shielding them from harm. In the song, his arrival signals the dawn of a new era marked by just progress, inclusivity, and joy-a narrative straight out of the larger-than-life roles he has embodied in his 68 films.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upbeat lyrics of the anthem celebrate Vijay's decision to step away from his successful film career to devote himself fully to serving the common people, portraying it as an act of gratitude toward his fans and supporters.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launching the TVK, he announced that he would retire from acting in movies to focus on his political aspirations. The decision shocked the industry, considering he's one of the highest-paid actors in the country and a box office magnate in South Indian cinema.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is now waiting for the release of The Greatest of All Time, which is due in cinemas on September 5. Following this, he will join hands with director H Vinoth for Thalapathy 69, which is touted to be the last film project.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35+ OTTs like ZEE5, LionsgatePlay, Ullu, SunNXT, SonyLIV, Fancode and 250+ Live TV channels at just Rs.99</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Entertainment Digest. For any query with respect to this article or any other content requirement, please contact Editor at </w:t>
      </w:r>
      <w:hyperlink r:id="rId1242" w:history="1">
        <w:r>
          <w:rPr>
            <w:rFonts w:ascii="arial" w:eastAsia="arial" w:hAnsi="arial" w:cs="arial"/>
            <w:b w:val="0"/>
            <w:i/>
            <w:strike w:val="0"/>
            <w:noProof w:val="0"/>
            <w:color w:val="0077CC"/>
            <w:position w:val="0"/>
            <w:sz w:val="20"/>
            <w:u w:val="single"/>
            <w:vertAlign w:val="baseline"/>
          </w:rPr>
          <w:t>contentservices@htdigital.in</w:t>
        </w:r>
      </w:hyperlink>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93" style="position:absolute;z-index:251951104"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POLITICAL ORGANIZATIONS (90%); FILM (89%); ACTORS &amp; ACTRESSES (79%); CELEBRITIES (78%); GOVERNMENT &amp; PUBLIC ADMINISTRATION (78%); NEWS BRIEFS (78%)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(89%); ACTORS &amp; ACTRESSES (79%); CELEBRITIES (78%); MEDIA CONTENT (78%); MOVIE INDUSTRY (77%); MOVIE THEATERS (77%); TELEVISION INDUSTRY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94"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243"/>
          <w:headerReference w:type="default" r:id="rId1244"/>
          <w:footerReference w:type="even" r:id="rId1245"/>
          <w:footerReference w:type="default" r:id="rId1246"/>
          <w:headerReference w:type="first" r:id="rId1247"/>
          <w:footerReference w:type="first" r:id="rId1248"/>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249" w:history="1">
        <w:r>
          <w:rPr>
            <w:rFonts w:ascii="arial" w:eastAsia="arial" w:hAnsi="arial" w:cs="arial"/>
            <w:b/>
            <w:i/>
            <w:strike w:val="0"/>
            <w:color w:val="0077CC"/>
            <w:sz w:val="28"/>
            <w:u w:val="single"/>
            <w:vertAlign w:val="baseline"/>
          </w:rPr>
          <w:t>Thalapathy Vijay Appeals Youth To Avoid 'Temporary Pleasures, Drugs': 'Tamil Nadu's DMK Govt Has Failed Miserably' (VIDEO)</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National Press Bombay Ltd, distributed by Contify.com All Rights Reserved</w:t>
      </w:r>
    </w:p>
    <w:p>
      <w:pPr>
        <w:pStyle w:val="Normal93"/>
        <w:keepNext w:val="0"/>
        <w:spacing w:before="120" w:after="0" w:line="220" w:lineRule="atLeast"/>
        <w:ind w:left="0" w:right="0" w:firstLine="0"/>
        <w:jc w:val="left"/>
      </w:pPr>
      <w:r>
        <w:br/>
      </w:r>
      <w:r>
        <w:pict>
          <v:shape id="_x0000_i1395" type="#_x0000_t75" style="width:0;height:0"/>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Shefali Fernandes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6" style="position:absolute;z-index:25195315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just another career for me. It is a sacred people's work. I have been preparing myself for it for a long time. Politics is not a hobby for me. That is my deepest desire. I want to fully involve myself in it," said Vijay.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Thalapathy Vijay attended thesecond annual Education Award Ceremony held by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Chennai to felicitate the students in Tamil Nadu who scored outstanding scores in the 10th and 12th competitive exams this year.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he asked the student to avoid 'temporary pleasures and drugs.' "Those who cannot pass the exam, those who cannot get the expected scores, should understand that success is never ending and failure is never final," Vijay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added, "Success is never-ending. Failure is never final."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the video: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dig at Tamil Nadu's DMK government, the actor said, "It's the government's duty to protect the youngsters from drugs. The current government has failed miserably."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said that there is a need for good leaders in the state. Vijay's comment came after the current situation, as recently 60 students were found dead in the Hooch tragedy.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Vijay declared the formation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by the actor, he said, "We are making an application today to the EC to register our party,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Our goal is to contest and win the upcoming 2026 assembly elections and bring about the fundamental political change that people want."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just another career for me. It is a sacred people's work. I have been preparing myself for it for a long time. Politics is not a hobby for me. That is my deepest desire. I want to fully involve myself in it," he continued.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work front, Thalapathy Vijay will be seen next in The Greatest of All Time (GOAT), which is slated to hit the big screens on September 5, 2024. The film features an ensemble cast of actors like Prashanth, Prabhu Deva, Mohan, Jayaram, Sneha, Laila, Ajmal Ameer, and Meenakshi Chaudhary, among others.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also has Thalapathy 69 in the pipeline. The film is said to be a political thriller.</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97" style="position:absolute;z-index:251954176"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STUDENTS &amp; STUDENT LIFE (90%); ACTORS &amp; ACTRESSES (89%); HOBBIES (89%); GOVERNMENT &amp; PUBLIC ADMINISTRATION (78%); TRENDS &amp; EVENTS (76%); CAMPAIGNS &amp; ELECTIONS (73%); ELECTIONS (73%); DEATH &amp; DYING (67%)</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MUMBAI, MAHARASHTRA, INDIA (58%); TAMIL NADU, INDIA (93%); INDIA (96%)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Pr>
        <w:pStyle w:val="Normal93"/>
      </w:pPr>
    </w:p>
    <w:p>
      <w:pPr>
        <w:pStyle w:val="Normal93"/>
        <w:ind w:left="200"/>
        <w:sectPr>
          <w:type w:val="continuous"/>
          <w:pgMar w:top="840" w:right="1000" w:bottom="840" w:left="1000" w:header="400" w:footer="400"/>
          <w:pgNumType w:fmt="decimal"/>
          <w:cols w:space="720"/>
        </w:sectPr>
      </w:pPr>
      <w:r>
        <w:br/>
      </w:r>
      <w:r>
        <w:pict>
          <v:line id="_x0000_s1398"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Tamil Nadu CM Stalin escalates 'Hindi imposition' row, claims language push erased 25 native tongues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Blooms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All Rights Reserved</w:t>
      </w:r>
    </w:p>
    <w:p>
      <w:pPr>
        <w:pStyle w:val="Normal94"/>
        <w:keepNext w:val="0"/>
        <w:spacing w:before="120" w:after="0" w:line="220" w:lineRule="atLeast"/>
        <w:ind w:left="0" w:right="0" w:firstLine="0"/>
        <w:jc w:val="left"/>
      </w:pPr>
      <w:r>
        <w:br/>
      </w:r>
      <w:r>
        <w:pict>
          <v:shape id="_x0000_i1399" type="#_x0000_t75" style="width:0;height:0"/>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Delhi/Chennai </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0" style="position:absolute;z-index:25195622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Delhi/Chennai, Feb. 27 -- The Centre has dismissed Tamil Nadu Chief Minister MK Stalin's 'Hindi imposition' remarks as "silly," media reports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Stalin's criticism of the central government intensified on Thursday as he went on to assert that the forced spread of the language had led to the extinction of 25 native North Indian languages over the past century.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leader reiterated his party's opposition to what he termed the 'imposition' of Hindi.</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Centre of contradicting its own assertion that students nationwide could study any language, pointing out that Tamil was not widely offered as a subject outside the Andaman Islands.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alleged that in Rajasthan, Sanskrit teachers had replaced those teaching Urdu.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sharp critique underscores the long-standing friction between Tamil Nadu and the Centre over the three-language formula in the NEP.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historically opposed to Hindi imposition, has adhered to a two-language policy since 1967, following violent anti-Hindi protests that led to the Congress losing power in the state.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Stalin and his son, Deputy Chief Minister Udhayanidhi Stalin, hit back, accusing the Centre of "blackmail" and vowing that Tamil Nadu was prepared for another 'language war.'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a key political shift, actor Ranjana Natchiyaar resigned from the BJP after over eight years and joined actor Vijay's newly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in turn, criticised both the DMK and BJP, accusing them of staging the confrontation over the NEP and the three-language formula for political gain.</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India Blooms. For any query with respect to this article or any other content requirement, please contact Editor at </w:t>
      </w:r>
      <w:hyperlink r:id="rId1257" w:history="1">
        <w:r>
          <w:rPr>
            <w:rFonts w:ascii="arial" w:eastAsia="arial" w:hAnsi="arial" w:cs="arial"/>
            <w:b w:val="0"/>
            <w:i/>
            <w:strike w:val="0"/>
            <w:noProof w:val="0"/>
            <w:color w:val="0077CC"/>
            <w:position w:val="0"/>
            <w:sz w:val="20"/>
            <w:u w:val="single"/>
            <w:vertAlign w:val="baseline"/>
          </w:rPr>
          <w:t>contentservices@htdigital.in</w:t>
        </w:r>
      </w:hyperlink>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401" style="position:absolute;z-index:251957248"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GOVERNMENT &amp; PUBLIC ADMINISTRATION (78%); LANGUAGE &amp; LANGUAGES (78%); RESIGNATIONS (78%); NEGATIVE PERSONAL NEWS (77%); PROTESTS &amp; DEMONSTRATIONS (75%); STUDENTS &amp; STUDENT LIFE (75%); TEACHING &amp; TEACHERS (75%); TRENDS &amp; EVENTS (75%)</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(77%)</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CHENNAI, TAMIL NADU, INDIA (74%); TAMIL NADU, INDIA (91%); RAJASTHAN, INDIA (74%); ANDAMAN &amp; NICOBAR ISLANDS, INDIA (58%); INDIA (99%)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40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258"/>
          <w:headerReference w:type="default" r:id="rId1259"/>
          <w:footerReference w:type="even" r:id="rId1260"/>
          <w:footerReference w:type="default" r:id="rId1261"/>
          <w:headerReference w:type="first" r:id="rId1262"/>
          <w:footerReference w:type="first" r:id="rId1263"/>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264" w:history="1">
        <w:r>
          <w:rPr>
            <w:rFonts w:ascii="arial" w:eastAsia="arial" w:hAnsi="arial" w:cs="arial"/>
            <w:b/>
            <w:i/>
            <w:strike w:val="0"/>
            <w:color w:val="0077CC"/>
            <w:sz w:val="28"/>
            <w:u w:val="single"/>
            <w:vertAlign w:val="baseline"/>
          </w:rPr>
          <w:t>Actor-politician Vijay moves Supreme Court against Waqf Act 2025</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10:54 PM GMT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95"/>
        <w:keepNext w:val="0"/>
        <w:spacing w:before="120" w:after="0" w:line="220" w:lineRule="atLeast"/>
        <w:ind w:left="0" w:right="0" w:firstLine="0"/>
        <w:jc w:val="left"/>
      </w:pPr>
      <w:r>
        <w:br/>
      </w:r>
      <w:r>
        <w:pict>
          <v:shape id="_x0000_i1403" type="#_x0000_t75" style="width:102.76pt;height:45.01pt">
            <v:imagedata r:id="rId22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4" style="position:absolute;z-index:25195929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has filed a petition in the Supreme Court challenging the constitutionality of the Waqf (Amendment) Act 2025,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LiveLaw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 on Sunday. Vijay has joined the list of many influential names who have moved the top court against the Waqf (Amendment) Act 2025. Others who have challenged the Act include AIMIM MP Asaduddin Owaisi, Congress MPs Mohammad Jawed and Imran Pratapgarhi, AAP MLA Amanatullah Khan, Azad Samaj Party chief Chandra Shekhar Azad and Samajwadi Party MP Zia Ur Rehman Barq. The Waqf (Amendment) Bill cleared both Houses of Parliament last week following a 12-hour marathon debate. After President Droupadi Murmu gave her assent on April 5, it became law. Several organisations have also filed petitions, the most prominent being the All India Muslim Personal Law Board (AIMPLB). It called the legislation and the amendments by the Parliament "arbitrary, discriminatory and based on exclusion". Others include Maulana Arshad Madani of Jamiat Ulema-i-Hind, the Samastha Kerala Jamiatul Ulema, the Social Democratic Party of India, the Indian Union Muslim League, and the Association for Protection of Civil Rights. The ruling DMK in Tamil Nadu has also approached the top court. Its MP A Raja, who was a member of the Joint Parliamentary Committee on the Waqf Bill, has filed a petition in the Supreme Court. The pleas filed against the Waqf (Amendment) Act 2025 claim that the newly-enacted laws are discriminatory towards the Muslim community and violates their fundamental rights.</w:t>
      </w:r>
    </w:p>
    <w:p>
      <w:pPr>
        <w:pStyle w:val="Normal95"/>
        <w:keepNext w:val="0"/>
        <w:spacing w:before="240" w:after="0" w:line="260" w:lineRule="atLeast"/>
        <w:ind w:left="0" w:right="0" w:firstLine="0"/>
        <w:jc w:val="both"/>
      </w:pPr>
      <w:hyperlink r:id="rId1265" w:history="1">
        <w:r>
          <w:rPr>
            <w:rFonts w:ascii="arial" w:eastAsia="arial" w:hAnsi="arial" w:cs="arial"/>
            <w:b w:val="0"/>
            <w:i/>
            <w:strike w:val="0"/>
            <w:color w:val="0077CC"/>
            <w:sz w:val="20"/>
            <w:u w:val="single"/>
            <w:vertAlign w:val="baseline"/>
          </w:rPr>
          <w:t>Link to Image</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05" style="position:absolute;z-index:25196032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Actor-politician Vijay moves Supreme Court against Waqf Act 2025</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406" style="position:absolute;z-index:251961344"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(91%); GOVERNMENT BODIES &amp; OFFICES (90%); LAW COURTS &amp; TRIBUNALS (90%); LEGISLATION (90%); LEGISLATIVE BODIES (90%); SUPREME COURTS (90%); HUMAN RIGHTS &amp; CIVIL LIBERTIES LAW (89%); MUSLIMS &amp; ISLAM (89%); ASSOCIATIONS &amp; ORGANIZATIONS (88%); CIVIL RIGHTS (78%); CONSTITUTIONAL AMENDMENTS (78%); CONSTITUTIONAL LAW (78%); ELECTIONS &amp; POLITICS (78%); GOVERNMENT &amp; PUBLIC ADMINISTRATION (78%); ISLAMIC LAW (78%); POLITICS (78%); HUMAN RIGHTS (77%); RELIGIOUS LAW (74%); SOCIALISM (73%); POLITICAL PARTIES (71%)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SOCIAL DEMOCRATIC PARTY (53%)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(91%); DROUPADI MURMU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KERALA, INDIA (59%); TAMIL NADU, INDIA (59%); INDIA (96%)</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407"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Ministers downplay Vijay’s criticism at DMK over women safety</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TRICHY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8" style="position:absolute;z-index:25196339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Trichy: After 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criticized the DMK government for its failure to ensure women's safety in a Women's Day message on Saturday, ministers in the central region quickly dismissed his remarks.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Municipal administration minister K N Nehru, speaking in Trichy, said that Vijay made such remarks to remain in the media spotlight. "The majority of the schemes rolled out by the DMK government in the last four years have benefited women. He is just trying to find faults to stay in the media glare," Nehru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state law minister S Regupathy, addressing reporters in Pudukottai, stated that the DMK does not regard TVK as a significant political force. "We don't even consider TVK as a political party. Why keep asking about them? They are not important to us," Regupathy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Vijay's Iftar party in Chennai, Regupathy added, "Minorities in Tamil Nadu are not easily deceived. They know who their true friends are. They will continue to trust the DMK and other Dravidian parties."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BJP's signature campaign to promote the three-language policy, Regupathy remarked that only BJP supporters would sign the petition. "Students and Tamil enthusiasts will never support this campaign. The BJP is struggling to make inroads in Tamil Nadu and is often in competition with NOTA. It gains votes through alliances but has little real influence here," he added.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409" style="position:absolute;z-index:251964416"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&amp; PUBLIC ADMINISTRATION (78%); MINORITY GROUPS (72%); PETITIONS (71%); CITIES (57%); CITY GOVERNMENT (57%)</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(78%); TAMIL NADU, INDIA (90%); INDIA (94%)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96"/>
      </w:pPr>
    </w:p>
    <w:p>
      <w:pPr>
        <w:pStyle w:val="Normal96"/>
        <w:ind w:left="200"/>
        <w:sectPr>
          <w:type w:val="continuous"/>
          <w:pgMar w:top="840" w:right="1000" w:bottom="840" w:left="1000" w:header="400" w:footer="400"/>
          <w:pgNumType w:fmt="decimal"/>
          <w:cols w:space="720"/>
        </w:sectPr>
      </w:pPr>
      <w:r>
        <w:br/>
      </w:r>
      <w:r>
        <w:pict>
          <v:line id="_x0000_s1410"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Director Lokesh Kanagaraj on Vijay's political entry: Wish to see him in films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2024 Saturday 06:43 PM GMT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97"/>
        <w:keepNext w:val="0"/>
        <w:spacing w:before="120" w:after="0" w:line="220" w:lineRule="atLeast"/>
        <w:ind w:left="0" w:right="0" w:firstLine="0"/>
        <w:jc w:val="left"/>
      </w:pPr>
      <w:r>
        <w:br/>
      </w:r>
      <w:r>
        <w:pict>
          <v:shape id="_x0000_i1411" type="#_x0000_t75" style="width:102.76pt;height:45.01pt">
            <v:imagedata r:id="rId22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2" style="position:absolute;z-index:2519664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Lokesh Kanagaraj has expressed his thoughts on Tamil superstar Thalapathy Vijay's announcement of his political entry. Speaking to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 News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Vijay's decision to pursue politics, Kanagaraj said, "It's my wish to see Vijay anna act in cinema. But I am not big enough a person to say anything. It's my wish, but his goal is towards politics. So I wish him well and want to send my good wishes." Vijay, a celebrated figure in South Indian cinema, surprised fans earlier this year by announcing the formation of his political party,</w:t>
      </w:r>
    </w:p>
    <w:p>
      <w:pPr>
        <w:pStyle w:val="Normal97"/>
        <w:keepNext w:val="0"/>
        <w:spacing w:before="240" w:after="0" w:line="260" w:lineRule="atLeast"/>
        <w:ind w:left="0" w:right="0" w:firstLine="0"/>
        <w:jc w:val="both"/>
      </w:pPr>
      <w:hyperlink r:id="rId1280" w:history="1">
        <w:r>
          <w:rPr>
            <w:rFonts w:ascii="arial" w:eastAsia="arial" w:hAnsi="arial" w:cs="arial"/>
            <w:b/>
            <w:i/>
            <w:strike w:val="0"/>
            <w:color w:val="0077CC"/>
            <w:sz w:val="20"/>
            <w:u w:val="single"/>
            <w:vertAlign w:val="baseline"/>
          </w:rPr>
          <w:t>Tamilaga</w:t>
        </w:r>
      </w:hyperlink>
      <w:hyperlink r:id="rId1281" w:history="1">
        <w:r>
          <w:rPr>
            <w:rFonts w:ascii="arial" w:eastAsia="arial" w:hAnsi="arial" w:cs="arial"/>
            <w:b w:val="0"/>
            <w:i/>
            <w:strike w:val="0"/>
            <w:color w:val="0077CC"/>
            <w:sz w:val="20"/>
            <w:u w:val="single"/>
            <w:vertAlign w:val="baseline"/>
          </w:rPr>
          <w:t xml:space="preserve"> </w:t>
        </w:r>
      </w:hyperlink>
      <w:hyperlink r:id="rId1282" w:history="1">
        <w:r>
          <w:rPr>
            <w:rFonts w:ascii="arial" w:eastAsia="arial" w:hAnsi="arial" w:cs="arial"/>
            <w:b/>
            <w:i/>
            <w:strike w:val="0"/>
            <w:color w:val="0077CC"/>
            <w:sz w:val="20"/>
            <w:u w:val="single"/>
            <w:vertAlign w:val="baseline"/>
          </w:rPr>
          <w:t>Vettri</w:t>
        </w:r>
      </w:hyperlink>
      <w:hyperlink r:id="rId1283" w:history="1">
        <w:r>
          <w:rPr>
            <w:rFonts w:ascii="arial" w:eastAsia="arial" w:hAnsi="arial" w:cs="arial"/>
            <w:b w:val="0"/>
            <w:i/>
            <w:strike w:val="0"/>
            <w:color w:val="0077CC"/>
            <w:sz w:val="20"/>
            <w:u w:val="single"/>
            <w:vertAlign w:val="baseline"/>
          </w:rPr>
          <w:t xml:space="preserve"> </w:t>
        </w:r>
      </w:hyperlink>
      <w:hyperlink r:id="rId1284" w:history="1">
        <w:r>
          <w:rPr>
            <w:rFonts w:ascii="arial" w:eastAsia="arial" w:hAnsi="arial" w:cs="arial"/>
            <w:b/>
            <w:i/>
            <w:strike w:val="0"/>
            <w:color w:val="0077CC"/>
            <w:sz w:val="20"/>
            <w:u w:val="single"/>
            <w:vertAlign w:val="baseline"/>
          </w:rPr>
          <w:t>Kazhagam</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February 2, 2024. In a statement, he also revealed that he would be stepping away from acting after completing two more films - GOAT (Greatest of all Time) and Thalapathy 69 - to fully dedicate himself to politics in Tamil Nadu.</w:t>
      </w:r>
    </w:p>
    <w:p>
      <w:pPr>
        <w:pStyle w:val="Normal97"/>
        <w:keepNext w:val="0"/>
        <w:spacing w:before="240" w:after="0" w:line="260" w:lineRule="atLeast"/>
        <w:ind w:left="0" w:right="0" w:firstLine="0"/>
        <w:jc w:val="both"/>
      </w:pPr>
      <w:hyperlink r:id="rId1285" w:history="1">
        <w:r>
          <w:rPr>
            <w:rFonts w:ascii="arial" w:eastAsia="arial" w:hAnsi="arial" w:cs="arial"/>
            <w:b w:val="0"/>
            <w:i/>
            <w:strike w:val="0"/>
            <w:color w:val="0077CC"/>
            <w:sz w:val="20"/>
            <w:u w:val="single"/>
            <w:vertAlign w:val="baseline"/>
          </w:rPr>
          <w:t>Thalapathy Vijay announced the name of his political party</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February 2, days after the general body meeting. His party members will contest in the 2026 elections.</w:t>
      </w:r>
    </w:p>
    <w:p>
      <w:pPr>
        <w:pStyle w:val="Normal97"/>
        <w:keepNext w:val="0"/>
        <w:spacing w:before="240" w:after="0" w:line="260" w:lineRule="atLeast"/>
        <w:ind w:left="0" w:right="0" w:firstLine="0"/>
        <w:jc w:val="both"/>
      </w:pPr>
      <w:hyperlink r:id="rId1286" w:history="1">
        <w:r>
          <w:rPr>
            <w:rFonts w:ascii="arial" w:eastAsia="arial" w:hAnsi="arial" w:cs="arial"/>
            <w:b/>
            <w:i/>
            <w:strike w:val="0"/>
            <w:color w:val="0077CC"/>
            <w:sz w:val="20"/>
            <w:u w:val="single"/>
            <w:vertAlign w:val="baseline"/>
          </w:rPr>
          <w:t>Thalapathy 69 is the actor's last film</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he forays into politics full-time. Vijay officially launched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and will hold the first meeting later this month. The preparations for the same is underway.  ALSO READ |</w:t>
      </w:r>
    </w:p>
    <w:p>
      <w:pPr>
        <w:pStyle w:val="Normal97"/>
        <w:keepNext w:val="0"/>
        <w:spacing w:before="240" w:after="0" w:line="260" w:lineRule="atLeast"/>
        <w:ind w:left="0" w:right="0" w:firstLine="0"/>
        <w:jc w:val="both"/>
      </w:pPr>
      <w:hyperlink r:id="rId1287" w:history="1">
        <w:r>
          <w:rPr>
            <w:rFonts w:ascii="arial" w:eastAsia="arial" w:hAnsi="arial" w:cs="arial"/>
            <w:b w:val="0"/>
            <w:i/>
            <w:strike w:val="0"/>
            <w:color w:val="0077CC"/>
            <w:sz w:val="20"/>
            <w:u w:val="single"/>
            <w:vertAlign w:val="baseline"/>
          </w:rPr>
          <w:t>Bobby Deol shares pics from Thalapathy 69 puja ceremony: Start of something special</w:t>
        </w:r>
      </w:hyperlink>
    </w:p>
    <w:p>
      <w:pPr>
        <w:pStyle w:val="Normal97"/>
        <w:keepNext w:val="0"/>
        <w:spacing w:before="240" w:after="0" w:line="260" w:lineRule="atLeast"/>
        <w:ind w:left="0" w:right="0" w:firstLine="0"/>
        <w:jc w:val="both"/>
      </w:pPr>
      <w:hyperlink r:id="rId1288" w:history="1">
        <w:r>
          <w:rPr>
            <w:rFonts w:ascii="arial" w:eastAsia="arial" w:hAnsi="arial" w:cs="arial"/>
            <w:b w:val="0"/>
            <w:i/>
            <w:strike w:val="0"/>
            <w:color w:val="0077CC"/>
            <w:sz w:val="20"/>
            <w:u w:val="single"/>
            <w:vertAlign w:val="baseline"/>
          </w:rPr>
          <w:t>Link to Image</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13" style="position:absolute;z-index:25196748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Lokesh Kanagaraj on Vijay's political entry: Wish to see him in films</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414" style="position:absolute;z-index:251968512"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ELECTIONS &amp; POLITICS (90%); TALKS &amp; MEETINGS (79%); GOVERNMENT &amp; PUBLIC ADMINISTRATION (78%); ACTORS &amp; ACTRESSES (77%); FILM (77%); TRENDS &amp; EVENTS (75%)</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ACTORS &amp; ACTRESSES (77%); FILM (77%)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(74%); INDIA (94%)</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415"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Thalapathy Vijay praises Pawan Kalyan for his impressive victory in Andhra Pradesh assembly elections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Desimartini</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Top Movies Entertainment Ltd. All Rights Reserved</w:t>
      </w:r>
    </w:p>
    <w:p>
      <w:pPr>
        <w:pStyle w:val="Normal98"/>
        <w:keepNext w:val="0"/>
        <w:spacing w:before="120" w:after="0" w:line="220" w:lineRule="atLeast"/>
        <w:ind w:left="0" w:right="0" w:firstLine="0"/>
        <w:jc w:val="left"/>
      </w:pPr>
      <w:r>
        <w:br/>
      </w:r>
      <w:r>
        <w:pict>
          <v:shape id="_x0000_i1416" type="#_x0000_t75" style="width:0;height:0"/>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7" style="position:absolute;z-index:2519705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June 4 -- Tamil superstar Thalapathy Vijay extended his wishes to his political compatriots Pawan Kalyan and Chandrababu Naidu following their thumping victory in the Andhra Pradesh assembly elections.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praised Pawan Kalyan for making his relatively new party, Jana Sena, the second-largest party in Andhra Pradesh. "Congratulations to @PawanKalyan garu on your formidable victory and for the emergence of @JanaSenaParty as the second largest in the assembly elections. Your endurance and dedication to serve the people of AP has been commendable. Best wishes," said Vijay.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also aspires to make a similar impact on Tamil Nadu politics with his newly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superstar earlier this year sent shock waves across the country by launching a political outfit.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actors seeking a career in politics is not a strange event. However, Vijay's decision to quit acting in movies completely to dedicate all his time to his political aspirations caught everyone by surprise. Especially considering the fact that Vijay is one of the highest-paid actors in the Indian film industry, with his previous movie Leo earning more than Rs 600 crore just from ticket sales.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bold decision to leave behind his hard-earned stardom for a new career sparked quite a debate in both political and film circles.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has also shared his wishes to TDP chief Chandrababu Naidu, in the capacity of the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"Congratulations to Shri @ncbn garu and @JaiTDP for the decisive victory in the assembly elections to lead #AndhraPradesh Wishing the people of AP great progress under your visionary leadership," he added.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career front, Vijay is now busy shooting for his upcoming movie The Greatest of All Time. Following this, he will join the sets of Thalapathy 69, which is believed to be his last movie before he quits cinema for good.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35+ OTTs like ZEE5, LionsgatePlay, Ullu, SunNXT, SonyLIV, Fancode and 250+ Live TV channels at just Rs.99</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Desimartini. For any query with respect to this article or any other content requirement, please contact Editor at </w:t>
      </w:r>
      <w:hyperlink r:id="rId1296" w:history="1">
        <w:r>
          <w:rPr>
            <w:rFonts w:ascii="arial" w:eastAsia="arial" w:hAnsi="arial" w:cs="arial"/>
            <w:b w:val="0"/>
            <w:i/>
            <w:strike w:val="0"/>
            <w:noProof w:val="0"/>
            <w:color w:val="0077CC"/>
            <w:position w:val="0"/>
            <w:sz w:val="20"/>
            <w:u w:val="single"/>
            <w:vertAlign w:val="baseline"/>
          </w:rPr>
          <w:t>contentservices@htdigital.in</w:t>
        </w:r>
      </w:hyperlink>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418" style="position:absolute;z-index:251971584"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(92%); ELECTIONS &amp; POLITICS (92%); ACTORS &amp; ACTRESSES (90%); CELEBRITIES (90%); ELECTIONS (90%); FILM (90%); POLITICS (90%); TICKET SALES (73%)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(90%); ENTERTAINMENT &amp; ARTS (78%); MEDIA CONTENT (78%); MOVIE &amp; VIDEO PRODUCTION (78%); MOVIE INDUSTRY (73%); TICKET SALES (73%); TELEVISION INDUSTRY (50%)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 ANDHRA PRADESH, INDIA (93%); TAMIL NADU, INDIA (79%); INDIA (94%)</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419"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Actor Vijay's Party Marks Milestone, Eyes Major Political Shift in Tamil Nadu</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99"/>
        <w:keepNext w:val="0"/>
        <w:spacing w:before="120" w:after="0" w:line="220" w:lineRule="atLeast"/>
        <w:ind w:left="0" w:right="0" w:firstLine="0"/>
        <w:jc w:val="left"/>
      </w:pPr>
      <w:r>
        <w:br/>
      </w:r>
      <w:r>
        <w:pict>
          <v:shape id="_x0000_i1420" type="#_x0000_t75" style="width:359.96pt;height:74.24pt">
            <v:imagedata r:id="rId41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1" style="position:absolute;z-index:2519736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26 --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political party led by actor Vijay, celebrated its one-year anniversary. Jan Suraj Chief Prashant Kishor, serving as an advisor to Vijay, was present at the festive occasion. Vijay aims to disrupt the dominance of the two major Dravidian parties in the upcoming assembly elections, declaring his party as an emerging political force with historical ambitions for 2026.</w: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public address in Chennai, Vijay emphasized the fluid nature of political alliances, stating, "Politics operates on a different level. There are no permanent allies or adversaries." He underscored the unpredictable shifts in political support, highlighting this dynamic as a core aspect of political strategy.</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three-language policy controversy, Vijay critiqued both state and central government stances, likening their disputes to childish altercations. He accused the governments of neglecting educational funding responsibilities, stating, "Amid major issues, BJP and DMK are engaging in trivial hashtag battles."</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parallel, Tamil Nadu Chief Minister MK Stalin held a cabinet meeting on Tuesday to discuss constituency delimitation concerns. An all-party meeting is set for March 5 to address potential representation losses, as Stalin forecasts a decrement in MPs, urging protests to defend the state's interests.</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422" style="position:absolute;z-index:251974656"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ANNIVERSARIES (90%); GOVERNMENT &amp; PUBLIC ADMINISTRATION (90%); CABINET OFFICES (78%); GOVERNMENT ADVISORS &amp; MINISTERS (78%); POLITICS (78%); TRENDS &amp; EVENTS (78%); TALKS &amp; MEETINGS (77%); NEGATIVE MISC NEWS (74%); CAMPAIGNS &amp; ELECTIONS (73%); ELECTIONS (73%); EDUCATION FUNDING (53%)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(90%); INDIA (94%)</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423"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Premalatha Vijayakumar to finalise our alliance with AIADMK: DMDK</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2025 Monday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100"/>
        <w:keepNext w:val="0"/>
        <w:spacing w:before="120" w:after="0" w:line="220" w:lineRule="atLeast"/>
        <w:ind w:left="0" w:right="0" w:firstLine="0"/>
        <w:jc w:val="left"/>
      </w:pPr>
      <w:r>
        <w:br/>
      </w:r>
      <w:r>
        <w:pict>
          <v:shape id="_x0000_i1424" type="#_x0000_t75" style="width:343.5pt;height:67.5pt">
            <v:imagedata r:id="rId65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5" style="position:absolute;z-index:25197670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05 -- </w: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(DMDK) Treasurer L.K. Sudhish has announced that the party’s general secretary, Premalatha Vijayakanth, will decide on the party’s alliance with the AIADMK ahead of the 2026 Tamil Nadu Assembly elections.</w:t>
      </w:r>
    </w:p>
    <w:p>
      <w:pPr>
        <w:pStyle w:val="Normal100"/>
      </w:pP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Sunday, Sudhish said, “We remained aligned with the AIADMK during the 2024 Lok Sabha elections, even after it had exited the BJP-led NDA. Now that the AIADMK has rejoined the NDA, a broader political realignment is underway. The decision regarding our continued association with the alliance will be made by our general secretary at the appropriate time.”</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Sudhish revealed that a crucial party conference is scheduled to be held in Cuddalore on May 9, where a formal announcement on the DMDK’s alliance strategy is expected.</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general secretary will declare the party’s future course, including potential alliances, during the Cuddalore meet,” he confirmed.</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AIADMK had promised the DMDK a Rajya Sabha seat during negotiations for the 2024 Lok Sabha polls.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is true. It was based on this assurance that I refrained from contesting the recent elections,” Sudhish asserted.</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his political career, Sudhish recalled contesting from Kallakurichi and Salem in earlier elections and expressed his intention to contest in the 2026 Assembly elections.</w: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speculation about a possible alliance with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Sudhish remarked, “Although Vijay and our leader, Captain Vijayakanth, shared a cordial relationship, politics and personal friendships are distinct. A decision regarding this will also be made at the Cuddalore conference.”</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DMDK leader Vijay Prabhakaran delivered a spirited fight against Congress leader and sitting MP Manickam Tagore in Virudhunagar during the 2024 Lok Sabha elections. Prabhakaran, son of the late party founder Captain Vijayakanth, narrowly lost by just 4,379 votes.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leader and actor Radhika Sarathkumar, who also contested from Virudhunagar, garnered 1,66,271 votes. DMDK, which has a dedicated vote base in Tamil Nadu, is widely expected to continue its alliance with the AIADMK, thereby remaining part of the NDA.</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Premalatha Vijayakanth mentioned in a social media post that Prime Minister Narendra Modi shared a close relationship with her late husband, Vijayakanth, and that this personal rapport remains strong.</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26" style="position:absolute;z-index:251977728"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ELECTIONS &amp; POLITICS (91%); CAMPAIGNS &amp; ELECTIONS (90%); CONFERENCES &amp; CONVENTIONS (89%); INTERPERSONAL RELATIONSHIPS (89%); GOVERNMENT BODIES &amp; OFFICES (78%); HEADS OF STATE &amp; GOVERNMENT (77%); POLITICS (77%); PRIME MINISTERS (77%)</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(92%); INDIA (93%)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427"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"You and your safety are important": Actor Vijay's message for volunteers ahead of party's first state conference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2024 Saturday</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01"/>
        <w:keepNext w:val="0"/>
        <w:spacing w:before="120" w:after="0" w:line="220" w:lineRule="atLeast"/>
        <w:ind w:left="0" w:right="0" w:firstLine="0"/>
        <w:jc w:val="left"/>
      </w:pPr>
      <w:r>
        <w:br/>
      </w:r>
      <w:r>
        <w:pict>
          <v:shape id="_x0000_i1428" type="#_x0000_t75" style="width:140.27pt;height:69.01pt">
            <v:imagedata r:id="rId25"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9" style="position:absolute;z-index:251979776"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October 26 (ANI): Actor-turned-politician Vijay has made an important announcement to his volunteers ahead of the first state conference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his X (formerly Twitter) account on Saturday, Vijay shared a statement asking volunteers to prioritize safety while attending the event.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wrote, "To the comrades in my heart, hello. Some things like names have to be repeated. I am going to reiterate here what was said in the letters. Because you and your safety are important to me in all aspects, so you all should be very careful about conference travel safety. Better to avoid cycling. I say this for your safety."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need to avoid disturbing the public and follow traffic rules while traveling to the conference the actor shared, "Similarly, they should come without disturbing the public or the traffic on the coming routes. In addition to focusing on traffic regulations, association volunteers and private security forces for convention work, full cooperation should also be given to police safety protocols."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come to the conference with your safe journey in mind. You should also come with that in mind," wrote the actor.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set to hold its first state conference on October 27.</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entered into politics and announced the name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this year.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Assembly elections are expected to be held in 2026. (ANI)</w:t>
      </w:r>
    </w:p>
    <w:p>
      <w:pPr>
        <w:pStyle w:val="Normal101"/>
        <w:keepNext w:val="0"/>
        <w:spacing w:before="240" w:after="0" w:line="260" w:lineRule="atLeast"/>
        <w:ind w:left="0" w:right="0" w:firstLine="0"/>
        <w:jc w:val="both"/>
      </w:pPr>
      <w:hyperlink r:id="rId1318" w:history="1">
        <w:r>
          <w:rPr>
            <w:rFonts w:ascii="arial" w:eastAsia="arial" w:hAnsi="arial" w:cs="arial"/>
            <w:b/>
            <w:i/>
            <w:strike w:val="0"/>
            <w:color w:val="0077CC"/>
            <w:sz w:val="20"/>
            <w:u w:val="single"/>
            <w:vertAlign w:val="baseline"/>
          </w:rPr>
          <w:t>Tamilaga</w:t>
        </w:r>
      </w:hyperlink>
      <w:hyperlink r:id="rId1319" w:history="1">
        <w:r>
          <w:rPr>
            <w:rFonts w:ascii="arial" w:eastAsia="arial" w:hAnsi="arial" w:cs="arial"/>
            <w:b w:val="0"/>
            <w:i/>
            <w:strike w:val="0"/>
            <w:color w:val="0077CC"/>
            <w:sz w:val="20"/>
            <w:u w:val="single"/>
            <w:vertAlign w:val="baseline"/>
          </w:rPr>
          <w:t xml:space="preserve"> </w:t>
        </w:r>
      </w:hyperlink>
      <w:hyperlink r:id="rId1320" w:history="1">
        <w:r>
          <w:rPr>
            <w:rFonts w:ascii="arial" w:eastAsia="arial" w:hAnsi="arial" w:cs="arial"/>
            <w:b/>
            <w:i/>
            <w:strike w:val="0"/>
            <w:color w:val="0077CC"/>
            <w:sz w:val="20"/>
            <w:u w:val="single"/>
            <w:vertAlign w:val="baseline"/>
          </w:rPr>
          <w:t>Vettri</w:t>
        </w:r>
      </w:hyperlink>
      <w:hyperlink r:id="rId1321" w:history="1">
        <w:r>
          <w:rPr>
            <w:rFonts w:ascii="arial" w:eastAsia="arial" w:hAnsi="arial" w:cs="arial"/>
            <w:b w:val="0"/>
            <w:i/>
            <w:strike w:val="0"/>
            <w:color w:val="0077CC"/>
            <w:sz w:val="20"/>
            <w:u w:val="single"/>
            <w:vertAlign w:val="baseline"/>
          </w:rPr>
          <w:t xml:space="preserve"> </w:t>
        </w:r>
      </w:hyperlink>
      <w:hyperlink r:id="rId1322" w:history="1">
        <w:r>
          <w:rPr>
            <w:rFonts w:ascii="arial" w:eastAsia="arial" w:hAnsi="arial" w:cs="arial"/>
            <w:b/>
            <w:i/>
            <w:strike w:val="0"/>
            <w:color w:val="0077CC"/>
            <w:sz w:val="20"/>
            <w:u w:val="single"/>
            <w:vertAlign w:val="baseline"/>
          </w:rPr>
          <w:t>Kazhagam</w:t>
        </w:r>
      </w:hyperlink>
      <w:hyperlink r:id="rId1323" w:history="1">
        <w:r>
          <w:rPr>
            <w:rFonts w:ascii="arial" w:eastAsia="arial" w:hAnsi="arial" w:cs="arial"/>
            <w:b w:val="0"/>
            <w:i/>
            <w:strike w:val="0"/>
            <w:color w:val="0077CC"/>
            <w:sz w:val="20"/>
            <w:u w:val="single"/>
            <w:vertAlign w:val="baseline"/>
          </w:rPr>
          <w:t xml:space="preserve"> Chief and Actor Vijay (File Photo/ @actorvijay X) - Image</w:t>
        </w:r>
      </w:hyperlink>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430" style="position:absolute;z-index:251980800"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ELECTIONS &amp; POLITICS (90%); SAFETY (90%); POLITICS (78%); VOLUNTEERS (78%); SAFETY REGULATION &amp; POLICY (77%); TRENDS &amp; EVENTS (77%); ELECTIONS (73%); TRANSPORTATION LAW (73%); CAMPAIGNS &amp; ELECTIONS (72%)</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TRAVELER SAFETY &amp; SECURITY (77%); TRANSPORTATION LAW (73%)</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(89%); INDIA (93%)</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431"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Premalatha Vijayakumar to finalise our alliance AIADMK: DMDK</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2025 Sunday</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102"/>
        <w:keepNext w:val="0"/>
        <w:spacing w:before="120" w:after="0" w:line="220" w:lineRule="atLeast"/>
        <w:ind w:left="0" w:right="0" w:firstLine="0"/>
        <w:jc w:val="left"/>
      </w:pPr>
      <w:r>
        <w:br/>
      </w:r>
      <w:r>
        <w:pict>
          <v:shape id="_x0000_i1432" type="#_x0000_t75" style="width:248.97pt;height:37.5pt">
            <v:imagedata r:id="rId667"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3" style="position:absolute;z-index:25198284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May 4 (IANS) 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(DMDK) Treasurer L.K. Sudhish has announced that the party’s general secretary, Premalatha Vijayakanth, will decide on the party’s alliance with the AIADMK ahead of the 2026 Tamil Nadu Assembly elections.   ,  Speaking to reporters on Sunday, Sudhish said, “We remained aligned with the AIADMK during the 2024 Lok Sabha elections, even after it had exited the BJP-led NDA. Now that the AIADMK has rejoined the NDA, a broader political realignment is underway.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regarding our continued association with the alliance will be made by our general secretary at the appropriate time.”, Sudhish revealed that a crucial party conference is scheduled to be held in Cuddalore on May 9, where a formal announcement on the DMDK’s alliance strategy is expected., “Our general secretary will declare the party’s future course, including potential alliances, during the Cuddalore meet,” he confirmed., He added that the AIADMK had promised the DMDK a Rajya Sabha seat during negotiations for the 2024 Lok Sabha polls., “This commitment is true. It was based on this assurance that I refrained from contesting the recent elections,” Sudhish asserted., Reflecting on his political career, Sudhish recalled contesting from Kallakurichi and Salem in earlier elections and expressed his intention to contest in the 2026 Assembly elections., Addressing speculation about a possible alliance with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Sudhish remarked, “Although Vijay and our leader, Captain Vijayakanth, shared a cordial relationship, politics and personal friendships are distinct. A decision regarding this will also be made at the Cuddalore conference.”, DMDK leader Vijay Prabhakaran delivered a spirited fight against Congress leader and sitting MP Manickam Tagore in Virudhunagar during the 2024 Lok Sabha elections. Prabhakaran, son of the late party founder Captain Vijayakanth, narrowly lost by just 4,379 votes., BJP leader and actor Radhika Sarathkumar, who also contested from Virudhunagar, garnered 1,66,271 votes. DMDK, which has a dedicated vote base in Tamil Nadu, is widely expected to continue its alliance with the AIADMK, thereby remaining part of the NDA., Recently, Premalatha Vijayakanth mentioned in a social media post that Prime Minister Narendra Modi shared a close relationship with her late husband, Vijayakanth, and that this personal rapport remains strong., --IANS, aal/dan  </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34" style="position:absolute;z-index:251983872"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ELECTIONS &amp; POLITICS (90%); CONFERENCES &amp; CONVENTIONS (89%); INTERPERSONAL RELATIONSHIPS (86%); GOVERNMENT BODIES &amp; OFFICES (78%); HEADS OF STATE &amp; GOVERNMENT (77%); POLITICS (77%); PRIME MINISTERS (77%)</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(92%); INDIA (93%)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435"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TVK leader calls Tamil Nadu BJP's liquor scam protest 'drama', demands real action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07:01 PM GMT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03"/>
        <w:keepNext w:val="0"/>
        <w:spacing w:before="120" w:after="0" w:line="220" w:lineRule="atLeast"/>
        <w:ind w:left="0" w:right="0" w:firstLine="0"/>
        <w:jc w:val="left"/>
      </w:pPr>
      <w:r>
        <w:br/>
      </w:r>
      <w:r>
        <w:pict>
          <v:shape id="_x0000_i1436" type="#_x0000_t75" style="width:102.76pt;height:45.01pt">
            <v:imagedata r:id="rId22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7" style="position:absolute;z-index:25198592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General Secretary N Anand has hit out at the BJP over its protest against the alleged Tamil Nadu State Marketing Corporation (Tasmac) liquor scam in Tamil Nadu, calling it a "drama". He questioned why the Enforcement Directorate (ED) had failed to take immediate action if the scam was genuine, instead of allowing a political protest to take centre stage. Anand alleged that the BJP and the ruling DMK were pretending to oppose each other while colluding behind the scenes. "If the Union government has the authority to act, why stage a siege protest instead?" he asked, taking a dig at the BJP's demonstration that saw state leaders like K Annamalai, Tamilisai Soundararajan, and Vinoj P Selvam detained by the police. The TVK leader demanded a thorough and impartial investigation into the allegations surrounding Tasmac, which controls liquor sales in the state. "Enough of the theatrics, what we need is real action," Anand said, urging central agencies to move beyond political posturing. The BJP's protest had escalated into a major showdown with the Tamil Nadu police, leading to the detention of several party leaders. The party has accused the DMK government of corruption in the state-run liquor retailing system, while the DMK has dismissed the claims as political vendetta.</w:t>
      </w:r>
    </w:p>
    <w:p>
      <w:pPr>
        <w:pStyle w:val="Normal103"/>
        <w:keepNext w:val="0"/>
        <w:spacing w:before="240" w:after="0" w:line="260" w:lineRule="atLeast"/>
        <w:ind w:left="0" w:right="0" w:firstLine="0"/>
        <w:jc w:val="both"/>
      </w:pPr>
      <w:hyperlink r:id="rId1338" w:history="1">
        <w:r>
          <w:rPr>
            <w:rFonts w:ascii="arial" w:eastAsia="arial" w:hAnsi="arial" w:cs="arial"/>
            <w:b w:val="0"/>
            <w:i/>
            <w:strike w:val="0"/>
            <w:color w:val="0077CC"/>
            <w:sz w:val="20"/>
            <w:u w:val="single"/>
            <w:vertAlign w:val="baseline"/>
          </w:rPr>
          <w:t>Link to Image</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38" style="position:absolute;z-index:251986944"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leader calls Tamil Nadu BJP's liquor scam protest 'drama', demands real action</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39" style="position:absolute;z-index:251987968"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(92%); CRIME, LAW ENFORCEMENT &amp; CORRECTIONS (90%); INVESTIGATIONS (90%); NEGATIVE MISC NEWS (90%); NEGATIVE NEWS (90%); NEGATIVE PERSONAL NEWS (90%); CORRUPTION (78%); CRIMINAL INVESTIGATIONS (78%); NEGATIVE POLITICAL NEWS (78%); POLITICAL ACTIVISM (78%); POLITICAL PROTESTS (78%); PUBLIC OFFICIALS (78%); POLITICS (76%); BEVERAGE SALES &amp; REVENUES (72%); LAW ENFORCEMENT (72%)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ALCOHOLIC BEVERAGE INDUSTRY (78%); BEVERAGE INDUSTRY (78%); RETAIL &amp; WHOLESALE TRADE (73%); BEVERAGE SALES &amp; REVENUES (72%)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SOUTH INDIA (79%); INDIA (94%)</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440"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Actor Vijay ridicules BJP-DMK”s social media war, likens it to kindergarten kids” fight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104"/>
        <w:keepNext w:val="0"/>
        <w:spacing w:before="120" w:after="0" w:line="220" w:lineRule="atLeast"/>
        <w:ind w:left="0" w:right="0" w:firstLine="0"/>
        <w:jc w:val="left"/>
      </w:pPr>
      <w:r>
        <w:br/>
      </w:r>
      <w:r>
        <w:pict>
          <v:shape id="_x0000_i1441" type="#_x0000_t75" style="width:323.25pt;height:62.25pt">
            <v:imagedata r:id="rId69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42" style="position:absolute;z-index:25199001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27 --</w: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 founder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on Wednesday ridiculed the BJP and DMK for waging a hashtag war on social media ‘X’ and said the two parties were fighting like kindergarten kids, trivialising the serious issue of language row.</w:t>
      </w:r>
    </w:p>
    <w:p>
      <w:pPr>
        <w:pStyle w:val="Normal104"/>
      </w:pP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TVK’s first anniversary celebrations at Mamallapuram near here Vijay said the BJP countered the DMK’s “#Get out Modi” with “#Get out Stalin” on the trilingual policy, ‘just like LKG and UKG students fight.’ “It’s the Centre’s duty to provide funds and its the state’s rights to receive funds. But both the fascism and ‘payasam’ (the word TVK uses to ridicule DMK’s anti fascism rhetoric), our political and ideological enemies, are playing with hashtags on social media. What’s happening here? Both are pretending to fight and expect us to believe? What bro, its wrong bro,” he said evoking laughter among his party cadres.</w:t>
      </w:r>
    </w:p>
    <w:p>
      <w:pPr>
        <w:pStyle w:val="Normal104"/>
      </w:pP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TVK respected all languages but would not give up its self respect for another language. “As an individual anyone can learn any language but violating the cooperative federalism and state autonomy, and leaving a question mark on the state language by thrusting another language and imposing it politically is unacceptable,” he said at the well attended gathering.</w:t>
      </w:r>
    </w:p>
    <w:p>
      <w:pPr>
        <w:pStyle w:val="Normal104"/>
      </w:pP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43" style="position:absolute;z-index:251991040"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&amp; SOCIAL IDEOLOGIES (90%); SOCIAL MEDIA (90%); TYPES OF GOVERNMENT (90%); ANNIVERSARIES (78%); ELECTIONS &amp; POLITICS (78%); FASCISM (78%); MULTILINGUALISM (77%); STUDENTS &amp; STUDENT LIFE (77%)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444"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Seeman ridicules Vijay’s view on equality</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MADURAI</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5" style="position:absolute;z-index:25199308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Kanyakumari: Naam Tamilar Katchi (NTK) leader Seeman has said that actor Vijay would not have dared to start his party if former CMs Karunanidhi and Jayalalithaa were alive, and that real followers of NTK will stay with the party.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in Kanyakumari on Tuesday that people who chose him (Seeman), be they followers or voters, were those who were searching for a leader from the field of agitations and not from the entertainment field. "Had Vijay started his party during a time when Karunanidhi and Jayalalithaa were alive in DMK and AIADMK, would he have attracted a bigger crowd than them," he asked.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condemned Vijay's view that everyone is equal despite identities like caste, religion, language, land or background, as he had named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"Vijay has fans across India, especially a large fan base in Kerala or other southern states. Why didn't he name his party ‘Ulaga' (world)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Some people are doing what they like without understanding the core of politics," said Seeman.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NTK leader slammed DMK for using the image and name of former CM Karunanidhi everywhere. "Anything that is built with taxpayers' money is named after Karunanidhi. Is there no other leader from the past other than Karunanidhi who has done so much for Tamil people? All DMK wants to do is to project everything as being done by Karunanidhi's family," he said. Seeman added that ‘Dravida' or ‘model' are not Tamil words, but are being portrayed by DMK as synonymous with Tamil people, which is not at all true.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46" style="position:absolute;z-index:251994112"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KERALA, INDIA (79%); INDIA (94%)</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447"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Kishor meets Vijay ahead of 2026 state polls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6"/>
        <w:keepNext w:val="0"/>
        <w:spacing w:before="120" w:after="0" w:line="220" w:lineRule="atLeast"/>
        <w:ind w:left="0" w:right="0" w:firstLine="0"/>
        <w:jc w:val="left"/>
      </w:pPr>
      <w:r>
        <w:br/>
      </w:r>
      <w:r>
        <w:pict>
          <v:shape id="_x0000_i1448" type="#_x0000_t75" style="width:15.19pt;height:15.19pt">
            <v:imagedata r:id="rId682"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9" style="position:absolute;z-index:25199616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Feb. 11 -- Jan Suraaj Party founder and political strategist Prashant Kishor on Monday met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president Vijay at his residence in Chennai's Neelankarai.</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who launched the TVK last year in the peak of his career in Tamil cinema will make his debut in the 2026 assembly elections in Tamil Nadu.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went on for about two hours during which senior functionaries and advisors of TVK were present. "He (Kishor) is likely to be the special advisor to Vijay for the 2026 elections," a person present in the meeting said on condition of anonymity. "He will help chart out our political strategies."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Aadhav Arjuna, who jumped ship from Viduthalai Chiruthaigal Katchi (VCK), an ally of the Tamil Nadu's ruling government DMK whom Vijay has described as his political enemy, joined the actor a fortnight ago.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Arjuna, who also runs a political strategy firm, facilitated the meeting. The VCK had suspended Arjuna for speaking against the DMK. He is now TVK's general secretary (Election Campaign Management).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appointing Arjuna, Vijay had said he would work along with his existing strategist John Arokiasamy. It is not clear yet if Kishor's meeting with Vijay is in his personal capacity or as part of I-PAC. With DMK as his political enemy, Vijay has positioned himself as an ideological rival of the BJP.</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360"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50" style="position:absolute;z-index:251997184"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POLITICS (90%); TALKS &amp; MEETINGS (90%); APPOINTMENTS (78%); GOVERNMENT ADVISORS &amp; MINISTERS (78%)</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MEETING FACILITATION (71%)</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(91%); INDIA (94%)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51"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Thalapathy Vijay praises Pawan Kalyan for his impressive victory in Andhra Pradesh assembly elections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Entertainment Digest</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07"/>
        <w:keepNext w:val="0"/>
        <w:spacing w:before="120" w:after="0" w:line="220" w:lineRule="atLeast"/>
        <w:ind w:left="0" w:right="0" w:firstLine="0"/>
        <w:jc w:val="left"/>
      </w:pPr>
      <w:r>
        <w:br/>
      </w:r>
      <w:r>
        <w:pict>
          <v:shape id="_x0000_i1452" type="#_x0000_t75" style="width:0;height:0"/>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3" style="position:absolute;z-index:25199923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June 4 -- Tamil superstar Thalapathy Vijay extended his wishes to his political compatriots Pawan Kalyan and Chandrababu Naidu following their thumping victory in the Andhra Pradesh assembly elections.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praised Pawan Kalyan for making his relatively new party, Jana Sena, the second-largest party in Andhra Pradesh. "Congratulations to @PawanKalyan garu on your formidable victory and for the emergence of @JanaSenaParty as the second largest in the assembly elections. Your endurance and dedication to serve the people of AP has been commendable. Best wishes," said Vijay.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also aspires to make a similar impact on Tamil Nadu politics with his newly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superstar earlier this year sent shock waves across the country by launching a political outfit.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actors seeking a career in politics is not a strange event. However, Vijay's decision to quit acting in movies completely to dedicate all his time to his political aspirations caught everyone by surprise. Especially considering the fact that Vijay is one of the highest-paid actors in the Indian film industry, with his previous movie Leo earning more than Rs 600 crore just from ticket sales.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bold decision to leave behind his hard-earned stardom for a new career sparked quite a debate in both political and film circles.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has also shared his wishes to TDP chief Chandrababu Naidu, in the capacity of the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"Congratulations to Shri @ncbn garu and @JaiTDP for the decisive victory in the assembly elections to lead #AndhraPradesh Wishing the people of AP great progress under your visionary leadership," he added.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career front, Vijay is now busy shooting for his upcoming movie The Greatest of All Time. Following this, he will join the sets of Thalapathy 69, which is believed to be his last movie before he quits cinema for good.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35+ OTTs like ZEE5, LionsgatePlay, Ullu, SunNXT, SonyLIV, Fancode and 250+ Live TV channels at just Rs.99</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Entertainment Digest. For any query with respect to this article or any other content requirement, please contact Editor at </w:t>
      </w:r>
      <w:hyperlink r:id="rId1368"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54" style="position:absolute;z-index:252000256"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(92%); ELECTIONS &amp; POLITICS (92%); ACTORS &amp; ACTRESSES (90%); CELEBRITIES (90%); ELECTIONS (90%); FILM (90%); POLITICS (90%); NEWS BRIEFS (78%); TICKET SALES (68%)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(57%)</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(57%); ACTORS &amp; ACTRESSES (90%); CELEBRITIES (90%); FILM (90%); ENTERTAINMENT &amp; ARTS (79%); MEDIA CONTENT (78%); MOVIE &amp; VIDEO PRODUCTION (73%); MOVIE INDUSTRY (68%); TICKET SALES (68%); TELEVISION INDUSTRY (50%)</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 ANDHRA PRADESH, INDIA (93%); TAMIL NADU, INDIA (79%); INDIA (94%)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55"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'Kannadigas are not Dravidians': Tamil Nadu CM MK Stalin's Ugadi wishes spark debate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8"/>
        <w:keepNext w:val="0"/>
        <w:spacing w:before="120" w:after="0" w:line="220" w:lineRule="atLeast"/>
        <w:ind w:left="0" w:right="0" w:firstLine="0"/>
        <w:jc w:val="left"/>
      </w:pPr>
      <w:r>
        <w:br/>
      </w:r>
      <w:r>
        <w:pict>
          <v:shape id="_x0000_i1456" type="#_x0000_t75" style="width:15.19pt;height:15.19pt">
            <v:imagedata r:id="rId682"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7" style="position:absolute;z-index:25200230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March 31 -- Tamil Nadu Chief Minister MK Stalin's Ugadi greetings have sparked a heated debate on social media, with many Kannadigas objecting to being referred to as "Dravidians."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Stalin extended his wishes to those celebrating Ugadi and emphasized the importance of unity among southern states. In his message, he urged people to stand together against linguistic and political challenges, particularly the alleged imposition of Hindi and the upcoming delimitation exercise.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Bengaluru techie who stuffed wife's body in suitcase remanded to 14-day judicial custody: Report)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social media platform X, Stalin wrote, "I wish a joyful Ugadi to all my Telugu and Kannada-speaking Dravidian sisters and brothers as you welcome the New Year with hope and celebration." He further stressed that "the need for southern unity has never been greater" and called for collective resistance against perceived threats to regional identity and rights.A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Bengaluru Police rides Ghibli trend to warn commuters against dangerous wheelie stunts)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social media users supported his stand against Hindi imposition and delimitation, many Kannadigas took issue with his characterization of them as "Dravidians."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'Hindu party' in Karnataka? Expelled BJP MLA Basanagouda Patil Yatnal hints at new political journey)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user responded, "Dear Sir, we Kannadigas will always be with you in your fight against Hindi imposition and delimitation. You are fighting for a good cause. However, we are NOT 'Dravidians.' We are Kannadigas. Thank you."</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post read, "Kannada is not a Dravidian language, and there is nothing called 'Kannada-speaking Dravidians.'"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actor-turned-politician Vijay took a dig at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claiming that the party is misleading the public under the guise of the 'Dravidian Model.'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(TVK) first state conference in Chennai, Vijay alleged that the DMK government was deceiving people while promoting its governance model.</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376"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58" style="position:absolute;z-index:252003328"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(90%); ELECTIONS &amp; POLITICS (89%); GOVERNMENT ADVISORS &amp; MINISTERS (78%); TRENDS &amp; EVENTS (77%); LANGUAGE &amp; LANGUAGES (76%); LINGUISTICS (76%); COMMUTING (52%)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MEDIA CONTENT (78%)</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BANGALORE, KARNATAKA, INDIA (90%); CHENNAI, TAMIL NADU, INDIA (74%); TAMIL NADU, INDIA (91%); KARNATAKA, INDIA (79%); INDIA (95%)</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59"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Mohanlal, Kamal Haasan, Varalaxmi Greet Vijay On Birthday</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2024 Saturday 7:39 AM EST</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109"/>
        <w:keepNext w:val="0"/>
        <w:spacing w:before="120" w:after="0" w:line="220" w:lineRule="atLeast"/>
        <w:ind w:left="0" w:right="0" w:firstLine="0"/>
        <w:jc w:val="left"/>
      </w:pPr>
      <w:r>
        <w:br/>
      </w:r>
      <w:r>
        <w:pict>
          <v:shape id="_x0000_i1460" type="#_x0000_t75" style="width:200.28pt;height:22.5pt">
            <v:imagedata r:id="rId46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61" style="position:absolute;z-index:25200537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Ulaganayagan Kamal Haasan and Malayalam Superstar Mohanlal were among scores of who sent in their wishes and greetings to actor-turned-politician Vijay, who celebrates his birthday on Saturday. </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Kamal, Mohanlal Greet Vijay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Kamal Haasan took to Platform X to greet the young politician, who is likely to end his film career shortly to take a full time career in politics. Kamal wrote, "I express my sweet birthday wishes to my dear younger brother and the head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Vijay."</w:t>
      </w:r>
    </w:p>
    <w:p>
      <w:pPr>
        <w:pStyle w:val="Normal10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Mohanlal, with whom Vijay has worked in a Tamil film Jilla, also took to X to greet Vijay. He wrote, "Happy Birthday Dear Vijay."</w:t>
      </w:r>
    </w:p>
    <w:p>
      <w:pPr>
        <w:pStyle w:val="Normal10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Varalaxmi Sarathkumar, who is busy inviting friends and family to her upcoming wedding, took time to post a greeting to Vijay. "Happpyyyyyyy birthdayyyyy to our one n only #thalapathy @actorvijay saaaarrrrrrrrr... we lovvvvveeeee youuuuu..❤️❤️❤️ #thalapathy50 #hbdbirthdayvijay #hbdthalapathyvijay"</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Are Truly The Goat, Says Archana Kalpathi</w:t>
      </w:r>
    </w:p>
    <w:p>
      <w:pPr>
        <w:pStyle w:val="Normal10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unit of director Venkat Prabhu's GOAT chose to mark the birthday of the film's lead actor by releasing a video clip comprising of B'day shots. </w:t>
      </w:r>
    </w:p>
    <w:p>
      <w:pPr>
        <w:pStyle w:val="Normal10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 of the film, Archana Kalpathy, in her birthday wish, said, ""Here is wishing our #Thalapathy @actorvijay Na the happiest bday. You are truly the GOAT ❤️"</w:t>
      </w:r>
    </w:p>
    <w:p>
      <w:pPr>
        <w:pStyle w:val="Normal10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of his upcoming film, The Greatest Of All Time (GOAT), have also now announced the film's date of release. The unit, at the end of the special video clip it released for the actor's birthday, made it known that the film would hit screens on September 5 this year.</w:t>
      </w:r>
    </w:p>
    <w:p>
      <w:pPr>
        <w:pStyle w:val="Normal109"/>
        <w:keepNext w:val="0"/>
        <w:spacing w:before="240" w:after="0" w:line="260" w:lineRule="atLeast"/>
        <w:ind w:left="0" w:right="0" w:firstLine="0"/>
        <w:jc w:val="both"/>
      </w:pPr>
      <w:hyperlink r:id="rId1384" w:history="1">
        <w:r>
          <w:rPr>
            <w:rFonts w:ascii="arial" w:eastAsia="arial" w:hAnsi="arial" w:cs="arial"/>
            <w:b w:val="0"/>
            <w:i/>
            <w:strike w:val="0"/>
            <w:color w:val="0077CC"/>
            <w:sz w:val="20"/>
            <w:u w:val="single"/>
            <w:vertAlign w:val="baseline"/>
          </w:rPr>
          <w:t>Also Read: Vijay's GOAT To Release On This Date!</w:t>
        </w:r>
      </w:hyperlink>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 Asks Fans Not To Celebrate His Birthday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actor's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Friday told its cadres and fans that the actor had asked them not to celebrate his birthday in the wake of the Kallakurichi tragedy in which over 45 people had lost their lives to spurious liquour.</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About GOAT</w:t>
      </w:r>
    </w:p>
    <w:p>
      <w:pPr>
        <w:pStyle w:val="Normal10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GOAT, an acronym for The Greatest Of All Time, is an action-entertainer written and directed by Venkat Prabhu. The Greatest Of All Time stars Prabhu Dheva, Meenakshii Chaudhary, Prasanth, Laila, Mohan, Jayaram, Ajmal and Sneha in key roles. The music of the film has been composed by Yuvan Shankar Raja.</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62" style="position:absolute;z-index:252006400"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CELEBRITIES (89%); FILM DIRECTORS (78%); GOVERNMENT &amp; PUBLIC ADMINISTRATION (73%); THIS DAY IN HISTORY (73%); WEDDINGS &amp; ENGAGEMENTS (73%)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(89%); FILM DIRECTORS (78%); MOVIE INDUSTRY (78%); BROADCASTING INDUSTRY (74%)</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THIS DAY IN HISTORY</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MOVIE INDUSTRY</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CELEBRITIES</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CELEBRITIES</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ACTORS &amp; ACTRESSES</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ACTORS &amp; ACTRESSES</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FILM DIRECTORS</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FILM DIRECTORS</w: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WEDDINGS &amp; ENGAGEMENTS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63"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Premalatha Vijayakumar To Finalise Our Alliance With AIADMK: DMDK</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2025 Sunday</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10"/>
        <w:keepNext w:val="0"/>
        <w:spacing w:before="120" w:after="0" w:line="220" w:lineRule="atLeast"/>
        <w:ind w:left="0" w:right="0" w:firstLine="0"/>
        <w:jc w:val="left"/>
      </w:pPr>
      <w:r>
        <w:br/>
      </w:r>
      <w:r>
        <w:pict>
          <v:shape id="_x0000_i1464" type="#_x0000_t75" style="width:187.48pt;height:37.5pt">
            <v:imagedata r:id="rId446"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5" style="position:absolute;z-index:252008448"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hyperlink r:id="rId1392" w:history="1">
        <w:r>
          <w:rPr>
            <w:rFonts w:ascii="arial" w:eastAsia="arial" w:hAnsi="arial" w:cs="arial"/>
            <w:b w:val="0"/>
            <w:i/>
            <w:strike w:val="0"/>
            <w:color w:val="0077CC"/>
            <w:sz w:val="20"/>
            <w:u w:val="single"/>
            <w:vertAlign w:val="baseline"/>
          </w:rPr>
          <w:t>Link to Image</w:t>
        </w:r>
      </w:hyperlink>
    </w:p>
    <w:p>
      <w:pPr>
        <w:pStyle w:val="Normal110"/>
        <w:keepNext w:val="0"/>
        <w:spacing w:before="240" w:after="0" w:line="260" w:lineRule="atLeast"/>
        <w:ind w:left="0" w:right="0" w:firstLine="0"/>
        <w:jc w:val="both"/>
      </w:pPr>
      <w:hyperlink r:id="rId1393" w:history="1">
        <w:r>
          <w:rPr>
            <w:rFonts w:ascii="arial" w:eastAsia="arial" w:hAnsi="arial" w:cs="arial"/>
            <w:b w:val="0"/>
            <w:i/>
            <w:strike w:val="0"/>
            <w:color w:val="0077CC"/>
            <w:sz w:val="20"/>
            <w:u w:val="single"/>
            <w:vertAlign w:val="baseline"/>
          </w:rPr>
          <w:t>Link to Story</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May 4 (IANS) 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(DMDK) Treasurer L.K. Sudhish has announced that the party's general secretary, Premalatha Vijayakanth, will decide on the party's alliance with the AIADMK ahead of the 2026 Tamil Nadu Assembly elections. Speaking to reporters on Sunday, Sudhish said,"We remained aligned with the AIADMK during the 2024 Lok Sabha elections, even after it had exited the BJP-led NDA. Now that the AIADMK has rejoined the NDA, a broader political realignment is underway. The decision regarding our continued association with the alliance will be made by our general secretary at the appropriate time."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Sudhish revealed that a crucial party conference is scheduled to be held in Cuddalore on May 9, where a formal announcement on the DMDK's alliance strategy is expected.</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general secretary will declare the party's future course, including potential alliances, during the Cuddalore meet," he confirmed.</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AIADMK had promised the DMDK a Rajya Sabha seat during negotiations for the 2024 Lok Sabha polls.</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is true. It was based on this assurance that I refrained from contesting the recent elections," Sudhish asserted.</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his political career, Sudhish recalled contesting from Kallakurichi and Salem in earlier elections and expressed his intention to contest in the 2026 Assembly elections.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speculation about a possible alliance with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Sudhish remarked,"Although Vijay and our leader, Captain Vijayakanth, shared a cordial relationship, politics and personal friendships are distinct. A decision regarding this will also be made at the Cuddalore conference."</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DMDK leader Vijay Prabhakaran delivered a spirited fight against Congress leader and sitting MP Manickam Tagore in Virudhunagar during the 2024 Lok Sabha elections. Prabhakaran, son of the late party founder Captain Vijayakanth, narrowly lost by just 4,379 votes.</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leader and actor Radhika Sarathkumar, who also contested from Virudhunagar, garnered 1,66,271 votes. DMDK, which has a dedicated vote base in Tamil Nadu, is widely expected to continue its alliance with the AIADMK, thereby remaining part of the NDA.</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Premalatha Vijayakanth mentioned in a social media post that Prime Minister Narendra Modi shared a close relationship with her late husband, Vijayakanth, and that this personal rapport remains strong.</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MENAFN04052025000231011071ID1109505434</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66" style="position:absolute;z-index:252009472"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ELECTIONS &amp; POLITICS (90%); CONFERENCES &amp; CONVENTIONS (89%); POLITICS (89%); INTERPERSONAL RELATIONSHIPS (86%); GOVERNMENT BODIES &amp; OFFICES (77%); HEADS OF STATE &amp; GOVERNMENT (77%); PRIME MINISTERS (77%)</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(92%); INDIA (92%)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467"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What Was Pawan Kalyan's Advise To Tamil Superstar And Politician Thalapathy Vijay?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 10:46 AM EST</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11"/>
        <w:keepNext w:val="0"/>
        <w:spacing w:before="120" w:after="0" w:line="220" w:lineRule="atLeast"/>
        <w:ind w:left="0" w:right="0" w:firstLine="0"/>
        <w:jc w:val="left"/>
      </w:pPr>
      <w:r>
        <w:br/>
      </w:r>
      <w:r>
        <w:pict>
          <v:shape id="_x0000_i1468" type="#_x0000_t75" style="width:200.28pt;height:22.5pt">
            <v:imagedata r:id="rId46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India news, Indian subcontinent news &amp; SRI LANKA NEWS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69" style="position:absolute;z-index:2520115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Pawan Kalyan and Thalapathy Vijay are one of the actors who forayed into politics in the recent times. While Pawan went on to become the Deputy Chief Minister of Andhra Pradesh, Vijay is fearing up for the upcoming elections in Tamil Nadu.</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Pawan's Advice For Vijay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Vijay announced the launch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Many commented that he was a strong contender for the upcoming elections in Tamil Nadu in 2026. Meanwhile, recently, Pawan Kalyan, while speaking to Thanthi TV, was asked about his advise to Vijay on the latter's political career. Pawan added that Vijay doesn't need any message and is quite experienced enough and has his own journey. "One thing I would like to say is you have to stick around; that's it. Irrespective of what will happen to the election result, you have to stick around. Be prepared for the turbulence. Politics is a tough journey, and you should be prepared for it. First, stabilise the party; forget about winning," said Pawan Kalyan. </w:t>
      </w:r>
      <w:r>
        <w:rPr>
          <w:rFonts w:ascii="arial" w:eastAsia="arial" w:hAnsi="arial" w:cs="arial"/>
          <w:b/>
          <w:i w:val="0"/>
          <w:strike w:val="0"/>
          <w:noProof w:val="0"/>
          <w:color w:val="000000"/>
          <w:position w:val="0"/>
          <w:sz w:val="20"/>
          <w:u w:val="none"/>
          <w:vertAlign w:val="baseline"/>
        </w:rPr>
        <w:t>Politics Requires Sacrifice</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Pawan pointed out that politics requires a lot of sacrifice. Last year. he congratulated Vijay after the superstar held his first political rally in Tamil Nadu's Villupuram. "My heartfelt congratulations!! to Thiru @actorvijay avl (sic), for embarking on a political journey in Tamilnadu, the land of Saints &amp; Siddhars," Kalyan tweeted. Many saw Pawan's move as a returning the gesture by Vijay who had congratulated him for winning the Pithapuram constituency in the Andhra Pradesh assembly elections held in June last year.</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70" style="position:absolute;z-index:252012544"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ACTORS &amp; ACTRESSES (90%); CAMPAIGNS &amp; ELECTIONS (90%); ELECTIONS (90%); GOVERNMENT ADVISORS &amp; MINISTERS (78%); GOVERNMENT &amp; PUBLIC ADMINISTRATION (73%)</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BROADCASTING INDUSTRY (79%)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ANDHRA PRADESH, INDIA (93%); SOUTH INDIA (92%); INDIA (97%); ASIA (90%); SRI LANKA (79%); State of Andhra Pradesh &amp; State of Tamil Nadu; India; Asia, Southern Asia</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71"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Aadhav Arjuna, Nirmal Kumar join Vijay’s TVK</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112"/>
        <w:keepNext w:val="0"/>
        <w:spacing w:before="120" w:after="0" w:line="220" w:lineRule="atLeast"/>
        <w:ind w:left="0" w:right="0" w:firstLine="0"/>
        <w:jc w:val="left"/>
      </w:pPr>
      <w:r>
        <w:br/>
      </w:r>
      <w:r>
        <w:pict>
          <v:shape id="_x0000_i1472" type="#_x0000_t75" style="width:269.97pt;height:89.99pt">
            <v:imagedata r:id="rId202"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3" style="position:absolute;z-index:25201459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deputy general secretary of Viduthalai Chiruthaigal Katchi (VCK) Aadhav Arjuna, and AIADMK IT wing joint secretary C.T.R. Nirmal Kumar joined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the presence of the party president Vijay at the party headquarters in Panaiyur on Friday (January 31, 2025).</w:t>
      </w:r>
    </w:p>
    <w:p>
      <w:pPr>
        <w:pStyle w:val="Normal112"/>
      </w:pP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have been given key postings in the party, according to sources. In early December 2024, Mr. Vijay launched a book, Ellorukkumaana Thalaivar Ambedkar (Ambedkar: A leader for all), authored by Mr. Arjuna. At the book launch, Mr. Arjuna had said: “In Tamil Nadu, only monarchy exists. In 2026, monarchy should come to an end. Chief Ministers should not be chosen based on birth. We need ideologically committed leaders to rule Tamil Nadu. A common man, a Dalit, should become Chief Minister.”</w:t>
      </w:r>
    </w:p>
    <w:p>
      <w:pPr>
        <w:pStyle w:val="Normal112"/>
      </w:pP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Arjuna’s comments on “dynastic politics of the DMK” had sparked a controversy, as the VCK is a constituent of the DMK-led alliance in Tamil Nadu. Following the incident, VCK founder and Chidambaram MP Thol. Thirumavalavan suspended him from the party for six months. Mr. Arjuna quit the VCK, a few days after his suspension. </w:t>
      </w:r>
    </w:p>
    <w:p>
      <w:pPr>
        <w:pStyle w:val="Normal112"/>
      </w:pP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Kumar, who was heading the BJP Tamil Nadu IT and social media unit, had crossed over to the AIADMK in March 2023, charging allegations against BJP State president K. Annamalai. </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74" style="position:absolute;z-index:252015616"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TYPES OF GOVERNMENT (90%); MONARCHIES (70%)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(90%); INDIA (94%)</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75"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Actor Vijay ridicules BJP-DMK's social media war on language row, likens it to kindergarten fight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113"/>
        <w:keepNext w:val="0"/>
        <w:spacing w:before="120" w:after="0" w:line="220" w:lineRule="atLeast"/>
        <w:ind w:left="0" w:right="0" w:firstLine="0"/>
        <w:jc w:val="left"/>
      </w:pPr>
      <w:r>
        <w:br/>
      </w:r>
      <w:r>
        <w:pict>
          <v:shape id="_x0000_i1476" type="#_x0000_t75" style="width:359.96pt;height:74.24pt">
            <v:imagedata r:id="rId417"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7" style="position:absolute;z-index:25201766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27 --</w: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 founder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on Wednesday ridiculed the BJP and DMK for waging a hashtag war on social media 'X' and said the two parties were fighting like kindergarten kids, trivialising the serious issue of language row.</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TVK's first anniversary celebrations at Mamallapuram near here Vijay said the BJP countered the DMK's “#Get out Modi” with “#Get out Stalin” on the trilingual policy, ‘just like LKG and UKG students fight.'</w:t>
      </w:r>
    </w:p>
    <w:p>
      <w:pPr>
        <w:pStyle w:val="Normal113"/>
      </w:pP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Centre's duty to provide funds and its the state's rights to receive funds. But both the fascism and 'payasam' (the word TVK uses to ridicule DMK's anti fascism rhetoric), our political and ideological enemies, are playing with hashtags on social media. What's happening here? Both are pretending to fight and expect us to believe? What bro, its wrong bro,” he said evoking laughter among his party cadres.</w:t>
      </w:r>
    </w:p>
    <w:p>
      <w:pPr>
        <w:pStyle w:val="Normal113"/>
      </w:pP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pP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pP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TVK respected all languages but would not give up its self-respect for another language.</w:t>
      </w:r>
    </w:p>
    <w:p>
      <w:pPr>
        <w:pStyle w:val="Normal113"/>
      </w:pP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individual anyone can learn any language but violating the cooperative federalism and state autonomy, and leaving a question mark on the state language by thrusting another language and imposing it politically is unacceptable,” he said at the well-attended gathering.</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78" style="position:absolute;z-index:252018688"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&amp; SOCIAL IDEOLOGIES (90%); SOCIAL MEDIA (90%); TYPES OF GOVERNMENT (90%); ANNIVERSARIES (78%); ELECTIONS &amp; POLITICS (78%); FASCISM (78%); MULTILINGUALISM (77%); STUDENTS &amp; STUDENT LIFE (77%)</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79"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Dalai gets Z security after intel warning of likely threats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Kolkata Edition</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80" style="position:absolute;z-index:25202073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CRPF will be handling his security detail, which will comprise commandos.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in the central security establishment confirmed that intelligence agencies had warned of a heightened threat perception regarding the Dalai Lama, who resides in a monastery in Dharamshala (Himachal Pradesh), but travels widely across India and abroad. They did not elaborate on the likely source of these threats. Two other VIPs — Tamil actor Joseph Vijay Chandrasekhar, popularly known as Vijay, who had made his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 have been given Y-  category and Z-category CRPF protection, respectively. While Vijay, who until has now maintained equidistance from BJP and DMK, will enjoy the state protection only in TN, Patra’s cover will be limited to Manipur. The 89-year-old Dalai Lama was, until now, protected by the local police in Himachal Pradesh and extended security by the police of the host state/UT during his travels. “The all-India cover by CRPF will iron out the issues in coordinating the security arrangements during his engagements and travel outside his home state,” said a home ministry officer. A team of about 30 CRPF commandos will work in shifts to secure the Dalai Lama.</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81" style="position:absolute;z-index:252021760"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 POLICE FORCES (65%)</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(93%); SOUTHWEST CHINA (79%); HIMACHAL PRADESH, INDIA (73%); MANIPUR, INDIA (73%); NORTH CENTRAL CHINA (57%); INDIA (96%); CHINA (79%)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82"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SC To Hear On Wednesday Pleas Against Waqf Amendment Act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115"/>
        <w:keepNext w:val="0"/>
        <w:spacing w:before="120" w:after="0" w:line="220" w:lineRule="atLeast"/>
        <w:ind w:left="0" w:right="0" w:firstLine="0"/>
        <w:jc w:val="left"/>
      </w:pPr>
      <w:r>
        <w:br/>
      </w:r>
      <w:r>
        <w:pict>
          <v:shape id="_x0000_i1483" type="#_x0000_t75" style="width:359.96pt;height:74.24pt">
            <v:imagedata r:id="rId417"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4" style="position:absolute;z-index:25202380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16 --</w:t>
      </w:r>
    </w:p>
    <w:p>
      <w:pPr>
        <w:pStyle w:val="Normal115"/>
      </w:pP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will hear on Wednesday a clutch of ten petitions, including the one of AIMIM leader Asaduddin Owaisi, against the constitutional validity of the Waqf (Amendment) Act, 2025. The pleas would be heard by a bench led by Chief Justice of India Sanjiv Khanna and comprising Justices Sanjay Kumar and K V Viswanathan. As per the causelist uploaded on apex court’s website, 10 petitions have been listed so far on the issue.</w:t>
      </w:r>
    </w:p>
    <w:p>
      <w:pPr>
        <w:pStyle w:val="Normal115"/>
      </w:pP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 in addition to Owaisi's plea, would also hear pleas by AAP leader Amanatullah Khan, Association for the Protection of Civil Rights, Arshad Madani, Samastha Kerala Jamiathul Ulema, Anjum Kadari, Taiyyab Khan Salmani, Mohammad Shafi, Mohammed Fazlurrahim, and RJD leader Manoj Kumar Jha.</w:t>
      </w:r>
    </w:p>
    <w:p>
      <w:pPr>
        <w:pStyle w:val="Normal115"/>
      </w:pP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fresh pleas, which have not been listed so far, were filed in the apex court including the ones filed by TMC MP Mahua Moitra, Samajwadi Party MP from Sambhal, Zia-ur-Rahman Barq.</w: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YSRCP-led by former Andhra Pradesh Chief Minister Jagan Mohan Reddy, the Communist Party of India (CPI),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and actor-turned-politician Vijay have also moved the top court on the issue. The All India Muslim Personal Law Board (AIMPLB), Jamiat Ulama-i-Hind,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Congress MPs Imran Pratapgarhi and Mohammad Jawed are other key petitioners.</w:t>
      </w:r>
    </w:p>
    <w:p>
      <w:pPr>
        <w:pStyle w:val="Normal115"/>
      </w:pP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Hari Shankar Jain and one Mani Munjal have also filed a separate petition challenging the constitutional validity of several provisions of the law on the ground that they violate the fundamental rights of non-Muslims.</w:t>
      </w:r>
    </w:p>
    <w:p>
      <w:pPr>
        <w:pStyle w:val="Normal115"/>
      </w:pP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8, the Centre had filed a caveat in the top court and sought a hearing before any order was passed in the matter. A caveat is filed by a party in the High Courts and the apex court to ensure that no orders are passed without hearing it.</w:t>
      </w:r>
    </w:p>
    <w:p>
      <w:pPr>
        <w:pStyle w:val="Normal115"/>
      </w:pP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recently notified the Waqf (Amendment) Act, 2025, which got the assent of President Droupadi Murmu on April 5 after its passage from Parliament following heated debates in both houses - the Lok Sabha and Rajya Sabha. The bill was passed in the Rajya Sabha with 128 members voting in favour and 95 opposing it. The bill was cleared by the Lok Sabha with 288 members supporting it and 232 against it.</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85" style="position:absolute;z-index:252024832"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(91%); CONSTITUTIONAL LAW (90%); GOVERNMENT BODIES &amp; OFFICES (90%); SUPREME COURTS (90%); LAW COURTS &amp; TRIBUNALS (89%); CIVIL RIGHTS (78%); ISLAMIC LAW (78%); POLITICS (78%); SUITS &amp; CLAIMS (78%); HUMAN RIGHTS (77%); LEGISLATION (77%); ELECTIONS &amp; POLITICS (73%); LEGISLATIVE BODIES (73%); POLITICAL PARTIES (73%); RELIGIOUS LAW (71%); ASSOCIATIONS &amp; ORGANIZATIONS (70%); COMMUNISM (70%); MUSLIMS &amp; ISLAM (69%); GOVERNMENT ADVISORS &amp; MINISTERS (67%); RELIGION (66%)</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(90%); DROUPADI MURMU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ANDHRA PRADESH, INDIA (74%); KERALA, INDIA (74%); INDIA (95%)</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86"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TVK will run a clean govt: Vijay</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2025 Monday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REGION</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‘Ensure Voters Visit Polling Booth As A Family’</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87" style="position:absolute;z-index:25202688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Coimbatore:</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said there would be no space for ‘corruption and culprits’ in the govt he would form after winning the 2026 assembly elections. “It will be a clean govt,” Vijay said in his speech at the twoday meeting of TVK booth level agents in Coimbatore on Sunday.  About 7,300 booth agents from 25 assembly constituencies in Coimbatore, Tirupur and Nilgiris participated in the meeting.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equal number of agents from Salem, Namakkal and Erode districts had attended the meet on Saturday. Giving a clarion call to the booth agents to prepare the ground for the 2026 assembly elections, Vijay asked them to approach people with confidence and assure them that TVK would  give a transparent govt.  Quoting Dravidian icon C N Annadurai, Vijay asked the booth agents to ‘go to  people, learn with them, love them and serve them.’ “If you understand and follow this, TVK would form  the govt which will clean like the Siruvani water,” he said, seeking to strike a chord with the cadres in the region. “It will be a transparent govt,” he reiterated. He said TVK was not a party which was started for political gains. Vijay said he would not compromise when it comes to welfare of the people and that he would go to any extent to ensure that. Vijay said booth agents  were the backbone of the party. “It is our duty to assist people who come to booth,” he said. Just like people who visit a temple as a family, Vijay asked the cadres to ensure that they visit the polling booth as a family. “They should celebrate voting for us. Create such a mindset among people. If you achieve that, then you will see TVK is not just another political party but a liberation rally,” he said.</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88" style="position:absolute;z-index:252027904"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(92%); ELECTIONS (90%); ELECTIONS &amp; POLITICS (90%); GOVERNMENT &amp; PUBLIC ADMINISTRATION (78%); TALKS &amp; MEETINGS (78%)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(91%)</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89"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DMK, BJP pretending to fight over language policy, says Vijay</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Goa Edition</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0" style="position:absolute;z-index:25202995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In collusion with each other, DMK and BJP are pretending to be fighting over the three-language policy to deceive the public,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has said. Addressing his cadres to mark the party’s entry into its second year of existence, Vijay slammed the state and the Union govts for fighting “like LKG-UKG students” over central funding and National Education Policy.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actor-politician was, however, critical of Centre for “forcibly and politically” imposing a third language in viola-  tion of cooperative federalism and state autonomy. He said the DMK-BJP game of deceit is being played out on social media. “There is no need for us to tell people. They know how big a deceit this is,” Vijay said in his 14-minute speech without once naming DMK, BJP, or  the word ‘Hindi’. He said TVK respected all languages while advocating for individual choices. Referring to Jan Suraaj Party founder Prashant Kishor, who was on the dais, as his brother, Vijay said he was keen to collaborate with Kishor to uphold secular and democratic ideals “in Tamil Nadu and beyond”. This collaboration will not compromise his party’s ideological principles, he said. TVK is an emerging primary political force in TN, aiming to create a historic impact in the upcoming 2026 assembly election, comparable to the 1967 and 1977 elections, he said.</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91" style="position:absolute;z-index:252030976"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LANGUAGE &amp; LANGUAGES (90%); TYPES OF GOVERNMENT (78%); ELECTIONS (77%); EDUCATION REGULATION &amp; POLICY (73%); PUBLIC POLICY (73%); CAMPAIGNS &amp; ELECTIONS (72%)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(79%); INDIA (92%)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92"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Gopichand Malineni Says Vijay Opted Out Of His Film Due To 'Pressure' To Choose Tamil Director For Final Project</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2025 Wednesday</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118"/>
        <w:keepNext w:val="0"/>
        <w:spacing w:before="120" w:after="0" w:line="220" w:lineRule="atLeast"/>
        <w:ind w:left="0" w:right="0" w:firstLine="0"/>
        <w:jc w:val="left"/>
      </w:pPr>
      <w:r>
        <w:br/>
      </w:r>
      <w:r>
        <w:pict>
          <v:shape id="_x0000_i1493" type="#_x0000_t75" style="width:359.96pt;height:74.24pt">
            <v:imagedata r:id="rId417"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94" style="position:absolute;z-index:25203302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07 --</w:t>
      </w:r>
    </w:p>
    <w:p>
      <w:pPr>
        <w:pStyle w:val="Normal118"/>
      </w:pP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Telugu filmmaker Gopichand Malineni, who recently made his Bollywood debut with the Sunny Deol-starrer Jaat, has opened up about a shelved project that was initially set to star Tamil superstar Vijay. In a recent interview with a newswire, Gopichand revealed that before stepping into Bollywood, he was in talks with Vijay for a Tamil film, which was eventually dropped due to external pressures.</w: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success of his 2023 film Veera Simha Reddy, Gopichand said he developed a script specifically with Vijay in mind. "Immediately after Veera Simha Reddy, I wrote a story and narrated it to Vijay. He liked it so much that he approved it in one sitting," the director said.</w:t>
      </w:r>
    </w:p>
    <w:p>
      <w:pPr>
        <w:pStyle w:val="Normal118"/>
      </w:pP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project was reportedly put on hold due to political considerations surrounding Vijay's upcoming career shift. Gopichand claimed that although Vijay was enthusiastic about the project, he was ultimately 'pressured' by his team to collaborate with a Tamil director instead.</w:t>
      </w:r>
    </w:p>
    <w:p>
      <w:pPr>
        <w:pStyle w:val="Normal118"/>
      </w:pP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ready to announce it. But because this would become his last film before entering politics, his people pressured him to opt for a Tamil director rather than a Telugu one. He had already done Varisu with a Telugu director, so they did not want him to work with a Telugu director again so soon," Gopichand explained.</w:t>
      </w:r>
    </w:p>
    <w:p>
      <w:pPr>
        <w:pStyle w:val="Normal118"/>
      </w:pP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Vijay's exit from the project, the director said he considered casting actor Ravi Teja in the lead role, although that plan hasn't materialised yet.</w: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completing The Greatest of All Time (2024) with director Venkat Prabhu, Vijay announced that his next and final film before entering politics would be Jana Nayagan. The film also features Pooja Hegde, Bobby Deol, Gautham Vasudev Menon, Prakash Raj, Narain, Priyamani, Mamitha Baiju, Monisha Blessy, and Varalaxmi Sarathkumar. Jana Nayagan is slated for release on January 9, 2026, ahead of Vijay's full-fledged political entry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95" style="position:absolute;z-index:252034048"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FILM (90%); PRESS RELEASES (90%); ACTORS &amp; ACTRESSES (78%); VISUAL ARTISTS (78%); INTERVIEWS (73%)</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FILM (90%); ACTORS &amp; ACTRESSES (78%); VISUAL ARTISTS (78%)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INDIA (79%)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2025</w:t>
      </w:r>
    </w:p>
    <w:p>
      <w:pPr>
        <w:pStyle w:val="Normal118"/>
      </w:pPr>
    </w:p>
    <w:p>
      <w:pPr>
        <w:pStyle w:val="Normal118"/>
        <w:ind w:left="200"/>
        <w:sectPr>
          <w:type w:val="continuous"/>
          <w:pgMar w:top="840" w:right="1000" w:bottom="840" w:left="1000" w:header="400" w:footer="400"/>
          <w:pgNumType w:fmt="decimal"/>
          <w:cols w:space="720"/>
        </w:sectPr>
      </w:pPr>
      <w:r>
        <w:br/>
      </w:r>
      <w:r>
        <w:pict>
          <v:line id="_x0000_s1496"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Thalapathy 69: Vijay signs a final film before entering politics; fans call it 'one last dance'. Watch</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19"/>
        <w:keepNext w:val="0"/>
        <w:spacing w:before="120" w:after="0" w:line="220" w:lineRule="atLeast"/>
        <w:ind w:left="0" w:right="0" w:firstLine="0"/>
        <w:jc w:val="left"/>
      </w:pPr>
      <w:r>
        <w:br/>
      </w:r>
      <w:r>
        <w:pict>
          <v:shape id="_x0000_i1497" type="#_x0000_t75" style="width:15.19pt;height:15.19pt">
            <v:imagedata r:id="rId682"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98" style="position:absolute;z-index:25203609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Sept. 13 -- Tamil actor Vijay will soon give up his film career to pursue a career in politics. But before that, Bengaluru-based distribution house KVN Productions announced on Friday that he has signed one more film. Fans are thrilled that the actor will complete his 69th film before entering politics with his newly formed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(Also Read: Shah Rukh Khan beats Virat Kohli as India's biggest tax-paying celebrity; paid Rs.92 crore in 2024: Full list)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KVN Productions dropped hints on their X (formerly Twitter) page about producing Vijay's final film. They first shared a compilation of Vijay's scenes from his hit films without showing his face, writing, "5 mani-ku sandhippom nanba nanbi. We are happy to announce that our first Tamil film is." They later wrote, "He is a celebration. Even the celebration has its own history."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evening, they announced, "The Love for Thalapathy. We all grew up with your films &amp; you've been a part of our lives every step of the way. Thankyou Thalapathy for entertaining us more than 30 years." They shared a compilation of Vijay interacting with fans through the years. The video also shows his fans talking about their association with his films. The production house stated that the project's official announcement will be made on Saturday.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the term 'one last dance' began trending on X (formerly Twitter), with fans excited to learn more about his swan song. One fan seemed emotional, writing, "One last Dance. One more First look, 2nd look, 3rdlook. One more First single. One more Audio Launch." Another wrote with crying emojis, "One last dance @actorvijay na." Many others also shared clips from their favourite films of his with the term.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debuted as a lead actor in the 1992 film Naalaiya Theerpu and has become one of the biggest stars in Tamil cinema. Through the years, he acted in successful hits like Coimbatore Mappillai, Love Today, Kushi, and Ghilli. He was most recently seen in Venkat Prabhu's The Greatest of All Time, which was released in theatres on September 5.</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wondered if The GOAT would be his last film, but it looks like the actor has agreed to sign on for one more film before focusing on politics. In February this year, Vijay announced the launch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Election Commission officially registered it as a party in September this year.</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457" w:history="1">
        <w:r>
          <w:rPr>
            <w:rFonts w:ascii="arial" w:eastAsia="arial" w:hAnsi="arial" w:cs="arial"/>
            <w:b w:val="0"/>
            <w:i/>
            <w:strike w:val="0"/>
            <w:noProof w:val="0"/>
            <w:color w:val="0077CC"/>
            <w:position w:val="0"/>
            <w:sz w:val="20"/>
            <w:u w:val="single"/>
            <w:vertAlign w:val="baseline"/>
          </w:rPr>
          <w:t>contentservices@htdigital.in</w:t>
        </w:r>
      </w:hyperlink>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99" style="position:absolute;z-index:252037120"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ELECTIONS &amp; POLITICS (89%); FILM (78%); MOVIE REVIEWS (78%); POLITICAL ORGANIZATIONS (78%); TRENDS (78%); EMOJIS &amp; EMOTICONS (75%); GOVERNMENT &amp; PUBLIC ADMINISTRATION (73%); EMOTIONS (72%)</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(78%); MEDIA CONTENT (78%); MOVIE &amp; VIDEO PRODUCTION (78%); MOVIE REVIEWS (78%); EMOJIS &amp; EMOTICONS (75%)</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SHAH RUKH KHAN (79%)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BANGALORE, KARNATAKA, INDIA (59%); INDIA (93%)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119"/>
      </w:pPr>
    </w:p>
    <w:p>
      <w:pPr>
        <w:pStyle w:val="Normal119"/>
        <w:ind w:left="200"/>
        <w:sectPr>
          <w:type w:val="continuous"/>
          <w:pgMar w:top="840" w:right="1000" w:bottom="840" w:left="1000" w:header="400" w:footer="400"/>
          <w:pgNumType w:fmt="decimal"/>
          <w:cols w:space="720"/>
        </w:sectPr>
      </w:pPr>
      <w:r>
        <w:br/>
      </w:r>
      <w:r>
        <w:pict>
          <v:line id="_x0000_s1500"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Udhayanidhi debunks actor Vijay’s comment on DMK returning to power in 2026</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2024 Saturday</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120"/>
        <w:keepNext w:val="0"/>
        <w:spacing w:before="120" w:after="0" w:line="220" w:lineRule="atLeast"/>
        <w:ind w:left="0" w:right="0" w:firstLine="0"/>
        <w:jc w:val="left"/>
      </w:pPr>
      <w:r>
        <w:br/>
      </w:r>
      <w:r>
        <w:pict>
          <v:shape id="_x0000_i1501" type="#_x0000_t75" style="width:269.97pt;height:89.99pt">
            <v:imagedata r:id="rId202"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2" style="position:absolute;z-index:25203916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a veiled dig at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Vijay’s comment that the DMK cannot return to power in the 2026 elections, Deputy Chief Minister Udhayanidhi Stalin on Saturday said that he does not watch any film news. </w: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Udhayanidhi, who arrived in Vellore on Friday to attend various events, made the comment during the launch of the book Ellarukumana Thalaivar Ambedkar. </w:t>
      </w:r>
    </w:p>
    <w:p>
      <w:pPr>
        <w:pStyle w:val="Normal120"/>
      </w:pP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was published by Vikatan Publications, along with Voice of Commons (VoC), a political consultancy firm founded by Aadhav Arjuna, the VCK deputy general secretary. </w:t>
      </w:r>
    </w:p>
    <w:p>
      <w:pPr>
        <w:pStyle w:val="Normal120"/>
      </w:pP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Chief Minister also reacted to Mr. Arjuna’s view that Tami Nadu was still under dynastic rule, where leaders were chosen by “virtue of birth”. </w:t>
      </w:r>
    </w:p>
    <w:p>
      <w:pPr>
        <w:pStyle w:val="Normal120"/>
      </w:pP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in Tamil Nadu was chosen as Chief Minister by birth. They became Chief Ministers after getting people’s mandate. Some do not even have this basic knowledge,” Mr. Udhayanidhi said. </w:t>
      </w:r>
    </w:p>
    <w:p>
      <w:pPr>
        <w:pStyle w:val="Normal120"/>
      </w:pP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Udhayanidhi gave away sports kits to sportspersons at a function in Katpadi. He also inaugurated several civic amenities including a restored pond, a bus terminus in Walajah of Ranipet and an upgraded primary healthcare centre in Melvisharam near Arcot town before returning to Chennai.</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503" style="position:absolute;z-index:252040192"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ELECTIONS &amp; POLITICS (78%); SPORTING GOODS (67%)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BOOK PUBLISHING (71%); SPORTING GOODS (67%); CONSULTING SERVICES (55%)</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(54%); TAMIL NADU, INDIA (77%); INDIA (92%)</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504"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India Today's MOTN survey reflects Tamil Nadu people's feelings: DMK Minister</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09:11 AM GMT</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21"/>
        <w:keepNext w:val="0"/>
        <w:spacing w:before="120" w:after="0" w:line="220" w:lineRule="atLeast"/>
        <w:ind w:left="0" w:right="0" w:firstLine="0"/>
        <w:jc w:val="left"/>
      </w:pPr>
      <w:r>
        <w:br/>
      </w:r>
      <w:r>
        <w:pict>
          <v:shape id="_x0000_i1505" type="#_x0000_t75" style="width:102.76pt;height:45.01pt">
            <v:imagedata r:id="rId22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06" style="position:absolute;z-index:25204224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Law Minister and senior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leader S Reghupathy welcomed the India Today Mood of the Nation survey results for the state. According to the MOTN survey, if Lok Sabha elections were to be held again today,</w:t>
      </w:r>
    </w:p>
    <w:p>
      <w:pPr>
        <w:pStyle w:val="Normal121"/>
        <w:keepNext w:val="0"/>
        <w:spacing w:before="240" w:after="0" w:line="260" w:lineRule="atLeast"/>
        <w:ind w:left="0" w:right="0" w:firstLine="0"/>
        <w:jc w:val="both"/>
      </w:pPr>
      <w:hyperlink r:id="rId1472" w:history="1">
        <w:r>
          <w:rPr>
            <w:rFonts w:ascii="arial" w:eastAsia="arial" w:hAnsi="arial" w:cs="arial"/>
            <w:b w:val="0"/>
            <w:i/>
            <w:strike w:val="0"/>
            <w:color w:val="0077CC"/>
            <w:sz w:val="20"/>
            <w:u w:val="single"/>
            <w:vertAlign w:val="baseline"/>
          </w:rPr>
          <w:t>Tamil Nadu would still vote for DMK-Congress alliance</w:t>
        </w:r>
      </w:hyperlink>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survey reflects the feelings of the people of Tamil Nadu. It shows that DMK will win in all parliamentary constituencies. In the last elections we got 47 per cent, and now it has increased to 52 per cent. It shows that reception has increased for the ruling party and our leader and Tamil Nadu Chief Minister MK Stalin," Regupathy said.  He also stated that as the vote share percentage for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percentage has come down, it showed that AIADMK has weakened now.  "All reactions are acceptable only. We will try to improve our vote bank from 52 to 55 per cent to achieve our target of 200 seats," the minister said. However, he denied that weakening of the AIADMK meant that BJP was becoming stronger. Regupathy said that the Bharatiya Janata Party (BJP) will not become stronger in the Assembly elections as the people would not support the BJP. He predicted that the newly floated party by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would get even lesser vote percentage. "They will get the minimum number of votes. Fans will vote for them so they will get a minimum number," the minister said.  The India Today-Cvoter Mood of the Nation (MOTN) poll was conducted between January 2 and February 9, 2025, surveying 125,123 individuals across all Lok Sabha segments. The survey included fresh interviews as well as long-term tracking data.</w:t>
      </w:r>
    </w:p>
    <w:p>
      <w:pPr>
        <w:pStyle w:val="Normal121"/>
        <w:keepNext w:val="0"/>
        <w:spacing w:before="240" w:after="0" w:line="260" w:lineRule="atLeast"/>
        <w:ind w:left="0" w:right="0" w:firstLine="0"/>
        <w:jc w:val="both"/>
      </w:pPr>
      <w:hyperlink r:id="rId1473" w:history="1">
        <w:r>
          <w:rPr>
            <w:rFonts w:ascii="arial" w:eastAsia="arial" w:hAnsi="arial" w:cs="arial"/>
            <w:b w:val="0"/>
            <w:i/>
            <w:strike w:val="0"/>
            <w:color w:val="0077CC"/>
            <w:sz w:val="20"/>
            <w:u w:val="single"/>
            <w:vertAlign w:val="baseline"/>
          </w:rPr>
          <w:t>Link to Image</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507" style="position:absolute;z-index:252043264"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Today's MOTN survey reflects Tamil Nadu people's feelings: DMK Minister</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508" style="position:absolute;z-index:252044288"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EMOTIONS (90%); POLLS &amp; SURVEYS (90%); ELECTIONS &amp; POLITICS (78%); GOVERNMENT ADVISORS &amp; MINISTERS (78%); CAMPAIGNS &amp; ELECTIONS (77%); ELECTORAL DISTRICTS (77%)</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121"/>
      </w:pPr>
    </w:p>
    <w:p>
      <w:pPr>
        <w:pStyle w:val="Normal121"/>
        <w:ind w:left="200"/>
        <w:sectPr>
          <w:type w:val="continuous"/>
          <w:pgMar w:top="840" w:right="1000" w:bottom="840" w:left="1000" w:header="400" w:footer="400"/>
          <w:pgNumType w:fmt="decimal"/>
          <w:cols w:space="720"/>
        </w:sectPr>
      </w:pPr>
      <w:r>
        <w:br/>
      </w:r>
      <w:r>
        <w:pict>
          <v:line id="_x0000_s1509"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474"/>
          <w:headerReference w:type="default" r:id="rId1475"/>
          <w:footerReference w:type="even" r:id="rId1476"/>
          <w:footerReference w:type="default" r:id="rId1477"/>
          <w:headerReference w:type="first" r:id="rId1478"/>
          <w:footerReference w:type="first" r:id="rId1479"/>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480" w:history="1">
        <w:r>
          <w:rPr>
            <w:rFonts w:ascii="arial" w:eastAsia="arial" w:hAnsi="arial" w:cs="arial"/>
            <w:b/>
            <w:i/>
            <w:strike w:val="0"/>
            <w:color w:val="0077CC"/>
            <w:sz w:val="28"/>
            <w:u w:val="single"/>
            <w:vertAlign w:val="baseline"/>
          </w:rPr>
          <w:t>Centre grants Z-category security to Dalai Lama</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Ahmedabad Edition</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0" style="position:absolute;z-index:25204633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 Sources in the central security establishment confirmed that intelligence agencies had warned of a heightened threat perception regarding the Dalai Lama, who resides in a monastery in Dharamshala (Himachal Pradesh), but travels widely across India and abroad. They did not elaborate on the likely source of these threats. Two other VIPs — Tamil actor Joseph Vijay Chandrasekhar, popularly known as Vijay, who had made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leader in charge of Manipur, Sambit Patra — have been given Y-category and Z-category CRPF protection, respectively. While Vijay, who until has now maintained equidistance from BJP and DMK, will enjoy the state protection only in TN, Patra’s cover will be limited to Manipur. The 89-year-old Dalai Lama was, until now, protected by the local police in Himachal Pradesh and extended security by the police of the host state/UT during his travels.</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511" style="position:absolute;z-index:252047360"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 POLICE FORCES (65%)</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BEIJING, CHINA (57%); TIBET, CHINA (93%); SOUTHWEST CHINA (79%); HIMACHAL PRADESH, INDIA (73%); MANIPUR, INDIA (73%); NORTH CENTRAL CHINA (57%); INDIA (95%); CHINA (79%)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22"/>
      </w:pPr>
    </w:p>
    <w:p>
      <w:pPr>
        <w:pStyle w:val="Normal122"/>
        <w:ind w:left="200"/>
        <w:sectPr>
          <w:type w:val="continuous"/>
          <w:pgMar w:top="840" w:right="1000" w:bottom="840" w:left="1000" w:header="400" w:footer="400"/>
          <w:pgNumType w:fmt="decimal"/>
          <w:cols w:space="720"/>
        </w:sectPr>
      </w:pPr>
      <w:r>
        <w:br/>
      </w:r>
      <w:r>
        <w:pict>
          <v:line id="_x0000_s1512"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TN parties against 3 language policy</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REGION</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Condemn BJP For Violation Of The State’s Rights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13" style="position:absolute;z-index:25204940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TNCC president K Selvaperunthagai, PMK president Anbumani Ramadoss and DMDK general secretary Premalatha  Vijayakant have joined chief minister M K Stalin in condemning the Centre for its alleged Hindi imposition on Tamil Nadu. Vijay said on a social media post on Sunday that imposition of the  three language policy is nothing but snatching away the autonomy of states.  “Challenging the state language policy and publicly announcing that funds will not be allocat-  ed to Tamil Nadu is a fascist approach,” he said.  Selvaperunthagai said that state’s rights were constantly ignored throughout the last 10 years of BJP rule. “BJP govt is attempting to impose Hindi on us through the New Education Policy (NEP),” he said in a statement. He recalled that TN did not accept a three language policy even when Rajiv Gandhi was the PM in 1986.  “But Congress govt at the centre did not stop the  funds just because TN refused to accept the policy,’’ he said.  Anbumani said in a statement that every state will have its own education policy and asked the BJP govt at the centre to respect the rights of states. Premalatha condemned the BJP govt for withholding funds noting that deprivation of funds will impact the education of students.  She urged the state and the union govt to find a solution for the issue.</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514" style="position:absolute;z-index:252050432"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EDUCATION REGULATION &amp; POLICY (90%); GOVERNMENT ADVISORS &amp; MINISTERS (90%); LANGUAGE &amp; LANGUAGES (90%); NEGATIVE PERSONAL NEWS (90%); PUBLIC POLICY (90%)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(90%); INDIA (94%)</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2025</w:t>
      </w:r>
    </w:p>
    <w:p>
      <w:pPr>
        <w:pStyle w:val="Normal123"/>
      </w:pPr>
    </w:p>
    <w:p>
      <w:pPr>
        <w:pStyle w:val="Normal123"/>
        <w:ind w:left="200"/>
        <w:sectPr>
          <w:type w:val="continuous"/>
          <w:pgMar w:top="840" w:right="1000" w:bottom="840" w:left="1000" w:header="400" w:footer="400"/>
          <w:pgNumType w:fmt="decimal"/>
          <w:cols w:space="720"/>
        </w:sectPr>
      </w:pPr>
      <w:r>
        <w:br/>
      </w:r>
      <w:r>
        <w:pict>
          <v:line id="_x0000_s1515"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AP dy CM Pawan Kalyan offers prayers in TN temples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TRICHY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16" style="position:absolute;z-index:25205248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Trichy: Andhra Pradesh deputy chief minister and president of Janasena Party, Pawan Kalyan, visited prominent temples in and around Kumbakonam city in Thanjavur district on Thursday. "For about four and a half years, I have been planning this spiritual journey to visit several temples including lord Murugan's temples and resting place of (sage) Agasthiyar. God gave me his permission only now," he told reporters near Kumbeswarar temple.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spiritual journey to south Indian states including Kerala was part of Sanatana Dharma yatra, Pawan Kalyan said, "Had I planned a dharma yatra, I would have definitely announced it earlier. This is a personal temple visit."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actor-turned politician landed in a private jet at Thanjavur air force station and travelled by road to Swamimalai Murugan temple, one of the six abodes of Lord Murugan in Tamil Nadu. He meditated before Mangalambigai Amman shrine at Adi Kumbeswarar temple for about half an hour. Temple authorities gave him a poornakumba reception. He also fed bananas to temple elephant Mangalam. Police protection was provided to the temples as his fans gathered to meet him.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Pawan Kalyan visited the Arulmigu Subramania Swamy Temple at Tiruchendur in Tuticorin and offered prayers. Speaking to reporters who asked about actor Vijay's entry into politics, he said he had already posted his congratulatory message on ‘X' during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official launch. "I welcome anyone entering politics if it is for the good and welfare of the people. Let good things happen for Tamil Nadu," he added.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517" style="position:absolute;z-index:252053504"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(90%); GOVERNMENT ADVISORS &amp; MINISTERS (78%); AIR FORCES (69%)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 FORCES (69%)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ANDHRA PRADESH, INDIA (79%); KERALA, INDIA (79%); SOUTH INDIA (79%); INDIA (96%)</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51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495"/>
          <w:headerReference w:type="default" r:id="rId1496"/>
          <w:footerReference w:type="even" r:id="rId1497"/>
          <w:footerReference w:type="default" r:id="rId1498"/>
          <w:headerReference w:type="first" r:id="rId1499"/>
          <w:footerReference w:type="first" r:id="rId1500"/>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1501" w:history="1">
        <w:r>
          <w:rPr>
            <w:rFonts w:ascii="arial" w:eastAsia="arial" w:hAnsi="arial" w:cs="arial"/>
            <w:b/>
            <w:i/>
            <w:strike w:val="0"/>
            <w:color w:val="0077CC"/>
            <w:sz w:val="28"/>
            <w:u w:val="single"/>
            <w:vertAlign w:val="baseline"/>
          </w:rPr>
          <w:t>Vijay's TVK Boycotts Erode East Bypoll Over Ruling Party Tactics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125"/>
        <w:keepNext w:val="0"/>
        <w:spacing w:before="120" w:after="0" w:line="220" w:lineRule="atLeast"/>
        <w:ind w:left="0" w:right="0" w:firstLine="0"/>
        <w:jc w:val="left"/>
      </w:pPr>
      <w:r>
        <w:br/>
      </w:r>
      <w:r>
        <w:pict>
          <v:shape id="_x0000_i1519" type="#_x0000_t75" style="width:359.96pt;height:74.24pt">
            <v:imagedata r:id="rId417"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0" style="position:absolute;z-index:25205555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17 --</w: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Vijay's political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announced its decision to boycott the upcoming by-election in the Erode East Assembly constituency, scheduled for February 5. TVK General Secretary N Anand stated that past instances have shown how the ruling government in Tamil Nadu often utilizes its power to skew byelection results, bypassing democratic principles. Consequently, TVK will not participate in the Erode East bypoll, echoing its previous stance in the Vikravandi bypoll.</w: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pP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TVK, both the AIADMK and the BJP-led alliances have decided not to endorse or field any candidates in this election. On Friday, AIADMK leader D Jayakumar accused the DMK of planning to expend substantial resources to achieve what he termed a "fake victory" in the by-election. He further expressed that even though DMK's tactics might temporarily benefit them in the bypoll, they are unlikely to succeed in the 2026 Assembly elections due to rising public discontent.</w:t>
      </w:r>
    </w:p>
    <w:p>
      <w:pPr>
        <w:pStyle w:val="Normal125"/>
      </w:pP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byelection has become necessary following the demise of EVKS Elangovan, the previous MLA from the Erode East constituency and a Congress member, who passed away in December last year. Reflecting on the 2023 bypoll, the NDA alleged that voters were coerced under the DMK government, violating electoral norms. The NDA has expressed its determination to dislodge the DMK in the coming 2026 elections and promises to deliver better governance.</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521" style="position:absolute;z-index:252056576"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(93%); ELECTIONS (91%); ELECTIONS &amp; POLITICS (91%); BOYCOTTS (90%); BYELECTIONS (90%); GOVERNMENT &amp; PUBLIC ADMINISTRATION (90%); NEGATIVE MISC NEWS (90%); NEGATIVE NEWS (90%); POLITICAL PARTIES (90%); DEATH &amp; DYING (68%)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(79%); INDIA (92%)</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522"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Premalatha Vijayakumar to finalise our alliance with AIADMK: DMDK</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2025 Sunday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126"/>
        <w:keepNext w:val="0"/>
        <w:spacing w:before="120" w:after="0" w:line="220" w:lineRule="atLeast"/>
        <w:ind w:left="0" w:right="0" w:firstLine="0"/>
        <w:jc w:val="left"/>
      </w:pPr>
      <w:r>
        <w:br/>
      </w:r>
      <w:r>
        <w:pict>
          <v:shape id="_x0000_i1523" type="#_x0000_t75" style="width:248.97pt;height:37.5pt">
            <v:imagedata r:id="rId667"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24" style="position:absolute;z-index:25205862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May 4 (IANS) 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(DMDK) Treasurer L.K. Sudhish has announced that the party’s general secretary, Premalatha Vijayakanth, will decide on the party’s alliance with the AIADMK ahead of the 2026 Tamil Nadu Assembly elections.   ,  Speaking to reporters on Sunday, Sudhish said, “We remained aligned with the AIADMK during the 2024 Lok Sabha elections, even after it had exited the BJP-led NDA. Now that the AIADMK has rejoined the NDA, a broader political realignment is underway.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regarding our continued association with the alliance will be made by our general secretary at the appropriate time.”, Sudhish revealed that a crucial party conference is scheduled to be held in Cuddalore on May 9, where a formal announcement on the DMDK’s alliance strategy is expected., “Our general secretary will declare the party’s future course, including potential alliances, during the Cuddalore meet,” he confirmed., He added that the AIADMK had promised the DMDK a Rajya Sabha seat during negotiations for the 2024 Lok Sabha polls., “This commitment is true. It was based on this assurance that I refrained from contesting the recent elections,” Sudhish asserted., Reflecting on his political career, Sudhish recalled contesting from Kallakurichi and Salem in earlier elections and expressed his intention to contest in the 2026 Assembly elections., Addressing speculation about a possible alliance with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Sudhish remarked, “Although Vijay and our leader, Captain Vijayakanth, shared a cordial relationship, politics and personal friendships are distinct. A decision regarding this will also be made at the Cuddalore conference.”, DMDK leader Vijay Prabhakaran delivered a spirited fight against Congress leader and sitting MP Manickam Tagore in Virudhunagar during the 2024 Lok Sabha elections. Prabhakaran, son of the late party founder Captain Vijayakanth, narrowly lost by just 4,379 votes., BJP leader and actor Radhika Sarathkumar, who also contested from Virudhunagar, garnered 1,66,271 votes. DMDK, which has a dedicated vote base in Tamil Nadu, is widely expected to continue its alliance with the AIADMK, thereby remaining part of the NDA., Recently, Premalatha Vijayakanth mentioned in a social media post that Prime Minister Narendra Modi shared a close relationship with her late husband, Vijayakanth, and that this personal rapport remains strong., --IANS, aal/dan  </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525" style="position:absolute;z-index:252059648"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ELECTIONS &amp; POLITICS (90%); CONFERENCES &amp; CONVENTIONS (89%); INTERPERSONAL RELATIONSHIPS (86%); GOVERNMENT BODIES &amp; OFFICES (78%); HEADS OF STATE &amp; GOVERNMENT (77%); POLITICS (77%); PRIME MINISTERS (77%)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(92%); INDIA (93%)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526"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Tamil Nadu is safe for women, says Law Minister Regupathy; urges TVK leader Vijay to visit other States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2024 Monday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127"/>
        <w:keepNext w:val="0"/>
        <w:spacing w:before="120" w:after="0" w:line="220" w:lineRule="atLeast"/>
        <w:ind w:left="0" w:right="0" w:firstLine="0"/>
        <w:jc w:val="left"/>
      </w:pPr>
      <w:r>
        <w:br/>
      </w:r>
      <w:r>
        <w:pict>
          <v:shape id="_x0000_i1527" type="#_x0000_t75" style="width:269.97pt;height:89.99pt">
            <v:imagedata r:id="rId202"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28" style="position:absolute;z-index:25206169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is a safe place for women, said Law Minister S. Regupathy on Monday and asked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to comment on the issue after comparing the situation in other States. </w:t>
      </w:r>
    </w:p>
    <w:p>
      <w:pPr>
        <w:pStyle w:val="Normal127"/>
      </w:pP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statement by Mr. Vijay expressing concern over women’s safety in Tamil Nadu, Mr. Regupathy said that only under the present government, there was real safety for women in Tamil Nadu. </w:t>
      </w:r>
    </w:p>
    <w:p>
      <w:pPr>
        <w:pStyle w:val="Normal127"/>
      </w:pPr>
    </w:p>
    <w:p>
      <w:pPr>
        <w:pStyle w:val="Normal1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stepping out freely just as Mahatma Gandhi had envisioned. For Gandhiji, true freedom meant  women walking safely at night, wearing ornaments without fear. Across India, only in Tamil Nadu is this vision being realised. Let that party leader visit other States and see if women can go out after 10 p.m. Let him see the actual situation in States such as Bihar and Odisha,” Mr. Regupathy said in a brief interaction with reporters in Pudukottai. </w:t>
      </w:r>
    </w:p>
    <w:p>
      <w:pPr>
        <w:pStyle w:val="Normal127"/>
      </w:pPr>
    </w:p>
    <w:p>
      <w:pPr>
        <w:pStyle w:val="Normal1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protests staged by the AIADMK over the Anna University sexual assault case, the Mr. Regupathy said the government had taken appropriate action in the case and there was no need to shield anyone. The AIADMK was engaging in theatrics only to make their presence felt. The Pollachi sexual assault case alone was enough to highlight the nature of their governance, he maintained. </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529" style="position:absolute;z-index:252062720"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SAFETY (90%); WOMEN (90%); FEMINISM &amp; WOMEN'S RIGHTS (78%); SEX OFFENSES (68%)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(94%); BIHAR, INDIA (79%); ODISHA, INDIA (79%); INDIA (96%)</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530"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Tamil actor-politician Vijay to be guarded by CRPF</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128"/>
        <w:keepNext w:val="0"/>
        <w:spacing w:before="120" w:after="0" w:line="220" w:lineRule="atLeast"/>
        <w:ind w:left="0" w:right="0" w:firstLine="0"/>
        <w:jc w:val="left"/>
      </w:pPr>
      <w:r>
        <w:br/>
      </w:r>
      <w:r>
        <w:pict>
          <v:shape id="_x0000_i1531" type="#_x0000_t75" style="width:248.97pt;height:37.5pt">
            <v:imagedata r:id="rId667"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32" style="position:absolute;z-index:25206476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April 8 (IANS) The Central Reserve Police Force (CRPF) has officially taken over the security cover for Tamil 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C. Joseph Vijay. ,  This development follows the Union Ministry of Home Affairs’ decision in February to provide ‘Y’ category security to the actor, based on a threat perception report submitted by central intelligence agencies. The security cover will be applicable only within Tamil Nadu and includes round-the-clock protection by Personal Security Officers (PSOs), an armed guard at his residence, and security at other places of stay., Sources said the CRPF’s VIP security wing has now assumed responsibility for this assignment., Under the ‘Y’ category security protocol, Vijay will be accompanied by a team of seven to eight armed CRPF personnel, including two commandos, when he travels across Tamil Nadu.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cover also includes two security vehicles and additional local police support, as needed. Vijay, 50, is among India’s most prominent film personalities and was ranked the country’s second-highest celebrity taxpayer by Fortune India Magazine last year., Having started his career as a child actor, he made his debut as a lead actor in the 1992 Tamil film "Naalaiya Theerpu", directed by his father, S.A. Chandrasekhar., Vijay announced his formal entry into politics with the launch of the TVK, just ahead of the 2024 Lok Sabha elections., His final film as an actor, "Jana Nayagan", directed by H. Vinoth, is expected to mark his complete transition from cinema to politics. Vijay’s political foray has already made waves in Tamil Nadu, with his party positioning itself against both the ruling DMK in the state and the BJP at the Centre. His entry has prompted significant restructuring within the state’s two dominant Dravidian parties - the DMK and the AIADMK - as they prepare for the 2026 Assembly elections., --IANS, aal/vd  </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533" style="position:absolute;z-index:252065792"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POLICE FORCES (90%); POLITICS (89%); GOVERNMENT BODIES &amp; OFFICES (78%); GOVERNMENT DEPARTMENTS &amp; AUTHORITIES (77%); INTELLIGENCE SERVICES (73%)</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(90%); INDIA (94%)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53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523"/>
          <w:headerReference w:type="default" r:id="rId1524"/>
          <w:footerReference w:type="even" r:id="rId1525"/>
          <w:footerReference w:type="default" r:id="rId1526"/>
          <w:headerReference w:type="first" r:id="rId1527"/>
          <w:footerReference w:type="first" r:id="rId1528"/>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1529" w:history="1">
        <w:r>
          <w:rPr>
            <w:rFonts w:ascii="arial" w:eastAsia="arial" w:hAnsi="arial" w:cs="arial"/>
            <w:b/>
            <w:i/>
            <w:strike w:val="0"/>
            <w:color w:val="0077CC"/>
            <w:sz w:val="28"/>
            <w:u w:val="single"/>
            <w:vertAlign w:val="baseline"/>
          </w:rPr>
          <w:t xml:space="preserve">Can Vijay’s </w:t>
        </w:r>
      </w:hyperlink>
      <w:hyperlink r:id="rId1530" w:history="1">
        <w:r>
          <w:rPr>
            <w:rFonts w:ascii="arial" w:eastAsia="arial" w:hAnsi="arial" w:cs="arial"/>
            <w:b/>
            <w:i/>
            <w:strike w:val="0"/>
            <w:color w:val="0077CC"/>
            <w:sz w:val="28"/>
            <w:u w:val="single"/>
            <w:vertAlign w:val="baseline"/>
          </w:rPr>
          <w:t>Tamilaga</w:t>
        </w:r>
      </w:hyperlink>
      <w:hyperlink r:id="rId1531" w:history="1">
        <w:r>
          <w:rPr>
            <w:rFonts w:ascii="arial" w:eastAsia="arial" w:hAnsi="arial" w:cs="arial"/>
            <w:b/>
            <w:i/>
            <w:strike w:val="0"/>
            <w:color w:val="0077CC"/>
            <w:sz w:val="28"/>
            <w:u w:val="single"/>
            <w:vertAlign w:val="baseline"/>
          </w:rPr>
          <w:t xml:space="preserve"> </w:t>
        </w:r>
      </w:hyperlink>
      <w:hyperlink r:id="rId1532" w:history="1">
        <w:r>
          <w:rPr>
            <w:rFonts w:ascii="arial" w:eastAsia="arial" w:hAnsi="arial" w:cs="arial"/>
            <w:b/>
            <w:i/>
            <w:strike w:val="0"/>
            <w:color w:val="0077CC"/>
            <w:sz w:val="28"/>
            <w:u w:val="single"/>
            <w:vertAlign w:val="baseline"/>
          </w:rPr>
          <w:t>Vettri</w:t>
        </w:r>
      </w:hyperlink>
      <w:hyperlink r:id="rId1533" w:history="1">
        <w:r>
          <w:rPr>
            <w:rFonts w:ascii="arial" w:eastAsia="arial" w:hAnsi="arial" w:cs="arial"/>
            <w:b/>
            <w:i/>
            <w:strike w:val="0"/>
            <w:color w:val="0077CC"/>
            <w:sz w:val="28"/>
            <w:u w:val="single"/>
            <w:vertAlign w:val="baseline"/>
          </w:rPr>
          <w:t xml:space="preserve"> </w:t>
        </w:r>
      </w:hyperlink>
      <w:hyperlink r:id="rId1534" w:history="1">
        <w:r>
          <w:rPr>
            <w:rFonts w:ascii="arial" w:eastAsia="arial" w:hAnsi="arial" w:cs="arial"/>
            <w:b/>
            <w:i/>
            <w:strike w:val="0"/>
            <w:color w:val="0077CC"/>
            <w:sz w:val="28"/>
            <w:u w:val="single"/>
            <w:vertAlign w:val="baseline"/>
          </w:rPr>
          <w:t>Kazhagam</w:t>
        </w:r>
      </w:hyperlink>
      <w:hyperlink r:id="rId1535" w:history="1">
        <w:r>
          <w:rPr>
            <w:rFonts w:ascii="arial" w:eastAsia="arial" w:hAnsi="arial" w:cs="arial"/>
            <w:b/>
            <w:i/>
            <w:strike w:val="0"/>
            <w:color w:val="0077CC"/>
            <w:sz w:val="28"/>
            <w:u w:val="single"/>
            <w:vertAlign w:val="baseline"/>
          </w:rPr>
          <w:t xml:space="preserve"> seek a new election symbol in 2026? | Explained Premium</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2024 Saturday</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129"/>
        <w:keepNext w:val="0"/>
        <w:spacing w:before="120" w:after="0" w:line="220" w:lineRule="atLeast"/>
        <w:ind w:left="0" w:right="0" w:firstLine="0"/>
        <w:jc w:val="left"/>
      </w:pPr>
      <w:r>
        <w:br/>
      </w:r>
      <w:r>
        <w:pict>
          <v:shape id="_x0000_i1535" type="#_x0000_t75" style="width:269.97pt;height:89.99pt">
            <v:imagedata r:id="rId202"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36" style="position:absolute;z-index:25206784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so far: The most keenly watched new entrant in Tamil Nadu politics is film actor C. Joseph Vijay’s (popularly known as Vijay)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party has been registered with the Election Commission of India (ECI) under Section 29A of the Representation of the People (RoP) Act, 1951, and the application identifies Mr. Vijay as the party’s president and Anand alias Munusamy as its general secretary, besides other office-bearers. The TVK has decided to conduct its first State conference near Vikravandi in Villupuram district of Tamil Nadu on October 27, 2024, with the aim of entering the electoral fray in the 2026 Assembly elections. The actor’s fans-turned-political supporters are now eager to know what the party’s new election symbol would be and whether it would get a common symbol or completely new one. What does the law say about the matter? We explain.</w:t>
      </w:r>
    </w:p>
    <w:p>
      <w:pPr>
        <w:pStyle w:val="Normal129"/>
      </w:pP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association or a body of individual citizens of the country, wanting to call itself a political party and intending to avail the benefits under the RoP Act of 1951, should necessarily make an application to the ECI seeking registration. The application must be filed within 30 days of the formation of the political party and clearly mention its name, the list of office-bearers, the numerical strength of its members, and other details.</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on the party’s letter head, must also be accompanied by a copy of the memorandum of rules and regulations of the political party, and those rules should contain a specific provision that the party would bear true faith and allegiance to the Constitution of India and to the principles of socialism, secularism, and democracy, and would uphold the sovereignty, unity, and integrity of the country.</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rules and regulations must also specify the powers and functions of the office-bearers, and the decision-making power conferred on them must reflect democratic spirit without any veto power. The party’s constitution must also fix the office-bearers’ term, for a period not exceeding five years, and insist on the conduct of periodic intra-party elections. The rules related to the maintenance of discipline by the members and the mode of dispute resolution must also be provided in the regulations.</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the rules and regulations must specify how the party funds would be utilised for political activities and the mode of maintenance of accounts. Submission of audited accounts before the ECI, within six months after the end of every financial year, should also be made mandatory under the party’s constitution. </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of Political Parties (Furnishing of Additional Particulars) Order, 1992, also requires the application to be submitted along with individual affidavits from at least 100 members of the party to the effect that they are registered electors and not members of any other political party. The party’s president or general secretary must also file a similar affidavit asserting that none of its members hold dual membership.</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the TVK had submitted its application along with the requisite annexures with the ECI on February 2, 2024, and issued a notification in a newspaper on May 11 calling for public objections, if any, for its registration by June 11. On September 8, Mr. Vijay made a public announcement of the party having been registered with the ECI. </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registration makes the TVK entitled for allotment of a common symbol, subject to certain conditions, but it could become a recognised party, entitled for a reserved symbol in the subsequent elections, if it manages to secure not less than 6% of the total valid votes to be polled in the 2026 Assembly elections and, in addition, returns at least two of its members to the Legislative Assembly.</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the party would be entitled for recognition if it wins at least 3% (seven seats) of the total number of seats (234) in the Legislative Assembly, irrespective of the percentage of votes garnered by it.</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Symbols (Reservation and Allotment) Order, 1968, governs issues related to the allotment of symbols to political parties. Provision 10B of the 1968 order entitles a Registered but Unrecognised Political Party (RUPP) to allotment of a common symbol in a general election to a Legislative Assembly, subject to certain conditions. </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conditions, the TVK must set up candidates in at least 5% (12 seats) of the 234 Assembly constituencies in Tamil Nadu in order to be eligible for allotment of a common symbol. Further, the application for allotment of a common symbol must be made six months prior to the date of the expiry of the term of the Assembly. Since the current 16th Legislative Assembly had commenced its first session on May 11, 2021, its five-year tenure would expire on May 10, 2026. And since the allotment of a common symbol is done on a first-come-first serve basis, the crucial date from when the TVK could approach the ECI for such allotment would be on or after November 11, 2025.</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submitting the application, the party should list the names of 10 symbols, in descending order of preference, from the list of free symbols notified by the EC. However, if it so desires, the TVK could also propose three new symbols of its choice with the names and clear design and drawings of those symbols, in the order of preference. The new symbols proposed by the party should neither have resemblance to the existing reserved/free symbols nor have any religious or communal connotations. The new symbols should also not depict any bird or animal. </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application for the allotment of a common symbol from among the free symbols could be submitted till five days prior to the issuance of the election notification, the application for the allotment of a completely new symbol must necessarily be filed at least three months before the expiry of the term of the Assembly, so that the ECI could examine it in detail before accepting or rejecting the request. </w:t>
      </w:r>
    </w:p>
    <w:p>
      <w:pPr>
        <w:pStyle w:val="Normal129"/>
      </w:pP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free symbols notified by the ECI include a camera, microphone, and so on, but it has to be seen whether the TVK would choose any of them or prefer to opt for a completely new symbol.</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37" style="position:absolute;z-index:252068864"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CAMPAIGNS &amp; ELECTIONS (90%); ELECTIONS (90%); GOVERNMENT &amp; PUBLIC ADMINISTRATION (90%); POLITICAL ORGANIZATIONS (90%); POLITICS (90%); POLITICAL PARTIES (89%); CHURCH &amp; STATE (78%); DEMOCRACIES (78%); POLITICAL &amp; SOCIAL IDEOLOGIES (78%); RELIGION (78%); SOCIALISM (78%); TYPES OF GOVERNMENT (78%); VETO (77%); ELECTION AUTHORITIES (72%)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(92%); INDIA (94%)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538"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Actor Vijay gets 'Y' security cover, BJP asks why DMK didn't do so on its own</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 06:40 AM GMT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30"/>
        <w:keepNext w:val="0"/>
        <w:spacing w:before="120" w:after="0" w:line="220" w:lineRule="atLeast"/>
        <w:ind w:left="0" w:right="0" w:firstLine="0"/>
        <w:jc w:val="left"/>
      </w:pPr>
      <w:r>
        <w:br/>
      </w:r>
      <w:r>
        <w:pict>
          <v:shape id="_x0000_i1539" type="#_x0000_t75" style="width:102.76pt;height:45.01pt">
            <v:imagedata r:id="rId22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0" style="position:absolute;z-index:25207091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Home Affairs has granted actor-politician, Vijay, the chief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'Y' category security in Tamil Nadu. Sources said the security was accorded after an internal security audit by the Intelligence Bureau. In a notification issued by the Union Home Ministry on February 13, eight to 11 CRPF personnel, along with one or two commandos, will be with Vijay round-the-clock as per the 'Y' security coverage. There are four types of security covers - X, Y, Z and Z+ - provided by the central government - which are allotted to an individual based on his or her perceived risk level.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sources, the 'Y' security cover will be applicable while managing the crowd whenever Vijay makes a public appearance. They believe that the huge crowds that would throng any venue where the actor-politician would appear would be better managed in the presence of the security. Meanwhile, Tamil Nadu BJP chief K Annamalai questioned the ruling DMK government for not having the foresight to provide the security detail. "The central government has given CRPF security to Opposition leader EPS (Edappadi K Palaniswami), regardless of whether the AIADMK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is in alliance with the BJP or not," Annamalai said. According to Annamalai, the security cover was granted after several agencies flagged there was a threat to his life. "Likewise, the central government gave 'Y' security to Vijay. The reason that Vijay is not able to meet the public is because of the huge crowds. Why didn't the state government give Vijay this security? When there is a security threat, whenever huge crowds come together, why didn't the state government come forward and give him security? There are X, Y, Z security category in Tamil Nadu," he added.</w:t>
      </w:r>
    </w:p>
    <w:p>
      <w:pPr>
        <w:pStyle w:val="Normal130"/>
        <w:keepNext w:val="0"/>
        <w:spacing w:before="240" w:after="0" w:line="260" w:lineRule="atLeast"/>
        <w:ind w:left="0" w:right="0" w:firstLine="0"/>
        <w:jc w:val="both"/>
      </w:pPr>
      <w:hyperlink r:id="rId1543" w:history="1">
        <w:r>
          <w:rPr>
            <w:rFonts w:ascii="arial" w:eastAsia="arial" w:hAnsi="arial" w:cs="arial"/>
            <w:b w:val="0"/>
            <w:i/>
            <w:strike w:val="0"/>
            <w:color w:val="0077CC"/>
            <w:sz w:val="20"/>
            <w:u w:val="single"/>
            <w:vertAlign w:val="baseline"/>
          </w:rPr>
          <w:t>Link to Image</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41" style="position:absolute;z-index:252071936"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 gets 'Y' security cover, BJP asks why DMK didn't do so on its own</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42" style="position:absolute;z-index:252072960"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&amp; PUBLIC ADMINISTRATION (90%); GOVERNMENT BODIES &amp; OFFICES (90%); GOVERNMENT DEPARTMENTS &amp; AUTHORITIES (90%); CROWD CONTROL (78%); NATIONAL SECURITY (78%); REGIONAL &amp; LOCAL GOVERNMENTS (75%); INTERNAL AUDITS (72%)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(93%); INDIA (96%)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543"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Minorities will vote against DMK, says Annamalai</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131"/>
        <w:keepNext w:val="0"/>
        <w:spacing w:before="120" w:after="0" w:line="220" w:lineRule="atLeast"/>
        <w:ind w:left="0" w:right="0" w:firstLine="0"/>
        <w:jc w:val="left"/>
      </w:pPr>
      <w:r>
        <w:br/>
      </w:r>
      <w:r>
        <w:pict>
          <v:shape id="_x0000_i1544" type="#_x0000_t75" style="width:269.97pt;height:89.99pt">
            <v:imagedata r:id="rId202"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45" style="position:absolute;z-index:25207500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minority communities in Tamil Nadu will vote against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in the Assembly elections next year, claimed Annamalai, State president of the Bharatiya Janata Party (BJP), in Coimbatore on Friday.</w:t>
      </w:r>
    </w:p>
    <w:p>
      <w:pPr>
        <w:pStyle w:val="Normal131"/>
      </w:pP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Annamalai, joined by Tejasvi Surya, president of the Bharatiya Janata Yuva Morcha, and Vanathi Srinivasan, who heads BJP’s women’s wing, paid homage to those who were killed in the bomb blasts in Coimbatore in 1998.</w:t>
      </w:r>
    </w:p>
    <w:p>
      <w:pPr>
        <w:pStyle w:val="Normal131"/>
      </w:pP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the DMK regime was in its last year, he felt there was no safety for girl children at educational institutions in Tamil Nadu and there was no guarantee for people’s lives. The BJP had come to power in Delhi after 27 years. The DMK would be routed in Tamil Nadu next year, he felt. The BJP was not against any religion, he said.</w:t>
      </w:r>
    </w:p>
    <w:p>
      <w:pPr>
        <w:pStyle w:val="Normal131"/>
      </w:pP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Tejasvi Surya said, “supporting terrorism is a bigger crime than committing the terrorist act itself” and claimed the DMK was supporting terrorists. The 1998 and 2022 blasts in Coimbatore were a cause for concern because these were home-grown terror and not cross border terrorism, he said. This, he claimed, indicated the growing radicalisation, polarisation in Tamil Nadu, which was a serious security threat. The DMK government was supporting them for vote bank politics, he alleged.</w:t>
      </w:r>
    </w:p>
    <w:p>
      <w:pPr>
        <w:pStyle w:val="Normal131"/>
      </w:pP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UPA was in power in the country, almost every month there was a bomb blast killing the public. After the BJP came to power, there was no bomb blast where the civilians were killed, he claimed.</w: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Mr. Annamalai told the media that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leader Vijay was given Y category security cover based on information provided by multiple security agencies. Several leaders of the Opposition parties were also given security cover. “Why is it that the DMK government did not provide him with security,” he asked.</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46" style="position:absolute;z-index:252076032"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(92%); TERRORISM (91%); TERRORISM &amp; COUNTERTERRORISM (91%); BOMBINGS (90%); CAMPAIGNS &amp; ELECTIONS (90%); ELECTIONS (90%); ELECTIONS &amp; POLITICS (90%); EXPLOSIONS (90%); MINORITY GROUPS (90%); NATIONAL SECURITY &amp; FOREIGN RELATIONS (90%); NEGATIVE PERSONAL NEWS (90%); TERRORIST ATTACKS (90%); POLITICS (89%); CRIME, LAW ENFORCEMENT &amp; CORRECTIONS (76%); DOMESTIC TERRORISM (76%); CHILDREN, ADOLESCENTS &amp; TEENS (75%); SAFETY (75%); RELIGION (73%); EDUCATION SYSTEMS &amp; INSTITUTIONS (70%); WAR &amp; CONFLICT (51%)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(70%); EDUCATIONAL SERVICES (70%)</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547"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AP dy CM Pawan Kalyan offers prayers in TN temples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CITY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48" style="position:absolute;z-index:25207808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Trichy: Andhra Pradesh deputy chief minister and president of Janasena Party, Pawan Kalyan, visited prominent temples in and around Kumbakonam in Thanjavur district on Thursday.  “For about four-and-a half years, I have been planning this spiritual journey to visit several temples including Lord Murugan’s temples and resting place of (sage) Agasthiyar.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 gave me his permission only now,” he told reporters here. Asked whether the spiritual journey to south Indian states including Kerala was part of Sanatana Dharma yatra, Pawan Kalyan said, “Had I planned a dharma yatra, I would have definitely announced it earlier. &gt; This is a personal temple visit.” The actor-turned politician landed in a private jet at Thanjavur air force station and travelled by road to Swamimalai Murugan temple, one of the six abodes of Lord Murugan in Tamil Nadu.  He meditated before Mangalambigai Amman  shrine at Adi Kumbeswarar temple for about half an hour. Temple authorities gave him a poornakumba reception. He also fed bananas to temple elephant Mangalam. Police protection was provided to the temples as his fans gathered to meet him. Later, he visited the Arulmigu Subramania Swamy temple at Tiruchendur in Tuticorin and offered prayers.  Addressing reporters who asked about actor Vijay’s entry into politics, he said he had already posted his congratulatory message on ‘X’ during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official launch.  “I welcome anyone entering politics if it is for the good and welfare of the people. Let good things happen for Tamil Nadu,” he added.</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49" style="position:absolute;z-index:252079104"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(90%); GOVERNMENT ADVISORS &amp; MINISTERS (78%); AIR FORCES (69%)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 FORCES (69%)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ANDHRA PRADESH, INDIA (79%); KERALA, INDIA (79%); SOUTH INDIA (79%); INDIA (96%)</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32"/>
      </w:pPr>
    </w:p>
    <w:p>
      <w:pPr>
        <w:pStyle w:val="Normal132"/>
        <w:ind w:left="200"/>
        <w:sectPr>
          <w:type w:val="continuous"/>
          <w:pgMar w:top="840" w:right="1000" w:bottom="840" w:left="1000" w:header="400" w:footer="400"/>
          <w:pgNumType w:fmt="decimal"/>
          <w:cols w:space="720"/>
        </w:sectPr>
      </w:pPr>
      <w:r>
        <w:br/>
      </w:r>
      <w:r>
        <w:pict>
          <v:line id="_x0000_s1550"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Tamil Actor-Politician Vijay To Be Guarded By CRPF</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33"/>
        <w:keepNext w:val="0"/>
        <w:spacing w:before="120" w:after="0" w:line="220" w:lineRule="atLeast"/>
        <w:ind w:left="0" w:right="0" w:firstLine="0"/>
        <w:jc w:val="left"/>
      </w:pPr>
      <w:r>
        <w:br/>
      </w:r>
      <w:r>
        <w:pict>
          <v:shape id="_x0000_i1551" type="#_x0000_t75" style="width:187.48pt;height:37.5pt">
            <v:imagedata r:id="rId446"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2" style="position:absolute;z-index:252081152"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hyperlink r:id="rId1565" w:history="1">
        <w:r>
          <w:rPr>
            <w:rFonts w:ascii="arial" w:eastAsia="arial" w:hAnsi="arial" w:cs="arial"/>
            <w:b w:val="0"/>
            <w:i/>
            <w:strike w:val="0"/>
            <w:color w:val="0077CC"/>
            <w:sz w:val="20"/>
            <w:u w:val="single"/>
            <w:vertAlign w:val="baseline"/>
          </w:rPr>
          <w:t>Link to Image</w:t>
        </w:r>
      </w:hyperlink>
    </w:p>
    <w:p>
      <w:pPr>
        <w:pStyle w:val="Normal133"/>
        <w:keepNext w:val="0"/>
        <w:spacing w:before="240" w:after="0" w:line="260" w:lineRule="atLeast"/>
        <w:ind w:left="0" w:right="0" w:firstLine="0"/>
        <w:jc w:val="both"/>
      </w:pPr>
      <w:hyperlink r:id="rId1566" w:history="1">
        <w:r>
          <w:rPr>
            <w:rFonts w:ascii="arial" w:eastAsia="arial" w:hAnsi="arial" w:cs="arial"/>
            <w:b w:val="0"/>
            <w:i/>
            <w:strike w:val="0"/>
            <w:color w:val="0077CC"/>
            <w:sz w:val="20"/>
            <w:u w:val="single"/>
            <w:vertAlign w:val="baseline"/>
          </w:rPr>
          <w:t>Link to Story</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April 8 (IANS) The Central Reserve Police Force (CRPF) has officially taken over the security cover for Tamil 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C. Joseph Vijay. This development follows the Union Ministry of Home Affairs' decision in February to provide 'Y' category security to the actor, based on a threat perception report submitted by central intelligence agencies. The security cover will be applicable only within Tamil Nadu and includes round-the-clock protection by Personal Security Officers (PSOs), an armed guard at his residence, and security at other places of stay.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the CRPF's VIP security wing has now assumed responsibility for this assignment.</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'Y' category security protocol, Vijay will be accompanied by a team of seven to eight armed CRPF personnel, including two commandos, when he travels across Tamil Nadu. The cover also includes two security vehicles and additional local police support, as needed. Vijay, 50, is among India's most prominent film personalities and was ranked the country's second-highest celebrity taxpayer by Fortune India Magazine last year.</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started his career as a child actor, he made his debut as a lead actor in the 1992 Tamil film "Naalaiya Theerpu", directed by his father, S.A. Chandrasekhar.</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announced his formal entry into politics with the launch of the TVK, just ahead of the 2024 Lok Sabha elections.</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final film as an actor, "Jana Nayagan", directed by H. Vinoth, is expected to mark his complete transition from cinema to politics. Vijay's political foray has already made waves in Tamil Nadu, with his party positioning itself against both the ruling DMK in the state and the BJP at the Centre. His entry has prompted significant restructuring within the state's two dominant Dravidian parties - the DMK and the AIADMK - as they prepare for the 2026 Assembly elections.</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MENAFN08042025000231011071ID1109404504</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53" style="position:absolute;z-index:25208217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POLICE FORCES (90%); POLITICS (89%); ELECTIONS (78%); GOVERNMENT BODIES &amp; OFFICES (78%); GOVERNMENT DEPARTMENTS &amp; AUTHORITIES (77%); INTELLIGENCE SERVICES (73%); CAMPAIGNS &amp; ELECTIONS (69%)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(90%); INDIA (94%)</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54"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567"/>
          <w:headerReference w:type="default" r:id="rId1568"/>
          <w:footerReference w:type="even" r:id="rId1569"/>
          <w:footerReference w:type="default" r:id="rId1570"/>
          <w:headerReference w:type="first" r:id="rId1571"/>
          <w:footerReference w:type="first" r:id="rId1572"/>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1573" w:history="1">
        <w:r>
          <w:rPr>
            <w:rFonts w:ascii="arial" w:eastAsia="arial" w:hAnsi="arial" w:cs="arial"/>
            <w:b/>
            <w:i/>
            <w:strike w:val="0"/>
            <w:color w:val="0077CC"/>
            <w:sz w:val="28"/>
            <w:u w:val="single"/>
            <w:vertAlign w:val="baseline"/>
          </w:rPr>
          <w:t>AIADMK-BJP Alliance Back On Cards For 2026 Tamil Nadu Elections? Palaniswami Keeps Options Open</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India</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India All Rights Reserved</w:t>
      </w:r>
    </w:p>
    <w:p>
      <w:pPr>
        <w:pStyle w:val="Normal134"/>
        <w:keepNext w:val="0"/>
        <w:spacing w:before="120" w:after="0" w:line="220" w:lineRule="atLeast"/>
        <w:ind w:left="0" w:right="0" w:firstLine="0"/>
        <w:jc w:val="left"/>
      </w:pPr>
      <w:r>
        <w:br/>
      </w:r>
      <w:r>
        <w:pict>
          <v:shape id="_x0000_i1555" type="#_x0000_t75" style="width:356.25pt;height:79.5pt">
            <v:imagedata r:id="rId1574"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56" style="position:absolute;z-index:2520842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05 --</w: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potential shift from his earlier stance, AIADMK General Secretary Edappadi K Palaniswami (EPS) on Tuesday (4 March) refrained from ruling out a renewed alliance with the BJP for the 2026 Tamil Nadu Assembly elections, </w:t>
      </w:r>
      <w:r>
        <w:rPr>
          <w:rFonts w:ascii="arial" w:eastAsia="arial" w:hAnsi="arial" w:cs="arial"/>
          <w:b w:val="0"/>
          <w:i/>
          <w:strike w:val="0"/>
          <w:noProof w:val="0"/>
          <w:color w:val="000000"/>
          <w:position w:val="0"/>
          <w:sz w:val="20"/>
          <w:u w:val="none"/>
          <w:vertAlign w:val="baseline"/>
        </w:rPr>
        <w:t>The New Indian Express </w:t>
      </w:r>
      <w:r>
        <w:rPr>
          <w:rFonts w:ascii="arial" w:eastAsia="arial" w:hAnsi="arial" w:cs="arial"/>
          <w:b w:val="0"/>
          <w:i w:val="0"/>
          <w:strike w:val="0"/>
          <w:noProof w:val="0"/>
          <w:color w:val="000000"/>
          <w:position w:val="0"/>
          <w:sz w:val="20"/>
          <w:u w:val="none"/>
          <w:vertAlign w:val="baseline"/>
        </w:rPr>
        <w:t>reported.</w:t>
      </w:r>
    </w:p>
    <w:p>
      <w:pPr>
        <w:pStyle w:val="Normal134"/>
      </w:pP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Emphasising that the ruling DMK remains the AIADMK’s “sole adversary,” he said that there would be no splitting of votes in the upcoming polls.</w:t>
      </w:r>
    </w:p>
    <w:p>
      <w:pPr>
        <w:pStyle w:val="Normal134"/>
      </w:pP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reporters in Salem's Attur, the opposition leader stated that the party’s political alliance strategy would be unveiled in six months.</w:t>
      </w:r>
    </w:p>
    <w:p>
      <w:pPr>
        <w:pStyle w:val="Normal134"/>
      </w:pP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defeat the anti-people DMK rule by ensuring the votes don’t get split,” he said.</w:t>
      </w:r>
    </w:p>
    <w:p>
      <w:pPr>
        <w:pStyle w:val="Normal134"/>
      </w:pP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on whether the AIADMK was engaged in discussions with the BJP, he avoided a direct response, reiterating the DMK is the party’s only enemy, and no other parties are its foes.</w:t>
      </w:r>
    </w:p>
    <w:p>
      <w:pPr>
        <w:pStyle w:val="Normal134"/>
      </w:pP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Palaniswami’s remarks mark a departure from his firm opposition to rekindling ties with the BJP since the AIADMK severed its alliance with the national party in September 2023.</w:t>
      </w:r>
    </w:p>
    <w:p>
      <w:pPr>
        <w:pStyle w:val="Normal134"/>
      </w:pP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have sparked speculation over a possible reunion between the two parties.</w: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EPS also dismissed rumours of the AIADMK engaging in talks with actor Vijay’s newly formed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134"/>
      </w:pP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responding to DMDK General Secretary Premalatha’s claim that the AIADMK had offered a Rajya Sabha seat to her party, he categorically denied any such arrangement, questioning, “Have we told anyone we are giving a Rajya Sabha seat to the DMDK?”</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57" style="position:absolute;z-index:252085248"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TALKS &amp; MEETINGS (78%); CAMPAIGNS &amp; ELECTIONS (77%); ELECTIONS &amp; POLITICS (77%); GOSSIP &amp; RUMORS (73%)</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TAMIL NADU, INDIA (90%); INDIA (93%)</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34"/>
      </w:pPr>
    </w:p>
    <w:p>
      <w:pPr>
        <w:pStyle w:val="Normal134"/>
        <w:ind w:left="200"/>
        <w:sectPr>
          <w:type w:val="continuous"/>
          <w:pgMar w:top="840" w:right="1000" w:bottom="840" w:left="1000" w:header="400" w:footer="400"/>
          <w:pgNumType w:fmt="decimal"/>
          <w:cols w:space="720"/>
        </w:sectPr>
      </w:pPr>
      <w:r>
        <w:br/>
      </w:r>
      <w:r>
        <w:pict>
          <v:line id="_x0000_s1558"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Actor Vijay Mocks DMK-Centre Spat Over Hindi Policy: 'Like LKG, UKG Kids Fighting'</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12:01 PM EST</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35"/>
        <w:keepNext w:val="0"/>
        <w:spacing w:before="120" w:after="0" w:line="220" w:lineRule="atLeast"/>
        <w:ind w:left="0" w:right="0" w:firstLine="0"/>
        <w:jc w:val="left"/>
      </w:pPr>
      <w:r>
        <w:br/>
      </w:r>
      <w:r>
        <w:pict>
          <v:shape id="_x0000_i1559" type="#_x0000_t75" style="width:200.28pt;height:22.5pt">
            <v:imagedata r:id="rId46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0" style="position:absolute;z-index:25208729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first anniversary celebration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actor-politician Vijay criticised both the Bharatiya Janata Party-led central government and Tamil Nadu's DMK government, likening their disputes over the three-language policy and education funds to the arguments of "LKG, UKG kids."Vijay also criticised the Centre for allegedly withholding the state's education funds unless the DMK government accepted and implemented the three-language policy, which requires the inclusion of Hindi.Tamil Nadu Chief Minister MK Stalin, Deputy CM Udhayanidhi Stalin, and DMK leaders have strongly opposed the three-language policy under the National Education Policy (NEP) 2020, warning that the state is prepared for "another language war."Vijay took a dig at the Centre and the DMK-led state government, comparing their ongoing clashes to the way LKG and UKG children argue with each other. "Their (Centre) job is to give the funds, here these people's (DMK government) responsibility to take the funds is their right.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these sides, instead of taking the matter seriously, are of 'fascism, and payasam (sweet milk)'," Vijay saidVijay also alleged that the BJP-led NDA government at the Centre and the Stalin administration in Tamil Nadu have a "setting", saying that they are going back and forth and playing with "hashtags"The hashtag referred to the 'GetOutModi' and 'GetOutStalin' hashtag campaigns, which were launched on social media by the DMK and BJP, respectively.</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61" style="position:absolute;z-index:252088320"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(90%); EDUCATION &amp; TRAINING (90%); EDUCATION FUNDING (90%); GOVERNMENT &amp; PUBLIC ADMINISTRATION (90%); LANGUAGE &amp; LANGUAGES (90%); NEGATIVE PERSONAL NEWS (90%); ELECTIONS &amp; POLITICS (78%); GOVERNMENT BODIES &amp; OFFICES (78%); POLITICAL &amp; SOCIAL IDEOLOGIES (78%); PUBLIC POLICY (78%); REGIONAL &amp; LOCAL GOVERNMENTS (78%); TYPES OF GOVERNMENT (78%); CHILDREN, ADOLESCENTS &amp; TEENS (77%); EDUCATION REGULATION &amp; POLICY (77%); FASCISM (73%); GOVERNMENT ADVISORS &amp; MINISTERS (73%); SOCIAL MEDIA (64%)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(64%)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SOUTH INDIA (79%); INDIA (95%); ASIA (92%); State of Tamil Nadu; India; Asia, Southern Asia</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562"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EPS hint, new Annamalai tilt stir BJP-ADMK alliance talk</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Akhilesh Singh</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63" style="position:absolute;z-index:25209036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AIADMK chief Edappadi K Palaniswami's recent remark urging people to "wait for six months" when asked about a potential alliance with BJP has set off speculation of a tie-up with BJP ahead of next year's assembly polls.BJP, which contested Lok Sabha polls independently, polled 11.4 per cent votes - an impressive share in a territory which is not seen as hospitable for the party-but failed to win a single seat.More importantly, the failure to sew an alliance with AIADMK which remains strong, saw DMK along with Congress and other allies sweeping the 39 seats.The apprehension of a repeat appears to have led the party to revisit the issue, and this time the state chief, former IPS, K Annamalai, who was opposed to the idea of partnering AIADMK, is said to have mellowed down.Responding to Palaniswami's statement about state BJP, Annamalai echoed a similar sentiment, saying, "For BJP too, no party is an enemy. Our goal is to defeat DMK."Known for his 'barefoot penance" protest against DMK rule and past criticisms of AIADMK icons, Annamalai has softened his stance toward the latter.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enough time to decide on an AIADMK alliance... Let's see how it evolves in 2025," he told reporters in Dec 2024, a notable shift from his earlier hostility.Sources said that a partnership with film star Thalapathy Vijay, whose newly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is not off the table.Palaniswami signaled flexibility on Tuesday, refraining from dismissing a renewed BJP alliance for 2026. For Reprint Rights: timescontent.com</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64" style="position:absolute;z-index:252091392"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565"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YSR Congress Files Petition Against Waqf Act In Supreme Court, Citing Serious Constitutional Violations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137"/>
        <w:keepNext w:val="0"/>
        <w:spacing w:before="120" w:after="0" w:line="220" w:lineRule="atLeast"/>
        <w:ind w:left="0" w:right="0" w:firstLine="0"/>
        <w:jc w:val="left"/>
      </w:pPr>
      <w:r>
        <w:br/>
      </w:r>
      <w:r>
        <w:pict>
          <v:shape id="_x0000_i1566" type="#_x0000_t75" style="width:0;height:0"/>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Shashank Nair</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67" style="position:absolute;z-index:25209344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Y.S. Jagan Mohan Reddy-led YSR Congress Party is the latest party to have knocked the doors of the Supreme Court challenging the constitutionality of the Waqf (Amendment) Act 2025.</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claims that the amendments fundamentally weaken the administration of waqfs and impose intrusive government control on Muslim endowments.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YSRCP informed about the petition on micro-blogging website X, "YSRCP has filed a petition in the Supreme Court challenging the Waqf Act, citing serious constitutional violations and failure to address the concerns of the Muslim community. The Bill violates Articles 13, 14, 25, and 26 of the Constitution-provisions that guarantee fundamental rights, equality before law, freedom of religion, and the autonomy of religious denominations to manage their own affairs."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further said, "The inclusion of non-Muslim members under Sections 9 and 14 is seen as interference in the internal functioning of Waqf institutions. This provision undermines the religious character and administrative independence of the Boards."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Filed A Petiton Against Waqf Act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others, including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AIMIM MP Asaduddin Owaisi, Congress MPs Mohammad Jawed and Imran Pratapgarhi, Aam Admi Party (AAP) MLA Amanatullah Khan, Azad Samaj Party chief Chandra Shekhar Azad, and Samajwadi Party (SP) MP Zia Ur Rehman Barq have also challenged the Act in the top court.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Modi Speaks On Waqf Act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Narendra Modi, addressing a public rally in Haryana on Sunday, April 13, criticised the Congress party over the Waqf law, accusing it of enabling land mafias while ignoring the plight of Muslims.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claimed that the law, in its earlier form, had been exploited for decades, which resulted in the denial of economic opportunities for the very community it was intended to help.</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68" style="position:absolute;z-index:252094464"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(91%); CONSTITUTIONAL LAW (90%); GOVERNMENT BODIES &amp; OFFICES (90%); LAW COURTS &amp; TRIBUNALS (90%); MUSLIMS &amp; ISLAM (90%); RELIGION (90%); SUPREME COURTS (90%); PRIME MINISTERS (89%); BLOGS &amp; MESSAGE BOARDS (78%); FREEDOM OF RELIGION (78%); HEADS OF STATE &amp; GOVERNMENT (78%); HUMAN RIGHTS (77%); HUMAN RIGHTS &amp; CIVIL LIBERTIES LAW (77%)</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SHORT FORM CONTENT (56%)</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MUMBAI, MAHARASHTRA, INDIA (58%); HARYANA, INDIA (73%); INDIA (94%)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569"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Patra, BJP’s Manipur in-charge, offered Z-class security cover</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Chandigarh Edition</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70" style="position:absolute;z-index:25209651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  Sources in the central security establishment confirmed that intelligence agencies had warned of a heightened threat perception regarding the Dalai Lama, who resides in a monastery in Dharamshala (Himachal Pradesh), but travels widely across India and abroad. Two other VIPs — Tamil actor Joseph Vijay Chandrasekhar, popularly known as Vijay, who had made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 have been given Y-category and Z-category  CRPF protection, respectively. While Vijay, who until has now maintained equidistance from BJP and DMK, will enjoy the state protection only in TN, Patra’s cover will be limited to Manipur. The 89-year-old Dalai Lama was, until now, protected by the local police in Hima-  chal Pradesh and extended security by the police of the host state/UT during his travels. “The all-India cover by CRPF will iron out the issues in coordinating the security arrangements during his engagements and travel outside his home state,” said a home ministry officer.</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71" style="position:absolute;z-index:252097536"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 POLICE FORCES (65%)</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(78%)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(93%); MANIPUR, INDIA (88%); SOUTHWEST CHINA (79%); HIMACHAL PRADESH, INDIA (58%); NORTH CENTRAL CHINA (57%); INDIA (95%); CHINA (79%)</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72"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Tamil actor-politician Vijay to be guarded by CRPF</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139"/>
        <w:keepNext w:val="0"/>
        <w:spacing w:before="120" w:after="0" w:line="220" w:lineRule="atLeast"/>
        <w:ind w:left="0" w:right="0" w:firstLine="0"/>
        <w:jc w:val="left"/>
      </w:pPr>
      <w:r>
        <w:br/>
      </w:r>
      <w:r>
        <w:pict>
          <v:shape id="_x0000_i1573" type="#_x0000_t75" style="width:343.5pt;height:67.5pt">
            <v:imagedata r:id="rId65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74" style="position:absolute;z-index:25209958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09 -- </w: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Reserve Police Force (CRPF) has officially taken over the security cover for Tamil 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C. Joseph Vijay.</w:t>
      </w:r>
    </w:p>
    <w:p>
      <w:pPr>
        <w:pStyle w:val="Normal139"/>
      </w:pP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development follows the Union Ministry of Home Affairs’ decision in February to provide ‘Y’ category security to the actor, based on a threat perception report submitted by central intelligence agencies. The security cover will be applicable only within Tamil Nadu and includes round-the-clock protection by Personal Security Officers (PSOs), an armed guard at his residence, and security at other places of stay.</w:t>
      </w:r>
    </w:p>
    <w:p>
      <w:pPr>
        <w:pStyle w:val="Normal139"/>
      </w:pP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the CRPF’s VIP security wing has now assumed responsibility for this assignment.</w:t>
      </w:r>
    </w:p>
    <w:p>
      <w:pPr>
        <w:pStyle w:val="Normal139"/>
      </w:pP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‘Y’ category security protocol, Vijay will be accompanied by a team of seven to eight armed CRPF personnel, including two commandos, when he travels across Tamil Nadu. The cover also includes two security vehicles and additional local police support, as needed. Vijay, 50, is among India’s most prominent film personalities and was ranked the country’s second-highest celebrity taxpayer by Fortune India Magazine last year.</w:t>
      </w:r>
    </w:p>
    <w:p>
      <w:pPr>
        <w:pStyle w:val="Normal139"/>
      </w:pP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started his career as a child actor, he made his debut as a lead actor in the 1992 Tamil film "Naalaiya Theerpu", directed by his father, S.A. Chandrasekhar.</w:t>
      </w:r>
    </w:p>
    <w:p>
      <w:pPr>
        <w:pStyle w:val="Normal139"/>
      </w:pP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announced his formal entry into politics with the launch of the TVK, just ahead of the 2024 Lok Sabha elections.</w:t>
      </w:r>
    </w:p>
    <w:p>
      <w:pPr>
        <w:pStyle w:val="Normal139"/>
      </w:pP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final film as an actor, "Jana Nayagan", directed by H. Vinoth, is expected to mark his complete transition from cinema to politics. Vijay’s political foray has already made waves in Tamil Nadu, with his party positioning itself against both the ruling DMK in the state and the BJP at the Centre. His entry has prompted significant restructuring within the state’s two dominant Dravidian parties - the DMK and the AIADMK - as they prepare for the 2026 Assembly elections.</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75" style="position:absolute;z-index:252100608"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POLICE FORCES (90%); POLITICS (89%); ELECTIONS (78%); GOVERNMENT BODIES &amp; OFFICES (78%); GOVERNMENT DEPARTMENTS &amp; AUTHORITIES (77%); INTELLIGENCE SERVICES (73%); CAMPAIGNS &amp; ELECTIONS (70%)</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(90%); INDIA (94%)</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76"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610"/>
          <w:headerReference w:type="default" r:id="rId1611"/>
          <w:footerReference w:type="even" r:id="rId1612"/>
          <w:footerReference w:type="default" r:id="rId1613"/>
          <w:headerReference w:type="first" r:id="rId1614"/>
          <w:footerReference w:type="first" r:id="rId1615"/>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1616" w:history="1">
        <w:r>
          <w:rPr>
            <w:rFonts w:ascii="arial" w:eastAsia="arial" w:hAnsi="arial" w:cs="arial"/>
            <w:b/>
            <w:i/>
            <w:strike w:val="0"/>
            <w:color w:val="0077CC"/>
            <w:sz w:val="28"/>
            <w:u w:val="single"/>
            <w:vertAlign w:val="baseline"/>
          </w:rPr>
          <w:t>Thalapathy Vijay Fans Climb Up Van To Meet Kollywood Superstar During His Political Rally - Watch</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2025 Saturday 2:18 PM EST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40"/>
        <w:keepNext w:val="0"/>
        <w:spacing w:before="120" w:after="0" w:line="220" w:lineRule="atLeast"/>
        <w:ind w:left="0" w:right="0" w:firstLine="0"/>
        <w:jc w:val="left"/>
      </w:pPr>
      <w:r>
        <w:br/>
      </w:r>
      <w:r>
        <w:pict>
          <v:shape id="_x0000_i1577" type="#_x0000_t75" style="width:200.28pt;height:22.5pt">
            <v:imagedata r:id="rId46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78" style="position:absolute;z-index:25210265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has an immense fan following in Tamil Nadu. Ever since the actor turned politician and founded a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his spectators have been joining him in the political rallies. Today, Vijay attended a rally for his party TVK in Coimbatore. During a procession on Saturday, a couple of over-excited fans climbed up the van to meet Vijay.  </w:t>
      </w:r>
    </w:p>
    <w:p>
      <w:pPr>
        <w:pStyle w:val="Normal1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Fans go crazy to meet Thalapathy Vijay</w:t>
      </w:r>
      <w:r>
        <w:rPr>
          <w:rFonts w:ascii="arial" w:eastAsia="arial" w:hAnsi="arial" w:cs="arial"/>
          <w:b w:val="0"/>
          <w:i w:val="0"/>
          <w:strike w:val="0"/>
          <w:noProof w:val="0"/>
          <w:color w:val="000000"/>
          <w:position w:val="0"/>
          <w:sz w:val="20"/>
          <w:u w:val="none"/>
          <w:vertAlign w:val="baseline"/>
        </w:rPr>
        <w:t xml:space="preserve">  A couple of videos are going viral on social media, in which one can see Thalapathy Vijay greeting his fans while standing on the top of his van. One fan dramatically jumped down from a tree onto his vehicle and left the Master actor in shock. Vijay looked shocked and perplexed after seeing a fan.    Apart from that, another video showed a fan from the crowd climbing up the van to shake hands with Thalapathy Vijay. Well, it looks like the Bigil actor is quite blessed to have such loving fans who can do anything for him. </w:t>
      </w:r>
      <w:r>
        <w:rPr>
          <w:rFonts w:ascii="arial" w:eastAsia="arial" w:hAnsi="arial" w:cs="arial"/>
          <w:b/>
          <w:i w:val="0"/>
          <w:strike w:val="0"/>
          <w:noProof w:val="0"/>
          <w:color w:val="000000"/>
          <w:position w:val="0"/>
          <w:sz w:val="20"/>
          <w:u w:val="none"/>
          <w:vertAlign w:val="baseline"/>
        </w:rPr>
        <w:t xml:space="preserve">Also Read : </w:t>
      </w:r>
      <w:hyperlink r:id="rId1617" w:history="1">
        <w:r>
          <w:rPr>
            <w:rFonts w:ascii="arial" w:eastAsia="arial" w:hAnsi="arial" w:cs="arial"/>
            <w:b/>
            <w:i/>
            <w:strike w:val="0"/>
            <w:noProof w:val="0"/>
            <w:color w:val="0077CC"/>
            <w:position w:val="0"/>
            <w:sz w:val="20"/>
            <w:u w:val="single"/>
            <w:vertAlign w:val="baseline"/>
          </w:rPr>
          <w:t>Karthik Subbaraj Opens Up About 'Missed' Opportunities With Thalapathy Vijay</w:t>
        </w:r>
      </w:hyperlink>
      <w:r>
        <w:rPr>
          <w:rFonts w:ascii="arial" w:eastAsia="arial" w:hAnsi="arial" w:cs="arial"/>
          <w:b/>
          <w:i w:val="0"/>
          <w:strike w:val="0"/>
          <w:noProof w:val="0"/>
          <w:color w:val="000000"/>
          <w:position w:val="0"/>
          <w:sz w:val="20"/>
          <w:u w:val="none"/>
          <w:vertAlign w:val="baseline"/>
        </w:rPr>
        <w:t>About Vijay</w:t>
      </w:r>
      <w:r>
        <w:rPr>
          <w:rFonts w:ascii="arial" w:eastAsia="arial" w:hAnsi="arial" w:cs="arial"/>
          <w:b w:val="0"/>
          <w:i w:val="0"/>
          <w:strike w:val="0"/>
          <w:noProof w:val="0"/>
          <w:color w:val="000000"/>
          <w:position w:val="0"/>
          <w:sz w:val="20"/>
          <w:u w:val="none"/>
          <w:vertAlign w:val="baseline"/>
        </w:rPr>
        <w:t xml:space="preserve">  Talking about Vijay, the actor is one of the biggest superstars in Tamil cinema, aka Kollywood. Fans fondly call him 'Thalapathy'. The actor was last seen in GOAT (The Greatest of All Time). The film received a lot of love from the masses. Directed by Venkat Prabhu, GOAT had Vijay in a double role. The film also stars Prashanth, Prabhu Deva, Mohan, Jayaram, Ajmal Ameer, Vaibhav, Yogi Babu, Premgi Amaren, Sneha, Laila, Meenakshi Chaudhary and others in key roles.  Vijay will next be seen in the film Jana Nayagan. It is being helmed by H Vinoth and it also features Pooja Hegde and Bobby Deol in pivotal roles. Stay tuned for more updates!</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79" style="position:absolute;z-index:252103680"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ELECTIONS &amp; POLITICS (90%); FILM (78%); GOVERNMENT &amp; PUBLIC ADMINISTRATION (78%); VIRAL VIDEOS (76%); SOCIAL MEDIA (56%)</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(78%); VIRAL VIDEOS (76%); BROADCASTING INDUSTRY (74%); SOCIAL MEDIA (56%)</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INDIA (79%); TAMIL NADU, INDIA (74%); INDIA (91%); ASIA (74%); State of Tamil Nadu; India; Asia, Southern Asia</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80"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Actor-politician Vijay moves Supreme Court against Waqf Act</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News Desk</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81" style="position:absolute;z-index:25210572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popular actor Vijay approached the Supreme Court, challenging the recently enacted Waqf (Amendment) Act, 2025.Multiple petitions were submitted to the top court challenging the Act, arguing that it discriminated against the Muslim community and infringed upon their fundamental rights.The amendment was passed by the Rajya Sabha on April 4, with 128 votes in favour and 95 against, while the Lok Sabha cleared it earlier with 288 members backing the legislation and 232 voting against. President Droupadi Murmu gave her assent on April 5, turning it into law.Apart from Vijay, several political leaders and organisations have filed petitions, including AIMIM MP Asaduddin Owaisi, Congress MPs Mohammad Jawed and Imran Pratapgarhi, AAP MLA Amanatullah Khan, and Azad Samaj Party chief Chandra Shekhar Azad.Other petitioners include Samajwadi Party MP Zia Ur Rehman Barq, Maulana Arshad Madani of the Jamiat Ulema-i-Hind, the Samastha Kerala Jamiatul Ulema, the Indian Union Muslim League, and civil rights group APCR. The All India Muslim Personal Law Board (AIMPLB) has also strongly opposed the Act, calling the amendments “arbitrary, discriminatory and based on exclusion.”From Bihar, Rashtriya Janata Dal MPs Manoj Jha and Faiyaz Ahmad, along with MLA Muhammad Izhar Asfi, have also moved the court.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Nadu’s ruling party, DMK, joined the legal challenge, with MP A Raja, who was part of the joint parliamentary committee on the Bill, filing a petition.Despite mounting opposition, supporters of the law have filed intervention applications in the Supreme Court, arguing that the changes align with the constitutional framework and do not infringe upon any rights of the Muslim community.According to the government, the Waqf (Amendment) Act, 2025, aimed to streamline the management of waqf properties, empower stakeholders, and enhance the efficiency of property surveys, registrations, and legal proceedings. For Reprint Rights: timescontent.com</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82" style="position:absolute;z-index:252106752"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(92%); ELECTIONS &amp; POLITICS (90%); GOVERNMENT BODIES &amp; OFFICES (90%); HUMAN RIGHTS &amp; CIVIL LIBERTIES LAW (90%); LAW COURTS &amp; TRIBUNALS (90%); MUSLIMS &amp; ISLAM (90%); SUPREME COURTS (90%); LAW &amp; LEGAL SYSTEM (89%); CIVIL RIGHTS (78%); CONSTITUTIONAL AMENDMENTS (78%); ISLAMIC LAW (78%); LEGISLATION (78%); ASSOCIATIONS &amp; ORGANIZATIONS (77%); DISCRIMINATION (77%); HUMAN RIGHTS (77%); NEGATIVE SOCIETAL NEWS (77%); RELIGIOUS DISCRIMINATION (77%); RELIGIOUS LAW (77%); HUMAN RIGHTS ORGANIZATIONS (73%)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(93%); DROUPADI MURMU (79%)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BIHAR, INDIA (79%); KERALA, INDIA (79%); INDIA (94%)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83"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CM misleading people with false narrative of Hindi imposition: Tamilisai</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MADURAI</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84" style="position:absolute;z-index:25210880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Madurai: BJP leader Tamilisai Soundararajan on Saturday accused chief minister M K Stalin of misleading people with the false narrative that Hindi was being imposed through National Education Policy 2020 when it actually promoted learning of more languages from a young age. She said the CM must have completed a PhD in lying and covering up crimes.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offering prayers at Meenakshi Amman temple on Saturday, she said BJP is committed to nurturing and developing Tamil language. "If CM Stalin really cares about developing and growing Tamil, why is there only one Tamil University? Medicine and engineering subjects are now taught in many native languages, why doesn't the CM encourage learning of these subjects in Tamil? Many in the state lack foundational knowledge of Tamil, but English is being promoted," she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BJP leader claimed that the DMK fears the signature campaign of BJP supporting the three-language policy. "Students are showing their support on their own accord. Didn't the DMK also get support from school students against NEET? Only because they are afraid, are they trying to stop BJP's signature campaign," she added.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leader Vijay condemning the state of women's safety under DMK rule, Tamilisai said it was a good thing to see and that their goal is the same, of DMK being dethroned in 2026. "Definitely, BJP is leaving a mark in Tamil Nadu, which is being feared by DMK. Women's safety can be assured only if DMK falls," she added.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85" style="position:absolute;z-index:252109824"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EDUCATION &amp; TRAINING (90%); EDUCATION REGULATION &amp; POLICY (90%); LANGUAGE &amp; LANGUAGES (90%); NEGATIVE PERSONAL NEWS (90%); NEGATIVE NEWS (78%); PUBLIC POLICY (77%); STUDENTS &amp; STUDENT LIFE (77%)</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(93%)</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86"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Tamil Nadu Congress invites actor Vijay to join INDIA bloc, BJP mocks offer</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 09:56 PM GMT</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43"/>
        <w:keepNext w:val="0"/>
        <w:spacing w:before="120" w:after="0" w:line="220" w:lineRule="atLeast"/>
        <w:ind w:left="0" w:right="0" w:firstLine="0"/>
        <w:jc w:val="left"/>
      </w:pPr>
      <w:r>
        <w:br/>
      </w:r>
      <w:r>
        <w:pict>
          <v:shape id="_x0000_i1587" type="#_x0000_t75" style="width:102.76pt;height:45.01pt">
            <v:imagedata r:id="rId22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88" style="position:absolute;z-index:25211187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slugfest erupted in Tamil Nadu after state Congress chief K Selvaperunthagai extended an invitation to actor-turned-politician and</w:t>
      </w:r>
    </w:p>
    <w:p>
      <w:pPr>
        <w:pStyle w:val="Normal143"/>
        <w:keepNext w:val="0"/>
        <w:spacing w:before="240" w:after="0" w:line="260" w:lineRule="atLeast"/>
        <w:ind w:left="0" w:right="0" w:firstLine="0"/>
        <w:jc w:val="both"/>
      </w:pPr>
      <w:hyperlink r:id="rId1639" w:history="1">
        <w:r>
          <w:rPr>
            <w:rFonts w:ascii="arial" w:eastAsia="arial" w:hAnsi="arial" w:cs="arial"/>
            <w:b/>
            <w:i/>
            <w:strike w:val="0"/>
            <w:color w:val="0077CC"/>
            <w:sz w:val="20"/>
            <w:u w:val="single"/>
            <w:vertAlign w:val="baseline"/>
          </w:rPr>
          <w:t>Tamilaga</w:t>
        </w:r>
      </w:hyperlink>
      <w:hyperlink r:id="rId1640" w:history="1">
        <w:r>
          <w:rPr>
            <w:rFonts w:ascii="arial" w:eastAsia="arial" w:hAnsi="arial" w:cs="arial"/>
            <w:b/>
            <w:i/>
            <w:strike w:val="0"/>
            <w:color w:val="0077CC"/>
            <w:sz w:val="20"/>
            <w:u w:val="single"/>
            <w:vertAlign w:val="baseline"/>
          </w:rPr>
          <w:t xml:space="preserve"> </w:t>
        </w:r>
      </w:hyperlink>
      <w:hyperlink r:id="rId1641" w:history="1">
        <w:r>
          <w:rPr>
            <w:rFonts w:ascii="arial" w:eastAsia="arial" w:hAnsi="arial" w:cs="arial"/>
            <w:b/>
            <w:i/>
            <w:strike w:val="0"/>
            <w:color w:val="0077CC"/>
            <w:sz w:val="20"/>
            <w:u w:val="single"/>
            <w:vertAlign w:val="baseline"/>
          </w:rPr>
          <w:t>Vettri</w:t>
        </w:r>
      </w:hyperlink>
      <w:hyperlink r:id="rId1642" w:history="1">
        <w:r>
          <w:rPr>
            <w:rFonts w:ascii="arial" w:eastAsia="arial" w:hAnsi="arial" w:cs="arial"/>
            <w:b/>
            <w:i/>
            <w:strike w:val="0"/>
            <w:color w:val="0077CC"/>
            <w:sz w:val="20"/>
            <w:u w:val="single"/>
            <w:vertAlign w:val="baseline"/>
          </w:rPr>
          <w:t xml:space="preserve"> </w:t>
        </w:r>
      </w:hyperlink>
      <w:hyperlink r:id="rId1643" w:history="1">
        <w:r>
          <w:rPr>
            <w:rFonts w:ascii="arial" w:eastAsia="arial" w:hAnsi="arial" w:cs="arial"/>
            <w:b/>
            <w:i/>
            <w:strike w:val="0"/>
            <w:color w:val="0077CC"/>
            <w:sz w:val="20"/>
            <w:u w:val="single"/>
            <w:vertAlign w:val="baseline"/>
          </w:rPr>
          <w:t>Kazhagam</w:t>
        </w:r>
      </w:hyperlink>
      <w:hyperlink r:id="rId1644" w:history="1">
        <w:r>
          <w:rPr>
            <w:rFonts w:ascii="arial" w:eastAsia="arial" w:hAnsi="arial" w:cs="arial"/>
            <w:b/>
            <w:i/>
            <w:strike w:val="0"/>
            <w:color w:val="0077CC"/>
            <w:sz w:val="20"/>
            <w:u w:val="single"/>
            <w:vertAlign w:val="baseline"/>
          </w:rPr>
          <w:t xml:space="preserve"> (TVK) chief Vijay</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join the opposition INDIA bloc. Selvaperunthagai's offer came after Vijay, in his recent public address, talked about combating divisive forces in the country.  "In his public address, Vijay spoke about religious and Hindutva forces. If he truly wishes to eliminate such elements, joining the INDIA alliance would be beneficial for him and the nation. As a citizen of India, this is my humble suggestion," the Tamil Nadu Congress chief said, inviting a quick response from the BJP.  Tamil Nadu BJP chief K Annamalai took a jibe at Selvaperunthagai's offer to Vijay and asked the Congress to have some faith in the Leader of Opposition in Lok Sabha, Rahul Gandhi.  "The situation is such that even Dravidian parties are inviting Vijay for political support. Parties on the verge of decline in Tamil Nadu are seeking his help. Instead of relying on Vijay, I urge Selvaperunthagai to place at least 10 per cent of the confidence he has in Vijay on Rahul Gandhi," Annamalai said.  Notably, actor Vijay, while launching his party last year, called the BJP and Tamil Nadu's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w:t>
      </w:r>
    </w:p>
    <w:p>
      <w:pPr>
        <w:pStyle w:val="Normal143"/>
        <w:keepNext w:val="0"/>
        <w:spacing w:before="240" w:after="0" w:line="260" w:lineRule="atLeast"/>
        <w:ind w:left="0" w:right="0" w:firstLine="0"/>
        <w:jc w:val="both"/>
      </w:pPr>
      <w:hyperlink r:id="rId1645" w:history="1">
        <w:r>
          <w:rPr>
            <w:rFonts w:ascii="arial" w:eastAsia="arial" w:hAnsi="arial" w:cs="arial"/>
            <w:b/>
            <w:i/>
            <w:strike w:val="0"/>
            <w:color w:val="0077CC"/>
            <w:sz w:val="20"/>
            <w:u w:val="single"/>
            <w:vertAlign w:val="baseline"/>
          </w:rPr>
          <w:t>his 'ideological' and 'political' opponents</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then, the TVK chief has been issuing statements against Chief Minister MK Stalin-led DMK regime in Tamil Nadu.  Last week, the actor-turned-politician announced that</w:t>
      </w:r>
    </w:p>
    <w:p>
      <w:pPr>
        <w:pStyle w:val="Normal143"/>
        <w:keepNext w:val="0"/>
        <w:spacing w:before="240" w:after="0" w:line="260" w:lineRule="atLeast"/>
        <w:ind w:left="0" w:right="0" w:firstLine="0"/>
        <w:jc w:val="both"/>
      </w:pPr>
      <w:hyperlink r:id="rId1646" w:history="1">
        <w:r>
          <w:rPr>
            <w:rFonts w:ascii="arial" w:eastAsia="arial" w:hAnsi="arial" w:cs="arial"/>
            <w:b/>
            <w:i/>
            <w:strike w:val="0"/>
            <w:color w:val="0077CC"/>
            <w:sz w:val="20"/>
            <w:u w:val="single"/>
            <w:vertAlign w:val="baseline"/>
          </w:rPr>
          <w:t>his party would boycott the Erode East Assembly bypoll</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scheduled for February 5, aligning with the stance of the opposition parties, including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BJP and 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(DMDK). ALSO READ |</w:t>
      </w:r>
    </w:p>
    <w:p>
      <w:pPr>
        <w:pStyle w:val="Normal143"/>
        <w:keepNext w:val="0"/>
        <w:spacing w:before="240" w:after="0" w:line="260" w:lineRule="atLeast"/>
        <w:ind w:left="0" w:right="0" w:firstLine="0"/>
        <w:jc w:val="both"/>
      </w:pPr>
      <w:hyperlink r:id="rId1647" w:history="1">
        <w:r>
          <w:rPr>
            <w:rFonts w:ascii="arial" w:eastAsia="arial" w:hAnsi="arial" w:cs="arial"/>
            <w:b w:val="0"/>
            <w:i/>
            <w:strike w:val="0"/>
            <w:color w:val="0077CC"/>
            <w:sz w:val="20"/>
            <w:u w:val="single"/>
            <w:vertAlign w:val="baseline"/>
          </w:rPr>
          <w:t>Actor Vijay accuses DMK of deceiving voters over NEET ban U-turn</w:t>
        </w:r>
      </w:hyperlink>
    </w:p>
    <w:p>
      <w:pPr>
        <w:pStyle w:val="Normal143"/>
        <w:keepNext w:val="0"/>
        <w:spacing w:before="240" w:after="0" w:line="260" w:lineRule="atLeast"/>
        <w:ind w:left="0" w:right="0" w:firstLine="0"/>
        <w:jc w:val="both"/>
      </w:pPr>
      <w:hyperlink r:id="rId1648" w:history="1">
        <w:r>
          <w:rPr>
            <w:rFonts w:ascii="arial" w:eastAsia="arial" w:hAnsi="arial" w:cs="arial"/>
            <w:b w:val="0"/>
            <w:i/>
            <w:strike w:val="0"/>
            <w:color w:val="0077CC"/>
            <w:sz w:val="20"/>
            <w:u w:val="single"/>
            <w:vertAlign w:val="baseline"/>
          </w:rPr>
          <w:t>Link to Image</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89" style="position:absolute;z-index:252112896"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Congress invites actor Vijay to join INDIA bloc, BJP mocks offer</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90" style="position:absolute;z-index:252113920"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BYELECTIONS (78%); NEGATIVE NEWS (77%); GOVERNMENT ADVISORS &amp; MINISTERS (73%); POLITICS (73%); RELIGION (71%); NEGATIVE MISC NEWS (68%)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143"/>
      </w:pPr>
    </w:p>
    <w:p>
      <w:pPr>
        <w:pStyle w:val="Normal143"/>
        <w:ind w:left="200"/>
        <w:sectPr>
          <w:type w:val="continuous"/>
          <w:pgMar w:top="840" w:right="1000" w:bottom="840" w:left="1000" w:header="400" w:footer="400"/>
          <w:pgNumType w:fmt="decimal"/>
          <w:cols w:space="720"/>
        </w:sectPr>
      </w:pPr>
      <w:r>
        <w:br/>
      </w:r>
      <w:r>
        <w:pict>
          <v:line id="_x0000_s1591"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Vijay's TVK gears up for 2026 TN Assembly polls with strong organisational structure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144"/>
        <w:keepNext w:val="0"/>
        <w:spacing w:before="120" w:after="0" w:line="220" w:lineRule="atLeast"/>
        <w:ind w:left="0" w:right="0" w:firstLine="0"/>
        <w:jc w:val="left"/>
      </w:pPr>
      <w:r>
        <w:br/>
      </w:r>
      <w:r>
        <w:pict>
          <v:shape id="_x0000_i1592" type="#_x0000_t75" style="width:248.97pt;height:37.5pt">
            <v:imagedata r:id="rId667"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93" style="position:absolute;z-index:25211596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30 (IANS)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actor-turned-politician Vijay, has launched a comprehensive strategy to strengthen its organisational structure ahead of the 2026 Tamil Nadu Assembly elections.,  In a significant move, the party plans to appoint 10 Deputy General Secretaries, 10 Zonal in-charges and 5 Organisational Secretaries to streamline operations and enhance grassroots outreach., A senior TVK leader stated that these new appointments will play a critical role in fortifying the party’s internal structure and leading its electoral campaigns effectively., The party is also set to convene an election booth committee conference, which will be held zone-wise under the leadership of TVK President Vijay., The conference will be organised across four zones - South, North, Delta (East), and Kongu (West) - with the aim of energising the party’s grassroots network, improving coordination among booth-level workers, and boosting its electoral prospects., Sources within the party revealed that TVK is moving away from its earlier policy of assigning a single responsibility to each office-bearer., Instead, functionaries will now be given multiple responsibilities to optimise human resources, increase efficiency, and elevate electoral preparedness., The final list of District Secretaries is expected to be announced in the first week of April, followed by the appointments of Deputy General Secretaries, Zonal in-charges, and Organisational Secretaries., Insiders hinted that some of the District Secretaries who have demonstrated outstanding leadership qualities are likely to be elevated to the post of Deputy General Secretary.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party is considering the induction of leaders from other political outfits to expand its organisational strength and widen its voter base., “Our leadership is confident that these strategic initiatives will position TVK as a formidable force in the 2026 Assembly elections. With the booth committee conferences set to begin shortly, we are gearing up for an intensive state-wide campaign," a senior leader said., --IANS, aal/vd  </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94" style="position:absolute;z-index:252116992"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(89%); ELECTIONS (89%); APPOINTMENTS (77%)</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NEW DELHI, INDIA (74%); TAMIL NADU, INDIA (79%); INDIA (92%)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144"/>
      </w:pPr>
    </w:p>
    <w:p>
      <w:pPr>
        <w:pStyle w:val="Normal144"/>
        <w:ind w:left="200"/>
        <w:sectPr>
          <w:type w:val="continuous"/>
          <w:pgMar w:top="840" w:right="1000" w:bottom="840" w:left="1000" w:header="400" w:footer="400"/>
          <w:pgNumType w:fmt="decimal"/>
          <w:cols w:space="720"/>
        </w:sectPr>
      </w:pPr>
      <w:r>
        <w:br/>
      </w:r>
      <w:r>
        <w:pict>
          <v:line id="_x0000_s1595"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Lottery King Santiago Martin's son slams Aadhav Arjuna for remarks on Annamalai</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12:02 AM GMT</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45"/>
        <w:keepNext w:val="0"/>
        <w:spacing w:before="120" w:after="0" w:line="220" w:lineRule="atLeast"/>
        <w:ind w:left="0" w:right="0" w:firstLine="0"/>
        <w:jc w:val="left"/>
      </w:pPr>
      <w:r>
        <w:br/>
      </w:r>
      <w:r>
        <w:pict>
          <v:shape id="_x0000_i1596" type="#_x0000_t75" style="width:102.76pt;height:45.01pt">
            <v:imagedata r:id="rId22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97" style="position:absolute;z-index:25211904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lottery baron Santiago Martin has distanced himself from Aadhav Arjuna, the general secretary (election campaign management)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over his</w:t>
      </w:r>
    </w:p>
    <w:p>
      <w:pPr>
        <w:pStyle w:val="Normal145"/>
        <w:keepNext w:val="0"/>
        <w:spacing w:before="240" w:after="0" w:line="260" w:lineRule="atLeast"/>
        <w:ind w:left="0" w:right="0" w:firstLine="0"/>
        <w:jc w:val="both"/>
      </w:pPr>
      <w:hyperlink r:id="rId1663" w:history="1">
        <w:r>
          <w:rPr>
            <w:rFonts w:ascii="arial" w:eastAsia="arial" w:hAnsi="arial" w:cs="arial"/>
            <w:b/>
            <w:i/>
            <w:strike w:val="0"/>
            <w:color w:val="0077CC"/>
            <w:sz w:val="20"/>
            <w:u w:val="single"/>
            <w:vertAlign w:val="baseline"/>
          </w:rPr>
          <w:t>remarks against Tamil Nadu BJP chief K Annamalai.</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Aadhav Arjuna is the son-in-law of Santiago Martin. Speaking at a TVK event, Arjuna accused the ruling DMK of fuelling the BJP's growth in Tamil Nadu by consistently portraying Annamalai as their opponent. He likened the DMK's political strategies to Nazi rule and claimed that the party had created a political 'setting' by placing Annamalai as a counterforce against actor-politician Vijay's party. Arjuna further alleged that the BJP used similar strategies at the national level. Reacting strongly to these remarks, Jose Charles Martin condemned Arjuna's statements, calling them "unparliamentary and stupid". In a post on X, Jose Martin clarified he had no connection with Arjuna's actions and disapproved of his comments against Annamalai. He also accused Arjuna's of misusing Santiago Martin's wealth for his personal political and financial ambitions by aligning with political strategist Prashant Kishore. "I state my objection and apology against Aadhav Arjuna's unparliamentary statement against Tamil Nadu BJP chief Annamalai, who is tirelessly working towards the welfare of the people of Tamil Nadu. I also support his statement that 'he is misusing his father-in-law's money that is my father's money, damaging our family's reputation and creating all kinds of unnecessary issues' by joining random political parties to satisfy his political and financial greed by aligning with Prashant Kishor," he said. "I take this opportunity to clarify that I am nowhere connected with his stupidity and if any further consequences occur due to his action, I will take all necessary steps to safeguard my reputation by approaching the court," he said.</w:t>
      </w:r>
    </w:p>
    <w:p>
      <w:pPr>
        <w:pStyle w:val="Normal145"/>
        <w:keepNext w:val="0"/>
        <w:spacing w:before="240" w:after="0" w:line="260" w:lineRule="atLeast"/>
        <w:ind w:left="0" w:right="0" w:firstLine="0"/>
        <w:jc w:val="both"/>
      </w:pPr>
      <w:hyperlink r:id="rId1664" w:history="1">
        <w:r>
          <w:rPr>
            <w:rFonts w:ascii="arial" w:eastAsia="arial" w:hAnsi="arial" w:cs="arial"/>
            <w:b w:val="0"/>
            <w:i/>
            <w:strike w:val="0"/>
            <w:color w:val="0077CC"/>
            <w:sz w:val="20"/>
            <w:u w:val="single"/>
            <w:vertAlign w:val="baseline"/>
          </w:rPr>
          <w:t>Link to Image</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98" style="position:absolute;z-index:252120064"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Lottery King Santiago Martin's son slams Aadhav Arjuna for remarks on Annamalai</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99" style="position:absolute;z-index:252121088"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CAMPAIGNS &amp; ELECTIONS (78%); GOVERNMENT &amp; PUBLIC ADMINISTRATION (73%); POLITICAL ORGANIZATIONS (73%); POLITICAL PARTIES (73%); POLITICS (73%)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INDIA (94%)</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600"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Dalai gets Z security after intel warning of likely threats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Chandigarh Edition</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01" style="position:absolute;z-index:25212313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  Sources in the central security establishment confirmed that intelligence agencies had warned of a heightened threat perception regarding the Dalai Lama, who resides in a monastery in Dharamshala (Himachal Pradesh), but travels widely across India and abroad. Two other VIPs — Tamil actor Joseph Vijay Chandrasekhar, popularly known as Vijay, who had made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 have been given Y-category and Z-category  CRPF protection, respectively. While Vijay, who until has now maintained equidistance from BJP and DMK, will enjoy the state protection only in TN, Patra’s cover will be limited to Manipur. The 89-year-old Dalai Lama was, until now, protected by the local police in Hima-  chal Pradesh and extended security by the police of the host state/UT during his travels. “The all-India cover by CRPF will iron out the issues in coordinating the security arrangements during his engagements and travel outside his home state,” said a home ministry officer.</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602" style="position:absolute;z-index:252124160"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 POLICE FORCES (65%)</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(93%); SOUTHWEST CHINA (79%); MANIPUR, INDIA (73%); HIMACHAL PRADESH, INDIA (58%); NORTH CENTRAL CHINA (57%); INDIA (95%); CHINA (79%)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603"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Tamil Actor-Politician Vijay Gets 'Y' Security Cover</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1:17 PM EST</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47"/>
        <w:keepNext w:val="0"/>
        <w:spacing w:before="120" w:after="0" w:line="220" w:lineRule="atLeast"/>
        <w:ind w:left="0" w:right="0" w:firstLine="0"/>
        <w:jc w:val="left"/>
      </w:pPr>
      <w:r>
        <w:br/>
      </w:r>
      <w:r>
        <w:pict>
          <v:shape id="_x0000_i1604" type="#_x0000_t75" style="width:200.28pt;height:22.5pt">
            <v:imagedata r:id="rId46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India news, Indian subcontinent news &amp; SRI LANKA NEWS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05" style="position:absolute;z-index:25212620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and politician Vijay has got a 'Y' scale security cover which comprises an 8-person entourage. Out of eight, two are commandos while the remaining people are police, and the security blanket is made only in Tamil Nadu.</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Ministry of Home Affairs Beefs Up Security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the Ministry of Home Affairs (MHA) has accorded security with Central Reserve Police Force (CRPF) and Personal Security Officer (PSO) protecting Vijay round the clock along with armed personnel at his residence in Tamil Nadu. Vijay launched his political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 last year. And the latest security beef up to the actor comes after threat assessments provided to the government by the Intelligence Bureau. What interesting is that the decision comes in the wake of Vijay's aggressive plans for further strengthening his party and political career ahead of the upcoming 2026 Assembly Elections in Tamil Nadu. Rumours are rife that Vijay is will lead a statewide roadshow later this year to reach out to the masses and further strengthen his political ideologies. </w:t>
      </w:r>
      <w:r>
        <w:rPr>
          <w:rFonts w:ascii="arial" w:eastAsia="arial" w:hAnsi="arial" w:cs="arial"/>
          <w:b/>
          <w:i w:val="0"/>
          <w:strike w:val="0"/>
          <w:noProof w:val="0"/>
          <w:color w:val="000000"/>
          <w:position w:val="0"/>
          <w:sz w:val="20"/>
          <w:u w:val="none"/>
          <w:vertAlign w:val="baseline"/>
        </w:rPr>
        <w:t>Vijay To Wrap Up His Film 'Jana Nayagan'</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set his eyes on the 2026 Assembly elections. The actor-politician is trying to consolidate his party's leadership and strategy and position it as a viable alternative to the DMK in Tamil Nadu politics. But the actor has to wrap up his upcoming film 'Jana Nayagan' before he turns active full time in politics. The Tamil film that is directed by H Vinoth, has Pooja Hegde as the leading lady.</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606" style="position:absolute;z-index:252127232"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ACTORS &amp; ACTRESSES (90%); GOVERNMENT BODIES &amp; OFFICES (90%); GOVERNMENT DEPARTMENTS &amp; AUTHORITIES (90%); ELECTIONS (78%); GOVERNMENT &amp; PUBLIC ADMINISTRATION (78%); CAMPAIGNS &amp; ELECTIONS (75%); GOSSIP &amp; RUMORS (73%); POLITICAL &amp; SOCIAL IDEOLOGIES (73%); POLICE FORCES (72%); FILM DIRECTORS (66%)</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BROADCASTING INDUSTRY (74%); FILM DIRECTORS (66%)</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SOUTH INDIA (79%); INDIA (97%); ASIA (92%); SRI LANKA (79%); State of Tamil Nadu; India; Asia, Southern Asia</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607"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'Hindi Imposition' Row Turns Sour For BJP, Tamil Actor Ranjana Natchiyaar Leaves Party To Join Vijay's TVK</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48"/>
        <w:keepNext w:val="0"/>
        <w:spacing w:before="120" w:after="0" w:line="220" w:lineRule="atLeast"/>
        <w:ind w:left="0" w:right="0" w:firstLine="0"/>
        <w:jc w:val="left"/>
      </w:pPr>
      <w:r>
        <w:br/>
      </w:r>
      <w:r>
        <w:pict>
          <v:shape id="_x0000_i1608" type="#_x0000_t75" style="width:187.48pt;height:37.5pt">
            <v:imagedata r:id="rId446"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09" style="position:absolute;z-index:252129280" from="0,2pt" to="512pt,2pt" strokecolor="#009ddb" strokeweight="2pt">
            <v:stroke linestyle="single"/>
            <w10:wrap type="topAndBottom"/>
          </v:line>
        </w:pict>
      </w:r>
    </w:p>
    <w:p>
      <w:pPr>
        <w:pStyle w:val="Normal148"/>
      </w:pPr>
    </w:p>
    <w:p>
      <w:pPr>
        <w:pStyle w:val="Normal148"/>
        <w:keepNext w:val="0"/>
        <w:spacing w:before="240" w:after="0" w:line="260" w:lineRule="atLeast"/>
        <w:ind w:left="0" w:right="0" w:firstLine="0"/>
        <w:jc w:val="both"/>
      </w:pPr>
      <w:hyperlink r:id="rId1686" w:history="1">
        <w:r>
          <w:rPr>
            <w:rFonts w:ascii="arial" w:eastAsia="arial" w:hAnsi="arial" w:cs="arial"/>
            <w:b w:val="0"/>
            <w:i/>
            <w:strike w:val="0"/>
            <w:color w:val="0077CC"/>
            <w:sz w:val="20"/>
            <w:u w:val="single"/>
            <w:vertAlign w:val="baseline"/>
          </w:rPr>
          <w:t>Link to Image</w:t>
        </w:r>
      </w:hyperlink>
    </w:p>
    <w:p>
      <w:pPr>
        <w:pStyle w:val="Normal148"/>
        <w:keepNext w:val="0"/>
        <w:spacing w:before="240" w:after="0" w:line="260" w:lineRule="atLeast"/>
        <w:ind w:left="0" w:right="0" w:firstLine="0"/>
        <w:jc w:val="both"/>
      </w:pPr>
      <w:hyperlink r:id="rId1687" w:history="1">
        <w:r>
          <w:rPr>
            <w:rFonts w:ascii="arial" w:eastAsia="arial" w:hAnsi="arial" w:cs="arial"/>
            <w:b w:val="0"/>
            <w:i/>
            <w:strike w:val="0"/>
            <w:color w:val="0077CC"/>
            <w:sz w:val="20"/>
            <w:u w:val="single"/>
            <w:vertAlign w:val="baseline"/>
          </w:rPr>
          <w:t>Link to Story</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Actor-turned-politician Ranjana Natchiyaar, on Tuesday, February 25, resigned as a member of the Bharatiya Janata Party (BJP) over the 'Hindi imposition' allegations against the Central government. In her resignation, the politician stated that the three-language policy imposition was wrong.Ranjana Natchiyaar said she had no place in a party which"disregards Tamil identity."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in Tamil Nadu has accused the Centre of imposing Hindi on the state through the three-language formula in the National Education Policy (NEP) and depriving the state of funds for noncompliance with implementation.</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joined this party believing that it was a nationalist organization committed to protecting the nation, upholding religious values, and advocating for the people. However, I now feel that there is no place for me in a party that prioritizes politics over people's welfare and disregards Tamil identity," she said.</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Udhayanidhi Stalin says Tamil Nadu will never accept 'three-language policy' "This is not just a resignation; it is a statement," she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Ranjana Natchiyaar also joined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during the celebration of party's anniversary. At the event, actor Vijay dismissed the language war between Tamil Nadu and the Centre as a "fight between KG students."</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DMK cadres staged a protest near the Trichy central bus stand in Tiruchirappalli against the Trilingual Language System in Tamil Nadu. The protest saw party members distributing pamphlets to raise awareness among the public about their opposition to the move.</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 DMK has been vocal about protecting the Tamil language and resisting any efforts to make Hindi 'more dominant', arguing that it would undermine Tamil culture and identity.MENAFN26022025007365015876ID1109251158</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610" style="position:absolute;z-index:252130304"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LANGUAGE &amp; LANGUAGES (90%); NEGATIVE NEWS (90%); NEGATIVE PERSONAL NEWS (90%); RESIGNATIONS (90%); PROTESTS &amp; DEMONSTRATIONS (86%); EDUCATION &amp; TRAINING (78%); MULTILINGUALISM (78%); EDUCATION REGULATION &amp; POLICY (77%); PUBLIC POLICY (77%); ASSOCIATIONS &amp; ORGANIZATIONS (73%); GOVERNMENT &amp; PUBLIC ADMINISTRATION (73%); NATIONALISM (73%); ANNIVERSARIES (70%); RELIGION (54%)</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(92%); INDIA (94%)</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611"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Jaat director Gopichand Malineni says Vijay left his project as he was 'pressured' to pick Tamil director for last film</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Tuesday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49"/>
        <w:keepNext w:val="0"/>
        <w:spacing w:before="120" w:after="0" w:line="220" w:lineRule="atLeast"/>
        <w:ind w:left="0" w:right="0" w:firstLine="0"/>
        <w:jc w:val="left"/>
      </w:pPr>
      <w:r>
        <w:br/>
      </w:r>
      <w:r>
        <w:pict>
          <v:shape id="_x0000_i1612" type="#_x0000_t75" style="width:15.19pt;height:15.19pt">
            <v:imagedata r:id="rId682"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13" style="position:absolute;z-index:25213235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May 6 -- Telugu director Gopichand Malineni recently debuted in Bollywood with the Sunny Deol-starrer Jaat. But he revealed in a Telugu One interview that before that, he was supposed to do a Kollywood film with actor Vijay instead. He also claims that despite liking his script, Vijay was 'pressured' to pick a Tamil director for his final project. (Also Read: Vijay's security pulls out a gun as fan tries to get close to actor at airport; internet calls it 'scary'. Watch)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Gopichand was asked if it's true that he approached Chiranjeevi for a film after Veera Simha Reddy's (2023) success and that it didn't pan out. The director instead revealed that he approached Vijay, stating, "Immediately after Veera Simha Reddy, I wrote a story and narrated it to Vijay. He liked it so much that he approved it in one sitting."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Gopichand claims that because he had already done Varisu (2023) with a Telugu director, Vamshi Paidipally, he was 'pressured' to pick a Tamil filmmaker. "He was ready to announce it. But because this would become his last film before entering politics, his people pressured him to opt for a Tamil director rather than a Telugu one. He had already done Varisu with a Telugu director, so they did not want him to work with a Telugu director again so soon."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after Vijay backed out of the film, the director wanted to cast Ravi Teja for the role, but that hasn't panned out yet either.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2024 film The Greatest of All Time by Venkat Prabhu, all eyes were on Vijay's final project after he announced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His final film, Jana Nayagan, stars Vijay, Pooja Hegde and Bobby Deol in the lead roles, alongside Gautham Vasudev Menon, Prakash Raj, Narain, Priyamani, Mamitha Baiju, Monisha Blessy and Varalaxmi Sarathkumar. It is slated for release on January 9, 2026.</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695" w:history="1">
        <w:r>
          <w:rPr>
            <w:rFonts w:ascii="arial" w:eastAsia="arial" w:hAnsi="arial" w:cs="arial"/>
            <w:b w:val="0"/>
            <w:i/>
            <w:strike w:val="0"/>
            <w:noProof w:val="0"/>
            <w:color w:val="0077CC"/>
            <w:position w:val="0"/>
            <w:sz w:val="20"/>
            <w:u w:val="single"/>
            <w:vertAlign w:val="baseline"/>
          </w:rPr>
          <w:t>contentservices@htdigital.in</w:t>
        </w:r>
      </w:hyperlink>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614" style="position:absolute;z-index:252133376"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DIRECTORS (90%); ACTORS &amp; ACTRESSES (89%); FILM (78%); INTERVIEWS (78%); VISUAL ARTISTS (72%); ELECTIONS &amp; POLITICS (66%); GOVERNMENT &amp; PUBLIC ADMINISTRATION (66%)</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DIRECTORS (90%); ACTORS &amp; ACTRESSES (89%); FILM (78%); MEDIA CONTENT (78%); VISUAL ARTISTS (72%)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615"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696"/>
          <w:headerReference w:type="default" r:id="rId1697"/>
          <w:footerReference w:type="even" r:id="rId1698"/>
          <w:footerReference w:type="default" r:id="rId1699"/>
          <w:headerReference w:type="first" r:id="rId1700"/>
          <w:footerReference w:type="first" r:id="rId1701"/>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1702" w:history="1">
        <w:r>
          <w:rPr>
            <w:rFonts w:ascii="arial" w:eastAsia="arial" w:hAnsi="arial" w:cs="arial"/>
            <w:b/>
            <w:i/>
            <w:strike w:val="0"/>
            <w:color w:val="0077CC"/>
            <w:sz w:val="28"/>
            <w:u w:val="single"/>
            <w:vertAlign w:val="baseline"/>
          </w:rPr>
          <w:t>Vijay puts ‘</w:t>
        </w:r>
      </w:hyperlink>
      <w:hyperlink r:id="rId1703" w:history="1">
        <w:r>
          <w:rPr>
            <w:rFonts w:ascii="arial" w:eastAsia="arial" w:hAnsi="arial" w:cs="arial"/>
            <w:b/>
            <w:i/>
            <w:strike w:val="0"/>
            <w:color w:val="0077CC"/>
            <w:sz w:val="28"/>
            <w:u w:val="single"/>
            <w:vertAlign w:val="baseline"/>
          </w:rPr>
          <w:t>vettri</w:t>
        </w:r>
      </w:hyperlink>
      <w:hyperlink r:id="rId1704" w:history="1">
        <w:r>
          <w:rPr>
            <w:rFonts w:ascii="arial" w:eastAsia="arial" w:hAnsi="arial" w:cs="arial"/>
            <w:b/>
            <w:i/>
            <w:strike w:val="0"/>
            <w:color w:val="0077CC"/>
            <w:sz w:val="28"/>
            <w:u w:val="single"/>
            <w:vertAlign w:val="baseline"/>
          </w:rPr>
          <w:t>’ in party name, promises to take on corruption</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2024 Saturday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Not To Contest Upcoming LS Polls: Actor</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16" style="position:absolute;z-index:25213542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Actor Vijay on Friday announced his entry into politics, naming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promising to take on corruption and politics that divides people in the name of caste and religion. He said his political entry is an act of “paying a debt to the people of Tamil Nadu”. The 49-year-old will be the president of the party. In a press statement, Vijay said his party would not contest or support any party in the ensuing Lok Sabha elections.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objective is to contest and win the 2026 assembly election in Tamil Nadu to provide a political change longed for by the people,” he said. Politics is not another profession or a hobby, but a sacred service, he said, recalling the long preparation for his political debut. Vijay’s representatives submitted the papers to the Election Commission of India for the registration of the party. The cadres would soon elect functionaries of the party as per the bylaws, the statement said. Recalling the social service his fan clubs have been doing, Vijay said a voluntary organisation cannot bring about social, economic and political reforms, and it can be done only by a political party through political power. “You are all aware of the current political climate. Obstacles to our unity and progress are administrative malpractices and corrupt politics on the one  hand and a divisive political culture that aims to divide people on the lines of caste and religion on the other,” Vijay said. Everyone in Tamil Nadu is longing for a political change that would provide a selfless, transparent, caste-free and religion-free, visionary and corruption-free administration. Such politics should be based  on the egalitarian principle of this land, constitution and on the state rights. Such a fundamental political change could be made possible only by an authority that enjoys people’s love and support, he said. The party general council and the executive committee on January 25 approved Vijay’s election as president as also that of the headquarters  office bearers and the bylaws. Vijay said soon after the Election Commission of India recognises the party and after the general elections are over, his political journey would begin by presenting the party’s principles, flag, symbol and action plan. There will be public meetings.</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617" style="position:absolute;z-index:252136448"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POLITICS (91%); CORRUPTION (90%); ELECTIONS (90%); NEGATIVE NEWS (90%); NEGATIVE POLITICAL NEWS (90%); RELIGION (90%); CAMPAIGNS &amp; ELECTIONS (89%); ELECTION AUTHORITIES (78%); EMERGING MARKETS (78%); GOVERNMENT &amp; PUBLIC ADMINISTRATION (78%); POLITICAL CORRUPTION (78%); POLITICAL ORGANIZATIONS (78%); SOCIETY, SOCIAL ASSISTANCE &amp; LIFESTYLE (78%); ASSOCIATIONS &amp; ORGANIZATIONS (72%); TALKS &amp; MEETINGS (71%); HOBBIES (69%); VOLUNTEERS (69%); PUBLIC HEARINGS (68%); CIVIC &amp; SOCIAL ORGANIZATIONS (67%)</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(92%); INDIA (95%)</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150"/>
      </w:pPr>
    </w:p>
    <w:p>
      <w:pPr>
        <w:pStyle w:val="Normal150"/>
        <w:ind w:left="200"/>
        <w:sectPr>
          <w:type w:val="continuous"/>
          <w:pgMar w:top="840" w:right="1000" w:bottom="840" w:left="1000" w:header="400" w:footer="400"/>
          <w:pgNumType w:fmt="decimal"/>
          <w:cols w:space="720"/>
        </w:sectPr>
      </w:pPr>
      <w:r>
        <w:br/>
      </w:r>
      <w:r>
        <w:pict>
          <v:line id="_x0000_s1618"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151"/>
      </w:pPr>
    </w:p>
    <w:p>
      <w:pPr>
        <w:pStyle w:val="Heading1149"/>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DMK anticipates landslide victory in Erode East; bypoll sees 65 pc voter turnout</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Economic &amp; Political news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w:t>
      </w:r>
    </w:p>
    <w:p>
      <w:pPr>
        <w:pStyle w:val="Normal151"/>
        <w:keepNext w:val="0"/>
        <w:spacing w:after="0" w:line="240" w:lineRule="atLeast"/>
        <w:ind w:right="0"/>
        <w:jc w:val="both"/>
      </w:pPr>
      <w:bookmarkStart w:id="450" w:name="Bookmark_151"/>
      <w:bookmarkEnd w:id="45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Economic &amp; Political news All Rights Reserved</w:t>
      </w:r>
    </w:p>
    <w:p>
      <w:pPr>
        <w:pStyle w:val="Normal151"/>
        <w:keepNext w:val="0"/>
        <w:spacing w:before="120" w:after="0" w:line="220" w:lineRule="atLeast"/>
        <w:ind w:left="0" w:right="0" w:firstLine="0"/>
        <w:jc w:val="left"/>
      </w:pPr>
      <w:r>
        <w:br/>
      </w:r>
      <w:r>
        <w:pict>
          <v:shape id="_x0000_i1619" type="#_x0000_t75" style="width:359.96pt;height:74.24pt">
            <v:imagedata r:id="rId1712"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51"/>
        <w:keepNext/>
        <w:spacing w:before="240" w:after="0" w:line="340" w:lineRule="atLeast"/>
        <w:ind w:left="0" w:right="0" w:firstLine="0"/>
        <w:jc w:val="left"/>
      </w:pPr>
      <w:bookmarkStart w:id="451" w:name="Body_149"/>
      <w:bookmarkEnd w:id="45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0" style="position:absolute;z-index:25213849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06 --</w: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in Tamil Nadu is confident of securing a massive victory in the Erode East bye-election, with its candidate, senior party leader and former MLA V.C. Chandhirakumar, expected to win by a significant margin. The Election Commission has reported a voter turnout of 65 per cent in the bye-election.</w:t>
      </w:r>
    </w:p>
    <w:p>
      <w:pPr>
        <w:pStyle w:val="Normal151"/>
      </w:pP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Muthusamy, the Erode South district secretary of the DMK and Tamil Nadu’s Urban Development Minister, told media persons that Chandhirakumar is likely to win by approximately 1.25 lakh votes.</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Muthusamy, who was in charge of the election campaign, had previously predicted a comfortable win for the party.</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bye-election was necessitated by the passing of veteran Congress leader EVKS Elangovan, who won the seat in the 2023 bypoll following the sudden demise of his son, Thirumahan Everaa, due to a heart attack on January 4, 2023.</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2023 bye-election, Elangovan secured a decisive victory with a margin of 66,233 votes, defeating AIADMK’s K.S. Thenarassu.</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Naam Tamilar Katchi (NTK) candidate Menaka Navaneethan managed to secure only 10,827 votes.</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bypoll for Erode East was conducted on February 5, with DMK’s Chandhirakumar facing NTK candidate M.K. Seethalakshmi.</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Commission reported a voter turnout of 65 per cent.</w: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the principal Opposition party, AIADMK, along with BJP, DMDK, and Tamil superstar Vijay’s newly-launched political outfit,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opted out of the contest.</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absence, the election saw 46 candidates, including several independents, vying for the seat.</w: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NTK, under the leadership of Seeman, centered its campaign on sharp criticism of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E.V. Ramasamy ‘Periyar’ and took a confrontational stance against the DMK government.</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DMK focussed on highlighting its governance achievements to solidify voter confidence.</w: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election campaign remained largely peaceful, tensions flared on Sunday between NTK and Thanthai Periyar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(TPDK) cadres.</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altercation led to multiple police cases against Seeman, Seethalakshmi, and several party workers for violating campaign curfews, blocking roads, and assaulting TPDK members.</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bye-election holds significant importance for the DMK government, which has been under scrutiny over various controversies, including the Anna University sexual assault case and concerns about law and order in Tamil Nadu.</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polling completed smoothly, all eyes are now on the vote count scheduled for February 8, which will determine the next representative of Erode East.</w:t>
      </w:r>
    </w:p>
    <w:p>
      <w:pPr>
        <w:pStyle w:val="Normal151"/>
        <w:keepNext/>
        <w:spacing w:before="240" w:after="0" w:line="340" w:lineRule="atLeast"/>
        <w:ind w:left="0" w:right="0" w:firstLine="0"/>
        <w:jc w:val="left"/>
      </w:pPr>
      <w:bookmarkStart w:id="452" w:name="Classification_149"/>
      <w:bookmarkEnd w:id="452"/>
      <w:r>
        <w:rPr>
          <w:rFonts w:ascii="arial" w:eastAsia="arial" w:hAnsi="arial" w:cs="arial"/>
          <w:b/>
          <w:i w:val="0"/>
          <w:strike w:val="0"/>
          <w:noProof w:val="0"/>
          <w:color w:val="000000"/>
          <w:position w:val="0"/>
          <w:sz w:val="28"/>
          <w:u w:val="none"/>
          <w:vertAlign w:val="baseline"/>
        </w:rPr>
        <w:t>Classification</w:t>
      </w:r>
    </w:p>
    <w:p>
      <w:pPr>
        <w:pStyle w:val="Normal151"/>
        <w:spacing w:line="60" w:lineRule="exact"/>
      </w:pPr>
      <w:r>
        <w:pict>
          <v:line id="_x0000_s1621" style="position:absolute;z-index:252139520" from="0,2pt" to="512pt,2pt" strokecolor="#009ddb" strokeweight="2pt">
            <v:stroke linestyle="single"/>
            <w10:wrap type="topAndBottom"/>
          </v:line>
        </w:pict>
      </w:r>
    </w:p>
    <w:p>
      <w:pPr>
        <w:pStyle w:val="Normal151"/>
        <w:spacing w:line="120" w:lineRule="exact"/>
      </w:pPr>
    </w:p>
    <w:p>
      <w:pPr>
        <w:pStyle w:val="Normal1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BYELECTIONS (90%); CAMPAIGNS &amp; ELECTIONS (90%); ELECTIONS (90%); ELECTIONS &amp; POLITICS (90%); POLITICAL CANDIDATES (90%); POLITICS (90%); VOTER TURNOUT (90%); VOTERS &amp; VOTING (90%); NEGATIVE NEWS (89%); GOVERNMENT BODIES &amp; OFFICES (78%); NEGATIVE SOCIETAL NEWS (78%); ELECTION AUTHORITIES (77%); CRIME, LAW ENFORCEMENT &amp; CORRECTIONS (75%); SEX OFFENSES (75%); SEXUAL ASSAULT (75%); CITIES (56%)</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(93%)</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151"/>
      </w:pPr>
    </w:p>
    <w:p>
      <w:pPr>
        <w:pStyle w:val="Normal151"/>
        <w:ind w:left="200"/>
        <w:sectPr>
          <w:type w:val="continuous"/>
          <w:pgMar w:top="840" w:right="1000" w:bottom="840" w:left="1000" w:header="400" w:footer="400"/>
          <w:pgNumType w:fmt="decimal"/>
          <w:cols w:space="720"/>
        </w:sectPr>
      </w:pPr>
      <w:r>
        <w:br/>
      </w:r>
      <w:r>
        <w:pict>
          <v:line id="_x0000_s1622"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152"/>
      </w:pPr>
    </w:p>
    <w:p>
      <w:pPr>
        <w:pStyle w:val="Heading1150"/>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Temporary announcements during disaster is only an eyewash, Vijay slams T.N. govt</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2024 Tuesday</w:t>
      </w:r>
    </w:p>
    <w:p>
      <w:pPr>
        <w:pStyle w:val="Normal152"/>
        <w:keepNext w:val="0"/>
        <w:spacing w:after="0" w:line="240" w:lineRule="atLeast"/>
        <w:ind w:right="0"/>
        <w:jc w:val="both"/>
      </w:pPr>
      <w:bookmarkStart w:id="453" w:name="Bookmark_152"/>
      <w:bookmarkEnd w:id="45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152"/>
        <w:keepNext w:val="0"/>
        <w:spacing w:before="120" w:after="0" w:line="220" w:lineRule="atLeast"/>
        <w:ind w:left="0" w:right="0" w:firstLine="0"/>
        <w:jc w:val="left"/>
      </w:pPr>
      <w:r>
        <w:br/>
      </w:r>
      <w:r>
        <w:pict>
          <v:shape id="_x0000_i1623" type="#_x0000_t75" style="width:269.97pt;height:89.99pt">
            <v:imagedata r:id="rId202"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52"/>
        <w:keepNext/>
        <w:spacing w:before="240" w:after="0" w:line="340" w:lineRule="atLeast"/>
        <w:ind w:left="0" w:right="0" w:firstLine="0"/>
        <w:jc w:val="left"/>
      </w:pPr>
      <w:bookmarkStart w:id="454" w:name="Body_150"/>
      <w:bookmarkEnd w:id="45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24" style="position:absolute;z-index:25214156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on Tuesday launched a scathing attack on the DMK government in handling floods during the recent cyclone Fengal. He said the temporary announcements that the State government makes during the time of disaster is only an eyewash.</w:t>
      </w:r>
    </w:p>
    <w:p>
      <w:pPr>
        <w:pStyle w:val="Normal152"/>
      </w:pP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he said people will always be in the belief that no matter how big a storm or natural calamity occurs, the State government will protect us. But what they experienced was that the government abandoned them during dangerous situations without protecting them and had not taken even minimum precautionary measures, he alleged.</w:t>
      </w:r>
    </w:p>
    <w:p>
      <w:pPr>
        <w:pStyle w:val="Normal152"/>
      </w:pPr>
    </w:p>
    <w:p>
      <w:pPr>
        <w:pStyle w:val="Normal1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people, distributing relief assistance and taking pictures every year during the time of cyclone have become a ceremonial ritual for the rulers. How is it fair? The ruling dispensation completely forgets that it has the ultimate responsibility in fulfilling the needs of people during the time of natural disasters and has not thought about bringing permanent solutions,” he said. </w:t>
      </w:r>
    </w:p>
    <w:p>
      <w:pPr>
        <w:pStyle w:val="Normal152"/>
      </w:pPr>
    </w:p>
    <w:p>
      <w:pPr>
        <w:pStyle w:val="Normal1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present ruling dispensation is thinking that whatever happens, it can criticise the opposition, give them saffron colours and escape with a drama. Time will prove that all these attempts will fail before the people,” said Mr. Vijay. He appealed to his party cadre to extend support to the affected people. </w:t>
      </w:r>
    </w:p>
    <w:p>
      <w:pPr>
        <w:pStyle w:val="Normal152"/>
        <w:keepNext/>
        <w:spacing w:before="240" w:after="0" w:line="340" w:lineRule="atLeast"/>
        <w:ind w:left="0" w:right="0" w:firstLine="0"/>
        <w:jc w:val="left"/>
      </w:pPr>
      <w:bookmarkStart w:id="455" w:name="Classification_150"/>
      <w:bookmarkEnd w:id="455"/>
      <w:r>
        <w:rPr>
          <w:rFonts w:ascii="arial" w:eastAsia="arial" w:hAnsi="arial" w:cs="arial"/>
          <w:b/>
          <w:i w:val="0"/>
          <w:strike w:val="0"/>
          <w:noProof w:val="0"/>
          <w:color w:val="000000"/>
          <w:position w:val="0"/>
          <w:sz w:val="28"/>
          <w:u w:val="none"/>
          <w:vertAlign w:val="baseline"/>
        </w:rPr>
        <w:t>Classification</w:t>
      </w:r>
    </w:p>
    <w:p>
      <w:pPr>
        <w:pStyle w:val="Normal152"/>
        <w:spacing w:line="60" w:lineRule="exact"/>
      </w:pPr>
      <w:r>
        <w:pict>
          <v:line id="_x0000_s1625" style="position:absolute;z-index:252142592" from="0,2pt" to="512pt,2pt" strokecolor="#009ddb" strokeweight="2pt">
            <v:stroke linestyle="single"/>
            <w10:wrap type="topAndBottom"/>
          </v:line>
        </w:pict>
      </w:r>
    </w:p>
    <w:p>
      <w:pPr>
        <w:pStyle w:val="Normal152"/>
        <w:spacing w:line="120" w:lineRule="exact"/>
      </w:pPr>
    </w:p>
    <w:p>
      <w:pPr>
        <w:pStyle w:val="Normal1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NEGATIVE NEWS (90%); REGIONAL &amp; LOCAL GOVERNMENTS (90%); ENVIRONMENTAL ACCIDENTS &amp; DISASTERS (78%); NATURAL DISASTERS (78%); SAFETY, ACCIDENTS &amp; DISASTERS (78%); ACCIDENTS &amp; DISASTERS (73%)</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(79%)</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152"/>
      </w:pPr>
    </w:p>
    <w:p>
      <w:pPr>
        <w:pStyle w:val="Normal152"/>
        <w:ind w:left="200"/>
        <w:sectPr>
          <w:type w:val="continuous"/>
          <w:pgMar w:top="840" w:right="1000" w:bottom="840" w:left="1000" w:header="400" w:footer="400"/>
          <w:pgNumType w:fmt="decimal"/>
          <w:cols w:space="720"/>
        </w:sectPr>
      </w:pPr>
      <w:r>
        <w:br/>
      </w:r>
      <w:r>
        <w:pict>
          <v:line id="_x0000_s1626"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153"/>
      </w:pPr>
    </w:p>
    <w:p>
      <w:pPr>
        <w:pStyle w:val="Heading1151"/>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Dalai Lama gets Z-category security</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Hyderabad Edition</w:t>
      </w:r>
    </w:p>
    <w:p>
      <w:pPr>
        <w:pStyle w:val="Normal153"/>
        <w:keepNext w:val="0"/>
        <w:spacing w:after="0" w:line="240" w:lineRule="atLeast"/>
        <w:ind w:right="0"/>
        <w:jc w:val="both"/>
      </w:pPr>
      <w:bookmarkStart w:id="456" w:name="Bookmark_153"/>
      <w:bookmarkEnd w:id="45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1727" w:history="1">
        <w:r>
          <w:rPr>
            <w:rFonts w:ascii="arial" w:eastAsia="arial" w:hAnsi="arial" w:cs="arial"/>
            <w:b w:val="0"/>
            <w:i/>
            <w:strike w:val="0"/>
            <w:noProof w:val="0"/>
            <w:color w:val="0077CC"/>
            <w:position w:val="0"/>
            <w:sz w:val="20"/>
            <w:u w:val="single"/>
            <w:vertAlign w:val="baseline"/>
          </w:rPr>
          <w:t>Bharti.Jain@timesofindia.com</w:t>
        </w:r>
      </w:hyperlink>
    </w:p>
    <w:p>
      <w:pPr>
        <w:pStyle w:val="Normal153"/>
        <w:keepNext/>
        <w:spacing w:before="240" w:after="0" w:line="340" w:lineRule="atLeast"/>
        <w:ind w:left="0" w:right="0" w:firstLine="0"/>
        <w:jc w:val="left"/>
      </w:pPr>
      <w:bookmarkStart w:id="457" w:name="Body_151"/>
      <w:bookmarkEnd w:id="45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27" style="position:absolute;z-index:25214464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Sources, however, refused to disclose details of the trigger for the heightened security for the spiritual leader, who escaped to India after China occupied Tibet and has since become a thorn for Beijing as a symbol of  Tibetan resistance.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 Sources in the central security establishment confirmed that intelligence agencies had warned of a heightened threat perception regarding the Dalai Lama, who resides in a monastery in Dharamshala (Himachal Pradesh), but travels widely  across India and abroad. They did not elaborate on the likely source of these threats. Two other VIPs — Tamil actor Joseph Vijay Chandrasekhar, popularly known as Vijay, who had made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leader in charge of Manipur, Sambit Patra — have been given Y-category and Z-category CRPF protection, respectively. While Vijay, who until has now maintained equidis-  tance from BJP and DMK, will enjoy the state protection only in Tamil Nadu, Patra’ s cover will be limited to Manipur. The 89-year -old Dalai Lama was, until now, protected by the Himachal Pradesh police and extended security by the police of the host state/UT during h is travels. “The all-India cover by CRPF will iron out the issues in coordina ting the security arrangements during his engagements and travel outside his home state,” said a home ministry officer.</w:t>
      </w:r>
    </w:p>
    <w:p>
      <w:pPr>
        <w:pStyle w:val="Normal153"/>
        <w:keepNext/>
        <w:spacing w:before="240" w:after="0" w:line="340" w:lineRule="atLeast"/>
        <w:ind w:left="0" w:right="0" w:firstLine="0"/>
        <w:jc w:val="left"/>
      </w:pPr>
      <w:bookmarkStart w:id="458" w:name="Classification_151"/>
      <w:bookmarkEnd w:id="458"/>
      <w:r>
        <w:rPr>
          <w:rFonts w:ascii="arial" w:eastAsia="arial" w:hAnsi="arial" w:cs="arial"/>
          <w:b/>
          <w:i w:val="0"/>
          <w:strike w:val="0"/>
          <w:noProof w:val="0"/>
          <w:color w:val="000000"/>
          <w:position w:val="0"/>
          <w:sz w:val="28"/>
          <w:u w:val="none"/>
          <w:vertAlign w:val="baseline"/>
        </w:rPr>
        <w:t>Classification</w:t>
      </w:r>
    </w:p>
    <w:p>
      <w:pPr>
        <w:pStyle w:val="Normal153"/>
        <w:spacing w:line="60" w:lineRule="exact"/>
      </w:pPr>
      <w:r>
        <w:pict>
          <v:line id="_x0000_s1628" style="position:absolute;z-index:252145664" from="0,2pt" to="512pt,2pt" strokecolor="#009ddb" strokeweight="2pt">
            <v:stroke linestyle="single"/>
            <w10:wrap type="topAndBottom"/>
          </v:line>
        </w:pict>
      </w:r>
    </w:p>
    <w:p>
      <w:pPr>
        <w:pStyle w:val="Normal153"/>
        <w:spacing w:line="120" w:lineRule="exact"/>
      </w:pPr>
    </w:p>
    <w:p>
      <w:pPr>
        <w:pStyle w:val="Normal1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(93%); SOUTHWEST CHINA (79%); HIMACHAL PRADESH, INDIA (73%); MANIPUR, INDIA (73%); TAMIL NADU, INDIA (58%); NORTH CENTRAL CHINA (57%); INDIA (97%); CHINA (79%)</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53"/>
      </w:pPr>
    </w:p>
    <w:p>
      <w:pPr>
        <w:pStyle w:val="Normal153"/>
        <w:ind w:left="200"/>
        <w:sectPr>
          <w:type w:val="continuous"/>
          <w:pgMar w:top="840" w:right="1000" w:bottom="840" w:left="1000" w:header="400" w:footer="400"/>
          <w:pgNumType w:fmt="decimal"/>
          <w:cols w:space="720"/>
        </w:sectPr>
      </w:pPr>
      <w:r>
        <w:br/>
      </w:r>
      <w:r>
        <w:pict>
          <v:line id="_x0000_s1629"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728"/>
          <w:headerReference w:type="default" r:id="rId1729"/>
          <w:footerReference w:type="even" r:id="rId1730"/>
          <w:footerReference w:type="default" r:id="rId1731"/>
          <w:headerReference w:type="first" r:id="rId1732"/>
          <w:footerReference w:type="first" r:id="rId1733"/>
          <w:pgSz w:w="12240" w:h="15840"/>
          <w:pgMar w:top="840" w:right="1000" w:bottom="840" w:left="1000" w:header="400" w:footer="400"/>
          <w:pgNumType w:fmt="decimal"/>
          <w:cols w:space="720"/>
          <w:titlePg w:val="0"/>
        </w:sectPr>
      </w:pPr>
    </w:p>
    <w:p>
      <w:pPr>
        <w:pStyle w:val="Normal154"/>
      </w:pPr>
    </w:p>
    <w:p>
      <w:pPr>
        <w:pStyle w:val="Heading1152"/>
        <w:keepNext w:val="0"/>
        <w:spacing w:after="200" w:line="340" w:lineRule="atLeast"/>
        <w:ind w:left="0" w:right="0" w:firstLine="0"/>
        <w:jc w:val="center"/>
      </w:pPr>
      <w:hyperlink r:id="rId1734" w:history="1">
        <w:r>
          <w:rPr>
            <w:rFonts w:ascii="arial" w:eastAsia="arial" w:hAnsi="arial" w:cs="arial"/>
            <w:b/>
            <w:i/>
            <w:strike w:val="0"/>
            <w:color w:val="0077CC"/>
            <w:sz w:val="28"/>
            <w:u w:val="single"/>
            <w:vertAlign w:val="baseline"/>
          </w:rPr>
          <w:t>Tamil actor Vijay, BJP Manipur in-charge Patra get security too</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Pune Edition</w:t>
      </w:r>
    </w:p>
    <w:p>
      <w:pPr>
        <w:pStyle w:val="Normal154"/>
        <w:keepNext w:val="0"/>
        <w:spacing w:after="0" w:line="240" w:lineRule="atLeast"/>
        <w:ind w:right="0"/>
        <w:jc w:val="both"/>
      </w:pPr>
      <w:bookmarkStart w:id="459" w:name="Bookmark_154"/>
      <w:bookmarkEnd w:id="459"/>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54"/>
        <w:keepNext/>
        <w:spacing w:before="240" w:after="0" w:line="340" w:lineRule="atLeast"/>
        <w:ind w:left="0" w:right="0" w:firstLine="0"/>
        <w:jc w:val="left"/>
      </w:pPr>
      <w:bookmarkStart w:id="460" w:name="Body_152"/>
      <w:bookmarkEnd w:id="460"/>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0" style="position:absolute;z-index:25214771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 Sources in central security establishment confirmed that intelligence agencies had warned of a heightened threat perception regarding the Dalai Lama, who resides in a monastery in Dharamshala (Himachal Pradesh), but travels widely across In-  dia and abroad. They did not elaborate on likely source of the threats, reports Bharti Jain. Tamil actor Joseph Vijay Chandrasekhar, popularly known as Vijay, who had made political debut last year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leader in charge of Manipur Sambit Patra have  also been given Y-category and Z-category CRPF protection, respectively. While Vijay, who until has now maintained equidistance from BJP and DMK, will enjoy the state protection only in Tamil Nadu, Patra’s cover will be limited to Manipur. The Dalai Lama (89) was, until now, protected by Himachal Pradesh police  and extended security by police of host state/UT during his travels. “The allIndia cover by CRPF will iron out issues in coordinating security arrangements during his engagements and travel outside his home state,” said a home ministry official. A team of about 30 CRPF commandos will work in shifts to secure the Dalai Lama.</w:t>
      </w:r>
    </w:p>
    <w:p>
      <w:pPr>
        <w:pStyle w:val="Normal154"/>
        <w:keepNext/>
        <w:spacing w:before="240" w:after="0" w:line="340" w:lineRule="atLeast"/>
        <w:ind w:left="0" w:right="0" w:firstLine="0"/>
        <w:jc w:val="left"/>
      </w:pPr>
      <w:bookmarkStart w:id="461" w:name="Classification_152"/>
      <w:bookmarkEnd w:id="461"/>
      <w:r>
        <w:rPr>
          <w:rFonts w:ascii="arial" w:eastAsia="arial" w:hAnsi="arial" w:cs="arial"/>
          <w:b/>
          <w:i w:val="0"/>
          <w:strike w:val="0"/>
          <w:noProof w:val="0"/>
          <w:color w:val="000000"/>
          <w:position w:val="0"/>
          <w:sz w:val="28"/>
          <w:u w:val="none"/>
          <w:vertAlign w:val="baseline"/>
        </w:rPr>
        <w:t>Classification</w:t>
      </w:r>
    </w:p>
    <w:p>
      <w:pPr>
        <w:pStyle w:val="Normal154"/>
        <w:spacing w:line="60" w:lineRule="exact"/>
      </w:pPr>
      <w:r>
        <w:pict>
          <v:line id="_x0000_s1631" style="position:absolute;z-index:252148736" from="0,2pt" to="512pt,2pt" strokecolor="#009ddb" strokeweight="2pt">
            <v:stroke linestyle="single"/>
            <w10:wrap type="topAndBottom"/>
          </v:line>
        </w:pict>
      </w:r>
    </w:p>
    <w:p>
      <w:pPr>
        <w:pStyle w:val="Normal154"/>
        <w:spacing w:line="120" w:lineRule="exact"/>
      </w:pP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(73%)</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(92%); MANIPUR, INDIA (88%); SOUTHWEST CHINA (79%); HIMACHAL PRADESH, INDIA (73%); TAMIL NADU, INDIA (58%); NORTH CENTRAL CHINA (57%); INDIA (97%); CHINA (79%)</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54"/>
      </w:pPr>
    </w:p>
    <w:p>
      <w:pPr>
        <w:pStyle w:val="Normal154"/>
        <w:ind w:left="200"/>
        <w:sectPr>
          <w:type w:val="continuous"/>
          <w:pgMar w:top="840" w:right="1000" w:bottom="840" w:left="1000" w:header="400" w:footer="400"/>
          <w:pgNumType w:fmt="decimal"/>
          <w:cols w:space="720"/>
        </w:sectPr>
      </w:pPr>
      <w:r>
        <w:br/>
      </w:r>
      <w:r>
        <w:pict>
          <v:line id="_x0000_s1632"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735"/>
          <w:headerReference w:type="default" r:id="rId1736"/>
          <w:footerReference w:type="even" r:id="rId1737"/>
          <w:footerReference w:type="default" r:id="rId1738"/>
          <w:headerReference w:type="first" r:id="rId1739"/>
          <w:footerReference w:type="first" r:id="rId1740"/>
          <w:pgSz w:w="12240" w:h="15840"/>
          <w:pgMar w:top="840" w:right="1000" w:bottom="840" w:left="1000" w:header="400" w:footer="400"/>
          <w:pgNumType w:fmt="decimal"/>
          <w:cols w:space="720"/>
          <w:titlePg w:val="0"/>
        </w:sectPr>
      </w:pPr>
    </w:p>
    <w:p>
      <w:pPr>
        <w:pStyle w:val="Normal155"/>
      </w:pPr>
    </w:p>
    <w:p>
      <w:pPr>
        <w:pStyle w:val="Heading1153"/>
        <w:keepNext w:val="0"/>
        <w:spacing w:after="200" w:line="340" w:lineRule="atLeast"/>
        <w:ind w:left="0" w:right="0" w:firstLine="0"/>
        <w:jc w:val="center"/>
      </w:pPr>
      <w:hyperlink r:id="rId1741" w:history="1">
        <w:r>
          <w:rPr>
            <w:rFonts w:ascii="arial" w:eastAsia="arial" w:hAnsi="arial" w:cs="arial"/>
            <w:b/>
            <w:i/>
            <w:strike w:val="0"/>
            <w:color w:val="0077CC"/>
            <w:sz w:val="28"/>
            <w:u w:val="single"/>
            <w:vertAlign w:val="baseline"/>
          </w:rPr>
          <w:t>Dalai gets Z security after intel warning of likely threats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Pune Edition</w:t>
      </w:r>
    </w:p>
    <w:p>
      <w:pPr>
        <w:pStyle w:val="Normal155"/>
        <w:keepNext w:val="0"/>
        <w:spacing w:after="0" w:line="240" w:lineRule="atLeast"/>
        <w:ind w:right="0"/>
        <w:jc w:val="both"/>
      </w:pPr>
      <w:bookmarkStart w:id="462" w:name="Bookmark_155"/>
      <w:bookmarkEnd w:id="462"/>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55"/>
        <w:keepNext/>
        <w:spacing w:before="240" w:after="0" w:line="340" w:lineRule="atLeast"/>
        <w:ind w:left="0" w:right="0" w:firstLine="0"/>
        <w:jc w:val="left"/>
      </w:pPr>
      <w:bookmarkStart w:id="463" w:name="Body_153"/>
      <w:bookmarkEnd w:id="463"/>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33" style="position:absolute;z-index:25215078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 Sources in central security establishment confirmed that intelligence agencies had warned of a heightened threat perception regarding the Dalai Lama, who resides in a monastery in Dharamshala (Himachal Pradesh), but travels widely across In-  dia and abroad. They did not elaborate on likely source of the threats, reports Bharti Jain. Tamil actor Joseph Vijay Chandrasekhar, popularly known as Vijay, who had made political debut last year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leader in charge of Manipur Sambit Patra have  also been given Y-category and Z-category CRPF protection, respectively. While Vijay, who until has now maintained equidistance from BJP and DMK, will enjoy the state protection only in Tamil Nadu, Patra’s cover will be limited to Manipur. The Dalai Lama (89) was, until now, protected by Himachal Pradesh police  and extended security by police of host state/UT during his travels. “The allIndia cover by CRPF will iron out issues in coordinating security arrangements during his engagements and travel outside his home state,” said a home ministry official. A team of about 30 CRPF commandos will work in shifts to secure the Dalai Lama.</w:t>
      </w:r>
    </w:p>
    <w:p>
      <w:pPr>
        <w:pStyle w:val="Normal155"/>
        <w:keepNext/>
        <w:spacing w:before="240" w:after="0" w:line="340" w:lineRule="atLeast"/>
        <w:ind w:left="0" w:right="0" w:firstLine="0"/>
        <w:jc w:val="left"/>
      </w:pPr>
      <w:bookmarkStart w:id="464" w:name="Classification_153"/>
      <w:bookmarkEnd w:id="464"/>
      <w:r>
        <w:rPr>
          <w:rFonts w:ascii="arial" w:eastAsia="arial" w:hAnsi="arial" w:cs="arial"/>
          <w:b/>
          <w:i w:val="0"/>
          <w:strike w:val="0"/>
          <w:noProof w:val="0"/>
          <w:color w:val="000000"/>
          <w:position w:val="0"/>
          <w:sz w:val="28"/>
          <w:u w:val="none"/>
          <w:vertAlign w:val="baseline"/>
        </w:rPr>
        <w:t>Classification</w:t>
      </w:r>
    </w:p>
    <w:p>
      <w:pPr>
        <w:pStyle w:val="Normal155"/>
        <w:spacing w:line="60" w:lineRule="exact"/>
      </w:pPr>
      <w:r>
        <w:pict>
          <v:line id="_x0000_s1634" style="position:absolute;z-index:252151808" from="0,2pt" to="512pt,2pt" strokecolor="#009ddb" strokeweight="2pt">
            <v:stroke linestyle="single"/>
            <w10:wrap type="topAndBottom"/>
          </v:line>
        </w:pict>
      </w:r>
    </w:p>
    <w:p>
      <w:pPr>
        <w:pStyle w:val="Normal155"/>
        <w:spacing w:line="120" w:lineRule="exact"/>
      </w:pPr>
    </w:p>
    <w:p>
      <w:pPr>
        <w:pStyle w:val="Normal1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(73%)</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(92%); SOUTHWEST CHINA (79%); HIMACHAL PRADESH, INDIA (73%); MANIPUR, INDIA (73%); TAMIL NADU, INDIA (58%); NORTH CENTRAL CHINA (57%); INDIA (96%); CHINA (79%)</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55"/>
      </w:pPr>
    </w:p>
    <w:p>
      <w:pPr>
        <w:pStyle w:val="Normal155"/>
        <w:ind w:left="200"/>
        <w:sectPr>
          <w:type w:val="continuous"/>
          <w:pgMar w:top="840" w:right="1000" w:bottom="840" w:left="1000" w:header="400" w:footer="400"/>
          <w:pgNumType w:fmt="decimal"/>
          <w:cols w:space="720"/>
        </w:sectPr>
      </w:pPr>
      <w:r>
        <w:br/>
      </w:r>
      <w:r>
        <w:pict>
          <v:line id="_x0000_s1635"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742"/>
          <w:headerReference w:type="default" r:id="rId1743"/>
          <w:footerReference w:type="even" r:id="rId1744"/>
          <w:footerReference w:type="default" r:id="rId1745"/>
          <w:headerReference w:type="first" r:id="rId1746"/>
          <w:footerReference w:type="first" r:id="rId1747"/>
          <w:pgSz w:w="12240" w:h="15840"/>
          <w:pgMar w:top="840" w:right="1000" w:bottom="840" w:left="1000" w:header="400" w:footer="400"/>
          <w:pgNumType w:fmt="decimal"/>
          <w:cols w:space="720"/>
          <w:titlePg w:val="0"/>
        </w:sectPr>
      </w:pPr>
    </w:p>
    <w:p>
      <w:pPr>
        <w:pStyle w:val="Normal156"/>
      </w:pPr>
    </w:p>
    <w:p>
      <w:pPr>
        <w:pStyle w:val="Heading1154"/>
        <w:keepNext w:val="0"/>
        <w:spacing w:after="200" w:line="340" w:lineRule="atLeast"/>
        <w:ind w:left="0" w:right="0" w:firstLine="0"/>
        <w:jc w:val="center"/>
      </w:pPr>
      <w:hyperlink r:id="rId1748" w:history="1">
        <w:r>
          <w:rPr>
            <w:rFonts w:ascii="arial" w:eastAsia="arial" w:hAnsi="arial" w:cs="arial"/>
            <w:b/>
            <w:i/>
            <w:strike w:val="0"/>
            <w:color w:val="0077CC"/>
            <w:sz w:val="28"/>
            <w:u w:val="single"/>
            <w:vertAlign w:val="baseline"/>
          </w:rPr>
          <w:t>"It will go by the Constitution": Union Minister Suresh Gopi defends delimitation amid opposition by southern states'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2025 Saturday</w:t>
      </w:r>
    </w:p>
    <w:p>
      <w:pPr>
        <w:pStyle w:val="Normal156"/>
        <w:keepNext w:val="0"/>
        <w:spacing w:after="0" w:line="240" w:lineRule="atLeast"/>
        <w:ind w:right="0"/>
        <w:jc w:val="both"/>
      </w:pPr>
      <w:bookmarkStart w:id="465" w:name="Bookmark_156"/>
      <w:bookmarkEnd w:id="465"/>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156"/>
        <w:keepNext w:val="0"/>
        <w:spacing w:before="120" w:after="0" w:line="220" w:lineRule="atLeast"/>
        <w:ind w:left="0" w:right="0" w:firstLine="0"/>
        <w:jc w:val="left"/>
      </w:pPr>
      <w:r>
        <w:br/>
      </w:r>
      <w:r>
        <w:pict>
          <v:shape id="_x0000_i1636" type="#_x0000_t75" style="width:140.27pt;height:69.01pt">
            <v:imagedata r:id="rId25"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56"/>
        <w:keepNext/>
        <w:spacing w:before="240" w:after="0" w:line="340" w:lineRule="atLeast"/>
        <w:ind w:left="0" w:right="0" w:firstLine="0"/>
        <w:jc w:val="left"/>
      </w:pPr>
      <w:bookmarkStart w:id="466" w:name="Body_154"/>
      <w:bookmarkEnd w:id="466"/>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37" style="position:absolute;z-index:252153856" from="0,2pt" to="512pt,2pt" strokecolor="#009ddb" strokeweight="2pt">
            <v:stroke linestyle="single"/>
            <w10:wrap type="topAndBottom"/>
          </v:line>
        </w:pict>
      </w:r>
    </w:p>
    <w:p>
      <w:pPr>
        <w:pStyle w:val="Normal156"/>
      </w:pP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174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March 29 (ANI): Amid the ongoing debate over the delimitation exercise, Union Minister </w:t>
      </w:r>
      <w:hyperlink r:id="rId1750" w:history="1">
        <w:r>
          <w:rPr>
            <w:rFonts w:ascii="arial" w:eastAsia="arial" w:hAnsi="arial" w:cs="arial"/>
            <w:b w:val="0"/>
            <w:i/>
            <w:strike w:val="0"/>
            <w:noProof w:val="0"/>
            <w:color w:val="0077CC"/>
            <w:position w:val="0"/>
            <w:sz w:val="20"/>
            <w:u w:val="single"/>
            <w:vertAlign w:val="baseline"/>
          </w:rPr>
          <w:t>Suresh Gopi</w:t>
        </w:r>
      </w:hyperlink>
      <w:r>
        <w:rPr>
          <w:rFonts w:ascii="arial" w:eastAsia="arial" w:hAnsi="arial" w:cs="arial"/>
          <w:b w:val="0"/>
          <w:i w:val="0"/>
          <w:strike w:val="0"/>
          <w:noProof w:val="0"/>
          <w:color w:val="000000"/>
          <w:position w:val="0"/>
          <w:sz w:val="20"/>
          <w:u w:val="none"/>
          <w:vertAlign w:val="baseline"/>
        </w:rPr>
        <w:t xml:space="preserve"> defended the process on Thursday, asserting that it would be conducted strictly as per the Constitution.</w:t>
      </w:r>
    </w:p>
    <w:p>
      <w:pPr>
        <w:pStyle w:val="Normal156"/>
      </w:pP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concerns and criticisms, he questioned whether past instances of delimitation were also considered "mishappenings or misdesigning," adding that the people would ultimately understand the intent behind the exercise.</w:t>
      </w:r>
    </w:p>
    <w:p>
      <w:pPr>
        <w:pStyle w:val="Normal156"/>
      </w:pP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happening for the first time, and if they are perplexed about some mishap or misdesign, then was that mishap or misdesign also historical? We won't be doing it that way; it will go by the Constitution. We respect the Constitution. Let them say what they want to; the people will understand. You know how delimitation exercise happens and is made to happen," Union Minister Gopi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political parties, particularly in the southern states, have strongly opposed the proposed delimitation exercise. Parties have raised concerns that the move could reduce representation for states that have successfully controlled population growth.</w:t>
      </w:r>
    </w:p>
    <w:p>
      <w:pPr>
        <w:pStyle w:val="Normal156"/>
      </w:pP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Telangana Legislative Assembly has passed a resolution expressing serious concerns over the impending delimitation exercise, highlighting the lack of transparent consultations with key stakeholders.</w:t>
      </w:r>
    </w:p>
    <w:p>
      <w:pPr>
        <w:pStyle w:val="Normal156"/>
      </w:pP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22, </w:t>
      </w:r>
      <w:hyperlink r:id="rId1751"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Chief Minister </w:t>
      </w:r>
      <w:hyperlink r:id="rId1752" w:history="1">
        <w:r>
          <w:rPr>
            <w:rFonts w:ascii="arial" w:eastAsia="arial" w:hAnsi="arial" w:cs="arial"/>
            <w:b w:val="0"/>
            <w:i/>
            <w:strike w:val="0"/>
            <w:noProof w:val="0"/>
            <w:color w:val="0077CC"/>
            <w:position w:val="0"/>
            <w:sz w:val="20"/>
            <w:u w:val="single"/>
            <w:vertAlign w:val="baseline"/>
          </w:rPr>
          <w:t>MK Stalin</w:t>
        </w:r>
      </w:hyperlink>
      <w:r>
        <w:rPr>
          <w:rFonts w:ascii="arial" w:eastAsia="arial" w:hAnsi="arial" w:cs="arial"/>
          <w:b w:val="0"/>
          <w:i w:val="0"/>
          <w:strike w:val="0"/>
          <w:noProof w:val="0"/>
          <w:color w:val="000000"/>
          <w:position w:val="0"/>
          <w:sz w:val="20"/>
          <w:u w:val="none"/>
          <w:vertAlign w:val="baseline"/>
        </w:rPr>
        <w:t xml:space="preserve"> chaired the first meeting of the Joint Action Committee (JAC) in Chennai over the proposed delimitation issue. The meeting was joined by Karnataka Deputy CM DK Shivakumar, Telangana CM Revanth Reddy, </w:t>
      </w:r>
      <w:hyperlink r:id="rId1753" w:history="1">
        <w:r>
          <w:rPr>
            <w:rFonts w:ascii="arial" w:eastAsia="arial" w:hAnsi="arial" w:cs="arial"/>
            <w:b w:val="0"/>
            <w:i/>
            <w:strike w:val="0"/>
            <w:noProof w:val="0"/>
            <w:color w:val="0077CC"/>
            <w:position w:val="0"/>
            <w:sz w:val="20"/>
            <w:u w:val="single"/>
            <w:vertAlign w:val="baseline"/>
          </w:rPr>
          <w:t>Kerala</w:t>
        </w:r>
      </w:hyperlink>
      <w:r>
        <w:rPr>
          <w:rFonts w:ascii="arial" w:eastAsia="arial" w:hAnsi="arial" w:cs="arial"/>
          <w:b w:val="0"/>
          <w:i w:val="0"/>
          <w:strike w:val="0"/>
          <w:noProof w:val="0"/>
          <w:color w:val="000000"/>
          <w:position w:val="0"/>
          <w:sz w:val="20"/>
          <w:u w:val="none"/>
          <w:vertAlign w:val="baseline"/>
        </w:rPr>
        <w:t xml:space="preserve"> CM Pinarayi Vijayan, Punjab CM Bhagwant Mann and other prominent leaders.</w:t>
      </w:r>
    </w:p>
    <w:p>
      <w:pPr>
        <w:pStyle w:val="Normal156"/>
      </w:pP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meeting of the Joint Action Committee on delimitation, a resolution was unanimously adopted which asserts that any delimitation exercise carried out by the </w:t>
      </w:r>
      <w:hyperlink r:id="rId1754" w:history="1">
        <w:r>
          <w:rPr>
            <w:rFonts w:ascii="arial" w:eastAsia="arial" w:hAnsi="arial" w:cs="arial"/>
            <w:b w:val="0"/>
            <w:i/>
            <w:strike w:val="0"/>
            <w:noProof w:val="0"/>
            <w:color w:val="0077CC"/>
            <w:position w:val="0"/>
            <w:sz w:val="20"/>
            <w:u w:val="single"/>
            <w:vertAlign w:val="baseline"/>
          </w:rPr>
          <w:t>Centre</w:t>
        </w:r>
      </w:hyperlink>
      <w:r>
        <w:rPr>
          <w:rFonts w:ascii="arial" w:eastAsia="arial" w:hAnsi="arial" w:cs="arial"/>
          <w:b w:val="0"/>
          <w:i w:val="0"/>
          <w:strike w:val="0"/>
          <w:noProof w:val="0"/>
          <w:color w:val="000000"/>
          <w:position w:val="0"/>
          <w:sz w:val="20"/>
          <w:u w:val="none"/>
          <w:vertAlign w:val="baseline"/>
        </w:rPr>
        <w:t xml:space="preserve"> should be done "transparently" and after discussion and deliberation with all stakeholders.</w: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during its first general council meeting,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passed a total of 17 resolutions, including a resolution against the three-language policy, proposed delimitation and Waqf (Amendment) Bill. (ANI)</w:t>
      </w:r>
    </w:p>
    <w:p>
      <w:pPr>
        <w:pStyle w:val="Normal156"/>
        <w:keepNext w:val="0"/>
        <w:spacing w:before="240" w:after="0" w:line="260" w:lineRule="atLeast"/>
        <w:ind w:left="0" w:right="0" w:firstLine="0"/>
        <w:jc w:val="both"/>
      </w:pPr>
      <w:hyperlink r:id="rId1755" w:history="1">
        <w:r>
          <w:rPr>
            <w:rFonts w:ascii="arial" w:eastAsia="arial" w:hAnsi="arial" w:cs="arial"/>
            <w:b w:val="0"/>
            <w:i/>
            <w:strike w:val="0"/>
            <w:color w:val="0077CC"/>
            <w:sz w:val="20"/>
            <w:u w:val="single"/>
            <w:vertAlign w:val="baseline"/>
          </w:rPr>
          <w:t>Union Minister Suresh Gopi (Photo/ANI) - Image</w:t>
        </w:r>
      </w:hyperlink>
    </w:p>
    <w:p>
      <w:pPr>
        <w:pStyle w:val="Normal156"/>
        <w:keepNext/>
        <w:spacing w:before="240" w:after="0" w:line="340" w:lineRule="atLeast"/>
        <w:ind w:left="0" w:right="0" w:firstLine="0"/>
        <w:jc w:val="left"/>
      </w:pPr>
      <w:bookmarkStart w:id="467" w:name="Classification_154"/>
      <w:bookmarkEnd w:id="467"/>
      <w:r>
        <w:rPr>
          <w:rFonts w:ascii="arial" w:eastAsia="arial" w:hAnsi="arial" w:cs="arial"/>
          <w:b/>
          <w:i w:val="0"/>
          <w:strike w:val="0"/>
          <w:noProof w:val="0"/>
          <w:color w:val="000000"/>
          <w:position w:val="0"/>
          <w:sz w:val="28"/>
          <w:u w:val="none"/>
          <w:vertAlign w:val="baseline"/>
        </w:rPr>
        <w:t>Classification</w:t>
      </w:r>
    </w:p>
    <w:p>
      <w:pPr>
        <w:pStyle w:val="Normal156"/>
        <w:spacing w:line="60" w:lineRule="exact"/>
      </w:pPr>
      <w:r>
        <w:pict>
          <v:line id="_x0000_s1638" style="position:absolute;z-index:252154880" from="0,2pt" to="512pt,2pt" strokecolor="#009ddb" strokeweight="2pt">
            <v:stroke linestyle="single"/>
            <w10:wrap type="topAndBottom"/>
          </v:line>
        </w:pict>
      </w:r>
    </w:p>
    <w:p>
      <w:pPr>
        <w:pStyle w:val="Normal156"/>
        <w:spacing w:line="120" w:lineRule="exact"/>
      </w:pPr>
    </w:p>
    <w:p>
      <w:pPr>
        <w:pStyle w:val="Normal1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(89%); GOVERNMENT ADVISORS &amp; MINISTERS (78%); CONSTITUTIONAL AMENDMENTS (77%); LEGISLATIVE BODIES (76%); POLITICS (76%); ELECTIONS &amp; POLITICS (73%); GOVERNMENT &amp; PUBLIC ADMINISTRATION (73%); POLITICAL ORGANIZATIONS (68%); POLITICAL PARTIES (68%)</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TELANGANA, INDIA (92%); TAMIL NADU, INDIA (90%); KARNATAKA, INDIA (79%); KERALA, INDIA (79%); PUNJAB, INDIA (79%); INDIA (95%)</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156"/>
      </w:pPr>
    </w:p>
    <w:p>
      <w:pPr>
        <w:pStyle w:val="Normal156"/>
        <w:ind w:left="200"/>
        <w:sectPr>
          <w:type w:val="continuous"/>
          <w:pgMar w:top="840" w:right="1000" w:bottom="840" w:left="1000" w:header="400" w:footer="400"/>
          <w:pgNumType w:fmt="decimal"/>
          <w:cols w:space="720"/>
        </w:sectPr>
      </w:pPr>
      <w:r>
        <w:br/>
      </w:r>
      <w:r>
        <w:pict>
          <v:line id="_x0000_s1639"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157"/>
      </w:pPr>
    </w:p>
    <w:p>
      <w:pPr>
        <w:pStyle w:val="Heading1155"/>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CM Stalin, Vijay condemn Union govt for blocking ‘Ananda Vikatan’ website</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w:t>
      </w:r>
    </w:p>
    <w:p>
      <w:pPr>
        <w:pStyle w:val="Normal157"/>
        <w:keepNext w:val="0"/>
        <w:spacing w:after="0" w:line="240" w:lineRule="atLeast"/>
        <w:ind w:right="0"/>
        <w:jc w:val="both"/>
      </w:pPr>
      <w:bookmarkStart w:id="468" w:name="Bookmark_157"/>
      <w:bookmarkEnd w:id="468"/>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157"/>
        <w:keepNext/>
        <w:spacing w:before="240" w:after="0" w:line="340" w:lineRule="atLeast"/>
        <w:ind w:left="0" w:right="0" w:firstLine="0"/>
        <w:jc w:val="left"/>
      </w:pPr>
      <w:bookmarkStart w:id="469" w:name="Body_155"/>
      <w:bookmarkEnd w:id="469"/>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40" style="position:absolute;z-index:2521569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Chief minister M K Stalin on Sunday condemned the BJP govt at Centre for blocking the online portal of Tamil magazine 'Ananda Vikatan' and termed it a fascist act."Shutting down media websites for their views is not good for democracy. This is an example of the fascist nature of BJP.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you (Union govt) to immediately unblock the website," Stalin said in a social media post.The 'Vikatan' website was blocked after a cartoon depicting PM Narendra Modi in shackles, seated next to US President Donald Trump, was published. The cartoon was a critical take on India's alleged silence on US shackling illegal Indian immigrants when they were deported.Soon after the cartoon was published, TN BJP president K Annamalai lodged a complaint with the Union ministry of information and broadcasting following which the website was blocked.  A fascist approach, says Vijay  The blocking of the website came in for severe criticism from various political parties and leaders including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actor Vijay. "If the opinions expressed by the media are wrong or if it targets govt, then the issue should be sorted out through the courts and not by curtailing freedom of expression," Vijay said.Vijay too called it a fascist approach. "Whether it was Union govt or state govt which adopts such fascist approach, TVK will always oppose it," he said.TN BJP spokesperson A N S Prasad justified the blocking of Vikatan website saying that though the media has the right to criticise the officials and govt, it does not have the right to make fun of the country and its 140 crore people. For Reprint Rights: timescontent.com</w:t>
      </w:r>
    </w:p>
    <w:p>
      <w:pPr>
        <w:pStyle w:val="Normal157"/>
        <w:keepNext/>
        <w:spacing w:before="240" w:after="0" w:line="340" w:lineRule="atLeast"/>
        <w:ind w:left="0" w:right="0" w:firstLine="0"/>
        <w:jc w:val="left"/>
      </w:pPr>
      <w:bookmarkStart w:id="470" w:name="Classification_155"/>
      <w:bookmarkEnd w:id="470"/>
      <w:r>
        <w:rPr>
          <w:rFonts w:ascii="arial" w:eastAsia="arial" w:hAnsi="arial" w:cs="arial"/>
          <w:b/>
          <w:i w:val="0"/>
          <w:strike w:val="0"/>
          <w:noProof w:val="0"/>
          <w:color w:val="000000"/>
          <w:position w:val="0"/>
          <w:sz w:val="28"/>
          <w:u w:val="none"/>
          <w:vertAlign w:val="baseline"/>
        </w:rPr>
        <w:t>Classification</w:t>
      </w:r>
    </w:p>
    <w:p>
      <w:pPr>
        <w:pStyle w:val="Normal157"/>
        <w:spacing w:line="60" w:lineRule="exact"/>
      </w:pPr>
      <w:r>
        <w:pict>
          <v:line id="_x0000_s1641" style="position:absolute;z-index:252157952" from="0,2pt" to="512pt,2pt" strokecolor="#009ddb" strokeweight="2pt">
            <v:stroke linestyle="single"/>
            <w10:wrap type="topAndBottom"/>
          </v:line>
        </w:pict>
      </w:r>
    </w:p>
    <w:p>
      <w:pPr>
        <w:pStyle w:val="Normal157"/>
        <w:spacing w:line="120" w:lineRule="exact"/>
      </w:pPr>
    </w:p>
    <w:p>
      <w:pPr>
        <w:pStyle w:val="Normal1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CARTOONS &amp; COMICS (90%); FASCISM (90%); GOVERNMENT ADVISORS &amp; MINISTERS (90%); FREEDOM OF SPEECH (78%); GOVERNMENT &amp; PUBLIC ADMINISTRATION (78%); NATIONAL SECURITY &amp; FOREIGN RELATIONS (78%); FREEDOM OF PRESS (77%); TYPES OF GOVERNMENT (77%); NEGATIVE PERSONAL NEWS (75%); US PRESIDENTS (75%); DEMOCRACIES (73%); ELECTIONS &amp; POLITICS (73%); FREEDOM OF EXPRESSION (73%); SOCIAL MEDIA (73%); POLITICAL ORGANIZATIONS (72%); POLITICS (70%); DEPORTATION (69%); IMMIGRATION (69%); IMMIGRATION, CITIZENSHIP &amp; DISPLACEMENT (69%)</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CARTOONS &amp; COMICS (90%); INTERNET BLOCKS (90%); WEBSITES &amp; PORTALS (90%); WEBSITES (78%); SOCIAL MEDIA (73%)</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 DONALD TRUMP (54%)</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(93%); UNITED STATES (79%)</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2025</w:t>
      </w:r>
    </w:p>
    <w:p>
      <w:pPr>
        <w:pStyle w:val="Normal157"/>
      </w:pPr>
    </w:p>
    <w:p>
      <w:pPr>
        <w:pStyle w:val="Normal157"/>
        <w:ind w:left="200"/>
        <w:sectPr>
          <w:type w:val="continuous"/>
          <w:pgMar w:top="840" w:right="1000" w:bottom="840" w:left="1000" w:header="400" w:footer="400"/>
          <w:pgNumType w:fmt="decimal"/>
          <w:cols w:space="720"/>
        </w:sectPr>
      </w:pPr>
      <w:r>
        <w:br/>
      </w:r>
      <w:r>
        <w:pict>
          <v:line id="_x0000_s1642"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158"/>
      </w:pPr>
    </w:p>
    <w:p>
      <w:pPr>
        <w:pStyle w:val="Heading1156"/>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 xml:space="preserve">Vijay's </w:t>
        </w:r>
      </w:hyperlink>
      <w:hyperlink r:id="rId1770" w:history="1">
        <w:r>
          <w:rPr>
            <w:rFonts w:ascii="arial" w:eastAsia="arial" w:hAnsi="arial" w:cs="arial"/>
            <w:b/>
            <w:i/>
            <w:strike w:val="0"/>
            <w:color w:val="0077CC"/>
            <w:sz w:val="28"/>
            <w:u w:val="single"/>
            <w:vertAlign w:val="baseline"/>
          </w:rPr>
          <w:t>Tamilaga</w:t>
        </w:r>
      </w:hyperlink>
      <w:hyperlink r:id="rId1771" w:history="1">
        <w:r>
          <w:rPr>
            <w:rFonts w:ascii="arial" w:eastAsia="arial" w:hAnsi="arial" w:cs="arial"/>
            <w:b/>
            <w:i/>
            <w:strike w:val="0"/>
            <w:color w:val="0077CC"/>
            <w:sz w:val="28"/>
            <w:u w:val="single"/>
            <w:vertAlign w:val="baseline"/>
          </w:rPr>
          <w:t xml:space="preserve"> </w:t>
        </w:r>
      </w:hyperlink>
      <w:hyperlink r:id="rId1772" w:history="1">
        <w:r>
          <w:rPr>
            <w:rFonts w:ascii="arial" w:eastAsia="arial" w:hAnsi="arial" w:cs="arial"/>
            <w:b/>
            <w:i/>
            <w:strike w:val="0"/>
            <w:color w:val="0077CC"/>
            <w:sz w:val="28"/>
            <w:u w:val="single"/>
            <w:vertAlign w:val="baseline"/>
          </w:rPr>
          <w:t>Vettri</w:t>
        </w:r>
      </w:hyperlink>
      <w:hyperlink r:id="rId1773" w:history="1">
        <w:r>
          <w:rPr>
            <w:rFonts w:ascii="arial" w:eastAsia="arial" w:hAnsi="arial" w:cs="arial"/>
            <w:b/>
            <w:i/>
            <w:strike w:val="0"/>
            <w:color w:val="0077CC"/>
            <w:sz w:val="28"/>
            <w:u w:val="single"/>
            <w:vertAlign w:val="baseline"/>
          </w:rPr>
          <w:t xml:space="preserve"> </w:t>
        </w:r>
      </w:hyperlink>
      <w:hyperlink r:id="rId1774" w:history="1">
        <w:r>
          <w:rPr>
            <w:rFonts w:ascii="arial" w:eastAsia="arial" w:hAnsi="arial" w:cs="arial"/>
            <w:b/>
            <w:i/>
            <w:strike w:val="0"/>
            <w:color w:val="0077CC"/>
            <w:sz w:val="28"/>
            <w:u w:val="single"/>
            <w:vertAlign w:val="baseline"/>
          </w:rPr>
          <w:t>Kazhagam</w:t>
        </w:r>
      </w:hyperlink>
      <w:hyperlink r:id="rId1775" w:history="1">
        <w:r>
          <w:rPr>
            <w:rFonts w:ascii="arial" w:eastAsia="arial" w:hAnsi="arial" w:cs="arial"/>
            <w:b/>
            <w:i/>
            <w:strike w:val="0"/>
            <w:color w:val="0077CC"/>
            <w:sz w:val="28"/>
            <w:u w:val="single"/>
            <w:vertAlign w:val="baseline"/>
          </w:rPr>
          <w:t xml:space="preserve"> criticizes potential delimitation based on population</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Webindia123</w:t>
      </w:r>
    </w:p>
    <w:p>
      <w:pPr>
        <w:pStyle w:val="Normal158"/>
        <w:keepNext w:val="0"/>
        <w:spacing w:before="240" w:after="0" w:line="260" w:lineRule="atLeast"/>
        <w:ind w:left="0" w:right="0" w:firstLine="0"/>
        <w:jc w:val="center"/>
      </w:pPr>
      <w:hyperlink r:id="rId1776" w:history="1">
        <w:r>
          <w:rPr>
            <w:rFonts w:ascii="arial" w:eastAsia="arial" w:hAnsi="arial" w:cs="arial"/>
            <w:b w:val="0"/>
            <w:i/>
            <w:strike w:val="0"/>
            <w:color w:val="0077CC"/>
            <w:sz w:val="20"/>
            <w:u w:val="single"/>
            <w:vertAlign w:val="baseline"/>
          </w:rPr>
          <w:t>https://news.webindia123.com/news/Articles/India/20250305/4293651.html</w:t>
        </w:r>
      </w:hyperlink>
      <w:r>
        <w:br/>
      </w:r>
      <w:r>
        <w:rPr>
          <w:rFonts w:ascii="arial" w:eastAsia="arial" w:hAnsi="arial" w:cs="arial"/>
          <w:b w:val="0"/>
          <w:i w:val="0"/>
          <w:strike w:val="0"/>
          <w:noProof w:val="0"/>
          <w:color w:val="000000"/>
          <w:position w:val="0"/>
          <w:sz w:val="20"/>
          <w:u w:val="none"/>
          <w:vertAlign w:val="baseline"/>
        </w:rPr>
        <w:t>March 5, 2025 Wednesday</w:t>
      </w:r>
    </w:p>
    <w:p>
      <w:pPr>
        <w:pStyle w:val="Normal158"/>
        <w:keepNext w:val="0"/>
        <w:spacing w:after="0" w:line="240" w:lineRule="atLeast"/>
        <w:ind w:right="0"/>
        <w:jc w:val="both"/>
      </w:pPr>
      <w:bookmarkStart w:id="471" w:name="Bookmark_158"/>
      <w:bookmarkEnd w:id="471"/>
    </w:p>
    <w:p>
      <w:pPr>
        <w:pStyle w:val="Normal158"/>
        <w:spacing w:line="200" w:lineRule="exact"/>
      </w:pPr>
    </w:p>
    <w:p>
      <w:pPr>
        <w:pStyle w:val="Normal1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58"/>
        <w:keepNext/>
        <w:spacing w:before="240" w:after="0" w:line="340" w:lineRule="atLeast"/>
        <w:ind w:left="0" w:right="0" w:firstLine="0"/>
        <w:jc w:val="left"/>
      </w:pPr>
      <w:bookmarkStart w:id="472" w:name="Body_156"/>
      <w:bookmarkEnd w:id="472"/>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43" style="position:absolute;z-index:252160000" from="0,2pt" to="512pt,2pt" strokecolor="#009ddb" strokeweight="2pt">
            <v:stroke linestyle="single"/>
            <w10:wrap type="topAndBottom"/>
          </v:line>
        </w:pic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criticized the potential delimitation process based on population, warning that it could reduce southern states' representation. The party highlighted concerns about the method's fairness and stresses addressing immediate issues like inflation and unemployment. The party said, "According to the 84th Constitutional Amendment, the delimitation of parliamentary constituencies...</w:t>
      </w:r>
    </w:p>
    <w:p>
      <w:pPr>
        <w:pStyle w:val="Normal158"/>
      </w:pPr>
    </w:p>
    <w:p>
      <w:pPr>
        <w:pStyle w:val="Normal158"/>
        <w:ind w:left="200"/>
        <w:sectPr>
          <w:type w:val="continuous"/>
          <w:pgMar w:top="840" w:right="1000" w:bottom="840" w:left="1000" w:header="400" w:footer="400"/>
          <w:pgNumType w:fmt="decimal"/>
          <w:cols w:space="720"/>
        </w:sectPr>
      </w:pPr>
      <w:r>
        <w:br/>
      </w:r>
      <w:r>
        <w:pict>
          <v:line id="_x0000_s1644"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159"/>
      </w:pPr>
    </w:p>
    <w:p>
      <w:pPr>
        <w:pStyle w:val="Heading1157"/>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Vijay's TVK Gears Up For 2026 TN Assembly Polls With Strong Organisational Structure</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w:t>
      </w:r>
    </w:p>
    <w:p>
      <w:pPr>
        <w:pStyle w:val="Normal159"/>
        <w:keepNext w:val="0"/>
        <w:spacing w:after="0" w:line="240" w:lineRule="atLeast"/>
        <w:ind w:right="0"/>
        <w:jc w:val="both"/>
      </w:pPr>
      <w:bookmarkStart w:id="473" w:name="Bookmark_159"/>
      <w:bookmarkEnd w:id="473"/>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59"/>
        <w:keepNext w:val="0"/>
        <w:spacing w:before="120" w:after="0" w:line="220" w:lineRule="atLeast"/>
        <w:ind w:left="0" w:right="0" w:firstLine="0"/>
        <w:jc w:val="left"/>
      </w:pPr>
      <w:r>
        <w:br/>
      </w:r>
      <w:r>
        <w:pict>
          <v:shape id="_x0000_i1645" type="#_x0000_t75" style="width:187.48pt;height:37.5pt">
            <v:imagedata r:id="rId446"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159"/>
        <w:keepNext/>
        <w:spacing w:before="240" w:after="0" w:line="340" w:lineRule="atLeast"/>
        <w:ind w:left="0" w:right="0" w:firstLine="0"/>
        <w:jc w:val="left"/>
      </w:pPr>
      <w:bookmarkStart w:id="474" w:name="Body_157"/>
      <w:bookmarkEnd w:id="474"/>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46" style="position:absolute;z-index:252162048" from="0,2pt" to="512pt,2pt" strokecolor="#009ddb" strokeweight="2pt">
            <v:stroke linestyle="single"/>
            <w10:wrap type="topAndBottom"/>
          </v:line>
        </w:pict>
      </w:r>
    </w:p>
    <w:p>
      <w:pPr>
        <w:pStyle w:val="Normal159"/>
      </w:pPr>
    </w:p>
    <w:p>
      <w:pPr>
        <w:pStyle w:val="Normal159"/>
        <w:keepNext w:val="0"/>
        <w:spacing w:before="240" w:after="0" w:line="260" w:lineRule="atLeast"/>
        <w:ind w:left="0" w:right="0" w:firstLine="0"/>
        <w:jc w:val="both"/>
      </w:pPr>
      <w:hyperlink r:id="rId1784" w:history="1">
        <w:r>
          <w:rPr>
            <w:rFonts w:ascii="arial" w:eastAsia="arial" w:hAnsi="arial" w:cs="arial"/>
            <w:b w:val="0"/>
            <w:i/>
            <w:strike w:val="0"/>
            <w:color w:val="0077CC"/>
            <w:sz w:val="20"/>
            <w:u w:val="single"/>
            <w:vertAlign w:val="baseline"/>
          </w:rPr>
          <w:t>Link to Image</w:t>
        </w:r>
      </w:hyperlink>
    </w:p>
    <w:p>
      <w:pPr>
        <w:pStyle w:val="Normal159"/>
        <w:keepNext w:val="0"/>
        <w:spacing w:before="240" w:after="0" w:line="260" w:lineRule="atLeast"/>
        <w:ind w:left="0" w:right="0" w:firstLine="0"/>
        <w:jc w:val="both"/>
      </w:pPr>
      <w:hyperlink r:id="rId1785" w:history="1">
        <w:r>
          <w:rPr>
            <w:rFonts w:ascii="arial" w:eastAsia="arial" w:hAnsi="arial" w:cs="arial"/>
            <w:b w:val="0"/>
            <w:i/>
            <w:strike w:val="0"/>
            <w:color w:val="0077CC"/>
            <w:sz w:val="20"/>
            <w:u w:val="single"/>
            <w:vertAlign w:val="baseline"/>
          </w:rPr>
          <w:t>Link to Story</w:t>
        </w:r>
      </w:hyperlink>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March 30 (IANS)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actor-turned-politician Vijay, has launched a comprehensive strategy to strengthen its organisational structure ahead of the 2026 Tamil Nadu Assembly elections.In a significant move, the party plans to appoint 10 Deputy General Secretaries, 10 Zonal in-charges and 5 Organisational Secretaries to streamline operations and enhance grassroots outreach.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TVK leader stated that these new appointments will play a critical role in fortifying the party's internal structure and leading its electoral campaigns effectively.</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also set to convene an election booth committee conference, which will be held zone-wise under the leadership of TVK President Vijay.</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be organised across four zones - South, North, Delta (East), and Kongu (West) - with the aim of energising the party's grassroots network, improving coordination among booth-level workers, and boosting its electoral prospects.</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within the party revealed that TVK is moving away from its earlier policy of assigning a single responsibility to each office-bearer.</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functionaries will now be given multiple responsibilities to optimise human resources, increase efficiency, and elevate electoral preparedness.</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list of District Secretaries is expected to be announced in the first week of April, followed by the appointments of Deputy General Secretaries, Zonal in-charges, and Organisational Secretaries.</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hinted that some of the District Secretaries who have demonstrated outstanding leadership qualities are likely to be elevated to the post of Deputy General Secretary. Additionally, the party is considering the induction of leaders from other political outfits to expand its organisational strength and widen its voter base.</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leadership is confident that these strategic initiatives will position TVK as a formidable force in the 2026 Assembly elections. With the booth committee conferences set to begin shortly, we are gearing up for an intensive state-wide campaign," a senior leader said.</w:t>
      </w:r>
    </w:p>
    <w:p>
      <w:pPr>
        <w:pStyle w:val="Normal1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MENAFN30032025000231011071ID1109372295</w:t>
      </w:r>
    </w:p>
    <w:p>
      <w:pPr>
        <w:pStyle w:val="Normal159"/>
        <w:keepNext/>
        <w:spacing w:before="240" w:after="0" w:line="340" w:lineRule="atLeast"/>
        <w:ind w:left="0" w:right="0" w:firstLine="0"/>
        <w:jc w:val="left"/>
      </w:pPr>
      <w:bookmarkStart w:id="475" w:name="Classification_156"/>
      <w:bookmarkEnd w:id="475"/>
      <w:r>
        <w:rPr>
          <w:rFonts w:ascii="arial" w:eastAsia="arial" w:hAnsi="arial" w:cs="arial"/>
          <w:b/>
          <w:i w:val="0"/>
          <w:strike w:val="0"/>
          <w:noProof w:val="0"/>
          <w:color w:val="000000"/>
          <w:position w:val="0"/>
          <w:sz w:val="28"/>
          <w:u w:val="none"/>
          <w:vertAlign w:val="baseline"/>
        </w:rPr>
        <w:t>Classification</w:t>
      </w:r>
    </w:p>
    <w:p>
      <w:pPr>
        <w:pStyle w:val="Normal159"/>
        <w:spacing w:line="60" w:lineRule="exact"/>
      </w:pPr>
      <w:r>
        <w:pict>
          <v:line id="_x0000_s1647" style="position:absolute;z-index:252163072" from="0,2pt" to="512pt,2pt" strokecolor="#009ddb" strokeweight="2pt">
            <v:stroke linestyle="single"/>
            <w10:wrap type="topAndBottom"/>
          </v:line>
        </w:pict>
      </w:r>
    </w:p>
    <w:p>
      <w:pPr>
        <w:pStyle w:val="Normal159"/>
        <w:spacing w:line="120" w:lineRule="exact"/>
      </w:pPr>
    </w:p>
    <w:p>
      <w:pPr>
        <w:pStyle w:val="Normal1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(89%); ELECTIONS (89%); BUSINESS OPERATIONS (78%); APPOINTMENTS (77%)</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(79%); INDIA (79%)</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159"/>
      </w:pPr>
    </w:p>
    <w:p>
      <w:pPr>
        <w:pStyle w:val="Normal159"/>
        <w:ind w:left="200"/>
        <w:sectPr>
          <w:type w:val="continuous"/>
          <w:pgMar w:top="840" w:right="1000" w:bottom="840" w:left="1000" w:header="400" w:footer="400"/>
          <w:pgNumType w:fmt="decimal"/>
          <w:cols w:space="720"/>
        </w:sectPr>
      </w:pPr>
      <w:r>
        <w:br/>
      </w:r>
      <w:r>
        <w:pict>
          <v:line id="_x0000_s1648"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160"/>
      </w:pPr>
    </w:p>
    <w:p>
      <w:pPr>
        <w:pStyle w:val="Heading1158"/>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Actor ‘Delhi’ Ganesh passes away at 80; PM, CM Stalin pay tributes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Hyderabad Edition</w:t>
      </w:r>
    </w:p>
    <w:p>
      <w:pPr>
        <w:pStyle w:val="Normal160"/>
        <w:keepNext w:val="0"/>
        <w:spacing w:after="0" w:line="240" w:lineRule="atLeast"/>
        <w:ind w:right="0"/>
        <w:jc w:val="both"/>
      </w:pPr>
      <w:bookmarkStart w:id="476" w:name="Bookmark_160"/>
      <w:bookmarkEnd w:id="476"/>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Neeraja R TNN</w:t>
      </w:r>
    </w:p>
    <w:p>
      <w:pPr>
        <w:pStyle w:val="Normal160"/>
        <w:keepNext/>
        <w:spacing w:before="240" w:after="0" w:line="340" w:lineRule="atLeast"/>
        <w:ind w:left="0" w:right="0" w:firstLine="0"/>
        <w:jc w:val="left"/>
      </w:pPr>
      <w:bookmarkStart w:id="477" w:name="Body_158"/>
      <w:bookmarkEnd w:id="477"/>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49" style="position:absolute;z-index:252165120"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Veteran actor ‘Delhi’ Ganesh, known for his versatility on screen, passed away on Sunday at 80 of age-related ailments. His son Mahadevan said Ganesh spoke with his family members as usual on Saturday night but didn’t wake up the next morning. Chief minister M K Stalin, recalling Ganesh’s role in a film scripted by his father M Karunanidhi, said the characters he played will speak of his talent for generations to come.  “His demise is a loss to Tamil film industry.” Prime Minister Narendra Modi al-  so condoled Ganesh’s death as did deputy CM Udhayanidhi Stalin, VCK leader Thol Thirumavalavan,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leader Vijay, OPS and Vaiko.  Actor Rajinikanth in a message on X called his  long-time friend a talented artist and a great human being. Ganesh began his stage career with Dakshina Bharata Nataka Sabha in Delhi while in the IAF, earning him the moniker ‘Delhi’. Guided by filmmaker K Balachander, Ganesh debuted with ‘Pattina Pravesam’ (1976) and across 400-odd films in the next five decades.  He became beloved for his comic timing and versatility, especially in collaborations with Kamal Haasan and writer Crazy Mohan. Ganesh is survived by his wife Pichulakshmi and daughter Sharadha apart from Mahadevan</w:t>
      </w:r>
    </w:p>
    <w:p>
      <w:pPr>
        <w:pStyle w:val="Normal160"/>
        <w:keepNext/>
        <w:spacing w:before="240" w:after="0" w:line="340" w:lineRule="atLeast"/>
        <w:ind w:left="0" w:right="0" w:firstLine="0"/>
        <w:jc w:val="left"/>
      </w:pPr>
      <w:bookmarkStart w:id="478" w:name="Classification_157"/>
      <w:bookmarkEnd w:id="478"/>
      <w:r>
        <w:rPr>
          <w:rFonts w:ascii="arial" w:eastAsia="arial" w:hAnsi="arial" w:cs="arial"/>
          <w:b/>
          <w:i w:val="0"/>
          <w:strike w:val="0"/>
          <w:noProof w:val="0"/>
          <w:color w:val="000000"/>
          <w:position w:val="0"/>
          <w:sz w:val="28"/>
          <w:u w:val="none"/>
          <w:vertAlign w:val="baseline"/>
        </w:rPr>
        <w:t>Classification</w:t>
      </w:r>
    </w:p>
    <w:p>
      <w:pPr>
        <w:pStyle w:val="Normal160"/>
        <w:spacing w:line="60" w:lineRule="exact"/>
      </w:pPr>
      <w:r>
        <w:pict>
          <v:line id="_x0000_s1650" style="position:absolute;z-index:252166144" from="0,2pt" to="512pt,2pt" strokecolor="#009ddb" strokeweight="2pt">
            <v:stroke linestyle="single"/>
            <w10:wrap type="topAndBottom"/>
          </v:line>
        </w:pict>
      </w:r>
    </w:p>
    <w:p>
      <w:pPr>
        <w:pStyle w:val="Normal160"/>
        <w:spacing w:line="120" w:lineRule="exact"/>
      </w:pPr>
    </w:p>
    <w:p>
      <w:pPr>
        <w:pStyle w:val="Normal1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NOTICES &amp; OBITUARIES (91%); ACTORS &amp; ACTRESSES (90%); CELEBRITIES (90%); DEATH &amp; DYING (90%); ARTISTS &amp; PERFORMERS (78%); FILM (78%); HEADS OF STATE &amp; GOVERNMENT (78%); VISUAL ARTISTS (76%); EMPLOYMENT HISTORY (72%); GOVERNMENT ADVISORS &amp; MINISTERS (72%); GOVERNMENT BODIES &amp; OFFICES (72%); PRIME MINISTERS (72%)</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ARTISTS &amp; PERFORMERS (78%); ELECTRONIC PUBLISHING (78%); FILM (78%); MOVIE &amp; VIDEO PRODUCTION (76%); VISUAL ARTISTS (76%); MOVIE &amp; VIDEO INDUSTRIES (75%); ENTERTAINMENT &amp; ARTS (71%); MOVIE INDUSTRY (71%)</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INDIA (90%)</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60"/>
      </w:pPr>
    </w:p>
    <w:p>
      <w:pPr>
        <w:pStyle w:val="Normal160"/>
        <w:ind w:left="200"/>
        <w:sectPr>
          <w:type w:val="continuous"/>
          <w:pgMar w:top="840" w:right="1000" w:bottom="840" w:left="1000" w:header="400" w:footer="400"/>
          <w:pgNumType w:fmt="decimal"/>
          <w:cols w:space="720"/>
        </w:sectPr>
      </w:pPr>
      <w:r>
        <w:br/>
      </w:r>
      <w:r>
        <w:pict>
          <v:line id="_x0000_s1651"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161"/>
      </w:pPr>
    </w:p>
    <w:p>
      <w:pPr>
        <w:pStyle w:val="Heading1159"/>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Dalai gets Z security after intel warning of likely threats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Mumbai Edition</w:t>
      </w:r>
    </w:p>
    <w:p>
      <w:pPr>
        <w:pStyle w:val="Normal161"/>
        <w:keepNext w:val="0"/>
        <w:spacing w:after="0" w:line="240" w:lineRule="atLeast"/>
        <w:ind w:right="0"/>
        <w:jc w:val="both"/>
      </w:pPr>
      <w:bookmarkStart w:id="479" w:name="Bookmark_161"/>
      <w:bookmarkEnd w:id="479"/>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61"/>
        <w:keepNext/>
        <w:spacing w:before="240" w:after="0" w:line="340" w:lineRule="atLeast"/>
        <w:ind w:left="0" w:right="0" w:firstLine="0"/>
        <w:jc w:val="left"/>
      </w:pPr>
      <w:bookmarkStart w:id="480" w:name="Body_159"/>
      <w:bookmarkEnd w:id="480"/>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52" style="position:absolute;z-index:25216819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commandos.Sources in central security establishment confirmed that intelligence agencies had warned of a heightened threat perception regarding the Dalai Lama, who resides in a monastery in Dharamshala (Himachal Pradesh), but travels widely across India and abroad. They did not elaborate on likely source of the threats. Tamil actor Joseph Vijay Chandrasekhar, popularly known as Vijay, who had made political debut last year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have also been given Y-category and Z-category CRPF protection, respectively. While Vijay, who until has now maintained equidistance from BJP and DMK, will enjoy the state protection only in Tamil Nadu, Patra’s cover will be limited to Manipur. The Dalai Lama (89) was, until now, protected by Himachal Pradesh Police and extended security by police of host state/UT during his travels. “The all-India cover by CRPF will iron out issues in coordinating security arrangements during his engagements and travel,” said a home ministry official. A team of about 30 CRPF commandos will work in shifts to secure the Dalai Lama.</w:t>
      </w:r>
    </w:p>
    <w:p>
      <w:pPr>
        <w:pStyle w:val="Normal161"/>
        <w:keepNext/>
        <w:spacing w:before="240" w:after="0" w:line="340" w:lineRule="atLeast"/>
        <w:ind w:left="0" w:right="0" w:firstLine="0"/>
        <w:jc w:val="left"/>
      </w:pPr>
      <w:bookmarkStart w:id="481" w:name="Classification_158"/>
      <w:bookmarkEnd w:id="481"/>
      <w:r>
        <w:rPr>
          <w:rFonts w:ascii="arial" w:eastAsia="arial" w:hAnsi="arial" w:cs="arial"/>
          <w:b/>
          <w:i w:val="0"/>
          <w:strike w:val="0"/>
          <w:noProof w:val="0"/>
          <w:color w:val="000000"/>
          <w:position w:val="0"/>
          <w:sz w:val="28"/>
          <w:u w:val="none"/>
          <w:vertAlign w:val="baseline"/>
        </w:rPr>
        <w:t>Classification</w:t>
      </w:r>
    </w:p>
    <w:p>
      <w:pPr>
        <w:pStyle w:val="Normal161"/>
        <w:spacing w:line="60" w:lineRule="exact"/>
      </w:pPr>
      <w:r>
        <w:pict>
          <v:line id="_x0000_s1653" style="position:absolute;z-index:252169216" from="0,2pt" to="512pt,2pt" strokecolor="#009ddb" strokeweight="2pt">
            <v:stroke linestyle="single"/>
            <w10:wrap type="topAndBottom"/>
          </v:line>
        </w:pict>
      </w:r>
    </w:p>
    <w:p>
      <w:pPr>
        <w:pStyle w:val="Normal161"/>
        <w:spacing w:line="120" w:lineRule="exact"/>
      </w:pPr>
    </w:p>
    <w:p>
      <w:pPr>
        <w:pStyle w:val="Normal1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(73%)</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(92%); SOUTHWEST CHINA (79%); HIMACHAL PRADESH, INDIA (73%); MANIPUR, INDIA (73%); TAMIL NADU, INDIA (58%); NORTH CENTRAL CHINA (57%); INDIA (97%); CHINA (79%)</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61"/>
      </w:pPr>
    </w:p>
    <w:p>
      <w:pPr>
        <w:pStyle w:val="Normal161"/>
        <w:ind w:left="200"/>
        <w:sectPr>
          <w:type w:val="continuous"/>
          <w:pgMar w:top="840" w:right="1000" w:bottom="840" w:left="1000" w:header="400" w:footer="400"/>
          <w:pgNumType w:fmt="decimal"/>
          <w:cols w:space="720"/>
        </w:sectPr>
      </w:pPr>
      <w:r>
        <w:br/>
      </w:r>
      <w:r>
        <w:pict>
          <v:line id="_x0000_s1654"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162"/>
      </w:pPr>
    </w:p>
    <w:p>
      <w:pPr>
        <w:pStyle w:val="Heading1160"/>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Vijay's TVK gears up for 2026 TN Assembly polls with strong organisational structure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pStyle w:val="Normal162"/>
        <w:keepNext w:val="0"/>
        <w:spacing w:after="0" w:line="240" w:lineRule="atLeast"/>
        <w:ind w:right="0"/>
        <w:jc w:val="both"/>
      </w:pPr>
      <w:bookmarkStart w:id="482" w:name="Bookmark_162"/>
      <w:bookmarkEnd w:id="48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162"/>
        <w:keepNext w:val="0"/>
        <w:spacing w:before="120" w:after="0" w:line="220" w:lineRule="atLeast"/>
        <w:ind w:left="0" w:right="0" w:firstLine="0"/>
        <w:jc w:val="left"/>
      </w:pPr>
      <w:r>
        <w:br/>
      </w:r>
      <w:r>
        <w:pict>
          <v:shape id="_x0000_i1655" type="#_x0000_t75" style="width:343.5pt;height:67.5pt">
            <v:imagedata r:id="rId65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62"/>
        <w:keepNext/>
        <w:spacing w:before="240" w:after="0" w:line="340" w:lineRule="atLeast"/>
        <w:ind w:left="0" w:right="0" w:firstLine="0"/>
        <w:jc w:val="left"/>
      </w:pPr>
      <w:bookmarkStart w:id="483" w:name="Body_160"/>
      <w:bookmarkEnd w:id="48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56" style="position:absolute;z-index:25217126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31 -- </w: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actor-turned-politician Vijay, has launched a comprehensive strategy to strengthen its organisational structure ahead of the 2026 Tamil Nadu Assembly elections.</w:t>
      </w:r>
    </w:p>
    <w:p>
      <w:pPr>
        <w:pStyle w:val="Normal162"/>
      </w:pP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move, the party plans to appoint 10 Deputy General Secretaries, 10 Zonal in-charges and 5 Organisational Secretaries to streamline operations and enhance grassroots outreach.</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TVK leader stated that these new appointments will play a critical role in fortifying the party’s internal structure and leading its electoral campaigns effectively.</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also set to convene an election booth committee conference, which will be held zone-wise under the leadership of TVK President Vijay.</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be organised across four zones - South, North, Delta (East), and Kongu (West) - with the aim of energising the party’s grassroots network, improving coordination among booth-level workers, and boosting its electoral prospects.</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within the party revealed that TVK is moving away from its earlier policy of assigning a single responsibility to each office-bearer.</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functionaries will now be given multiple responsibilities to optimise human resources, increase efficiency, and elevate electoral preparedness.</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list of District Secretaries is expected to be announced in the first week of April, followed by the appointments of Deputy General Secretaries, Zonal in-charges, and Organisational Secretaries.</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hinted that some of the District Secretaries who have demonstrated outstanding leadership qualities are likely to be elevated to the post of Deputy General Secretary. Additionally, the party is considering the induction of leaders from other political outfits to expand its organisational strength and widen its voter base.</w:t>
      </w:r>
    </w:p>
    <w:p>
      <w:pPr>
        <w:pStyle w:val="Normal162"/>
      </w:pP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leadership is confident that these strategic initiatives will position TVK as a formidable force in the 2026 Assembly elections. With the booth committee conferences set to begin shortly, we are gearing up for an intensive state-wide campaign," a senior leader said.</w:t>
      </w:r>
    </w:p>
    <w:p>
      <w:pPr>
        <w:pStyle w:val="Normal162"/>
        <w:keepNext/>
        <w:spacing w:before="240" w:after="0" w:line="340" w:lineRule="atLeast"/>
        <w:ind w:left="0" w:right="0" w:firstLine="0"/>
        <w:jc w:val="left"/>
      </w:pPr>
      <w:bookmarkStart w:id="484" w:name="Classification_159"/>
      <w:bookmarkEnd w:id="484"/>
      <w:r>
        <w:rPr>
          <w:rFonts w:ascii="arial" w:eastAsia="arial" w:hAnsi="arial" w:cs="arial"/>
          <w:b/>
          <w:i w:val="0"/>
          <w:strike w:val="0"/>
          <w:noProof w:val="0"/>
          <w:color w:val="000000"/>
          <w:position w:val="0"/>
          <w:sz w:val="28"/>
          <w:u w:val="none"/>
          <w:vertAlign w:val="baseline"/>
        </w:rPr>
        <w:t>Classification</w:t>
      </w:r>
    </w:p>
    <w:p>
      <w:pPr>
        <w:pStyle w:val="Normal162"/>
        <w:spacing w:line="60" w:lineRule="exact"/>
      </w:pPr>
      <w:r>
        <w:pict>
          <v:line id="_x0000_s1657" style="position:absolute;z-index:252172288" from="0,2pt" to="512pt,2pt" strokecolor="#009ddb" strokeweight="2pt">
            <v:stroke linestyle="single"/>
            <w10:wrap type="topAndBottom"/>
          </v:line>
        </w:pict>
      </w:r>
    </w:p>
    <w:p>
      <w:pPr>
        <w:pStyle w:val="Normal162"/>
        <w:spacing w:line="120" w:lineRule="exact"/>
      </w:pPr>
    </w:p>
    <w:p>
      <w:pPr>
        <w:pStyle w:val="Normal1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(90%); ELECTIONS (90%); APPOINTMENTS (77%)</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(79%); INDIA (92%)</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162"/>
      </w:pPr>
    </w:p>
    <w:p>
      <w:pPr>
        <w:pStyle w:val="Normal162"/>
        <w:ind w:left="200"/>
        <w:sectPr>
          <w:type w:val="continuous"/>
          <w:pgMar w:top="840" w:right="1000" w:bottom="840" w:left="1000" w:header="400" w:footer="400"/>
          <w:pgNumType w:fmt="decimal"/>
          <w:cols w:space="720"/>
        </w:sectPr>
      </w:pPr>
      <w:r>
        <w:br/>
      </w:r>
      <w:r>
        <w:pict>
          <v:line id="_x0000_s1658"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163"/>
      </w:pPr>
    </w:p>
    <w:p>
      <w:pPr>
        <w:pStyle w:val="Heading1161"/>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Karnataka to propose resolution to scrap NEET amid uproar over paper leak</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 08:06 PM GMT</w:t>
      </w:r>
    </w:p>
    <w:p>
      <w:pPr>
        <w:pStyle w:val="Normal163"/>
        <w:keepNext w:val="0"/>
        <w:spacing w:after="0" w:line="240" w:lineRule="atLeast"/>
        <w:ind w:right="0"/>
        <w:jc w:val="both"/>
      </w:pPr>
      <w:bookmarkStart w:id="485" w:name="Bookmark_163"/>
      <w:bookmarkEnd w:id="48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63"/>
        <w:keepNext w:val="0"/>
        <w:spacing w:before="120" w:after="0" w:line="220" w:lineRule="atLeast"/>
        <w:ind w:left="0" w:right="0" w:firstLine="0"/>
        <w:jc w:val="left"/>
      </w:pPr>
      <w:r>
        <w:br/>
      </w:r>
      <w:r>
        <w:pict>
          <v:shape id="_x0000_i1659" type="#_x0000_t75" style="width:102.76pt;height:45.01pt">
            <v:imagedata r:id="rId22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63"/>
        <w:keepNext/>
        <w:spacing w:before="240" w:after="0" w:line="340" w:lineRule="atLeast"/>
        <w:ind w:left="0" w:right="0" w:firstLine="0"/>
        <w:jc w:val="left"/>
      </w:pPr>
      <w:bookmarkStart w:id="486" w:name="Body_161"/>
      <w:bookmarkEnd w:id="48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60" style="position:absolute;z-index:25217433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Congress-led Karnataka government is set to propose a Tamil Nadu-like resolution against the</w:t>
      </w:r>
    </w:p>
    <w:p>
      <w:pPr>
        <w:pStyle w:val="Normal163"/>
        <w:keepNext w:val="0"/>
        <w:spacing w:before="240" w:after="0" w:line="260" w:lineRule="atLeast"/>
        <w:ind w:left="0" w:right="0" w:firstLine="0"/>
        <w:jc w:val="both"/>
      </w:pPr>
      <w:hyperlink r:id="rId1814" w:history="1">
        <w:r>
          <w:rPr>
            <w:rFonts w:ascii="arial" w:eastAsia="arial" w:hAnsi="arial" w:cs="arial"/>
            <w:b/>
            <w:i/>
            <w:strike w:val="0"/>
            <w:color w:val="0077CC"/>
            <w:sz w:val="20"/>
            <w:u w:val="single"/>
            <w:vertAlign w:val="baseline"/>
          </w:rPr>
          <w:t>National Eligibility cum Entrance Test (NEET)</w:t>
        </w:r>
      </w:hyperlink>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will urge the Union government to allow states to undertake medical admissions based on Class 12 marks, as was done before NEET's implementation.  Sources told India Today TV that the Karnataka government will table the proposal in the state Cabinet meeting scheduled to take place later in the day.  If the resolution is approved by the Cabinet, it will pave the way for a Bill to be introduced in the Vidhan Soudha. The development comes amid the ongoing nationwide row over irregularities in NEET-UG 2024 exams and the paper leak cases.  If passed, Karnataka will conduct its own competitive exams for the selection of undergraduate and postgraduate courses in medical colleges. Last month,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(DMK)-led Tamil Nadu government passed a resolution against NEET and asked Centre to allow state governments to undertake medical admissions.  Several regional parties, including Manithaneya Makkal Katchi, Marumalarchi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and the Communist Party of India (Marxist), supported the resolution. "Tamil Nadu has been consistently saying that we do not want NEET. Now it is proved that NEET is not a fair examination, and students are losing so much because of NEET," MP K Kanimozhi had said while speaking to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agency ANI</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want NEET to be abolished. We have passed a resolution in our Assembly, and it is still pending with the President for signature," Kanimozhi had said.  The NEET-UG 2024 Examination, conducted by the National Testing Agency (NTA) on May 5, took place at 4,750 centres in 571 cities, including 14 cities abroad, with over 23 lakh candidates appearing. Notably, 67 candidates achieved a perfect score of 720 marks out of 720, leading to</w:t>
      </w:r>
    </w:p>
    <w:p>
      <w:pPr>
        <w:pStyle w:val="Normal163"/>
        <w:keepNext w:val="0"/>
        <w:spacing w:before="240" w:after="0" w:line="260" w:lineRule="atLeast"/>
        <w:ind w:left="0" w:right="0" w:firstLine="0"/>
        <w:jc w:val="both"/>
      </w:pPr>
      <w:hyperlink r:id="rId1815" w:history="1">
        <w:r>
          <w:rPr>
            <w:rFonts w:ascii="arial" w:eastAsia="arial" w:hAnsi="arial" w:cs="arial"/>
            <w:b/>
            <w:i/>
            <w:strike w:val="0"/>
            <w:color w:val="0077CC"/>
            <w:sz w:val="20"/>
            <w:u w:val="single"/>
            <w:vertAlign w:val="baseline"/>
          </w:rPr>
          <w:t>widespread protests in the country</w:t>
        </w:r>
      </w:hyperlink>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ALSO READ |</w:t>
      </w:r>
    </w:p>
    <w:p>
      <w:pPr>
        <w:pStyle w:val="Normal163"/>
        <w:keepNext w:val="0"/>
        <w:spacing w:before="240" w:after="0" w:line="260" w:lineRule="atLeast"/>
        <w:ind w:left="0" w:right="0" w:firstLine="0"/>
        <w:jc w:val="both"/>
      </w:pPr>
      <w:hyperlink r:id="rId1816" w:history="1">
        <w:r>
          <w:rPr>
            <w:rFonts w:ascii="arial" w:eastAsia="arial" w:hAnsi="arial" w:cs="arial"/>
            <w:b w:val="0"/>
            <w:i/>
            <w:strike w:val="0"/>
            <w:color w:val="0077CC"/>
            <w:sz w:val="20"/>
            <w:u w:val="single"/>
            <w:vertAlign w:val="baseline"/>
          </w:rPr>
          <w:t>One question, two answers? Supreme Court seeks IIT panel's opinion on NEET exam</w:t>
        </w:r>
      </w:hyperlink>
    </w:p>
    <w:p>
      <w:pPr>
        <w:pStyle w:val="Normal163"/>
        <w:keepNext w:val="0"/>
        <w:spacing w:before="240" w:after="0" w:line="260" w:lineRule="atLeast"/>
        <w:ind w:left="0" w:right="0" w:firstLine="0"/>
        <w:jc w:val="both"/>
      </w:pPr>
      <w:hyperlink r:id="rId1817" w:history="1">
        <w:r>
          <w:rPr>
            <w:rFonts w:ascii="arial" w:eastAsia="arial" w:hAnsi="arial" w:cs="arial"/>
            <w:b w:val="0"/>
            <w:i/>
            <w:strike w:val="0"/>
            <w:color w:val="0077CC"/>
            <w:sz w:val="20"/>
            <w:u w:val="single"/>
            <w:vertAlign w:val="baseline"/>
          </w:rPr>
          <w:t>Link to Image</w:t>
        </w:r>
      </w:hyperlink>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61" style="position:absolute;z-index:252175360"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Karnataka to propose resolution to scrap NEET amid uproar over paper leak</w:t>
      </w:r>
    </w:p>
    <w:p>
      <w:pPr>
        <w:pStyle w:val="Normal163"/>
        <w:keepNext/>
        <w:spacing w:before="240" w:after="0" w:line="340" w:lineRule="atLeast"/>
        <w:ind w:left="0" w:right="0" w:firstLine="0"/>
        <w:jc w:val="left"/>
      </w:pPr>
      <w:bookmarkStart w:id="487" w:name="Classification_160"/>
      <w:bookmarkEnd w:id="487"/>
      <w:r>
        <w:rPr>
          <w:rFonts w:ascii="arial" w:eastAsia="arial" w:hAnsi="arial" w:cs="arial"/>
          <w:b/>
          <w:i w:val="0"/>
          <w:strike w:val="0"/>
          <w:noProof w:val="0"/>
          <w:color w:val="000000"/>
          <w:position w:val="0"/>
          <w:sz w:val="28"/>
          <w:u w:val="none"/>
          <w:vertAlign w:val="baseline"/>
        </w:rPr>
        <w:t>Classification</w:t>
      </w:r>
    </w:p>
    <w:p>
      <w:pPr>
        <w:pStyle w:val="Normal163"/>
        <w:spacing w:line="60" w:lineRule="exact"/>
      </w:pPr>
      <w:r>
        <w:pict>
          <v:line id="_x0000_s1662" style="position:absolute;z-index:252176384" from="0,2pt" to="512pt,2pt" strokecolor="#009ddb" strokeweight="2pt">
            <v:stroke linestyle="single"/>
            <w10:wrap type="topAndBottom"/>
          </v:line>
        </w:pict>
      </w:r>
    </w:p>
    <w:p>
      <w:pPr>
        <w:pStyle w:val="Normal163"/>
        <w:spacing w:line="120" w:lineRule="exact"/>
      </w:pPr>
    </w:p>
    <w:p>
      <w:pPr>
        <w:pStyle w:val="Normal1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ACADEMIC TESTING (90%); CABINET OFFICES (90%); CONFIDENTIAL INFORMATION LEAKS (90%); SCHOOL ENTRANCE EXAMS (90%); GOVERNMENT BODIES &amp; OFFICES (89%); APPROVALS (78%); COMMUNISM (78%); GOVERNMENT &amp; PUBLIC ADMINISTRATION (78%); GOVERNMENT DEPARTMENTS &amp; AUTHORITIES (78%); REGIONAL &amp; LOCAL GOVERNMENTS (78%); GRADUATE &amp; PROFESSIONAL SCHOOLS (77%); NEGATIVE MISC NEWS (77%); TALKS &amp; MEETINGS (76%); POLITICAL PARTIES (73%); STUDENTS &amp; STUDENT LIFE (73%); LAW COURTS &amp; TRIBUNALS (61%); SUPREME COURTS (61%)</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(90%); GRADUATE &amp; PROFESSIONAL SCHOOLS (77%)</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KARNATAKA, INDIA (94%); TAMIL NADU, INDIA (93%); INDIA (99%)</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163"/>
      </w:pPr>
    </w:p>
    <w:p>
      <w:pPr>
        <w:pStyle w:val="Normal163"/>
        <w:ind w:left="200"/>
        <w:sectPr>
          <w:type w:val="continuous"/>
          <w:pgMar w:top="840" w:right="1000" w:bottom="840" w:left="1000" w:header="400" w:footer="400"/>
          <w:pgNumType w:fmt="decimal"/>
          <w:cols w:space="720"/>
        </w:sectPr>
      </w:pPr>
      <w:r>
        <w:br/>
      </w:r>
      <w:r>
        <w:pict>
          <v:line id="_x0000_s1663"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818"/>
          <w:headerReference w:type="default" r:id="rId1819"/>
          <w:footerReference w:type="even" r:id="rId1820"/>
          <w:footerReference w:type="default" r:id="rId1821"/>
          <w:headerReference w:type="first" r:id="rId1822"/>
          <w:footerReference w:type="first" r:id="rId1823"/>
          <w:pgSz w:w="12240" w:h="15840"/>
          <w:pgMar w:top="840" w:right="1000" w:bottom="840" w:left="1000" w:header="400" w:footer="400"/>
          <w:pgNumType w:fmt="decimal"/>
          <w:cols w:space="720"/>
          <w:titlePg w:val="0"/>
        </w:sectPr>
      </w:pPr>
    </w:p>
    <w:p>
      <w:pPr>
        <w:pStyle w:val="Normal164"/>
      </w:pPr>
    </w:p>
    <w:p>
      <w:pPr>
        <w:pStyle w:val="Heading1162"/>
        <w:keepNext w:val="0"/>
        <w:spacing w:after="200" w:line="340" w:lineRule="atLeast"/>
        <w:ind w:left="0" w:right="0" w:firstLine="0"/>
        <w:jc w:val="center"/>
      </w:pPr>
      <w:hyperlink r:id="rId1824" w:history="1">
        <w:r>
          <w:rPr>
            <w:rFonts w:ascii="arial" w:eastAsia="arial" w:hAnsi="arial" w:cs="arial"/>
            <w:b/>
            <w:i/>
            <w:strike w:val="0"/>
            <w:color w:val="0077CC"/>
            <w:sz w:val="28"/>
            <w:u w:val="single"/>
            <w:vertAlign w:val="baseline"/>
          </w:rPr>
          <w:t>Tamil star Vijay hosts Iftar party in Chennai</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w:t>
      </w:r>
    </w:p>
    <w:p>
      <w:pPr>
        <w:pStyle w:val="Normal164"/>
        <w:keepNext w:val="0"/>
        <w:spacing w:after="0" w:line="240" w:lineRule="atLeast"/>
        <w:ind w:right="0"/>
        <w:jc w:val="both"/>
      </w:pPr>
      <w:bookmarkStart w:id="488" w:name="Bookmark_164"/>
      <w:bookmarkEnd w:id="48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164"/>
        <w:keepNext w:val="0"/>
        <w:spacing w:before="120" w:after="0" w:line="220" w:lineRule="atLeast"/>
        <w:ind w:left="0" w:right="0" w:firstLine="0"/>
        <w:jc w:val="left"/>
      </w:pPr>
      <w:r>
        <w:br/>
      </w:r>
      <w:r>
        <w:pict>
          <v:shape id="_x0000_i1664" type="#_x0000_t75" style="width:248.97pt;height:37.5pt">
            <v:imagedata r:id="rId667"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64"/>
        <w:keepNext/>
        <w:spacing w:before="240" w:after="0" w:line="340" w:lineRule="atLeast"/>
        <w:ind w:left="0" w:right="0" w:firstLine="0"/>
        <w:jc w:val="left"/>
      </w:pPr>
      <w:bookmarkStart w:id="489" w:name="Body_162"/>
      <w:bookmarkEnd w:id="48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65" style="position:absolute;z-index:25217843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7 (IANS) Tamil superstar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Vijay on Friday hosted an Iftar party during the holy month of Ramzan in Chennai.  ,  The actor-turned-politician wore a skull cap and participated in the evening namaz along with the attendees, before breaking his fast with them., A video of the actor sitting with men who were praying before breaking fast has gone viral on social media. In the video, Vijay could be seen dressed in white, looking attentively as a clergy prays while breaking fast., The iftar event was organised by his party at the YMCA grounds in Royapettah, Chennai., Several fan pages of the actor posted his picture on X showing him praying with the people he had invited and breaking fast with them., In pictures and videos, fans who attended the Iftar were seen clicking pictures with the actor as he entered the venue.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posted various pictures and videos on X and Instagram., Vijay officially launched TVK on February 2, 2024, after years of speculation about his political entry., He later unveiled the party's flag and symbol at its headquarters in Chennai on August 22, 2024. Since its inception, TVK has gained attention for Vijay's political statements, which have sparked debate among his supporters and political analysts due to perceived contradictions on certain issues., During the party's launch, Vijay positioned TVK against "corruption" and "divisiveness" and announced its participation in the 2026 Assembly elections., However, he refrained from endorsing any party in the 2024 Lok Sabha elections., Vijay's political credibility has been growing since his fan club, the All India Thalapathy Vijay Makkal Iyakkam (AITVMI), won 115 out of the 169 seats it contested in the 2021 Tamil Nadu local body elections. This victory set TVK apart from other emerging political parties, such as Kamal Haasan's Makkal Needhi Maiam (MNM) and Seeman's Naam Tamilar Katchi (NTK), which failed to win any seats., --IANS, uk  </w:t>
      </w:r>
    </w:p>
    <w:p>
      <w:pPr>
        <w:pStyle w:val="Normal164"/>
        <w:keepNext/>
        <w:spacing w:before="240" w:after="0" w:line="340" w:lineRule="atLeast"/>
        <w:ind w:left="0" w:right="0" w:firstLine="0"/>
        <w:jc w:val="left"/>
      </w:pPr>
      <w:bookmarkStart w:id="490" w:name="Classification_161"/>
      <w:bookmarkEnd w:id="490"/>
      <w:r>
        <w:rPr>
          <w:rFonts w:ascii="arial" w:eastAsia="arial" w:hAnsi="arial" w:cs="arial"/>
          <w:b/>
          <w:i w:val="0"/>
          <w:strike w:val="0"/>
          <w:noProof w:val="0"/>
          <w:color w:val="000000"/>
          <w:position w:val="0"/>
          <w:sz w:val="28"/>
          <w:u w:val="none"/>
          <w:vertAlign w:val="baseline"/>
        </w:rPr>
        <w:t>Classification</w:t>
      </w:r>
    </w:p>
    <w:p>
      <w:pPr>
        <w:pStyle w:val="Normal164"/>
        <w:spacing w:line="60" w:lineRule="exact"/>
      </w:pPr>
      <w:r>
        <w:pict>
          <v:line id="_x0000_s1666" style="position:absolute;z-index:252179456" from="0,2pt" to="512pt,2pt" strokecolor="#009ddb" strokeweight="2pt">
            <v:stroke linestyle="single"/>
            <w10:wrap type="topAndBottom"/>
          </v:line>
        </w:pict>
      </w:r>
    </w:p>
    <w:p>
      <w:pPr>
        <w:pStyle w:val="Normal164"/>
        <w:spacing w:line="120" w:lineRule="exact"/>
      </w:pPr>
    </w:p>
    <w:p>
      <w:pPr>
        <w:pStyle w:val="Normal1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FILM (90%); PHOTO &amp; VIDEO SHARING (90%); ELECTIONS (89%); ELECTIONS &amp; POLITICS (89%); CAMPAIGNS &amp; ELECTIONS (78%); FASTING (78%); NEGATIVE PERSONAL NEWS (77%); POLITICAL ORGANIZATIONS (77%); POLITICS (77%); VIRAL VIDEOS (76%); CLERGY &amp; RELIGIOUS VOCATIONS (73%); RELIGION (73%); GOVERNMENT &amp; PUBLIC ADMINISTRATION (72%); SOCIAL MEDIA (71%); POLITICAL PARTIES (67%); NEGATIVE NEWS (64%)</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FILM (90%); PHOTO &amp; VIDEO SHARING (90%); VIRAL VIDEOS (76%); SOCIAL MEDIA (71%)</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(74%); TAMIL NADU, INDIA (79%); INDIA (95%)</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164"/>
      </w:pPr>
    </w:p>
    <w:p>
      <w:pPr>
        <w:pStyle w:val="Normal164"/>
        <w:ind w:left="200"/>
        <w:sectPr>
          <w:type w:val="continuous"/>
          <w:pgMar w:top="840" w:right="1000" w:bottom="840" w:left="1000" w:header="400" w:footer="400"/>
          <w:pgNumType w:fmt="decimal"/>
          <w:cols w:space="720"/>
        </w:sectPr>
      </w:pPr>
      <w:r>
        <w:br/>
      </w:r>
      <w:r>
        <w:pict>
          <v:line id="_x0000_s1667"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165"/>
      </w:pPr>
    </w:p>
    <w:p>
      <w:pPr>
        <w:pStyle w:val="Heading1163"/>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Tamil Nadu Assembly passes resolution to scrap NEET amid controversy</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w:t>
      </w:r>
    </w:p>
    <w:p>
      <w:pPr>
        <w:pStyle w:val="Normal165"/>
        <w:keepNext w:val="0"/>
        <w:spacing w:after="0" w:line="240" w:lineRule="atLeast"/>
        <w:ind w:right="0"/>
        <w:jc w:val="both"/>
      </w:pPr>
      <w:bookmarkStart w:id="491" w:name="Bookmark_165"/>
      <w:bookmarkEnd w:id="491"/>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65"/>
        <w:keepNext w:val="0"/>
        <w:spacing w:before="120" w:after="0" w:line="220" w:lineRule="atLeast"/>
        <w:ind w:left="0" w:right="0" w:firstLine="0"/>
        <w:jc w:val="left"/>
      </w:pPr>
      <w:r>
        <w:br/>
      </w:r>
      <w:r>
        <w:pict>
          <v:shape id="_x0000_i1668" type="#_x0000_t75" style="width:140.27pt;height:69.01pt">
            <v:imagedata r:id="rId25"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65"/>
        <w:keepNext/>
        <w:spacing w:before="240" w:after="0" w:line="340" w:lineRule="atLeast"/>
        <w:ind w:left="0" w:right="0" w:firstLine="0"/>
        <w:jc w:val="left"/>
      </w:pPr>
      <w:bookmarkStart w:id="492" w:name="Body_163"/>
      <w:bookmarkEnd w:id="492"/>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69" style="position:absolute;z-index:252181504" from="0,2pt" to="512pt,2pt" strokecolor="#009ddb" strokeweight="2pt">
            <v:stroke linestyle="single"/>
            <w10:wrap type="topAndBottom"/>
          </v:line>
        </w:pic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1832"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June 28 (ANI): The </w:t>
      </w:r>
      <w:hyperlink r:id="rId183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Assembly unanimously passed a resolution against the National Eligibility and Entrance Test (</w:t>
      </w:r>
      <w:hyperlink r:id="rId1834"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urging the union government to scrap </w:t>
      </w:r>
      <w:hyperlink r:id="rId1835"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and allow state governments to undertake medical admissions based on class 12 marks, as was done before </w:t>
      </w:r>
      <w:hyperlink r:id="rId1836"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's implementation.</w: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was introduced by </w:t>
      </w:r>
      <w:hyperlink r:id="rId183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Chief Minister </w:t>
      </w:r>
      <w:hyperlink r:id="rId1838" w:history="1">
        <w:r>
          <w:rPr>
            <w:rFonts w:ascii="arial" w:eastAsia="arial" w:hAnsi="arial" w:cs="arial"/>
            <w:b w:val="0"/>
            <w:i/>
            <w:strike w:val="0"/>
            <w:noProof w:val="0"/>
            <w:color w:val="0077CC"/>
            <w:position w:val="0"/>
            <w:sz w:val="20"/>
            <w:u w:val="single"/>
            <w:vertAlign w:val="baseline"/>
          </w:rPr>
          <w:t>MK Stalin</w:t>
        </w:r>
      </w:hyperlink>
      <w:r>
        <w:rPr>
          <w:rFonts w:ascii="arial" w:eastAsia="arial" w:hAnsi="arial" w:cs="arial"/>
          <w:b w:val="0"/>
          <w:i w:val="0"/>
          <w:strike w:val="0"/>
          <w:noProof w:val="0"/>
          <w:color w:val="000000"/>
          <w:position w:val="0"/>
          <w:sz w:val="20"/>
          <w:u w:val="none"/>
          <w:vertAlign w:val="baseline"/>
        </w:rPr>
        <w:t xml:space="preserve"> amid uproar over a paper leak in the </w:t>
      </w:r>
      <w:hyperlink r:id="rId1839"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-UG 2024 examination and the sudden postponement of the </w:t>
      </w:r>
      <w:hyperlink r:id="rId1840"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-PG 2024 examination.</w: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regional parties, including </w:t>
      </w:r>
      <w:hyperlink r:id="rId1841" w:history="1">
        <w:r>
          <w:rPr>
            <w:rFonts w:ascii="arial" w:eastAsia="arial" w:hAnsi="arial" w:cs="arial"/>
            <w:b w:val="0"/>
            <w:i/>
            <w:strike w:val="0"/>
            <w:noProof w:val="0"/>
            <w:color w:val="0077CC"/>
            <w:position w:val="0"/>
            <w:sz w:val="20"/>
            <w:u w:val="single"/>
            <w:vertAlign w:val="baseline"/>
          </w:rPr>
          <w:t>Manithaneya Makkal Katchi</w:t>
        </w:r>
      </w:hyperlink>
      <w:r>
        <w:rPr>
          <w:rFonts w:ascii="arial" w:eastAsia="arial" w:hAnsi="arial" w:cs="arial"/>
          <w:b w:val="0"/>
          <w:i w:val="0"/>
          <w:strike w:val="0"/>
          <w:noProof w:val="0"/>
          <w:color w:val="000000"/>
          <w:position w:val="0"/>
          <w:sz w:val="20"/>
          <w:u w:val="none"/>
          <w:vertAlign w:val="baseline"/>
        </w:rPr>
        <w:t xml:space="preserve">, </w:t>
      </w:r>
      <w:hyperlink r:id="rId1842" w:history="1">
        <w:r>
          <w:rPr>
            <w:rFonts w:ascii="arial" w:eastAsia="arial" w:hAnsi="arial" w:cs="arial"/>
            <w:b w:val="0"/>
            <w:i/>
            <w:strike w:val="0"/>
            <w:noProof w:val="0"/>
            <w:color w:val="0077CC"/>
            <w:position w:val="0"/>
            <w:sz w:val="20"/>
            <w:u w:val="single"/>
            <w:vertAlign w:val="baseline"/>
          </w:rPr>
          <w:t xml:space="preserve">Marumalarchi Dravida Munnetra </w:t>
        </w:r>
      </w:hyperlink>
      <w:hyperlink r:id="rId1843"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w:t>
      </w:r>
      <w:hyperlink r:id="rId1844" w:history="1">
        <w:r>
          <w:rPr>
            <w:rFonts w:ascii="arial" w:eastAsia="arial" w:hAnsi="arial" w:cs="arial"/>
            <w:b/>
            <w:i/>
            <w:strike w:val="0"/>
            <w:noProof w:val="0"/>
            <w:color w:val="0077CC"/>
            <w:position w:val="0"/>
            <w:sz w:val="20"/>
            <w:u w:val="single"/>
            <w:vertAlign w:val="baseline"/>
          </w:rPr>
          <w:t>Tamilaga</w:t>
        </w:r>
      </w:hyperlink>
      <w:hyperlink r:id="rId1845" w:history="1">
        <w:r>
          <w:rPr>
            <w:rFonts w:ascii="arial" w:eastAsia="arial" w:hAnsi="arial" w:cs="arial"/>
            <w:b w:val="0"/>
            <w:i/>
            <w:strike w:val="0"/>
            <w:noProof w:val="0"/>
            <w:color w:val="0077CC"/>
            <w:position w:val="0"/>
            <w:sz w:val="20"/>
            <w:u w:val="single"/>
            <w:vertAlign w:val="baseline"/>
          </w:rPr>
          <w:t xml:space="preserve"> </w:t>
        </w:r>
      </w:hyperlink>
      <w:hyperlink r:id="rId1846" w:history="1">
        <w:r>
          <w:rPr>
            <w:rFonts w:ascii="arial" w:eastAsia="arial" w:hAnsi="arial" w:cs="arial"/>
            <w:b/>
            <w:i/>
            <w:strike w:val="0"/>
            <w:noProof w:val="0"/>
            <w:color w:val="0077CC"/>
            <w:position w:val="0"/>
            <w:sz w:val="20"/>
            <w:u w:val="single"/>
            <w:vertAlign w:val="baseline"/>
          </w:rPr>
          <w:t>Vettri</w:t>
        </w:r>
      </w:hyperlink>
      <w:hyperlink r:id="rId1847" w:history="1">
        <w:r>
          <w:rPr>
            <w:rFonts w:ascii="arial" w:eastAsia="arial" w:hAnsi="arial" w:cs="arial"/>
            <w:b w:val="0"/>
            <w:i/>
            <w:strike w:val="0"/>
            <w:noProof w:val="0"/>
            <w:color w:val="0077CC"/>
            <w:position w:val="0"/>
            <w:sz w:val="20"/>
            <w:u w:val="single"/>
            <w:vertAlign w:val="baseline"/>
          </w:rPr>
          <w:t xml:space="preserve"> </w:t>
        </w:r>
      </w:hyperlink>
      <w:hyperlink r:id="rId1848"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and the </w:t>
      </w:r>
      <w:hyperlink r:id="rId1849" w:history="1">
        <w:r>
          <w:rPr>
            <w:rFonts w:ascii="arial" w:eastAsia="arial" w:hAnsi="arial" w:cs="arial"/>
            <w:b w:val="0"/>
            <w:i/>
            <w:strike w:val="0"/>
            <w:noProof w:val="0"/>
            <w:color w:val="0077CC"/>
            <w:position w:val="0"/>
            <w:sz w:val="20"/>
            <w:u w:val="single"/>
            <w:vertAlign w:val="baseline"/>
          </w:rPr>
          <w:t>Communist Party of India</w:t>
        </w:r>
      </w:hyperlink>
      <w:r>
        <w:rPr>
          <w:rFonts w:ascii="arial" w:eastAsia="arial" w:hAnsi="arial" w:cs="arial"/>
          <w:b w:val="0"/>
          <w:i w:val="0"/>
          <w:strike w:val="0"/>
          <w:noProof w:val="0"/>
          <w:color w:val="000000"/>
          <w:position w:val="0"/>
          <w:sz w:val="20"/>
          <w:u w:val="none"/>
          <w:vertAlign w:val="baseline"/>
        </w:rPr>
        <w:t xml:space="preserve"> (</w:t>
      </w:r>
      <w:hyperlink r:id="rId1850" w:history="1">
        <w:r>
          <w:rPr>
            <w:rFonts w:ascii="arial" w:eastAsia="arial" w:hAnsi="arial" w:cs="arial"/>
            <w:b w:val="0"/>
            <w:i/>
            <w:strike w:val="0"/>
            <w:noProof w:val="0"/>
            <w:color w:val="0077CC"/>
            <w:position w:val="0"/>
            <w:sz w:val="20"/>
            <w:u w:val="single"/>
            <w:vertAlign w:val="baseline"/>
          </w:rPr>
          <w:t>Marxist</w:t>
        </w:r>
      </w:hyperlink>
      <w:r>
        <w:rPr>
          <w:rFonts w:ascii="arial" w:eastAsia="arial" w:hAnsi="arial" w:cs="arial"/>
          <w:b w:val="0"/>
          <w:i w:val="0"/>
          <w:strike w:val="0"/>
          <w:noProof w:val="0"/>
          <w:color w:val="000000"/>
          <w:position w:val="0"/>
          <w:sz w:val="20"/>
          <w:u w:val="none"/>
          <w:vertAlign w:val="baseline"/>
        </w:rPr>
        <w:t>), supported the resolution.</w: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hyperlink r:id="rId1851"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MP </w:t>
      </w:r>
      <w:hyperlink r:id="rId1852" w:history="1">
        <w:r>
          <w:rPr>
            <w:rFonts w:ascii="arial" w:eastAsia="arial" w:hAnsi="arial" w:cs="arial"/>
            <w:b w:val="0"/>
            <w:i/>
            <w:strike w:val="0"/>
            <w:noProof w:val="0"/>
            <w:color w:val="0077CC"/>
            <w:position w:val="0"/>
            <w:sz w:val="20"/>
            <w:u w:val="single"/>
            <w:vertAlign w:val="baseline"/>
          </w:rPr>
          <w:t>K. Kanimozhi</w:t>
        </w:r>
      </w:hyperlink>
      <w:r>
        <w:rPr>
          <w:rFonts w:ascii="arial" w:eastAsia="arial" w:hAnsi="arial" w:cs="arial"/>
          <w:b w:val="0"/>
          <w:i w:val="0"/>
          <w:strike w:val="0"/>
          <w:noProof w:val="0"/>
          <w:color w:val="000000"/>
          <w:position w:val="0"/>
          <w:sz w:val="20"/>
          <w:u w:val="none"/>
          <w:vertAlign w:val="baseline"/>
        </w:rPr>
        <w:t xml:space="preserve"> reiterated the demand to "exempt" </w:t>
      </w:r>
      <w:hyperlink r:id="rId185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from </w:t>
      </w:r>
      <w:hyperlink r:id="rId1854"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conducted by the National Testing Agency (</w:t>
      </w:r>
      <w:hyperlink r:id="rId1855" w:history="1">
        <w:r>
          <w:rPr>
            <w:rFonts w:ascii="arial" w:eastAsia="arial" w:hAnsi="arial" w:cs="arial"/>
            <w:b w:val="0"/>
            <w:i/>
            <w:strike w:val="0"/>
            <w:noProof w:val="0"/>
            <w:color w:val="0077CC"/>
            <w:position w:val="0"/>
            <w:sz w:val="20"/>
            <w:u w:val="single"/>
            <w:vertAlign w:val="baseline"/>
          </w:rPr>
          <w:t>NTA</w:t>
        </w:r>
      </w:hyperlink>
      <w:r>
        <w:rPr>
          <w:rFonts w:ascii="arial" w:eastAsia="arial" w:hAnsi="arial" w:cs="arial"/>
          <w:b w:val="0"/>
          <w:i w:val="0"/>
          <w:strike w:val="0"/>
          <w:noProof w:val="0"/>
          <w:color w:val="000000"/>
          <w:position w:val="0"/>
          <w:sz w:val="20"/>
          <w:u w:val="none"/>
          <w:vertAlign w:val="baseline"/>
        </w:rPr>
        <w:t>) for medical admissions across the country.</w: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85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has been consistently saying that we do not want </w:t>
      </w:r>
      <w:hyperlink r:id="rId1857"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Now it is proved that </w:t>
      </w:r>
      <w:hyperlink r:id="rId1858"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is not a fair examination, and students are losing so much because of </w:t>
      </w:r>
      <w:hyperlink r:id="rId1859"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Kanimozhi told ANI in Delhi.</w:t>
      </w:r>
    </w:p>
    <w:p>
      <w:pPr>
        <w:pStyle w:val="Normal165"/>
      </w:pP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state assembly passed a resolution to scrap the national-level entrance exam and also "exempt" the state from it.</w: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w:t>
      </w:r>
      <w:hyperlink r:id="rId1860"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 xml:space="preserve"> to be abolished. We have passed a resolution in our Assembly, and it is still pending with the President for signature," Kanimozhi said. The </w:t>
      </w:r>
      <w:hyperlink r:id="rId1861"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MP further mentioned that the lives of students are affected while waiting for the President's approval.</w: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62" w:history="1">
        <w:r>
          <w:rPr>
            <w:rFonts w:ascii="arial" w:eastAsia="arial" w:hAnsi="arial" w:cs="arial"/>
            <w:b w:val="0"/>
            <w:i/>
            <w:strike w:val="0"/>
            <w:noProof w:val="0"/>
            <w:color w:val="0077CC"/>
            <w:position w:val="0"/>
            <w:sz w:val="20"/>
            <w:u w:val="single"/>
            <w:vertAlign w:val="baseline"/>
          </w:rPr>
          <w:t>NEET</w:t>
        </w:r>
      </w:hyperlink>
      <w:r>
        <w:rPr>
          <w:rFonts w:ascii="arial" w:eastAsia="arial" w:hAnsi="arial" w:cs="arial"/>
          <w:b w:val="0"/>
          <w:i w:val="0"/>
          <w:strike w:val="0"/>
          <w:noProof w:val="0"/>
          <w:color w:val="000000"/>
          <w:position w:val="0"/>
          <w:sz w:val="20"/>
          <w:u w:val="none"/>
          <w:vertAlign w:val="baseline"/>
        </w:rPr>
        <w:t>-UG 2024 Examination, conducted by the National Testing Agency (</w:t>
      </w:r>
      <w:hyperlink r:id="rId1863" w:history="1">
        <w:r>
          <w:rPr>
            <w:rFonts w:ascii="arial" w:eastAsia="arial" w:hAnsi="arial" w:cs="arial"/>
            <w:b w:val="0"/>
            <w:i/>
            <w:strike w:val="0"/>
            <w:noProof w:val="0"/>
            <w:color w:val="0077CC"/>
            <w:position w:val="0"/>
            <w:sz w:val="20"/>
            <w:u w:val="single"/>
            <w:vertAlign w:val="baseline"/>
          </w:rPr>
          <w:t>NTA</w:t>
        </w:r>
      </w:hyperlink>
      <w:r>
        <w:rPr>
          <w:rFonts w:ascii="arial" w:eastAsia="arial" w:hAnsi="arial" w:cs="arial"/>
          <w:b w:val="0"/>
          <w:i w:val="0"/>
          <w:strike w:val="0"/>
          <w:noProof w:val="0"/>
          <w:color w:val="000000"/>
          <w:position w:val="0"/>
          <w:sz w:val="20"/>
          <w:u w:val="none"/>
          <w:vertAlign w:val="baseline"/>
        </w:rPr>
        <w:t>) on May 5, took place at 4,750 centres in 571 cities, including 14 cities abroad, with over 23 lakh candidates appearing.</w:t>
      </w:r>
    </w:p>
    <w:p>
      <w:pPr>
        <w:pStyle w:val="Normal165"/>
      </w:pP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67 candidates achieved a perfect score of 720 marks out of 720, leading to widespread protests in the country.</w:t>
      </w:r>
    </w:p>
    <w:p>
      <w:pPr>
        <w:pStyle w:val="Normal165"/>
      </w:pP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64" w:history="1">
        <w:r>
          <w:rPr>
            <w:rFonts w:ascii="arial" w:eastAsia="arial" w:hAnsi="arial" w:cs="arial"/>
            <w:b w:val="0"/>
            <w:i/>
            <w:strike w:val="0"/>
            <w:noProof w:val="0"/>
            <w:color w:val="0077CC"/>
            <w:position w:val="0"/>
            <w:sz w:val="20"/>
            <w:u w:val="single"/>
            <w:vertAlign w:val="baseline"/>
          </w:rPr>
          <w:t>Ministry of Education</w:t>
        </w:r>
      </w:hyperlink>
      <w:r>
        <w:rPr>
          <w:rFonts w:ascii="arial" w:eastAsia="arial" w:hAnsi="arial" w:cs="arial"/>
          <w:b w:val="0"/>
          <w:i w:val="0"/>
          <w:strike w:val="0"/>
          <w:noProof w:val="0"/>
          <w:color w:val="000000"/>
          <w:position w:val="0"/>
          <w:sz w:val="20"/>
          <w:u w:val="none"/>
          <w:vertAlign w:val="baseline"/>
        </w:rPr>
        <w:t xml:space="preserve"> stated that it has constituted a high-level committee of experts to recommend reforms in the examination process, improvements in data security protocols, and the functioning of the </w:t>
      </w:r>
      <w:hyperlink r:id="rId1865" w:history="1">
        <w:r>
          <w:rPr>
            <w:rFonts w:ascii="arial" w:eastAsia="arial" w:hAnsi="arial" w:cs="arial"/>
            <w:b w:val="0"/>
            <w:i/>
            <w:strike w:val="0"/>
            <w:noProof w:val="0"/>
            <w:color w:val="0077CC"/>
            <w:position w:val="0"/>
            <w:sz w:val="20"/>
            <w:u w:val="single"/>
            <w:vertAlign w:val="baseline"/>
          </w:rPr>
          <w:t>NTA</w:t>
        </w:r>
      </w:hyperlink>
      <w:r>
        <w:rPr>
          <w:rFonts w:ascii="arial" w:eastAsia="arial" w:hAnsi="arial" w:cs="arial"/>
          <w:b w:val="0"/>
          <w:i w:val="0"/>
          <w:strike w:val="0"/>
          <w:noProof w:val="0"/>
          <w:color w:val="000000"/>
          <w:position w:val="0"/>
          <w:sz w:val="20"/>
          <w:u w:val="none"/>
          <w:vertAlign w:val="baseline"/>
        </w:rPr>
        <w:t>. (ANI)</w:t>
      </w:r>
    </w:p>
    <w:p>
      <w:pPr>
        <w:pStyle w:val="Normal165"/>
        <w:keepNext/>
        <w:spacing w:before="240" w:after="0" w:line="340" w:lineRule="atLeast"/>
        <w:ind w:left="0" w:right="0" w:firstLine="0"/>
        <w:jc w:val="left"/>
      </w:pPr>
      <w:bookmarkStart w:id="493" w:name="Classification_162"/>
      <w:bookmarkEnd w:id="493"/>
      <w:r>
        <w:rPr>
          <w:rFonts w:ascii="arial" w:eastAsia="arial" w:hAnsi="arial" w:cs="arial"/>
          <w:b/>
          <w:i w:val="0"/>
          <w:strike w:val="0"/>
          <w:noProof w:val="0"/>
          <w:color w:val="000000"/>
          <w:position w:val="0"/>
          <w:sz w:val="28"/>
          <w:u w:val="none"/>
          <w:vertAlign w:val="baseline"/>
        </w:rPr>
        <w:t>Classification</w:t>
      </w:r>
    </w:p>
    <w:p>
      <w:pPr>
        <w:pStyle w:val="Normal165"/>
        <w:spacing w:line="60" w:lineRule="exact"/>
      </w:pPr>
      <w:r>
        <w:pict>
          <v:line id="_x0000_s1670" style="position:absolute;z-index:252182528" from="0,2pt" to="512pt,2pt" strokecolor="#009ddb" strokeweight="2pt">
            <v:stroke linestyle="single"/>
            <w10:wrap type="topAndBottom"/>
          </v:line>
        </w:pict>
      </w:r>
    </w:p>
    <w:p>
      <w:pPr>
        <w:pStyle w:val="Normal165"/>
        <w:spacing w:line="120" w:lineRule="exact"/>
      </w:pPr>
    </w:p>
    <w:p>
      <w:pPr>
        <w:pStyle w:val="Normal1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ACADEMIC TESTING (90%); SCHOOL ENTRANCE EXAMS (90%); GOVERNMENT BODIES &amp; OFFICES (89%); GOVERNMENT DEPARTMENTS &amp; AUTHORITIES (89%); LEGISLATIVE BODIES (78%); ACADEMIC ADMISSIONS (77%); COMMUNISM (77%); EDUCATION DEPARTMENTS (77%); GOVERNMENT &amp; PUBLIC ADMINISTRATION (77%); GOVERNMENT ADVISORS &amp; MINISTERS (77%); REGIONAL &amp; LOCAL GOVERNMENTS (77%); DELAYS &amp; POSTPONEMENTS (75%); CONFIDENTIAL INFORMATION LEAKS (73%); POLITICAL PARTIES (73%)</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(73%); INFORMATION SECURITY &amp; PRIVACY (50%)</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INDIA (96%)</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Pr>
        <w:pStyle w:val="Normal165"/>
      </w:pPr>
    </w:p>
    <w:p>
      <w:pPr>
        <w:pStyle w:val="Normal165"/>
        <w:ind w:left="200"/>
        <w:sectPr>
          <w:type w:val="continuous"/>
          <w:pgMar w:top="840" w:right="1000" w:bottom="840" w:left="1000" w:header="400" w:footer="400"/>
          <w:pgNumType w:fmt="decimal"/>
          <w:cols w:space="720"/>
        </w:sectPr>
      </w:pPr>
      <w:r>
        <w:br/>
      </w:r>
      <w:r>
        <w:pict>
          <v:line id="_x0000_s1671"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166"/>
      </w:pPr>
    </w:p>
    <w:p>
      <w:pPr>
        <w:pStyle w:val="Heading1164"/>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We will consider only constructive criticism in our political journey, says actor Vijay</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Millennium Post Newspaper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w:t>
      </w:r>
    </w:p>
    <w:p>
      <w:pPr>
        <w:pStyle w:val="Normal166"/>
        <w:keepNext w:val="0"/>
        <w:spacing w:after="0" w:line="240" w:lineRule="atLeast"/>
        <w:ind w:right="0"/>
        <w:jc w:val="both"/>
      </w:pPr>
      <w:bookmarkStart w:id="494" w:name="Bookmark_166"/>
      <w:bookmarkEnd w:id="494"/>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Millennium Post Newspaper All Rights Reserved</w:t>
      </w:r>
    </w:p>
    <w:p>
      <w:pPr>
        <w:pStyle w:val="Normal166"/>
        <w:keepNext w:val="0"/>
        <w:spacing w:before="120" w:after="0" w:line="220" w:lineRule="atLeast"/>
        <w:ind w:left="0" w:right="0" w:firstLine="0"/>
        <w:jc w:val="left"/>
      </w:pPr>
      <w:r>
        <w:br/>
      </w:r>
      <w:r>
        <w:pict>
          <v:shape id="_x0000_i1672" type="#_x0000_t75" style="width:412.5pt;height:52.5pt">
            <v:imagedata r:id="rId1873"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66"/>
        <w:keepNext/>
        <w:spacing w:before="240" w:after="0" w:line="340" w:lineRule="atLeast"/>
        <w:ind w:left="0" w:right="0" w:firstLine="0"/>
        <w:jc w:val="left"/>
      </w:pPr>
      <w:bookmarkStart w:id="495" w:name="Body_164"/>
      <w:bookmarkEnd w:id="495"/>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73" style="position:absolute;z-index:25218457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will always play a constructive role in politics and will achieve its goals in the 2026 Assembly election, its president Vijay said on Tuesday.</w:t>
      </w:r>
    </w:p>
    <w:p>
      <w:pPr>
        <w:pStyle w:val="Normal166"/>
      </w:pP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its political journey, the TVK will take into account only constructive criticism and ignore the baiters, the actor said, and cautioned his party workers that criticism against the TVK was bound to intensify in the coming days.  </w:t>
      </w:r>
    </w:p>
    <w:p>
      <w:pPr>
        <w:pStyle w:val="Normal166"/>
      </w:pP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made a mark through his maiden political speech on October 27, said in a letter addressed to his party workers that their work should be oriented towards meeting the aspirations of the people.  </w:t>
      </w:r>
    </w:p>
    <w:p>
      <w:pPr>
        <w:pStyle w:val="Normal166"/>
      </w:pP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should be made possible through intense, definite, and determined efforts to gain the people's recognition. So, let's work wholeheartedly," Vijay urged in the letter.  </w:t>
      </w:r>
    </w:p>
    <w:p>
      <w:pPr>
        <w:pStyle w:val="Normal166"/>
      </w:pP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letter to communicate with the party workers emulates the DMK and AIADMK leaders' style of addressing their cadres on crucial issues.  </w:t>
      </w:r>
    </w:p>
    <w:p>
      <w:pPr>
        <w:pStyle w:val="Normal166"/>
      </w:pP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Vaagai flowers (symbolising victory) are waiting to bloom," he said, referring to the emblem on the TVK party flag. The party's Sunday conference set the tone and tenour for the task to be undertaken, he said.  </w:t>
      </w:r>
    </w:p>
    <w:p>
      <w:pPr>
        <w:pStyle w:val="Normal166"/>
      </w:pP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adopt constructive politics. We will achieve our goal by 2026. Victory is sure for us," Vijay said in the letter.</w:t>
      </w:r>
    </w:p>
    <w:p>
      <w:pPr>
        <w:pStyle w:val="Normal166"/>
        <w:keepNext/>
        <w:spacing w:before="240" w:after="0" w:line="340" w:lineRule="atLeast"/>
        <w:ind w:left="0" w:right="0" w:firstLine="0"/>
        <w:jc w:val="left"/>
      </w:pPr>
      <w:bookmarkStart w:id="496" w:name="Classification_163"/>
      <w:bookmarkEnd w:id="496"/>
      <w:r>
        <w:rPr>
          <w:rFonts w:ascii="arial" w:eastAsia="arial" w:hAnsi="arial" w:cs="arial"/>
          <w:b/>
          <w:i w:val="0"/>
          <w:strike w:val="0"/>
          <w:noProof w:val="0"/>
          <w:color w:val="000000"/>
          <w:position w:val="0"/>
          <w:sz w:val="28"/>
          <w:u w:val="none"/>
          <w:vertAlign w:val="baseline"/>
        </w:rPr>
        <w:t>Classification</w:t>
      </w:r>
    </w:p>
    <w:p>
      <w:pPr>
        <w:pStyle w:val="Normal166"/>
        <w:spacing w:line="60" w:lineRule="exact"/>
      </w:pPr>
      <w:r>
        <w:pict>
          <v:line id="_x0000_s1674" style="position:absolute;z-index:252185600" from="0,2pt" to="512pt,2pt" strokecolor="#009ddb" strokeweight="2pt">
            <v:stroke linestyle="single"/>
            <w10:wrap type="topAndBottom"/>
          </v:line>
        </w:pict>
      </w:r>
    </w:p>
    <w:p>
      <w:pPr>
        <w:pStyle w:val="Normal166"/>
        <w:spacing w:line="120" w:lineRule="exact"/>
      </w:pPr>
    </w:p>
    <w:p>
      <w:pPr>
        <w:pStyle w:val="Normal1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POLITICS (90%); CAMPAIGNS &amp; ELECTIONS (78%); CONFERENCES &amp; CONVENTIONS (78%); ELECTIONS (78%)</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(79%)</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166"/>
      </w:pPr>
    </w:p>
    <w:p>
      <w:pPr>
        <w:pStyle w:val="Normal166"/>
        <w:ind w:left="200"/>
        <w:sectPr>
          <w:type w:val="continuous"/>
          <w:pgMar w:top="840" w:right="1000" w:bottom="840" w:left="1000" w:header="400" w:footer="400"/>
          <w:pgNumType w:fmt="decimal"/>
          <w:cols w:space="720"/>
        </w:sectPr>
      </w:pPr>
      <w:r>
        <w:br/>
      </w:r>
      <w:r>
        <w:pict>
          <v:line id="_x0000_s1675"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874"/>
          <w:headerReference w:type="default" r:id="rId1875"/>
          <w:footerReference w:type="even" r:id="rId1876"/>
          <w:footerReference w:type="default" r:id="rId1877"/>
          <w:headerReference w:type="first" r:id="rId1878"/>
          <w:footerReference w:type="first" r:id="rId1879"/>
          <w:pgSz w:w="12240" w:h="15840"/>
          <w:pgMar w:top="840" w:right="1000" w:bottom="840" w:left="1000" w:header="400" w:footer="400"/>
          <w:pgNumType w:fmt="decimal"/>
          <w:cols w:space="720"/>
          <w:titlePg w:val="0"/>
        </w:sectPr>
      </w:pPr>
    </w:p>
    <w:p>
      <w:pPr>
        <w:pStyle w:val="Normal167"/>
      </w:pPr>
    </w:p>
    <w:p>
      <w:pPr>
        <w:pStyle w:val="Heading1165"/>
        <w:keepNext w:val="0"/>
        <w:spacing w:after="200" w:line="340" w:lineRule="atLeast"/>
        <w:ind w:left="0" w:right="0" w:firstLine="0"/>
        <w:jc w:val="center"/>
      </w:pPr>
      <w:hyperlink r:id="rId1880" w:history="1">
        <w:r>
          <w:rPr>
            <w:rFonts w:ascii="arial" w:eastAsia="arial" w:hAnsi="arial" w:cs="arial"/>
            <w:b/>
            <w:i/>
            <w:strike w:val="0"/>
            <w:color w:val="0077CC"/>
            <w:sz w:val="28"/>
            <w:u w:val="single"/>
            <w:vertAlign w:val="baseline"/>
          </w:rPr>
          <w:t>Patra, BJP’s Manipur in-charge, offered Z-class security cover</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Delhi Edition</w:t>
      </w:r>
    </w:p>
    <w:p>
      <w:pPr>
        <w:pStyle w:val="Normal167"/>
        <w:keepNext w:val="0"/>
        <w:spacing w:after="0" w:line="240" w:lineRule="atLeast"/>
        <w:ind w:right="0"/>
        <w:jc w:val="both"/>
      </w:pPr>
      <w:bookmarkStart w:id="497" w:name="Bookmark_167"/>
      <w:bookmarkEnd w:id="497"/>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167"/>
        <w:keepNext/>
        <w:spacing w:before="240" w:after="0" w:line="340" w:lineRule="atLeast"/>
        <w:ind w:left="0" w:right="0" w:firstLine="0"/>
        <w:jc w:val="left"/>
      </w:pPr>
      <w:bookmarkStart w:id="498" w:name="Body_165"/>
      <w:bookmarkEnd w:id="498"/>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76" style="position:absolute;z-index:25218764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asymbol of Tibetan resistance. CRPF will be handling his security detail, which will comprise commandos.Sources in the central security establishment confirmed that intelligence agencies had warned of a heightened threat perception regarding the Dalai Lama, who resides in a monastery in Dharamshala (Himachal Pradesh), but travels widely across India and abroad.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 not elaborate on the likely source of these threats. Two other VIPs — Tamil actor Joseph Vijay Chandrasekhar, popularly known as Vijay, who had made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 have been given Y-category and Z-category CRPF protection, respectively. While Vijay, who until has now maintained equidistance from BJP and DMK, will enjoy the state protection only in Tamil Nadu, Patra’s cover will be limited to Manipur. &gt; The 89-year-old Dalai Lama was, until now, protected by the local police in Himachal Pradesh and extended security by the police of the host state/UT during his travels. “The all-India cover by CRPF will iron out the issues in coordinating the security arrangements during his engagements and travel outside his home state,” said a home ministry officer. A team of about 30 CRPF commandos will work in shifts to secure the Dalai Lama.</w:t>
      </w:r>
    </w:p>
    <w:p>
      <w:pPr>
        <w:pStyle w:val="Normal167"/>
        <w:keepNext/>
        <w:spacing w:before="240" w:after="0" w:line="340" w:lineRule="atLeast"/>
        <w:ind w:left="0" w:right="0" w:firstLine="0"/>
        <w:jc w:val="left"/>
      </w:pPr>
      <w:bookmarkStart w:id="499" w:name="Classification_164"/>
      <w:bookmarkEnd w:id="499"/>
      <w:r>
        <w:rPr>
          <w:rFonts w:ascii="arial" w:eastAsia="arial" w:hAnsi="arial" w:cs="arial"/>
          <w:b/>
          <w:i w:val="0"/>
          <w:strike w:val="0"/>
          <w:noProof w:val="0"/>
          <w:color w:val="000000"/>
          <w:position w:val="0"/>
          <w:sz w:val="28"/>
          <w:u w:val="none"/>
          <w:vertAlign w:val="baseline"/>
        </w:rPr>
        <w:t>Classification</w:t>
      </w:r>
    </w:p>
    <w:p>
      <w:pPr>
        <w:pStyle w:val="Normal167"/>
        <w:spacing w:line="60" w:lineRule="exact"/>
      </w:pPr>
      <w:r>
        <w:pict>
          <v:line id="_x0000_s1677" style="position:absolute;z-index:252188672" from="0,2pt" to="512pt,2pt" strokecolor="#009ddb" strokeweight="2pt">
            <v:stroke linestyle="single"/>
            <w10:wrap type="topAndBottom"/>
          </v:line>
        </w:pict>
      </w:r>
    </w:p>
    <w:p>
      <w:pPr>
        <w:pStyle w:val="Normal167"/>
        <w:spacing w:line="120" w:lineRule="exact"/>
      </w:pPr>
    </w:p>
    <w:p>
      <w:pPr>
        <w:pStyle w:val="Normal1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 POLICE FORCES (65%)</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(93%); MANIPUR, INDIA (88%); SOUTHWEST CHINA (79%); HIMACHAL PRADESH, INDIA (73%); TAMIL NADU, INDIA (58%); NORTH CENTRAL CHINA (57%); INDIA (97%); CHINA (79%)</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67"/>
      </w:pPr>
    </w:p>
    <w:p>
      <w:pPr>
        <w:pStyle w:val="Normal167"/>
        <w:ind w:left="200"/>
        <w:sectPr>
          <w:type w:val="continuous"/>
          <w:pgMar w:top="840" w:right="1000" w:bottom="840" w:left="1000" w:header="400" w:footer="400"/>
          <w:pgNumType w:fmt="decimal"/>
          <w:cols w:space="720"/>
        </w:sectPr>
      </w:pPr>
      <w:r>
        <w:br/>
      </w:r>
      <w:r>
        <w:pict>
          <v:line id="_x0000_s1678"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168"/>
      </w:pPr>
    </w:p>
    <w:p>
      <w:pPr>
        <w:pStyle w:val="Heading1166"/>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Actor-politician Vijay demands caste-based census, calls delay 'unacceptable'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06:03 PM GMT</w:t>
      </w:r>
    </w:p>
    <w:p>
      <w:pPr>
        <w:pStyle w:val="Normal168"/>
        <w:keepNext w:val="0"/>
        <w:spacing w:after="0" w:line="240" w:lineRule="atLeast"/>
        <w:ind w:right="0"/>
        <w:jc w:val="both"/>
      </w:pPr>
      <w:bookmarkStart w:id="500" w:name="Bookmark_168"/>
      <w:bookmarkEnd w:id="500"/>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68"/>
        <w:keepNext w:val="0"/>
        <w:spacing w:before="120" w:after="0" w:line="220" w:lineRule="atLeast"/>
        <w:ind w:left="0" w:right="0" w:firstLine="0"/>
        <w:jc w:val="left"/>
      </w:pPr>
      <w:r>
        <w:br/>
      </w:r>
      <w:r>
        <w:pict>
          <v:shape id="_x0000_i1679" type="#_x0000_t75" style="width:102.76pt;height:45.01pt">
            <v:imagedata r:id="rId22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68"/>
        <w:keepNext/>
        <w:spacing w:before="240" w:after="0" w:line="340" w:lineRule="atLeast"/>
        <w:ind w:left="0" w:right="0" w:firstLine="0"/>
        <w:jc w:val="left"/>
      </w:pPr>
      <w:bookmarkStart w:id="501" w:name="Body_166"/>
      <w:bookmarkEnd w:id="501"/>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80" style="position:absolute;z-index:25219072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 expressed growing concern over the delay in conducting a caste-based population census in India, emphasising that the demand for caste-based social justice was intensifying. In a post on social media platform X, he highlighted the neglect of marginalised communities, pointing to the repeated calls for a caste census that have gone unaddressed.  "The failure to conduct a caste-based population census despite repeated requests highlights the neglect of marginalised communities," Vijay stated, underlining the urgency of addressing this issue. He noted that the 2021 national population census had not yet been conducted, calling the delay "unacceptable".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been a strong advocate for a caste-based census.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insists that it is essential, drawing attention to the first caste census conducted in independent India in Bihar. The Bihar caste census, which provided crucial socio-economic insights, clearly showed that marginalised communities need to be counted for equitable development. Despite the clear need, the Union government has continuously refused to conduct a caste census, citing it as a "policy decision". However, the Bihar state government took matters into its own hands, independently carrying out the caste census and setting an example for other states. Following the successful survey, the data has been integrated into policy decisions and legislation in Bihar, reinforcing the importance of such data for creating social justice policies. While some states have made positive strides toward conducting caste surveys, others remain hesitant or slow to act. Vijay raised a key question: "Why is the Tamil Nadu government still hesitating to conduct a caste census?" This remains an unanswered query, as the debate over social justice and equality continues. According to him, caste census data is indispensable for ensuring equitable development and safeguarding the rights of marginalised groups.</w:t>
      </w:r>
    </w:p>
    <w:p>
      <w:pPr>
        <w:pStyle w:val="Normal168"/>
        <w:keepNext w:val="0"/>
        <w:spacing w:before="240" w:after="0" w:line="260" w:lineRule="atLeast"/>
        <w:ind w:left="0" w:right="0" w:firstLine="0"/>
        <w:jc w:val="both"/>
      </w:pPr>
      <w:hyperlink r:id="rId1888" w:history="1">
        <w:r>
          <w:rPr>
            <w:rFonts w:ascii="arial" w:eastAsia="arial" w:hAnsi="arial" w:cs="arial"/>
            <w:b w:val="0"/>
            <w:i/>
            <w:strike w:val="0"/>
            <w:color w:val="0077CC"/>
            <w:sz w:val="20"/>
            <w:u w:val="single"/>
            <w:vertAlign w:val="baseline"/>
          </w:rPr>
          <w:t>Link to Image</w:t>
        </w:r>
      </w:hyperlink>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81" style="position:absolute;z-index:25219174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Actor-politician Vijay demands caste-based census, calls delay 'unacceptable'</w:t>
      </w:r>
    </w:p>
    <w:p>
      <w:pPr>
        <w:pStyle w:val="Normal168"/>
        <w:keepNext/>
        <w:spacing w:before="240" w:after="0" w:line="340" w:lineRule="atLeast"/>
        <w:ind w:left="0" w:right="0" w:firstLine="0"/>
        <w:jc w:val="left"/>
      </w:pPr>
      <w:bookmarkStart w:id="502" w:name="Classification_165"/>
      <w:bookmarkEnd w:id="502"/>
      <w:r>
        <w:rPr>
          <w:rFonts w:ascii="arial" w:eastAsia="arial" w:hAnsi="arial" w:cs="arial"/>
          <w:b/>
          <w:i w:val="0"/>
          <w:strike w:val="0"/>
          <w:noProof w:val="0"/>
          <w:color w:val="000000"/>
          <w:position w:val="0"/>
          <w:sz w:val="28"/>
          <w:u w:val="none"/>
          <w:vertAlign w:val="baseline"/>
        </w:rPr>
        <w:t>Classification</w:t>
      </w:r>
    </w:p>
    <w:p>
      <w:pPr>
        <w:pStyle w:val="Normal168"/>
        <w:spacing w:line="60" w:lineRule="exact"/>
      </w:pPr>
      <w:r>
        <w:pict>
          <v:line id="_x0000_s1682" style="position:absolute;z-index:252192768" from="0,2pt" to="512pt,2pt" strokecolor="#009ddb" strokeweight="2pt">
            <v:stroke linestyle="single"/>
            <w10:wrap type="topAndBottom"/>
          </v:line>
        </w:pict>
      </w:r>
    </w:p>
    <w:p>
      <w:pPr>
        <w:pStyle w:val="Normal168"/>
        <w:spacing w:line="120" w:lineRule="exact"/>
      </w:pPr>
    </w:p>
    <w:p>
      <w:pPr>
        <w:pStyle w:val="Normal1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POPULATION SIZE (93%); CENSUS (92%); SOCIAL JUSTICE (91%); ELECTIONS &amp; POLITICS (90%); POPULATION &amp; DEMOGRAPHICS (90%); PUBLIC POLICY (90%); SOCIETY, SOCIAL ASSISTANCE &amp; LIFESTYLE (90%); GOVERNMENT &amp; PUBLIC ADMINISTRATION (78%); GOVERNMENT BODIES &amp; OFFICES (73%); SOCIAL MEDIA (73%); REGIONAL &amp; LOCAL GOVERNMENTS (72%); LEGISLATION (70%)</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(73%)</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BIHAR, INDIA (94%); TAMIL NADU, INDIA (79%); INDIA (95%)</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168"/>
      </w:pPr>
    </w:p>
    <w:p>
      <w:pPr>
        <w:pStyle w:val="Normal168"/>
        <w:ind w:left="200"/>
        <w:sectPr>
          <w:type w:val="continuous"/>
          <w:pgMar w:top="840" w:right="1000" w:bottom="840" w:left="1000" w:header="400" w:footer="400"/>
          <w:pgNumType w:fmt="decimal"/>
          <w:cols w:space="720"/>
        </w:sectPr>
      </w:pPr>
      <w:r>
        <w:br/>
      </w:r>
      <w:r>
        <w:pict>
          <v:line id="_x0000_s1683"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169"/>
      </w:pPr>
    </w:p>
    <w:p>
      <w:pPr>
        <w:pStyle w:val="Heading1167"/>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SC to hear petitions against new Waqf law tomorrow</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169"/>
        <w:keepNext w:val="0"/>
        <w:spacing w:after="0" w:line="240" w:lineRule="atLeast"/>
        <w:ind w:right="0"/>
        <w:jc w:val="both"/>
      </w:pPr>
      <w:bookmarkStart w:id="503" w:name="Bookmark_169"/>
      <w:bookmarkEnd w:id="503"/>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 All Rights Reserved</w:t>
      </w:r>
    </w:p>
    <w:p>
      <w:pPr>
        <w:pStyle w:val="Normal169"/>
        <w:keepNext w:val="0"/>
        <w:spacing w:before="120" w:after="0" w:line="220" w:lineRule="atLeast"/>
        <w:ind w:left="0" w:right="0" w:firstLine="0"/>
        <w:jc w:val="left"/>
      </w:pPr>
      <w:r>
        <w:br/>
      </w:r>
      <w:r>
        <w:pict>
          <v:shape id="_x0000_i1684" type="#_x0000_t75" style="width:15.19pt;height:15.19pt">
            <v:imagedata r:id="rId682"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69"/>
        <w:keepNext/>
        <w:spacing w:before="240" w:after="0" w:line="340" w:lineRule="atLeast"/>
        <w:ind w:left="0" w:right="0" w:firstLine="0"/>
        <w:jc w:val="left"/>
      </w:pPr>
      <w:bookmarkStart w:id="504" w:name="Body_167"/>
      <w:bookmarkEnd w:id="504"/>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85" style="position:absolute;z-index:252194816"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April 15 -- A large number of petitions filed against the Waqf (Amendment) Act, 2025 are slated to be heard by the Supreme Court tomorrow.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dozen petitions have been filed by various political leaders, parties and public figures, alleging that the new law enacted earlier this month is discriminatory towards the Muslim community and violates fundamental rights.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Justice of India Justice Sanjiv Khanna has assured that the batch of petitions concerning the Waqf Amendment Act will be taken up for hearing on April 16, 2025.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among the petitioners are AIMIM chief Asaduddin Owaisi, Trinamool Congress MP Mahua Moitra, 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and the YSR Congress Party.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petitioners have argued that the amendments severely dilute the autonomy of Waqf institutions and give the government excessive control over Muslim endowments.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Advocate Sanjay Hegde also confirmed before the bench that his writ petition challenging the constitutionality of the Waqf Act has been filed and numbered.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petitions, collectively, seek to strike down various provisions of the 2025 amendment on grounds of infringing upon Articles 14, 25, and 26 of the Constitution.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these challenges, several parties and states have stepped in to defend the legislation.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of Rajasthan, Assam, and Maharashtra have filed intervention applications supporting the Waqf Amendment Act, asserting its necessity for administrative transparency and regulation.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Mahendra Pratap Singh, the main petitioner in the Shri Krishna Janmabhoomi case and president of the Shri Krishna Janmabhoomi Mukti Nyas, has also voiced strong support for the amended law.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Advocate Vishnu Shankar Jain, another key figure in the Krishna Janmabhoomi litigation, mentioned before the Chief Justice of India that a fresh writ petition challenging the Act is being filed.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SNG AKK KK</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1896" w:history="1">
        <w:r>
          <w:rPr>
            <w:rFonts w:ascii="arial" w:eastAsia="arial" w:hAnsi="arial" w:cs="arial"/>
            <w:b w:val="0"/>
            <w:i/>
            <w:strike w:val="0"/>
            <w:noProof w:val="0"/>
            <w:color w:val="0077CC"/>
            <w:position w:val="0"/>
            <w:sz w:val="20"/>
            <w:u w:val="single"/>
            <w:vertAlign w:val="baseline"/>
          </w:rPr>
          <w:t>contentservices@htdigital.in</w:t>
        </w:r>
      </w:hyperlink>
    </w:p>
    <w:p>
      <w:pPr>
        <w:pStyle w:val="Normal169"/>
        <w:keepNext/>
        <w:spacing w:before="240" w:after="0" w:line="340" w:lineRule="atLeast"/>
        <w:ind w:left="0" w:right="0" w:firstLine="0"/>
        <w:jc w:val="left"/>
      </w:pPr>
      <w:bookmarkStart w:id="505" w:name="Classification_166"/>
      <w:bookmarkEnd w:id="505"/>
      <w:r>
        <w:rPr>
          <w:rFonts w:ascii="arial" w:eastAsia="arial" w:hAnsi="arial" w:cs="arial"/>
          <w:b/>
          <w:i w:val="0"/>
          <w:strike w:val="0"/>
          <w:noProof w:val="0"/>
          <w:color w:val="000000"/>
          <w:position w:val="0"/>
          <w:sz w:val="28"/>
          <w:u w:val="none"/>
          <w:vertAlign w:val="baseline"/>
        </w:rPr>
        <w:t>Classification</w:t>
      </w:r>
    </w:p>
    <w:p>
      <w:pPr>
        <w:pStyle w:val="Normal169"/>
        <w:spacing w:line="60" w:lineRule="exact"/>
      </w:pPr>
      <w:r>
        <w:pict>
          <v:line id="_x0000_s1686" style="position:absolute;z-index:252195840" from="0,2pt" to="512pt,2pt" strokecolor="#009ddb" strokeweight="2pt">
            <v:stroke linestyle="single"/>
            <w10:wrap type="topAndBottom"/>
          </v:line>
        </w:pict>
      </w:r>
    </w:p>
    <w:p>
      <w:pPr>
        <w:pStyle w:val="Normal169"/>
        <w:spacing w:line="120" w:lineRule="exact"/>
      </w:pPr>
    </w:p>
    <w:p>
      <w:pPr>
        <w:pStyle w:val="Normal1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(97%); LAW COURTS &amp; TRIBUNALS (90%); LEGISLATION (90%); SUPREME COURTS (90%); HUMAN RIGHTS &amp; CIVIL LIBERTIES LAW (78%); HUMAN RIGHTS VIOLATIONS (78%); ELECTIONS &amp; POLITICS (77%); GOVERNMENT BODIES &amp; OFFICES (77%); NEGATIVE SOCIETAL NEWS (77%); HUMAN RIGHTS (76%); LITIGATION (72%); MUSLIMS &amp; ISLAM (71%)</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(62%)</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(89%); ASSAM, INDIA (79%); MAHARASHTRA, INDIA (79%); RAJASTHAN, INDIA (78%); INDIA (95%)</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69"/>
      </w:pPr>
    </w:p>
    <w:p>
      <w:pPr>
        <w:pStyle w:val="Normal169"/>
        <w:ind w:left="200"/>
        <w:sectPr>
          <w:type w:val="continuous"/>
          <w:pgMar w:top="840" w:right="1000" w:bottom="840" w:left="1000" w:header="400" w:footer="400"/>
          <w:pgNumType w:fmt="decimal"/>
          <w:cols w:space="720"/>
        </w:sectPr>
      </w:pPr>
      <w:r>
        <w:br/>
      </w:r>
      <w:r>
        <w:pict>
          <v:line id="_x0000_s1687"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170"/>
      </w:pPr>
    </w:p>
    <w:p>
      <w:pPr>
        <w:pStyle w:val="Heading1168"/>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Thalapathy Vijay accused of 'insulting' at Iftar party: Reports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Siasat Daily (India)</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170"/>
        <w:keepNext w:val="0"/>
        <w:spacing w:after="0" w:line="240" w:lineRule="atLeast"/>
        <w:ind w:right="0"/>
        <w:jc w:val="both"/>
      </w:pPr>
      <w:bookmarkStart w:id="506" w:name="Bookmark_170"/>
      <w:bookmarkEnd w:id="506"/>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Siasat.com All Rights Reserved</w:t>
      </w:r>
    </w:p>
    <w:p>
      <w:pPr>
        <w:pStyle w:val="Normal170"/>
        <w:keepNext w:val="0"/>
        <w:spacing w:before="120" w:after="0" w:line="220" w:lineRule="atLeast"/>
        <w:ind w:left="0" w:right="0" w:firstLine="0"/>
        <w:jc w:val="left"/>
      </w:pPr>
      <w:r>
        <w:br/>
      </w:r>
      <w:r>
        <w:pict>
          <v:shape id="_x0000_i1688" type="#_x0000_t75" style="width:0;height:0"/>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Chennai </w:t>
      </w:r>
    </w:p>
    <w:p>
      <w:pPr>
        <w:pStyle w:val="Normal170"/>
        <w:keepNext/>
        <w:spacing w:before="240" w:after="0" w:line="340" w:lineRule="atLeast"/>
        <w:ind w:left="0" w:right="0" w:firstLine="0"/>
        <w:jc w:val="left"/>
      </w:pPr>
      <w:bookmarkStart w:id="507" w:name="Body_168"/>
      <w:bookmarkEnd w:id="507"/>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89" style="position:absolute;z-index:252197888"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March 11 -- Thalapathy Vijay is a famous Tamil actor with a huge fan following. Recently, he hosted an Iftar party in Chennai as part of Ramzan. The event was organized by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Thousands of people, including religious leaders, attended.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joined the prayers, wore a skull cap, and reportedly fasted before breaking his fast with the attendees. However, this event has now led to controversy.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 Against Vijay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called Tamil Nadu Sunnat Jamath filed a police complaint against Vijay, according to latest reports. They claim the event was poorly managed and hurt the feelings of the Muslim community. The complaint was submitted at the Chennai Police Commissioner's office.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Allegations against the actor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Syed Kous, the group's treasurer, said that people who were not fasting or connected to Iftar attended the event, which they found disrespectful. He also claimed that Vijay's security guards treated people badly. The group wants legal action to ensure such issues do not happen again.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response and future plans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not responded to the complaint. His supporters believe he arranged the event with good intentions. Despite this controversy, he is focused on his political career.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is preparing for the 2026 Tamil Nadu Assembly Elections. He has also confirmed that Jana Nayagan, his upcoming film, will be his last before entering politics full-time. The movie, directed by H. Vinoth, will release on January 14, 2026.</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Siasat Daily. For any query with respect to this article or any other content requirement, please contact Editor at </w:t>
      </w:r>
      <w:hyperlink r:id="rId1904" w:history="1">
        <w:r>
          <w:rPr>
            <w:rFonts w:ascii="arial" w:eastAsia="arial" w:hAnsi="arial" w:cs="arial"/>
            <w:b w:val="0"/>
            <w:i/>
            <w:strike w:val="0"/>
            <w:noProof w:val="0"/>
            <w:color w:val="0077CC"/>
            <w:position w:val="0"/>
            <w:sz w:val="20"/>
            <w:u w:val="single"/>
            <w:vertAlign w:val="baseline"/>
          </w:rPr>
          <w:t>contentservices@htdigital.in</w:t>
        </w:r>
      </w:hyperlink>
    </w:p>
    <w:p>
      <w:pPr>
        <w:pStyle w:val="Normal170"/>
        <w:keepNext/>
        <w:spacing w:before="240" w:after="0" w:line="340" w:lineRule="atLeast"/>
        <w:ind w:left="0" w:right="0" w:firstLine="0"/>
        <w:jc w:val="left"/>
      </w:pPr>
      <w:bookmarkStart w:id="508" w:name="Classification_167"/>
      <w:bookmarkEnd w:id="508"/>
      <w:r>
        <w:rPr>
          <w:rFonts w:ascii="arial" w:eastAsia="arial" w:hAnsi="arial" w:cs="arial"/>
          <w:b/>
          <w:i w:val="0"/>
          <w:strike w:val="0"/>
          <w:noProof w:val="0"/>
          <w:color w:val="000000"/>
          <w:position w:val="0"/>
          <w:sz w:val="28"/>
          <w:u w:val="none"/>
          <w:vertAlign w:val="baseline"/>
        </w:rPr>
        <w:t>Classification</w:t>
      </w:r>
    </w:p>
    <w:p>
      <w:pPr>
        <w:pStyle w:val="Normal170"/>
        <w:spacing w:line="60" w:lineRule="exact"/>
      </w:pPr>
      <w:r>
        <w:pict>
          <v:line id="_x0000_s1690" style="position:absolute;z-index:252198912" from="0,2pt" to="512pt,2pt" strokecolor="#009ddb" strokeweight="2pt">
            <v:stroke linestyle="single"/>
            <w10:wrap type="topAndBottom"/>
          </v:line>
        </w:pict>
      </w:r>
    </w:p>
    <w:p>
      <w:pPr>
        <w:pStyle w:val="Normal170"/>
        <w:spacing w:line="120" w:lineRule="exact"/>
      </w:pPr>
    </w:p>
    <w:p>
      <w:pPr>
        <w:pStyle w:val="Normal1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FASTING (90%); NEGATIVE PERSONAL NEWS (90%); POLITICAL ORGANIZATIONS (90%); TRENDS &amp; EVENTS (90%); FILM (78%); NEGATIVE NEWS (78%); GOVERNMENT &amp; PUBLIC ADMINISTRATION (77%); RELIGION (77%); POLICE FORCES (75%); CAMPAIGNS &amp; ELECTIONS (73%); SUITS &amp; CLAIMS (73%); CLERGY &amp; RELIGIOUS VOCATIONS (72%); ELECTIONS (72%); MUSLIMS &amp; ISLAM (72%); FILM DIRECTORS (65%)</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(78%); MEDIA CONTENT (70%); FILM DIRECTORS (65%)</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(91%); INDIA (94%)</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170"/>
      </w:pPr>
    </w:p>
    <w:p>
      <w:pPr>
        <w:pStyle w:val="Normal170"/>
        <w:ind w:left="200"/>
        <w:sectPr>
          <w:type w:val="continuous"/>
          <w:pgMar w:top="840" w:right="1000" w:bottom="840" w:left="1000" w:header="400" w:footer="400"/>
          <w:pgNumType w:fmt="decimal"/>
          <w:cols w:space="720"/>
        </w:sectPr>
      </w:pPr>
      <w:r>
        <w:br/>
      </w:r>
      <w:r>
        <w:pict>
          <v:line id="_x0000_s1691"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171"/>
      </w:pPr>
    </w:p>
    <w:p>
      <w:pPr>
        <w:pStyle w:val="Heading1169"/>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The Greatest Of All Time</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 10:22 AM EST</w:t>
      </w:r>
    </w:p>
    <w:p>
      <w:pPr>
        <w:pStyle w:val="Normal171"/>
        <w:keepNext w:val="0"/>
        <w:spacing w:after="0" w:line="240" w:lineRule="atLeast"/>
        <w:ind w:right="0"/>
        <w:jc w:val="both"/>
      </w:pPr>
      <w:bookmarkStart w:id="509" w:name="Bookmark_171"/>
      <w:bookmarkEnd w:id="509"/>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171"/>
        <w:keepNext w:val="0"/>
        <w:spacing w:before="120" w:after="0" w:line="220" w:lineRule="atLeast"/>
        <w:ind w:left="0" w:right="0" w:firstLine="0"/>
        <w:jc w:val="left"/>
      </w:pPr>
      <w:r>
        <w:br/>
      </w:r>
      <w:r>
        <w:pict>
          <v:shape id="_x0000_i1692" type="#_x0000_t75" style="width:200.28pt;height:22.5pt">
            <v:imagedata r:id="rId46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&amp; ENTERTAINMENT: MOVIE NEWS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71"/>
        <w:keepNext/>
        <w:spacing w:before="240" w:after="0" w:line="340" w:lineRule="atLeast"/>
        <w:ind w:left="0" w:right="0" w:firstLine="0"/>
        <w:jc w:val="left"/>
      </w:pPr>
      <w:bookmarkStart w:id="510" w:name="Body_169"/>
      <w:bookmarkEnd w:id="510"/>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93" style="position:absolute;z-index:25220096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Greatest Of All Time </w:t>
      </w:r>
      <w:r>
        <w:rPr>
          <w:rFonts w:ascii="arial" w:eastAsia="arial" w:hAnsi="arial" w:cs="arial"/>
          <w:b w:val="0"/>
          <w:i w:val="0"/>
          <w:strike w:val="0"/>
          <w:noProof w:val="0"/>
          <w:color w:val="000000"/>
          <w:position w:val="0"/>
          <w:sz w:val="20"/>
          <w:u w:val="none"/>
          <w:vertAlign w:val="baseline"/>
        </w:rPr>
        <w:t xml:space="preserve">aka </w:t>
      </w:r>
      <w:r>
        <w:rPr>
          <w:rFonts w:ascii="arial" w:eastAsia="arial" w:hAnsi="arial" w:cs="arial"/>
          <w:b w:val="0"/>
          <w:i/>
          <w:strike w:val="0"/>
          <w:noProof w:val="0"/>
          <w:color w:val="000000"/>
          <w:position w:val="0"/>
          <w:sz w:val="20"/>
          <w:u w:val="none"/>
          <w:vertAlign w:val="baseline"/>
        </w:rPr>
        <w:t xml:space="preserve">GOAT </w:t>
      </w:r>
      <w:r>
        <w:rPr>
          <w:rFonts w:ascii="arial" w:eastAsia="arial" w:hAnsi="arial" w:cs="arial"/>
          <w:b w:val="0"/>
          <w:i w:val="0"/>
          <w:strike w:val="0"/>
          <w:noProof w:val="0"/>
          <w:color w:val="000000"/>
          <w:position w:val="0"/>
          <w:sz w:val="20"/>
          <w:u w:val="none"/>
          <w:vertAlign w:val="baseline"/>
        </w:rPr>
        <w:t xml:space="preserve">holds special significance as it marks Thalapathy Vijay's penultimate film before he fully transitions into his political career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It revolves around Vijay portraying a RAW agent caught up in a mission that evolves into a year-long ordeal. The plot promises a gripping narrative filled with suspense and intrigue.</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Greatest Of All Time Cast And Crew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features an exciting cast, with Thalapathy Vijay playing the role of Gandhi. He is joined by Prabhu Deva, Meenakshi Chaudhary, Sneha Prasanna, Prashanth Thyagarajan and Yogi Babu. The film is directed by Venkat Prabhu and the makers have utilised AI technology to bring the late actor Vijayakanth back to the screen. Reports suggest that </w:t>
      </w:r>
      <w:r>
        <w:rPr>
          <w:rFonts w:ascii="arial" w:eastAsia="arial" w:hAnsi="arial" w:cs="arial"/>
          <w:b w:val="0"/>
          <w:i/>
          <w:strike w:val="0"/>
          <w:noProof w:val="0"/>
          <w:color w:val="000000"/>
          <w:position w:val="0"/>
          <w:sz w:val="20"/>
          <w:u w:val="none"/>
          <w:vertAlign w:val="baseline"/>
        </w:rPr>
        <w:t xml:space="preserve">GOAT </w:t>
      </w:r>
      <w:r>
        <w:rPr>
          <w:rFonts w:ascii="arial" w:eastAsia="arial" w:hAnsi="arial" w:cs="arial"/>
          <w:b w:val="0"/>
          <w:i w:val="0"/>
          <w:strike w:val="0"/>
          <w:noProof w:val="0"/>
          <w:color w:val="000000"/>
          <w:position w:val="0"/>
          <w:sz w:val="20"/>
          <w:u w:val="none"/>
          <w:vertAlign w:val="baseline"/>
        </w:rPr>
        <w:t>will feature cameo appearances by popular actors Trisha and Sivakarthikeyan. Although details about their roles remain under wraps, their inclusion is expected to add excitement and intrigue to the film.</w:t>
      </w:r>
      <w:r>
        <w:rPr>
          <w:rFonts w:ascii="arial" w:eastAsia="arial" w:hAnsi="arial" w:cs="arial"/>
          <w:b/>
          <w:i w:val="0"/>
          <w:strike w:val="0"/>
          <w:noProof w:val="0"/>
          <w:color w:val="000000"/>
          <w:position w:val="0"/>
          <w:sz w:val="20"/>
          <w:u w:val="none"/>
          <w:vertAlign w:val="baseline"/>
        </w:rPr>
        <w:t>The Greatest Of All Time Release Date</w:t>
      </w:r>
    </w:p>
    <w:p>
      <w:pPr>
        <w:pStyle w:val="Normal1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Vijay's much-awaited film is set for a worldwide theatrical release on September 5 (Thursday).  With its intriguing plot and star-studded cast, the film is expected to be a mega-blockbuster</w:t>
      </w:r>
    </w:p>
    <w:p>
      <w:pPr>
        <w:pStyle w:val="Normal171"/>
        <w:keepNext/>
        <w:spacing w:before="240" w:after="0" w:line="340" w:lineRule="atLeast"/>
        <w:ind w:left="0" w:right="0" w:firstLine="0"/>
        <w:jc w:val="left"/>
      </w:pPr>
      <w:bookmarkStart w:id="511" w:name="Classification_168"/>
      <w:bookmarkEnd w:id="511"/>
      <w:r>
        <w:rPr>
          <w:rFonts w:ascii="arial" w:eastAsia="arial" w:hAnsi="arial" w:cs="arial"/>
          <w:b/>
          <w:i w:val="0"/>
          <w:strike w:val="0"/>
          <w:noProof w:val="0"/>
          <w:color w:val="000000"/>
          <w:position w:val="0"/>
          <w:sz w:val="28"/>
          <w:u w:val="none"/>
          <w:vertAlign w:val="baseline"/>
        </w:rPr>
        <w:t>Classification</w:t>
      </w:r>
    </w:p>
    <w:p>
      <w:pPr>
        <w:pStyle w:val="Normal171"/>
        <w:spacing w:line="60" w:lineRule="exact"/>
      </w:pPr>
      <w:r>
        <w:pict>
          <v:line id="_x0000_s1694" style="position:absolute;z-index:252201984" from="0,2pt" to="512pt,2pt" strokecolor="#009ddb" strokeweight="2pt">
            <v:stroke linestyle="single"/>
            <w10:wrap type="topAndBottom"/>
          </v:line>
        </w:pict>
      </w:r>
    </w:p>
    <w:p>
      <w:pPr>
        <w:pStyle w:val="Normal171"/>
        <w:spacing w:line="120" w:lineRule="exact"/>
      </w:pPr>
    </w:p>
    <w:p>
      <w:pPr>
        <w:pStyle w:val="Normal1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(90%); FILM DIRECTORS (73%); ARTIFICIAL INTELLIGENCE (54%)</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 BROADCASTING INDUSTRY (74%); FILM DIRECTORS (73%); ARTIFICIAL INTELLIGENCE (54%)</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171"/>
      </w:pPr>
    </w:p>
    <w:p>
      <w:pPr>
        <w:pStyle w:val="Normal171"/>
        <w:ind w:left="200"/>
        <w:sectPr>
          <w:type w:val="continuous"/>
          <w:pgMar w:top="840" w:right="1000" w:bottom="840" w:left="1000" w:header="400" w:footer="400"/>
          <w:pgNumType w:fmt="decimal"/>
          <w:cols w:space="720"/>
        </w:sectPr>
      </w:pPr>
      <w:r>
        <w:br/>
      </w:r>
      <w:r>
        <w:pict>
          <v:line id="_x0000_s1695"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172"/>
      </w:pPr>
    </w:p>
    <w:p>
      <w:pPr>
        <w:pStyle w:val="Heading1170"/>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Watch | Thalapathy Vijay dons skullcap, hosts iftaar in Ramzan month, viral video divides netizens: 'This is totally politics'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w:t>
      </w:r>
    </w:p>
    <w:p>
      <w:pPr>
        <w:pStyle w:val="Normal172"/>
        <w:keepNext w:val="0"/>
        <w:spacing w:after="0" w:line="240" w:lineRule="atLeast"/>
        <w:ind w:right="0"/>
        <w:jc w:val="both"/>
      </w:pPr>
      <w:bookmarkStart w:id="512" w:name="Bookmark_172"/>
      <w:bookmarkEnd w:id="51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172"/>
        <w:keepNext w:val="0"/>
        <w:spacing w:before="120" w:after="0" w:line="220" w:lineRule="atLeast"/>
        <w:ind w:left="0" w:right="0" w:firstLine="0"/>
        <w:jc w:val="left"/>
      </w:pPr>
      <w:r>
        <w:br/>
      </w:r>
      <w:r>
        <w:pict>
          <v:shape id="_x0000_i1696" type="#_x0000_t75" style="width:0;height:0"/>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Simran Singh</w:t>
      </w:r>
    </w:p>
    <w:p>
      <w:pPr>
        <w:pStyle w:val="Normal172"/>
        <w:keepNext/>
        <w:spacing w:before="240" w:after="0" w:line="340" w:lineRule="atLeast"/>
        <w:ind w:left="0" w:right="0" w:firstLine="0"/>
        <w:jc w:val="left"/>
      </w:pPr>
      <w:bookmarkStart w:id="513" w:name="Body_170"/>
      <w:bookmarkEnd w:id="51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97" style="position:absolute;z-index:25220403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superstar Joseph Vijay Chandrasekhar aka Thalapathy Vijay hosted a iftar during Ramzan month, and the viral video has left the netizens divided.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auspicious month of Ramzan Eid, Tamil superstar and political leader, Joseph Vijay Chandrasekhar aka Thalapathy Vijay hosted a huge iftar (the fast-breaking evening meal) for Muslims. The video from the iftari went viral on the internet, and it has divided the netizens.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Vijay is seen seated beside a maulvi in the huge crowd, wearing a skullcap, and a white shirt. In the video, the maulvi is seemingly praising Vijay for hosting such a huge iftar for their people.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 shared the video with the caption, "#WATCH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and chief Vijay hosts 'Iftar' during Ramzan month, in Chennai."</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video was shared, it went viral. However, many netizens weren't happy as Vijay is a Christain Tamilian, and his attempt to host iftar is called a 'appeasement' to win Muslim voters. A netizen wrote, "Did he visit the Kumbh? It's not about secularism or respecting all religions for these thugs. It's only about appeasement. Shameful." Another netizen wrote, "They know this game exactly very well." One of the netizens wrote, "Those who are saying this is appeasement for their knowledge tamil nadu only has 5% Muslim population so no party needs their support to win elections." An internet user wrote, "This is totally appeasement politics. If he has to do this, why only one day? They will never talk about the participation of Muslims, always focused on seeking votes."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work front, Vijay will next be seen in Jana Nayagan, which is reported to be his last film. The movie is scheduled to release in 2025.</w:t>
      </w:r>
    </w:p>
    <w:p>
      <w:pPr>
        <w:pStyle w:val="Normal172"/>
        <w:keepNext/>
        <w:spacing w:before="240" w:after="0" w:line="340" w:lineRule="atLeast"/>
        <w:ind w:left="0" w:right="0" w:firstLine="0"/>
        <w:jc w:val="left"/>
      </w:pPr>
      <w:bookmarkStart w:id="514" w:name="Classification_169"/>
      <w:bookmarkEnd w:id="514"/>
      <w:r>
        <w:rPr>
          <w:rFonts w:ascii="arial" w:eastAsia="arial" w:hAnsi="arial" w:cs="arial"/>
          <w:b/>
          <w:i w:val="0"/>
          <w:strike w:val="0"/>
          <w:noProof w:val="0"/>
          <w:color w:val="000000"/>
          <w:position w:val="0"/>
          <w:sz w:val="28"/>
          <w:u w:val="none"/>
          <w:vertAlign w:val="baseline"/>
        </w:rPr>
        <w:t>Classification</w:t>
      </w:r>
    </w:p>
    <w:p>
      <w:pPr>
        <w:pStyle w:val="Normal172"/>
        <w:spacing w:line="60" w:lineRule="exact"/>
      </w:pPr>
      <w:r>
        <w:pict>
          <v:line id="_x0000_s1698" style="position:absolute;z-index:252205056" from="0,2pt" to="512pt,2pt" strokecolor="#009ddb" strokeweight="2pt">
            <v:stroke linestyle="single"/>
            <w10:wrap type="topAndBottom"/>
          </v:line>
        </w:pict>
      </w:r>
    </w:p>
    <w:p>
      <w:pPr>
        <w:pStyle w:val="Normal172"/>
        <w:spacing w:line="120" w:lineRule="exact"/>
      </w:pPr>
    </w:p>
    <w:p>
      <w:pPr>
        <w:pStyle w:val="Normal1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VIRAL VIDEOS (93%); CELEBRITIES (90%); ELECTIONS &amp; POLITICS (90%); ISLAMIC HOLIDAYS &amp; OBSERVANCES (90%); MUSLIMS &amp; ISLAM (90%); PHOTO &amp; VIDEO SHARING (90%); RELIGION (90%); ELECTIONS (77%); VOTING &amp; RELIGION (76%); FASTING (73%)</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(93%); CELEBRITIES (90%); PHOTO &amp; VIDEO SHARING (90%); INTERNET &amp; WWW (78%); MOVIE RELEASE DATES (62%); MOVIE FILMING (50%)</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(79%); INDIA (92%)</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172"/>
      </w:pPr>
    </w:p>
    <w:p>
      <w:pPr>
        <w:pStyle w:val="Normal172"/>
        <w:ind w:left="200"/>
        <w:sectPr>
          <w:type w:val="continuous"/>
          <w:pgMar w:top="840" w:right="1000" w:bottom="840" w:left="1000" w:header="400" w:footer="400"/>
          <w:pgNumType w:fmt="decimal"/>
          <w:cols w:space="720"/>
        </w:sectPr>
      </w:pPr>
      <w:r>
        <w:br/>
      </w:r>
      <w:r>
        <w:pict>
          <v:line id="_x0000_s1699"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173"/>
      </w:pPr>
    </w:p>
    <w:p>
      <w:pPr>
        <w:pStyle w:val="Heading1171"/>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Vijay slams T.N. govt for not conducting caste survey</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w:t>
      </w:r>
    </w:p>
    <w:p>
      <w:pPr>
        <w:pStyle w:val="Normal173"/>
        <w:keepNext w:val="0"/>
        <w:spacing w:after="0" w:line="240" w:lineRule="atLeast"/>
        <w:ind w:right="0"/>
        <w:jc w:val="both"/>
      </w:pPr>
      <w:bookmarkStart w:id="515" w:name="Bookmark_173"/>
      <w:bookmarkEnd w:id="51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173"/>
        <w:keepNext w:val="0"/>
        <w:spacing w:before="120" w:after="0" w:line="220" w:lineRule="atLeast"/>
        <w:ind w:left="0" w:right="0" w:firstLine="0"/>
        <w:jc w:val="left"/>
      </w:pPr>
      <w:r>
        <w:br/>
      </w:r>
      <w:r>
        <w:pict>
          <v:shape id="_x0000_i1700" type="#_x0000_t75" style="width:269.97pt;height:89.99pt">
            <v:imagedata r:id="rId202"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73"/>
        <w:keepNext/>
        <w:spacing w:before="240" w:after="0" w:line="340" w:lineRule="atLeast"/>
        <w:ind w:left="0" w:right="0" w:firstLine="0"/>
        <w:jc w:val="left"/>
      </w:pPr>
      <w:bookmarkStart w:id="516" w:name="Body_171"/>
      <w:bookmarkEnd w:id="51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01" style="position:absolute;z-index:25220710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Tamil Nadu government continues to delay the conduct of caste survey, which is a prelude to caste census, then the time is not too far for their drama to get exposed automatically, said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on Thursday. </w:t>
      </w:r>
    </w:p>
    <w:p>
      <w:pPr>
        <w:pStyle w:val="Normal173"/>
      </w:pP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Mr. Vijay said since Independence, caste census was not conducted in India. There has been a demand across the country to conduct caste census. During the TVK’s inaugural conference at Vikravandi and in its first general council meeting, the party had passed resolutions in favour of conducting caste census. </w:t>
      </w:r>
    </w:p>
    <w:p>
      <w:pPr>
        <w:pStyle w:val="Normal173"/>
      </w:pP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constitution has provision for the State governments to conduct caste surveys. States like Bihar and Karnataka had already completed such caste surveys. Recently, the Telangana government completed the caste survey within a span of 50 days and further started discussing it in the Assembly. Why the Tamil Nadu government, which boasts that some of its schemes are being adopted and implemented in other States, is hesitant to follow them in conducting caste survey which forms the basis of social justice,” Mr. Vijay said. </w:t>
      </w:r>
    </w:p>
    <w:p>
      <w:pPr>
        <w:pStyle w:val="Normal173"/>
      </w:pP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alleged that the State government continues to cheat people of Tamil Nadu by not conducting the caste survey. “It was Periyar [social reformer E.V. Ramasamy], one of the ideological icons of our party, who organised agitations and thus played an instrumental role in amending the Constitution with respect to the reservation system. The current ruling dispensation in the State, which claims ‘Periyar is our leader, continues to argue that they do not have the power to conduct a caste census,” he said. He also alleged that both the Union and State governments are travelling in the same path with respect to conducting caste census, he charged. </w:t>
      </w:r>
    </w:p>
    <w:p>
      <w:pPr>
        <w:pStyle w:val="Normal173"/>
        <w:keepNext/>
        <w:spacing w:before="240" w:after="0" w:line="340" w:lineRule="atLeast"/>
        <w:ind w:left="0" w:right="0" w:firstLine="0"/>
        <w:jc w:val="left"/>
      </w:pPr>
      <w:bookmarkStart w:id="517" w:name="Classification_170"/>
      <w:bookmarkEnd w:id="517"/>
      <w:r>
        <w:rPr>
          <w:rFonts w:ascii="arial" w:eastAsia="arial" w:hAnsi="arial" w:cs="arial"/>
          <w:b/>
          <w:i w:val="0"/>
          <w:strike w:val="0"/>
          <w:noProof w:val="0"/>
          <w:color w:val="000000"/>
          <w:position w:val="0"/>
          <w:sz w:val="28"/>
          <w:u w:val="none"/>
          <w:vertAlign w:val="baseline"/>
        </w:rPr>
        <w:t>Classification</w:t>
      </w:r>
    </w:p>
    <w:p>
      <w:pPr>
        <w:pStyle w:val="Normal173"/>
        <w:spacing w:line="60" w:lineRule="exact"/>
      </w:pPr>
      <w:r>
        <w:pict>
          <v:line id="_x0000_s1702" style="position:absolute;z-index:252208128" from="0,2pt" to="512pt,2pt" strokecolor="#009ddb" strokeweight="2pt">
            <v:stroke linestyle="single"/>
            <w10:wrap type="topAndBottom"/>
          </v:line>
        </w:pict>
      </w:r>
    </w:p>
    <w:p>
      <w:pPr>
        <w:pStyle w:val="Normal173"/>
        <w:spacing w:line="120" w:lineRule="exact"/>
      </w:pPr>
    </w:p>
    <w:p>
      <w:pPr>
        <w:pStyle w:val="Normal1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REGIONAL &amp; LOCAL GOVERNMENTS (90%); GOVERNMENT BODIES &amp; OFFICES (89%); COMPUTERIZED RESERVATION SYSTEMS (78%); CONSTITUTIONAL AMENDMENTS (78%); SOCIETY, SOCIAL ASSISTANCE &amp; LIFESTYLE (78%); TALKS &amp; MEETINGS (77%); CONFERENCES &amp; CONVENTIONS (76%); SOCIAL JUSTICE (67%)</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COMPUTERIZED RESERVATION SYSTEMS (78%)</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(93%); BIHAR, INDIA (79%); KARNATAKA, INDIA (79%); TELANGANA, INDIA (79%); INDIA (95%)</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173"/>
      </w:pPr>
    </w:p>
    <w:p>
      <w:pPr>
        <w:pStyle w:val="Normal173"/>
        <w:ind w:left="200"/>
        <w:sectPr>
          <w:type w:val="continuous"/>
          <w:pgMar w:top="840" w:right="1000" w:bottom="840" w:left="1000" w:header="400" w:footer="400"/>
          <w:pgNumType w:fmt="decimal"/>
          <w:cols w:space="720"/>
        </w:sectPr>
      </w:pPr>
      <w:r>
        <w:br/>
      </w:r>
      <w:r>
        <w:pict>
          <v:line id="_x0000_s1703"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174"/>
      </w:pPr>
    </w:p>
    <w:p>
      <w:pPr>
        <w:pStyle w:val="Heading1172"/>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Vijay looks shocked as fan dramatically jumps down a tree to meet him at rally; internet jokes he recreated this scene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2025 Saturday</w:t>
      </w:r>
    </w:p>
    <w:p>
      <w:pPr>
        <w:pStyle w:val="Normal174"/>
        <w:keepNext w:val="0"/>
        <w:spacing w:after="0" w:line="240" w:lineRule="atLeast"/>
        <w:ind w:right="0"/>
        <w:jc w:val="both"/>
      </w:pPr>
      <w:bookmarkStart w:id="518" w:name="Bookmark_174"/>
      <w:bookmarkEnd w:id="51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74"/>
        <w:keepNext w:val="0"/>
        <w:spacing w:before="120" w:after="0" w:line="220" w:lineRule="atLeast"/>
        <w:ind w:left="0" w:right="0" w:firstLine="0"/>
        <w:jc w:val="left"/>
      </w:pPr>
      <w:r>
        <w:br/>
      </w:r>
      <w:r>
        <w:pict>
          <v:shape id="_x0000_i1704" type="#_x0000_t75" style="width:15.19pt;height:15.19pt">
            <v:imagedata r:id="rId682"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74"/>
        <w:keepNext/>
        <w:spacing w:before="240" w:after="0" w:line="340" w:lineRule="atLeast"/>
        <w:ind w:left="0" w:right="0" w:firstLine="0"/>
        <w:jc w:val="left"/>
      </w:pPr>
      <w:bookmarkStart w:id="519" w:name="Body_172"/>
      <w:bookmarkEnd w:id="51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05" style="position:absolute;z-index:25221017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26 -- Actor Vijay was campaigning for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Coimbatore on Saturday when an overzealous fan surprised him. In videos doing the rounds online, a fan can be seen dramatically jumping down from a tree onto his vehicle, leaving him in shock for a few seconds. (Also Read: Priya Prakash Varrier almost in tears at event, thought Vijay 'appreciated' her for Good Bad Ugly: 'This is too much')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captured by Sun News shows Vijay waving at a large crowd that surrounds his vehicle to meet him. Soon, Vijay hears a commotion from behind him and looks back to see a fan jump down from a tree onto his vehicle. The actor looks shocked for a few seconds before helping him up. After the actor gives him a scarf in the party colours, another fan seems emboldened also to climb up his vehicle to meet him. Vijay can be seen heading inside as his security tries to control more fans from climbing up.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videos of the fan jumping down a tree began doing the rounds, the internet had some strong opinions on Vijay's followers. One X (formerly Twitter) user questioned, "What kind of nonsense is this? Falling from a tree to a caravan van to watch an actor turned politician. Do Vijay's fans have brains? I hate this kind of stupidity." Another questioned if it was planned, "It is planned it seems?" An X user called it 'Paithiyam' (madness) and another joked that the fan was simply recreating Vijay's scene from Pokiri, writing, "Bro recreated this scene in real life."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who began acting as a child artist in 1984 with Vetri and in 1992 as a lead in Naalaiya Theerpu was most recently seen in Venkat Prabhu's 2024 film The Greatest of All Time. His last film will be H Vinoth's Jana Nayagan, which also stars Pooja Hegde, Bobby Deol and Mamitha Baiju. With TVK he plans to contest in the 2026 elections and make a career in politics.</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933" w:history="1">
        <w:r>
          <w:rPr>
            <w:rFonts w:ascii="arial" w:eastAsia="arial" w:hAnsi="arial" w:cs="arial"/>
            <w:b w:val="0"/>
            <w:i/>
            <w:strike w:val="0"/>
            <w:noProof w:val="0"/>
            <w:color w:val="0077CC"/>
            <w:position w:val="0"/>
            <w:sz w:val="20"/>
            <w:u w:val="single"/>
            <w:vertAlign w:val="baseline"/>
          </w:rPr>
          <w:t>contentservices@htdigital.in</w:t>
        </w:r>
      </w:hyperlink>
    </w:p>
    <w:p>
      <w:pPr>
        <w:pStyle w:val="Normal174"/>
        <w:keepNext/>
        <w:spacing w:before="240" w:after="0" w:line="340" w:lineRule="atLeast"/>
        <w:ind w:left="0" w:right="0" w:firstLine="0"/>
        <w:jc w:val="left"/>
      </w:pPr>
      <w:bookmarkStart w:id="520" w:name="Classification_171"/>
      <w:bookmarkEnd w:id="520"/>
      <w:r>
        <w:rPr>
          <w:rFonts w:ascii="arial" w:eastAsia="arial" w:hAnsi="arial" w:cs="arial"/>
          <w:b/>
          <w:i w:val="0"/>
          <w:strike w:val="0"/>
          <w:noProof w:val="0"/>
          <w:color w:val="000000"/>
          <w:position w:val="0"/>
          <w:sz w:val="28"/>
          <w:u w:val="none"/>
          <w:vertAlign w:val="baseline"/>
        </w:rPr>
        <w:t>Classification</w:t>
      </w:r>
    </w:p>
    <w:p>
      <w:pPr>
        <w:pStyle w:val="Normal174"/>
        <w:spacing w:line="60" w:lineRule="exact"/>
      </w:pPr>
      <w:r>
        <w:pict>
          <v:line id="_x0000_s1706" style="position:absolute;z-index:252211200" from="0,2pt" to="512pt,2pt" strokecolor="#009ddb" strokeweight="2pt">
            <v:stroke linestyle="single"/>
            <w10:wrap type="topAndBottom"/>
          </v:line>
        </w:pict>
      </w:r>
    </w:p>
    <w:p>
      <w:pPr>
        <w:pStyle w:val="Normal174"/>
        <w:spacing w:line="120" w:lineRule="exact"/>
      </w:pPr>
    </w:p>
    <w:p>
      <w:pPr>
        <w:pStyle w:val="Normal1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FILM (90%); ACTORS &amp; ACTRESSES (89%); GOVERNMENT &amp; PUBLIC ADMINISTRATION (78%); INTERNET SOCIAL NETWORKING (77%); ONLINE MARKETING &amp; ADVERTISING (72%)</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(90%); ACTORS &amp; ACTRESSES (89%); MEDIA CONTENT (78%); INTERNET &amp; WWW (77%); INTERNET SOCIAL NETWORKING (77%); ONLINE MARKETING &amp; ADVERTISING (72%)</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(90%)</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Pr>
        <w:pStyle w:val="Normal174"/>
      </w:pPr>
    </w:p>
    <w:p>
      <w:pPr>
        <w:pStyle w:val="Normal174"/>
        <w:ind w:left="200"/>
        <w:sectPr>
          <w:type w:val="continuous"/>
          <w:pgMar w:top="840" w:right="1000" w:bottom="840" w:left="1000" w:header="400" w:footer="400"/>
          <w:pgNumType w:fmt="decimal"/>
          <w:cols w:space="720"/>
        </w:sectPr>
      </w:pPr>
      <w:r>
        <w:br/>
      </w:r>
      <w:r>
        <w:pict>
          <v:line id="_x0000_s1707"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934"/>
          <w:headerReference w:type="default" r:id="rId1935"/>
          <w:footerReference w:type="even" r:id="rId1936"/>
          <w:footerReference w:type="default" r:id="rId1937"/>
          <w:headerReference w:type="first" r:id="rId1938"/>
          <w:footerReference w:type="first" r:id="rId1939"/>
          <w:pgSz w:w="12240" w:h="15840"/>
          <w:pgMar w:top="840" w:right="1000" w:bottom="840" w:left="1000" w:header="400" w:footer="400"/>
          <w:pgNumType w:fmt="decimal"/>
          <w:cols w:space="720"/>
          <w:titlePg w:val="0"/>
        </w:sectPr>
      </w:pPr>
    </w:p>
    <w:p>
      <w:pPr>
        <w:pStyle w:val="Normal175"/>
      </w:pPr>
    </w:p>
    <w:p>
      <w:pPr>
        <w:pStyle w:val="Heading1173"/>
        <w:keepNext w:val="0"/>
        <w:spacing w:after="200" w:line="340" w:lineRule="atLeast"/>
        <w:ind w:left="0" w:right="0" w:firstLine="0"/>
        <w:jc w:val="center"/>
      </w:pPr>
      <w:hyperlink r:id="rId1940" w:history="1">
        <w:r>
          <w:rPr>
            <w:rFonts w:ascii="arial" w:eastAsia="arial" w:hAnsi="arial" w:cs="arial"/>
            <w:b/>
            <w:i/>
            <w:strike w:val="0"/>
            <w:color w:val="0077CC"/>
            <w:sz w:val="28"/>
            <w:u w:val="single"/>
            <w:vertAlign w:val="baseline"/>
          </w:rPr>
          <w:t>TVK Names Superstar Vijay As Its CM Candidate, Alliance Only With Parties Recognising His Leadership</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2025 Sunday</w:t>
      </w:r>
    </w:p>
    <w:p>
      <w:pPr>
        <w:pStyle w:val="Normal175"/>
        <w:keepNext w:val="0"/>
        <w:spacing w:after="0" w:line="240" w:lineRule="atLeast"/>
        <w:ind w:right="0"/>
        <w:jc w:val="both"/>
      </w:pPr>
      <w:bookmarkStart w:id="521" w:name="Bookmark_175"/>
      <w:bookmarkEnd w:id="52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75"/>
        <w:keepNext w:val="0"/>
        <w:spacing w:before="120" w:after="0" w:line="220" w:lineRule="atLeast"/>
        <w:ind w:left="0" w:right="0" w:firstLine="0"/>
        <w:jc w:val="left"/>
      </w:pPr>
      <w:r>
        <w:br/>
      </w:r>
      <w:r>
        <w:pict>
          <v:shape id="_x0000_i1708" type="#_x0000_t75" style="width:187.48pt;height:37.5pt">
            <v:imagedata r:id="rId446"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75"/>
        <w:keepNext/>
        <w:spacing w:before="240" w:after="0" w:line="340" w:lineRule="atLeast"/>
        <w:ind w:left="0" w:right="0" w:firstLine="0"/>
        <w:jc w:val="left"/>
      </w:pPr>
      <w:bookmarkStart w:id="522" w:name="Body_173"/>
      <w:bookmarkEnd w:id="52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09" style="position:absolute;z-index:252213248" from="0,2pt" to="512pt,2pt" strokecolor="#009ddb" strokeweight="2pt">
            <v:stroke linestyle="single"/>
            <w10:wrap type="topAndBottom"/>
          </v:line>
        </w:pict>
      </w:r>
    </w:p>
    <w:p>
      <w:pPr>
        <w:pStyle w:val="Normal175"/>
      </w:pPr>
    </w:p>
    <w:p>
      <w:pPr>
        <w:pStyle w:val="Normal175"/>
        <w:keepNext w:val="0"/>
        <w:spacing w:before="240" w:after="0" w:line="260" w:lineRule="atLeast"/>
        <w:ind w:left="0" w:right="0" w:firstLine="0"/>
        <w:jc w:val="both"/>
      </w:pPr>
      <w:hyperlink r:id="rId1941" w:history="1">
        <w:r>
          <w:rPr>
            <w:rFonts w:ascii="arial" w:eastAsia="arial" w:hAnsi="arial" w:cs="arial"/>
            <w:b w:val="0"/>
            <w:i/>
            <w:strike w:val="0"/>
            <w:color w:val="0077CC"/>
            <w:sz w:val="20"/>
            <w:u w:val="single"/>
            <w:vertAlign w:val="baseline"/>
          </w:rPr>
          <w:t>Link to Image</w:t>
        </w:r>
      </w:hyperlink>
    </w:p>
    <w:p>
      <w:pPr>
        <w:pStyle w:val="Normal175"/>
        <w:keepNext w:val="0"/>
        <w:spacing w:before="240" w:after="0" w:line="260" w:lineRule="atLeast"/>
        <w:ind w:left="0" w:right="0" w:firstLine="0"/>
        <w:jc w:val="both"/>
      </w:pPr>
      <w:hyperlink r:id="rId1942" w:history="1">
        <w:r>
          <w:rPr>
            <w:rFonts w:ascii="arial" w:eastAsia="arial" w:hAnsi="arial" w:cs="arial"/>
            <w:b w:val="0"/>
            <w:i/>
            <w:strike w:val="0"/>
            <w:color w:val="0077CC"/>
            <w:sz w:val="20"/>
            <w:u w:val="single"/>
            <w:vertAlign w:val="baseline"/>
          </w:rPr>
          <w:t>Link to Story</w:t>
        </w:r>
      </w:hyperlink>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Feb 9 (IANS)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announced that it will enter into a political alliance only with parties that recognise the leadership of its founder and Tamil superstar, Vijay. In a statement issued on Sunday, the TVK confirmed that Vijay is the party's Chief Ministerial candidate.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announcement comes amid speculation that TVK was in talks with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regarding a potential alliance.</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suggested that discussions included securing the Deputy Chief Minister's post and 60 Assembly seats for the 2026 elections.</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TVK's statement has put all such rumours to rest.</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one of Tamil Nadu's most beloved actors, announced the launch of his political party in February 2024.</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fan group, Vijay Makkal Iyakkam, had contested the 2021 local body elections, winning 115 seats.</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party's launch, Vijay declared that TVK would not contest the 2024 Lok Sabha elections but would instead focus on the 2026 Tamil Nadu Assembly elections.</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that the party aims to bring about fundamental political change in the state.</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contest the 2026 Assembly elections and lead the fundamental political change that people need," Vijay said.</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addressed key issues affecting Tamil Nadu's political landscape: "On one hand, corruption is deeply rooted in society and administration, and on the other, politics of hate and divisiveness is taking over."</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TVK's inaugural rally on October 27, 2024, in Villupuram, Vijay introduced the party's ideological framework, which blends Dravidian principles with Tamil nationalism.</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held in Vikkaravandi, drew a massive crowd of more than 300,000 people, marking a significant moment in the state's political history.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speech, Vijay criticised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accusing it of being a family-centric party that exploits the Dravidian identity for personal gain.</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condemned the Bharatiya Janata Party (BJP) for promoting divisive politics.</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TVK members to remain honest and engage with political rivals respectfully, particularly addressing criticisms from Naam Tamilar Katchi (NTK) leader Seeman with facts and decorum.</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advised TVK members to respond constructively and respectfully to criticism, including on social media platforms.</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firm stance on leadership and ideology, TVK is positioning itself as a formidable force in Tamil Nadu's 2026 Assembly elections.</w:t>
      </w:r>
    </w:p>
    <w:p>
      <w:pPr>
        <w:pStyle w:val="Normal1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MENAFN09022025000231011071ID1109185680</w:t>
      </w:r>
    </w:p>
    <w:p>
      <w:pPr>
        <w:pStyle w:val="Normal175"/>
        <w:keepNext/>
        <w:spacing w:before="240" w:after="0" w:line="340" w:lineRule="atLeast"/>
        <w:ind w:left="0" w:right="0" w:firstLine="0"/>
        <w:jc w:val="left"/>
      </w:pPr>
      <w:bookmarkStart w:id="523" w:name="Classification_172"/>
      <w:bookmarkEnd w:id="523"/>
      <w:r>
        <w:rPr>
          <w:rFonts w:ascii="arial" w:eastAsia="arial" w:hAnsi="arial" w:cs="arial"/>
          <w:b/>
          <w:i w:val="0"/>
          <w:strike w:val="0"/>
          <w:noProof w:val="0"/>
          <w:color w:val="000000"/>
          <w:position w:val="0"/>
          <w:sz w:val="28"/>
          <w:u w:val="none"/>
          <w:vertAlign w:val="baseline"/>
        </w:rPr>
        <w:t>Classification</w:t>
      </w:r>
    </w:p>
    <w:p>
      <w:pPr>
        <w:pStyle w:val="Normal175"/>
        <w:spacing w:line="60" w:lineRule="exact"/>
      </w:pPr>
      <w:r>
        <w:pict>
          <v:line id="_x0000_s1710" style="position:absolute;z-index:252214272" from="0,2pt" to="512pt,2pt" strokecolor="#009ddb" strokeweight="2pt">
            <v:stroke linestyle="single"/>
            <w10:wrap type="topAndBottom"/>
          </v:line>
        </w:pict>
      </w:r>
    </w:p>
    <w:p>
      <w:pPr>
        <w:pStyle w:val="Normal175"/>
        <w:spacing w:line="120" w:lineRule="exact"/>
      </w:pPr>
    </w:p>
    <w:p>
      <w:pPr>
        <w:pStyle w:val="Normal1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CELEBRITIES (90%); ELECTIONS &amp; POLITICS (90%); POLITICS (89%); POLITICAL &amp; SOCIAL IDEOLOGIES (78%); POLITICAL CANDIDATES (78%); GOVERNMENT ADVISORS &amp; MINISTERS (77%); POLITICAL ORGANIZATIONS (77%); SOCIETY, SOCIAL ASSISTANCE &amp; LIFESTYLE (77%); TALKS &amp; MEETINGS (77%); GOSSIP &amp; RUMORS (73%); GOVERNMENT &amp; PUBLIC ADMINISTRATION (72%); NATIONALISM (72%); NEGATIVE MISC NEWS (69%); NEGATIVE NEWS (69%); CORRUPTION (64%); SOCIAL MEDIA (50%)</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(50%)</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(94%)</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2025</w:t>
      </w:r>
    </w:p>
    <w:p>
      <w:pPr>
        <w:pStyle w:val="Normal175"/>
      </w:pPr>
    </w:p>
    <w:p>
      <w:pPr>
        <w:pStyle w:val="Normal175"/>
        <w:ind w:left="200"/>
        <w:sectPr>
          <w:type w:val="continuous"/>
          <w:pgMar w:top="840" w:right="1000" w:bottom="840" w:left="1000" w:header="400" w:footer="400"/>
          <w:pgNumType w:fmt="decimal"/>
          <w:cols w:space="720"/>
        </w:sectPr>
      </w:pPr>
      <w:r>
        <w:br/>
      </w:r>
      <w:r>
        <w:pict>
          <v:line id="_x0000_s1711"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943"/>
          <w:headerReference w:type="default" r:id="rId1944"/>
          <w:footerReference w:type="even" r:id="rId1945"/>
          <w:footerReference w:type="default" r:id="rId1946"/>
          <w:headerReference w:type="first" r:id="rId1947"/>
          <w:footerReference w:type="first" r:id="rId1948"/>
          <w:pgSz w:w="12240" w:h="15840"/>
          <w:pgMar w:top="840" w:right="1000" w:bottom="840" w:left="1000" w:header="400" w:footer="400"/>
          <w:pgNumType w:fmt="decimal"/>
          <w:cols w:space="720"/>
          <w:titlePg w:val="0"/>
        </w:sectPr>
      </w:pPr>
    </w:p>
    <w:p>
      <w:pPr>
        <w:pStyle w:val="Normal176"/>
      </w:pPr>
    </w:p>
    <w:p>
      <w:pPr>
        <w:pStyle w:val="Heading1174"/>
        <w:keepNext w:val="0"/>
        <w:spacing w:after="200" w:line="340" w:lineRule="atLeast"/>
        <w:ind w:left="0" w:right="0" w:firstLine="0"/>
        <w:jc w:val="center"/>
      </w:pPr>
      <w:hyperlink r:id="rId1949" w:history="1">
        <w:r>
          <w:rPr>
            <w:rFonts w:ascii="arial" w:eastAsia="arial" w:hAnsi="arial" w:cs="arial"/>
            <w:b/>
            <w:i/>
            <w:strike w:val="0"/>
            <w:color w:val="0077CC"/>
            <w:sz w:val="28"/>
            <w:u w:val="single"/>
            <w:vertAlign w:val="baseline"/>
          </w:rPr>
          <w:t>Prashant Kishor Meets Vijay As Tamil Nadu’s 2026 Political Battle Heats Up</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India</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w:t>
      </w:r>
    </w:p>
    <w:p>
      <w:pPr>
        <w:pStyle w:val="Normal176"/>
        <w:keepNext w:val="0"/>
        <w:spacing w:after="0" w:line="240" w:lineRule="atLeast"/>
        <w:ind w:right="0"/>
        <w:jc w:val="both"/>
      </w:pPr>
      <w:bookmarkStart w:id="524" w:name="Bookmark_176"/>
      <w:bookmarkEnd w:id="524"/>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India All Rights Reserved</w:t>
      </w:r>
    </w:p>
    <w:p>
      <w:pPr>
        <w:pStyle w:val="Normal176"/>
        <w:keepNext w:val="0"/>
        <w:spacing w:before="120" w:after="0" w:line="220" w:lineRule="atLeast"/>
        <w:ind w:left="0" w:right="0" w:firstLine="0"/>
        <w:jc w:val="left"/>
      </w:pPr>
      <w:r>
        <w:br/>
      </w:r>
      <w:r>
        <w:pict>
          <v:shape id="_x0000_i1712" type="#_x0000_t75" style="width:356.25pt;height:79.5pt">
            <v:imagedata r:id="rId1574"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76"/>
        <w:keepNext/>
        <w:spacing w:before="240" w:after="0" w:line="340" w:lineRule="atLeast"/>
        <w:ind w:left="0" w:right="0" w:firstLine="0"/>
        <w:jc w:val="left"/>
      </w:pPr>
      <w:bookmarkStart w:id="525" w:name="Body_174"/>
      <w:bookmarkEnd w:id="525"/>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13" style="position:absolute;z-index:25221632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11 --</w: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Tamil Nadu’s 2026 Assembly elections looming, political strategist Prashant Kishor met with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actor Vijay at his residence in Neelankarai on Monday (10 February).</w: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two-hour-long discussion, attended by senior TVK functionaries and advisors, has sparked intense political speculation, reported </w:t>
      </w:r>
      <w:r>
        <w:rPr>
          <w:rFonts w:ascii="arial" w:eastAsia="arial" w:hAnsi="arial" w:cs="arial"/>
          <w:b w:val="0"/>
          <w:i/>
          <w:strike w:val="0"/>
          <w:noProof w:val="0"/>
          <w:color w:val="000000"/>
          <w:position w:val="0"/>
          <w:sz w:val="20"/>
          <w:u w:val="none"/>
          <w:vertAlign w:val="baseline"/>
        </w:rPr>
        <w:t>Hindustan Times.</w:t>
      </w:r>
    </w:p>
    <w:p>
      <w:pPr>
        <w:pStyle w:val="Normal176"/>
      </w:pPr>
    </w:p>
    <w:p>
      <w:pPr>
        <w:pStyle w:val="Normal1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who launched TVK last year at the peak of his Tamil cinema career, is set to make his electoral debut in 2026. His political ambitions have drawn sharp interest, and Kishor’s involvement suggests a serious push towards shaping TVK’s electoral strategy.</w: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
      </w:r>
      <w:r>
        <w:rPr>
          <w:rFonts w:ascii="arial" w:eastAsia="arial" w:hAnsi="arial" w:cs="arial"/>
          <w:b w:val="0"/>
          <w:i/>
          <w:strike w:val="0"/>
          <w:noProof w:val="0"/>
          <w:color w:val="000000"/>
          <w:position w:val="0"/>
          <w:sz w:val="20"/>
          <w:u w:val="none"/>
          <w:vertAlign w:val="baseline"/>
        </w:rPr>
        <w:t>Hindustan Times</w:t>
      </w:r>
      <w:r>
        <w:rPr>
          <w:rFonts w:ascii="arial" w:eastAsia="arial" w:hAnsi="arial" w:cs="arial"/>
          <w:b w:val="0"/>
          <w:i w:val="0"/>
          <w:strike w:val="0"/>
          <w:noProof w:val="0"/>
          <w:color w:val="000000"/>
          <w:position w:val="0"/>
          <w:sz w:val="20"/>
          <w:u w:val="none"/>
          <w:vertAlign w:val="baseline"/>
        </w:rPr>
        <w:t> report quoted an anonymous source to say: “He (Kishor) is likely to be the special advisor to Vijay for the 2026 elections. He will help chart out our political strategies,” the person said.</w:t>
      </w:r>
    </w:p>
    <w:p>
      <w:pPr>
        <w:pStyle w:val="Normal176"/>
      </w:pPr>
    </w:p>
    <w:p>
      <w:pPr>
        <w:pStyle w:val="Normal1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development follows the recent induction of Aadhav Arjuna, a former leader of Viduthalai Chiruthaigal Katchi (VCK), a DMK ally. Arjuna was suspended by VCK after criticising the ruling DMK, whom Vijay has openly described as his political enemy.</w:t>
      </w:r>
    </w:p>
    <w:p>
      <w:pPr>
        <w:pStyle w:val="Normal176"/>
      </w:pPr>
    </w:p>
    <w:p>
      <w:pPr>
        <w:pStyle w:val="Normal1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serving as TVK’s General Secretary (Election Campaign Management), Arjuna is expected to play a key role in structuring TVK’s campaign.</w:t>
      </w:r>
    </w:p>
    <w:p>
      <w:pPr>
        <w:pStyle w:val="Normal176"/>
      </w:pPr>
    </w:p>
    <w:p>
      <w:pPr>
        <w:pStyle w:val="Normal1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Arjuna, who also runs a political strategy firm, that facilitated the meeting between Vijay and Kishor.</w:t>
      </w:r>
    </w:p>
    <w:p>
      <w:pPr>
        <w:pStyle w:val="Normal176"/>
      </w:pPr>
    </w:p>
    <w:p>
      <w:pPr>
        <w:pStyle w:val="Normal1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positioning also remains a point of interest—while he has made his opposition to DMK clear, he has also projected himself as an ideological rival to the BJP.</w:t>
      </w:r>
    </w:p>
    <w:p>
      <w:pPr>
        <w:pStyle w:val="Normal176"/>
      </w:pPr>
    </w:p>
    <w:p>
      <w:pPr>
        <w:pStyle w:val="Normal1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Tamil Nadu’s political landscape evolving rapidly, this high-profile meeting hints at a shift in electoral dynamics.</w:t>
      </w:r>
    </w:p>
    <w:p>
      <w:pPr>
        <w:pStyle w:val="Normal176"/>
      </w:pPr>
    </w:p>
    <w:p>
      <w:pPr>
        <w:pStyle w:val="Normal1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Vijay readies himself for his first electoral test, all eyes will be on how Prashant Kishor’s expertise shapes TVK’s strategy in the run-up to 2026.</w:t>
      </w:r>
    </w:p>
    <w:p>
      <w:pPr>
        <w:pStyle w:val="Normal176"/>
        <w:keepNext/>
        <w:spacing w:before="240" w:after="0" w:line="340" w:lineRule="atLeast"/>
        <w:ind w:left="0" w:right="0" w:firstLine="0"/>
        <w:jc w:val="left"/>
      </w:pPr>
      <w:bookmarkStart w:id="526" w:name="Classification_173"/>
      <w:bookmarkEnd w:id="526"/>
      <w:r>
        <w:rPr>
          <w:rFonts w:ascii="arial" w:eastAsia="arial" w:hAnsi="arial" w:cs="arial"/>
          <w:b/>
          <w:i w:val="0"/>
          <w:strike w:val="0"/>
          <w:noProof w:val="0"/>
          <w:color w:val="000000"/>
          <w:position w:val="0"/>
          <w:sz w:val="28"/>
          <w:u w:val="none"/>
          <w:vertAlign w:val="baseline"/>
        </w:rPr>
        <w:t>Classification</w:t>
      </w:r>
    </w:p>
    <w:p>
      <w:pPr>
        <w:pStyle w:val="Normal176"/>
        <w:spacing w:line="60" w:lineRule="exact"/>
      </w:pPr>
      <w:r>
        <w:pict>
          <v:line id="_x0000_s1714" style="position:absolute;z-index:252217344" from="0,2pt" to="512pt,2pt" strokecolor="#009ddb" strokeweight="2pt">
            <v:stroke linestyle="single"/>
            <w10:wrap type="topAndBottom"/>
          </v:line>
        </w:pict>
      </w:r>
    </w:p>
    <w:p>
      <w:pPr>
        <w:pStyle w:val="Normal176"/>
        <w:spacing w:line="120" w:lineRule="exact"/>
      </w:pPr>
    </w:p>
    <w:p>
      <w:pPr>
        <w:pStyle w:val="Normal1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ACTORS &amp; ACTRESSES (90%); CAMPAIGNS &amp; ELECTIONS (90%); ELECTIONS &amp; POLITICS (90%); TALKS &amp; MEETINGS (90%); GOVERNMENT ADVISORS &amp; MINISTERS (78%); POLITICS (78%)</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MEETING FACILITATION (72%)</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INDIA (94%)</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Pr>
        <w:pStyle w:val="Normal176"/>
      </w:pPr>
    </w:p>
    <w:p>
      <w:pPr>
        <w:pStyle w:val="Normal176"/>
        <w:ind w:left="200"/>
        <w:sectPr>
          <w:type w:val="continuous"/>
          <w:pgMar w:top="840" w:right="1000" w:bottom="840" w:left="1000" w:header="400" w:footer="400"/>
          <w:pgNumType w:fmt="decimal"/>
          <w:cols w:space="720"/>
        </w:sectPr>
      </w:pPr>
      <w:r>
        <w:br/>
      </w:r>
      <w:r>
        <w:pict>
          <v:line id="_x0000_s1715"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177"/>
      </w:pPr>
    </w:p>
    <w:p>
      <w:pPr>
        <w:pStyle w:val="Heading1175"/>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Thalapathy Vijay's Security Guards Heckle, Point Gun At Elderly Fan Trying To Meet Actor At Madurai Airport (VIDEO)</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w:t>
      </w:r>
    </w:p>
    <w:p>
      <w:pPr>
        <w:pStyle w:val="Normal177"/>
        <w:keepNext w:val="0"/>
        <w:spacing w:after="0" w:line="240" w:lineRule="atLeast"/>
        <w:ind w:right="0"/>
        <w:jc w:val="both"/>
      </w:pPr>
      <w:bookmarkStart w:id="527" w:name="Bookmark_177"/>
      <w:bookmarkEnd w:id="527"/>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177"/>
        <w:keepNext w:val="0"/>
        <w:spacing w:before="120" w:after="0" w:line="220" w:lineRule="atLeast"/>
        <w:ind w:left="0" w:right="0" w:firstLine="0"/>
        <w:jc w:val="left"/>
      </w:pPr>
      <w:r>
        <w:br/>
      </w:r>
      <w:r>
        <w:pict>
          <v:shape id="_x0000_i1716" type="#_x0000_t75" style="width:0;height:0"/>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Sagarika Choudhary</w:t>
      </w:r>
    </w:p>
    <w:p>
      <w:pPr>
        <w:pStyle w:val="Normal177"/>
        <w:keepNext/>
        <w:spacing w:before="240" w:after="0" w:line="340" w:lineRule="atLeast"/>
        <w:ind w:left="0" w:right="0" w:firstLine="0"/>
        <w:jc w:val="left"/>
      </w:pPr>
      <w:bookmarkStart w:id="528" w:name="Body_175"/>
      <w:bookmarkEnd w:id="528"/>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17" style="position:absolute;z-index:25221939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actor-turned-politician Thalapathy Vijay was spotted at the Madurai airport in Tamil Nadu on Monday, an elderly fan breached his security and ran up to the star, but he was caught by the guards. Vijay's bodyguards were seen heckling the elderly fan and even pointing a gun at him, while the actor walked away.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Actor-turned-politician Thalapathy Vijay was spotted at the Madurai airport in Tamil Nadu on Monday, and a sea of fans gathered outside the airport to catch one glimpse of the star. Amongst them, an elderly fan managed to breach the security and get close to the actor, but Vijay's guards were seen threatening him with a gun.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shocking video that has now gone viral, Vijay can be seen getting off his car and entering the airport, and that is when the elderly fan freed him from the guards and ran up to the actor. However, Vijay's bodyguards pounced on the fan and heckled him, and one of them was even seen pointing a gun right at the man's face.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commotion ensued, Vijay made his way inside the airport surrounded by his security detail.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video was circulated online, some supported Vijay's guards and slammed the fan for breaching security, while others criticised the actor for not even sparing a look at the fan who was heckled mercilessly.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that fans have gone out of their way to meet the actor. A few days ago, during a TVK rally, fans of Vijay were seen jumping from trees and climbing the roof of his vehicle, only to catch one glimpse.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film front, Vijay will be next seen in his 69th film, titled Jana Nayagan, and if reports are to be believed, it will be his last film, and post its release, he has decided to quit acting for good, to focus on his political career.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political front,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gearing up for the 2026 Tamil Nadu Assembly Elections, and Vijay will reportedly contest independently, without forming any alliance with the AIADMK.</w:t>
      </w:r>
    </w:p>
    <w:p>
      <w:pPr>
        <w:pStyle w:val="Normal177"/>
        <w:keepNext/>
        <w:spacing w:before="240" w:after="0" w:line="340" w:lineRule="atLeast"/>
        <w:ind w:left="0" w:right="0" w:firstLine="0"/>
        <w:jc w:val="left"/>
      </w:pPr>
      <w:bookmarkStart w:id="529" w:name="Classification_174"/>
      <w:bookmarkEnd w:id="529"/>
      <w:r>
        <w:rPr>
          <w:rFonts w:ascii="arial" w:eastAsia="arial" w:hAnsi="arial" w:cs="arial"/>
          <w:b/>
          <w:i w:val="0"/>
          <w:strike w:val="0"/>
          <w:noProof w:val="0"/>
          <w:color w:val="000000"/>
          <w:position w:val="0"/>
          <w:sz w:val="28"/>
          <w:u w:val="none"/>
          <w:vertAlign w:val="baseline"/>
        </w:rPr>
        <w:t>Classification</w:t>
      </w:r>
    </w:p>
    <w:p>
      <w:pPr>
        <w:pStyle w:val="Normal177"/>
        <w:spacing w:line="60" w:lineRule="exact"/>
      </w:pPr>
      <w:r>
        <w:pict>
          <v:line id="_x0000_s1718" style="position:absolute;z-index:252220416" from="0,2pt" to="512pt,2pt" strokecolor="#009ddb" strokeweight="2pt">
            <v:stroke linestyle="single"/>
            <w10:wrap type="topAndBottom"/>
          </v:line>
        </w:pict>
      </w:r>
    </w:p>
    <w:p>
      <w:pPr>
        <w:pStyle w:val="Normal177"/>
        <w:spacing w:line="120" w:lineRule="exact"/>
      </w:pPr>
    </w:p>
    <w:p>
      <w:pPr>
        <w:pStyle w:val="Normal1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(89%); ELECTIONS &amp; POLITICS (89%); SENIOR CITIZENS (78%); VIRAL VIDEOS (76%); ELECTIONS (73%); CAMPAIGNS &amp; ELECTIONS (61%)</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VIRAL VIDEOS (76%)</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(58%); TAMIL NADU, INDIA (90%); INDIA (92%)</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2025</w:t>
      </w:r>
    </w:p>
    <w:p>
      <w:pPr>
        <w:pStyle w:val="Normal177"/>
      </w:pPr>
    </w:p>
    <w:p>
      <w:pPr>
        <w:pStyle w:val="Normal177"/>
        <w:ind w:left="200"/>
        <w:sectPr>
          <w:type w:val="continuous"/>
          <w:pgMar w:top="840" w:right="1000" w:bottom="840" w:left="1000" w:header="400" w:footer="400"/>
          <w:pgNumType w:fmt="decimal"/>
          <w:cols w:space="720"/>
        </w:sectPr>
      </w:pPr>
      <w:r>
        <w:br/>
      </w:r>
      <w:r>
        <w:pict>
          <v:line id="_x0000_s1719"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178"/>
      </w:pPr>
    </w:p>
    <w:p>
      <w:pPr>
        <w:pStyle w:val="Heading1176"/>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Hanumankind confirms new song for Vijay's final film Jana Nayagan, says Anirudh has created a 'beautiful rap song'</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2025 Friday</w:t>
      </w:r>
    </w:p>
    <w:p>
      <w:pPr>
        <w:pStyle w:val="Normal178"/>
        <w:keepNext w:val="0"/>
        <w:spacing w:after="0" w:line="240" w:lineRule="atLeast"/>
        <w:ind w:right="0"/>
        <w:jc w:val="both"/>
      </w:pPr>
      <w:bookmarkStart w:id="530" w:name="Bookmark_178"/>
      <w:bookmarkEnd w:id="530"/>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78"/>
        <w:keepNext w:val="0"/>
        <w:spacing w:before="120" w:after="0" w:line="220" w:lineRule="atLeast"/>
        <w:ind w:left="0" w:right="0" w:firstLine="0"/>
        <w:jc w:val="left"/>
      </w:pPr>
      <w:r>
        <w:br/>
      </w:r>
      <w:r>
        <w:pict>
          <v:shape id="_x0000_i1720" type="#_x0000_t75" style="width:15.19pt;height:15.19pt">
            <v:imagedata r:id="rId682"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78"/>
        <w:keepNext/>
        <w:spacing w:before="240" w:after="0" w:line="340" w:lineRule="atLeast"/>
        <w:ind w:left="0" w:right="0" w:firstLine="0"/>
        <w:jc w:val="left"/>
      </w:pPr>
      <w:bookmarkStart w:id="531" w:name="Body_176"/>
      <w:bookmarkEnd w:id="531"/>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21" style="position:absolute;z-index:25222246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May 2 -- Vijay fans are eagerly waiting to know more about his final film as an actor. On Friday, fans got a new surprise as rapper Hanumankind revealed that he has lent his voice to the political action thriller, Jana Nayagan, which will be helmed by director H Vinoth. Hanumankind spoke this first to Ananda Vikatan. The film's music will be scored by Anirudh. (Also read: Jana Nayagan release date: Vijay's final film will hit screens for Pongal 2026; fans say 'one last box office raid')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the exciting collaboration, Hanumankind revealed that the song will be a rap number. As per the official X post of the site, Hanumankind said in Tamil, "I have sung a beautiful rap song for Thalapathy Vijay in the film 'Jananayagan' with music by Anirudh. I will be coming to Chennai for many more projects. Expect more action!"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Hanumankind recently made India proud as he decided to represent his home state Kerala at Coachella 2025 and turned up at the music festival with chenda drummers in tow. The percussion band dressed in traditional white outfits and joined him as he performed his latest song, Run It Up on stage.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Vijay plans to contest in 2026 Tamil Nadu elections with his newly formed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this will be his final film. He even confirmed the same at a rally in February and stated that his 69th film will mark the end of his acting career while addressing critics who questioned the transition.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 Nayagan is rumoured to be a remake of Anil Ravipudi's 2023 hit Bhagavanth Kesari. The film also stars Bobby Deol and Pooja Hegde in lead roles, with Gautham Vasudev Menon, Prakash Raj, Narain, Priyamani, Mamitha Baiju, Monisha Blessy and Varalaxmi Sarathkumar in key roles.</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964" w:history="1">
        <w:r>
          <w:rPr>
            <w:rFonts w:ascii="arial" w:eastAsia="arial" w:hAnsi="arial" w:cs="arial"/>
            <w:b w:val="0"/>
            <w:i/>
            <w:strike w:val="0"/>
            <w:noProof w:val="0"/>
            <w:color w:val="0077CC"/>
            <w:position w:val="0"/>
            <w:sz w:val="20"/>
            <w:u w:val="single"/>
            <w:vertAlign w:val="baseline"/>
          </w:rPr>
          <w:t>contentservices@htdigital.in</w:t>
        </w:r>
      </w:hyperlink>
    </w:p>
    <w:p>
      <w:pPr>
        <w:pStyle w:val="Normal178"/>
        <w:keepNext/>
        <w:spacing w:before="240" w:after="0" w:line="340" w:lineRule="atLeast"/>
        <w:ind w:left="0" w:right="0" w:firstLine="0"/>
        <w:jc w:val="left"/>
      </w:pPr>
      <w:bookmarkStart w:id="532" w:name="Classification_175"/>
      <w:bookmarkEnd w:id="532"/>
      <w:r>
        <w:rPr>
          <w:rFonts w:ascii="arial" w:eastAsia="arial" w:hAnsi="arial" w:cs="arial"/>
          <w:b/>
          <w:i w:val="0"/>
          <w:strike w:val="0"/>
          <w:noProof w:val="0"/>
          <w:color w:val="000000"/>
          <w:position w:val="0"/>
          <w:sz w:val="28"/>
          <w:u w:val="none"/>
          <w:vertAlign w:val="baseline"/>
        </w:rPr>
        <w:t>Classification</w:t>
      </w:r>
    </w:p>
    <w:p>
      <w:pPr>
        <w:pStyle w:val="Normal178"/>
        <w:spacing w:line="60" w:lineRule="exact"/>
      </w:pPr>
      <w:r>
        <w:pict>
          <v:line id="_x0000_s1722" style="position:absolute;z-index:252223488" from="0,2pt" to="512pt,2pt" strokecolor="#009ddb" strokeweight="2pt">
            <v:stroke linestyle="single"/>
            <w10:wrap type="topAndBottom"/>
          </v:line>
        </w:pict>
      </w:r>
    </w:p>
    <w:p>
      <w:pPr>
        <w:pStyle w:val="Normal178"/>
        <w:spacing w:line="120" w:lineRule="exact"/>
      </w:pPr>
    </w:p>
    <w:p>
      <w:pPr>
        <w:pStyle w:val="Normal1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RAP MUSIC (92%); ACTORS &amp; ACTRESSES (90%); HIP HOP CULTURE (90%); MUSIC (90%); ACTION &amp; ADVENTURE FILMS (78%); CONCERTS &amp; MUSIC FESTIVALS (77%); PERCUSSION INSTRUMENTS (77%); SINGERS &amp; MUSICIANS (77%); FESTIVALS (76%); TRENDS &amp; EVENTS (76%); ARTS FESTIVALS &amp; EXHIBITIONS (73%); GOSSIP &amp; RUMORS (72%); MUSIC GROUPS &amp; ARTISTS (72%)</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HIP HOP CULTURE (90%); ACTION &amp; ADVENTURE FILMS (78%); MEDIA CONTENT (78%); CONCERTS &amp; MUSIC FESTIVALS (77%); PERCUSSION INSTRUMENTS (77%); SINGERS &amp; MUSICIANS (77%); FESTIVALS (76%); ARTS FESTIVALS &amp; EXHIBITIONS (73%); MUSIC GROUPS &amp; ARTISTS (72%)</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KERALA, INDIA (74%); TAMIL NADU, INDIA (74%); INDIA (92%)</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2025</w:t>
      </w:r>
    </w:p>
    <w:p>
      <w:pPr>
        <w:pStyle w:val="Normal178"/>
      </w:pPr>
    </w:p>
    <w:p>
      <w:pPr>
        <w:pStyle w:val="Normal178"/>
        <w:ind w:left="200"/>
        <w:sectPr>
          <w:type w:val="continuous"/>
          <w:pgMar w:top="840" w:right="1000" w:bottom="840" w:left="1000" w:header="400" w:footer="400"/>
          <w:pgNumType w:fmt="decimal"/>
          <w:cols w:space="720"/>
        </w:sectPr>
      </w:pPr>
      <w:r>
        <w:br/>
      </w:r>
      <w:r>
        <w:pict>
          <v:line id="_x0000_s1723"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965"/>
          <w:headerReference w:type="default" r:id="rId1966"/>
          <w:footerReference w:type="even" r:id="rId1967"/>
          <w:footerReference w:type="default" r:id="rId1968"/>
          <w:headerReference w:type="first" r:id="rId1969"/>
          <w:footerReference w:type="first" r:id="rId1970"/>
          <w:pgSz w:w="12240" w:h="15840"/>
          <w:pgMar w:top="840" w:right="1000" w:bottom="840" w:left="1000" w:header="400" w:footer="400"/>
          <w:pgNumType w:fmt="decimal"/>
          <w:cols w:space="720"/>
          <w:titlePg w:val="0"/>
        </w:sectPr>
      </w:pPr>
    </w:p>
    <w:p>
      <w:pPr>
        <w:pStyle w:val="Normal179"/>
      </w:pPr>
    </w:p>
    <w:p>
      <w:pPr>
        <w:pStyle w:val="Heading1177"/>
        <w:keepNext w:val="0"/>
        <w:spacing w:after="200" w:line="340" w:lineRule="atLeast"/>
        <w:ind w:left="0" w:right="0" w:firstLine="0"/>
        <w:jc w:val="center"/>
      </w:pPr>
      <w:hyperlink r:id="rId1971" w:history="1">
        <w:r>
          <w:rPr>
            <w:rFonts w:ascii="arial" w:eastAsia="arial" w:hAnsi="arial" w:cs="arial"/>
            <w:b/>
            <w:i/>
            <w:strike w:val="0"/>
            <w:color w:val="0077CC"/>
            <w:sz w:val="28"/>
            <w:u w:val="single"/>
            <w:vertAlign w:val="baseline"/>
          </w:rPr>
          <w:t>Vijay’s speech lacked clarity: L. Murugan</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179"/>
        <w:keepNext w:val="0"/>
        <w:spacing w:after="0" w:line="240" w:lineRule="atLeast"/>
        <w:ind w:right="0"/>
        <w:jc w:val="both"/>
      </w:pPr>
      <w:bookmarkStart w:id="533" w:name="Bookmark_179"/>
      <w:bookmarkEnd w:id="533"/>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179"/>
        <w:keepNext w:val="0"/>
        <w:spacing w:before="120" w:after="0" w:line="220" w:lineRule="atLeast"/>
        <w:ind w:left="0" w:right="0" w:firstLine="0"/>
        <w:jc w:val="left"/>
      </w:pPr>
      <w:r>
        <w:br/>
      </w:r>
      <w:r>
        <w:pict>
          <v:shape id="_x0000_i1724" type="#_x0000_t75" style="width:269.97pt;height:89.99pt">
            <v:imagedata r:id="rId202"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79"/>
        <w:keepNext/>
        <w:spacing w:before="240" w:after="0" w:line="340" w:lineRule="atLeast"/>
        <w:ind w:left="0" w:right="0" w:firstLine="0"/>
        <w:jc w:val="left"/>
      </w:pPr>
      <w:bookmarkStart w:id="534" w:name="Body_177"/>
      <w:bookmarkEnd w:id="534"/>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25" style="position:absolute;z-index:25222553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BJP leader and Union Minister of State for Information and Broadcasting L. Murugan on Tuesday said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was confused, and his speech at the party’s first State-level conference lacked clarity. </w:t>
      </w:r>
    </w:p>
    <w:p>
      <w:pPr>
        <w:pStyle w:val="Normal179"/>
      </w:pP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journalists on the sidelines of the Rozgar Mela in Chennai, the Minister congratulated Mr. Vijay and said: “He had done the homework, and spoke what he wanted. However, the principles and action plans of his party, announced during the conference, showed that he lacked clarity. Had he said that nationalism and spirituality were the two eyes of this land, it would have been different. However, he had said that Dravidam and Tamil nationalism were the two eyes of this land, which is contradictory.” </w:t>
      </w:r>
    </w:p>
    <w:p>
      <w:pPr>
        <w:pStyle w:val="Normal179"/>
      </w:pP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question on Mr. Vijay’s call for power-sharing in 2026, Mr. Murugan said: “The BJP has been sharing power at the Centre with its allies since 2014. It even did so when Atal Bihari Vajpayee was the Prime Minister. We have also set an example by running coalition governments in several States.” </w:t>
      </w:r>
    </w:p>
    <w:p>
      <w:pPr>
        <w:pStyle w:val="Normal179"/>
      </w:pP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said the livelihood of several thousand people in Sivakasi was dependent on cracker manufacturing. Reducing the time to burst firecrackers during Deepavali would adversely affect those who manufacture them, he pointed out.</w:t>
      </w:r>
    </w:p>
    <w:p>
      <w:pPr>
        <w:pStyle w:val="Normal179"/>
        <w:keepNext/>
        <w:spacing w:before="240" w:after="0" w:line="340" w:lineRule="atLeast"/>
        <w:ind w:left="0" w:right="0" w:firstLine="0"/>
        <w:jc w:val="left"/>
      </w:pPr>
      <w:bookmarkStart w:id="535" w:name="Classification_176"/>
      <w:bookmarkEnd w:id="535"/>
      <w:r>
        <w:rPr>
          <w:rFonts w:ascii="arial" w:eastAsia="arial" w:hAnsi="arial" w:cs="arial"/>
          <w:b/>
          <w:i w:val="0"/>
          <w:strike w:val="0"/>
          <w:noProof w:val="0"/>
          <w:color w:val="000000"/>
          <w:position w:val="0"/>
          <w:sz w:val="28"/>
          <w:u w:val="none"/>
          <w:vertAlign w:val="baseline"/>
        </w:rPr>
        <w:t>Classification</w:t>
      </w:r>
    </w:p>
    <w:p>
      <w:pPr>
        <w:pStyle w:val="Normal179"/>
        <w:spacing w:line="60" w:lineRule="exact"/>
      </w:pPr>
      <w:r>
        <w:pict>
          <v:line id="_x0000_s1726" style="position:absolute;z-index:252226560" from="0,2pt" to="512pt,2pt" strokecolor="#009ddb" strokeweight="2pt">
            <v:stroke linestyle="single"/>
            <w10:wrap type="topAndBottom"/>
          </v:line>
        </w:pict>
      </w:r>
    </w:p>
    <w:p>
      <w:pPr>
        <w:pStyle w:val="Normal179"/>
        <w:spacing w:line="120" w:lineRule="exact"/>
      </w:pPr>
    </w:p>
    <w:p>
      <w:pPr>
        <w:pStyle w:val="Normal1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GOVERNMENT BODIES &amp; OFFICES (90%); POLITICAL &amp; SOCIAL IDEOLOGIES (90%); GOVERNMENT &amp; PUBLIC ADMINISTRATION (78%); HEADS OF STATE &amp; GOVERNMENT (78%); NATIONALISM (75%); DIWALI (74%); PRIME MINISTERS (73%)</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FIREWORKS (76%); MANUFACTURING (76%)</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(57%); INDIA (92%)</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179"/>
      </w:pPr>
    </w:p>
    <w:p>
      <w:pPr>
        <w:pStyle w:val="Normal179"/>
        <w:ind w:left="200"/>
        <w:sectPr>
          <w:type w:val="continuous"/>
          <w:pgMar w:top="840" w:right="1000" w:bottom="840" w:left="1000" w:header="400" w:footer="400"/>
          <w:pgNumType w:fmt="decimal"/>
          <w:cols w:space="720"/>
        </w:sectPr>
      </w:pPr>
      <w:r>
        <w:br/>
      </w:r>
      <w:r>
        <w:pict>
          <v:line id="_x0000_s1727"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180"/>
      </w:pPr>
    </w:p>
    <w:p>
      <w:pPr>
        <w:pStyle w:val="Heading1178"/>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Priya Prakash Varrier almost in tears at event, thought Vijay 'appreciated' her for Good Bad Ugly: 'This is too much'</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w:t>
      </w:r>
    </w:p>
    <w:p>
      <w:pPr>
        <w:pStyle w:val="Normal180"/>
        <w:keepNext w:val="0"/>
        <w:spacing w:after="0" w:line="240" w:lineRule="atLeast"/>
        <w:ind w:right="0"/>
        <w:jc w:val="both"/>
      </w:pPr>
      <w:bookmarkStart w:id="536" w:name="Bookmark_180"/>
      <w:bookmarkEnd w:id="536"/>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80"/>
        <w:keepNext w:val="0"/>
        <w:spacing w:before="120" w:after="0" w:line="220" w:lineRule="atLeast"/>
        <w:ind w:left="0" w:right="0" w:firstLine="0"/>
        <w:jc w:val="left"/>
      </w:pPr>
      <w:r>
        <w:br/>
      </w:r>
      <w:r>
        <w:pict>
          <v:shape id="_x0000_i1728" type="#_x0000_t75" style="width:15.19pt;height:15.19pt">
            <v:imagedata r:id="rId682"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80"/>
        <w:keepNext/>
        <w:spacing w:before="240" w:after="0" w:line="340" w:lineRule="atLeast"/>
        <w:ind w:left="0" w:right="0" w:firstLine="0"/>
        <w:jc w:val="left"/>
      </w:pPr>
      <w:bookmarkStart w:id="537" w:name="Body_178"/>
      <w:bookmarkEnd w:id="537"/>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29" style="position:absolute;z-index:25222860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April 23 -- Actor Priya Prakash Varrier was at an event recently when she almost fell for an AI video of Vijay 'appreciating' her performance in the recently released Good Bad Ugly. The actor even asked the show's organisers to replay the video before she was told that it was a prank. Here's how she reacted. (Also Read: Vijay and Ajith Kumar's fans beat each other up at Good Bad Ugly screening in Kerala. Here's why)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of Priya doing the rounds online, the host tells her they have something special in store. Then they play a video of Vijay praising her for recreating Simran's moves in Good Bad Ugly. A shocked Priya looks overwhelmed and is moved to tears, asking them to replay the video for her. "Is this true? Please play it again," she asks.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host clarifies the video is AI-generated, saying, "Sorry, this is not real," telling her she has every right to be mad at those whose idea it was to play the video. Taken aback by that, Priya smiles awkwardly and says, "This is too much.it's really wrong, it's unfair. I was almost in tears."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video used in the morphing is from Vijay's IT Wing administrators' virtual meeting last week. According to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IT wing's X (formerly Twitter) account, he addressed the gathering in a pre-recorded video and called them 'virtual warriors'.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uninitiated, Priya gained fame in 2019 when a scene from her debut film Oru Adaar Love went viral. After that, she was even referred to as the 'wink girl'. Since then, she has acted in Telugu, Tamil, Kannada, and Malayalam. She also starred in the Hindi film Yaariyan 2 in 2023.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Priya was most recently seen in Adhik Ravichandran's Good Bad Ugly with Ajith Kumar, Trisha Krishnan and Arjun Das. She recreated Simran's classic song Tak Tak Pesum Sultana and received appreciation for it.</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979" w:history="1">
        <w:r>
          <w:rPr>
            <w:rFonts w:ascii="arial" w:eastAsia="arial" w:hAnsi="arial" w:cs="arial"/>
            <w:b w:val="0"/>
            <w:i/>
            <w:strike w:val="0"/>
            <w:noProof w:val="0"/>
            <w:color w:val="0077CC"/>
            <w:position w:val="0"/>
            <w:sz w:val="20"/>
            <w:u w:val="single"/>
            <w:vertAlign w:val="baseline"/>
          </w:rPr>
          <w:t>contentservices@htdigital.in</w:t>
        </w:r>
      </w:hyperlink>
    </w:p>
    <w:p>
      <w:pPr>
        <w:pStyle w:val="Normal180"/>
        <w:keepNext/>
        <w:spacing w:before="240" w:after="0" w:line="340" w:lineRule="atLeast"/>
        <w:ind w:left="0" w:right="0" w:firstLine="0"/>
        <w:jc w:val="left"/>
      </w:pPr>
      <w:bookmarkStart w:id="538" w:name="Classification_177"/>
      <w:bookmarkEnd w:id="538"/>
      <w:r>
        <w:rPr>
          <w:rFonts w:ascii="arial" w:eastAsia="arial" w:hAnsi="arial" w:cs="arial"/>
          <w:b/>
          <w:i w:val="0"/>
          <w:strike w:val="0"/>
          <w:noProof w:val="0"/>
          <w:color w:val="000000"/>
          <w:position w:val="0"/>
          <w:sz w:val="28"/>
          <w:u w:val="none"/>
          <w:vertAlign w:val="baseline"/>
        </w:rPr>
        <w:t>Classification</w:t>
      </w:r>
    </w:p>
    <w:p>
      <w:pPr>
        <w:pStyle w:val="Normal180"/>
        <w:spacing w:line="60" w:lineRule="exact"/>
      </w:pPr>
      <w:r>
        <w:pict>
          <v:line id="_x0000_s1730" style="position:absolute;z-index:252229632" from="0,2pt" to="512pt,2pt" strokecolor="#009ddb" strokeweight="2pt">
            <v:stroke linestyle="single"/>
            <w10:wrap type="topAndBottom"/>
          </v:line>
        </w:pict>
      </w:r>
    </w:p>
    <w:p>
      <w:pPr>
        <w:pStyle w:val="Normal180"/>
        <w:spacing w:line="120" w:lineRule="exact"/>
      </w:pPr>
    </w:p>
    <w:p>
      <w:pPr>
        <w:pStyle w:val="Normal1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(89%); CELEBRITIES (78%); VIRAL VIDEOS (78%); GENERATIVE AI (73%); TALKS &amp; MEETINGS (70%)</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CELEBRITIES (78%); MEDIA CONTENT (78%); VIRAL VIDEOS (78%); GENERATIVE AI (73%); VIDEO INDUSTRY (73%)</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KERALA, INDIA (74%); INDIA (90%)</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180"/>
      </w:pPr>
    </w:p>
    <w:p>
      <w:pPr>
        <w:pStyle w:val="Normal180"/>
        <w:ind w:left="200"/>
        <w:sectPr>
          <w:type w:val="continuous"/>
          <w:pgMar w:top="840" w:right="1000" w:bottom="840" w:left="1000" w:header="400" w:footer="400"/>
          <w:pgNumType w:fmt="decimal"/>
          <w:cols w:space="720"/>
        </w:sectPr>
      </w:pPr>
      <w:r>
        <w:br/>
      </w:r>
      <w:r>
        <w:pict>
          <v:line id="_x0000_s1731"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181"/>
      </w:pPr>
    </w:p>
    <w:p>
      <w:pPr>
        <w:pStyle w:val="Heading1179"/>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 xml:space="preserve">Actor Vijay's Tamizhalaga </w:t>
        </w:r>
      </w:hyperlink>
      <w:hyperlink r:id="rId1987" w:history="1">
        <w:r>
          <w:rPr>
            <w:rFonts w:ascii="arial" w:eastAsia="arial" w:hAnsi="arial" w:cs="arial"/>
            <w:b/>
            <w:i/>
            <w:strike w:val="0"/>
            <w:color w:val="0077CC"/>
            <w:sz w:val="28"/>
            <w:u w:val="single"/>
            <w:vertAlign w:val="baseline"/>
          </w:rPr>
          <w:t>Vettri</w:t>
        </w:r>
      </w:hyperlink>
      <w:hyperlink r:id="rId1988" w:history="1">
        <w:r>
          <w:rPr>
            <w:rFonts w:ascii="arial" w:eastAsia="arial" w:hAnsi="arial" w:cs="arial"/>
            <w:b/>
            <w:i/>
            <w:strike w:val="0"/>
            <w:color w:val="0077CC"/>
            <w:sz w:val="28"/>
            <w:u w:val="single"/>
            <w:vertAlign w:val="baseline"/>
          </w:rPr>
          <w:t xml:space="preserve"> </w:t>
        </w:r>
      </w:hyperlink>
      <w:hyperlink r:id="rId1989" w:history="1">
        <w:r>
          <w:rPr>
            <w:rFonts w:ascii="arial" w:eastAsia="arial" w:hAnsi="arial" w:cs="arial"/>
            <w:b/>
            <w:i/>
            <w:strike w:val="0"/>
            <w:color w:val="0077CC"/>
            <w:sz w:val="28"/>
            <w:u w:val="single"/>
            <w:vertAlign w:val="baseline"/>
          </w:rPr>
          <w:t>Kazhagam</w:t>
        </w:r>
      </w:hyperlink>
      <w:hyperlink r:id="rId1990" w:history="1">
        <w:r>
          <w:rPr>
            <w:rFonts w:ascii="arial" w:eastAsia="arial" w:hAnsi="arial" w:cs="arial"/>
            <w:b/>
            <w:i/>
            <w:strike w:val="0"/>
            <w:color w:val="0077CC"/>
            <w:sz w:val="28"/>
            <w:u w:val="single"/>
            <w:vertAlign w:val="baseline"/>
          </w:rPr>
          <w:t xml:space="preserve"> sets membership target at 2 crore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w:t>
      </w:r>
    </w:p>
    <w:p>
      <w:pPr>
        <w:pStyle w:val="Normal181"/>
        <w:keepNext w:val="0"/>
        <w:spacing w:after="0" w:line="240" w:lineRule="atLeast"/>
        <w:ind w:right="0"/>
        <w:jc w:val="both"/>
      </w:pPr>
      <w:bookmarkStart w:id="539" w:name="Bookmark_181"/>
      <w:bookmarkEnd w:id="539"/>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181"/>
        <w:keepNext w:val="0"/>
        <w:spacing w:before="120" w:after="0" w:line="220" w:lineRule="atLeast"/>
        <w:ind w:left="0" w:right="0" w:firstLine="0"/>
        <w:jc w:val="left"/>
      </w:pPr>
      <w:r>
        <w:br/>
      </w:r>
      <w:r>
        <w:pict>
          <v:shape id="_x0000_i1732" type="#_x0000_t75" style="width:140.27pt;height:69.01pt">
            <v:imagedata r:id="rId25"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81"/>
        <w:keepNext/>
        <w:spacing w:before="240" w:after="0" w:line="340" w:lineRule="atLeast"/>
        <w:ind w:left="0" w:right="0" w:firstLine="0"/>
        <w:jc w:val="left"/>
      </w:pPr>
      <w:bookmarkStart w:id="540" w:name="Body_179"/>
      <w:bookmarkEnd w:id="540"/>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33" style="position:absolute;z-index:25223168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February 19 (ANI): Actor Vijay's Tamizhalaga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held a consultation meeting here on Monday and decided to start a membership drive that targets two crore members for the party. </w: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a press conference after the meeting, Tamizhalaga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General Secretary N Annand said, "On the advice of our president, we hold a consultation meeting today. We fixed the target at two crore members to be enlisted in the party through the membership drive.".</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party will announce its stand on each issue via statements in the coming days.</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press release issued by the party after the meeting, "as instructed by our party president, the membership drive can be conducted across the state district-wise and assembly constituency-wise to strengthen the grassroot organisation of the party."</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"With the aid of a state-of-the-art mobile app that will be made available soon, the district and assembly constituencies in charge shall undertake a membership drive at the district municipal corporation municipality block, town panchayat, village unit and ward level across Tamil Nadu."</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added that there will be an exclusive women-led membership drive, which will be introduced very soon by Party President Vijay.</w: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earlier this month, expressing his intention to fight in the 2026 assembly polls.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wouldn't lend support to any party in the upcoming parliamentary elections.</w:t>
      </w:r>
    </w:p>
    <w:p>
      <w:pPr>
        <w:pStyle w:val="Normal181"/>
      </w:pP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another Star Politician from Tamil Nadu Kamal Hassan who heads the Makkal Needhi Maiyam said that his party would make an official announcement on its alliance for the Lok Sabha elections in the next two days. In 2019 Kamal Hassan had offered support to the DMK Congress alliance. </w:t>
      </w:r>
    </w:p>
    <w:p>
      <w:pPr>
        <w:pStyle w:val="Normal181"/>
      </w:pP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days I will meet you with good news. Works for the Parliament election are going well and hoping for a good opportunity. Regarding the alliance will announce the decision in two days" Kamal Hassan told the media on Monday at the Chennai airport. (ANI)</w:t>
      </w:r>
    </w:p>
    <w:p>
      <w:pPr>
        <w:pStyle w:val="Normal181"/>
        <w:keepNext/>
        <w:spacing w:before="240" w:after="0" w:line="340" w:lineRule="atLeast"/>
        <w:ind w:left="0" w:right="0" w:firstLine="0"/>
        <w:jc w:val="left"/>
      </w:pPr>
      <w:bookmarkStart w:id="541" w:name="Classification_178"/>
      <w:bookmarkEnd w:id="541"/>
      <w:r>
        <w:rPr>
          <w:rFonts w:ascii="arial" w:eastAsia="arial" w:hAnsi="arial" w:cs="arial"/>
          <w:b/>
          <w:i w:val="0"/>
          <w:strike w:val="0"/>
          <w:noProof w:val="0"/>
          <w:color w:val="000000"/>
          <w:position w:val="0"/>
          <w:sz w:val="28"/>
          <w:u w:val="none"/>
          <w:vertAlign w:val="baseline"/>
        </w:rPr>
        <w:t>Classification</w:t>
      </w:r>
    </w:p>
    <w:p>
      <w:pPr>
        <w:pStyle w:val="Normal181"/>
        <w:spacing w:line="60" w:lineRule="exact"/>
      </w:pPr>
      <w:r>
        <w:pict>
          <v:line id="_x0000_s1734" style="position:absolute;z-index:252232704" from="0,2pt" to="512pt,2pt" strokecolor="#009ddb" strokeweight="2pt">
            <v:stroke linestyle="single"/>
            <w10:wrap type="topAndBottom"/>
          </v:line>
        </w:pict>
      </w:r>
    </w:p>
    <w:p>
      <w:pPr>
        <w:pStyle w:val="Normal181"/>
        <w:spacing w:line="120" w:lineRule="exact"/>
      </w:pPr>
    </w:p>
    <w:p>
      <w:pPr>
        <w:pStyle w:val="Normal1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FUNDRAISING (90%); TALKS &amp; MEETINGS (90%); CAMPAIGNS &amp; ELECTIONS (89%); ELECTIONS (89%); ELECTIONS &amp; POLITICS (89%); GOVERNMENT &amp; PUBLIC ADMINISTRATION (89%); LEGISLATIVE BODIES (89%); ASSOCIATIONS &amp; ORGANIZATIONS (78%); PRESS CONFERENCES (78%); POLITICAL ORGANIZATIONS (73%)</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(92%); TAMIL NADU, INDIA (93%); INDIA (94%)</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Pr>
        <w:pStyle w:val="Normal181"/>
      </w:pPr>
    </w:p>
    <w:p>
      <w:pPr>
        <w:pStyle w:val="Normal181"/>
        <w:ind w:left="200"/>
        <w:sectPr>
          <w:type w:val="continuous"/>
          <w:pgMar w:top="840" w:right="1000" w:bottom="840" w:left="1000" w:header="400" w:footer="400"/>
          <w:pgNumType w:fmt="decimal"/>
          <w:cols w:space="720"/>
        </w:sectPr>
      </w:pPr>
      <w:r>
        <w:br/>
      </w:r>
      <w:r>
        <w:pict>
          <v:line id="_x0000_s1735"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991"/>
          <w:headerReference w:type="default" r:id="rId1992"/>
          <w:footerReference w:type="even" r:id="rId1993"/>
          <w:footerReference w:type="default" r:id="rId1994"/>
          <w:headerReference w:type="first" r:id="rId1995"/>
          <w:footerReference w:type="first" r:id="rId1996"/>
          <w:pgSz w:w="12240" w:h="15840"/>
          <w:pgMar w:top="840" w:right="1000" w:bottom="840" w:left="1000" w:header="400" w:footer="400"/>
          <w:pgNumType w:fmt="decimal"/>
          <w:cols w:space="720"/>
          <w:titlePg w:val="0"/>
        </w:sectPr>
      </w:pPr>
    </w:p>
    <w:p>
      <w:pPr>
        <w:pStyle w:val="Normal182"/>
      </w:pPr>
    </w:p>
    <w:p>
      <w:pPr>
        <w:pStyle w:val="Heading1180"/>
        <w:keepNext w:val="0"/>
        <w:spacing w:after="200" w:line="340" w:lineRule="atLeast"/>
        <w:ind w:left="0" w:right="0" w:firstLine="0"/>
        <w:jc w:val="center"/>
      </w:pPr>
      <w:hyperlink r:id="rId1997" w:history="1">
        <w:r>
          <w:rPr>
            <w:rFonts w:ascii="arial" w:eastAsia="arial" w:hAnsi="arial" w:cs="arial"/>
            <w:b/>
            <w:i/>
            <w:strike w:val="0"/>
            <w:color w:val="0077CC"/>
            <w:sz w:val="28"/>
            <w:u w:val="single"/>
            <w:vertAlign w:val="baseline"/>
          </w:rPr>
          <w:t>Vijay accuses DMK of corruption in Tamil Nadu liquor trade, calls for probe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2025 Sunday 11:37 PM GMT</w:t>
      </w:r>
    </w:p>
    <w:p>
      <w:pPr>
        <w:pStyle w:val="Normal182"/>
        <w:keepNext w:val="0"/>
        <w:spacing w:after="0" w:line="240" w:lineRule="atLeast"/>
        <w:ind w:right="0"/>
        <w:jc w:val="both"/>
      </w:pPr>
      <w:bookmarkStart w:id="542" w:name="Bookmark_182"/>
      <w:bookmarkEnd w:id="54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82"/>
        <w:keepNext w:val="0"/>
        <w:spacing w:before="120" w:after="0" w:line="220" w:lineRule="atLeast"/>
        <w:ind w:left="0" w:right="0" w:firstLine="0"/>
        <w:jc w:val="left"/>
      </w:pPr>
      <w:r>
        <w:br/>
      </w:r>
      <w:r>
        <w:pict>
          <v:shape id="_x0000_i1736" type="#_x0000_t75" style="width:102.76pt;height:45.01pt">
            <v:imagedata r:id="rId22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82"/>
        <w:keepNext/>
        <w:spacing w:before="240" w:after="0" w:line="340" w:lineRule="atLeast"/>
        <w:ind w:left="0" w:right="0" w:firstLine="0"/>
        <w:jc w:val="left"/>
      </w:pPr>
      <w:bookmarkStart w:id="543" w:name="Body_180"/>
      <w:bookmarkEnd w:id="54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37" style="position:absolute;z-index:25223475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who heads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Sunday accused the ruling DMK government of corruption in the state-run Tamil Nadu State Marketing Corporation Limited, known as Tasmac. He claimed that the DMK was complicit in the liquor 'scam' and called for an independent investigation. Vijay referred to recent</w:t>
      </w:r>
    </w:p>
    <w:p>
      <w:pPr>
        <w:pStyle w:val="Normal182"/>
        <w:keepNext w:val="0"/>
        <w:spacing w:before="240" w:after="0" w:line="260" w:lineRule="atLeast"/>
        <w:ind w:left="0" w:right="0" w:firstLine="0"/>
        <w:jc w:val="both"/>
      </w:pPr>
      <w:hyperlink r:id="rId1998" w:history="1">
        <w:r>
          <w:rPr>
            <w:rFonts w:ascii="arial" w:eastAsia="arial" w:hAnsi="arial" w:cs="arial"/>
            <w:b w:val="0"/>
            <w:i/>
            <w:strike w:val="0"/>
            <w:color w:val="0077CC"/>
            <w:sz w:val="20"/>
            <w:u w:val="single"/>
            <w:vertAlign w:val="baseline"/>
          </w:rPr>
          <w:t>Enforcement Directorate (ED) raids on Tasmac premises</w:t>
        </w:r>
      </w:hyperlink>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individuals linked to the liquor network in the state. He said, "The investigation exposed a web of corruption in its functioning." He added that irregularities had been found in recruitment, employee transfers, vehicle tenders and bar licence issuance. The ED said it found "large-scale" corruption at Tasmac offices during search operations at various premises across several districts in Tamil Nadu on March 6. The agency found incriminating data related to transfer postings, transport tenders, bar licence tenders, indent orders favouring certain distillery companies, and an excess charge of Rs 10-30 per bottle by Tasmac outlets involving officials at Tasmac offices. The ED identified three primary issues: Tasmac shops collecting more than the actual MRP, distillery companies offering kickbacks to Tasmac officials for supply orders, and senior Tasmac officials taking bribes from retail Tasmac shops and for staff transfers and postings. The ED investigation also found evidence of manipulation in Tasmac's transport tender allocations. A key issue was the mismatch between the KYC details of the applicant and the Demand Draft (DD), indicating that the final successful bidder had not obtained the required DD before the application deadline. Vijay alleged that the DMK had betrayed the people of Tamil Nadu. He said, "Despite the DMK's extravagant advertising campaigns, the people of the state will unequivocally reject the party in the upcoming 2026 Assembly elections."ALSO READ |</w:t>
      </w:r>
    </w:p>
    <w:p>
      <w:pPr>
        <w:pStyle w:val="Normal182"/>
        <w:keepNext w:val="0"/>
        <w:spacing w:before="240" w:after="0" w:line="260" w:lineRule="atLeast"/>
        <w:ind w:left="0" w:right="0" w:firstLine="0"/>
        <w:jc w:val="both"/>
      </w:pPr>
      <w:hyperlink r:id="rId1999" w:history="1">
        <w:r>
          <w:rPr>
            <w:rFonts w:ascii="arial" w:eastAsia="arial" w:hAnsi="arial" w:cs="arial"/>
            <w:b w:val="0"/>
            <w:i/>
            <w:strike w:val="0"/>
            <w:color w:val="0077CC"/>
            <w:sz w:val="20"/>
            <w:u w:val="single"/>
            <w:vertAlign w:val="baseline"/>
          </w:rPr>
          <w:t>Thalapathy Vijay to shoot Jana Nayagan song in Chennai amid political commitments</w:t>
        </w:r>
      </w:hyperlink>
    </w:p>
    <w:p>
      <w:pPr>
        <w:pStyle w:val="Normal182"/>
        <w:keepNext w:val="0"/>
        <w:spacing w:before="240" w:after="0" w:line="260" w:lineRule="atLeast"/>
        <w:ind w:left="0" w:right="0" w:firstLine="0"/>
        <w:jc w:val="both"/>
      </w:pPr>
      <w:hyperlink r:id="rId2000" w:history="1">
        <w:r>
          <w:rPr>
            <w:rFonts w:ascii="arial" w:eastAsia="arial" w:hAnsi="arial" w:cs="arial"/>
            <w:b w:val="0"/>
            <w:i/>
            <w:strike w:val="0"/>
            <w:color w:val="0077CC"/>
            <w:sz w:val="20"/>
            <w:u w:val="single"/>
            <w:vertAlign w:val="baseline"/>
          </w:rPr>
          <w:t>Link to Image</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38" style="position:absolute;z-index:252235776"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accuses DMK of corruption in Tamil Nadu liquor trade, calls for probe</w:t>
      </w:r>
    </w:p>
    <w:p>
      <w:pPr>
        <w:pStyle w:val="Normal182"/>
        <w:keepNext/>
        <w:spacing w:before="240" w:after="0" w:line="340" w:lineRule="atLeast"/>
        <w:ind w:left="0" w:right="0" w:firstLine="0"/>
        <w:jc w:val="left"/>
      </w:pPr>
      <w:bookmarkStart w:id="544" w:name="Classification_179"/>
      <w:bookmarkEnd w:id="544"/>
      <w:r>
        <w:rPr>
          <w:rFonts w:ascii="arial" w:eastAsia="arial" w:hAnsi="arial" w:cs="arial"/>
          <w:b/>
          <w:i w:val="0"/>
          <w:strike w:val="0"/>
          <w:noProof w:val="0"/>
          <w:color w:val="000000"/>
          <w:position w:val="0"/>
          <w:sz w:val="28"/>
          <w:u w:val="none"/>
          <w:vertAlign w:val="baseline"/>
        </w:rPr>
        <w:t>Classification</w:t>
      </w:r>
    </w:p>
    <w:p>
      <w:pPr>
        <w:pStyle w:val="Normal182"/>
        <w:spacing w:line="60" w:lineRule="exact"/>
      </w:pPr>
      <w:r>
        <w:pict>
          <v:line id="_x0000_s1739" style="position:absolute;z-index:252236800" from="0,2pt" to="512pt,2pt" strokecolor="#009ddb" strokeweight="2pt">
            <v:stroke linestyle="single"/>
            <w10:wrap type="topAndBottom"/>
          </v:line>
        </w:pict>
      </w:r>
    </w:p>
    <w:p>
      <w:pPr>
        <w:pStyle w:val="Normal182"/>
        <w:spacing w:line="120" w:lineRule="exact"/>
      </w:pPr>
    </w:p>
    <w:p>
      <w:pPr>
        <w:pStyle w:val="Normal1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(91%); BRIBERY (90%); CORRUPTION (90%); NEGATIVE MISC NEWS (90%); NEGATIVE NEWS (90%); NEGATIVE PERSONAL NEWS (90%); POLITICAL CORRUPTION (89%); CAMPAIGNS &amp; ELECTIONS (78%); ELECTIONS (78%); ELECTIONS &amp; POLITICS (78%); SCAMMING (78%); CONTRACTS &amp; BIDS (75%)</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DRINKING PLACES (77%); RETAIL &amp; WHOLESALE TRADE (77%); MARKETING CAMPAIGNS (72%); MARKETING &amp; ADVERTISING (50%)</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(94%); SOUTH INDIA (79%); INDIA (97%)</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2025</w:t>
      </w:r>
    </w:p>
    <w:p>
      <w:pPr>
        <w:pStyle w:val="Normal182"/>
      </w:pPr>
    </w:p>
    <w:p>
      <w:pPr>
        <w:pStyle w:val="Normal182"/>
        <w:ind w:left="200"/>
        <w:sectPr>
          <w:type w:val="continuous"/>
          <w:pgMar w:top="840" w:right="1000" w:bottom="840" w:left="1000" w:header="400" w:footer="400"/>
          <w:pgNumType w:fmt="decimal"/>
          <w:cols w:space="720"/>
        </w:sectPr>
      </w:pPr>
      <w:r>
        <w:br/>
      </w:r>
      <w:r>
        <w:pict>
          <v:line id="_x0000_s1740"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2001"/>
          <w:headerReference w:type="default" r:id="rId2002"/>
          <w:footerReference w:type="even" r:id="rId2003"/>
          <w:footerReference w:type="default" r:id="rId2004"/>
          <w:headerReference w:type="first" r:id="rId2005"/>
          <w:footerReference w:type="first" r:id="rId2006"/>
          <w:pgSz w:w="12240" w:h="15840"/>
          <w:pgMar w:top="840" w:right="1000" w:bottom="840" w:left="1000" w:header="400" w:footer="400"/>
          <w:pgNumType w:fmt="decimal"/>
          <w:cols w:space="720"/>
          <w:titlePg w:val="0"/>
        </w:sectPr>
      </w:pPr>
    </w:p>
    <w:p>
      <w:pPr>
        <w:pStyle w:val="Normal183"/>
      </w:pPr>
    </w:p>
    <w:p>
      <w:pPr>
        <w:pStyle w:val="Heading1181"/>
        <w:keepNext w:val="0"/>
        <w:spacing w:after="200" w:line="340" w:lineRule="atLeast"/>
        <w:ind w:left="0" w:right="0" w:firstLine="0"/>
        <w:jc w:val="center"/>
      </w:pPr>
      <w:hyperlink r:id="rId2007" w:history="1">
        <w:r>
          <w:rPr>
            <w:rFonts w:ascii="arial" w:eastAsia="arial" w:hAnsi="arial" w:cs="arial"/>
            <w:b/>
            <w:i/>
            <w:strike w:val="0"/>
            <w:color w:val="0077CC"/>
            <w:sz w:val="28"/>
            <w:u w:val="single"/>
            <w:vertAlign w:val="baseline"/>
          </w:rPr>
          <w:t>TN Governor, political leaders across party lines laud 'Operation Sindoor'</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2025 Wednesday</w:t>
      </w:r>
    </w:p>
    <w:p>
      <w:pPr>
        <w:pStyle w:val="Normal183"/>
        <w:keepNext w:val="0"/>
        <w:spacing w:after="0" w:line="240" w:lineRule="atLeast"/>
        <w:ind w:right="0"/>
        <w:jc w:val="both"/>
      </w:pPr>
      <w:bookmarkStart w:id="545" w:name="Bookmark_183"/>
      <w:bookmarkEnd w:id="54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183"/>
        <w:keepNext w:val="0"/>
        <w:spacing w:before="120" w:after="0" w:line="220" w:lineRule="atLeast"/>
        <w:ind w:left="0" w:right="0" w:firstLine="0"/>
        <w:jc w:val="left"/>
      </w:pPr>
      <w:r>
        <w:br/>
      </w:r>
      <w:r>
        <w:pict>
          <v:shape id="_x0000_i1741" type="#_x0000_t75" style="width:248.97pt;height:37.5pt">
            <v:imagedata r:id="rId667"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83"/>
        <w:keepNext/>
        <w:spacing w:before="240" w:after="0" w:line="340" w:lineRule="atLeast"/>
        <w:ind w:left="0" w:right="0" w:firstLine="0"/>
        <w:jc w:val="left"/>
      </w:pPr>
      <w:bookmarkStart w:id="546" w:name="Body_181"/>
      <w:bookmarkEnd w:id="54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42" style="position:absolute;z-index:25223884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May 7 (IANS) In a rare display of unity cutting across political lines, Tamil Nadu’s top leaders joined hands in lauding the Indian Army’s successful cross-border strike -- Operation Sindoor -- which targeted terrorist camps in Pakistan in retaliation for the April 22 terror attack in Pahalgam in which 26 people including one Nepali national was killed.,  Tamil Nadu Governor R.N. Ravi led the chorus of praise with a succinct yet powerful message. “Bharat Mata ki Jai! Operation Sindoor is just the beginning,” he said, commending the valor and resolve of the Indian armed forces., State unit BJP president Nainar Nagenthran invoked the traditional Tamil war cry: “Vetrivel… Veeravel…” — a symbolic chant evoking courage and victory.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moment when every Indian heart beats with pride and determination,” he said, reflecting the emotional pulse sweeping across the state., Senior BJP leader and former Governor of Telangana and Puducherry, Dr. Tamilisai Soundararajan, issued an impassioned statement celebrating the precision of the military operation., “For the blood that has been shed by innocent Indians, justice has finally been delivered through Operation Sindoor. The roots and branches of terrorism have been annihilated. The scars inflicted upon our nation by decades of terrorism have been avenged,” she wrote on social media. She also praised the leadership of Prime Minister Narendra Modi., “From the War Room, our steadfast Prime Minister oversees every strategic move as Pakistan is given a befitting reply. Whether it’s a virus, a war, a pandemic, or cross-border aggression, he ensures India emerges victorious. Our Army echoes that commitment by beating the war drums against Pakistan’s hostility.”, Striking a poetic chord, she added: "The white roses of Kashmir, once stained red by the blood of terrorism, will now bloom peacefully in the valley’s garden of hope. These roses are a tribute to our brave soldiers, who continue to dismantle Pakistan’s arrogance with unyielding resolve.”, Former state unit BJP president K. Annamalai also voiced support., “The terrorists have been answered in the language they understand best. Jai Hind!” he declared., Actor-turned-politician Vijay,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added his voice to the wave of solidarity., “A royal salute to the Indian Army’s exemplary security operations. Their unwavering commitment to the nation’s safety deserves our utmost respect,” he said in a statement., As Operation Sindoor reverberates across the nation, leaders in Tamil Nadu have united to salute the courage and determination of the country's armed forces., --IANS, aal/pgh  </w:t>
      </w:r>
    </w:p>
    <w:p>
      <w:pPr>
        <w:pStyle w:val="Normal183"/>
        <w:keepNext/>
        <w:spacing w:before="240" w:after="0" w:line="340" w:lineRule="atLeast"/>
        <w:ind w:left="0" w:right="0" w:firstLine="0"/>
        <w:jc w:val="left"/>
      </w:pPr>
      <w:bookmarkStart w:id="547" w:name="Classification_180"/>
      <w:bookmarkEnd w:id="547"/>
      <w:r>
        <w:rPr>
          <w:rFonts w:ascii="arial" w:eastAsia="arial" w:hAnsi="arial" w:cs="arial"/>
          <w:b/>
          <w:i w:val="0"/>
          <w:strike w:val="0"/>
          <w:noProof w:val="0"/>
          <w:color w:val="000000"/>
          <w:position w:val="0"/>
          <w:sz w:val="28"/>
          <w:u w:val="none"/>
          <w:vertAlign w:val="baseline"/>
        </w:rPr>
        <w:t>Classification</w:t>
      </w:r>
    </w:p>
    <w:p>
      <w:pPr>
        <w:pStyle w:val="Normal183"/>
        <w:spacing w:line="60" w:lineRule="exact"/>
      </w:pPr>
      <w:r>
        <w:pict>
          <v:line id="_x0000_s1743" style="position:absolute;z-index:252239872" from="0,2pt" to="512pt,2pt" strokecolor="#009ddb" strokeweight="2pt">
            <v:stroke linestyle="single"/>
            <w10:wrap type="topAndBottom"/>
          </v:line>
        </w:pict>
      </w:r>
    </w:p>
    <w:p>
      <w:pPr>
        <w:pStyle w:val="Normal183"/>
        <w:spacing w:line="120" w:lineRule="exact"/>
      </w:pPr>
    </w:p>
    <w:p>
      <w:pPr>
        <w:pStyle w:val="Normal1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NATIONAL SECURITY &amp; FOREIGN RELATIONS (91%); ELECTIONS &amp; POLITICS (90%); GOVERNORS (90%); HEADS OF STATE &amp; GOVERNMENT (90%); MILITARY OPERATIONS (90%); NEGATIVE NEWS (90%); PRIME MINISTERS (90%); TERRORISM (90%); TERRORISM &amp; COUNTERTERRORISM (90%); ARMED FORCES (89%); TERRORIST ORGANIZATIONS (78%); SAFETY (77%); TERRORIST ATTACKS (77%); ARMIES (76%); EMOTIONS (69%)</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(67%)</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(67%)</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(67%); SIC7041 ORGANIZATION HOTELS &amp; LODGING HOUSES, ON MEMBERSHIP BASIS (67%); SIC7011 HOTELS &amp; MOTELS (67%); MILITARY OPERATIONS (90%); ARMED FORCES (89%); ARMIES (76%)</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(91%); KASHMIR (79%); TELANGANA, INDIA (79%); PUDUCHERRY, INDIA (58%); INDIA (94%); PAKISTAN (92%)</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2025</w:t>
      </w:r>
    </w:p>
    <w:p>
      <w:pPr>
        <w:pStyle w:val="Normal183"/>
      </w:pPr>
    </w:p>
    <w:p>
      <w:pPr>
        <w:pStyle w:val="Normal183"/>
        <w:ind w:left="200"/>
        <w:sectPr>
          <w:type w:val="continuous"/>
          <w:pgMar w:top="840" w:right="1000" w:bottom="840" w:left="1000" w:header="400" w:footer="400"/>
          <w:pgNumType w:fmt="decimal"/>
          <w:cols w:space="720"/>
        </w:sectPr>
      </w:pPr>
      <w:r>
        <w:br/>
      </w:r>
      <w:r>
        <w:pict>
          <v:line id="_x0000_s174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2008"/>
          <w:headerReference w:type="default" r:id="rId2009"/>
          <w:footerReference w:type="even" r:id="rId2010"/>
          <w:footerReference w:type="default" r:id="rId2011"/>
          <w:headerReference w:type="first" r:id="rId2012"/>
          <w:footerReference w:type="first" r:id="rId2013"/>
          <w:pgSz w:w="12240" w:h="15840"/>
          <w:pgMar w:top="840" w:right="1000" w:bottom="840" w:left="1000" w:header="400" w:footer="400"/>
          <w:pgNumType w:fmt="decimal"/>
          <w:cols w:space="720"/>
          <w:titlePg w:val="0"/>
        </w:sectPr>
      </w:pPr>
    </w:p>
    <w:p>
      <w:pPr>
        <w:pStyle w:val="Normal184"/>
      </w:pPr>
    </w:p>
    <w:p>
      <w:pPr>
        <w:pStyle w:val="Heading1182"/>
        <w:keepNext w:val="0"/>
        <w:spacing w:after="200" w:line="340" w:lineRule="atLeast"/>
        <w:ind w:left="0" w:right="0" w:firstLine="0"/>
        <w:jc w:val="center"/>
      </w:pPr>
      <w:hyperlink r:id="rId2014" w:history="1">
        <w:r>
          <w:rPr>
            <w:rFonts w:ascii="arial" w:eastAsia="arial" w:hAnsi="arial" w:cs="arial"/>
            <w:b/>
            <w:i/>
            <w:strike w:val="0"/>
            <w:color w:val="0077CC"/>
            <w:sz w:val="28"/>
            <w:u w:val="single"/>
            <w:vertAlign w:val="baseline"/>
          </w:rPr>
          <w:t>Vijay accuses DMK of betraying voters in Tamil Nadu</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w:t>
      </w:r>
    </w:p>
    <w:p>
      <w:pPr>
        <w:pStyle w:val="Normal184"/>
        <w:keepNext w:val="0"/>
        <w:spacing w:after="0" w:line="240" w:lineRule="atLeast"/>
        <w:ind w:right="0"/>
        <w:jc w:val="both"/>
      </w:pPr>
      <w:bookmarkStart w:id="548" w:name="Bookmark_184"/>
      <w:bookmarkEnd w:id="54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Bosco Dominique</w:t>
      </w:r>
    </w:p>
    <w:p>
      <w:pPr>
        <w:pStyle w:val="Normal184"/>
        <w:keepNext/>
        <w:spacing w:before="240" w:after="0" w:line="340" w:lineRule="atLeast"/>
        <w:ind w:left="0" w:right="0" w:firstLine="0"/>
        <w:jc w:val="left"/>
      </w:pPr>
      <w:bookmarkStart w:id="549" w:name="Body_182"/>
      <w:bookmarkEnd w:id="54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45" style="position:absolute;z-index:25224192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accused the DMK of cheating people after coming to power in Tamil Nadu by making false promises.In a post on X, Vijay referenced a famous old Tamil film song, 'Enthanai kalamthan yemarathuvar intha nattile, sontha nattilie' (How long will they deceive us in this country, in our own country?) and added that there were several examples of DMK functionaries giving false assurances ahead of the 2021 assembly polls.He cited that the most prominent example was that DMK functionaries, while canvassing votes for the 2021 assembly polls, claimed that they knew the secret to scrapping the National Eligibility cum Entrance Test (NEET) for medical admissions.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after assuming power, they fooled people by declaring that only the Union govt had the authority to scrap NEET.Vijay said the ruling party’s attempts to deceive the people with false assurances would no longer be successful in the future.Transport minister S S Sivasankar, while reacting to Vijay’s post, said NEET was introduced when late AIADMK general secretary J Jayalalithaa was chief minister of Tamil Nadu. Speaking to reporters in Chennai, the minister said the Neet issue flared up after medical aspirant S Anitha died suicide as she failed to clear the test. He said, “The DMK has since taken up the issue and has been consistently demanding that the Union govt scrap NEET.” Deputy chief minister Udhayanidhi Stalin had recently obtained one crore signatures from people demanding that the Union govt scrap NEET, he added. For Reprint Rights: timescontent.com</w:t>
      </w:r>
    </w:p>
    <w:p>
      <w:pPr>
        <w:pStyle w:val="Normal184"/>
        <w:keepNext/>
        <w:spacing w:before="240" w:after="0" w:line="340" w:lineRule="atLeast"/>
        <w:ind w:left="0" w:right="0" w:firstLine="0"/>
        <w:jc w:val="left"/>
      </w:pPr>
      <w:bookmarkStart w:id="550" w:name="Classification_181"/>
      <w:bookmarkEnd w:id="550"/>
      <w:r>
        <w:rPr>
          <w:rFonts w:ascii="arial" w:eastAsia="arial" w:hAnsi="arial" w:cs="arial"/>
          <w:b/>
          <w:i w:val="0"/>
          <w:strike w:val="0"/>
          <w:noProof w:val="0"/>
          <w:color w:val="000000"/>
          <w:position w:val="0"/>
          <w:sz w:val="28"/>
          <w:u w:val="none"/>
          <w:vertAlign w:val="baseline"/>
        </w:rPr>
        <w:t>Classification</w:t>
      </w:r>
    </w:p>
    <w:p>
      <w:pPr>
        <w:pStyle w:val="Normal184"/>
        <w:spacing w:line="60" w:lineRule="exact"/>
      </w:pPr>
      <w:r>
        <w:pict>
          <v:line id="_x0000_s1746" style="position:absolute;z-index:252242944" from="0,2pt" to="512pt,2pt" strokecolor="#009ddb" strokeweight="2pt">
            <v:stroke linestyle="single"/>
            <w10:wrap type="topAndBottom"/>
          </v:line>
        </w:pict>
      </w:r>
    </w:p>
    <w:p>
      <w:pPr>
        <w:pStyle w:val="Normal184"/>
        <w:spacing w:line="120" w:lineRule="exact"/>
      </w:pPr>
    </w:p>
    <w:p>
      <w:pPr>
        <w:pStyle w:val="Normal1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NEGATIVE NEWS (78%); VOTERS &amp; VOTING (78%); SCHOOL ENTRANCE EXAMS (69%); TRANSPORTATION DEPARTMENTS (68%)</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(68%)</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TAMIL NADU, INDIA (93%); INDIA (95%)</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Pr>
        <w:pStyle w:val="Normal184"/>
      </w:pPr>
    </w:p>
    <w:p>
      <w:pPr>
        <w:pStyle w:val="Normal184"/>
        <w:ind w:left="200"/>
        <w:sectPr>
          <w:type w:val="continuous"/>
          <w:pgMar w:top="840" w:right="1000" w:bottom="840" w:left="1000" w:header="400" w:footer="400"/>
          <w:pgNumType w:fmt="decimal"/>
          <w:cols w:space="720"/>
        </w:sectPr>
      </w:pPr>
      <w:r>
        <w:br/>
      </w:r>
      <w:r>
        <w:pict>
          <v:line id="_x0000_s1747"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2015"/>
          <w:headerReference w:type="default" r:id="rId2016"/>
          <w:footerReference w:type="even" r:id="rId2017"/>
          <w:footerReference w:type="default" r:id="rId2018"/>
          <w:headerReference w:type="first" r:id="rId2019"/>
          <w:footerReference w:type="first" r:id="rId2020"/>
          <w:pgSz w:w="12240" w:h="15840"/>
          <w:pgMar w:top="840" w:right="1000" w:bottom="840" w:left="1000" w:header="400" w:footer="400"/>
          <w:pgNumType w:fmt="decimal"/>
          <w:cols w:space="720"/>
          <w:titlePg w:val="0"/>
        </w:sectPr>
      </w:pPr>
    </w:p>
    <w:p>
      <w:pPr>
        <w:pStyle w:val="Normal185"/>
      </w:pPr>
    </w:p>
    <w:p>
      <w:pPr>
        <w:pStyle w:val="Heading1183"/>
        <w:keepNext w:val="0"/>
        <w:spacing w:after="200" w:line="340" w:lineRule="atLeast"/>
        <w:ind w:left="0" w:right="0" w:firstLine="0"/>
        <w:jc w:val="center"/>
      </w:pPr>
      <w:hyperlink r:id="rId2021" w:history="1">
        <w:r>
          <w:rPr>
            <w:rFonts w:ascii="arial" w:eastAsia="arial" w:hAnsi="arial" w:cs="arial"/>
            <w:b/>
            <w:i/>
            <w:strike w:val="0"/>
            <w:color w:val="0077CC"/>
            <w:sz w:val="28"/>
            <w:u w:val="single"/>
            <w:vertAlign w:val="baseline"/>
          </w:rPr>
          <w:t>TVK chief Vijay demands fair delimitation, questions commission's independence</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01:54 PM GMT</w:t>
      </w:r>
    </w:p>
    <w:p>
      <w:pPr>
        <w:pStyle w:val="Normal185"/>
        <w:keepNext w:val="0"/>
        <w:spacing w:after="0" w:line="240" w:lineRule="atLeast"/>
        <w:ind w:right="0"/>
        <w:jc w:val="both"/>
      </w:pPr>
      <w:bookmarkStart w:id="551" w:name="Bookmark_185"/>
      <w:bookmarkEnd w:id="551"/>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85"/>
        <w:keepNext w:val="0"/>
        <w:spacing w:before="120" w:after="0" w:line="220" w:lineRule="atLeast"/>
        <w:ind w:left="0" w:right="0" w:firstLine="0"/>
        <w:jc w:val="left"/>
      </w:pPr>
      <w:r>
        <w:br/>
      </w:r>
      <w:r>
        <w:pict>
          <v:shape id="_x0000_i1748" type="#_x0000_t75" style="width:102.76pt;height:45.01pt">
            <v:imagedata r:id="rId229"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85"/>
        <w:keepNext/>
        <w:spacing w:before="240" w:after="0" w:line="340" w:lineRule="atLeast"/>
        <w:ind w:left="0" w:right="0" w:firstLine="0"/>
        <w:jc w:val="left"/>
      </w:pPr>
      <w:bookmarkStart w:id="552" w:name="Body_183"/>
      <w:bookmarkEnd w:id="552"/>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49" style="position:absolute;z-index:25224499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and actor Vijay raised concerns over the proposed delimitation process, urging fairness and public consultation. In a five-page statement, he emphasised that his party is not against delimitation but stressed that no state should lose its rightful representation in Parliament due to constituency redistribution.</w:t>
      </w:r>
    </w:p>
    <w:p>
      <w:pPr>
        <w:pStyle w:val="Normal185"/>
        <w:keepNext w:val="0"/>
        <w:spacing w:before="240" w:after="0" w:line="260" w:lineRule="atLeast"/>
        <w:ind w:left="0" w:right="0" w:firstLine="0"/>
        <w:jc w:val="both"/>
      </w:pPr>
      <w:hyperlink r:id="rId2022" w:history="1">
        <w:r>
          <w:rPr>
            <w:rFonts w:ascii="arial" w:eastAsia="arial" w:hAnsi="arial" w:cs="arial"/>
            <w:b w:val="0"/>
            <w:i/>
            <w:strike w:val="0"/>
            <w:color w:val="0077CC"/>
            <w:sz w:val="20"/>
            <w:u w:val="single"/>
            <w:vertAlign w:val="baseline"/>
          </w:rPr>
          <w:t>#SayNoToDelimitation</w:t>
        </w:r>
      </w:hyperlink>
    </w:p>
    <w:p>
      <w:pPr>
        <w:pStyle w:val="Normal185"/>
        <w:keepNext w:val="0"/>
        <w:spacing w:before="240" w:after="0" w:line="260" w:lineRule="atLeast"/>
        <w:ind w:left="0" w:right="0" w:firstLine="0"/>
        <w:jc w:val="both"/>
      </w:pPr>
      <w:hyperlink r:id="rId2023" w:history="1">
        <w:r>
          <w:rPr>
            <w:rFonts w:ascii="arial" w:eastAsia="arial" w:hAnsi="arial" w:cs="arial"/>
            <w:b w:val="0"/>
            <w:i/>
            <w:strike w:val="0"/>
            <w:color w:val="0077CC"/>
            <w:sz w:val="20"/>
            <w:u w:val="single"/>
            <w:vertAlign w:val="baseline"/>
          </w:rPr>
          <w:t>#TVKForTN</w:t>
        </w:r>
      </w:hyperlink>
    </w:p>
    <w:p>
      <w:pPr>
        <w:pStyle w:val="Normal185"/>
        <w:keepNext w:val="0"/>
        <w:spacing w:before="240" w:after="0" w:line="260" w:lineRule="atLeast"/>
        <w:ind w:left="0" w:right="0" w:firstLine="0"/>
        <w:jc w:val="both"/>
      </w:pPr>
      <w:hyperlink r:id="rId2024" w:history="1">
        <w:r>
          <w:rPr>
            <w:rFonts w:ascii="arial" w:eastAsia="arial" w:hAnsi="arial" w:cs="arial"/>
            <w:b w:val="0"/>
            <w:i/>
            <w:strike w:val="0"/>
            <w:color w:val="0077CC"/>
            <w:sz w:val="20"/>
            <w:u w:val="single"/>
            <w:vertAlign w:val="baseline"/>
          </w:rPr>
          <w:t>pic.twitter.com/SjZWvymKX0</w:t>
        </w:r>
      </w:hyperlink>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Vijay (@TVKVijayHQ)</w:t>
      </w:r>
    </w:p>
    <w:p>
      <w:pPr>
        <w:pStyle w:val="Normal185"/>
        <w:keepNext w:val="0"/>
        <w:spacing w:before="240" w:after="0" w:line="260" w:lineRule="atLeast"/>
        <w:ind w:left="0" w:right="0" w:firstLine="0"/>
        <w:jc w:val="both"/>
      </w:pPr>
      <w:hyperlink r:id="rId2025" w:history="1">
        <w:r>
          <w:rPr>
            <w:rFonts w:ascii="arial" w:eastAsia="arial" w:hAnsi="arial" w:cs="arial"/>
            <w:b w:val="0"/>
            <w:i/>
            <w:strike w:val="0"/>
            <w:color w:val="0077CC"/>
            <w:sz w:val="20"/>
            <w:u w:val="single"/>
            <w:vertAlign w:val="baseline"/>
          </w:rPr>
          <w:t>March 5, 2025</w:t>
        </w:r>
      </w:hyperlink>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argued that instead of simply increasing the number of parliamentary seats in the 543-member Lok Sabha, alternative solutions should be explored. He suggested leveraging technology, enhancing governance mechanisms, and ensuring better ballot representation to address issues of representation. The focus, he said, should be on public welfare, industrial growth, quality education, and sustainable development, rather than just expanding the number of MPs. Highlighting global democratic practices, Vijay pointed out that several parliaments have provisions like the "Prime Minister's Question Time," where leaders directly address representatives' concerns. However, in India, he noted, such structured opportunities for direct political accountability are lacking. He questioned whether increasing the number of MPs alone would lead to better governance, asserting that fundamental issues like political integrity, accountability, and direct public engagement must be addressed first. "The issue is not about the shortage of MPs." The real concern is not the number of representatives but ensuring fair democratic representation. This is a matter of principle rather than just a numerical increase in seats," he said. One of his criticisms was directed at the Delimitation Commission itself. Vijay questioned how people could trust the body when its head is appointed by the ruling government. "The Prime Minister appoints the head, and the Commission merely executes government orders. How can people expect it to function independently?" he asked. Calling for independent institutions, Vijay stressed the importance of judicial autonomy, highlighting the role of the Chief Justice and senior judges in upholding constitutional values. He also urged that the Election Commission, CBI, Income Tax Department, and Enforcement Directorate remain free from political influence, stating that these institutions should not be used as tools for political control.</w:t>
      </w:r>
    </w:p>
    <w:p>
      <w:pPr>
        <w:pStyle w:val="Normal185"/>
        <w:keepNext w:val="0"/>
        <w:spacing w:before="240" w:after="0" w:line="260" w:lineRule="atLeast"/>
        <w:ind w:left="0" w:right="0" w:firstLine="0"/>
        <w:jc w:val="both"/>
      </w:pPr>
      <w:hyperlink r:id="rId2026" w:history="1">
        <w:r>
          <w:rPr>
            <w:rFonts w:ascii="arial" w:eastAsia="arial" w:hAnsi="arial" w:cs="arial"/>
            <w:b w:val="0"/>
            <w:i/>
            <w:strike w:val="0"/>
            <w:color w:val="0077CC"/>
            <w:sz w:val="20"/>
            <w:u w:val="single"/>
            <w:vertAlign w:val="baseline"/>
          </w:rPr>
          <w:t>Link to Image</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50" style="position:absolute;z-index:252246016"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chief Vijay demands fair delimitation, questions commission's independence</w:t>
      </w:r>
    </w:p>
    <w:p>
      <w:pPr>
        <w:pStyle w:val="Normal185"/>
        <w:keepNext/>
        <w:spacing w:before="240" w:after="0" w:line="340" w:lineRule="atLeast"/>
        <w:ind w:left="0" w:right="0" w:firstLine="0"/>
        <w:jc w:val="left"/>
      </w:pPr>
      <w:bookmarkStart w:id="553" w:name="Classification_182"/>
      <w:bookmarkEnd w:id="553"/>
      <w:r>
        <w:rPr>
          <w:rFonts w:ascii="arial" w:eastAsia="arial" w:hAnsi="arial" w:cs="arial"/>
          <w:b/>
          <w:i w:val="0"/>
          <w:strike w:val="0"/>
          <w:noProof w:val="0"/>
          <w:color w:val="000000"/>
          <w:position w:val="0"/>
          <w:sz w:val="28"/>
          <w:u w:val="none"/>
          <w:vertAlign w:val="baseline"/>
        </w:rPr>
        <w:t>Classification</w:t>
      </w:r>
    </w:p>
    <w:p>
      <w:pPr>
        <w:pStyle w:val="Normal185"/>
        <w:spacing w:line="60" w:lineRule="exact"/>
      </w:pPr>
      <w:r>
        <w:pict>
          <v:line id="_x0000_s1751" style="position:absolute;z-index:252247040" from="0,2pt" to="512pt,2pt" strokecolor="#009ddb" strokeweight="2pt">
            <v:stroke linestyle="single"/>
            <w10:wrap type="topAndBottom"/>
          </v:line>
        </w:pict>
      </w:r>
    </w:p>
    <w:p>
      <w:pPr>
        <w:pStyle w:val="Normal185"/>
        <w:spacing w:line="120" w:lineRule="exact"/>
      </w:pPr>
    </w:p>
    <w:p>
      <w:pPr>
        <w:pStyle w:val="Normal1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GOVERNMENT BODIES &amp; OFFICES (89%); HEADS OF STATE &amp; GOVERNMENT (89%); PRIME MINISTERS (89%); TECHNOLOGY (78%); CAMPAIGNS &amp; ELECTIONS (77%); ELECTION AUTHORITIES (77%); ELECTIONS (77%); ELECTIONS &amp; POLITICS (77%); TAX AUTHORITIES (72%); SUSTAINABLE DEVELOPMENT (69%); JUDGES (68%); SUSTAINABILITY (54%)</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TAX AUTHORITIES (72%); SUSTAINABLE DEVELOPMENT (69%)</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(92%)</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(94%)</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85"/>
      </w:pPr>
    </w:p>
    <w:p>
      <w:pPr>
        <w:pStyle w:val="Normal185"/>
        <w:ind w:left="200"/>
        <w:sectPr>
          <w:type w:val="continuous"/>
          <w:pgMar w:top="840" w:right="1000" w:bottom="840" w:left="1000" w:header="400" w:footer="400"/>
          <w:pgNumType w:fmt="decimal"/>
          <w:cols w:space="720"/>
        </w:sectPr>
      </w:pPr>
      <w:r>
        <w:br/>
      </w:r>
      <w:r>
        <w:pict>
          <v:line id="_x0000_s1752"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186"/>
      </w:pPr>
    </w:p>
    <w:p>
      <w:pPr>
        <w:pStyle w:val="Heading1184"/>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Renowned actor Delhi Ganesh passes away at 80</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186"/>
        <w:keepNext w:val="0"/>
        <w:spacing w:after="0" w:line="240" w:lineRule="atLeast"/>
        <w:ind w:right="0"/>
        <w:jc w:val="both"/>
      </w:pPr>
      <w:bookmarkStart w:id="554" w:name="Bookmark_186"/>
      <w:bookmarkEnd w:id="554"/>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186"/>
        <w:keepNext/>
        <w:spacing w:before="240" w:after="0" w:line="340" w:lineRule="atLeast"/>
        <w:ind w:left="0" w:right="0" w:firstLine="0"/>
        <w:jc w:val="left"/>
      </w:pPr>
      <w:bookmarkStart w:id="555" w:name="Body_184"/>
      <w:bookmarkEnd w:id="555"/>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53" style="position:absolute;z-index:25224908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1944-2024</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Veteran actor Delhi Ganesh, known for his versatility on screen, passed away on Sunday at 80 of agerelated ailments. His son Mahadevan said Ganesh spoke with his family members as usual on Saturday night but didn’t wake up the next morning. Chief minister M K Stalin, recalling Ganesh’s role in a film scripted by his father M Karunanidhi, said the characters he played will speak of his talent for generations to come. “His demise is a loss to Tamil film industry.” Prime Minister Narendra Modi also  condoled Ganesh’s death as did deputy CM Udhayanidhi Stalin, VCK leader Thol Thirumavalavan,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leader Vijay, OPS and Vaiko. Actor Rajinikanth in a message on X called his long-time friend a talented artist and a great hu-  man being. Ganesh began his stage career with Dakshina Bharata Nataka Sabha in Delhi while in the IAF, earning him the moniker ‘Delhi’. Guided by filmmaker K Balachander, Ganesh debuted with ‘Pattina Pravesam’ (1977) and acted in 400-odd films in the next five decades. He became beloved for his comic timing and versatility, especially in collaborations with Kamal Haasan and writer Crazy Mohan. Ganesh is survived by his wife Pichulakshmi and daughter Sharadha apart from Mahadevan.</w:t>
      </w:r>
    </w:p>
    <w:p>
      <w:pPr>
        <w:pStyle w:val="Normal186"/>
        <w:keepNext/>
        <w:spacing w:before="240" w:after="0" w:line="340" w:lineRule="atLeast"/>
        <w:ind w:left="0" w:right="0" w:firstLine="0"/>
        <w:jc w:val="left"/>
      </w:pPr>
      <w:bookmarkStart w:id="556" w:name="Classification_183"/>
      <w:bookmarkEnd w:id="556"/>
      <w:r>
        <w:rPr>
          <w:rFonts w:ascii="arial" w:eastAsia="arial" w:hAnsi="arial" w:cs="arial"/>
          <w:b/>
          <w:i w:val="0"/>
          <w:strike w:val="0"/>
          <w:noProof w:val="0"/>
          <w:color w:val="000000"/>
          <w:position w:val="0"/>
          <w:sz w:val="28"/>
          <w:u w:val="none"/>
          <w:vertAlign w:val="baseline"/>
        </w:rPr>
        <w:t>Classification</w:t>
      </w:r>
    </w:p>
    <w:p>
      <w:pPr>
        <w:pStyle w:val="Normal186"/>
        <w:spacing w:line="60" w:lineRule="exact"/>
      </w:pPr>
      <w:r>
        <w:pict>
          <v:line id="_x0000_s1754" style="position:absolute;z-index:252250112" from="0,2pt" to="512pt,2pt" strokecolor="#009ddb" strokeweight="2pt">
            <v:stroke linestyle="single"/>
            <w10:wrap type="topAndBottom"/>
          </v:line>
        </w:pict>
      </w:r>
    </w:p>
    <w:p>
      <w:pPr>
        <w:pStyle w:val="Normal186"/>
        <w:spacing w:line="120" w:lineRule="exact"/>
      </w:pPr>
    </w:p>
    <w:p>
      <w:pPr>
        <w:pStyle w:val="Normal1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(91%); DEATH NOTICES &amp; OBITUARIES (91%); ACTORS &amp; ACTRESSES (90%); DEATH &amp; DYING (90%); ARTISTS &amp; PERFORMERS (78%); FILM (78%); VISUAL ARTISTS (76%); GOVERNMENT ADVISORS &amp; MINISTERS (72%); GOVERNMENT BODIES &amp; OFFICES (72%); EMPLOYMENT HISTORY (71%); HEADS OF STATE &amp; GOVERNMENT (70%); PRIME MINISTERS (70%)</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(91%); ACTORS &amp; ACTRESSES (90%); ARTISTS &amp; PERFORMERS (78%); ELECTRONIC PUBLISHING (78%); FILM (78%); MOVIE &amp; VIDEO PRODUCTION (76%); VISUAL ARTISTS (76%); MOVIE &amp; VIDEO INDUSTRIES (75%); ENTERTAINMENT &amp; ARTS (71%); MOVIE INDUSTRY (71%)</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INDIA (90%)</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86"/>
      </w:pPr>
    </w:p>
    <w:p>
      <w:pPr>
        <w:pStyle w:val="Normal186"/>
        <w:ind w:left="200"/>
        <w:sectPr>
          <w:type w:val="continuous"/>
          <w:pgMar w:top="840" w:right="1000" w:bottom="840" w:left="1000" w:header="400" w:footer="400"/>
          <w:pgNumType w:fmt="decimal"/>
          <w:cols w:space="720"/>
        </w:sectPr>
      </w:pPr>
      <w:r>
        <w:br/>
      </w:r>
      <w:r>
        <w:pict>
          <v:line id="_x0000_s1755"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187"/>
      </w:pPr>
    </w:p>
    <w:p>
      <w:pPr>
        <w:pStyle w:val="Heading1185"/>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Viral video: Thalapathy Vijay stops his car to greet fans after Jana Nayagan shoot</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 10:51 AM GMT</w:t>
      </w:r>
    </w:p>
    <w:p>
      <w:pPr>
        <w:pStyle w:val="Normal187"/>
        <w:keepNext w:val="0"/>
        <w:spacing w:after="0" w:line="240" w:lineRule="atLeast"/>
        <w:ind w:right="0"/>
        <w:jc w:val="both"/>
      </w:pPr>
      <w:bookmarkStart w:id="557" w:name="Bookmark_187"/>
      <w:bookmarkEnd w:id="557"/>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87"/>
        <w:keepNext w:val="0"/>
        <w:spacing w:before="120" w:after="0" w:line="220" w:lineRule="atLeast"/>
        <w:ind w:left="0" w:right="0" w:firstLine="0"/>
        <w:jc w:val="left"/>
      </w:pPr>
      <w:r>
        <w:br/>
      </w:r>
      <w:r>
        <w:pict>
          <v:shape id="_x0000_i1756" type="#_x0000_t75" style="width:102.76pt;height:45.01pt">
            <v:imagedata r:id="rId22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87"/>
        <w:keepNext/>
        <w:spacing w:before="240" w:after="0" w:line="340" w:lineRule="atLeast"/>
        <w:ind w:left="0" w:right="0" w:firstLine="0"/>
        <w:jc w:val="left"/>
      </w:pPr>
      <w:bookmarkStart w:id="558" w:name="Body_185"/>
      <w:bookmarkEnd w:id="558"/>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57" style="position:absolute;z-index:25225216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is currently shooting for his upcoming film, Jana Nayagan, which is touted to be his last film. Recently, the actor took his car for a drive and was seen alongside Bussy Anand, General Secretary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 video of the actor stopping his car briefly to say hi to his fans is now doing the rounds on social media.  After</w:t>
      </w:r>
    </w:p>
    <w:p>
      <w:pPr>
        <w:pStyle w:val="Normal187"/>
        <w:keepNext w:val="0"/>
        <w:spacing w:before="240" w:after="0" w:line="260" w:lineRule="atLeast"/>
        <w:ind w:left="0" w:right="0" w:firstLine="0"/>
        <w:jc w:val="both"/>
      </w:pPr>
      <w:hyperlink r:id="rId2041" w:history="1">
        <w:r>
          <w:rPr>
            <w:rFonts w:ascii="arial" w:eastAsia="arial" w:hAnsi="arial" w:cs="arial"/>
            <w:b w:val="0"/>
            <w:i/>
            <w:strike w:val="0"/>
            <w:color w:val="0077CC"/>
            <w:sz w:val="20"/>
            <w:u w:val="single"/>
            <w:vertAlign w:val="baseline"/>
          </w:rPr>
          <w:t>wrapping up the film's shooting</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Vijay was seen driving his luxury car. A few fans noticed him and followed him. Vijay stopped his car for a brief time and greeted them. Here's the video:  Thalapathy</w:t>
      </w:r>
    </w:p>
    <w:p>
      <w:pPr>
        <w:pStyle w:val="Normal187"/>
        <w:keepNext w:val="0"/>
        <w:spacing w:before="240" w:after="0" w:line="260" w:lineRule="atLeast"/>
        <w:ind w:left="0" w:right="0" w:firstLine="0"/>
        <w:jc w:val="both"/>
      </w:pPr>
      <w:hyperlink r:id="rId2042" w:history="1">
        <w:r>
          <w:rPr>
            <w:rFonts w:ascii="arial" w:eastAsia="arial" w:hAnsi="arial" w:cs="arial"/>
            <w:b w:val="0"/>
            <w:i/>
            <w:strike w:val="0"/>
            <w:color w:val="0077CC"/>
            <w:sz w:val="20"/>
            <w:u w:val="single"/>
            <w:vertAlign w:val="baseline"/>
          </w:rPr>
          <w:t>@actorvijay</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spotted driving his car post</w:t>
      </w:r>
    </w:p>
    <w:p>
      <w:pPr>
        <w:pStyle w:val="Normal187"/>
        <w:keepNext w:val="0"/>
        <w:spacing w:before="240" w:after="0" w:line="260" w:lineRule="atLeast"/>
        <w:ind w:left="0" w:right="0" w:firstLine="0"/>
        <w:jc w:val="both"/>
      </w:pPr>
      <w:hyperlink r:id="rId2043" w:history="1">
        <w:r>
          <w:rPr>
            <w:rFonts w:ascii="arial" w:eastAsia="arial" w:hAnsi="arial" w:cs="arial"/>
            <w:b w:val="0"/>
            <w:i/>
            <w:strike w:val="0"/>
            <w:color w:val="0077CC"/>
            <w:sz w:val="20"/>
            <w:u w:val="single"/>
            <w:vertAlign w:val="baseline"/>
          </w:rPr>
          <w:t>#Jananayagan</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w:t>
      </w:r>
    </w:p>
    <w:p>
      <w:pPr>
        <w:pStyle w:val="Normal187"/>
        <w:keepNext w:val="0"/>
        <w:spacing w:before="240" w:after="0" w:line="260" w:lineRule="atLeast"/>
        <w:ind w:left="0" w:right="0" w:firstLine="0"/>
        <w:jc w:val="both"/>
      </w:pPr>
      <w:hyperlink r:id="rId2044" w:history="1">
        <w:r>
          <w:rPr>
            <w:rFonts w:ascii="arial" w:eastAsia="arial" w:hAnsi="arial" w:cs="arial"/>
            <w:b w:val="0"/>
            <w:i/>
            <w:strike w:val="0"/>
            <w:color w:val="0077CC"/>
            <w:sz w:val="20"/>
            <w:u w:val="single"/>
            <w:vertAlign w:val="baseline"/>
          </w:rPr>
          <w:t>pic.twitter.com/oHySX1uDYI</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Vijay Fans Trends (@VijayFansTrends)</w:t>
      </w:r>
    </w:p>
    <w:p>
      <w:pPr>
        <w:pStyle w:val="Normal187"/>
        <w:keepNext w:val="0"/>
        <w:spacing w:before="240" w:after="0" w:line="260" w:lineRule="atLeast"/>
        <w:ind w:left="0" w:right="0" w:firstLine="0"/>
        <w:jc w:val="both"/>
      </w:pPr>
      <w:hyperlink r:id="rId2045" w:history="1">
        <w:r>
          <w:rPr>
            <w:rFonts w:ascii="arial" w:eastAsia="arial" w:hAnsi="arial" w:cs="arial"/>
            <w:b w:val="0"/>
            <w:i/>
            <w:strike w:val="0"/>
            <w:color w:val="0077CC"/>
            <w:sz w:val="20"/>
            <w:u w:val="single"/>
            <w:vertAlign w:val="baseline"/>
          </w:rPr>
          <w:t>February 17, 2025</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made headlines after he was given a 'Y' level security by the Ministry of Home Affairs. The actor will be surrounded by eight security personnel from CRPF and PSO.  Vijay will become a full-time politician after completing the</w:t>
      </w:r>
    </w:p>
    <w:p>
      <w:pPr>
        <w:pStyle w:val="Normal187"/>
        <w:keepNext w:val="0"/>
        <w:spacing w:before="240" w:after="0" w:line="260" w:lineRule="atLeast"/>
        <w:ind w:left="0" w:right="0" w:firstLine="0"/>
        <w:jc w:val="both"/>
      </w:pPr>
      <w:hyperlink r:id="rId2046" w:history="1">
        <w:r>
          <w:rPr>
            <w:rFonts w:ascii="arial" w:eastAsia="arial" w:hAnsi="arial" w:cs="arial"/>
            <w:b w:val="0"/>
            <w:i/>
            <w:strike w:val="0"/>
            <w:color w:val="0077CC"/>
            <w:sz w:val="20"/>
            <w:u w:val="single"/>
            <w:vertAlign w:val="baseline"/>
          </w:rPr>
          <w:t>shooting of Jana Nayagan</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which is touted to be a full-fledged political entertainer. The film is directed by H Vinoth. On January 26, the film's title was announced, and two posters were shared.  Here's the poster:</w:t>
      </w:r>
    </w:p>
    <w:p>
      <w:pPr>
        <w:pStyle w:val="Normal187"/>
        <w:keepNext w:val="0"/>
        <w:spacing w:before="240" w:after="0" w:line="260" w:lineRule="atLeast"/>
        <w:ind w:left="0" w:right="0" w:firstLine="0"/>
        <w:jc w:val="both"/>
      </w:pPr>
      <w:hyperlink r:id="rId2047" w:history="1">
        <w:r>
          <w:rPr>
            <w:rFonts w:ascii="arial" w:eastAsia="arial" w:hAnsi="arial" w:cs="arial"/>
            <w:b w:val="0"/>
            <w:i/>
            <w:strike w:val="0"/>
            <w:color w:val="0077CC"/>
            <w:sz w:val="20"/>
            <w:u w:val="single"/>
            <w:vertAlign w:val="baseline"/>
          </w:rPr>
          <w:t>#JanaNayagan</w:t>
        </w:r>
      </w:hyperlink>
    </w:p>
    <w:p>
      <w:pPr>
        <w:pStyle w:val="Normal187"/>
        <w:keepNext w:val="0"/>
        <w:spacing w:before="240" w:after="0" w:line="260" w:lineRule="atLeast"/>
        <w:ind w:left="0" w:right="0" w:firstLine="0"/>
        <w:jc w:val="both"/>
      </w:pPr>
      <w:hyperlink r:id="rId2048" w:history="1">
        <w:r>
          <w:rPr>
            <w:rFonts w:ascii="arial" w:eastAsia="arial" w:hAnsi="arial" w:cs="arial"/>
            <w:b w:val="0"/>
            <w:i/>
            <w:strike w:val="0"/>
            <w:color w:val="0077CC"/>
            <w:sz w:val="20"/>
            <w:u w:val="single"/>
            <w:vertAlign w:val="baseline"/>
          </w:rPr>
          <w:t>pic.twitter.com/cs51UDEi1Q</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Vijay (@actorvijay)</w:t>
      </w:r>
    </w:p>
    <w:p>
      <w:pPr>
        <w:pStyle w:val="Normal187"/>
        <w:keepNext w:val="0"/>
        <w:spacing w:before="240" w:after="0" w:line="260" w:lineRule="atLeast"/>
        <w:ind w:left="0" w:right="0" w:firstLine="0"/>
        <w:jc w:val="both"/>
      </w:pPr>
      <w:hyperlink r:id="rId2049" w:history="1">
        <w:r>
          <w:rPr>
            <w:rFonts w:ascii="arial" w:eastAsia="arial" w:hAnsi="arial" w:cs="arial"/>
            <w:b w:val="0"/>
            <w:i/>
            <w:strike w:val="0"/>
            <w:color w:val="0077CC"/>
            <w:sz w:val="20"/>
            <w:u w:val="single"/>
            <w:vertAlign w:val="baseline"/>
          </w:rPr>
          <w:t>January 26, 2025</w:t>
        </w:r>
      </w:hyperlink>
    </w:p>
    <w:p>
      <w:pPr>
        <w:pStyle w:val="Normal187"/>
        <w:keepNext w:val="0"/>
        <w:spacing w:before="240" w:after="0" w:line="260" w:lineRule="atLeast"/>
        <w:ind w:left="0" w:right="0" w:firstLine="0"/>
        <w:jc w:val="both"/>
      </w:pPr>
      <w:hyperlink r:id="rId2050" w:history="1">
        <w:r>
          <w:rPr>
            <w:rFonts w:ascii="arial" w:eastAsia="arial" w:hAnsi="arial" w:cs="arial"/>
            <w:b w:val="0"/>
            <w:i/>
            <w:strike w:val="0"/>
            <w:color w:val="0077CC"/>
            <w:sz w:val="20"/>
            <w:u w:val="single"/>
            <w:vertAlign w:val="baseline"/>
          </w:rPr>
          <w:t>#JanaNayaganSecondLook</w:t>
        </w:r>
      </w:hyperlink>
    </w:p>
    <w:p>
      <w:pPr>
        <w:pStyle w:val="Normal187"/>
        <w:keepNext w:val="0"/>
        <w:spacing w:before="240" w:after="0" w:line="260" w:lineRule="atLeast"/>
        <w:ind w:left="0" w:right="0" w:firstLine="0"/>
        <w:jc w:val="both"/>
      </w:pPr>
      <w:hyperlink r:id="rId2051" w:history="1">
        <w:r>
          <w:rPr>
            <w:rFonts w:ascii="arial" w:eastAsia="arial" w:hAnsi="arial" w:cs="arial"/>
            <w:b w:val="0"/>
            <w:i/>
            <w:strike w:val="0"/>
            <w:color w:val="0077CC"/>
            <w:sz w:val="20"/>
            <w:u w:val="single"/>
            <w:vertAlign w:val="baseline"/>
          </w:rPr>
          <w:t>pic.twitter.com/zcIj9sEcPU</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Vijay (@actorvijay)</w:t>
      </w:r>
    </w:p>
    <w:p>
      <w:pPr>
        <w:pStyle w:val="Normal187"/>
        <w:keepNext w:val="0"/>
        <w:spacing w:before="240" w:after="0" w:line="260" w:lineRule="atLeast"/>
        <w:ind w:left="0" w:right="0" w:firstLine="0"/>
        <w:jc w:val="both"/>
      </w:pPr>
      <w:hyperlink r:id="rId2052" w:history="1">
        <w:r>
          <w:rPr>
            <w:rFonts w:ascii="arial" w:eastAsia="arial" w:hAnsi="arial" w:cs="arial"/>
            <w:b w:val="0"/>
            <w:i/>
            <w:strike w:val="0"/>
            <w:color w:val="0077CC"/>
            <w:sz w:val="20"/>
            <w:u w:val="single"/>
            <w:vertAlign w:val="baseline"/>
          </w:rPr>
          <w:t>January 26, 2025</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Thalapathy Vijay, the film features Pooja Hegde, Bobby Deol, Gautham Menon, Prakash Raj, Narain, Priyamani and Reba Monica John. Produced by KVN Productions, the film has music by Anirudh Ravichander, editing by Pradeep Ragav and cinematography Sathyan Sooryan. ALSO READ |</w:t>
      </w:r>
    </w:p>
    <w:p>
      <w:pPr>
        <w:pStyle w:val="Normal187"/>
        <w:keepNext w:val="0"/>
        <w:spacing w:before="240" w:after="0" w:line="260" w:lineRule="atLeast"/>
        <w:ind w:left="0" w:right="0" w:firstLine="0"/>
        <w:jc w:val="both"/>
      </w:pPr>
      <w:hyperlink r:id="rId2053" w:history="1">
        <w:r>
          <w:rPr>
            <w:rFonts w:ascii="arial" w:eastAsia="arial" w:hAnsi="arial" w:cs="arial"/>
            <w:b w:val="0"/>
            <w:i/>
            <w:strike w:val="0"/>
            <w:color w:val="0077CC"/>
            <w:sz w:val="20"/>
            <w:u w:val="single"/>
            <w:vertAlign w:val="baseline"/>
          </w:rPr>
          <w:t>Cinema to politics: Thalapathy Vijay's Jana Nayagan and the MGR Influence</w:t>
        </w:r>
      </w:hyperlink>
    </w:p>
    <w:p>
      <w:pPr>
        <w:pStyle w:val="Normal187"/>
        <w:keepNext w:val="0"/>
        <w:spacing w:before="240" w:after="0" w:line="260" w:lineRule="atLeast"/>
        <w:ind w:left="0" w:right="0" w:firstLine="0"/>
        <w:jc w:val="both"/>
      </w:pPr>
      <w:hyperlink r:id="rId2054" w:history="1">
        <w:r>
          <w:rPr>
            <w:rFonts w:ascii="arial" w:eastAsia="arial" w:hAnsi="arial" w:cs="arial"/>
            <w:b w:val="0"/>
            <w:i/>
            <w:strike w:val="0"/>
            <w:color w:val="0077CC"/>
            <w:sz w:val="20"/>
            <w:u w:val="single"/>
            <w:vertAlign w:val="baseline"/>
          </w:rPr>
          <w:t>Link to Image</w:t>
        </w:r>
      </w:hyperlink>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58" style="position:absolute;z-index:252253184"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Viral video: Thalapathy Vijay stops his car to greet fans after Jana Nayagan shoot</w:t>
      </w:r>
    </w:p>
    <w:p>
      <w:pPr>
        <w:pStyle w:val="Normal187"/>
        <w:keepNext/>
        <w:spacing w:before="240" w:after="0" w:line="340" w:lineRule="atLeast"/>
        <w:ind w:left="0" w:right="0" w:firstLine="0"/>
        <w:jc w:val="left"/>
      </w:pPr>
      <w:bookmarkStart w:id="559" w:name="Classification_184"/>
      <w:bookmarkEnd w:id="559"/>
      <w:r>
        <w:rPr>
          <w:rFonts w:ascii="arial" w:eastAsia="arial" w:hAnsi="arial" w:cs="arial"/>
          <w:b/>
          <w:i w:val="0"/>
          <w:strike w:val="0"/>
          <w:noProof w:val="0"/>
          <w:color w:val="000000"/>
          <w:position w:val="0"/>
          <w:sz w:val="28"/>
          <w:u w:val="none"/>
          <w:vertAlign w:val="baseline"/>
        </w:rPr>
        <w:t>Classification</w:t>
      </w:r>
    </w:p>
    <w:p>
      <w:pPr>
        <w:pStyle w:val="Normal187"/>
        <w:spacing w:line="60" w:lineRule="exact"/>
      </w:pPr>
      <w:r>
        <w:pict>
          <v:line id="_x0000_s1759" style="position:absolute;z-index:252254208" from="0,2pt" to="512pt,2pt" strokecolor="#009ddb" strokeweight="2pt">
            <v:stroke linestyle="single"/>
            <w10:wrap type="topAndBottom"/>
          </v:line>
        </w:pict>
      </w:r>
    </w:p>
    <w:p>
      <w:pPr>
        <w:pStyle w:val="Normal187"/>
        <w:spacing w:line="120" w:lineRule="exact"/>
      </w:pPr>
    </w:p>
    <w:p>
      <w:pPr>
        <w:pStyle w:val="Normal1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INTERNET SOCIAL NETWORKING (90%); PHOTO &amp; VIDEO SHARING (90%); VIRAL VIDEOS (90%); CELEBRITIES (78%); FILM (78%); FILM DIRECTORS (78%); SOCIAL MEDIA (78%); GOVERNMENT BODIES &amp; OFFICES (77%); TRENDS &amp; EVENTS (77%); CINEMATOGRAPHY (73%); GOVERNMENT &amp; PUBLIC ADMINISTRATION (72%)</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INTERNET SOCIAL NETWORKING (90%); PHOTO &amp; VIDEO SHARING (90%); VIRAL VIDEOS (90%); MOVIE INDUSTRY (89%); CELEBRITIES (78%); FILM (78%); FILM DIRECTORS (78%); SOCIAL MEDIA (78%); CINEMATOGRAPHY (73%); MOTOR VEHICLES (73%)</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Pr>
        <w:pStyle w:val="Normal187"/>
      </w:pPr>
    </w:p>
    <w:p>
      <w:pPr>
        <w:pStyle w:val="Normal187"/>
        <w:ind w:left="200"/>
        <w:sectPr>
          <w:type w:val="continuous"/>
          <w:pgMar w:top="840" w:right="1000" w:bottom="840" w:left="1000" w:header="400" w:footer="400"/>
          <w:pgNumType w:fmt="decimal"/>
          <w:cols w:space="720"/>
        </w:sectPr>
      </w:pPr>
      <w:r>
        <w:br/>
      </w:r>
      <w:r>
        <w:pict>
          <v:line id="_x0000_s1760"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188"/>
      </w:pPr>
    </w:p>
    <w:p>
      <w:pPr>
        <w:pStyle w:val="Heading1186"/>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Actor-politician Vijay's party rejects 'baseless' rumours of alliance with AIADMK</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 01:43 PM GMT</w:t>
      </w:r>
    </w:p>
    <w:p>
      <w:pPr>
        <w:pStyle w:val="Normal188"/>
        <w:keepNext w:val="0"/>
        <w:spacing w:after="0" w:line="240" w:lineRule="atLeast"/>
        <w:ind w:right="0"/>
        <w:jc w:val="both"/>
      </w:pPr>
      <w:bookmarkStart w:id="560" w:name="Bookmark_188"/>
      <w:bookmarkEnd w:id="560"/>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88"/>
        <w:keepNext w:val="0"/>
        <w:spacing w:before="120" w:after="0" w:line="220" w:lineRule="atLeast"/>
        <w:ind w:left="0" w:right="0" w:firstLine="0"/>
        <w:jc w:val="left"/>
      </w:pPr>
      <w:r>
        <w:br/>
      </w:r>
      <w:r>
        <w:pict>
          <v:shape id="_x0000_i1761" type="#_x0000_t75" style="width:102.76pt;height:45.01pt">
            <v:imagedata r:id="rId22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88"/>
        <w:keepNext/>
        <w:spacing w:before="240" w:after="0" w:line="340" w:lineRule="atLeast"/>
        <w:ind w:left="0" w:right="0" w:firstLine="0"/>
        <w:jc w:val="left"/>
      </w:pPr>
      <w:bookmarkStart w:id="561" w:name="Body_186"/>
      <w:bookmarkEnd w:id="561"/>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62" style="position:absolute;z-index:252256256" from="0,2pt" to="512pt,2pt" strokecolor="#009ddb" strokeweight="2pt">
            <v:stroke linestyle="single"/>
            <w10:wrap type="topAndBottom"/>
          </v:line>
        </w:pict>
      </w:r>
    </w:p>
    <w:p>
      <w:pPr>
        <w:pStyle w:val="Normal188"/>
      </w:pPr>
    </w:p>
    <w:p>
      <w:pPr>
        <w:pStyle w:val="Normal188"/>
        <w:keepNext w:val="0"/>
        <w:spacing w:before="240" w:after="0" w:line="260" w:lineRule="atLeast"/>
        <w:ind w:left="0" w:right="0" w:firstLine="0"/>
        <w:jc w:val="both"/>
      </w:pPr>
      <w:hyperlink r:id="rId2062" w:history="1">
        <w:r>
          <w:rPr>
            <w:rFonts w:ascii="arial" w:eastAsia="arial" w:hAnsi="arial" w:cs="arial"/>
            <w:b w:val="0"/>
            <w:i/>
            <w:strike w:val="0"/>
            <w:color w:val="0077CC"/>
            <w:sz w:val="20"/>
            <w:u w:val="single"/>
            <w:vertAlign w:val="baseline"/>
          </w:rPr>
          <w:t xml:space="preserve">Actor-politician Vijay's party, Tamizhaga Vetri </w:t>
        </w:r>
      </w:hyperlink>
      <w:hyperlink r:id="rId2063" w:history="1">
        <w:r>
          <w:rPr>
            <w:rFonts w:ascii="arial" w:eastAsia="arial" w:hAnsi="arial" w:cs="arial"/>
            <w:b/>
            <w:i/>
            <w:strike w:val="0"/>
            <w:color w:val="0077CC"/>
            <w:sz w:val="20"/>
            <w:u w:val="single"/>
            <w:vertAlign w:val="baseline"/>
          </w:rPr>
          <w:t>Kazhagam</w:t>
        </w:r>
      </w:hyperlink>
      <w:hyperlink r:id="rId2064" w:history="1">
        <w:r>
          <w:rPr>
            <w:rFonts w:ascii="arial" w:eastAsia="arial" w:hAnsi="arial" w:cs="arial"/>
            <w:b w:val="0"/>
            <w:i/>
            <w:strike w:val="0"/>
            <w:color w:val="0077CC"/>
            <w:sz w:val="20"/>
            <w:u w:val="single"/>
            <w:vertAlign w:val="baseline"/>
          </w:rPr>
          <w:t xml:space="preserve"> (TVK)</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Monday dismissed speculation about a possible alliance with the AIADMK for the 2026 state assembly elections. Rumours of a potential TVK-AIADMK partnership gained traction after Vijay, during the launch of his party, declared that</w:t>
      </w:r>
    </w:p>
    <w:p>
      <w:pPr>
        <w:pStyle w:val="Normal188"/>
        <w:keepNext w:val="0"/>
        <w:spacing w:before="240" w:after="0" w:line="260" w:lineRule="atLeast"/>
        <w:ind w:left="0" w:right="0" w:firstLine="0"/>
        <w:jc w:val="both"/>
      </w:pPr>
      <w:hyperlink r:id="rId2065" w:history="1">
        <w:r>
          <w:rPr>
            <w:rFonts w:ascii="arial" w:eastAsia="arial" w:hAnsi="arial" w:cs="arial"/>
            <w:b w:val="0"/>
            <w:i/>
            <w:strike w:val="0"/>
            <w:color w:val="0077CC"/>
            <w:sz w:val="20"/>
            <w:u w:val="single"/>
            <w:vertAlign w:val="baseline"/>
          </w:rPr>
          <w:t>his political opponent is the ruling DMK</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ideological opponent is the BJP, but refrained from mentioning the opposition AIADMK. "With the intention of hindering the rise of TVK, a major Tamil daily has published completely untrue information about an alliance between Thamizhaga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AIADMK, based on baseless claims. This news is completely false, without evidence or foundation," party General Secretary Bussy Anand said. He urged the public to disregard such news and emphasised that the party is preparing for the 2026 assembly elections, also expressing confidence in securing a decisive victory. Vijay, 50, held the</w:t>
      </w:r>
    </w:p>
    <w:p>
      <w:pPr>
        <w:pStyle w:val="Normal188"/>
        <w:keepNext w:val="0"/>
        <w:spacing w:before="240" w:after="0" w:line="260" w:lineRule="atLeast"/>
        <w:ind w:left="0" w:right="0" w:firstLine="0"/>
        <w:jc w:val="both"/>
      </w:pPr>
      <w:hyperlink r:id="rId2066" w:history="1">
        <w:r>
          <w:rPr>
            <w:rFonts w:ascii="arial" w:eastAsia="arial" w:hAnsi="arial" w:cs="arial"/>
            <w:b w:val="0"/>
            <w:i/>
            <w:strike w:val="0"/>
            <w:color w:val="0077CC"/>
            <w:sz w:val="20"/>
            <w:u w:val="single"/>
            <w:vertAlign w:val="baseline"/>
          </w:rPr>
          <w:t>inaugural political rally</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October 27 in Villupuram district, where he outlined his party's ideology and goals, which blend Dravidian ideals with Tamil nationalism, emphasising equality, social justice, and secularism. Since the actor announced his party, the AIADMK has refrained from criticising TVK, fuelling rumours of a potential alliance. Some have speculated that Vijay is seeking the Deputy Chief Minister's post and 60 seats to contest in the 2026 elections as part of such an alliance. Rejecting these, Anand tweeted, "The political path of Thamihzhaga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is for the pure benefit of Tamil people. The aim of TVK is to follow the ideology proposed by the party leader, attain massive victory through people's support and form a good government for the people". Simultaneously, speculation also swirled about a</w:t>
      </w:r>
    </w:p>
    <w:p>
      <w:pPr>
        <w:pStyle w:val="Normal188"/>
        <w:keepNext w:val="0"/>
        <w:spacing w:before="240" w:after="0" w:line="260" w:lineRule="atLeast"/>
        <w:ind w:left="0" w:right="0" w:firstLine="0"/>
        <w:jc w:val="both"/>
      </w:pPr>
      <w:hyperlink r:id="rId2067" w:history="1">
        <w:r>
          <w:rPr>
            <w:rFonts w:ascii="arial" w:eastAsia="arial" w:hAnsi="arial" w:cs="arial"/>
            <w:b w:val="0"/>
            <w:i/>
            <w:strike w:val="0"/>
            <w:color w:val="0077CC"/>
            <w:sz w:val="20"/>
            <w:u w:val="single"/>
            <w:vertAlign w:val="baseline"/>
          </w:rPr>
          <w:t>potential BJP-AIADMK alliance</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 following a recent remark by AIADMK General Secretary Edappadi K Palaniswami (EPS). When asked about the possibility of a tie-up with the BJP, EPS stated that his party would consider forming an alliance with any party committed to ousting the "anti-people" DMK and willing to accept the AIADMK's leadership. However, after it stirred political speculation, EPS dismissed the rumours, stating that there would be no alliance with the BJP, with whom they severed ties in September 2023.</w:t>
      </w:r>
    </w:p>
    <w:p>
      <w:pPr>
        <w:pStyle w:val="Normal188"/>
        <w:keepNext w:val="0"/>
        <w:spacing w:before="240" w:after="0" w:line="260" w:lineRule="atLeast"/>
        <w:ind w:left="0" w:right="0" w:firstLine="0"/>
        <w:jc w:val="both"/>
      </w:pPr>
      <w:hyperlink r:id="rId2068" w:history="1">
        <w:r>
          <w:rPr>
            <w:rFonts w:ascii="arial" w:eastAsia="arial" w:hAnsi="arial" w:cs="arial"/>
            <w:b w:val="0"/>
            <w:i/>
            <w:strike w:val="0"/>
            <w:color w:val="0077CC"/>
            <w:sz w:val="20"/>
            <w:u w:val="single"/>
            <w:vertAlign w:val="baseline"/>
          </w:rPr>
          <w:t>Link to Image</w:t>
        </w:r>
      </w:hyperlink>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63" style="position:absolute;z-index:252257280"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Actor-politician Vijay's party rejects 'baseless' rumours of alliance with AIADMK</w:t>
      </w:r>
    </w:p>
    <w:p>
      <w:pPr>
        <w:pStyle w:val="Normal188"/>
        <w:keepNext/>
        <w:spacing w:before="240" w:after="0" w:line="340" w:lineRule="atLeast"/>
        <w:ind w:left="0" w:right="0" w:firstLine="0"/>
        <w:jc w:val="left"/>
      </w:pPr>
      <w:bookmarkStart w:id="562" w:name="Classification_185"/>
      <w:bookmarkEnd w:id="562"/>
      <w:r>
        <w:rPr>
          <w:rFonts w:ascii="arial" w:eastAsia="arial" w:hAnsi="arial" w:cs="arial"/>
          <w:b/>
          <w:i w:val="0"/>
          <w:strike w:val="0"/>
          <w:noProof w:val="0"/>
          <w:color w:val="000000"/>
          <w:position w:val="0"/>
          <w:sz w:val="28"/>
          <w:u w:val="none"/>
          <w:vertAlign w:val="baseline"/>
        </w:rPr>
        <w:t>Classification</w:t>
      </w:r>
    </w:p>
    <w:p>
      <w:pPr>
        <w:pStyle w:val="Normal188"/>
        <w:spacing w:line="60" w:lineRule="exact"/>
      </w:pPr>
      <w:r>
        <w:pict>
          <v:line id="_x0000_s1764" style="position:absolute;z-index:252258304" from="0,2pt" to="512pt,2pt" strokecolor="#009ddb" strokeweight="2pt">
            <v:stroke linestyle="single"/>
            <w10:wrap type="topAndBottom"/>
          </v:line>
        </w:pict>
      </w:r>
    </w:p>
    <w:p>
      <w:pPr>
        <w:pStyle w:val="Normal188"/>
        <w:spacing w:line="120" w:lineRule="exact"/>
      </w:pPr>
    </w:p>
    <w:p>
      <w:pPr>
        <w:pStyle w:val="Normal1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(90%); ELECTIONS (90%); FALSE RUMORS (90%); GOSSIP &amp; RUMORS (90%); POLITICAL &amp; SOCIAL IDEOLOGIES (90%); LEGISLATIVE BODIES (89%); GOVERNMENT ADVISORS &amp; MINISTERS (78%); SOCIETY, SOCIAL ASSISTANCE &amp; LIFESTYLE (78%); NATIONALISM (73%); SOCIAL JUSTICE (66%)</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2024</w:t>
      </w:r>
    </w:p>
    <w:p>
      <w:pPr>
        <w:pStyle w:val="Normal188"/>
      </w:pPr>
    </w:p>
    <w:p>
      <w:pPr>
        <w:pStyle w:val="Normal188"/>
        <w:ind w:left="200"/>
        <w:sectPr>
          <w:type w:val="continuous"/>
          <w:pgMar w:top="840" w:right="1000" w:bottom="840" w:left="1000" w:header="400" w:footer="400"/>
          <w:pgNumType w:fmt="decimal"/>
          <w:cols w:space="720"/>
        </w:sectPr>
      </w:pPr>
      <w:r>
        <w:br/>
      </w:r>
      <w:r>
        <w:pict>
          <v:line id="_x0000_s1765"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189"/>
      </w:pPr>
    </w:p>
    <w:p>
      <w:pPr>
        <w:pStyle w:val="Heading1187"/>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Actor Vijay's party opposes One Nation One Election, passes resolution</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 03:02 PM GMT</w:t>
      </w:r>
    </w:p>
    <w:p>
      <w:pPr>
        <w:pStyle w:val="Normal189"/>
        <w:keepNext w:val="0"/>
        <w:spacing w:after="0" w:line="240" w:lineRule="atLeast"/>
        <w:ind w:right="0"/>
        <w:jc w:val="both"/>
      </w:pPr>
      <w:bookmarkStart w:id="563" w:name="Bookmark_189"/>
      <w:bookmarkEnd w:id="563"/>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89"/>
        <w:keepNext w:val="0"/>
        <w:spacing w:before="120" w:after="0" w:line="220" w:lineRule="atLeast"/>
        <w:ind w:left="0" w:right="0" w:firstLine="0"/>
        <w:jc w:val="left"/>
      </w:pPr>
      <w:r>
        <w:br/>
      </w:r>
      <w:r>
        <w:pict>
          <v:shape id="_x0000_i1766" type="#_x0000_t75" style="width:102.76pt;height:45.01pt">
            <v:imagedata r:id="rId22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189"/>
        <w:keepNext/>
        <w:spacing w:before="240" w:after="0" w:line="340" w:lineRule="atLeast"/>
        <w:ind w:left="0" w:right="0" w:firstLine="0"/>
        <w:jc w:val="left"/>
      </w:pPr>
      <w:bookmarkStart w:id="564" w:name="Body_187"/>
      <w:bookmarkEnd w:id="564"/>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67" style="position:absolute;z-index:25226035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passed a resolution during its executive council meeting on Sunday opposing the Centre's proposal for 'One Nation One Election'. The party also passed a resolution demanding the withdrawal of the National Eligibility cum Entrance Test (NEET) from Tamil Nadu. It condemned the DMK government for not conducting a caste survey in the state and blaming the Centre for it. The TVK also hit out at the Tamil Nadu Chief Minister MK Stalin-led DMK and said that its poll promise "was filled with lies to come to power". Vijay</w:t>
      </w:r>
    </w:p>
    <w:p>
      <w:pPr>
        <w:pStyle w:val="Normal189"/>
        <w:keepNext w:val="0"/>
        <w:spacing w:before="240" w:after="0" w:line="260" w:lineRule="atLeast"/>
        <w:ind w:left="0" w:right="0" w:firstLine="0"/>
        <w:jc w:val="both"/>
      </w:pPr>
      <w:hyperlink r:id="rId2076" w:history="1">
        <w:r>
          <w:rPr>
            <w:rFonts w:ascii="arial" w:eastAsia="arial" w:hAnsi="arial" w:cs="arial"/>
            <w:b w:val="0"/>
            <w:i/>
            <w:strike w:val="0"/>
            <w:color w:val="0077CC"/>
            <w:sz w:val="20"/>
            <w:u w:val="single"/>
            <w:vertAlign w:val="baseline"/>
          </w:rPr>
          <w:t>held his first political rally in Tamil Nadu's Villupuram district</w:t>
        </w:r>
      </w:hyperlink>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27, eight months after launching his political party in February. He announced his party's ideology and goals at the rally, which included equality, social justice, secularism, promotion of Tamil as the administrative language in courts and removing the post of the Governor. Vijay had said that his party's approach draws from both Dravidianism and Tamil nationalism, describing them as "the two eyes of our soil". Rather than limiting TVK's identity to one faction, he pitched for broader secular values focused on justice, unity, and societal growth. Vijay has announced that his party would contest the 2026 Assembly elections in Tamil Nadu.</w:t>
      </w:r>
    </w:p>
    <w:p>
      <w:pPr>
        <w:pStyle w:val="Normal189"/>
        <w:keepNext w:val="0"/>
        <w:spacing w:before="240" w:after="0" w:line="260" w:lineRule="atLeast"/>
        <w:ind w:left="0" w:right="0" w:firstLine="0"/>
        <w:jc w:val="both"/>
      </w:pPr>
      <w:hyperlink r:id="rId2077" w:history="1">
        <w:r>
          <w:rPr>
            <w:rFonts w:ascii="arial" w:eastAsia="arial" w:hAnsi="arial" w:cs="arial"/>
            <w:b w:val="0"/>
            <w:i/>
            <w:strike w:val="0"/>
            <w:color w:val="0077CC"/>
            <w:sz w:val="20"/>
            <w:u w:val="single"/>
            <w:vertAlign w:val="baseline"/>
          </w:rPr>
          <w:t>Link to Image</w:t>
        </w:r>
      </w:hyperlink>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68" style="position:absolute;z-index:252261376"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Vijay's party opposes One Nation One Election, passes resolution</w:t>
      </w:r>
    </w:p>
    <w:p>
      <w:pPr>
        <w:pStyle w:val="Normal189"/>
        <w:keepNext/>
        <w:spacing w:before="240" w:after="0" w:line="340" w:lineRule="atLeast"/>
        <w:ind w:left="0" w:right="0" w:firstLine="0"/>
        <w:jc w:val="left"/>
      </w:pPr>
      <w:bookmarkStart w:id="565" w:name="Classification_186"/>
      <w:bookmarkEnd w:id="565"/>
      <w:r>
        <w:rPr>
          <w:rFonts w:ascii="arial" w:eastAsia="arial" w:hAnsi="arial" w:cs="arial"/>
          <w:b/>
          <w:i w:val="0"/>
          <w:strike w:val="0"/>
          <w:noProof w:val="0"/>
          <w:color w:val="000000"/>
          <w:position w:val="0"/>
          <w:sz w:val="28"/>
          <w:u w:val="none"/>
          <w:vertAlign w:val="baseline"/>
        </w:rPr>
        <w:t>Classification</w:t>
      </w:r>
    </w:p>
    <w:p>
      <w:pPr>
        <w:pStyle w:val="Normal189"/>
        <w:spacing w:line="60" w:lineRule="exact"/>
      </w:pPr>
      <w:r>
        <w:pict>
          <v:line id="_x0000_s1769" style="position:absolute;z-index:252262400" from="0,2pt" to="512pt,2pt" strokecolor="#009ddb" strokeweight="2pt">
            <v:stroke linestyle="single"/>
            <w10:wrap type="topAndBottom"/>
          </v:line>
        </w:pict>
      </w:r>
    </w:p>
    <w:p>
      <w:pPr>
        <w:pStyle w:val="Normal189"/>
        <w:spacing w:line="120" w:lineRule="exact"/>
      </w:pPr>
    </w:p>
    <w:p>
      <w:pPr>
        <w:pStyle w:val="Normal1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POLITICAL &amp; SOCIAL IDEOLOGIES (90%); SOCIETY, SOCIAL ASSISTANCE &amp; LIFESTYLE (90%); CHURCH &amp; STATE (78%); TALKS &amp; MEETINGS (78%); CAMPAIGNS &amp; ELECTIONS (77%); ELECTIONS (77%); GOVERNMENT &amp; PUBLIC ADMINISTRATION (77%); GOVERNMENT BODIES &amp; OFFICES (77%); NATIONALISM (72%); GOVERNMENT ADVISORS &amp; MINISTERS (71%); RELIGION (68%); SOCIAL JUSTICE (68%)</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(96%)</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189"/>
      </w:pPr>
    </w:p>
    <w:p>
      <w:pPr>
        <w:pStyle w:val="Normal189"/>
        <w:ind w:left="200"/>
        <w:sectPr>
          <w:type w:val="continuous"/>
          <w:pgMar w:top="840" w:right="1000" w:bottom="840" w:left="1000" w:header="400" w:footer="400"/>
          <w:pgNumType w:fmt="decimal"/>
          <w:cols w:space="720"/>
        </w:sectPr>
      </w:pPr>
      <w:r>
        <w:br/>
      </w:r>
      <w:r>
        <w:pict>
          <v:line id="_x0000_s1770"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2078"/>
          <w:headerReference w:type="default" r:id="rId2079"/>
          <w:footerReference w:type="even" r:id="rId2080"/>
          <w:footerReference w:type="default" r:id="rId2081"/>
          <w:headerReference w:type="first" r:id="rId2082"/>
          <w:footerReference w:type="first" r:id="rId2083"/>
          <w:pgSz w:w="12240" w:h="15840"/>
          <w:pgMar w:top="840" w:right="1000" w:bottom="840" w:left="1000" w:header="400" w:footer="400"/>
          <w:pgNumType w:fmt="decimal"/>
          <w:cols w:space="720"/>
          <w:titlePg w:val="0"/>
        </w:sectPr>
      </w:pPr>
    </w:p>
    <w:p>
      <w:pPr>
        <w:pStyle w:val="Normal190"/>
      </w:pPr>
    </w:p>
    <w:p>
      <w:pPr>
        <w:pStyle w:val="Heading1188"/>
        <w:keepNext w:val="0"/>
        <w:spacing w:after="200" w:line="340" w:lineRule="atLeast"/>
        <w:ind w:left="0" w:right="0" w:firstLine="0"/>
        <w:jc w:val="center"/>
      </w:pPr>
      <w:hyperlink r:id="rId2084" w:history="1">
        <w:r>
          <w:rPr>
            <w:rFonts w:ascii="arial" w:eastAsia="arial" w:hAnsi="arial" w:cs="arial"/>
            <w:b/>
            <w:i/>
            <w:strike w:val="0"/>
            <w:color w:val="0077CC"/>
            <w:sz w:val="28"/>
            <w:u w:val="single"/>
            <w:vertAlign w:val="baseline"/>
          </w:rPr>
          <w:t>DMK anticipates landslide victory in Erode East; bypoll sees 65 pc voter turnout</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w:t>
      </w:r>
    </w:p>
    <w:p>
      <w:pPr>
        <w:pStyle w:val="Normal190"/>
        <w:keepNext w:val="0"/>
        <w:spacing w:after="0" w:line="240" w:lineRule="atLeast"/>
        <w:ind w:right="0"/>
        <w:jc w:val="both"/>
      </w:pPr>
      <w:bookmarkStart w:id="566" w:name="Bookmark_190"/>
      <w:bookmarkEnd w:id="566"/>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190"/>
        <w:keepNext w:val="0"/>
        <w:spacing w:before="120" w:after="0" w:line="220" w:lineRule="atLeast"/>
        <w:ind w:left="0" w:right="0" w:firstLine="0"/>
        <w:jc w:val="left"/>
      </w:pPr>
      <w:r>
        <w:br/>
      </w:r>
      <w:r>
        <w:pict>
          <v:shape id="_x0000_i1771" type="#_x0000_t75" style="width:248.97pt;height:37.5pt">
            <v:imagedata r:id="rId667"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90"/>
        <w:keepNext/>
        <w:spacing w:before="240" w:after="0" w:line="340" w:lineRule="atLeast"/>
        <w:ind w:left="0" w:right="0" w:firstLine="0"/>
        <w:jc w:val="left"/>
      </w:pPr>
      <w:bookmarkStart w:id="567" w:name="Body_188"/>
      <w:bookmarkEnd w:id="567"/>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72" style="position:absolute;z-index:25226444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6 (IANS)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in Tamil Nadu is confident of securing a massive victory in the Erode East bye-election, with its candidate, senior party leader and former MLA V.C. Chandhirakumar, expected to win by a significant margin. The Election Commission has reported a voter turnout of 65 per cent in the bye-election.,  S. Muthusamy, the Erode South district secretary of the DMK and Tamil Nadu’s Urban Development Minister, told media persons that Chandhirakumar is likely to win by approximately 1.25 lakh votes., Muthusamy, who was in charge of the election campaign, had previously predicted a comfortable win for the party., The bye-election was necessitated by the passing of veteran Congress leader EVKS Elangovan, who won the seat in the 2023 bypoll following the sudden demise of his son, Thirumahan Everaa, due to a heart attack on January 4, 2023., In the 2023 bye-election, Elangovan secured a decisive victory with a margin of 66,233 votes, defeating AIADMK’s K.S. Thenarassu., Meanwhile, Naam Tamilar Katchi (NTK) candidate Menaka Navaneethan managed to secure only 10,827 votes., The bypoll for Erode East was conducted on February 5, with DMK’s Chandhirakumar facing NTK candidate M.K. Seethalakshmi., The Election Commission reported a voter turnout of 65 per cent., Notably, the principal Opposition party, AIADMK, along with BJP, DMDK, and Tamil superstar Vijay’s newly-launched political outfit,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opted out of the contest., Despite their absence, the election saw 46 candidates, including several independents, vying for the seat., NTK, under the leadership of Seeman, centered its campaign on sharp criticism of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E.V. Ramasamy ‘Periyar’ and took a confrontational stance against the DMK government., In contrast, DMK focussed on highlighting its governance achievements to solidify voter confidence., While the election campaign remained largely peaceful, tensions flared on Sunday between NTK and Thanthai Periyar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(TPDK) cadres., The altercation led to multiple police cases against Seeman, Seethalakshmi, and several party workers for violating campaign curfews, blocking roads, and assaulting TPDK members., This bye-election holds significant importance for the DMK government, which has been under scrutiny over various controversies, including the Anna University sexual assault case and concerns about law and order in Tamil Nadu., With polling completed smoothly, all eyes are now on the vote count scheduled for February 8, which will determine the next representative of Erode East., --IANS, aal/rad  </w:t>
      </w:r>
    </w:p>
    <w:p>
      <w:pPr>
        <w:pStyle w:val="Normal190"/>
        <w:keepNext/>
        <w:spacing w:before="240" w:after="0" w:line="340" w:lineRule="atLeast"/>
        <w:ind w:left="0" w:right="0" w:firstLine="0"/>
        <w:jc w:val="left"/>
      </w:pPr>
      <w:bookmarkStart w:id="568" w:name="Classification_187"/>
      <w:bookmarkEnd w:id="568"/>
      <w:r>
        <w:rPr>
          <w:rFonts w:ascii="arial" w:eastAsia="arial" w:hAnsi="arial" w:cs="arial"/>
          <w:b/>
          <w:i w:val="0"/>
          <w:strike w:val="0"/>
          <w:noProof w:val="0"/>
          <w:color w:val="000000"/>
          <w:position w:val="0"/>
          <w:sz w:val="28"/>
          <w:u w:val="none"/>
          <w:vertAlign w:val="baseline"/>
        </w:rPr>
        <w:t>Classification</w:t>
      </w:r>
    </w:p>
    <w:p>
      <w:pPr>
        <w:pStyle w:val="Normal190"/>
        <w:spacing w:line="60" w:lineRule="exact"/>
      </w:pPr>
      <w:r>
        <w:pict>
          <v:line id="_x0000_s1773" style="position:absolute;z-index:252265472" from="0,2pt" to="512pt,2pt" strokecolor="#009ddb" strokeweight="2pt">
            <v:stroke linestyle="single"/>
            <w10:wrap type="topAndBottom"/>
          </v:line>
        </w:pict>
      </w:r>
    </w:p>
    <w:p>
      <w:pPr>
        <w:pStyle w:val="Normal190"/>
        <w:spacing w:line="120" w:lineRule="exact"/>
      </w:pPr>
    </w:p>
    <w:p>
      <w:pPr>
        <w:pStyle w:val="Normal1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BYELECTIONS (90%); CAMPAIGNS &amp; ELECTIONS (90%); ELECTIONS (90%); ELECTIONS &amp; POLITICS (90%); POLITICAL CANDIDATES (90%); POLITICS (90%); VOTER TURNOUT (90%); VOTERS &amp; VOTING (90%); NEGATIVE NEWS (89%); ELECTION AUTHORITIES (77%); GOVERNMENT BODIES &amp; OFFICES (77%); CRIME, LAW ENFORCEMENT &amp; CORRECTIONS (75%); SEX OFFENSES (75%); SEXUAL ASSAULT (75%); NEGATIVE SOCIETAL NEWS (69%); CITIES (56%)</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(92%); INDIA (93%)</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190"/>
      </w:pPr>
    </w:p>
    <w:p>
      <w:pPr>
        <w:pStyle w:val="Normal190"/>
        <w:ind w:left="200"/>
        <w:sectPr>
          <w:type w:val="continuous"/>
          <w:pgMar w:top="840" w:right="1000" w:bottom="840" w:left="1000" w:header="400" w:footer="400"/>
          <w:pgNumType w:fmt="decimal"/>
          <w:cols w:space="720"/>
        </w:sectPr>
      </w:pPr>
      <w:r>
        <w:br/>
      </w:r>
      <w:r>
        <w:pict>
          <v:line id="_x0000_s1774"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2085"/>
          <w:headerReference w:type="default" r:id="rId2086"/>
          <w:footerReference w:type="even" r:id="rId2087"/>
          <w:footerReference w:type="default" r:id="rId2088"/>
          <w:headerReference w:type="first" r:id="rId2089"/>
          <w:footerReference w:type="first" r:id="rId2090"/>
          <w:pgSz w:w="12240" w:h="15840"/>
          <w:pgMar w:top="840" w:right="1000" w:bottom="840" w:left="1000" w:header="400" w:footer="400"/>
          <w:pgNumType w:fmt="decimal"/>
          <w:cols w:space="720"/>
          <w:titlePg w:val="0"/>
        </w:sectPr>
      </w:pPr>
    </w:p>
    <w:p>
      <w:pPr>
        <w:pStyle w:val="Normal191"/>
      </w:pPr>
    </w:p>
    <w:p>
      <w:pPr>
        <w:pStyle w:val="Heading1189"/>
        <w:keepNext w:val="0"/>
        <w:spacing w:after="200" w:line="340" w:lineRule="atLeast"/>
        <w:ind w:left="0" w:right="0" w:firstLine="0"/>
        <w:jc w:val="center"/>
      </w:pPr>
      <w:hyperlink r:id="rId2091" w:history="1">
        <w:r>
          <w:rPr>
            <w:rFonts w:ascii="arial" w:eastAsia="arial" w:hAnsi="arial" w:cs="arial"/>
            <w:b/>
            <w:i/>
            <w:strike w:val="0"/>
            <w:color w:val="0077CC"/>
            <w:sz w:val="28"/>
            <w:u w:val="single"/>
            <w:vertAlign w:val="baseline"/>
          </w:rPr>
          <w:t>Thalapathy Vijay's 69th film is titled 'Jana Nayagan'; fresh posters out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191"/>
        <w:keepNext w:val="0"/>
        <w:spacing w:after="0" w:line="240" w:lineRule="atLeast"/>
        <w:ind w:right="0"/>
        <w:jc w:val="both"/>
      </w:pPr>
      <w:bookmarkStart w:id="569" w:name="Bookmark_191"/>
      <w:bookmarkEnd w:id="569"/>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Telegraph (India), distributed by Contify.com All Rights Reserved</w:t>
      </w:r>
    </w:p>
    <w:p>
      <w:pPr>
        <w:pStyle w:val="Normal191"/>
        <w:keepNext w:val="0"/>
        <w:spacing w:before="120" w:after="0" w:line="220" w:lineRule="atLeast"/>
        <w:ind w:left="0" w:right="0" w:firstLine="0"/>
        <w:jc w:val="left"/>
      </w:pPr>
      <w:r>
        <w:br/>
      </w:r>
      <w:r>
        <w:pict>
          <v:shape id="_x0000_i1775" type="#_x0000_t75" style="width:0;height:0"/>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Web Desk</w:t>
      </w:r>
    </w:p>
    <w:p>
      <w:pPr>
        <w:pStyle w:val="Normal191"/>
        <w:keepNext/>
        <w:spacing w:before="240" w:after="0" w:line="340" w:lineRule="atLeast"/>
        <w:ind w:left="0" w:right="0" w:firstLine="0"/>
        <w:jc w:val="left"/>
      </w:pPr>
      <w:bookmarkStart w:id="570" w:name="Body_189"/>
      <w:bookmarkEnd w:id="570"/>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76" style="position:absolute;z-index:25226752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starring Pooja Hegde, Bobby Deol and Priyamani, the H. Vinoth directorial will reportedly be Vijay's last film before he ventures into politics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superstar Thalapathy Vijay's upcoming 69th film is titled Jana Nayagan, the 50-year-old actor announced on the occasion of Republic Day, sharing a set of fresh posters on X.</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poster, dropped by Vijay on Sunday, shows the actor taking a selfie with a crowd of people. Vijay stands on a raised platform in the poster, while his followers, all dressed in white, appear to be standing on a street and sloganeering as they look into the camera. Vijay sports a navy-blue shirt, grey trousers and stylish black wayfarers.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poster, Vijay wields a whip. He looks dapper in a grey shirt and brown pants.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Billed as a political action thriller, Jana Nayagan is reportedly going to be Vijay's last film before he ventures into politics. The film was previously titled Thalapathy 69.</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H. Vinoth, Jana Nayagan stars Pooja Hegde, Bobby Deol and Gautham Vasudev Menon alongside Vijay. The film will also star Priyamani, Mamita Baiju and Prakash Raj in key roles. The music for the film has been scored by Anirudh Ravichander.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Slated to hit theatres in October 2025, Jana Nayagan is produced by Venkat K Narayana under the banner of KVN Productions. Jagadish Palanisamy and Lohith. N.K serve as co-producers.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was last seen in Venkat Prabhu's GOAT,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February, 2024, and announced his plans to contest the 2026 Tamil Nadu assembly polls.</w:t>
      </w:r>
    </w:p>
    <w:p>
      <w:pPr>
        <w:pStyle w:val="Normal191"/>
        <w:keepNext/>
        <w:spacing w:before="240" w:after="0" w:line="340" w:lineRule="atLeast"/>
        <w:ind w:left="0" w:right="0" w:firstLine="0"/>
        <w:jc w:val="left"/>
      </w:pPr>
      <w:bookmarkStart w:id="571" w:name="Classification_188"/>
      <w:bookmarkEnd w:id="571"/>
      <w:r>
        <w:rPr>
          <w:rFonts w:ascii="arial" w:eastAsia="arial" w:hAnsi="arial" w:cs="arial"/>
          <w:b/>
          <w:i w:val="0"/>
          <w:strike w:val="0"/>
          <w:noProof w:val="0"/>
          <w:color w:val="000000"/>
          <w:position w:val="0"/>
          <w:sz w:val="28"/>
          <w:u w:val="none"/>
          <w:vertAlign w:val="baseline"/>
        </w:rPr>
        <w:t>Classification</w:t>
      </w:r>
    </w:p>
    <w:p>
      <w:pPr>
        <w:pStyle w:val="Normal191"/>
        <w:spacing w:line="60" w:lineRule="exact"/>
      </w:pPr>
      <w:r>
        <w:pict>
          <v:line id="_x0000_s1777" style="position:absolute;z-index:252268544" from="0,2pt" to="512pt,2pt" strokecolor="#009ddb" strokeweight="2pt">
            <v:stroke linestyle="single"/>
            <w10:wrap type="topAndBottom"/>
          </v:line>
        </w:pict>
      </w:r>
    </w:p>
    <w:p>
      <w:pPr>
        <w:pStyle w:val="Normal191"/>
        <w:spacing w:line="120" w:lineRule="exact"/>
      </w:pPr>
    </w:p>
    <w:p>
      <w:pPr>
        <w:pStyle w:val="Normal1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ELECTIONS &amp; POLITICS (89%); FILM DIRECTORS (78%); GOVERNMENT &amp; PUBLIC ADMINISTRATION (73%); SELFIES (71%)</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DIRECTORS (78%); SELFIES (71%)</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(73%); INDIA (92%)</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91"/>
      </w:pPr>
    </w:p>
    <w:p>
      <w:pPr>
        <w:pStyle w:val="Normal191"/>
        <w:ind w:left="200"/>
        <w:sectPr>
          <w:type w:val="continuous"/>
          <w:pgMar w:top="840" w:right="1000" w:bottom="840" w:left="1000" w:header="400" w:footer="400"/>
          <w:pgNumType w:fmt="decimal"/>
          <w:cols w:space="720"/>
        </w:sectPr>
      </w:pPr>
      <w:r>
        <w:br/>
      </w:r>
      <w:r>
        <w:pict>
          <v:line id="_x0000_s1778"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2092"/>
          <w:headerReference w:type="default" r:id="rId2093"/>
          <w:footerReference w:type="even" r:id="rId2094"/>
          <w:footerReference w:type="default" r:id="rId2095"/>
          <w:headerReference w:type="first" r:id="rId2096"/>
          <w:footerReference w:type="first" r:id="rId2097"/>
          <w:pgSz w:w="12240" w:h="15840"/>
          <w:pgMar w:top="840" w:right="1000" w:bottom="840" w:left="1000" w:header="400" w:footer="400"/>
          <w:pgNumType w:fmt="decimal"/>
          <w:cols w:space="720"/>
          <w:titlePg w:val="0"/>
        </w:sectPr>
      </w:pPr>
    </w:p>
    <w:p>
      <w:pPr>
        <w:pStyle w:val="Normal192"/>
      </w:pPr>
    </w:p>
    <w:p>
      <w:pPr>
        <w:pStyle w:val="Heading1190"/>
        <w:keepNext w:val="0"/>
        <w:spacing w:after="200" w:line="340" w:lineRule="atLeast"/>
        <w:ind w:left="0" w:right="0" w:firstLine="0"/>
        <w:jc w:val="center"/>
      </w:pPr>
      <w:hyperlink r:id="rId2098" w:history="1">
        <w:r>
          <w:rPr>
            <w:rFonts w:ascii="arial" w:eastAsia="arial" w:hAnsi="arial" w:cs="arial"/>
            <w:b/>
            <w:i/>
            <w:strike w:val="0"/>
            <w:color w:val="0077CC"/>
            <w:sz w:val="28"/>
            <w:u w:val="single"/>
            <w:vertAlign w:val="baseline"/>
          </w:rPr>
          <w:t>Actor Vijay bats for secularism, Tamil, and removing Governor in first political rally</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 07:38 PM GMT</w:t>
      </w:r>
    </w:p>
    <w:p>
      <w:pPr>
        <w:pStyle w:val="Normal192"/>
        <w:keepNext w:val="0"/>
        <w:spacing w:after="0" w:line="240" w:lineRule="atLeast"/>
        <w:ind w:right="0"/>
        <w:jc w:val="both"/>
      </w:pPr>
      <w:bookmarkStart w:id="572" w:name="Bookmark_192"/>
      <w:bookmarkEnd w:id="57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92"/>
        <w:keepNext w:val="0"/>
        <w:spacing w:before="120" w:after="0" w:line="220" w:lineRule="atLeast"/>
        <w:ind w:left="0" w:right="0" w:firstLine="0"/>
        <w:jc w:val="left"/>
      </w:pPr>
      <w:r>
        <w:br/>
      </w:r>
      <w:r>
        <w:pict>
          <v:shape id="_x0000_i1779" type="#_x0000_t75" style="width:102.76pt;height:45.01pt">
            <v:imagedata r:id="rId22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92"/>
        <w:keepNext/>
        <w:spacing w:before="240" w:after="0" w:line="340" w:lineRule="atLeast"/>
        <w:ind w:left="0" w:right="0" w:firstLine="0"/>
        <w:jc w:val="left"/>
      </w:pPr>
      <w:bookmarkStart w:id="573" w:name="Body_190"/>
      <w:bookmarkEnd w:id="57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80" style="position:absolute;z-index:25227059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after announcing his electoral debut, Vijay, one of the most celebrated actors in Tamil cinema, on Sunday held his</w:t>
      </w:r>
    </w:p>
    <w:p>
      <w:pPr>
        <w:pStyle w:val="Normal192"/>
        <w:keepNext w:val="0"/>
        <w:spacing w:before="240" w:after="0" w:line="260" w:lineRule="atLeast"/>
        <w:ind w:left="0" w:right="0" w:firstLine="0"/>
        <w:jc w:val="both"/>
      </w:pPr>
      <w:hyperlink r:id="rId2099" w:history="1">
        <w:r>
          <w:rPr>
            <w:rFonts w:ascii="arial" w:eastAsia="arial" w:hAnsi="arial" w:cs="arial"/>
            <w:b/>
            <w:i/>
            <w:strike w:val="0"/>
            <w:color w:val="0077CC"/>
            <w:sz w:val="20"/>
            <w:u w:val="single"/>
            <w:vertAlign w:val="baseline"/>
          </w:rPr>
          <w:t>first political rally in Villupuram district</w:t>
        </w:r>
      </w:hyperlink>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rally, Vijay announced his party's ideology and goals, focusing on equality, social justice, secularism, promotion of Tamil as the administrative language in courts and removing the post of the Governor. The mega state-level conference of Vijay's newly-launched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saw an influx of lakhs of his supporters unabated by excess heat. Revealing his party's ideology, Vijay emphasised the importance of promoting Tamil as the "language of the court and temple" in Tamil Nadu, advocating for a cultural renaissance that respects regional heritage. The conference was filled with symbolic gestures and</w:t>
      </w:r>
    </w:p>
    <w:p>
      <w:pPr>
        <w:pStyle w:val="Normal192"/>
        <w:keepNext w:val="0"/>
        <w:spacing w:before="240" w:after="0" w:line="260" w:lineRule="atLeast"/>
        <w:ind w:left="0" w:right="0" w:firstLine="0"/>
        <w:jc w:val="both"/>
      </w:pPr>
      <w:hyperlink r:id="rId2100" w:history="1">
        <w:r>
          <w:rPr>
            <w:rFonts w:ascii="arial" w:eastAsia="arial" w:hAnsi="arial" w:cs="arial"/>
            <w:b/>
            <w:i/>
            <w:strike w:val="0"/>
            <w:color w:val="0077CC"/>
            <w:sz w:val="20"/>
            <w:u w:val="single"/>
            <w:vertAlign w:val="baseline"/>
          </w:rPr>
          <w:t>moments that resonated with supporters</w:t>
        </w:r>
      </w:hyperlink>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Vijay hoisted the TVK flag, supporters cheered and tossed shawls in the party colours, one of which he donned. "It's our duty to convey our ideology to the people and introduce them to our ideological leaders, those who have tirelessly worked for the people of this soil," Vijay said. The 50-year-old actor reaffirmed the</w:t>
      </w:r>
    </w:p>
    <w:p>
      <w:pPr>
        <w:pStyle w:val="Normal192"/>
        <w:keepNext w:val="0"/>
        <w:spacing w:before="240" w:after="0" w:line="260" w:lineRule="atLeast"/>
        <w:ind w:left="0" w:right="0" w:firstLine="0"/>
        <w:jc w:val="both"/>
      </w:pPr>
      <w:hyperlink r:id="rId2101" w:history="1">
        <w:r>
          <w:rPr>
            <w:rFonts w:ascii="arial" w:eastAsia="arial" w:hAnsi="arial" w:cs="arial"/>
            <w:b/>
            <w:i/>
            <w:strike w:val="0"/>
            <w:color w:val="0077CC"/>
            <w:sz w:val="20"/>
            <w:u w:val="single"/>
            <w:vertAlign w:val="baseline"/>
          </w:rPr>
          <w:t>party's alignment with the philosophies of Periyar</w:t>
        </w:r>
      </w:hyperlink>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towering figure in Tamil Nadu's social justice movement, who he cited as an inspirational leader. "Yes, Periyar is our ideological leader. Our party respects all religious beliefs, yet we uphold principles like women's education, women empowerment, and social justice that Periyar advocated. These are the values we will carry forward," he said.  Vijay also said that Dr BR Ambedkar, the architect of the Constitution, is an ideological leader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highlighting his dedication to social equity.  "Those who seek to divide society are often threatened by Ambedkar's legacy alone," he said. Vijay also said that his party has</w:t>
      </w:r>
    </w:p>
    <w:p>
      <w:pPr>
        <w:pStyle w:val="Normal192"/>
        <w:keepNext w:val="0"/>
        <w:spacing w:before="240" w:after="0" w:line="260" w:lineRule="atLeast"/>
        <w:ind w:left="0" w:right="0" w:firstLine="0"/>
        <w:jc w:val="both"/>
      </w:pPr>
      <w:hyperlink r:id="rId2102" w:history="1">
        <w:r>
          <w:rPr>
            <w:rFonts w:ascii="arial" w:eastAsia="arial" w:hAnsi="arial" w:cs="arial"/>
            <w:b/>
            <w:i/>
            <w:strike w:val="0"/>
            <w:color w:val="0077CC"/>
            <w:sz w:val="20"/>
            <w:u w:val="single"/>
            <w:vertAlign w:val="baseline"/>
          </w:rPr>
          <w:t>special respect for women leaders from Tamil Nadu's history</w:t>
        </w:r>
      </w:hyperlink>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including Velu Nachiyar, the first queen to oppose British colonial forces, and Anjalai Ammal, a prominent social activist. "We are the first political party to proudly project women as ideological leaders," he added.</w:t>
      </w:r>
    </w:p>
    <w:p>
      <w:pPr>
        <w:pStyle w:val="Normal1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TVK's manifesto includes specific goals: </w:t>
      </w:r>
    </w:p>
    <w:p>
      <w:pPr>
        <w:pStyle w:val="Normal192"/>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Removing the Governor's post</w:t>
      </w:r>
    </w:p>
    <w:p>
      <w:pPr>
        <w:pStyle w:val="Normal192"/>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Promoting Tamil as the administrative language in courts</w:t>
      </w:r>
    </w:p>
    <w:p>
      <w:pPr>
        <w:pStyle w:val="Normal192"/>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Achieving equal opportunities for women</w:t>
      </w:r>
    </w:p>
    <w:p>
      <w:pPr>
        <w:pStyle w:val="Normal192"/>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Conducting a caste-based census</w:t>
      </w:r>
    </w:p>
    <w:p>
      <w:pPr>
        <w:pStyle w:val="Normal192"/>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Reinstating education under the state list</w:t>
      </w:r>
    </w:p>
    <w:p>
      <w:pPr>
        <w:pStyle w:val="Normal192"/>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Remove discrimination based on religion, caste, colour etc</w:t>
      </w:r>
    </w:p>
    <w:p>
      <w:pPr>
        <w:pStyle w:val="Normal192"/>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Corruption-free administration </w:t>
      </w:r>
    </w:p>
    <w:p>
      <w:pPr>
        <w:pStyle w:val="Normal192"/>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Oppose anti-people policies of central government</w:t>
      </w:r>
    </w:p>
    <w:p>
      <w:pPr>
        <w:pStyle w:val="Normal192"/>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 language policy for Tamil Nadu</w:t>
      </w:r>
    </w:p>
    <w:p>
      <w:pPr>
        <w:pStyle w:val="Normal192"/>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make Tamil Nadu drugs free</w:t>
      </w:r>
    </w:p>
    <w:p>
      <w:pPr>
        <w:pStyle w:val="Normal192"/>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Code of conduct for lawmakers</w:t>
      </w:r>
    </w:p>
    <w:p>
      <w:pPr>
        <w:pStyle w:val="Normal192"/>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Secularism, social justice, equality and democracy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TVK's stance on key political issues, Vijay said that his party's approach draws from both Dravidianism and Tamil nationalism, describing them as "the two eyes of our soil". Rather than limiting TVK's identity to one faction, he pitched for broader secular values focused on justice, unity, and societal growth.  Vijay shared his reasons for leaving a thriving film career to enter politics, describing it as a decision born of duty to the public. "What will we do making money after a point? What will I do for the people who made my life?" he asked.  In a symbolic gesture, party officials presented Vijay with copies of the Bhagavad Gita, the Bible, the Quran, and the Constitution, underscoring TVK's secular foundation. The rally concluded with the release of TVK's ideological anthem, setting a spirited tone for the party's journey ahead. ALSO READ |</w:t>
      </w:r>
    </w:p>
    <w:p>
      <w:pPr>
        <w:pStyle w:val="Normal192"/>
        <w:keepNext w:val="0"/>
        <w:spacing w:before="240" w:after="0" w:line="260" w:lineRule="atLeast"/>
        <w:ind w:left="0" w:right="0" w:firstLine="0"/>
        <w:jc w:val="both"/>
      </w:pPr>
      <w:hyperlink r:id="rId2103" w:history="1">
        <w:r>
          <w:rPr>
            <w:rFonts w:ascii="arial" w:eastAsia="arial" w:hAnsi="arial" w:cs="arial"/>
            <w:b w:val="0"/>
            <w:i/>
            <w:strike w:val="0"/>
            <w:color w:val="0077CC"/>
            <w:sz w:val="20"/>
            <w:u w:val="single"/>
            <w:vertAlign w:val="baseline"/>
          </w:rPr>
          <w:t>Suriya's Kanguva co-star urges him to join politics, takes a dig at Vijay</w:t>
        </w:r>
      </w:hyperlink>
    </w:p>
    <w:p>
      <w:pPr>
        <w:pStyle w:val="Normal192"/>
        <w:keepNext w:val="0"/>
        <w:spacing w:before="240" w:after="0" w:line="260" w:lineRule="atLeast"/>
        <w:ind w:left="0" w:right="0" w:firstLine="0"/>
        <w:jc w:val="both"/>
      </w:pPr>
      <w:hyperlink r:id="rId2104" w:history="1">
        <w:r>
          <w:rPr>
            <w:rFonts w:ascii="arial" w:eastAsia="arial" w:hAnsi="arial" w:cs="arial"/>
            <w:b w:val="0"/>
            <w:i/>
            <w:strike w:val="0"/>
            <w:color w:val="0077CC"/>
            <w:sz w:val="20"/>
            <w:u w:val="single"/>
            <w:vertAlign w:val="baseline"/>
          </w:rPr>
          <w:t>Link to Image</w:t>
        </w:r>
      </w:hyperlink>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81" style="position:absolute;z-index:252271616"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 bats for secularism, Tamil, and removing Governor in first political rally</w:t>
      </w:r>
    </w:p>
    <w:p>
      <w:pPr>
        <w:pStyle w:val="Normal192"/>
        <w:keepNext/>
        <w:spacing w:before="240" w:after="0" w:line="340" w:lineRule="atLeast"/>
        <w:ind w:left="0" w:right="0" w:firstLine="0"/>
        <w:jc w:val="left"/>
      </w:pPr>
      <w:bookmarkStart w:id="574" w:name="Classification_189"/>
      <w:bookmarkEnd w:id="574"/>
      <w:r>
        <w:rPr>
          <w:rFonts w:ascii="arial" w:eastAsia="arial" w:hAnsi="arial" w:cs="arial"/>
          <w:b/>
          <w:i w:val="0"/>
          <w:strike w:val="0"/>
          <w:noProof w:val="0"/>
          <w:color w:val="000000"/>
          <w:position w:val="0"/>
          <w:sz w:val="28"/>
          <w:u w:val="none"/>
          <w:vertAlign w:val="baseline"/>
        </w:rPr>
        <w:t>Classification</w:t>
      </w:r>
    </w:p>
    <w:p>
      <w:pPr>
        <w:pStyle w:val="Normal192"/>
        <w:spacing w:line="60" w:lineRule="exact"/>
      </w:pPr>
      <w:r>
        <w:pict>
          <v:line id="_x0000_s1782" style="position:absolute;z-index:252272640" from="0,2pt" to="512pt,2pt" strokecolor="#009ddb" strokeweight="2pt">
            <v:stroke linestyle="single"/>
            <w10:wrap type="topAndBottom"/>
          </v:line>
        </w:pict>
      </w:r>
    </w:p>
    <w:p>
      <w:pPr>
        <w:pStyle w:val="Normal192"/>
        <w:spacing w:line="120" w:lineRule="exact"/>
      </w:pPr>
    </w:p>
    <w:p>
      <w:pPr>
        <w:pStyle w:val="Normal1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(91%); ACTORS &amp; ACTRESSES (90%); CHURCH &amp; STATE (90%); GOVERNMENT BODIES &amp; OFFICES (90%); POLITICAL &amp; SOCIAL IDEOLOGIES (90%); ELECTIONS &amp; POLITICS (89%); FEMINISM &amp; WOMEN'S RIGHTS (89%); GOVERNMENT &amp; PUBLIC ADMINISTRATION (89%); GOVERNORS (89%); POLITICAL ORGANIZATIONS (89%); SOCIAL JUSTICE (89%); SOCIETY, SOCIAL ASSISTANCE &amp; LIFESTYLE (89%); WOMEN (89%); ACTIVISM (78%); CELEBRITIES (78%); DEMOCRACIES (78%); ETHICS (78%); NEGATIVE SOCIETAL NEWS (78%); TYPES OF GOVERNMENT (78%); DISCRIMINATION (77%); NEGATIVE MISC NEWS (77%); NEGATIVE NEWS (77%); NATIONALISM (73%); LANGUAGE &amp; LANGUAGES (72%); PLATFORMS &amp; ISSUES (72%); RELIGIOUS DISCRIMINATION (72%)</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(78%)</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(97%)</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192"/>
      </w:pPr>
    </w:p>
    <w:p>
      <w:pPr>
        <w:pStyle w:val="Normal192"/>
        <w:ind w:left="200"/>
        <w:sectPr>
          <w:type w:val="continuous"/>
          <w:pgMar w:top="840" w:right="1000" w:bottom="840" w:left="1000" w:header="400" w:footer="400"/>
          <w:pgNumType w:fmt="decimal"/>
          <w:cols w:space="720"/>
        </w:sectPr>
      </w:pPr>
      <w:r>
        <w:br/>
      </w:r>
      <w:r>
        <w:pict>
          <v:line id="_x0000_s1783"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193"/>
      </w:pPr>
    </w:p>
    <w:p>
      <w:pPr>
        <w:pStyle w:val="Heading1191"/>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2026 Tamil Nadu Assembly polls: Vijay’s TVK to hold four-day meet of party functionaries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w:t>
      </w:r>
    </w:p>
    <w:p>
      <w:pPr>
        <w:pStyle w:val="Normal193"/>
        <w:keepNext w:val="0"/>
        <w:spacing w:after="0" w:line="240" w:lineRule="atLeast"/>
        <w:ind w:right="0"/>
        <w:jc w:val="both"/>
      </w:pPr>
      <w:bookmarkStart w:id="575" w:name="Bookmark_193"/>
      <w:bookmarkEnd w:id="57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193"/>
        <w:keepNext w:val="0"/>
        <w:spacing w:before="120" w:after="0" w:line="220" w:lineRule="atLeast"/>
        <w:ind w:left="0" w:right="0" w:firstLine="0"/>
        <w:jc w:val="left"/>
      </w:pPr>
      <w:r>
        <w:br/>
      </w:r>
      <w:r>
        <w:pict>
          <v:shape id="_x0000_i1784" type="#_x0000_t75" style="width:323.25pt;height:62.25pt">
            <v:imagedata r:id="rId69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93"/>
        <w:keepNext/>
        <w:spacing w:before="240" w:after="0" w:line="340" w:lineRule="atLeast"/>
        <w:ind w:left="0" w:right="0" w:firstLine="0"/>
        <w:jc w:val="left"/>
      </w:pPr>
      <w:bookmarkStart w:id="576" w:name="Body_191"/>
      <w:bookmarkEnd w:id="57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85" style="position:absolute;z-index:25227468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27 --</w: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superstar-turned-political leader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conduct a four-day consultation meeting with its party functionaries.</w:t>
      </w:r>
    </w:p>
    <w:p>
      <w:pPr>
        <w:pStyle w:val="Normal193"/>
      </w:pP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will take place at the party headquarters in Panaiyur, starting Monday (January 27).</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sessions will be presided over by TVK’s state general secretary and former Puducherry MLA, Bussy Anand.</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gathering follows TVK’s announcement on Friday of the appointment of district secretaries and other office bearers for 19 districts across Tamil Nadu, including Coimbatore, Salem, and Erode.</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insiders have indicated that these developments are part of preparations for the upcoming 2026 Assembly elections.</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Sunday, Vijay revealed that TVK has divided Tamil Nadu’s 234 Assembly constituencies into 120 party districts.</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reorganisation aims to streamline the party’s structure, ensure administrative convenience, and expedite decision-making.</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inaugural rally of TVK on October 27 in Villupuram, Vijay unveiled the party’s ideology, which blends Dravidian principles with Tamil nationalism.</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held in Vikkaravandi, drew over 300,000 attendees, marking a significant milestone in Tamil Nadu’s political landscape.</w: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rally, Vijay criticised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for being a family-centric party that misuses the Dravidian identity for personal benefit.</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condemned the Bharatiya Janata Party (BJP) for its divisive politics.</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his cadres to remain honest and to address criticisms from rivals, such as Naam Tamilar Katchi (NTK) leader Seeman, with respect and factual arguments.</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TVK’s core principles of equality, social justice, and secularism.</w: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have also fuelled speculation about a potential alliance with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with rumours suggesting that Vijay discussed securing the Deputy Chief Minister’s post and 60 Assembly seats for the 2026 elections.</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executive council meeting held at the party headquarters, TVK passed 29 unanimous resolutions.</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opposing the BJP’s ‘One Nation, One Election’ proposal, criticising the DMK for delaying a statewide caste-based census, advocating for the abolition of NEET, and calling for a return to state-controlled admissions.</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also demanded a reinstatement of the monthly electricity billing system.</w:t>
      </w:r>
    </w:p>
    <w:p>
      <w:pPr>
        <w:pStyle w:val="Normal193"/>
      </w:pPr>
    </w:p>
    <w:p>
      <w:pPr>
        <w:pStyle w:val="Normal1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TVK members to respond to criticism constructively and respectfully, including on social media platforms.</w:t>
      </w:r>
    </w:p>
    <w:p>
      <w:pPr>
        <w:pStyle w:val="Normal193"/>
        <w:keepNext/>
        <w:spacing w:before="240" w:after="0" w:line="340" w:lineRule="atLeast"/>
        <w:ind w:left="0" w:right="0" w:firstLine="0"/>
        <w:jc w:val="left"/>
      </w:pPr>
      <w:bookmarkStart w:id="577" w:name="Classification_190"/>
      <w:bookmarkEnd w:id="577"/>
      <w:r>
        <w:rPr>
          <w:rFonts w:ascii="arial" w:eastAsia="arial" w:hAnsi="arial" w:cs="arial"/>
          <w:b/>
          <w:i w:val="0"/>
          <w:strike w:val="0"/>
          <w:noProof w:val="0"/>
          <w:color w:val="000000"/>
          <w:position w:val="0"/>
          <w:sz w:val="28"/>
          <w:u w:val="none"/>
          <w:vertAlign w:val="baseline"/>
        </w:rPr>
        <w:t>Classification</w:t>
      </w:r>
    </w:p>
    <w:p>
      <w:pPr>
        <w:pStyle w:val="Normal193"/>
        <w:spacing w:line="60" w:lineRule="exact"/>
      </w:pPr>
      <w:r>
        <w:pict>
          <v:line id="_x0000_s1786" style="position:absolute;z-index:252275712" from="0,2pt" to="512pt,2pt" strokecolor="#009ddb" strokeweight="2pt">
            <v:stroke linestyle="single"/>
            <w10:wrap type="topAndBottom"/>
          </v:line>
        </w:pict>
      </w:r>
    </w:p>
    <w:p>
      <w:pPr>
        <w:pStyle w:val="Normal193"/>
        <w:spacing w:line="120" w:lineRule="exact"/>
      </w:pPr>
    </w:p>
    <w:p>
      <w:pPr>
        <w:pStyle w:val="Normal1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ELECTIONS &amp; POLITICS (90%); ELECTIONS (89%); CAMPAIGNS &amp; ELECTIONS (78%); POLITICAL &amp; SOCIAL IDEOLOGIES (78%); SOCIETY, SOCIAL ASSISTANCE &amp; LIFESTYLE (78%); NATIONALISM (73%); GOSSIP &amp; RUMORS (71%); SOCIAL JUSTICE (63%); BILLING &amp; RECEIVABLES (50%); SOCIAL MEDIA (50%)</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(50%)</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PUDUCHERRY, INDIA (79%); INDIA (96%)</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93"/>
      </w:pPr>
    </w:p>
    <w:p>
      <w:pPr>
        <w:pStyle w:val="Normal193"/>
        <w:ind w:left="200"/>
        <w:sectPr>
          <w:type w:val="continuous"/>
          <w:pgMar w:top="840" w:right="1000" w:bottom="840" w:left="1000" w:header="400" w:footer="400"/>
          <w:pgNumType w:fmt="decimal"/>
          <w:cols w:space="720"/>
        </w:sectPr>
      </w:pPr>
      <w:r>
        <w:br/>
      </w:r>
      <w:r>
        <w:pict>
          <v:line id="_x0000_s1787"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194"/>
      </w:pPr>
    </w:p>
    <w:p>
      <w:pPr>
        <w:pStyle w:val="Heading1192"/>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Complaint Filed Against Thalapathy Vijay For Hurting Religious Sentiments At Iftar Event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 8:17 AM EST</w:t>
      </w:r>
    </w:p>
    <w:p>
      <w:pPr>
        <w:pStyle w:val="Normal194"/>
        <w:keepNext w:val="0"/>
        <w:spacing w:after="0" w:line="240" w:lineRule="atLeast"/>
        <w:ind w:right="0"/>
        <w:jc w:val="both"/>
      </w:pPr>
      <w:bookmarkStart w:id="578" w:name="Bookmark_194"/>
      <w:bookmarkEnd w:id="57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94"/>
        <w:keepNext w:val="0"/>
        <w:spacing w:before="120" w:after="0" w:line="220" w:lineRule="atLeast"/>
        <w:ind w:left="0" w:right="0" w:firstLine="0"/>
        <w:jc w:val="left"/>
      </w:pPr>
      <w:r>
        <w:br/>
      </w:r>
      <w:r>
        <w:pict>
          <v:shape id="_x0000_i1788" type="#_x0000_t75" style="width:200.28pt;height:22.5pt">
            <v:imagedata r:id="rId46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India news &amp; RELIGION NEWS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94"/>
        <w:keepNext/>
        <w:spacing w:before="240" w:after="0" w:line="340" w:lineRule="atLeast"/>
        <w:ind w:left="0" w:right="0" w:firstLine="0"/>
        <w:jc w:val="left"/>
      </w:pPr>
      <w:bookmarkStart w:id="579" w:name="Body_192"/>
      <w:bookmarkEnd w:id="57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89" style="position:absolute;z-index:25227776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film actor Vijay recently organized an Iftar gathering at the YMCA grounds in Royapettah, Chennai. which was welcomed with much appreciation from fans However, the much-talked about event has sparked controversy. As per a report, the Tamil Nadu Sunnat Jamath have filed a formal complaint against the actor, alleging that the gathering disrespected the sentiments of the Muslim community.</w:t>
      </w:r>
    </w:p>
    <w:p>
      <w:pPr>
        <w:pStyle w:val="Normal1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Allegations Against Vijay Over Iftar Party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media report, Syed Kous, the treasurer of Tamil Nadu Sunnat Jamath, has stated that the event was poorly organized and did not adhere to the true spirit of Iftar. He further said that people who had no connection to fasting or the religious significance of Iftar were present, making this move an insult to the community.Syed also criticized the security measures, stating that Vijay's foreign guards treated attendees disrespectfully. He urged authorities to take legal action against the </w:t>
      </w:r>
      <w:r>
        <w:rPr>
          <w:rFonts w:ascii="arial" w:eastAsia="arial" w:hAnsi="arial" w:cs="arial"/>
          <w:b w:val="0"/>
          <w:i/>
          <w:strike w:val="0"/>
          <w:noProof w:val="0"/>
          <w:color w:val="000000"/>
          <w:position w:val="0"/>
          <w:sz w:val="20"/>
          <w:u w:val="none"/>
          <w:vertAlign w:val="baseline"/>
        </w:rPr>
        <w:t>Jana Nayagan a</w:t>
      </w:r>
      <w:r>
        <w:rPr>
          <w:rFonts w:ascii="arial" w:eastAsia="arial" w:hAnsi="arial" w:cs="arial"/>
          <w:b w:val="0"/>
          <w:i w:val="0"/>
          <w:strike w:val="0"/>
          <w:noProof w:val="0"/>
          <w:color w:val="000000"/>
          <w:position w:val="0"/>
          <w:sz w:val="20"/>
          <w:u w:val="none"/>
          <w:vertAlign w:val="baseline"/>
        </w:rPr>
        <w:t xml:space="preserve">ctor. He also said that the complaint was not filed for publicity but to make sure such incidents don't take place again.At the iftar party, Vijay actively participated in the customary prayers and shared an Iftar meal with attendees. The actor was seen wearing a skull cap as well. Several pictures and videos of the special day circulated on social media, showcasing his positive spirit in the gathering. Last year, Vijay officially announced the start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he also declared that he will not sign any more films as he prepares to contest the 2026 Tamil Nadu elections.Last seen in Venkat Prabhu's 2024 action film </w:t>
      </w:r>
      <w:r>
        <w:rPr>
          <w:rFonts w:ascii="arial" w:eastAsia="arial" w:hAnsi="arial" w:cs="arial"/>
          <w:b w:val="0"/>
          <w:i/>
          <w:strike w:val="0"/>
          <w:noProof w:val="0"/>
          <w:color w:val="000000"/>
          <w:position w:val="0"/>
          <w:sz w:val="20"/>
          <w:u w:val="none"/>
          <w:vertAlign w:val="baseline"/>
        </w:rPr>
        <w:t xml:space="preserve">The GOAT, </w:t>
      </w:r>
      <w:r>
        <w:rPr>
          <w:rFonts w:ascii="arial" w:eastAsia="arial" w:hAnsi="arial" w:cs="arial"/>
          <w:b w:val="0"/>
          <w:i w:val="0"/>
          <w:strike w:val="0"/>
          <w:noProof w:val="0"/>
          <w:color w:val="000000"/>
          <w:position w:val="0"/>
          <w:sz w:val="20"/>
          <w:u w:val="none"/>
          <w:vertAlign w:val="baseline"/>
        </w:rPr>
        <w:t>Vijay is now working on H Vinoth's</w:t>
      </w:r>
      <w:r>
        <w:rPr>
          <w:rFonts w:ascii="arial" w:eastAsia="arial" w:hAnsi="arial" w:cs="arial"/>
          <w:b w:val="0"/>
          <w:i/>
          <w:strike w:val="0"/>
          <w:noProof w:val="0"/>
          <w:color w:val="000000"/>
          <w:position w:val="0"/>
          <w:sz w:val="20"/>
          <w:u w:val="none"/>
          <w:vertAlign w:val="baseline"/>
        </w:rPr>
        <w:t xml:space="preserve"> Jana Nayagan. </w:t>
      </w:r>
      <w:r>
        <w:rPr>
          <w:rFonts w:ascii="arial" w:eastAsia="arial" w:hAnsi="arial" w:cs="arial"/>
          <w:b w:val="0"/>
          <w:i w:val="0"/>
          <w:strike w:val="0"/>
          <w:noProof w:val="0"/>
          <w:color w:val="000000"/>
          <w:position w:val="0"/>
          <w:sz w:val="20"/>
          <w:u w:val="none"/>
          <w:vertAlign w:val="baseline"/>
        </w:rPr>
        <w:t>The film, also stars Pooja Hegde, Mamitha Baiju, and Bobby Deol.</w:t>
      </w:r>
    </w:p>
    <w:p>
      <w:pPr>
        <w:pStyle w:val="Normal194"/>
        <w:keepNext/>
        <w:spacing w:before="240" w:after="0" w:line="340" w:lineRule="atLeast"/>
        <w:ind w:left="0" w:right="0" w:firstLine="0"/>
        <w:jc w:val="left"/>
      </w:pPr>
      <w:bookmarkStart w:id="580" w:name="Classification_191"/>
      <w:bookmarkEnd w:id="580"/>
      <w:r>
        <w:rPr>
          <w:rFonts w:ascii="arial" w:eastAsia="arial" w:hAnsi="arial" w:cs="arial"/>
          <w:b/>
          <w:i w:val="0"/>
          <w:strike w:val="0"/>
          <w:noProof w:val="0"/>
          <w:color w:val="000000"/>
          <w:position w:val="0"/>
          <w:sz w:val="28"/>
          <w:u w:val="none"/>
          <w:vertAlign w:val="baseline"/>
        </w:rPr>
        <w:t>Classification</w:t>
      </w:r>
    </w:p>
    <w:p>
      <w:pPr>
        <w:pStyle w:val="Normal194"/>
        <w:spacing w:line="60" w:lineRule="exact"/>
      </w:pPr>
      <w:r>
        <w:pict>
          <v:line id="_x0000_s1790" style="position:absolute;z-index:252278784" from="0,2pt" to="512pt,2pt" strokecolor="#009ddb" strokeweight="2pt">
            <v:stroke linestyle="single"/>
            <w10:wrap type="topAndBottom"/>
          </v:line>
        </w:pict>
      </w:r>
    </w:p>
    <w:p>
      <w:pPr>
        <w:pStyle w:val="Normal194"/>
        <w:spacing w:line="120" w:lineRule="exact"/>
      </w:pPr>
    </w:p>
    <w:p>
      <w:pPr>
        <w:pStyle w:val="Normal1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(91%); ACTORS &amp; ACTRESSES (90%); NEGATIVE NEWS (90%); SUITS &amp; CLAIMS (90%); ACTION &amp; ADVENTURE FILMS (78%); FASTING (78%); FILM (78%); NEGATIVE PERSONAL NEWS (78%); MULTINATIONAL CORPORATIONS (73%); MUSLIMS &amp; ISLAM (73%); ELECTIONS &amp; POLITICS (65%); GOVERNMENT &amp; PUBLIC ADMINISTRATION (65%)</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ACTION &amp; ADVENTURE FILMS (78%); FILM (78%); BROADCASTING INDUSTRY (74%)</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(91%); SOUTH INDIA (79%); INDIA (95%); ASIA (90%); State of Tamil Nadu; India; Asia, Southern Asia</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194"/>
      </w:pPr>
    </w:p>
    <w:p>
      <w:pPr>
        <w:pStyle w:val="Normal194"/>
        <w:ind w:left="200"/>
        <w:sectPr>
          <w:type w:val="continuous"/>
          <w:pgMar w:top="840" w:right="1000" w:bottom="840" w:left="1000" w:header="400" w:footer="400"/>
          <w:pgNumType w:fmt="decimal"/>
          <w:cols w:space="720"/>
        </w:sectPr>
      </w:pPr>
      <w:r>
        <w:br/>
      </w:r>
      <w:r>
        <w:pict>
          <v:line id="_x0000_s1791"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pgNumType w:fmt="decimal"/>
          <w:cols w:space="720"/>
          <w:titlePg w:val="0"/>
        </w:sectPr>
      </w:pPr>
    </w:p>
    <w:p>
      <w:pPr>
        <w:pStyle w:val="Normal195"/>
      </w:pPr>
    </w:p>
    <w:p>
      <w:pPr>
        <w:pStyle w:val="Heading1193"/>
        <w:keepNext w:val="0"/>
        <w:spacing w:after="200" w:line="340" w:lineRule="atLeast"/>
        <w:ind w:left="0" w:right="0" w:firstLine="0"/>
        <w:jc w:val="center"/>
      </w:pPr>
      <w:hyperlink r:id="rId2125" w:history="1">
        <w:r>
          <w:rPr>
            <w:rFonts w:ascii="arial" w:eastAsia="arial" w:hAnsi="arial" w:cs="arial"/>
            <w:b/>
            <w:i/>
            <w:strike w:val="0"/>
            <w:color w:val="0077CC"/>
            <w:sz w:val="28"/>
            <w:u w:val="single"/>
            <w:vertAlign w:val="baseline"/>
          </w:rPr>
          <w:t>Was Vijay attacked by unknown person at Coimbatore airport? Fans bust rumours</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2025 Monday</w:t>
      </w:r>
    </w:p>
    <w:p>
      <w:pPr>
        <w:pStyle w:val="Normal195"/>
        <w:keepNext w:val="0"/>
        <w:spacing w:after="0" w:line="240" w:lineRule="atLeast"/>
        <w:ind w:right="0"/>
        <w:jc w:val="both"/>
      </w:pPr>
      <w:bookmarkStart w:id="581" w:name="Bookmark_195"/>
      <w:bookmarkEnd w:id="581"/>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95"/>
        <w:keepNext w:val="0"/>
        <w:spacing w:before="120" w:after="0" w:line="220" w:lineRule="atLeast"/>
        <w:ind w:left="0" w:right="0" w:firstLine="0"/>
        <w:jc w:val="left"/>
      </w:pPr>
      <w:r>
        <w:br/>
      </w:r>
      <w:r>
        <w:pict>
          <v:shape id="_x0000_i1792" type="#_x0000_t75" style="width:15.19pt;height:15.19pt">
            <v:imagedata r:id="rId682"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95"/>
        <w:keepNext/>
        <w:spacing w:before="240" w:after="0" w:line="340" w:lineRule="atLeast"/>
        <w:ind w:left="0" w:right="0" w:firstLine="0"/>
        <w:jc w:val="left"/>
      </w:pPr>
      <w:bookmarkStart w:id="582" w:name="Body_193"/>
      <w:bookmarkEnd w:id="582"/>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93" style="position:absolute;z-index:25228083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28 --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Vijay was spotted at Coimbatore airport on Sunday evening. A moment captured on camera as security guards and fans flanked him made many wonder if someone hit him as he went inside. His fans, however, posted clearer videos taken at the airport, clarifying that he 'just slipped'. (Also Read: Vijay looks shocked as fan dramatically jumps down a tree to meet him at rally; internet jokes he recreated this scene)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Thanthi TV posted a video of Vijay, claiming, "A mysterious person hit Vijay on the head and caused commotion at the airport." In the video, the actor can be seen walking into the airport when he reacts to something before straightening himself and heading inside. He smiles as numerous fans call out to him, nodding in acknowledgement before going in.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fans also posted videos of what happened, taken from numerous angles, claiming he 'just slipped' on his way in. ".@ThanthiTV is spreading false news, twisting the leader's stumble into an attack by a mysterious person...!! We strongly condemn such fake news," wrote one fan on X (formerly Twitter).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wrote, "Here's a clearer video. It's disappointing to see baseless rumors about Thalapathy Vijay's safety being spread. No one attacked him and it was just a slip. Dear @ThanthiTV, kindly refrain from spreading misinformation and stick to the facts."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called out the channel for 'spreading misinformation', writing, "It's shameful that baseless rumors are circulating about Thalapathy Vijay's safety. There was no attack-his leg simply slipped. @ThanthiTV, please stop spreading misinformation and report the facts accurately!"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will soon star in H Vinoth's Jana Nayagan, his final film. Also starring Pooja Hegde, Bobby Deol and Mamitha Baiju, it is slated for release during Pongal 2026. Vijay confirmed that this will be his last project at a TVK meeting in February. He said that he has no interest in making films anymore and would like to focus on politics, committing himself to the welfare of the people instead.</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126" w:history="1">
        <w:r>
          <w:rPr>
            <w:rFonts w:ascii="arial" w:eastAsia="arial" w:hAnsi="arial" w:cs="arial"/>
            <w:b w:val="0"/>
            <w:i/>
            <w:strike w:val="0"/>
            <w:noProof w:val="0"/>
            <w:color w:val="0077CC"/>
            <w:position w:val="0"/>
            <w:sz w:val="20"/>
            <w:u w:val="single"/>
            <w:vertAlign w:val="baseline"/>
          </w:rPr>
          <w:t>contentservices@htdigital.in</w:t>
        </w:r>
      </w:hyperlink>
    </w:p>
    <w:p>
      <w:pPr>
        <w:pStyle w:val="Normal195"/>
        <w:keepNext/>
        <w:spacing w:before="240" w:after="0" w:line="340" w:lineRule="atLeast"/>
        <w:ind w:left="0" w:right="0" w:firstLine="0"/>
        <w:jc w:val="left"/>
      </w:pPr>
      <w:bookmarkStart w:id="583" w:name="Classification_192"/>
      <w:bookmarkEnd w:id="583"/>
      <w:r>
        <w:rPr>
          <w:rFonts w:ascii="arial" w:eastAsia="arial" w:hAnsi="arial" w:cs="arial"/>
          <w:b/>
          <w:i w:val="0"/>
          <w:strike w:val="0"/>
          <w:noProof w:val="0"/>
          <w:color w:val="000000"/>
          <w:position w:val="0"/>
          <w:sz w:val="28"/>
          <w:u w:val="none"/>
          <w:vertAlign w:val="baseline"/>
        </w:rPr>
        <w:t>Classification</w:t>
      </w:r>
    </w:p>
    <w:p>
      <w:pPr>
        <w:pStyle w:val="Normal195"/>
        <w:spacing w:line="60" w:lineRule="exact"/>
      </w:pPr>
      <w:r>
        <w:pict>
          <v:line id="_x0000_s1794" style="position:absolute;z-index:252281856" from="0,2pt" to="512pt,2pt" strokecolor="#009ddb" strokeweight="2pt">
            <v:stroke linestyle="single"/>
            <w10:wrap type="topAndBottom"/>
          </v:line>
        </w:pict>
      </w:r>
    </w:p>
    <w:p>
      <w:pPr>
        <w:pStyle w:val="Normal195"/>
        <w:spacing w:line="120" w:lineRule="exact"/>
      </w:pPr>
    </w:p>
    <w:p>
      <w:pPr>
        <w:pStyle w:val="Normal1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FILM (90%); GOSSIP &amp; RUMORS (90%); PHOTO &amp; VIDEO SHARING (90%); ACTORS &amp; ACTRESSES (89%); DISINFORMATION &amp; MISINFORMATION (89%); FALSE RUMORS (89%); SAFETY (89%); INTERNET SOCIAL NETWORKING (77%); FAKE NEWS (75%)</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FILM (90%); PHOTO &amp; VIDEO SHARING (90%); ACTORS &amp; ACTRESSES (89%); MEDIA CONTENT (78%); INTERNET SOCIAL NETWORKING (77%)</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(89%)</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2025</w:t>
      </w:r>
    </w:p>
    <w:p>
      <w:pPr>
        <w:pStyle w:val="Normal195"/>
      </w:pPr>
    </w:p>
    <w:p>
      <w:pPr>
        <w:pStyle w:val="Normal195"/>
        <w:ind w:left="200"/>
        <w:sectPr>
          <w:type w:val="continuous"/>
          <w:pgMar w:top="840" w:right="1000" w:bottom="840" w:left="1000" w:header="400" w:footer="400"/>
          <w:pgNumType w:fmt="decimal"/>
          <w:cols w:space="720"/>
        </w:sectPr>
      </w:pPr>
      <w:r>
        <w:br/>
      </w:r>
      <w:r>
        <w:pict>
          <v:line id="_x0000_s1795"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196"/>
      </w:pPr>
    </w:p>
    <w:p>
      <w:pPr>
        <w:pStyle w:val="Heading1194"/>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Vijay garlands BR Ambedkar statue in Chennai on Ambedkar Jayanti; posts note on 'social justice, equality'. Watch</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96"/>
        <w:keepNext w:val="0"/>
        <w:spacing w:after="0" w:line="240" w:lineRule="atLeast"/>
        <w:ind w:right="0"/>
        <w:jc w:val="both"/>
      </w:pPr>
      <w:bookmarkStart w:id="584" w:name="Bookmark_196"/>
      <w:bookmarkEnd w:id="584"/>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96"/>
        <w:keepNext w:val="0"/>
        <w:spacing w:before="120" w:after="0" w:line="220" w:lineRule="atLeast"/>
        <w:ind w:left="0" w:right="0" w:firstLine="0"/>
        <w:jc w:val="left"/>
      </w:pPr>
      <w:r>
        <w:br/>
      </w:r>
      <w:r>
        <w:pict>
          <v:shape id="_x0000_i1796" type="#_x0000_t75" style="width:15.19pt;height:15.19pt">
            <v:imagedata r:id="rId682"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96"/>
        <w:keepNext/>
        <w:spacing w:before="240" w:after="0" w:line="340" w:lineRule="atLeast"/>
        <w:ind w:left="0" w:right="0" w:firstLine="0"/>
        <w:jc w:val="left"/>
      </w:pPr>
      <w:bookmarkStart w:id="585" w:name="Body_194"/>
      <w:bookmarkEnd w:id="585"/>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97" style="position:absolute;z-index:25228390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April 14 -- Actor and soon-to-be politician Vijay took to his social media to commemorate Bhimrao Ramji Ambedkar, one of the architects of the Indian Constitution, on Ambedkar Jayanti. He also posted pictures and videos of his visit to an Ambedkar statue in Palavakkam in Chennai, writing about the importance of social justice and equality for all. (Also Read: Pawan Kalyan advises Vijay to 'stick around' irrespective of TN election results: 'Be prepared for turbulence')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Vijay posted on X (formerly Twitter) he garlands and arranges fresh flowers at an Ambedkar statue to commemorate him. He wrote, "On the occasion of the 135th birth anniversary of our Tamil Nadu Victory Party's principle leader, Dr. Ambedkar, I paid my respects by garlanding his statue in Palavakkam, Chennai."</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Pressing on the importance of equality for all, he added, "On his birth anniversary, let us pay tribute to Ambedkar, who dedicated his life to the people, emphasizing that not only legal rights, but also social justice, equality, and brotherhood are for everyone. Let us pledge to eliminate inequalities in our society and ensure equality forever."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was last seen in Venkat Prabhu's 2024 film The Greatest of All Time (The GOAT), in which he played dual roles as a father and son. He is now shooting for H Vinoth's Jana Nayagan, which will be the last film of his film career. Also starring Pooja Hegde, Bobby Deol, Gautham Vasudev Menon, Prakash Raj, Narain, Priyamani, Mamitha Baiju, Monisha Blessy and Varalaxmi Sarathkumar, it is rumoured to be a remake of Anil Ravipudi's Bhagavanth Kesari.</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intends to enter politics soon and focus on that. In February 2024, Vijay announced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 and held his first maanaadu (political meeting) in October of that year. He plans on contesting in the 2026 Tamil Nadu elections, and in a state that has a history of some actors finding success as political leaders, it remains to be seen how he fares.</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134" w:history="1">
        <w:r>
          <w:rPr>
            <w:rFonts w:ascii="arial" w:eastAsia="arial" w:hAnsi="arial" w:cs="arial"/>
            <w:b w:val="0"/>
            <w:i/>
            <w:strike w:val="0"/>
            <w:noProof w:val="0"/>
            <w:color w:val="0077CC"/>
            <w:position w:val="0"/>
            <w:sz w:val="20"/>
            <w:u w:val="single"/>
            <w:vertAlign w:val="baseline"/>
          </w:rPr>
          <w:t>contentservices@htdigital.in</w:t>
        </w:r>
      </w:hyperlink>
    </w:p>
    <w:p>
      <w:pPr>
        <w:pStyle w:val="Normal196"/>
        <w:keepNext/>
        <w:spacing w:before="240" w:after="0" w:line="340" w:lineRule="atLeast"/>
        <w:ind w:left="0" w:right="0" w:firstLine="0"/>
        <w:jc w:val="left"/>
      </w:pPr>
      <w:bookmarkStart w:id="586" w:name="Classification_193"/>
      <w:bookmarkEnd w:id="586"/>
      <w:r>
        <w:rPr>
          <w:rFonts w:ascii="arial" w:eastAsia="arial" w:hAnsi="arial" w:cs="arial"/>
          <w:b/>
          <w:i w:val="0"/>
          <w:strike w:val="0"/>
          <w:noProof w:val="0"/>
          <w:color w:val="000000"/>
          <w:position w:val="0"/>
          <w:sz w:val="28"/>
          <w:u w:val="none"/>
          <w:vertAlign w:val="baseline"/>
        </w:rPr>
        <w:t>Classification</w:t>
      </w:r>
    </w:p>
    <w:p>
      <w:pPr>
        <w:pStyle w:val="Normal196"/>
        <w:spacing w:line="60" w:lineRule="exact"/>
      </w:pPr>
      <w:r>
        <w:pict>
          <v:line id="_x0000_s1798" style="position:absolute;z-index:252284928" from="0,2pt" to="512pt,2pt" strokecolor="#009ddb" strokeweight="2pt">
            <v:stroke linestyle="single"/>
            <w10:wrap type="topAndBottom"/>
          </v:line>
        </w:pict>
      </w:r>
    </w:p>
    <w:p>
      <w:pPr>
        <w:pStyle w:val="Normal196"/>
        <w:spacing w:line="120" w:lineRule="exact"/>
      </w:pPr>
    </w:p>
    <w:p>
      <w:pPr>
        <w:pStyle w:val="Normal1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(90%); ELECTIONS &amp; POLITICS (90%); SOCIAL JUSTICE (90%); SOCIETY, SOCIAL ASSISTANCE &amp; LIFESTYLE (90%); ACTORS &amp; ACTRESSES (89%); ELECTIONS (78%); FILM (78%); PHOTO &amp; VIDEO SHARING (78%); SOCIAL MEDIA (78%); CIVIL RIGHTS (77%); CAMPAIGNS &amp; ELECTIONS (76%); GOSSIP &amp; RUMORS (50%)</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FILM (78%); MEDIA CONTENT (78%); PHOTO &amp; VIDEO SHARING (78%); SOCIAL MEDIA (78%)</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TAMIL NADU, INDIA (90%); INDIA (94%)</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96"/>
      </w:pPr>
    </w:p>
    <w:p>
      <w:pPr>
        <w:pStyle w:val="Normal196"/>
        <w:ind w:left="200"/>
        <w:sectPr>
          <w:type w:val="continuous"/>
          <w:pgMar w:top="840" w:right="1000" w:bottom="840" w:left="1000" w:header="400" w:footer="400"/>
          <w:pgNumType w:fmt="decimal"/>
          <w:cols w:space="720"/>
        </w:sectPr>
      </w:pPr>
      <w:r>
        <w:br/>
      </w:r>
      <w:r>
        <w:pict>
          <v:line id="_x0000_s1799"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197"/>
      </w:pPr>
    </w:p>
    <w:p>
      <w:pPr>
        <w:pStyle w:val="Heading1195"/>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TN Chief Minister Stalin, EPS Other Leaders Greet Workers On International Labour Day</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2025 Thursday</w:t>
      </w:r>
    </w:p>
    <w:p>
      <w:pPr>
        <w:pStyle w:val="Normal197"/>
        <w:keepNext w:val="0"/>
        <w:spacing w:after="0" w:line="240" w:lineRule="atLeast"/>
        <w:ind w:right="0"/>
        <w:jc w:val="both"/>
      </w:pPr>
      <w:bookmarkStart w:id="587" w:name="Bookmark_197"/>
      <w:bookmarkEnd w:id="587"/>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97"/>
        <w:keepNext w:val="0"/>
        <w:spacing w:before="120" w:after="0" w:line="220" w:lineRule="atLeast"/>
        <w:ind w:left="0" w:right="0" w:firstLine="0"/>
        <w:jc w:val="left"/>
      </w:pPr>
      <w:r>
        <w:br/>
      </w:r>
      <w:r>
        <w:pict>
          <v:shape id="_x0000_i1800" type="#_x0000_t75" style="width:187.48pt;height:37.5pt">
            <v:imagedata r:id="rId446"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97"/>
        <w:keepNext/>
        <w:spacing w:before="240" w:after="0" w:line="340" w:lineRule="atLeast"/>
        <w:ind w:left="0" w:right="0" w:firstLine="0"/>
        <w:jc w:val="left"/>
      </w:pPr>
      <w:bookmarkStart w:id="588" w:name="Body_195"/>
      <w:bookmarkEnd w:id="588"/>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01" style="position:absolute;z-index:252286976" from="0,2pt" to="512pt,2pt" strokecolor="#009ddb" strokeweight="2pt">
            <v:stroke linestyle="single"/>
            <w10:wrap type="topAndBottom"/>
          </v:line>
        </w:pict>
      </w:r>
    </w:p>
    <w:p>
      <w:pPr>
        <w:pStyle w:val="Normal197"/>
      </w:pPr>
    </w:p>
    <w:p>
      <w:pPr>
        <w:pStyle w:val="Normal197"/>
        <w:keepNext w:val="0"/>
        <w:spacing w:before="240" w:after="0" w:line="260" w:lineRule="atLeast"/>
        <w:ind w:left="0" w:right="0" w:firstLine="0"/>
        <w:jc w:val="both"/>
      </w:pPr>
      <w:hyperlink r:id="rId2142" w:history="1">
        <w:r>
          <w:rPr>
            <w:rFonts w:ascii="arial" w:eastAsia="arial" w:hAnsi="arial" w:cs="arial"/>
            <w:b w:val="0"/>
            <w:i/>
            <w:strike w:val="0"/>
            <w:color w:val="0077CC"/>
            <w:sz w:val="20"/>
            <w:u w:val="single"/>
            <w:vertAlign w:val="baseline"/>
          </w:rPr>
          <w:t>Link to Image</w:t>
        </w:r>
      </w:hyperlink>
    </w:p>
    <w:p>
      <w:pPr>
        <w:pStyle w:val="Normal197"/>
        <w:keepNext w:val="0"/>
        <w:spacing w:before="240" w:after="0" w:line="260" w:lineRule="atLeast"/>
        <w:ind w:left="0" w:right="0" w:firstLine="0"/>
        <w:jc w:val="both"/>
      </w:pPr>
      <w:hyperlink r:id="rId2143" w:history="1">
        <w:r>
          <w:rPr>
            <w:rFonts w:ascii="arial" w:eastAsia="arial" w:hAnsi="arial" w:cs="arial"/>
            <w:b w:val="0"/>
            <w:i/>
            <w:strike w:val="0"/>
            <w:color w:val="0077CC"/>
            <w:sz w:val="20"/>
            <w:u w:val="single"/>
            <w:vertAlign w:val="baseline"/>
          </w:rPr>
          <w:t>Link to Story</w:t>
        </w:r>
      </w:hyperlink>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May 1 (IANS) Tamil Nadu Chief Minister and President of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on Thursday extended his greetings to working people on International Labour Day.In a statement on social media platform X, CM Stalin said,"Happy International Workers' Day to all the working comrades who make the world go round with their hard work.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remember every Fundamental Right we fought for and commit to moving forward #MayDay!"</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 Stalin further said,"This country must become a nation of equality. That is our policy, our goal! We express that ideal in every project we undertake. This is a government created by the common people, for the common people. We will always stand with you, as one of you! #InternationalWorkersDay #LabourDay."</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Opposition in Tamil Nadu Legislative Assembly and General Secretary of the AIADMK, Edappadi K. Palaniswami (EPS) also greeted workers in a statement on his X handle.</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said,"Hard work brings progress; it brings satisfaction; it leads to a bright future! I am happy to extend my heartfelt 'May Day' greetings to everyone. Let our sweaty hands rise! Let us work! Let us rise! #MayDay @AIADMKOfficial."</w:t>
      </w:r>
    </w:p>
    <w:p>
      <w:pPr>
        <w:pStyle w:val="Normal1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and BJP leaders Nainar Nagendran, K Annamalai also extended heartfelt greetings and paid tributes to the tireless efforts of workers.</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Nainar Nagendran, in a message posted on social media, acknowledged the pivotal role of the labour force in propelling the country's progress.</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extend my heartfelt Labour Day greetings to all the hardworking people who are relentlessly contributing to the development of our nation with their dedication and perseverance," he said.</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National General Council member and former state President, K Annamalai, echoed similar sentiments, underlining the importance of dignity, rights and recognition for the working class.</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occasion of Labour Day, which commemorates the sacrifices, rights, and dignity of workers, I extend my greetings to all those whose efforts play a vital role in the country's growth. May your hard work be rewarded in full, and may your lives be blessed with health, happiness, and prosperity," he stated.</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May Day message, Annamalai also took a moment to convey his birthday wishes to Tamil actor Ajith Kumar, who was conferred the Padma Bhushan recently for his contributions to Tamil cinema.</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heartfelt birthday wishes to my brother, Ajith Kumar, who has risen to prominence through hard work, self-confidence, and persistence. His journey stands as a testament to dedication and excellence," he said.</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chief Vijay also extended warm greetings to the working class.</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Vijay said,"Let us stand resolutely with the workers who, through their tireless efforts, have become symbols of determination and unity, serving as pillars of strength and a beacon of hope for the world. Let us protect their rights and honour their contribution. My heartfelt greetings to every worker on this May Day."</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aal/rad</w:t>
      </w:r>
    </w:p>
    <w:p>
      <w:pPr>
        <w:pStyle w:val="Normal1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MENAFN01052025000231011071ID1109495264</w:t>
      </w:r>
    </w:p>
    <w:p>
      <w:pPr>
        <w:pStyle w:val="Normal197"/>
        <w:keepNext/>
        <w:spacing w:before="240" w:after="0" w:line="340" w:lineRule="atLeast"/>
        <w:ind w:left="0" w:right="0" w:firstLine="0"/>
        <w:jc w:val="left"/>
      </w:pPr>
      <w:bookmarkStart w:id="589" w:name="Classification_194"/>
      <w:bookmarkEnd w:id="589"/>
      <w:r>
        <w:rPr>
          <w:rFonts w:ascii="arial" w:eastAsia="arial" w:hAnsi="arial" w:cs="arial"/>
          <w:b/>
          <w:i w:val="0"/>
          <w:strike w:val="0"/>
          <w:noProof w:val="0"/>
          <w:color w:val="000000"/>
          <w:position w:val="0"/>
          <w:sz w:val="28"/>
          <w:u w:val="none"/>
          <w:vertAlign w:val="baseline"/>
        </w:rPr>
        <w:t>Classification</w:t>
      </w:r>
    </w:p>
    <w:p>
      <w:pPr>
        <w:pStyle w:val="Normal197"/>
        <w:spacing w:line="60" w:lineRule="exact"/>
      </w:pPr>
      <w:r>
        <w:pict>
          <v:line id="_x0000_s1802" style="position:absolute;z-index:252288000" from="0,2pt" to="512pt,2pt" strokecolor="#009ddb" strokeweight="2pt">
            <v:stroke linestyle="single"/>
            <w10:wrap type="topAndBottom"/>
          </v:line>
        </w:pict>
      </w:r>
    </w:p>
    <w:p>
      <w:pPr>
        <w:pStyle w:val="Normal197"/>
        <w:spacing w:line="120" w:lineRule="exact"/>
      </w:pP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HOLIDAYS &amp; OBSERVANCES (89%); LEGISLATIVE BODIES (78%); SOCIAL MEDIA (72%); ACTORS &amp; ACTRESSES (65%)</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(72%); ACTORS &amp; ACTRESSES (65%)</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(92%); INDIA (92%)</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2025</w:t>
      </w:r>
    </w:p>
    <w:p>
      <w:pPr>
        <w:pStyle w:val="Normal197"/>
      </w:pPr>
    </w:p>
    <w:p>
      <w:pPr>
        <w:pStyle w:val="Normal197"/>
        <w:ind w:left="200"/>
        <w:sectPr>
          <w:type w:val="continuous"/>
          <w:pgMar w:top="840" w:right="1000" w:bottom="840" w:left="1000" w:header="400" w:footer="400"/>
          <w:pgNumType w:fmt="decimal"/>
          <w:cols w:space="720"/>
        </w:sectPr>
      </w:pPr>
      <w:r>
        <w:br/>
      </w:r>
      <w:r>
        <w:pict>
          <v:line id="_x0000_s1803"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198"/>
      </w:pPr>
    </w:p>
    <w:p>
      <w:pPr>
        <w:pStyle w:val="Heading1196"/>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TN govt, DMK to not attend Guv's R-Day 'At Home' reception</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w:t>
      </w:r>
    </w:p>
    <w:p>
      <w:pPr>
        <w:pStyle w:val="Normal198"/>
        <w:keepNext w:val="0"/>
        <w:spacing w:after="0" w:line="240" w:lineRule="atLeast"/>
        <w:ind w:right="0"/>
        <w:jc w:val="both"/>
      </w:pPr>
      <w:bookmarkStart w:id="590" w:name="Bookmark_198"/>
      <w:bookmarkEnd w:id="590"/>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198"/>
        <w:keepNext w:val="0"/>
        <w:spacing w:before="120" w:after="0" w:line="220" w:lineRule="atLeast"/>
        <w:ind w:left="0" w:right="0" w:firstLine="0"/>
        <w:jc w:val="left"/>
      </w:pPr>
      <w:r>
        <w:br/>
      </w:r>
      <w:r>
        <w:pict>
          <v:shape id="_x0000_i1804" type="#_x0000_t75" style="width:323.25pt;height:62.25pt">
            <v:imagedata r:id="rId69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98"/>
        <w:keepNext/>
        <w:spacing w:before="240" w:after="0" w:line="340" w:lineRule="atLeast"/>
        <w:ind w:left="0" w:right="0" w:firstLine="0"/>
        <w:jc w:val="left"/>
      </w:pPr>
      <w:bookmarkStart w:id="591" w:name="Body_196"/>
      <w:bookmarkEnd w:id="591"/>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05" style="position:absolute;z-index:25229004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27 --</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government has announced its decision to boycott the Republic Day tea party to be hosted by Governor R.N. Ravi at the Raj Bhavan on January 26.</w:t>
      </w:r>
    </w:p>
    <w:p>
      <w:pPr>
        <w:pStyle w:val="Normal198"/>
      </w:pP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comes as a protest against the Governor’s alleged actions, which the ruling government claims are obstructive to its functioning.</w: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led by Chief Minister M.K. Stalin, stated that no party representatives would attend the Republic Day event. Several other political parties, including Congress, the Viduthalai Chiruthaigal Katchi (VCK), and Left-wing parties, have also declared their decision to skip the reception.</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MDMK General Secretary Vaiko accused the Governor of undermining the state government from the day he assumed office.</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R.N. Ravi for withholding assent to bills passed by the Legislative Assembly and claimed that the Governor was pushing a Hindutva agenda, which he said goes against the principles of the Constitution.</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Vaiko said: "MDMK has been demanding the removal of R.N. Ravi as Governor. He has continuously functioned as an agent of Hindutva principles and trampled upon constitutional norms."</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Congress Committee (TNCC) President K. Selvaperunthagai also accused the Governor of acting against the interests of the state and its people.</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he highlighted the delay in appointing Vice-Chancellors for state universities and criticized Ravi for refusing to approve bills passed by the Legislative Assembly.</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the Governor’s actions, Communist Party of India (Marxist) State Secretary P. Shanmugam said: "The Governor has disrespected the Constitution, cooperative federalism, and the authority of the Legislative Assembly. He has lost the moral qualification to continue as the Governor of Tamil Nadu."</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VCK echoed similar sentiments, emphasising that the Governor's actions threaten the autonomy of the state.</w: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surprising political twist, the Raj Bhavan extended an invitation to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and actor Vijay to attend the reception.</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invitations have been sent to leaders of various political parties, Vijay’s potential attendance has sparked speculation. It remains unclear whether the actor will participate in the event.</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customary for the Governor to host a tea party at Raj Bhavan on Republic Day.</w:t>
      </w:r>
    </w:p>
    <w:p>
      <w:pPr>
        <w:pStyle w:val="Normal198"/>
      </w:pPr>
    </w:p>
    <w:p>
      <w:pPr>
        <w:pStyle w:val="Normal1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relationship between the Tamil Nadu government and Governor R.N. Ravi has been contentious. Despite this, Chief Minister M.K. Stalin and his cabinet colleagues attended the Independence Day reception hosted by the Governor on August 15, 2024, as part of the national celebrations.</w:t>
      </w:r>
    </w:p>
    <w:p>
      <w:pPr>
        <w:pStyle w:val="Normal198"/>
        <w:keepNext/>
        <w:spacing w:before="240" w:after="0" w:line="340" w:lineRule="atLeast"/>
        <w:ind w:left="0" w:right="0" w:firstLine="0"/>
        <w:jc w:val="left"/>
      </w:pPr>
      <w:bookmarkStart w:id="592" w:name="Classification_195"/>
      <w:bookmarkEnd w:id="592"/>
      <w:r>
        <w:rPr>
          <w:rFonts w:ascii="arial" w:eastAsia="arial" w:hAnsi="arial" w:cs="arial"/>
          <w:b/>
          <w:i w:val="0"/>
          <w:strike w:val="0"/>
          <w:noProof w:val="0"/>
          <w:color w:val="000000"/>
          <w:position w:val="0"/>
          <w:sz w:val="28"/>
          <w:u w:val="none"/>
          <w:vertAlign w:val="baseline"/>
        </w:rPr>
        <w:t>Classification</w:t>
      </w:r>
    </w:p>
    <w:p>
      <w:pPr>
        <w:pStyle w:val="Normal198"/>
        <w:spacing w:line="60" w:lineRule="exact"/>
      </w:pPr>
      <w:r>
        <w:pict>
          <v:line id="_x0000_s1806" style="position:absolute;z-index:252291072" from="0,2pt" to="512pt,2pt" strokecolor="#009ddb" strokeweight="2pt">
            <v:stroke linestyle="single"/>
            <w10:wrap type="topAndBottom"/>
          </v:line>
        </w:pict>
      </w:r>
    </w:p>
    <w:p>
      <w:pPr>
        <w:pStyle w:val="Normal198"/>
        <w:spacing w:line="120" w:lineRule="exact"/>
      </w:pP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GOVERNORS (90%); LEGISLATIVE BODIES (90%); NEGATIVE MISC NEWS (90%); ELECTIONS &amp; POLITICS (89%); GOVERNMENT ADVISORS &amp; MINISTERS (89%); NEGATIVE NEWS (89%); POLITICAL ORGANIZATIONS (89%); POLITICAL PARTIES (89%); POLITICS (89%); APPOINTMENTS (78%); CABINET OFFICES (78%); COMMUNISM (78%); REGIONAL &amp; LOCAL GOVERNMENTS (78%); TYPES OF GOVERNMENT (78%); APPROVALS (73%); LIBERALISM (73%)</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(94%); INDIA (98%)</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98"/>
      </w:pPr>
    </w:p>
    <w:p>
      <w:pPr>
        <w:pStyle w:val="Normal198"/>
        <w:ind w:left="200"/>
        <w:sectPr>
          <w:type w:val="continuous"/>
          <w:pgMar w:top="840" w:right="1000" w:bottom="840" w:left="1000" w:header="400" w:footer="400"/>
          <w:pgNumType w:fmt="decimal"/>
          <w:cols w:space="720"/>
        </w:sectPr>
      </w:pPr>
      <w:r>
        <w:br/>
      </w:r>
      <w:r>
        <w:pict>
          <v:line id="_x0000_s1807"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199"/>
      </w:pPr>
    </w:p>
    <w:p>
      <w:pPr>
        <w:pStyle w:val="Heading1197"/>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Police complaint against Vijay for allegedly 'insulting Muslims' at Iftar event: Report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199"/>
        <w:keepNext w:val="0"/>
        <w:spacing w:after="0" w:line="240" w:lineRule="atLeast"/>
        <w:ind w:right="0"/>
        <w:jc w:val="both"/>
      </w:pPr>
      <w:bookmarkStart w:id="593" w:name="Bookmark_199"/>
      <w:bookmarkEnd w:id="593"/>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99"/>
        <w:keepNext w:val="0"/>
        <w:spacing w:before="120" w:after="0" w:line="220" w:lineRule="atLeast"/>
        <w:ind w:left="0" w:right="0" w:firstLine="0"/>
        <w:jc w:val="left"/>
      </w:pPr>
      <w:r>
        <w:br/>
      </w:r>
      <w:r>
        <w:pict>
          <v:shape id="_x0000_i1808" type="#_x0000_t75" style="width:15.19pt;height:15.19pt">
            <v:imagedata r:id="rId682"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99"/>
        <w:keepNext/>
        <w:spacing w:before="240" w:after="0" w:line="340" w:lineRule="atLeast"/>
        <w:ind w:left="0" w:right="0" w:firstLine="0"/>
        <w:jc w:val="left"/>
      </w:pPr>
      <w:bookmarkStart w:id="594" w:name="Body_197"/>
      <w:bookmarkEnd w:id="594"/>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09" style="position:absolute;z-index:25229312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March 11 -- Tamil star Vijay hosted an Iftar in Chennai on Friday. A News18 report states that the Tamil Nadu Sunnat Jamath has now filed a complaint against the actor at the Chennai Police Commissioner's office for 'insulting Muslims' at the event. (Also Read: Tamil star Vijay hosts Iftar in Chennai during Ramzan month; takes part in prayer before breaking fast. Watch)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states that Tamil Nadu Sunnat Jamath treasurer Syed Kous met the media to discuss the organisation's complaint against Vijay. He reportedly said, "Muslims were insulted at the Iftar program organised by Vijay. We believe the participation of drunkards and rowdies who had nothing to do with fasting or Iftar has insulted Muslims."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Syed also stated that the event was organised in a 'hurtful manner', calling out Vijay for not 'expressing regret' at how the Iftar turned out. He alleged that arrangements were not made correctly and that Vijay's 'foreign guards' disrespected people, 'treating them like cows. "Legal action should be taken against Vijay to ensure this does not happen again. We did not file a complaint for publicity," he added.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organised the Iftar, which was held on Friday at Royapettah YMCA grounds. The actor wore a skull cap to the celebrations, participating in the prayers before breaking fast. He also had an Iftar meal with the attendees. Numerous pictures and videos of the event did the rounds on social media.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seen in Venkat Prabhu's 2024 film The GOAT, Vijay is now shooting for H Vinoth's Jana Nayagan. The film, which also stars Pooja Hegde, Mamitha Baiju, and Bobby Deol, will be his last before he contests the 2026 elections. The actor confirmed he will not sign any more films while addressing critics at a recent event. Vijay announced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last year.</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158" w:history="1">
        <w:r>
          <w:rPr>
            <w:rFonts w:ascii="arial" w:eastAsia="arial" w:hAnsi="arial" w:cs="arial"/>
            <w:b w:val="0"/>
            <w:i/>
            <w:strike w:val="0"/>
            <w:noProof w:val="0"/>
            <w:color w:val="0077CC"/>
            <w:position w:val="0"/>
            <w:sz w:val="20"/>
            <w:u w:val="single"/>
            <w:vertAlign w:val="baseline"/>
          </w:rPr>
          <w:t>contentservices@htdigital.in</w:t>
        </w:r>
      </w:hyperlink>
    </w:p>
    <w:p>
      <w:pPr>
        <w:pStyle w:val="Normal199"/>
        <w:keepNext/>
        <w:spacing w:before="240" w:after="0" w:line="340" w:lineRule="atLeast"/>
        <w:ind w:left="0" w:right="0" w:firstLine="0"/>
        <w:jc w:val="left"/>
      </w:pPr>
      <w:bookmarkStart w:id="595" w:name="Classification_196"/>
      <w:bookmarkEnd w:id="595"/>
      <w:r>
        <w:rPr>
          <w:rFonts w:ascii="arial" w:eastAsia="arial" w:hAnsi="arial" w:cs="arial"/>
          <w:b/>
          <w:i w:val="0"/>
          <w:strike w:val="0"/>
          <w:noProof w:val="0"/>
          <w:color w:val="000000"/>
          <w:position w:val="0"/>
          <w:sz w:val="28"/>
          <w:u w:val="none"/>
          <w:vertAlign w:val="baseline"/>
        </w:rPr>
        <w:t>Classification</w:t>
      </w:r>
    </w:p>
    <w:p>
      <w:pPr>
        <w:pStyle w:val="Normal199"/>
        <w:spacing w:line="60" w:lineRule="exact"/>
      </w:pPr>
      <w:r>
        <w:pict>
          <v:line id="_x0000_s1810" style="position:absolute;z-index:252294144" from="0,2pt" to="512pt,2pt" strokecolor="#009ddb" strokeweight="2pt">
            <v:stroke linestyle="single"/>
            <w10:wrap type="topAndBottom"/>
          </v:line>
        </w:pict>
      </w:r>
    </w:p>
    <w:p>
      <w:pPr>
        <w:pStyle w:val="Normal199"/>
        <w:spacing w:line="120" w:lineRule="exact"/>
      </w:pPr>
    </w:p>
    <w:p>
      <w:pPr>
        <w:pStyle w:val="Normal1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(92%); FASTING (90%); MUSLIMS &amp; ISLAM (90%); NEGATIVE PERSONAL NEWS (90%); ACTORS &amp; ACTRESSES (89%); CRIME, LAW ENFORCEMENT &amp; CORRECTIONS (89%); FILM (77%); POLICE FORCES (72%); SUITS &amp; CLAIMS (72%)</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MEDIA CONTENT (78%); FILM (77%)</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TAMIL NADU, INDIA (91%); INDIA (95%)</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199"/>
      </w:pPr>
    </w:p>
    <w:p>
      <w:pPr>
        <w:pStyle w:val="Normal199"/>
        <w:ind w:left="200"/>
        <w:sectPr>
          <w:type w:val="continuous"/>
          <w:pgMar w:top="840" w:right="1000" w:bottom="840" w:left="1000" w:header="400" w:footer="400"/>
          <w:pgNumType w:fmt="decimal"/>
          <w:cols w:space="720"/>
        </w:sectPr>
      </w:pPr>
      <w:r>
        <w:br/>
      </w:r>
      <w:r>
        <w:pict>
          <v:line id="_x0000_s1811"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2159"/>
          <w:headerReference w:type="default" r:id="rId2160"/>
          <w:footerReference w:type="even" r:id="rId2161"/>
          <w:footerReference w:type="default" r:id="rId2162"/>
          <w:headerReference w:type="first" r:id="rId2163"/>
          <w:footerReference w:type="first" r:id="rId2164"/>
          <w:pgSz w:w="12240" w:h="15840"/>
          <w:pgMar w:top="840" w:right="1000" w:bottom="840" w:left="1000" w:header="400" w:footer="400"/>
          <w:pgNumType w:fmt="decimal"/>
          <w:cols w:space="720"/>
          <w:titlePg w:val="0"/>
        </w:sectPr>
      </w:pPr>
    </w:p>
    <w:p>
      <w:pPr>
        <w:pStyle w:val="Normal200"/>
      </w:pPr>
    </w:p>
    <w:p>
      <w:pPr>
        <w:pStyle w:val="Heading1198"/>
        <w:keepNext w:val="0"/>
        <w:spacing w:after="200" w:line="340" w:lineRule="atLeast"/>
        <w:ind w:left="0" w:right="0" w:firstLine="0"/>
        <w:jc w:val="center"/>
      </w:pPr>
      <w:hyperlink r:id="rId2165" w:history="1">
        <w:r>
          <w:rPr>
            <w:rFonts w:ascii="arial" w:eastAsia="arial" w:hAnsi="arial" w:cs="arial"/>
            <w:b/>
            <w:i/>
            <w:strike w:val="0"/>
            <w:color w:val="0077CC"/>
            <w:sz w:val="28"/>
            <w:u w:val="single"/>
            <w:vertAlign w:val="baseline"/>
          </w:rPr>
          <w:t>'If I was shot...': Thalapathy Vijay's fan breaks silence after actor's security guard points gun at him, watch viral video</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Tuesday</w:t>
      </w:r>
    </w:p>
    <w:p>
      <w:pPr>
        <w:pStyle w:val="Normal200"/>
        <w:keepNext w:val="0"/>
        <w:spacing w:after="0" w:line="240" w:lineRule="atLeast"/>
        <w:ind w:right="0"/>
        <w:jc w:val="both"/>
      </w:pPr>
      <w:bookmarkStart w:id="596" w:name="Bookmark_200"/>
      <w:bookmarkEnd w:id="596"/>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200"/>
        <w:keepNext w:val="0"/>
        <w:spacing w:before="120" w:after="0" w:line="220" w:lineRule="atLeast"/>
        <w:ind w:left="0" w:right="0" w:firstLine="0"/>
        <w:jc w:val="left"/>
      </w:pPr>
      <w:r>
        <w:br/>
      </w:r>
      <w:r>
        <w:pict>
          <v:shape id="_x0000_i1812" type="#_x0000_t75" style="width:0;height:0"/>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 Wadhwa</w:t>
      </w:r>
    </w:p>
    <w:p>
      <w:pPr>
        <w:pStyle w:val="Normal200"/>
        <w:keepNext/>
        <w:spacing w:before="240" w:after="0" w:line="340" w:lineRule="atLeast"/>
        <w:ind w:left="0" w:right="0" w:firstLine="0"/>
        <w:jc w:val="left"/>
      </w:pPr>
      <w:bookmarkStart w:id="597" w:name="Body_198"/>
      <w:bookmarkEnd w:id="597"/>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13" style="position:absolute;z-index:2522961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incident occurred at the Madurai airport when an elderly fan bypassed Thalapathy Vijay's security and tried to meet him. The Tamil superstar is currently shooting for Jana Nayagan, his final film before he ventures full-time into politics.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Tamil superstar Joseph Vijay Chandrasekhar, known lovingly as Thalapathy Vijay, was returning from Kodaikanal after shooting Jana Nayagan, his final film before he ventures full-time into politics, to Madurai when a shocking incident occurred at the airport. When an elderly fan tried to breach his security and meet the star, one of Vijay's security guards pulled out his gun and pointed at the excited fan. The video of the incident has now gone viral on social media.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the Leo actor is seen coming at the airport in a black car with a convoy. As he steps out of the vehicle, his security guards cover him as a large crowd is seen gathered there to catch a glimpse of the star. When Vijay is heading towards the airport entrance, an elderly man appears out of nowhere from behind and tries to run towards the actor. He is immediately stopped by the actor's security guards, who point a gun towards him assuming him to be a potential threat. The Mersal actor doesn't realise what's happening behind his back and heads towards the main gate.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per a Times Now report, when the media questioned the elderly fan about the incident, he said, "A gun was aimed at me for the protection of Thalapathy Vijay, but even if I was shot at that time, I would happily take it for my Thalapathy."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apart from Vijay, Jana Nayagan also stars Pooja Hegde, Bobby Deol, Gautham Vasudev Menon, Priyamani, Narain, Mamitha Baiju, and Prakash Raj in the leading roles. The political action thriller, directed by H. Vinoth with music composed by Anirudh Ravichander, is slated to release on January 9, 2026, coinciding with the Pongal festival.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2024, Vijay had launched his political party named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announced that Thalapathy 69 will be his final film. A part of his statement read, "Politics is not a hobby. It's my deepest desire. I want to involve myself completely. Hence, I will complete one more film that I am committed to and become a full-fledged politician. This is how I'd pay my debts to the people of Tamil Nadu."</w:t>
      </w:r>
    </w:p>
    <w:p>
      <w:pPr>
        <w:pStyle w:val="Normal200"/>
        <w:keepNext/>
        <w:spacing w:before="240" w:after="0" w:line="340" w:lineRule="atLeast"/>
        <w:ind w:left="0" w:right="0" w:firstLine="0"/>
        <w:jc w:val="left"/>
      </w:pPr>
      <w:bookmarkStart w:id="598" w:name="Classification_197"/>
      <w:bookmarkEnd w:id="598"/>
      <w:r>
        <w:rPr>
          <w:rFonts w:ascii="arial" w:eastAsia="arial" w:hAnsi="arial" w:cs="arial"/>
          <w:b/>
          <w:i w:val="0"/>
          <w:strike w:val="0"/>
          <w:noProof w:val="0"/>
          <w:color w:val="000000"/>
          <w:position w:val="0"/>
          <w:sz w:val="28"/>
          <w:u w:val="none"/>
          <w:vertAlign w:val="baseline"/>
        </w:rPr>
        <w:t>Classification</w:t>
      </w:r>
    </w:p>
    <w:p>
      <w:pPr>
        <w:pStyle w:val="Normal200"/>
        <w:spacing w:line="60" w:lineRule="exact"/>
      </w:pPr>
      <w:r>
        <w:pict>
          <v:line id="_x0000_s1814" style="position:absolute;z-index:252297216" from="0,2pt" to="512pt,2pt" strokecolor="#009ddb" strokeweight="2pt">
            <v:stroke linestyle="single"/>
            <w10:wrap type="topAndBottom"/>
          </v:line>
        </w:pict>
      </w:r>
    </w:p>
    <w:p>
      <w:pPr>
        <w:pStyle w:val="Normal200"/>
        <w:spacing w:line="120" w:lineRule="exact"/>
      </w:pPr>
    </w:p>
    <w:p>
      <w:pPr>
        <w:pStyle w:val="Normal2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PHOTO &amp; VIDEO SHARING (90%); VIRAL VIDEOS (90%); ELECTIONS &amp; POLITICS (89%); SENIOR CITIZENS (78%); WEAPONS &amp; ARMS (78%); FILM DIRECTORS (72%); GOVERNMENT &amp; PUBLIC ADMINISTRATION (72%); SOCIAL MEDIA (71%); TRENDS &amp; EVENTS (66%); HOBBIES (61%)</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PHOTO &amp; VIDEO SHARING (90%); VIRAL VIDEOS (90%); FILM DIRECTORS (72%); SOCIAL MEDIA (71%)</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(73%); INDIA (79%)</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2025</w:t>
      </w:r>
    </w:p>
    <w:p>
      <w:pPr>
        <w:pStyle w:val="Normal200"/>
      </w:pPr>
    </w:p>
    <w:p>
      <w:pPr>
        <w:pStyle w:val="Normal200"/>
        <w:ind w:left="200"/>
        <w:sectPr>
          <w:type w:val="continuous"/>
          <w:pgMar w:top="840" w:right="1000" w:bottom="840" w:left="1000" w:header="400" w:footer="400"/>
          <w:pgNumType w:fmt="decimal"/>
          <w:cols w:space="720"/>
        </w:sectPr>
      </w:pPr>
      <w:r>
        <w:br/>
      </w:r>
      <w:r>
        <w:pict>
          <v:line id="_x0000_s1815"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2166"/>
          <w:headerReference w:type="default" r:id="rId2167"/>
          <w:footerReference w:type="even" r:id="rId2168"/>
          <w:footerReference w:type="default" r:id="rId2169"/>
          <w:headerReference w:type="first" r:id="rId2170"/>
          <w:footerReference w:type="first" r:id="rId2171"/>
          <w:pgSz w:w="12240" w:h="15840"/>
          <w:pgMar w:top="840" w:right="1000" w:bottom="840" w:left="1000" w:header="400" w:footer="400"/>
          <w:pgNumType w:fmt="decimal"/>
          <w:cols w:space="720"/>
          <w:titlePg w:val="0"/>
        </w:sectPr>
      </w:pPr>
    </w:p>
    <w:p>
      <w:pPr>
        <w:pStyle w:val="Normal201"/>
      </w:pPr>
    </w:p>
    <w:p>
      <w:pPr>
        <w:pStyle w:val="Heading1199"/>
        <w:keepNext w:val="0"/>
        <w:spacing w:after="200" w:line="340" w:lineRule="atLeast"/>
        <w:ind w:left="0" w:right="0" w:firstLine="0"/>
        <w:jc w:val="center"/>
      </w:pPr>
      <w:hyperlink r:id="rId2172" w:history="1">
        <w:r>
          <w:rPr>
            <w:rFonts w:ascii="arial" w:eastAsia="arial" w:hAnsi="arial" w:cs="arial"/>
            <w:b/>
            <w:i/>
            <w:strike w:val="0"/>
            <w:color w:val="0077CC"/>
            <w:sz w:val="28"/>
            <w:u w:val="single"/>
            <w:vertAlign w:val="baseline"/>
          </w:rPr>
          <w:t>Actor Vijay's TVK launches '#GetOut campaign' against DMK govt, Centre</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w:t>
      </w:r>
    </w:p>
    <w:p>
      <w:pPr>
        <w:pStyle w:val="Normal201"/>
        <w:keepNext w:val="0"/>
        <w:spacing w:after="0" w:line="240" w:lineRule="atLeast"/>
        <w:ind w:right="0"/>
        <w:jc w:val="both"/>
      </w:pPr>
      <w:bookmarkStart w:id="599" w:name="Bookmark_201"/>
      <w:bookmarkEnd w:id="599"/>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01"/>
        <w:keepNext w:val="0"/>
        <w:spacing w:before="120" w:after="0" w:line="220" w:lineRule="atLeast"/>
        <w:ind w:left="0" w:right="0" w:firstLine="0"/>
        <w:jc w:val="left"/>
      </w:pPr>
      <w:r>
        <w:br/>
      </w:r>
      <w:r>
        <w:pict>
          <v:shape id="_x0000_i1816" type="#_x0000_t75" style="width:323.25pt;height:62.25pt">
            <v:imagedata r:id="rId69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01"/>
        <w:keepNext/>
        <w:spacing w:before="240" w:after="0" w:line="340" w:lineRule="atLeast"/>
        <w:ind w:left="0" w:right="0" w:firstLine="0"/>
        <w:jc w:val="left"/>
      </w:pPr>
      <w:bookmarkStart w:id="600" w:name="Body_199"/>
      <w:bookmarkEnd w:id="600"/>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17" style="position:absolute;z-index:25229926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26 --</w: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on Wednesday launched the #GetOut signature campaign, aimed at condemning the ruling governments at both the state and central levels.</w: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first anniversary celebrations of TVK, at Mahabalipuram, Vijay declared that the campaign was a direct response to what he called the anti-people policies of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(DMK)-led Tamil Nadu government and the Bharatiya Janata Party (BJP)-led central government.</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using the hashtag #GetOut (BJP and DMK), calls for the removal of both governments, citing their "failure" to address the pressing concerns of the people of Tamil Nadu.</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accused both parties of working together to obscure the real issues faced by the people.</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their actions as a coordinated strategy to divert attention from the struggles of the common man.</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what he called an alliance between the BJP and DMK, Vijay said, "One sings while the other dances in unison, symbolising their collusion in maintaining the status quo. This leaves the concerns of the common people unheard and unaddressed."</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central grievances highlighted in the campaign is the National Education Policy (NEP) 2020 and the controversial three-language policy.</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criticised both policies, claiming they undermine Tamil Nadu's unique cultural and linguistic identity.</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resolve to #GetOut the central and state governments for imposing NEP 2020 and the three-language policy while ignoring the critical grievances of the people," he declared, urging the public to hold both governments accountable.</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#GetOut campaign document accused both governments of suppressing dissent through fear, violence, and intimidation. It further criticised their "failure" to protect women's welfare, address social injustices, and curb vote bank politics.</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also took aim at the Stalin government, alleging that it prioritises publicity stunts over meaningful action. Additionally, the campaign highlighted concerns over, rising violence against ordinary citizens for political purposes, exploitation of labour, and reckless depletion of natural resources for the benefit of a select few.</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the people of Tamil Nadu to join the movement. "We cannot afford to turn a blind eye to the suffering of the people," he asserted.</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Vijay, TVK's General Secretaries N Anand and Aadhav Arjuna signed the #GetOut signature campaign, marking a significant moment in the party's political movement.</w:t>
      </w:r>
    </w:p>
    <w:p>
      <w:pPr>
        <w:pStyle w:val="Normal201"/>
      </w:pPr>
    </w:p>
    <w:p>
      <w:pPr>
        <w:pStyle w:val="Normal2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1"/>
        <w:keepNext/>
        <w:spacing w:before="240" w:after="0" w:line="340" w:lineRule="atLeast"/>
        <w:ind w:left="0" w:right="0" w:firstLine="0"/>
        <w:jc w:val="left"/>
      </w:pPr>
      <w:bookmarkStart w:id="601" w:name="Classification_198"/>
      <w:bookmarkEnd w:id="601"/>
      <w:r>
        <w:rPr>
          <w:rFonts w:ascii="arial" w:eastAsia="arial" w:hAnsi="arial" w:cs="arial"/>
          <w:b/>
          <w:i w:val="0"/>
          <w:strike w:val="0"/>
          <w:noProof w:val="0"/>
          <w:color w:val="000000"/>
          <w:position w:val="0"/>
          <w:sz w:val="28"/>
          <w:u w:val="none"/>
          <w:vertAlign w:val="baseline"/>
        </w:rPr>
        <w:t>Classification</w:t>
      </w:r>
    </w:p>
    <w:p>
      <w:pPr>
        <w:pStyle w:val="Normal201"/>
        <w:spacing w:line="60" w:lineRule="exact"/>
      </w:pPr>
      <w:r>
        <w:pict>
          <v:line id="_x0000_s1818" style="position:absolute;z-index:252300288" from="0,2pt" to="512pt,2pt" strokecolor="#009ddb" strokeweight="2pt">
            <v:stroke linestyle="single"/>
            <w10:wrap type="topAndBottom"/>
          </v:line>
        </w:pict>
      </w:r>
    </w:p>
    <w:p>
      <w:pPr>
        <w:pStyle w:val="Normal201"/>
        <w:spacing w:line="120" w:lineRule="exact"/>
      </w:pPr>
    </w:p>
    <w:p>
      <w:pPr>
        <w:pStyle w:val="Normal2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(89%); ELECTIONS &amp; POLITICS (89%); GOVERNMENT &amp; PUBLIC ADMINISTRATION (89%); NEGATIVE MISC NEWS (88%); NEGATIVE NEWS (88%); NEGATIVE PERSONAL NEWS (78%); POLITICAL ACTIVISM (78%); POLITICS (78%); LINGUISTICS (77%); PUBLIC POLICY (77%); REGIONAL &amp; LOCAL GOVERNMENTS (77%); NEGATIVE SOCIETAL NEWS (74%); GOVERNMENT BODIES &amp; OFFICES (73%); ANNIVERSARIES (72%); EDUCATION REGULATION &amp; POLICY (72%); LANGUAGE &amp; LANGUAGES (70%); SOCIAL JUSTICE (65%); NATURAL RESOURCES (62%)</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(94%); INDIA (97%)</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01"/>
      </w:pPr>
    </w:p>
    <w:p>
      <w:pPr>
        <w:pStyle w:val="Normal201"/>
        <w:ind w:left="200"/>
        <w:sectPr>
          <w:type w:val="continuous"/>
          <w:pgMar w:top="840" w:right="1000" w:bottom="840" w:left="1000" w:header="400" w:footer="400"/>
          <w:pgNumType w:fmt="decimal"/>
          <w:cols w:space="720"/>
        </w:sectPr>
      </w:pPr>
      <w:r>
        <w:br/>
      </w:r>
      <w:r>
        <w:pict>
          <v:line id="_x0000_s1819"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2173"/>
          <w:headerReference w:type="default" r:id="rId2174"/>
          <w:footerReference w:type="even" r:id="rId2175"/>
          <w:footerReference w:type="default" r:id="rId2176"/>
          <w:headerReference w:type="first" r:id="rId2177"/>
          <w:footerReference w:type="first" r:id="rId2178"/>
          <w:pgSz w:w="12240" w:h="15840"/>
          <w:pgMar w:top="840" w:right="1000" w:bottom="840" w:left="1000" w:header="400" w:footer="400"/>
          <w:pgNumType w:fmt="decimal"/>
          <w:cols w:space="720"/>
          <w:titlePg w:val="0"/>
        </w:sectPr>
      </w:pPr>
    </w:p>
    <w:p>
      <w:pPr>
        <w:pStyle w:val="Normal202"/>
      </w:pPr>
    </w:p>
    <w:p>
      <w:pPr>
        <w:pStyle w:val="Heading1200"/>
        <w:keepNext w:val="0"/>
        <w:spacing w:after="200" w:line="340" w:lineRule="atLeast"/>
        <w:ind w:left="0" w:right="0" w:firstLine="0"/>
        <w:jc w:val="center"/>
      </w:pPr>
      <w:hyperlink r:id="rId2179" w:history="1">
        <w:r>
          <w:rPr>
            <w:rFonts w:ascii="arial" w:eastAsia="arial" w:hAnsi="arial" w:cs="arial"/>
            <w:b/>
            <w:i/>
            <w:strike w:val="0"/>
            <w:color w:val="0077CC"/>
            <w:sz w:val="28"/>
            <w:u w:val="single"/>
            <w:vertAlign w:val="baseline"/>
          </w:rPr>
          <w:t>Viral Video: Student asks Thalapathy Vijay not to put his arm around her shoulder; fake or real?</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202"/>
        <w:keepNext w:val="0"/>
        <w:spacing w:after="0" w:line="240" w:lineRule="atLeast"/>
        <w:ind w:right="0"/>
        <w:jc w:val="both"/>
      </w:pPr>
      <w:bookmarkStart w:id="602" w:name="Bookmark_202"/>
      <w:bookmarkEnd w:id="6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02"/>
        <w:keepNext w:val="0"/>
        <w:spacing w:before="120" w:after="0" w:line="220" w:lineRule="atLeast"/>
        <w:ind w:left="0" w:right="0" w:firstLine="0"/>
        <w:jc w:val="left"/>
      </w:pPr>
      <w:r>
        <w:br/>
      </w:r>
      <w:r>
        <w:pict>
          <v:shape id="_x0000_i1820" type="#_x0000_t75" style="width:0;height:0"/>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02"/>
        <w:keepNext/>
        <w:spacing w:before="240" w:after="0" w:line="340" w:lineRule="atLeast"/>
        <w:ind w:left="0" w:right="0" w:firstLine="0"/>
        <w:jc w:val="left"/>
      </w:pPr>
      <w:bookmarkStart w:id="603" w:name="Body_200"/>
      <w:bookmarkEnd w:id="6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21" style="position:absolute;z-index:25230233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April 22 -- A video of actor Thalapathy Vijay is going viral on social media. An X account claiming to be the verified handle of Flight Lieutenant Anoop Verma (Retd.) shared the clip, which has now garnered 1.2 million views.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Thalapathy Vijay facilitates a female student. He wraps a shawl around her and puts his arm on her shoulder to pose for the camera. The girl asks the actor to take his arm off her shoulders. The video ends right there.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when a student showed the real place to Crypto Vijay," wrote one user while sharing the video. The term "Crypto Vijay" is a nickname tied to Vijay Zol, a former cricketer accused of threatening a crypto investment manager in 2023.</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quick to comment on the girl's gesture. Some even judged Vijay's behaviour to be inappropriate.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comfortable, that's it," wrote one user while another commented, "This is true feminism."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must have hurt him," came from one user. Another remarked, "Stop taking advantage of situation bro."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Indian men needed to be taught how to behave with girls," came another comment.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replies to the post reveal that the video is edited. The full clip shows that the student accepted the shawl and posed with Vijay.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ask Vijay to take his arm off her shoulders because, as per the unedited video, she wanted to grab his arm for the photo.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video and half, she wanted to pose. Later on, she held her hand to take the pictures. Don't spread hate, I don't like him as well for obvious reasons but not like this," came one comment.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is from 2024 when Tamil actor-turned-politician Thalapathy Vijay honoured Tamil Nadu's Class 10 and 12 toppers. He met the students on June 28, 2024, in Chennai at the second annual 'Education Award Ceremony' by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founded on June 10, 2024.</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2180" w:history="1">
        <w:r>
          <w:rPr>
            <w:rFonts w:ascii="arial" w:eastAsia="arial" w:hAnsi="arial" w:cs="arial"/>
            <w:b w:val="0"/>
            <w:i/>
            <w:strike w:val="0"/>
            <w:noProof w:val="0"/>
            <w:color w:val="0077CC"/>
            <w:position w:val="0"/>
            <w:sz w:val="20"/>
            <w:u w:val="single"/>
            <w:vertAlign w:val="baseline"/>
          </w:rPr>
          <w:t>contentservices@htdigital.in</w:t>
        </w:r>
      </w:hyperlink>
    </w:p>
    <w:p>
      <w:pPr>
        <w:pStyle w:val="Normal202"/>
        <w:keepNext/>
        <w:spacing w:before="240" w:after="0" w:line="340" w:lineRule="atLeast"/>
        <w:ind w:left="0" w:right="0" w:firstLine="0"/>
        <w:jc w:val="left"/>
      </w:pPr>
      <w:bookmarkStart w:id="604" w:name="Classification_199"/>
      <w:bookmarkEnd w:id="604"/>
      <w:r>
        <w:rPr>
          <w:rFonts w:ascii="arial" w:eastAsia="arial" w:hAnsi="arial" w:cs="arial"/>
          <w:b/>
          <w:i w:val="0"/>
          <w:strike w:val="0"/>
          <w:noProof w:val="0"/>
          <w:color w:val="000000"/>
          <w:position w:val="0"/>
          <w:sz w:val="28"/>
          <w:u w:val="none"/>
          <w:vertAlign w:val="baseline"/>
        </w:rPr>
        <w:t>Classification</w:t>
      </w:r>
    </w:p>
    <w:p>
      <w:pPr>
        <w:pStyle w:val="Normal202"/>
        <w:spacing w:line="60" w:lineRule="exact"/>
      </w:pPr>
      <w:r>
        <w:pict>
          <v:line id="_x0000_s1822" style="position:absolute;z-index:252303360" from="0,2pt" to="512pt,2pt" strokecolor="#009ddb" strokeweight="2pt">
            <v:stroke linestyle="single"/>
            <w10:wrap type="topAndBottom"/>
          </v:line>
        </w:pict>
      </w:r>
    </w:p>
    <w:p>
      <w:pPr>
        <w:pStyle w:val="Normal202"/>
        <w:spacing w:line="120" w:lineRule="exact"/>
      </w:pPr>
    </w:p>
    <w:p>
      <w:pPr>
        <w:pStyle w:val="Normal2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VIRAL VIDEOS (91%); PHOTO &amp; VIDEO SHARING (90%); FEMINISM &amp; WOMEN'S RIGHTS (78%); SOCIAL MEDIA (78%); STUDENTS &amp; STUDENT LIFE (77%)</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(91%); PHOTO &amp; VIDEO SHARING (90%); MEDIA CONTENT (78%); SOCIAL MEDIA (78%); DIGITAL ASSET MANAGEMENT (72%); CRYPTO ASSETS (70%)</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(55%); TAMIL NADU, INDIA (71%); INDIA (91%)</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202"/>
      </w:pPr>
    </w:p>
    <w:p>
      <w:pPr>
        <w:pStyle w:val="Normal202"/>
        <w:ind w:left="200"/>
        <w:sectPr>
          <w:type w:val="continuous"/>
          <w:pgMar w:top="840" w:right="1000" w:bottom="840" w:left="1000" w:header="400" w:footer="400"/>
          <w:pgNumType w:fmt="decimal"/>
          <w:cols w:space="720"/>
        </w:sectPr>
      </w:pPr>
      <w:r>
        <w:br/>
      </w:r>
      <w:r>
        <w:pict>
          <v:line id="_x0000_s1823"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2181"/>
          <w:headerReference w:type="default" r:id="rId2182"/>
          <w:footerReference w:type="even" r:id="rId2183"/>
          <w:footerReference w:type="default" r:id="rId2184"/>
          <w:headerReference w:type="first" r:id="rId2185"/>
          <w:footerReference w:type="first" r:id="rId2186"/>
          <w:pgSz w:w="12240" w:h="15840"/>
          <w:pgMar w:top="840" w:right="1000" w:bottom="840" w:left="1000" w:header="400" w:footer="400"/>
          <w:pgNumType w:fmt="decimal"/>
          <w:cols w:space="720"/>
          <w:titlePg w:val="0"/>
        </w:sectPr>
      </w:pPr>
    </w:p>
    <w:p>
      <w:pPr>
        <w:pStyle w:val="Normal203"/>
      </w:pPr>
    </w:p>
    <w:p>
      <w:pPr>
        <w:pStyle w:val="Heading1201"/>
        <w:keepNext w:val="0"/>
        <w:spacing w:after="200" w:line="340" w:lineRule="atLeast"/>
        <w:ind w:left="0" w:right="0" w:firstLine="0"/>
        <w:jc w:val="center"/>
      </w:pPr>
      <w:hyperlink r:id="rId2187" w:history="1">
        <w:r>
          <w:rPr>
            <w:rFonts w:ascii="arial" w:eastAsia="arial" w:hAnsi="arial" w:cs="arial"/>
            <w:b/>
            <w:i/>
            <w:strike w:val="0"/>
            <w:color w:val="0077CC"/>
            <w:sz w:val="28"/>
            <w:u w:val="single"/>
            <w:vertAlign w:val="baseline"/>
          </w:rPr>
          <w:t>2026 TN Assembly polls: Vijay’s TVK to hold four-day meet of party functionaries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203"/>
        <w:keepNext w:val="0"/>
        <w:spacing w:after="0" w:line="240" w:lineRule="atLeast"/>
        <w:ind w:right="0"/>
        <w:jc w:val="both"/>
      </w:pPr>
      <w:bookmarkStart w:id="605" w:name="Bookmark_203"/>
      <w:bookmarkEnd w:id="6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03"/>
        <w:keepNext w:val="0"/>
        <w:spacing w:before="120" w:after="0" w:line="220" w:lineRule="atLeast"/>
        <w:ind w:left="0" w:right="0" w:firstLine="0"/>
        <w:jc w:val="left"/>
      </w:pPr>
      <w:r>
        <w:br/>
      </w:r>
      <w:r>
        <w:pict>
          <v:shape id="_x0000_i1824" type="#_x0000_t75" style="width:248.97pt;height:37.5pt">
            <v:imagedata r:id="rId667"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03"/>
        <w:keepNext/>
        <w:spacing w:before="240" w:after="0" w:line="340" w:lineRule="atLeast"/>
        <w:ind w:left="0" w:right="0" w:firstLine="0"/>
        <w:jc w:val="left"/>
      </w:pPr>
      <w:bookmarkStart w:id="606" w:name="Body_201"/>
      <w:bookmarkEnd w:id="6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25" style="position:absolute;z-index:25230540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Jan 27 (IANS) Tamil superstar-turned-political leader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conduct a four-day consultation meeting with its party functionaries.,  The meeting will take place at the party headquarters in Panaiyur, starting Monday (January 27)., The sessions will be presided over by TVK’s state general secretary and former Puducherry MLA, Bussy Anand., This gathering follows TVK’s announcement on Friday of the appointment of district secretaries and other office bearers for 19 districts across Tamil Nadu, including Coimbatore, Salem, and Erode., Party insiders have indicated that these developments are part of preparations for the upcoming 2026 Assembly elections., In a statement released on Sunday, Vijay revealed that TVK has divided Tamil Nadu’s 234 Assembly constituencies into 120 party districts., The reorganisation aims to streamline the party’s structure, ensure administrative convenience, and expedite decision-making., At the inaugural rally of TVK on October 27 in Villupuram, Vijay unveiled the party’s ideology, which blends Dravidian principles with Tamil nationalism., The rally, held in Vikkaravandi, drew over 300,000 attendees, marking a significant milestone in Tamil Nadu’s political landscape., During the rally, Vijay criticised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for being a family-centric party that misuses the Dravidian identity for personal benefit., He also condemned the Bharatiya Janata Party (BJP) for its divisive politics., Vijay urged his cadres to remain honest and to address criticisms from rivals, such as Naam Tamilar Katchi (NTK) leader Seeman, with respect and factual arguments., He emphasised TVK’s core principles of equality, social justice, and secularism., Reports have also fuelled speculation about a potential alliance with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with rumours suggesting that Vijay discussed securing the Deputy Chief Minister’s post and 60 Assembly seats for the 2026 elections., In a recent executive council meeting held at the party headquarters, TVK passed 29 unanimous resolutions., These included opposing the BJP’s ‘One Nation, One Election’ proposal, criticising the DMK for delaying a statewide caste-based census, advocating for the abolition of NEET, and calling for a return to state-controlled admissions., The party also demanded a reinstatement of the monthly electricity billing system., Vijay urged TVK members to respond to criticism constructively and respectfully, including on social media platforms., --IANS, aal/rad  </w:t>
      </w:r>
    </w:p>
    <w:p>
      <w:pPr>
        <w:pStyle w:val="Normal203"/>
        <w:keepNext/>
        <w:spacing w:before="240" w:after="0" w:line="340" w:lineRule="atLeast"/>
        <w:ind w:left="0" w:right="0" w:firstLine="0"/>
        <w:jc w:val="left"/>
      </w:pPr>
      <w:bookmarkStart w:id="607" w:name="Classification_200"/>
      <w:bookmarkEnd w:id="607"/>
      <w:r>
        <w:rPr>
          <w:rFonts w:ascii="arial" w:eastAsia="arial" w:hAnsi="arial" w:cs="arial"/>
          <w:b/>
          <w:i w:val="0"/>
          <w:strike w:val="0"/>
          <w:noProof w:val="0"/>
          <w:color w:val="000000"/>
          <w:position w:val="0"/>
          <w:sz w:val="28"/>
          <w:u w:val="none"/>
          <w:vertAlign w:val="baseline"/>
        </w:rPr>
        <w:t>Classification</w:t>
      </w:r>
    </w:p>
    <w:p>
      <w:pPr>
        <w:pStyle w:val="Normal203"/>
        <w:spacing w:line="60" w:lineRule="exact"/>
      </w:pPr>
      <w:r>
        <w:pict>
          <v:line id="_x0000_s1826" style="position:absolute;z-index:252306432" from="0,2pt" to="512pt,2pt" strokecolor="#009ddb" strokeweight="2pt">
            <v:stroke linestyle="single"/>
            <w10:wrap type="topAndBottom"/>
          </v:line>
        </w:pict>
      </w:r>
    </w:p>
    <w:p>
      <w:pPr>
        <w:pStyle w:val="Normal203"/>
        <w:spacing w:line="120" w:lineRule="exact"/>
      </w:pPr>
    </w:p>
    <w:p>
      <w:pPr>
        <w:pStyle w:val="Normal2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TALKS &amp; MEETINGS (90%); ELECTIONS (89%); CAMPAIGNS &amp; ELECTIONS (78%); POLITICAL &amp; SOCIAL IDEOLOGIES (78%); SOCIETY, SOCIAL ASSISTANCE &amp; LIFESTYLE (78%); NATIONALISM (73%); GOSSIP &amp; RUMORS (71%); SOCIAL JUSTICE (63%); BILLING &amp; RECEIVABLES (50%); SOCIAL MEDIA (50%)</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(50%)</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(79%); PUDUCHERRY, INDIA (78%); INDIA (93%)</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203"/>
      </w:pPr>
    </w:p>
    <w:p>
      <w:pPr>
        <w:pStyle w:val="Normal203"/>
        <w:ind w:left="200"/>
        <w:sectPr>
          <w:type w:val="continuous"/>
          <w:pgMar w:top="840" w:right="1000" w:bottom="840" w:left="1000" w:header="400" w:footer="400"/>
          <w:pgNumType w:fmt="decimal"/>
          <w:cols w:space="720"/>
        </w:sectPr>
      </w:pPr>
      <w:r>
        <w:br/>
      </w:r>
      <w:r>
        <w:pict>
          <v:line id="_x0000_s1827"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204"/>
      </w:pPr>
    </w:p>
    <w:p>
      <w:pPr>
        <w:pStyle w:val="Heading1202"/>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Thalapathy Vijay attends Keerthy Suresh's wedding with Antony Thattil in Goa; see pics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204"/>
        <w:keepNext w:val="0"/>
        <w:spacing w:after="0" w:line="240" w:lineRule="atLeast"/>
        <w:ind w:right="0"/>
        <w:jc w:val="both"/>
      </w:pPr>
      <w:bookmarkStart w:id="608" w:name="Bookmark_204"/>
      <w:bookmarkEnd w:id="6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Telegraph (India), distributed by Contify.com All Rights Reserved</w:t>
      </w:r>
    </w:p>
    <w:p>
      <w:pPr>
        <w:pStyle w:val="Normal204"/>
        <w:keepNext w:val="0"/>
        <w:spacing w:before="120" w:after="0" w:line="220" w:lineRule="atLeast"/>
        <w:ind w:left="0" w:right="0" w:firstLine="0"/>
        <w:jc w:val="left"/>
      </w:pPr>
      <w:r>
        <w:br/>
      </w:r>
      <w:r>
        <w:pict>
          <v:shape id="_x0000_i1828" type="#_x0000_t75" style="width:0;height:0"/>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Web Desk</w:t>
      </w:r>
    </w:p>
    <w:p>
      <w:pPr>
        <w:pStyle w:val="Normal204"/>
        <w:keepNext/>
        <w:spacing w:before="240" w:after="0" w:line="340" w:lineRule="atLeast"/>
        <w:ind w:left="0" w:right="0" w:firstLine="0"/>
        <w:jc w:val="left"/>
      </w:pPr>
      <w:bookmarkStart w:id="609" w:name="Body_202"/>
      <w:bookmarkEnd w:id="6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29" style="position:absolute;z-index:25230848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close-knit ceremony was later followed by a white wedding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superstar Thalapathy Vijay attended Keerthy Suresh's Goa wedding on December 12, show fresh pictures shared by the Raghu Thatha actress.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dream icon blessed us at our dream weddinggg @actorvijay sir," wrote Keerthy alongside the pictures on Instagram on Wednesday.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Keerthy recently got married to her longtime boyfriend Antony Thattil. The photos show Vijay showering the newlyweds with blessings. The Greatest of All Time actor looks dashing in a white shirt worn over a matching dhoti. While Keerthy draped a green-and-yellow embroidered sari, Antony wore a white dhoti on his wedding day.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in Goa was later followed by a white wedding. Keerthy and Antony reportedly began dating in high school.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work front, Keerthy is all set to make her Bollywood debut with A. Kaleeswaran's Baby John, presented by Jawan director Atlee. The movie also stars Varun Dhawan, Wamiqa Gabbi and Jackie Shroff in key roles. Baby John is slated to hit theatres on December 25.</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was last seen in Venkat Prabhu's GOAT,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February and announced his plans to contest the 2026 Tamil Nadu assembly polls.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media reports, Vijay's last film before he ventures into politics is currently in the works. Tentatively titled Thalapathy 69, the H. Vinoth directorial will hit theatres in October 2025. The film is expected to star Bobby Deol in a key role.</w:t>
      </w:r>
    </w:p>
    <w:p>
      <w:pPr>
        <w:pStyle w:val="Normal204"/>
        <w:keepNext/>
        <w:spacing w:before="240" w:after="0" w:line="340" w:lineRule="atLeast"/>
        <w:ind w:left="0" w:right="0" w:firstLine="0"/>
        <w:jc w:val="left"/>
      </w:pPr>
      <w:bookmarkStart w:id="610" w:name="Classification_201"/>
      <w:bookmarkEnd w:id="610"/>
      <w:r>
        <w:rPr>
          <w:rFonts w:ascii="arial" w:eastAsia="arial" w:hAnsi="arial" w:cs="arial"/>
          <w:b/>
          <w:i w:val="0"/>
          <w:strike w:val="0"/>
          <w:noProof w:val="0"/>
          <w:color w:val="000000"/>
          <w:position w:val="0"/>
          <w:sz w:val="28"/>
          <w:u w:val="none"/>
          <w:vertAlign w:val="baseline"/>
        </w:rPr>
        <w:t>Classification</w:t>
      </w:r>
    </w:p>
    <w:p>
      <w:pPr>
        <w:pStyle w:val="Normal204"/>
        <w:spacing w:line="60" w:lineRule="exact"/>
      </w:pPr>
      <w:r>
        <w:pict>
          <v:line id="_x0000_s1830" style="position:absolute;z-index:252309504" from="0,2pt" to="512pt,2pt" strokecolor="#009ddb" strokeweight="2pt">
            <v:stroke linestyle="single"/>
            <w10:wrap type="topAndBottom"/>
          </v:line>
        </w:pict>
      </w:r>
    </w:p>
    <w:p>
      <w:pPr>
        <w:pStyle w:val="Normal204"/>
        <w:spacing w:line="120" w:lineRule="exact"/>
      </w:pP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WEDDINGS &amp; ENGAGEMENTS (90%); MARRIAGE (78%); FILM (77%); COURTSHIP &amp; DATING (73%); FILM DIRECTORS (73%); ELECTIONS &amp; POLITICS (71%); GOVERNMENT &amp; PUBLIC ADMINISTRATION (68%)</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(77%); FILM DIRECTORS (73%)</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GOA, INDIA (88%); TAMIL NADU, INDIA (58%); INDIA (91%)</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204"/>
      </w:pPr>
    </w:p>
    <w:p>
      <w:pPr>
        <w:pStyle w:val="Normal204"/>
        <w:ind w:left="200"/>
        <w:sectPr>
          <w:type w:val="continuous"/>
          <w:pgMar w:top="840" w:right="1000" w:bottom="840" w:left="1000" w:header="400" w:footer="400"/>
          <w:pgNumType w:fmt="decimal"/>
          <w:cols w:space="720"/>
        </w:sectPr>
      </w:pPr>
      <w:r>
        <w:br/>
      </w:r>
      <w:r>
        <w:pict>
          <v:line id="_x0000_s1831"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205"/>
      </w:pPr>
    </w:p>
    <w:p>
      <w:pPr>
        <w:pStyle w:val="Heading1203"/>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Actor Vijay Gets 'Y' Scale Security Cover. Here's Why</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w:t>
      </w:r>
    </w:p>
    <w:p>
      <w:pPr>
        <w:pStyle w:val="Normal205"/>
        <w:keepNext w:val="0"/>
        <w:spacing w:after="0" w:line="240" w:lineRule="atLeast"/>
        <w:ind w:right="0"/>
        <w:jc w:val="both"/>
      </w:pPr>
      <w:bookmarkStart w:id="611" w:name="Bookmark_205"/>
      <w:bookmarkEnd w:id="611"/>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05"/>
        <w:keepNext w:val="0"/>
        <w:spacing w:before="120" w:after="0" w:line="220" w:lineRule="atLeast"/>
        <w:ind w:left="0" w:right="0" w:firstLine="0"/>
        <w:jc w:val="left"/>
      </w:pPr>
      <w:r>
        <w:br/>
      </w:r>
      <w:r>
        <w:pict>
          <v:shape id="_x0000_i1832" type="#_x0000_t75" style="width:187.48pt;height:37.5pt">
            <v:imagedata r:id="rId446"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05"/>
        <w:keepNext/>
        <w:spacing w:before="240" w:after="0" w:line="340" w:lineRule="atLeast"/>
        <w:ind w:left="0" w:right="0" w:firstLine="0"/>
        <w:jc w:val="left"/>
      </w:pPr>
      <w:bookmarkStart w:id="612" w:name="Body_203"/>
      <w:bookmarkEnd w:id="612"/>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33" style="position:absolute;z-index:252311552" from="0,2pt" to="512pt,2pt" strokecolor="#009ddb" strokeweight="2pt">
            <v:stroke linestyle="single"/>
            <w10:wrap type="topAndBottom"/>
          </v:line>
        </w:pict>
      </w:r>
    </w:p>
    <w:p>
      <w:pPr>
        <w:pStyle w:val="Normal205"/>
      </w:pPr>
    </w:p>
    <w:p>
      <w:pPr>
        <w:pStyle w:val="Normal205"/>
        <w:keepNext w:val="0"/>
        <w:spacing w:before="240" w:after="0" w:line="260" w:lineRule="atLeast"/>
        <w:ind w:left="0" w:right="0" w:firstLine="0"/>
        <w:jc w:val="both"/>
      </w:pPr>
      <w:hyperlink r:id="rId2202" w:history="1">
        <w:r>
          <w:rPr>
            <w:rFonts w:ascii="arial" w:eastAsia="arial" w:hAnsi="arial" w:cs="arial"/>
            <w:b w:val="0"/>
            <w:i/>
            <w:strike w:val="0"/>
            <w:color w:val="0077CC"/>
            <w:sz w:val="20"/>
            <w:u w:val="single"/>
            <w:vertAlign w:val="baseline"/>
          </w:rPr>
          <w:t>Link to Image</w:t>
        </w:r>
      </w:hyperlink>
    </w:p>
    <w:p>
      <w:pPr>
        <w:pStyle w:val="Normal205"/>
        <w:keepNext w:val="0"/>
        <w:spacing w:before="240" w:after="0" w:line="260" w:lineRule="atLeast"/>
        <w:ind w:left="0" w:right="0" w:firstLine="0"/>
        <w:jc w:val="both"/>
      </w:pPr>
      <w:hyperlink r:id="rId2203" w:history="1">
        <w:r>
          <w:rPr>
            <w:rFonts w:ascii="arial" w:eastAsia="arial" w:hAnsi="arial" w:cs="arial"/>
            <w:b w:val="0"/>
            <w:i/>
            <w:strike w:val="0"/>
            <w:color w:val="0077CC"/>
            <w:sz w:val="20"/>
            <w:u w:val="single"/>
            <w:vertAlign w:val="baseline"/>
          </w:rPr>
          <w:t>Link to Story</w:t>
        </w:r>
      </w:hyperlink>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 and politician Vijay, the head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received a 'Y' Category security cover in Tamil Nadu from the Ministry of Home Affairs, reported multiple media outlets.For those wondering why an actor turned politician got a 'Y' scale security cover, the news portal India Today reported, citing people aware of the development, that the reason for such security detail was prompted after an internal security audit by the Intelligence Bureau.</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Thalapathy Vijay's last film gets a name, makers to unveil 2nd look today How big is the security detail?According to the news report citing an official notification issued by the Union Home Ministry on February 13, the security detail comprises 8 to 11 security CRPF personnel; apart from that, there will also be one or two commandos accompanying Vijay, according to the 'Y' scale detail.</w:t>
      </w:r>
    </w:p>
    <w:p>
      <w:pPr>
        <w:pStyle w:val="Normal2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provides four major types of security details, X category, Y category, Z category, and Z+ category, allotted to important individuals based on the level of potential or perceived risk or threat.</w:t>
      </w:r>
    </w:p>
    <w:p>
      <w:pPr>
        <w:pStyle w:val="Normal2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portal's report also mentioned that the 'Y' security would only be applicable when managing a crowd while making public appearances. The Centre believes that the crowds can be better managed in the presence of security detail, as per the report.</w:t>
      </w:r>
    </w:p>
    <w:p>
      <w:pPr>
        <w:pStyle w:val="Normal2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Theri OTT release: Here's to watch Hindi version that inspired Varun's Baby John AIADMK questions security to actor AIADMK senior leader K P Munusamy, on Friday, February 14 alleged that this move from the Centre is a move of the Bhartiya Janata Party (BJP) to woo the actor-politician to its side ahead of the Tamil Nadu Assembly Elections 2026, reported the news agency PTI.MENAFN15022025007365015876ID1109210296</w:t>
      </w:r>
    </w:p>
    <w:p>
      <w:pPr>
        <w:pStyle w:val="Normal205"/>
        <w:keepNext/>
        <w:spacing w:before="240" w:after="0" w:line="340" w:lineRule="atLeast"/>
        <w:ind w:left="0" w:right="0" w:firstLine="0"/>
        <w:jc w:val="left"/>
      </w:pPr>
      <w:bookmarkStart w:id="613" w:name="Classification_202"/>
      <w:bookmarkEnd w:id="613"/>
      <w:r>
        <w:rPr>
          <w:rFonts w:ascii="arial" w:eastAsia="arial" w:hAnsi="arial" w:cs="arial"/>
          <w:b/>
          <w:i w:val="0"/>
          <w:strike w:val="0"/>
          <w:noProof w:val="0"/>
          <w:color w:val="000000"/>
          <w:position w:val="0"/>
          <w:sz w:val="28"/>
          <w:u w:val="none"/>
          <w:vertAlign w:val="baseline"/>
        </w:rPr>
        <w:t>Classification</w:t>
      </w:r>
    </w:p>
    <w:p>
      <w:pPr>
        <w:pStyle w:val="Normal205"/>
        <w:spacing w:line="60" w:lineRule="exact"/>
      </w:pPr>
      <w:r>
        <w:pict>
          <v:line id="_x0000_s1834" style="position:absolute;z-index:252312576" from="0,2pt" to="512pt,2pt" strokecolor="#009ddb" strokeweight="2pt">
            <v:stroke linestyle="single"/>
            <w10:wrap type="topAndBottom"/>
          </v:line>
        </w:pict>
      </w:r>
    </w:p>
    <w:p>
      <w:pPr>
        <w:pStyle w:val="Normal205"/>
        <w:spacing w:line="120" w:lineRule="exact"/>
      </w:pP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BODIES &amp; OFFICES (90%); CROWD CONTROL (77%); NATIONAL SECURITY (77%); CAMPAIGNS &amp; ELECTIONS (73%); ELECTIONS (73%); INTERNAL AUDITS (72%)</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(72%)</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INDIA (93%)</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205"/>
      </w:pPr>
    </w:p>
    <w:p>
      <w:pPr>
        <w:pStyle w:val="Normal205"/>
        <w:ind w:left="200"/>
        <w:sectPr>
          <w:type w:val="continuous"/>
          <w:pgMar w:top="840" w:right="1000" w:bottom="840" w:left="1000" w:header="400" w:footer="400"/>
          <w:pgNumType w:fmt="decimal"/>
          <w:cols w:space="720"/>
        </w:sectPr>
      </w:pPr>
      <w:r>
        <w:br/>
      </w:r>
      <w:r>
        <w:pict>
          <v:line id="_x0000_s1835"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2204"/>
          <w:headerReference w:type="default" r:id="rId2205"/>
          <w:footerReference w:type="even" r:id="rId2206"/>
          <w:footerReference w:type="default" r:id="rId2207"/>
          <w:headerReference w:type="first" r:id="rId2208"/>
          <w:footerReference w:type="first" r:id="rId2209"/>
          <w:pgSz w:w="12240" w:h="15840"/>
          <w:pgMar w:top="840" w:right="1000" w:bottom="840" w:left="1000" w:header="400" w:footer="400"/>
          <w:pgNumType w:fmt="decimal"/>
          <w:cols w:space="720"/>
          <w:titlePg w:val="0"/>
        </w:sectPr>
      </w:pPr>
    </w:p>
    <w:p>
      <w:pPr>
        <w:pStyle w:val="Normal206"/>
      </w:pPr>
    </w:p>
    <w:p>
      <w:pPr>
        <w:pStyle w:val="Heading1204"/>
        <w:keepNext w:val="0"/>
        <w:spacing w:after="200" w:line="340" w:lineRule="atLeast"/>
        <w:ind w:left="0" w:right="0" w:firstLine="0"/>
        <w:jc w:val="center"/>
      </w:pPr>
      <w:hyperlink r:id="rId2210" w:history="1">
        <w:r>
          <w:rPr>
            <w:rFonts w:ascii="arial" w:eastAsia="arial" w:hAnsi="arial" w:cs="arial"/>
            <w:b/>
            <w:i/>
            <w:strike w:val="0"/>
            <w:color w:val="0077CC"/>
            <w:sz w:val="28"/>
            <w:u w:val="single"/>
            <w:vertAlign w:val="baseline"/>
          </w:rPr>
          <w:t>PM Modi cartoon row: Madras HC directs Union govt to unblock 'Ananada Vikatan' website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206"/>
        <w:keepNext w:val="0"/>
        <w:spacing w:after="0" w:line="240" w:lineRule="atLeast"/>
        <w:ind w:right="0"/>
        <w:jc w:val="both"/>
      </w:pPr>
      <w:bookmarkStart w:id="614" w:name="Bookmark_206"/>
      <w:bookmarkEnd w:id="614"/>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News Desk</w:t>
      </w:r>
    </w:p>
    <w:p>
      <w:pPr>
        <w:pStyle w:val="Normal206"/>
        <w:keepNext/>
        <w:spacing w:before="240" w:after="0" w:line="340" w:lineRule="atLeast"/>
        <w:ind w:left="0" w:right="0" w:firstLine="0"/>
        <w:jc w:val="left"/>
      </w:pPr>
      <w:bookmarkStart w:id="615" w:name="Body_204"/>
      <w:bookmarkEnd w:id="615"/>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36" style="position:absolute;z-index:25231462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Madras high court on Thursday ordered the Union government to restore access to the Ananda Vikatan website, which was blocked after the publication of a controversial cartoon depicting Prime Minister Narendra Modi and US President Donald Trump.The cartoon was a critique of India's alleged silent respons on shackling of illegal Indian immigrants deported from the United States.The website was taken down after Tamil Nadu BJP chief K Annamalai filed a complaint with the ministry of information and broadcasting. The cartoon, which showed PM Modi in shackles seated next to Trump, sparked backlash from BJP leaders. Last month, Tamil Nadu chief minister MK Stalin strongly criticised the central government’s action, calling it a "fascist act."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condemned the blocking of Ananda Vikatan’s online portal, stating, "Shutting down media websites for their views is not good for democracy. This is an example of the fascist nature of BJP. I urge you (Union govt) to immediately unblock the website." The move to block the website faced widespread criticism from political leaders, including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actor Vijay. Supporting press freedom, Vijay said, "If the opinions expressed by the media are wrong or if it targets govt, then the issue should be sorted out through the courts and not by curtailing freedom of expression." He also condemned the action as a "fascist approach" and asserted, "Whether it was Union govt or state govt which adopts such fascist approach, TVK will always oppose it." Defending the move, Tamil Nadu BJP spokesperson ANS Prasad argued that while the media has the right to critique the government, it should not cross certain limits. "Though the media has the right to criticise the officials and govt, it does not have the right to make fun of the country and its 140 crore people," he stated. For Reprint Rights: timescontent.com</w:t>
      </w:r>
    </w:p>
    <w:p>
      <w:pPr>
        <w:pStyle w:val="Normal206"/>
        <w:keepNext/>
        <w:spacing w:before="240" w:after="0" w:line="340" w:lineRule="atLeast"/>
        <w:ind w:left="0" w:right="0" w:firstLine="0"/>
        <w:jc w:val="left"/>
      </w:pPr>
      <w:bookmarkStart w:id="616" w:name="Classification_203"/>
      <w:bookmarkEnd w:id="616"/>
      <w:r>
        <w:rPr>
          <w:rFonts w:ascii="arial" w:eastAsia="arial" w:hAnsi="arial" w:cs="arial"/>
          <w:b/>
          <w:i w:val="0"/>
          <w:strike w:val="0"/>
          <w:noProof w:val="0"/>
          <w:color w:val="000000"/>
          <w:position w:val="0"/>
          <w:sz w:val="28"/>
          <w:u w:val="none"/>
          <w:vertAlign w:val="baseline"/>
        </w:rPr>
        <w:t>Classification</w:t>
      </w:r>
    </w:p>
    <w:p>
      <w:pPr>
        <w:pStyle w:val="Normal206"/>
        <w:spacing w:line="60" w:lineRule="exact"/>
      </w:pPr>
      <w:r>
        <w:pict>
          <v:line id="_x0000_s1837" style="position:absolute;z-index:252315648" from="0,2pt" to="512pt,2pt" strokecolor="#009ddb" strokeweight="2pt">
            <v:stroke linestyle="single"/>
            <w10:wrap type="topAndBottom"/>
          </v:line>
        </w:pict>
      </w:r>
    </w:p>
    <w:p>
      <w:pPr>
        <w:pStyle w:val="Normal206"/>
        <w:spacing w:line="120" w:lineRule="exact"/>
      </w:pPr>
    </w:p>
    <w:p>
      <w:pPr>
        <w:pStyle w:val="Normal2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CARTOONS &amp; COMICS (90%); FASCISM (90%); FREEDOM OF PRESS (90%); GOVERNMENT BODIES &amp; OFFICES (90%); HEADS OF STATE &amp; GOVERNMENT (90%); PRIME MINISTERS (90%); FREEDOM OF SPEECH (78%); GOVERNMENT ADVISORS &amp; MINISTERS (78%); NATIONAL SECURITY &amp; FOREIGN RELATIONS (78%); NEGATIVE PERSONAL NEWS (78%); TYPES OF GOVERNMENT (78%); US PRESIDENTS (77%); DEMOCRACIES (73%); FREEDOM OF EXPRESSION (73%); DEPORTATION (71%); IMMIGRATION (71%); IMMIGRATION, CITIZENSHIP &amp; DISPLACEMENT (71%)</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CARTOONS &amp; COMICS (90%); INTERNET BLOCKS (78%); WEBSITES (78%); WEBSITES &amp; PORTALS (78%)</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 DONALD TRUMP (72%)</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(92%); INDIA (97%); UNITED STATES (92%)</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206"/>
      </w:pPr>
    </w:p>
    <w:p>
      <w:pPr>
        <w:pStyle w:val="Normal206"/>
        <w:ind w:left="200"/>
        <w:sectPr>
          <w:type w:val="continuous"/>
          <w:pgMar w:top="840" w:right="1000" w:bottom="840" w:left="1000" w:header="400" w:footer="400"/>
          <w:pgNumType w:fmt="decimal"/>
          <w:cols w:space="720"/>
        </w:sectPr>
      </w:pPr>
      <w:r>
        <w:br/>
      </w:r>
      <w:r>
        <w:pict>
          <v:line id="_x0000_s1838"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2211"/>
          <w:headerReference w:type="default" r:id="rId2212"/>
          <w:footerReference w:type="even" r:id="rId2213"/>
          <w:footerReference w:type="default" r:id="rId2214"/>
          <w:headerReference w:type="first" r:id="rId2215"/>
          <w:footerReference w:type="first" r:id="rId2216"/>
          <w:pgSz w:w="12240" w:h="15840"/>
          <w:pgMar w:top="840" w:right="1000" w:bottom="840" w:left="1000" w:header="400" w:footer="400"/>
          <w:pgNumType w:fmt="decimal"/>
          <w:cols w:space="720"/>
          <w:titlePg w:val="0"/>
        </w:sectPr>
      </w:pPr>
    </w:p>
    <w:p>
      <w:pPr>
        <w:pStyle w:val="Normal207"/>
      </w:pPr>
    </w:p>
    <w:p>
      <w:pPr>
        <w:pStyle w:val="Heading1205"/>
        <w:keepNext w:val="0"/>
        <w:spacing w:after="200" w:line="340" w:lineRule="atLeast"/>
        <w:ind w:left="0" w:right="0" w:firstLine="0"/>
        <w:jc w:val="center"/>
      </w:pPr>
      <w:hyperlink r:id="rId2217" w:history="1">
        <w:r>
          <w:rPr>
            <w:rFonts w:ascii="arial" w:eastAsia="arial" w:hAnsi="arial" w:cs="arial"/>
            <w:b/>
            <w:i/>
            <w:strike w:val="0"/>
            <w:color w:val="0077CC"/>
            <w:sz w:val="28"/>
            <w:u w:val="single"/>
            <w:vertAlign w:val="baseline"/>
          </w:rPr>
          <w:t>Vijay's fans in Madurai follow him on bikes without helmets despite him asking them not to: 'This is dangerous'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2025 Thursday</w:t>
      </w:r>
    </w:p>
    <w:p>
      <w:pPr>
        <w:pStyle w:val="Normal207"/>
        <w:keepNext w:val="0"/>
        <w:spacing w:after="0" w:line="240" w:lineRule="atLeast"/>
        <w:ind w:right="0"/>
        <w:jc w:val="both"/>
      </w:pPr>
      <w:bookmarkStart w:id="617" w:name="Bookmark_207"/>
      <w:bookmarkEnd w:id="617"/>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07"/>
        <w:keepNext w:val="0"/>
        <w:spacing w:before="120" w:after="0" w:line="220" w:lineRule="atLeast"/>
        <w:ind w:left="0" w:right="0" w:firstLine="0"/>
        <w:jc w:val="left"/>
      </w:pPr>
      <w:r>
        <w:br/>
      </w:r>
      <w:r>
        <w:pict>
          <v:shape id="_x0000_i1839" type="#_x0000_t75" style="width:15.19pt;height:15.19pt">
            <v:imagedata r:id="rId682"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07"/>
        <w:keepNext/>
        <w:spacing w:before="240" w:after="0" w:line="340" w:lineRule="atLeast"/>
        <w:ind w:left="0" w:right="0" w:firstLine="0"/>
        <w:jc w:val="left"/>
      </w:pPr>
      <w:bookmarkStart w:id="618" w:name="Body_205"/>
      <w:bookmarkEnd w:id="618"/>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40" style="position:absolute;z-index:25231769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May 1 --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Vijay spoke to the press on Thursday at the Chennai airport before he boarded a flight to Madurai. He claimed that he was not heading there for political reasons but to shoot for his final film, Jana Nayagan, and had a message for his fans. (Also Read: Was Vijay attacked by unknown person at Coimbatore airport? Fans bust rumours)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spoke to the press at Chennai airport and claimed that his visit to Madurai was not for political reasons. The Federal translated what he said in Tamil: "There is a lot of misinformation spreading on social media about my Madurai visit. I just want to make it clear that this is not a political visit. It's for my professional work. I am going to Kodaikanal for the Jana Nayagan shoot."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told his fans that he was worried for their safety due to their reckless behaviour. He said, "I feel very sad and worried when I see my fans riding bikes without helmets to follow me. This is reckless behaviour. I urge everyone to prioritise safety and avoid such actions." This appeal came after chaotic situations ensued in the cities he had visited so far, with one fan even jumping down from a tree to meet him.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fans, however, seemed to pay no heed, with many already ready in cars and on bikes to follow him from the airport.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by a fan on X (formerly Twitter) shows fans celebrating even before he landed in Madurai by hanging out of cars from the windows and zooming on bikes without helmets.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 also posted a video showing all traffic being halted to allow Vijay to pass through in his caravan, flanked by security. Fans can be seen running behind his vehicle, hanging out of car windows or sunroofs, and on bikes without helmets while waving TVK party flags. Vijay also came out of his vehicle to wave at fans waiting for him. The police can be seen trying their best to control the crowd.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plans to contest the 2026 elections, and H Vinoth's Jana Nayagan, starring Pooja Hegde, Bobby Deol, and Mamitha Baiju, will be his final film.</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218" w:history="1">
        <w:r>
          <w:rPr>
            <w:rFonts w:ascii="arial" w:eastAsia="arial" w:hAnsi="arial" w:cs="arial"/>
            <w:b w:val="0"/>
            <w:i/>
            <w:strike w:val="0"/>
            <w:noProof w:val="0"/>
            <w:color w:val="0077CC"/>
            <w:position w:val="0"/>
            <w:sz w:val="20"/>
            <w:u w:val="single"/>
            <w:vertAlign w:val="baseline"/>
          </w:rPr>
          <w:t>contentservices@htdigital.in</w:t>
        </w:r>
      </w:hyperlink>
    </w:p>
    <w:p>
      <w:pPr>
        <w:pStyle w:val="Normal207"/>
        <w:keepNext/>
        <w:spacing w:before="240" w:after="0" w:line="340" w:lineRule="atLeast"/>
        <w:ind w:left="0" w:right="0" w:firstLine="0"/>
        <w:jc w:val="left"/>
      </w:pPr>
      <w:bookmarkStart w:id="619" w:name="Classification_204"/>
      <w:bookmarkEnd w:id="619"/>
      <w:r>
        <w:rPr>
          <w:rFonts w:ascii="arial" w:eastAsia="arial" w:hAnsi="arial" w:cs="arial"/>
          <w:b/>
          <w:i w:val="0"/>
          <w:strike w:val="0"/>
          <w:noProof w:val="0"/>
          <w:color w:val="000000"/>
          <w:position w:val="0"/>
          <w:sz w:val="28"/>
          <w:u w:val="none"/>
          <w:vertAlign w:val="baseline"/>
        </w:rPr>
        <w:t>Classification</w:t>
      </w:r>
    </w:p>
    <w:p>
      <w:pPr>
        <w:pStyle w:val="Normal207"/>
        <w:spacing w:line="60" w:lineRule="exact"/>
      </w:pPr>
      <w:r>
        <w:pict>
          <v:line id="_x0000_s1841" style="position:absolute;z-index:252318720" from="0,2pt" to="512pt,2pt" strokecolor="#009ddb" strokeweight="2pt">
            <v:stroke linestyle="single"/>
            <w10:wrap type="topAndBottom"/>
          </v:line>
        </w:pict>
      </w:r>
    </w:p>
    <w:p>
      <w:pPr>
        <w:pStyle w:val="Normal207"/>
        <w:spacing w:line="120" w:lineRule="exact"/>
      </w:pPr>
    </w:p>
    <w:p>
      <w:pPr>
        <w:pStyle w:val="Normal2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SAFETY (90%); ACTORS &amp; ACTRESSES (89%); BICYCLE SAFETY (76%); PHOTO &amp; VIDEO SHARING (74%); DISINFORMATION &amp; MISINFORMATION (71%); GOSSIP &amp; RUMORS (71%); SOCIAL MEDIA (69%); SOCIAL MEDIA MISINFORMATION (69%); CROWD CONTROL (62%)</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ACTORS &amp; ACTRESSES (89%); MEDIA CONTENT (78%); BICYCLE SAFETY (76%); PHOTO &amp; VIDEO SHARING (74%); SOCIAL MEDIA (69%); SOCIAL MEDIA MISINFORMATION (69%)</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INDIA (90%)</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2025</w:t>
      </w:r>
    </w:p>
    <w:p>
      <w:pPr>
        <w:pStyle w:val="Normal207"/>
      </w:pPr>
    </w:p>
    <w:p>
      <w:pPr>
        <w:pStyle w:val="Normal207"/>
        <w:ind w:left="200"/>
        <w:sectPr>
          <w:type w:val="continuous"/>
          <w:pgMar w:top="840" w:right="1000" w:bottom="840" w:left="1000" w:header="400" w:footer="400"/>
          <w:pgNumType w:fmt="decimal"/>
          <w:cols w:space="720"/>
        </w:sectPr>
      </w:pPr>
      <w:r>
        <w:br/>
      </w:r>
      <w:r>
        <w:pict>
          <v:line id="_x0000_s1842"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2219"/>
          <w:headerReference w:type="default" r:id="rId2220"/>
          <w:footerReference w:type="even" r:id="rId2221"/>
          <w:footerReference w:type="default" r:id="rId2222"/>
          <w:headerReference w:type="first" r:id="rId2223"/>
          <w:footerReference w:type="first" r:id="rId2224"/>
          <w:pgSz w:w="12240" w:h="15840"/>
          <w:pgMar w:top="840" w:right="1000" w:bottom="840" w:left="1000" w:header="400" w:footer="400"/>
          <w:pgNumType w:fmt="decimal"/>
          <w:cols w:space="720"/>
          <w:titlePg w:val="0"/>
        </w:sectPr>
      </w:pPr>
    </w:p>
    <w:p>
      <w:pPr>
        <w:pStyle w:val="Normal208"/>
      </w:pPr>
    </w:p>
    <w:p>
      <w:pPr>
        <w:pStyle w:val="Heading1206"/>
        <w:keepNext w:val="0"/>
        <w:spacing w:after="200" w:line="340" w:lineRule="atLeast"/>
        <w:ind w:left="0" w:right="0" w:firstLine="0"/>
        <w:jc w:val="center"/>
      </w:pPr>
      <w:hyperlink r:id="rId2225" w:history="1">
        <w:r>
          <w:rPr>
            <w:rFonts w:ascii="arial" w:eastAsia="arial" w:hAnsi="arial" w:cs="arial"/>
            <w:b/>
            <w:i/>
            <w:strike w:val="0"/>
            <w:color w:val="0077CC"/>
            <w:sz w:val="28"/>
            <w:u w:val="single"/>
            <w:vertAlign w:val="baseline"/>
          </w:rPr>
          <w:t>Patra, BJP’s Manipur in-charge, offered Z-class security cover</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Kolkata Edition</w:t>
      </w:r>
    </w:p>
    <w:p>
      <w:pPr>
        <w:pStyle w:val="Normal208"/>
        <w:keepNext w:val="0"/>
        <w:spacing w:after="0" w:line="240" w:lineRule="atLeast"/>
        <w:ind w:right="0"/>
        <w:jc w:val="both"/>
      </w:pPr>
      <w:bookmarkStart w:id="620" w:name="Bookmark_208"/>
      <w:bookmarkEnd w:id="620"/>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208"/>
        <w:keepNext/>
        <w:spacing w:before="240" w:after="0" w:line="340" w:lineRule="atLeast"/>
        <w:ind w:left="0" w:right="0" w:firstLine="0"/>
        <w:jc w:val="left"/>
      </w:pPr>
      <w:bookmarkStart w:id="621" w:name="Body_206"/>
      <w:bookmarkEnd w:id="621"/>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43" style="position:absolute;z-index:25232076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CRPF will be handling his security detail, which will comprise commandos.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in the central security establishment confirmed that intelligence agencies had warned of a heightened threat perception regarding the Dalai Lama, who resides in a monastery in Dharamshala (Himachal Pradesh), but travels widely across India and abroad. They did not elaborate on the likely source of these threats. Two other VIPs — Tamil actor Joseph Vijay Chandrasekhar, popularly known as Vijay, who had made his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 have been given Y-  category and Z-category CRPF protection, respectively. While Vijay, who until has now maintained equidistance from BJP and DMK, will enjoy the state protection only in TN, Patra’s cover will be limited to Manipur. The 89-year-old Dalai Lama was, until now, protected by the local police in Himachal Pradesh and extended security by the police of the host state/UT during his travels. “The all-India cover by CRPF will iron out the issues in coordinating the security arrangements during his engagements and travel outside his home state,” said a home ministry officer. A team of about 30 CRPF commandos will work in shifts to secure the Dalai Lama.</w:t>
      </w:r>
    </w:p>
    <w:p>
      <w:pPr>
        <w:pStyle w:val="Normal208"/>
        <w:keepNext/>
        <w:spacing w:before="240" w:after="0" w:line="340" w:lineRule="atLeast"/>
        <w:ind w:left="0" w:right="0" w:firstLine="0"/>
        <w:jc w:val="left"/>
      </w:pPr>
      <w:bookmarkStart w:id="622" w:name="Classification_205"/>
      <w:bookmarkEnd w:id="622"/>
      <w:r>
        <w:rPr>
          <w:rFonts w:ascii="arial" w:eastAsia="arial" w:hAnsi="arial" w:cs="arial"/>
          <w:b/>
          <w:i w:val="0"/>
          <w:strike w:val="0"/>
          <w:noProof w:val="0"/>
          <w:color w:val="000000"/>
          <w:position w:val="0"/>
          <w:sz w:val="28"/>
          <w:u w:val="none"/>
          <w:vertAlign w:val="baseline"/>
        </w:rPr>
        <w:t>Classification</w:t>
      </w:r>
    </w:p>
    <w:p>
      <w:pPr>
        <w:pStyle w:val="Normal208"/>
        <w:spacing w:line="60" w:lineRule="exact"/>
      </w:pPr>
      <w:r>
        <w:pict>
          <v:line id="_x0000_s1844" style="position:absolute;z-index:252321792" from="0,2pt" to="512pt,2pt" strokecolor="#009ddb" strokeweight="2pt">
            <v:stroke linestyle="single"/>
            <w10:wrap type="topAndBottom"/>
          </v:line>
        </w:pict>
      </w:r>
    </w:p>
    <w:p>
      <w:pPr>
        <w:pStyle w:val="Normal208"/>
        <w:spacing w:line="120" w:lineRule="exact"/>
      </w:pPr>
    </w:p>
    <w:p>
      <w:pPr>
        <w:pStyle w:val="Normal2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 POLICE FORCES (65%)</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(93%); MANIPUR, INDIA (88%); SOUTHWEST CHINA (79%); HIMACHAL PRADESH, INDIA (73%); NORTH CENTRAL CHINA (57%); INDIA (96%); CHINA (79%)</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208"/>
      </w:pPr>
    </w:p>
    <w:p>
      <w:pPr>
        <w:pStyle w:val="Normal208"/>
        <w:ind w:left="200"/>
        <w:sectPr>
          <w:type w:val="continuous"/>
          <w:pgMar w:top="840" w:right="1000" w:bottom="840" w:left="1000" w:header="400" w:footer="400"/>
          <w:pgNumType w:fmt="decimal"/>
          <w:cols w:space="720"/>
        </w:sectPr>
      </w:pPr>
      <w:r>
        <w:br/>
      </w:r>
      <w:r>
        <w:pict>
          <v:line id="_x0000_s1845"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209"/>
      </w:pPr>
    </w:p>
    <w:p>
      <w:pPr>
        <w:pStyle w:val="Heading1207"/>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Tamil Nadu: VCK chief welcomes caste census but says its "political drama" done for Bihar elections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2025 Thursday</w:t>
      </w:r>
    </w:p>
    <w:p>
      <w:pPr>
        <w:pStyle w:val="Normal209"/>
        <w:keepNext w:val="0"/>
        <w:spacing w:after="0" w:line="240" w:lineRule="atLeast"/>
        <w:ind w:right="0"/>
        <w:jc w:val="both"/>
      </w:pPr>
      <w:bookmarkStart w:id="623" w:name="Bookmark_209"/>
      <w:bookmarkEnd w:id="623"/>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209"/>
        <w:keepNext w:val="0"/>
        <w:spacing w:before="120" w:after="0" w:line="220" w:lineRule="atLeast"/>
        <w:ind w:left="0" w:right="0" w:firstLine="0"/>
        <w:jc w:val="left"/>
      </w:pPr>
      <w:r>
        <w:br/>
      </w:r>
      <w:r>
        <w:pict>
          <v:shape id="_x0000_i1846" type="#_x0000_t75" style="width:140.27pt;height:69.01pt">
            <v:imagedata r:id="rId25"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209"/>
        <w:keepNext/>
        <w:spacing w:before="240" w:after="0" w:line="340" w:lineRule="atLeast"/>
        <w:ind w:left="0" w:right="0" w:firstLine="0"/>
        <w:jc w:val="left"/>
      </w:pPr>
      <w:bookmarkStart w:id="624" w:name="Body_207"/>
      <w:bookmarkEnd w:id="624"/>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47" style="position:absolute;z-index:252323840" from="0,2pt" to="512pt,2pt" strokecolor="#009ddb" strokeweight="2pt">
            <v:stroke linestyle="single"/>
            <w10:wrap type="topAndBottom"/>
          </v:line>
        </w:pict>
      </w:r>
    </w:p>
    <w:p>
      <w:pPr>
        <w:pStyle w:val="Normal209"/>
      </w:pPr>
    </w:p>
    <w:p>
      <w:pPr>
        <w:pStyle w:val="Normal209"/>
        <w:keepNext w:val="0"/>
        <w:spacing w:before="240" w:after="0" w:line="260" w:lineRule="atLeast"/>
        <w:ind w:left="0" w:right="0" w:firstLine="0"/>
        <w:jc w:val="both"/>
      </w:pPr>
      <w:hyperlink r:id="rId2233" w:history="1">
        <w:r>
          <w:rPr>
            <w:rFonts w:ascii="arial" w:eastAsia="arial" w:hAnsi="arial" w:cs="arial"/>
            <w:b w:val="0"/>
            <w:i/>
            <w:strike w:val="0"/>
            <w:color w:val="0077CC"/>
            <w:sz w:val="20"/>
            <w:u w:val="single"/>
            <w:vertAlign w:val="baseline"/>
          </w:rPr>
          <w:t>Madurai</w:t>
        </w:r>
      </w:hyperlink>
      <w:r>
        <w:rPr>
          <w:rFonts w:ascii="arial" w:eastAsia="arial" w:hAnsi="arial" w:cs="arial"/>
          <w:b w:val="0"/>
          <w:i w:val="0"/>
          <w:strike w:val="0"/>
          <w:noProof w:val="0"/>
          <w:color w:val="000000"/>
          <w:position w:val="0"/>
          <w:sz w:val="20"/>
          <w:u w:val="none"/>
          <w:vertAlign w:val="baseline"/>
        </w:rPr>
        <w:t xml:space="preserve"> (</w:t>
      </w:r>
      <w:hyperlink r:id="rId2234"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[India], May 1 (ANI): Viduthalai Chiruthaigal Katchi (</w:t>
      </w:r>
      <w:hyperlink r:id="rId2235" w:history="1">
        <w:r>
          <w:rPr>
            <w:rFonts w:ascii="arial" w:eastAsia="arial" w:hAnsi="arial" w:cs="arial"/>
            <w:b w:val="0"/>
            <w:i/>
            <w:strike w:val="0"/>
            <w:noProof w:val="0"/>
            <w:color w:val="0077CC"/>
            <w:position w:val="0"/>
            <w:sz w:val="20"/>
            <w:u w:val="single"/>
            <w:vertAlign w:val="baseline"/>
          </w:rPr>
          <w:t>VCK</w:t>
        </w:r>
      </w:hyperlink>
      <w:r>
        <w:rPr>
          <w:rFonts w:ascii="arial" w:eastAsia="arial" w:hAnsi="arial" w:cs="arial"/>
          <w:b w:val="0"/>
          <w:i w:val="0"/>
          <w:strike w:val="0"/>
          <w:noProof w:val="0"/>
          <w:color w:val="000000"/>
          <w:position w:val="0"/>
          <w:sz w:val="20"/>
          <w:u w:val="none"/>
          <w:vertAlign w:val="baseline"/>
        </w:rPr>
        <w:t xml:space="preserve">) president, </w:t>
      </w:r>
      <w:hyperlink r:id="rId2236" w:history="1">
        <w:r>
          <w:rPr>
            <w:rFonts w:ascii="arial" w:eastAsia="arial" w:hAnsi="arial" w:cs="arial"/>
            <w:b w:val="0"/>
            <w:i/>
            <w:strike w:val="0"/>
            <w:noProof w:val="0"/>
            <w:color w:val="0077CC"/>
            <w:position w:val="0"/>
            <w:sz w:val="20"/>
            <w:u w:val="single"/>
            <w:vertAlign w:val="baseline"/>
          </w:rPr>
          <w:t>Thol Thirumavalavan</w:t>
        </w:r>
      </w:hyperlink>
      <w:r>
        <w:rPr>
          <w:rFonts w:ascii="arial" w:eastAsia="arial" w:hAnsi="arial" w:cs="arial"/>
          <w:b w:val="0"/>
          <w:i w:val="0"/>
          <w:strike w:val="0"/>
          <w:noProof w:val="0"/>
          <w:color w:val="000000"/>
          <w:position w:val="0"/>
          <w:sz w:val="20"/>
          <w:u w:val="none"/>
          <w:vertAlign w:val="baseline"/>
        </w:rPr>
        <w:t xml:space="preserve"> on Thursday welcomed the central government's announcement that a caste enumeration exercise would be done along with the national census, but with no fixed date. He, however, said that the Bharatiya Janata Party is only doing "political drama" for the upcoming Bihar </w:t>
      </w:r>
      <w:hyperlink r:id="rId2237"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xml:space="preserve">. </w:t>
      </w:r>
    </w:p>
    <w:p>
      <w:pPr>
        <w:pStyle w:val="Normal209"/>
      </w:pP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welcoming the caste census but the Union cabinet didn't fix the date of taking the census. Usually every 10 years the Union government has to do this census. in 2021 because of Corona it was postponed. Maybe in 2031 they will do it but we don't know whether BJP will hold office or not that time. They have declared that they will do the caste census at the time of population census," Thirumavalavan told reporters in </w:t>
      </w:r>
      <w:hyperlink r:id="rId2238" w:history="1">
        <w:r>
          <w:rPr>
            <w:rFonts w:ascii="arial" w:eastAsia="arial" w:hAnsi="arial" w:cs="arial"/>
            <w:b w:val="0"/>
            <w:i/>
            <w:strike w:val="0"/>
            <w:noProof w:val="0"/>
            <w:color w:val="0077CC"/>
            <w:position w:val="0"/>
            <w:sz w:val="20"/>
            <w:u w:val="single"/>
            <w:vertAlign w:val="baseline"/>
          </w:rPr>
          <w:t>Madurai</w:t>
        </w:r>
      </w:hyperlink>
      <w:r>
        <w:rPr>
          <w:rFonts w:ascii="arial" w:eastAsia="arial" w:hAnsi="arial" w:cs="arial"/>
          <w:b w:val="0"/>
          <w:i w:val="0"/>
          <w:strike w:val="0"/>
          <w:noProof w:val="0"/>
          <w:color w:val="000000"/>
          <w:position w:val="0"/>
          <w:sz w:val="20"/>
          <w:u w:val="none"/>
          <w:vertAlign w:val="baseline"/>
        </w:rPr>
        <w:t xml:space="preserve">. </w:t>
      </w:r>
    </w:p>
    <w:p>
      <w:pPr>
        <w:pStyle w:val="Normal209"/>
      </w:pP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Bihar assembly </w:t>
      </w:r>
      <w:hyperlink r:id="rId2239"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xml:space="preserve"> scheduled later this year, he said that the BJP is doing political drama in preparation for it. Bihar however, has conducted their own caste census in 2023. </w:t>
      </w:r>
    </w:p>
    <w:p>
      <w:pPr>
        <w:pStyle w:val="Normal209"/>
      </w:pP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that it was done for Bihar </w:t>
      </w:r>
      <w:hyperlink r:id="rId2240"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so we feel that it is a political drama done by BJP government," he added.</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about the 2026 </w:t>
      </w:r>
      <w:hyperlink r:id="rId2241"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Assembly election, he expressed confidence in expanding </w:t>
      </w:r>
      <w:hyperlink r:id="rId2242" w:history="1">
        <w:r>
          <w:rPr>
            <w:rFonts w:ascii="arial" w:eastAsia="arial" w:hAnsi="arial" w:cs="arial"/>
            <w:b w:val="0"/>
            <w:i/>
            <w:strike w:val="0"/>
            <w:noProof w:val="0"/>
            <w:color w:val="0077CC"/>
            <w:position w:val="0"/>
            <w:sz w:val="20"/>
            <w:u w:val="single"/>
            <w:vertAlign w:val="baseline"/>
          </w:rPr>
          <w:t>VCK</w:t>
        </w:r>
      </w:hyperlink>
      <w:r>
        <w:rPr>
          <w:rFonts w:ascii="arial" w:eastAsia="arial" w:hAnsi="arial" w:cs="arial"/>
          <w:b w:val="0"/>
          <w:i w:val="0"/>
          <w:strike w:val="0"/>
          <w:noProof w:val="0"/>
          <w:color w:val="000000"/>
          <w:position w:val="0"/>
          <w:sz w:val="20"/>
          <w:u w:val="none"/>
          <w:vertAlign w:val="baseline"/>
        </w:rPr>
        <w:t xml:space="preserve">'s base while reaffirming the alliance with the </w:t>
      </w:r>
      <w:hyperlink r:id="rId2243"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w:t>
      </w:r>
    </w:p>
    <w:p>
      <w:pPr>
        <w:pStyle w:val="Normal209"/>
      </w:pP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"Definitely each and every election we are negotiating getting more seats and areas, in 2026 </w:t>
      </w:r>
      <w:hyperlink r:id="rId2244"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xml:space="preserve"> also we will try to increase our contesting constituencies. We are with </w:t>
      </w:r>
      <w:hyperlink r:id="rId2245"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-head alliance, we will negotiate smoothly and settle it amicably," the </w:t>
      </w:r>
      <w:hyperlink r:id="rId2246" w:history="1">
        <w:r>
          <w:rPr>
            <w:rFonts w:ascii="arial" w:eastAsia="arial" w:hAnsi="arial" w:cs="arial"/>
            <w:b w:val="0"/>
            <w:i/>
            <w:strike w:val="0"/>
            <w:noProof w:val="0"/>
            <w:color w:val="0077CC"/>
            <w:position w:val="0"/>
            <w:sz w:val="20"/>
            <w:u w:val="single"/>
            <w:vertAlign w:val="baseline"/>
          </w:rPr>
          <w:t>VCK</w:t>
        </w:r>
      </w:hyperlink>
      <w:r>
        <w:rPr>
          <w:rFonts w:ascii="arial" w:eastAsia="arial" w:hAnsi="arial" w:cs="arial"/>
          <w:b w:val="0"/>
          <w:i w:val="0"/>
          <w:strike w:val="0"/>
          <w:noProof w:val="0"/>
          <w:color w:val="000000"/>
          <w:position w:val="0"/>
          <w:sz w:val="20"/>
          <w:u w:val="none"/>
          <w:vertAlign w:val="baseline"/>
        </w:rPr>
        <w:t xml:space="preserve"> chief said. </w:t>
      </w:r>
    </w:p>
    <w:p>
      <w:pPr>
        <w:pStyle w:val="Normal209"/>
      </w:pP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2247" w:history="1">
        <w:r>
          <w:rPr>
            <w:rFonts w:ascii="arial" w:eastAsia="arial" w:hAnsi="arial" w:cs="arial"/>
            <w:b w:val="0"/>
            <w:i/>
            <w:strike w:val="0"/>
            <w:noProof w:val="0"/>
            <w:color w:val="0077CC"/>
            <w:position w:val="0"/>
            <w:sz w:val="20"/>
            <w:u w:val="single"/>
            <w:vertAlign w:val="baseline"/>
          </w:rPr>
          <w:t>Actor Vijay</w:t>
        </w:r>
      </w:hyperlink>
      <w:r>
        <w:rPr>
          <w:rFonts w:ascii="arial" w:eastAsia="arial" w:hAnsi="arial" w:cs="arial"/>
          <w:b w:val="0"/>
          <w:i w:val="0"/>
          <w:strike w:val="0"/>
          <w:noProof w:val="0"/>
          <w:color w:val="000000"/>
          <w:position w:val="0"/>
          <w:sz w:val="20"/>
          <w:u w:val="none"/>
          <w:vertAlign w:val="baseline"/>
        </w:rPr>
        <w:t xml:space="preserve">, whop has his own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Thirumavalavan said that the will be some impact due to his popularity but the </w:t>
      </w:r>
      <w:hyperlink r:id="rId2248"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alliance will not be affected. </w:t>
      </w:r>
    </w:p>
    <w:p>
      <w:pPr>
        <w:pStyle w:val="Normal209"/>
      </w:pP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249" w:history="1">
        <w:r>
          <w:rPr>
            <w:rFonts w:ascii="arial" w:eastAsia="arial" w:hAnsi="arial" w:cs="arial"/>
            <w:b w:val="0"/>
            <w:i/>
            <w:strike w:val="0"/>
            <w:noProof w:val="0"/>
            <w:color w:val="0077CC"/>
            <w:position w:val="0"/>
            <w:sz w:val="20"/>
            <w:u w:val="single"/>
            <w:vertAlign w:val="baseline"/>
          </w:rPr>
          <w:t>Actor Vijay</w:t>
        </w:r>
      </w:hyperlink>
      <w:r>
        <w:rPr>
          <w:rFonts w:ascii="arial" w:eastAsia="arial" w:hAnsi="arial" w:cs="arial"/>
          <w:b w:val="0"/>
          <w:i w:val="0"/>
          <w:strike w:val="0"/>
          <w:noProof w:val="0"/>
          <w:color w:val="000000"/>
          <w:position w:val="0"/>
          <w:sz w:val="20"/>
          <w:u w:val="none"/>
          <w:vertAlign w:val="baseline"/>
        </w:rPr>
        <w:t xml:space="preserve"> started a political party, he has not yet decided that he will go alone or form an alliance, but being a popular cine actor, he will make an impact, but it will not effect </w:t>
      </w:r>
      <w:hyperlink r:id="rId2250"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headed alliance, we will definitely win the </w:t>
      </w:r>
      <w:hyperlink r:id="rId2251"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xml:space="preserve"> in the 2026 </w:t>
      </w:r>
      <w:hyperlink r:id="rId2252"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xml:space="preserve">," he added. </w:t>
      </w:r>
    </w:p>
    <w:p>
      <w:pPr>
        <w:pStyle w:val="Normal209"/>
      </w:pP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25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Assembly </w:t>
      </w:r>
      <w:hyperlink r:id="rId2254"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xml:space="preserve"> are set to happen in 2026. (ANI) </w:t>
      </w:r>
    </w:p>
    <w:p>
      <w:pPr>
        <w:pStyle w:val="Normal209"/>
        <w:keepNext w:val="0"/>
        <w:spacing w:before="240" w:after="0" w:line="260" w:lineRule="atLeast"/>
        <w:ind w:left="0" w:right="0" w:firstLine="0"/>
        <w:jc w:val="both"/>
      </w:pPr>
      <w:hyperlink r:id="rId2255" w:history="1">
        <w:r>
          <w:rPr>
            <w:rFonts w:ascii="arial" w:eastAsia="arial" w:hAnsi="arial" w:cs="arial"/>
            <w:b w:val="0"/>
            <w:i/>
            <w:strike w:val="0"/>
            <w:color w:val="0077CC"/>
            <w:sz w:val="20"/>
            <w:u w:val="single"/>
            <w:vertAlign w:val="baseline"/>
          </w:rPr>
          <w:t>Viduthalai Chiruthaigal Katchi (VCK) president, Thol Thirumavalavan (Photo/ANI) - Image</w:t>
        </w:r>
      </w:hyperlink>
    </w:p>
    <w:p>
      <w:pPr>
        <w:pStyle w:val="Normal209"/>
        <w:keepNext/>
        <w:spacing w:before="240" w:after="0" w:line="340" w:lineRule="atLeast"/>
        <w:ind w:left="0" w:right="0" w:firstLine="0"/>
        <w:jc w:val="left"/>
      </w:pPr>
      <w:bookmarkStart w:id="625" w:name="Classification_206"/>
      <w:bookmarkEnd w:id="625"/>
      <w:r>
        <w:rPr>
          <w:rFonts w:ascii="arial" w:eastAsia="arial" w:hAnsi="arial" w:cs="arial"/>
          <w:b/>
          <w:i w:val="0"/>
          <w:strike w:val="0"/>
          <w:noProof w:val="0"/>
          <w:color w:val="000000"/>
          <w:position w:val="0"/>
          <w:sz w:val="28"/>
          <w:u w:val="none"/>
          <w:vertAlign w:val="baseline"/>
        </w:rPr>
        <w:t>Classification</w:t>
      </w:r>
    </w:p>
    <w:p>
      <w:pPr>
        <w:pStyle w:val="Normal209"/>
        <w:spacing w:line="60" w:lineRule="exact"/>
      </w:pPr>
      <w:r>
        <w:pict>
          <v:line id="_x0000_s1848" style="position:absolute;z-index:252324864" from="0,2pt" to="512pt,2pt" strokecolor="#009ddb" strokeweight="2pt">
            <v:stroke linestyle="single"/>
            <w10:wrap type="topAndBottom"/>
          </v:line>
        </w:pict>
      </w:r>
    </w:p>
    <w:p>
      <w:pPr>
        <w:pStyle w:val="Normal209"/>
        <w:spacing w:line="120" w:lineRule="exact"/>
      </w:pPr>
    </w:p>
    <w:p>
      <w:pPr>
        <w:pStyle w:val="Normal2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CENSUS (90%); ELECTIONS (90%); GOVERNMENT &amp; PUBLIC ADMINISTRATION (90%); ELECTIONS &amp; POLITICS (89%); CAMPAIGNS &amp; ELECTIONS (78%); CABINET OFFICES (73%); POPULATION &amp; DEMOGRAPHICS (72%); POPULATION SIZE (72%)</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BIHAR, INDIA (94%); TAMIL NADU, INDIA (94%); INDIA (94%)</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2025</w:t>
      </w:r>
    </w:p>
    <w:p>
      <w:pPr>
        <w:pStyle w:val="Normal209"/>
      </w:pPr>
    </w:p>
    <w:p>
      <w:pPr>
        <w:pStyle w:val="Normal209"/>
        <w:ind w:left="200"/>
        <w:sectPr>
          <w:type w:val="continuous"/>
          <w:pgMar w:top="840" w:right="1000" w:bottom="840" w:left="1000" w:header="400" w:footer="400"/>
          <w:pgNumType w:fmt="decimal"/>
          <w:cols w:space="720"/>
        </w:sectPr>
      </w:pPr>
      <w:r>
        <w:br/>
      </w:r>
      <w:r>
        <w:pict>
          <v:line id="_x0000_s1849"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2256"/>
          <w:headerReference w:type="default" r:id="rId2257"/>
          <w:footerReference w:type="even" r:id="rId2258"/>
          <w:footerReference w:type="default" r:id="rId2259"/>
          <w:headerReference w:type="first" r:id="rId2260"/>
          <w:footerReference w:type="first" r:id="rId2261"/>
          <w:pgSz w:w="12240" w:h="15840"/>
          <w:pgMar w:top="840" w:right="1000" w:bottom="840" w:left="1000" w:header="400" w:footer="400"/>
          <w:pgNumType w:fmt="decimal"/>
          <w:cols w:space="720"/>
          <w:titlePg w:val="0"/>
        </w:sectPr>
      </w:pPr>
    </w:p>
    <w:p>
      <w:pPr>
        <w:pStyle w:val="Normal210"/>
      </w:pPr>
    </w:p>
    <w:p>
      <w:pPr>
        <w:pStyle w:val="Heading1208"/>
        <w:keepNext w:val="0"/>
        <w:spacing w:after="200" w:line="340" w:lineRule="atLeast"/>
        <w:ind w:left="0" w:right="0" w:firstLine="0"/>
        <w:jc w:val="center"/>
      </w:pPr>
      <w:hyperlink r:id="rId2262" w:history="1">
        <w:r>
          <w:rPr>
            <w:rFonts w:ascii="arial" w:eastAsia="arial" w:hAnsi="arial" w:cs="arial"/>
            <w:b/>
            <w:i/>
            <w:strike w:val="0"/>
            <w:color w:val="0077CC"/>
            <w:sz w:val="28"/>
            <w:u w:val="single"/>
            <w:vertAlign w:val="baseline"/>
          </w:rPr>
          <w:t>Dalai gets Z security after intel warning of likely threats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Delhi Edition</w:t>
      </w:r>
    </w:p>
    <w:p>
      <w:pPr>
        <w:pStyle w:val="Normal210"/>
        <w:keepNext w:val="0"/>
        <w:spacing w:after="0" w:line="240" w:lineRule="atLeast"/>
        <w:ind w:right="0"/>
        <w:jc w:val="both"/>
      </w:pPr>
      <w:bookmarkStart w:id="626" w:name="Bookmark_210"/>
      <w:bookmarkEnd w:id="626"/>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210"/>
        <w:keepNext/>
        <w:spacing w:before="240" w:after="0" w:line="340" w:lineRule="atLeast"/>
        <w:ind w:left="0" w:right="0" w:firstLine="0"/>
        <w:jc w:val="left"/>
      </w:pPr>
      <w:bookmarkStart w:id="627" w:name="Body_208"/>
      <w:bookmarkEnd w:id="627"/>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50" style="position:absolute;z-index:25232691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asymbol of Tibetan resistance. CRPF will be handling his security detail, which will comprise commandos.Sources in the central security establishment confirmed that intelligence agencies had warned of a heightened threat perception regarding the Dalai Lama, who resides in a monastery in Dharamshala (Himachal Pradesh), but travels widely across India and abroad.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 not elaborate on the likely source of these threats. Two other VIPs — Tamil actor Joseph Vijay Chandrasekhar, popularly known as Vijay, who had made political debut last year by floating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 have been given Y-category and Z-category CRPF protection, respectively. While Vijay, who until has now maintained equidistance from BJP and DMK, will enjoy the state protection only in Tamil Nadu, Patra’s cover will be limited to Manipur. &gt; The 89-year-old Dalai Lama was, until now, protected by the local police in Himachal Pradesh and extended security by the police of the host state/UT during his travels. “The all-India cover by CRPF will iron out the issues in coordinating the security arrangements during his engagements and travel outside his home state,” said a home ministry officer. A team of about 30 CRPF commandos will work in shifts to secure the Dalai Lama.</w:t>
      </w:r>
    </w:p>
    <w:p>
      <w:pPr>
        <w:pStyle w:val="Normal210"/>
        <w:keepNext/>
        <w:spacing w:before="240" w:after="0" w:line="340" w:lineRule="atLeast"/>
        <w:ind w:left="0" w:right="0" w:firstLine="0"/>
        <w:jc w:val="left"/>
      </w:pPr>
      <w:bookmarkStart w:id="628" w:name="Classification_207"/>
      <w:bookmarkEnd w:id="628"/>
      <w:r>
        <w:rPr>
          <w:rFonts w:ascii="arial" w:eastAsia="arial" w:hAnsi="arial" w:cs="arial"/>
          <w:b/>
          <w:i w:val="0"/>
          <w:strike w:val="0"/>
          <w:noProof w:val="0"/>
          <w:color w:val="000000"/>
          <w:position w:val="0"/>
          <w:sz w:val="28"/>
          <w:u w:val="none"/>
          <w:vertAlign w:val="baseline"/>
        </w:rPr>
        <w:t>Classification</w:t>
      </w:r>
    </w:p>
    <w:p>
      <w:pPr>
        <w:pStyle w:val="Normal210"/>
        <w:spacing w:line="60" w:lineRule="exact"/>
      </w:pPr>
      <w:r>
        <w:pict>
          <v:line id="_x0000_s1851" style="position:absolute;z-index:252327936" from="0,2pt" to="512pt,2pt" strokecolor="#009ddb" strokeweight="2pt">
            <v:stroke linestyle="single"/>
            <w10:wrap type="topAndBottom"/>
          </v:line>
        </w:pict>
      </w:r>
    </w:p>
    <w:p>
      <w:pPr>
        <w:pStyle w:val="Normal210"/>
        <w:spacing w:line="120" w:lineRule="exact"/>
      </w:pPr>
    </w:p>
    <w:p>
      <w:pPr>
        <w:pStyle w:val="Normal2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(78%); GOVERNMENT &amp; PUBLIC ADMINISTRATION (73%); INTELLIGENCE SERVICES (73%); POLICE FORCES (65%)</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(93%); SOUTHWEST CHINA (79%); HIMACHAL PRADESH, INDIA (73%); MANIPUR, INDIA (73%); TAMIL NADU, INDIA (58%); NORTH CENTRAL CHINA (57%); INDIA (97%); CHINA (79%)</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210"/>
      </w:pPr>
    </w:p>
    <w:p>
      <w:pPr>
        <w:pStyle w:val="Normal210"/>
        <w:ind w:left="200"/>
        <w:sectPr>
          <w:type w:val="continuous"/>
          <w:pgMar w:top="840" w:right="1000" w:bottom="840" w:left="1000" w:header="400" w:footer="400"/>
          <w:pgNumType w:fmt="decimal"/>
          <w:cols w:space="720"/>
        </w:sectPr>
      </w:pPr>
      <w:r>
        <w:br/>
      </w:r>
      <w:r>
        <w:pict>
          <v:line id="_x0000_s1852"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211"/>
      </w:pPr>
    </w:p>
    <w:p>
      <w:pPr>
        <w:pStyle w:val="Heading1209"/>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Tamil actor Vijay, BJP Manipur in-charge Patra get security too</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Mumbai Edition</w:t>
      </w:r>
    </w:p>
    <w:p>
      <w:pPr>
        <w:pStyle w:val="Normal211"/>
        <w:keepNext w:val="0"/>
        <w:spacing w:after="0" w:line="240" w:lineRule="atLeast"/>
        <w:ind w:right="0"/>
        <w:jc w:val="both"/>
      </w:pPr>
      <w:bookmarkStart w:id="629" w:name="Bookmark_211"/>
      <w:bookmarkEnd w:id="629"/>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11"/>
        <w:keepNext/>
        <w:spacing w:before="240" w:after="0" w:line="340" w:lineRule="atLeast"/>
        <w:ind w:left="0" w:right="0" w:firstLine="0"/>
        <w:jc w:val="left"/>
      </w:pPr>
      <w:bookmarkStart w:id="630" w:name="Body_209"/>
      <w:bookmarkEnd w:id="630"/>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53" style="position:absolute;z-index:25232998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Union home ministry has sanctioned Z-category security cover to Tibetan spiritual leader Dalai Lama on an all-India basis, after intelligence inputs warned of likely threats to him, reports Bharti Jain. Sources, however, refused to disclose details of the trigger for the heightened security for the spiritual leader, who escaped to India after China occupied Tibet and has since become a thorn for Beijing as a symbol of Tibetan resistance.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CRPF will be handling his security detail, which will comprise commandos.Sources in central security establishment confirmed that intelligence agencies had warned of a heightened threat perception regarding the Dalai Lama, who resides in a monastery in Dharamshala (Himachal Pradesh), but travels widely across India and abroad. They did not elaborate on likely source of the threats. Tamil actor Joseph Vijay Chandrasekhar, popularly known as Vijay, who had made political debut last year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BJP functionary in charge of Manipur Sambit Patra have also been given Y-category and Z-category CRPF protection, respectively. While Vijay, who until has now maintained equidistance from BJP and DMK, will enjoy the state protection only in Tamil Nadu, Patra’s cover will be limited to Manipur. The Dalai Lama (89) was, until now, protected by Himachal Pradesh Police and extended security by police of host state/UT during his travels. “The all-India cover by CRPF will iron out issues in coordinating security arrangements during his engagements and travel,” said a home ministry official. A team of about 30 CRPF commandos will work in shifts to secure the Dalai Lama.</w:t>
      </w:r>
    </w:p>
    <w:p>
      <w:pPr>
        <w:pStyle w:val="Normal211"/>
        <w:keepNext/>
        <w:spacing w:before="240" w:after="0" w:line="340" w:lineRule="atLeast"/>
        <w:ind w:left="0" w:right="0" w:firstLine="0"/>
        <w:jc w:val="left"/>
      </w:pPr>
      <w:bookmarkStart w:id="631" w:name="Classification_208"/>
      <w:bookmarkEnd w:id="631"/>
      <w:r>
        <w:rPr>
          <w:rFonts w:ascii="arial" w:eastAsia="arial" w:hAnsi="arial" w:cs="arial"/>
          <w:b/>
          <w:i w:val="0"/>
          <w:strike w:val="0"/>
          <w:noProof w:val="0"/>
          <w:color w:val="000000"/>
          <w:position w:val="0"/>
          <w:sz w:val="28"/>
          <w:u w:val="none"/>
          <w:vertAlign w:val="baseline"/>
        </w:rPr>
        <w:t>Classification</w:t>
      </w:r>
    </w:p>
    <w:p>
      <w:pPr>
        <w:pStyle w:val="Normal211"/>
        <w:spacing w:line="60" w:lineRule="exact"/>
      </w:pPr>
      <w:r>
        <w:pict>
          <v:line id="_x0000_s1854" style="position:absolute;z-index:252331008" from="0,2pt" to="512pt,2pt" strokecolor="#009ddb" strokeweight="2pt">
            <v:stroke linestyle="single"/>
            <w10:wrap type="topAndBottom"/>
          </v:line>
        </w:pict>
      </w:r>
    </w:p>
    <w:p>
      <w:pPr>
        <w:pStyle w:val="Normal211"/>
        <w:spacing w:line="120" w:lineRule="exact"/>
      </w:pPr>
    </w:p>
    <w:p>
      <w:pPr>
        <w:pStyle w:val="Normal2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(73%)</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DALAI LAMA (89%)</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BEIJING, CHINA (57%); TIBET, CHINA (92%); MANIPUR, INDIA (88%); SOUTHWEST CHINA (79%); HIMACHAL PRADESH, INDIA (73%); TAMIL NADU, INDIA (58%); NORTH CENTRAL CHINA (57%); INDIA (98%); CHINA (79%)</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211"/>
      </w:pPr>
    </w:p>
    <w:p>
      <w:pPr>
        <w:pStyle w:val="Normal211"/>
        <w:ind w:left="200"/>
        <w:sectPr>
          <w:type w:val="continuous"/>
          <w:pgMar w:top="840" w:right="1000" w:bottom="840" w:left="1000" w:header="400" w:footer="400"/>
          <w:pgNumType w:fmt="decimal"/>
          <w:cols w:space="720"/>
        </w:sectPr>
      </w:pPr>
      <w:r>
        <w:br/>
      </w:r>
      <w:r>
        <w:pict>
          <v:line id="_x0000_s1855"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2270"/>
          <w:headerReference w:type="default" r:id="rId2271"/>
          <w:footerReference w:type="even" r:id="rId2272"/>
          <w:footerReference w:type="default" r:id="rId2273"/>
          <w:headerReference w:type="first" r:id="rId2274"/>
          <w:footerReference w:type="first" r:id="rId2275"/>
          <w:pgSz w:w="12240" w:h="15840"/>
          <w:pgMar w:top="840" w:right="1000" w:bottom="840" w:left="1000" w:header="400" w:footer="400"/>
          <w:pgNumType w:fmt="decimal"/>
          <w:cols w:space="720"/>
          <w:titlePg w:val="0"/>
        </w:sectPr>
      </w:pPr>
    </w:p>
    <w:p>
      <w:pPr>
        <w:pStyle w:val="Normal212"/>
      </w:pPr>
    </w:p>
    <w:p>
      <w:pPr>
        <w:pStyle w:val="Heading1210"/>
        <w:keepNext w:val="0"/>
        <w:spacing w:after="200" w:line="340" w:lineRule="atLeast"/>
        <w:ind w:left="0" w:right="0" w:firstLine="0"/>
        <w:jc w:val="center"/>
      </w:pPr>
      <w:hyperlink r:id="rId2276" w:history="1">
        <w:r>
          <w:rPr>
            <w:rFonts w:ascii="arial" w:eastAsia="arial" w:hAnsi="arial" w:cs="arial"/>
            <w:b/>
            <w:i/>
            <w:strike w:val="0"/>
            <w:color w:val="0077CC"/>
            <w:sz w:val="28"/>
            <w:u w:val="single"/>
            <w:vertAlign w:val="baseline"/>
          </w:rPr>
          <w:t>PMK will be part of coalition govt in TN in 2026: Anbumani</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 Friday</w:t>
      </w:r>
    </w:p>
    <w:p>
      <w:pPr>
        <w:pStyle w:val="Normal212"/>
        <w:keepNext w:val="0"/>
        <w:spacing w:after="0" w:line="240" w:lineRule="atLeast"/>
        <w:ind w:right="0"/>
        <w:jc w:val="both"/>
      </w:pPr>
      <w:bookmarkStart w:id="632" w:name="Bookmark_212"/>
      <w:bookmarkEnd w:id="63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Bosco Dominique</w:t>
      </w:r>
    </w:p>
    <w:p>
      <w:pPr>
        <w:pStyle w:val="Normal212"/>
        <w:keepNext/>
        <w:spacing w:before="240" w:after="0" w:line="340" w:lineRule="atLeast"/>
        <w:ind w:left="0" w:right="0" w:firstLine="0"/>
        <w:jc w:val="left"/>
      </w:pPr>
      <w:bookmarkStart w:id="633" w:name="Body_210"/>
      <w:bookmarkEnd w:id="63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56" style="position:absolute;z-index:25233305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RANIPET: PMK president and Rajya Sabha MP Anbumani Ramadoss on Thursday predicted that a coalition govt would assume charge in Tamil Nadu in 2026 and his party would be a part of that.Speaking to reporters after attending a wedding of a relative of a PMK functionary at Ranipet, Anbumani said the party would be a part of a massive alliance for the 2026 assembly polls. In response to a query on whether the PMK would strike an alliance with actor-turned-politician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 said there is one and a half years' time to decide about it.To another query on chief minister M K Stalin’s comment ‘Senthil Balaji comeback’ in Coimbatore, Anbumani wondered why Stalin, who branded Balaji as a criminal six years ago, is now showering encomiums on Balaji after he came out on bail.He demanded an explanation from Stalin on why Tamizh Thai Vazthu was skipped in the two govt functions he presided over.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“DMK alliance parties that make a hue and cry and criticise the governor for any lacuna in the function he attends did not bother to air their views,” he said. He demanded that the Cuddalore district police invoke the Goondas Act against the people who issued death threats to a PMK functionary and withdraw the false cases foisted against the party functionaries and cadre. For Reprint Rights: timescontent.com</w:t>
      </w:r>
    </w:p>
    <w:p>
      <w:pPr>
        <w:pStyle w:val="Normal212"/>
        <w:keepNext/>
        <w:spacing w:before="240" w:after="0" w:line="340" w:lineRule="atLeast"/>
        <w:ind w:left="0" w:right="0" w:firstLine="0"/>
        <w:jc w:val="left"/>
      </w:pPr>
      <w:bookmarkStart w:id="634" w:name="Classification_209"/>
      <w:bookmarkEnd w:id="634"/>
      <w:r>
        <w:rPr>
          <w:rFonts w:ascii="arial" w:eastAsia="arial" w:hAnsi="arial" w:cs="arial"/>
          <w:b/>
          <w:i w:val="0"/>
          <w:strike w:val="0"/>
          <w:noProof w:val="0"/>
          <w:color w:val="000000"/>
          <w:position w:val="0"/>
          <w:sz w:val="28"/>
          <w:u w:val="none"/>
          <w:vertAlign w:val="baseline"/>
        </w:rPr>
        <w:t>Classification</w:t>
      </w:r>
    </w:p>
    <w:p>
      <w:pPr>
        <w:pStyle w:val="Normal212"/>
        <w:spacing w:line="60" w:lineRule="exact"/>
      </w:pPr>
      <w:r>
        <w:pict>
          <v:line id="_x0000_s1857" style="position:absolute;z-index:252334080" from="0,2pt" to="512pt,2pt" strokecolor="#009ddb" strokeweight="2pt">
            <v:stroke linestyle="single"/>
            <w10:wrap type="topAndBottom"/>
          </v:line>
        </w:pict>
      </w:r>
    </w:p>
    <w:p>
      <w:pPr>
        <w:pStyle w:val="Normal212"/>
        <w:spacing w:line="120" w:lineRule="exact"/>
      </w:pPr>
    </w:p>
    <w:p>
      <w:pPr>
        <w:pStyle w:val="Normal2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(78%); NEGATIVE NEWS (74%); ELECTIONS &amp; POLITICS (73%); GOVERNMENT ADVISORS &amp; MINISTERS (73%); BAIL (69%)</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(79%); INDIA (90%)</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212"/>
      </w:pPr>
    </w:p>
    <w:p>
      <w:pPr>
        <w:pStyle w:val="Normal212"/>
        <w:ind w:left="200"/>
        <w:sectPr>
          <w:type w:val="continuous"/>
          <w:pgMar w:top="840" w:right="1000" w:bottom="840" w:left="1000" w:header="400" w:footer="400"/>
          <w:pgNumType w:fmt="decimal"/>
          <w:cols w:space="720"/>
        </w:sectPr>
      </w:pPr>
      <w:r>
        <w:br/>
      </w:r>
      <w:r>
        <w:pict>
          <v:line id="_x0000_s185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2277"/>
          <w:headerReference w:type="default" r:id="rId2278"/>
          <w:footerReference w:type="even" r:id="rId2279"/>
          <w:footerReference w:type="default" r:id="rId2280"/>
          <w:headerReference w:type="first" r:id="rId2281"/>
          <w:footerReference w:type="first" r:id="rId2282"/>
          <w:pgSz w:w="12240" w:h="15840"/>
          <w:pgMar w:top="840" w:right="1000" w:bottom="840" w:left="1000" w:header="400" w:footer="400"/>
          <w:pgNumType w:fmt="decimal"/>
          <w:cols w:space="720"/>
          <w:titlePg w:val="0"/>
        </w:sectPr>
      </w:pPr>
    </w:p>
    <w:p>
      <w:pPr>
        <w:pStyle w:val="Normal213"/>
      </w:pPr>
    </w:p>
    <w:p>
      <w:pPr>
        <w:pStyle w:val="Heading1211"/>
        <w:keepNext w:val="0"/>
        <w:spacing w:after="200" w:line="340" w:lineRule="atLeast"/>
        <w:ind w:left="0" w:right="0" w:firstLine="0"/>
        <w:jc w:val="center"/>
      </w:pPr>
      <w:hyperlink r:id="rId2283" w:history="1">
        <w:r>
          <w:rPr>
            <w:rFonts w:ascii="arial" w:eastAsia="arial" w:hAnsi="arial" w:cs="arial"/>
            <w:b/>
            <w:i/>
            <w:strike w:val="0"/>
            <w:color w:val="0077CC"/>
            <w:sz w:val="28"/>
            <w:u w:val="single"/>
            <w:vertAlign w:val="baseline"/>
          </w:rPr>
          <w:t>Vijay's TVK to hold protest against Waqf Bill in Tamil Nadu tomorrow</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213"/>
        <w:keepNext w:val="0"/>
        <w:spacing w:after="0" w:line="240" w:lineRule="atLeast"/>
        <w:ind w:right="0"/>
        <w:jc w:val="both"/>
      </w:pPr>
      <w:bookmarkStart w:id="635" w:name="Bookmark_213"/>
      <w:bookmarkEnd w:id="63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13"/>
        <w:keepNext w:val="0"/>
        <w:spacing w:before="120" w:after="0" w:line="220" w:lineRule="atLeast"/>
        <w:ind w:left="0" w:right="0" w:firstLine="0"/>
        <w:jc w:val="left"/>
      </w:pPr>
      <w:r>
        <w:br/>
      </w:r>
      <w:r>
        <w:pict>
          <v:shape id="_x0000_i1859" type="#_x0000_t75" style="width:248.97pt;height:37.5pt">
            <v:imagedata r:id="rId667"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13"/>
        <w:keepNext/>
        <w:spacing w:before="240" w:after="0" w:line="340" w:lineRule="atLeast"/>
        <w:ind w:left="0" w:right="0" w:firstLine="0"/>
        <w:jc w:val="left"/>
      </w:pPr>
      <w:bookmarkStart w:id="636" w:name="Body_211"/>
      <w:bookmarkEnd w:id="63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60" style="position:absolute;z-index:25233612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April 3 (IANS)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Tamil superstar Vijay, has announced a statewide protest on Friday, demanding the repeal of the Waqf (Amendment) Bill, 2025. ,  The announcement comes in the wake of growing opposition to the controversial Bill, which was passed in the Lok Sabha during the early hours of Thursday after a 12-hour debate., According to party sources, TVK has planned demonstrations in all district headquarters across Tamil Nadu., Vijay has reportedly instructed all district secretaries to coordinate and organise the protests effectively to ensure maximum public participation., The Waqf (Amendment) Bill-2025 has triggered widespread political backlash., The bill was passed in the Lok Sabha with 288 members voting in favor and 232 opposing it., Despite the strong resistance from the opposition, all amendments proposed were rejected through voice votes., While the National Democratic Alliance (NDA) defended the Bill, asserting that it was aimed at empowering minority communities, opposition parties slammed it as "anti-Muslim" and accused the government of undermining secular values., Union Minister for Minority Affairs Kiren Rijiju, however, maintained that minorities in India are well-protected., "There is no place in the world safer than India for minorities. They are protected because the majority in India is completely secular," Union Minister Rijiju said during the debate., The controversy has continued to escalate, with several state governments and political parties indicating plans to challenge the legislation through legal and democratic means., Tamil Nadu Chief Minister M. K. Stalin had earlier announced that the DMK would approach the Supreme Court to contest the Bill., Vijay's TVK, though relatively new on the political scene, has been gaining traction., The party was officially launched on February 2, 2024, with a mission to "combat corruption and oppose divisive politics"., Although Vijay chose not to contest the 2024 Lok Sabha elections, he has confirmed that TVK will contest the 2026 Tamil Nadu Assembly elections., Earlier, Vijay has also made it clear that TVK will only forge alliances with parties that recognise his leadership, signaling his clear ambition to contest for the Chief Minister's post in the 2026 Assembly elections., With protests planned across the state and legal battles looming, the political debate over the Waqf (Amendment) Bill is expected to intensify further in the coming days., --IANS, aal/svn  </w:t>
      </w:r>
    </w:p>
    <w:p>
      <w:pPr>
        <w:pStyle w:val="Normal213"/>
        <w:keepNext/>
        <w:spacing w:before="240" w:after="0" w:line="340" w:lineRule="atLeast"/>
        <w:ind w:left="0" w:right="0" w:firstLine="0"/>
        <w:jc w:val="left"/>
      </w:pPr>
      <w:bookmarkStart w:id="637" w:name="Classification_210"/>
      <w:bookmarkEnd w:id="637"/>
      <w:r>
        <w:rPr>
          <w:rFonts w:ascii="arial" w:eastAsia="arial" w:hAnsi="arial" w:cs="arial"/>
          <w:b/>
          <w:i w:val="0"/>
          <w:strike w:val="0"/>
          <w:noProof w:val="0"/>
          <w:color w:val="000000"/>
          <w:position w:val="0"/>
          <w:sz w:val="28"/>
          <w:u w:val="none"/>
          <w:vertAlign w:val="baseline"/>
        </w:rPr>
        <w:t>Classification</w:t>
      </w:r>
    </w:p>
    <w:p>
      <w:pPr>
        <w:pStyle w:val="Normal213"/>
        <w:spacing w:line="60" w:lineRule="exact"/>
      </w:pPr>
      <w:r>
        <w:pict>
          <v:line id="_x0000_s1861" style="position:absolute;z-index:252337152" from="0,2pt" to="512pt,2pt" strokecolor="#009ddb" strokeweight="2pt">
            <v:stroke linestyle="single"/>
            <w10:wrap type="topAndBottom"/>
          </v:line>
        </w:pict>
      </w:r>
    </w:p>
    <w:p>
      <w:pPr>
        <w:pStyle w:val="Normal213"/>
        <w:spacing w:line="120" w:lineRule="exact"/>
      </w:pPr>
    </w:p>
    <w:p>
      <w:pPr>
        <w:pStyle w:val="Normal2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(92%); GOVERNMENT &amp; PUBLIC ADMINISTRATION (90%); GOVERNMENT BODIES &amp; OFFICES (90%); MINORITY GROUPS (90%); NEGATIVE MISC NEWS (90%); POLITICS (90%); CAMPAIGNS &amp; ELECTIONS (89%); ELECTIONS &amp; POLITICS (89%); GOVERNMENT ADVISORS &amp; MINISTERS (89%); LEGISLATION (89%); ELECTIONS (88%); CORRUPTION (78%); NEGATIVE NEWS (77%); POLITICAL DEBATES (77%); POLITICAL PARTIES (74%); REGIONAL &amp; LOCAL GOVERNMENTS (72%); LAW &amp; LEGAL SYSTEM (69%); POLITICAL ORGANIZATIONS (69%); RELIGIOUS DISCRIMINATION (67%); ANTI-CORRUPTION (64%)</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(94%); INDIA (96%)</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213"/>
      </w:pPr>
    </w:p>
    <w:p>
      <w:pPr>
        <w:pStyle w:val="Normal213"/>
        <w:ind w:left="200"/>
        <w:sectPr>
          <w:type w:val="continuous"/>
          <w:pgMar w:top="840" w:right="1000" w:bottom="840" w:left="1000" w:header="400" w:footer="400"/>
          <w:pgNumType w:fmt="decimal"/>
          <w:cols w:space="720"/>
        </w:sectPr>
      </w:pPr>
      <w:r>
        <w:br/>
      </w:r>
      <w:r>
        <w:pict>
          <v:line id="_x0000_s1862"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2284"/>
          <w:headerReference w:type="default" r:id="rId2285"/>
          <w:footerReference w:type="even" r:id="rId2286"/>
          <w:footerReference w:type="default" r:id="rId2287"/>
          <w:headerReference w:type="first" r:id="rId2288"/>
          <w:footerReference w:type="first" r:id="rId2289"/>
          <w:pgSz w:w="12240" w:h="15840"/>
          <w:pgMar w:top="840" w:right="1000" w:bottom="840" w:left="1000" w:header="400" w:footer="400"/>
          <w:pgNumType w:fmt="decimal"/>
          <w:cols w:space="720"/>
          <w:titlePg w:val="0"/>
        </w:sectPr>
      </w:pPr>
    </w:p>
    <w:p>
      <w:pPr>
        <w:pStyle w:val="Normal214"/>
      </w:pPr>
    </w:p>
    <w:p>
      <w:pPr>
        <w:pStyle w:val="Heading1212"/>
        <w:keepNext w:val="0"/>
        <w:spacing w:after="200" w:line="340" w:lineRule="atLeast"/>
        <w:ind w:left="0" w:right="0" w:firstLine="0"/>
        <w:jc w:val="center"/>
      </w:pPr>
      <w:hyperlink r:id="rId2290" w:history="1">
        <w:r>
          <w:rPr>
            <w:rFonts w:ascii="arial" w:eastAsia="arial" w:hAnsi="arial" w:cs="arial"/>
            <w:b/>
            <w:i/>
            <w:strike w:val="0"/>
            <w:color w:val="0077CC"/>
            <w:sz w:val="28"/>
            <w:u w:val="single"/>
            <w:vertAlign w:val="baseline"/>
          </w:rPr>
          <w:t>Vijay's TVK adopts 17 resolutions at first general body meet since formation</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01:59 PM GMT</w:t>
      </w:r>
    </w:p>
    <w:p>
      <w:pPr>
        <w:pStyle w:val="Normal214"/>
        <w:keepNext w:val="0"/>
        <w:spacing w:after="0" w:line="240" w:lineRule="atLeast"/>
        <w:ind w:right="0"/>
        <w:jc w:val="both"/>
      </w:pPr>
      <w:bookmarkStart w:id="638" w:name="Bookmark_214"/>
      <w:bookmarkEnd w:id="63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14"/>
        <w:keepNext w:val="0"/>
        <w:spacing w:before="120" w:after="0" w:line="220" w:lineRule="atLeast"/>
        <w:ind w:left="0" w:right="0" w:firstLine="0"/>
        <w:jc w:val="left"/>
      </w:pPr>
      <w:r>
        <w:br/>
      </w:r>
      <w:r>
        <w:pict>
          <v:shape id="_x0000_i1863" type="#_x0000_t75" style="width:102.76pt;height:45.01pt">
            <v:imagedata r:id="rId22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14"/>
        <w:keepNext/>
        <w:spacing w:before="240" w:after="0" w:line="340" w:lineRule="atLeast"/>
        <w:ind w:left="0" w:right="0" w:firstLine="0"/>
        <w:jc w:val="left"/>
      </w:pPr>
      <w:bookmarkStart w:id="639" w:name="Body_212"/>
      <w:bookmarkEnd w:id="63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64" style="position:absolute;z-index:25233920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held its first general body meeting in Thiruvanmiyur in Tamil Nadu on Friday, marking its one-year completion. During the meeting, TVK adopted a 17-point resolution addressing a range of political and social issues, including the three-language policy, delimitation, and caste survey. One of the key resolutions was the party's strong opposition to the Centre's Waqf Amendment Bill, which it argued would strip minorities of their rights.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Language policy was also a significant point of contention, with TVK reaffirming its support for the two-language system and criticising the Centre's imposition of a three-language policy. The party also strongly condemned the proposed delimitation exercise, arguing that the current count of 543 parliamentary seats must remain unchanged to prevent South Indian states from losing representation. TVK accused the Centre of accumulating excessive power at the expense of federalism and demanded greater decentralisation to protect the autonomy of states. In an attack on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TVK alleged that law and order in Tamil Nadu had deteriorated and demanded a public apology from the state government for its failure to maintain security. The party demanded a transparent investigation into an alleged multi-thousand-crore scam involving Tasmac, claiming that the DMK and BJP were secret allies, which cast doubt on the possibility of a fair probe. TVK also called for the establishment of special fast-track courts to handle sexual crimes and pledged to create a separate department dedicated to women's safety if it comes to power. TVK urged the Tamil Nadu government to name its upcoming mega convention centre after social reformer Periyar and pushed for a caste-based survey in the state, similar to the one conducted in Telangana. The party accused DMK of playing political games on the issue and called for concrete action. The party also called for a permanent solution to the ongoing crisis faced by Tamil Nadu fishermen, emphasising that more than 800 fishermen have been killed by the Sri Lankan Navy over the years. The Prime Minister should treat Tamil Nadu fishermen like he would treat Gujarat fishermen, said TVK. In another major stance, TVK reiterated its opposition to the Parandhur airport project, demanding that the government find an alternative location that does not adversely impact farmers and water bodies. It urged the government to uphold its promise of restoring the old pension scheme for government employees.</w:t>
      </w:r>
    </w:p>
    <w:p>
      <w:pPr>
        <w:pStyle w:val="Normal214"/>
        <w:keepNext w:val="0"/>
        <w:spacing w:before="240" w:after="0" w:line="260" w:lineRule="atLeast"/>
        <w:ind w:left="0" w:right="0" w:firstLine="0"/>
        <w:jc w:val="both"/>
      </w:pPr>
      <w:hyperlink r:id="rId2291" w:history="1">
        <w:r>
          <w:rPr>
            <w:rFonts w:ascii="arial" w:eastAsia="arial" w:hAnsi="arial" w:cs="arial"/>
            <w:b w:val="0"/>
            <w:i/>
            <w:strike w:val="0"/>
            <w:color w:val="0077CC"/>
            <w:sz w:val="20"/>
            <w:u w:val="single"/>
            <w:vertAlign w:val="baseline"/>
          </w:rPr>
          <w:t>Link to Image</w:t>
        </w:r>
      </w:hyperlink>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65" style="position:absolute;z-index:252340224"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TVK adopts 17 resolutions at first general body meet since formation</w:t>
      </w:r>
    </w:p>
    <w:p>
      <w:pPr>
        <w:pStyle w:val="Normal214"/>
        <w:keepNext/>
        <w:spacing w:before="240" w:after="0" w:line="340" w:lineRule="atLeast"/>
        <w:ind w:left="0" w:right="0" w:firstLine="0"/>
        <w:jc w:val="left"/>
      </w:pPr>
      <w:bookmarkStart w:id="640" w:name="Classification_211"/>
      <w:bookmarkEnd w:id="640"/>
      <w:r>
        <w:rPr>
          <w:rFonts w:ascii="arial" w:eastAsia="arial" w:hAnsi="arial" w:cs="arial"/>
          <w:b/>
          <w:i w:val="0"/>
          <w:strike w:val="0"/>
          <w:noProof w:val="0"/>
          <w:color w:val="000000"/>
          <w:position w:val="0"/>
          <w:sz w:val="28"/>
          <w:u w:val="none"/>
          <w:vertAlign w:val="baseline"/>
        </w:rPr>
        <w:t>Classification</w:t>
      </w:r>
    </w:p>
    <w:p>
      <w:pPr>
        <w:pStyle w:val="Normal214"/>
        <w:spacing w:line="60" w:lineRule="exact"/>
      </w:pPr>
      <w:r>
        <w:pict>
          <v:line id="_x0000_s1866" style="position:absolute;z-index:252341248" from="0,2pt" to="512pt,2pt" strokecolor="#009ddb" strokeweight="2pt">
            <v:stroke linestyle="single"/>
            <w10:wrap type="topAndBottom"/>
          </v:line>
        </w:pict>
      </w:r>
    </w:p>
    <w:p>
      <w:pPr>
        <w:pStyle w:val="Normal214"/>
        <w:spacing w:line="120" w:lineRule="exact"/>
      </w:pP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(90%); LANGUAGE &amp; LANGUAGES (90%); GOVERNMENT BODIES &amp; OFFICES (89%); NEGATIVE NEWS (89%); SOCIETY, SOCIAL ASSISTANCE &amp; LIFESTYLE (89%); TALKS &amp; MEETINGS (89%); FISHING WORKERS (87%); MINORITY GROUPS (78%); GOVERNMENT &amp; PUBLIC ADMINISTRATION (77%); HEADS OF STATE &amp; GOVERNMENT (77%); NATIONAL SECURITY &amp; FOREIGN RELATIONS (77%); NEGATIVE SOCIETAL NEWS (77%); TYPES OF GOVERNMENT (77%); CRIME, LAW ENFORCEMENT &amp; CORRECTIONS (73%); REGIONAL &amp; LOCAL GOVERNMENTS (73%); SAFETY (73%); SCAMMING (73%); SEX OFFENSES (73%); SOCIETAL ISSUES (73%); CRIMINAL INVESTIGATIONS (72%); PRIME MINISTERS (72%); CIVIL SERVICES (71%)</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FISHING WORKERS (87%); AIRPORTS (66%)</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GUJARAT, INDIA (79%); SOUTH INDIA (79%); TELANGANA, INDIA (79%); INDIA (97%)</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214"/>
      </w:pPr>
    </w:p>
    <w:p>
      <w:pPr>
        <w:pStyle w:val="Normal214"/>
        <w:ind w:left="200"/>
        <w:sectPr>
          <w:type w:val="continuous"/>
          <w:pgMar w:top="840" w:right="1000" w:bottom="840" w:left="1000" w:header="400" w:footer="400"/>
          <w:pgNumType w:fmt="decimal"/>
          <w:cols w:space="720"/>
        </w:sectPr>
      </w:pPr>
      <w:r>
        <w:br/>
      </w:r>
      <w:r>
        <w:pict>
          <v:line id="_x0000_s1867"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215"/>
      </w:pPr>
    </w:p>
    <w:p>
      <w:pPr>
        <w:pStyle w:val="Heading1213"/>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TVK names superstar Vijay as its CM candidate, alliance only with parties recognising his leadership</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w:t>
      </w:r>
    </w:p>
    <w:p>
      <w:pPr>
        <w:pStyle w:val="Normal215"/>
        <w:keepNext w:val="0"/>
        <w:spacing w:after="0" w:line="240" w:lineRule="atLeast"/>
        <w:ind w:right="0"/>
        <w:jc w:val="both"/>
      </w:pPr>
      <w:bookmarkStart w:id="641" w:name="Bookmark_215"/>
      <w:bookmarkEnd w:id="641"/>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15"/>
        <w:keepNext w:val="0"/>
        <w:spacing w:before="120" w:after="0" w:line="220" w:lineRule="atLeast"/>
        <w:ind w:left="0" w:right="0" w:firstLine="0"/>
        <w:jc w:val="left"/>
      </w:pPr>
      <w:r>
        <w:br/>
      </w:r>
      <w:r>
        <w:pict>
          <v:shape id="_x0000_i1868" type="#_x0000_t75" style="width:323.25pt;height:62.25pt">
            <v:imagedata r:id="rId699"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15"/>
        <w:keepNext/>
        <w:spacing w:before="240" w:after="0" w:line="340" w:lineRule="atLeast"/>
        <w:ind w:left="0" w:right="0" w:firstLine="0"/>
        <w:jc w:val="left"/>
      </w:pPr>
      <w:bookmarkStart w:id="642" w:name="Body_213"/>
      <w:bookmarkEnd w:id="642"/>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69" style="position:absolute;z-index:252343296"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10 --</w: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announced that it will enter into a political alliance only with parties that recognise the leadership of its founder and Tamil superstar, Vijay.</w:t>
      </w:r>
    </w:p>
    <w:p>
      <w:pPr>
        <w:pStyle w:val="Normal215"/>
      </w:pP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Sunday, the TVK confirmed that Vijay is the party's Chief Ministerial candidate.</w: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announcement comes amid speculation that TVK was in talks with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regarding a potential alliance.</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suggested that discussions included securing the Deputy Chief Minister's post and 60 Assembly seats for the 2026 elections.</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TVK's statement has put all such rumours to rest.</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one of Tamil Nadu's most beloved actors, announced the launch of his political party in February 2024.</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fan group, Vijay Makkal Iyakkam, had contested the 2021 local body elections, winning 115 seats.</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party's launch, Vijay declared that TVK would not contest the 2024 Lok Sabha elections but would instead focus on the 2026 Tamil Nadu Assembly elections.</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that the party aims to bring about fundamental political change in the state.</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contest the 2026 Assembly elections and lead the fundamental political change that people need," Vijay said.</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addressed key issues affecting Tamil Nadu's political landscape: "On one hand, corruption is deeply rooted in society and administration, and on the other, politics of hate and divisiveness is taking over."</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TVK's inaugural rally on October 27, 2024, in Villupuram, Vijay introduced the party's ideological framework, which blends Dravidian principles with Tamil nationalism.</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held in Vikkaravandi, drew a massive crowd of more than 300,000 people, marking a significant moment in the state's political history.</w: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speech, Vijay criticised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accusing it of being a family-centric party that exploits the Dravidian identity for personal gain.</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condemned the Bharatiya Janata Party (BJP) for promoting divisive politics.</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TVK members to remain honest and engage with political rivals respectfully, particularly addressing criticisms from Naam Tamilar Katchi (NTK) leader Seeman with facts and decorum.</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advised TVK members to respond constructively and respectfully to criticism, including on social media platforms.</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firm stance on leadership and ideology, TVK is positioning itself as a formidable force in Tamil Nadu's 2026 Assembly elections.</w:t>
      </w:r>
    </w:p>
    <w:p>
      <w:pPr>
        <w:pStyle w:val="Normal215"/>
      </w:pP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spacing w:before="240" w:after="0" w:line="340" w:lineRule="atLeast"/>
        <w:ind w:left="0" w:right="0" w:firstLine="0"/>
        <w:jc w:val="left"/>
      </w:pPr>
      <w:bookmarkStart w:id="643" w:name="Classification_212"/>
      <w:bookmarkEnd w:id="643"/>
      <w:r>
        <w:rPr>
          <w:rFonts w:ascii="arial" w:eastAsia="arial" w:hAnsi="arial" w:cs="arial"/>
          <w:b/>
          <w:i w:val="0"/>
          <w:strike w:val="0"/>
          <w:noProof w:val="0"/>
          <w:color w:val="000000"/>
          <w:position w:val="0"/>
          <w:sz w:val="28"/>
          <w:u w:val="none"/>
          <w:vertAlign w:val="baseline"/>
        </w:rPr>
        <w:t>Classification</w:t>
      </w:r>
    </w:p>
    <w:p>
      <w:pPr>
        <w:pStyle w:val="Normal215"/>
        <w:spacing w:line="60" w:lineRule="exact"/>
      </w:pPr>
      <w:r>
        <w:pict>
          <v:line id="_x0000_s1870" style="position:absolute;z-index:252344320" from="0,2pt" to="512pt,2pt" strokecolor="#009ddb" strokeweight="2pt">
            <v:stroke linestyle="single"/>
            <w10:wrap type="topAndBottom"/>
          </v:line>
        </w:pict>
      </w:r>
    </w:p>
    <w:p>
      <w:pPr>
        <w:pStyle w:val="Normal215"/>
        <w:spacing w:line="120" w:lineRule="exact"/>
      </w:pPr>
    </w:p>
    <w:p>
      <w:pPr>
        <w:pStyle w:val="Normal2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ELECTIONS &amp; POLITICS (91%); CAMPAIGNS &amp; ELECTIONS (90%); CELEBRITIES (90%); POLITICS (89%); GOVERNMENT ADVISORS &amp; MINISTERS (78%); POLITICAL &amp; SOCIAL IDEOLOGIES (78%); POLITICAL CANDIDATES (78%); POLITICAL ORGANIZATIONS (78%); SOCIETY, SOCIAL ASSISTANCE &amp; LIFESTYLE (78%); TALKS &amp; MEETINGS (78%); GOVERNMENT &amp; PUBLIC ADMINISTRATION (73%); NATIONALISM (73%); GOSSIP &amp; RUMORS (72%); NEGATIVE MISC NEWS (70%); NEGATIVE NEWS (70%); CORRUPTION (65%); SOCIAL MEDIA (50%)</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(50%)</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(94%); INDIA (98%)</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215"/>
      </w:pPr>
    </w:p>
    <w:p>
      <w:pPr>
        <w:pStyle w:val="Normal215"/>
        <w:ind w:left="200"/>
        <w:sectPr>
          <w:type w:val="continuous"/>
          <w:pgMar w:top="840" w:right="1000" w:bottom="840" w:left="1000" w:header="400" w:footer="400"/>
          <w:pgNumType w:fmt="decimal"/>
          <w:cols w:space="720"/>
        </w:sectPr>
      </w:pPr>
      <w:r>
        <w:br/>
      </w:r>
      <w:r>
        <w:pict>
          <v:line id="_x0000_s1871"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2299"/>
          <w:headerReference w:type="default" r:id="rId2300"/>
          <w:footerReference w:type="even" r:id="rId2301"/>
          <w:footerReference w:type="default" r:id="rId2302"/>
          <w:headerReference w:type="first" r:id="rId2303"/>
          <w:footerReference w:type="first" r:id="rId2304"/>
          <w:pgSz w:w="12240" w:h="15840"/>
          <w:pgMar w:top="840" w:right="1000" w:bottom="840" w:left="1000" w:header="400" w:footer="400"/>
          <w:pgNumType w:fmt="decimal"/>
          <w:cols w:space="720"/>
          <w:titlePg w:val="0"/>
        </w:sectPr>
      </w:pPr>
    </w:p>
    <w:p>
      <w:pPr>
        <w:pStyle w:val="Normal216"/>
      </w:pPr>
    </w:p>
    <w:p>
      <w:pPr>
        <w:pStyle w:val="Heading1214"/>
        <w:keepNext w:val="0"/>
        <w:spacing w:after="200" w:line="340" w:lineRule="atLeast"/>
        <w:ind w:left="0" w:right="0" w:firstLine="0"/>
        <w:jc w:val="center"/>
      </w:pPr>
      <w:hyperlink r:id="rId2305" w:history="1">
        <w:r>
          <w:rPr>
            <w:rFonts w:ascii="arial" w:eastAsia="arial" w:hAnsi="arial" w:cs="arial"/>
            <w:b/>
            <w:i/>
            <w:strike w:val="0"/>
            <w:color w:val="0077CC"/>
            <w:sz w:val="28"/>
            <w:u w:val="single"/>
            <w:vertAlign w:val="baseline"/>
          </w:rPr>
          <w:t>"Vijay is the new hope for Tamil Nadu": Prashant Kishor supports TVK</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216"/>
        <w:keepNext w:val="0"/>
        <w:spacing w:after="0" w:line="240" w:lineRule="atLeast"/>
        <w:ind w:right="0"/>
        <w:jc w:val="both"/>
      </w:pPr>
      <w:bookmarkStart w:id="644" w:name="Bookmark_216"/>
      <w:bookmarkEnd w:id="644"/>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216"/>
        <w:keepNext w:val="0"/>
        <w:spacing w:before="120" w:after="0" w:line="220" w:lineRule="atLeast"/>
        <w:ind w:left="0" w:right="0" w:firstLine="0"/>
        <w:jc w:val="left"/>
      </w:pPr>
      <w:r>
        <w:br/>
      </w:r>
      <w:r>
        <w:pict>
          <v:shape id="_x0000_i1872" type="#_x0000_t75" style="width:140.27pt;height:69.01pt">
            <v:imagedata r:id="rId25"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216"/>
        <w:keepNext/>
        <w:spacing w:before="240" w:after="0" w:line="340" w:lineRule="atLeast"/>
        <w:ind w:left="0" w:right="0" w:firstLine="0"/>
        <w:jc w:val="left"/>
      </w:pPr>
      <w:bookmarkStart w:id="645" w:name="Body_214"/>
      <w:bookmarkEnd w:id="645"/>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73" style="position:absolute;z-index:252346368" from="0,2pt" to="512pt,2pt" strokecolor="#009ddb" strokeweight="2pt">
            <v:stroke linestyle="single"/>
            <w10:wrap type="topAndBottom"/>
          </v:line>
        </w:pict>
      </w:r>
    </w:p>
    <w:p>
      <w:pPr>
        <w:pStyle w:val="Normal216"/>
      </w:pPr>
    </w:p>
    <w:p>
      <w:pPr>
        <w:pStyle w:val="Normal216"/>
        <w:keepNext w:val="0"/>
        <w:spacing w:before="240" w:after="0" w:line="260" w:lineRule="atLeast"/>
        <w:ind w:left="0" w:right="0" w:firstLine="0"/>
        <w:jc w:val="both"/>
      </w:pPr>
      <w:hyperlink r:id="rId2306" w:history="1">
        <w:r>
          <w:rPr>
            <w:rFonts w:ascii="arial" w:eastAsia="arial" w:hAnsi="arial" w:cs="arial"/>
            <w:b w:val="0"/>
            <w:i/>
            <w:strike w:val="0"/>
            <w:color w:val="0077CC"/>
            <w:sz w:val="20"/>
            <w:u w:val="single"/>
            <w:vertAlign w:val="baseline"/>
          </w:rPr>
          <w:t>Chennai</w:t>
        </w:r>
      </w:hyperlink>
      <w:r>
        <w:rPr>
          <w:rFonts w:ascii="arial" w:eastAsia="arial" w:hAnsi="arial" w:cs="arial"/>
          <w:b w:val="0"/>
          <w:i w:val="0"/>
          <w:strike w:val="0"/>
          <w:noProof w:val="0"/>
          <w:color w:val="000000"/>
          <w:position w:val="0"/>
          <w:sz w:val="20"/>
          <w:u w:val="none"/>
          <w:vertAlign w:val="baseline"/>
        </w:rPr>
        <w:t xml:space="preserve"> (</w:t>
      </w:r>
      <w:hyperlink r:id="rId230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February 27 (ANI): </w:t>
      </w:r>
      <w:hyperlink r:id="rId2308" w:history="1">
        <w:r>
          <w:rPr>
            <w:rFonts w:ascii="arial" w:eastAsia="arial" w:hAnsi="arial" w:cs="arial"/>
            <w:b w:val="0"/>
            <w:i/>
            <w:strike w:val="0"/>
            <w:noProof w:val="0"/>
            <w:color w:val="0077CC"/>
            <w:position w:val="0"/>
            <w:sz w:val="20"/>
            <w:u w:val="single"/>
            <w:vertAlign w:val="baseline"/>
          </w:rPr>
          <w:t>Jan Suraaj</w:t>
        </w:r>
      </w:hyperlink>
      <w:r>
        <w:rPr>
          <w:rFonts w:ascii="arial" w:eastAsia="arial" w:hAnsi="arial" w:cs="arial"/>
          <w:b w:val="0"/>
          <w:i w:val="0"/>
          <w:strike w:val="0"/>
          <w:noProof w:val="0"/>
          <w:color w:val="000000"/>
          <w:position w:val="0"/>
          <w:sz w:val="20"/>
          <w:u w:val="none"/>
          <w:vertAlign w:val="baseline"/>
        </w:rPr>
        <w:t xml:space="preserve"> Party Chief </w:t>
      </w:r>
      <w:hyperlink r:id="rId2309" w:history="1">
        <w:r>
          <w:rPr>
            <w:rFonts w:ascii="arial" w:eastAsia="arial" w:hAnsi="arial" w:cs="arial"/>
            <w:b w:val="0"/>
            <w:i/>
            <w:strike w:val="0"/>
            <w:noProof w:val="0"/>
            <w:color w:val="0077CC"/>
            <w:position w:val="0"/>
            <w:sz w:val="20"/>
            <w:u w:val="single"/>
            <w:vertAlign w:val="baseline"/>
          </w:rPr>
          <w:t>Prashant Kishor</w:t>
        </w:r>
      </w:hyperlink>
      <w:r>
        <w:rPr>
          <w:rFonts w:ascii="arial" w:eastAsia="arial" w:hAnsi="arial" w:cs="arial"/>
          <w:b w:val="0"/>
          <w:i w:val="0"/>
          <w:strike w:val="0"/>
          <w:noProof w:val="0"/>
          <w:color w:val="000000"/>
          <w:position w:val="0"/>
          <w:sz w:val="20"/>
          <w:u w:val="none"/>
          <w:vertAlign w:val="baseline"/>
        </w:rPr>
        <w:t xml:space="preserve"> has expressed strong support for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ahead of the 2026 </w:t>
      </w:r>
      <w:hyperlink r:id="rId2310"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Assembly Elections and said that </w:t>
      </w:r>
      <w:hyperlink r:id="rId2311"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Chief </w:t>
      </w:r>
      <w:hyperlink r:id="rId2312"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is a new hope for the millions of people who want to see a change in state politics.</w:t>
      </w:r>
    </w:p>
    <w:p>
      <w:pPr>
        <w:pStyle w:val="Normal216"/>
      </w:pP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Kishor attended the </w:t>
      </w:r>
      <w:hyperlink r:id="rId2313"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's one-year celebration on Wednesday. He is an advisor to </w:t>
      </w:r>
      <w:hyperlink r:id="rId2314"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who is aiming to displace the two Dravidian Parties in the next Assembly polls.</w:t>
      </w:r>
    </w:p>
    <w:p>
      <w:pPr>
        <w:pStyle w:val="Normal216"/>
      </w:pP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Prashanth Kishor said, "</w:t>
      </w:r>
      <w:hyperlink r:id="rId2315"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doesn't need help with strategy. I announced four years ago that I wouldn't work with any party or leader, but </w:t>
      </w:r>
      <w:hyperlink r:id="rId2316"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is not a political leader for me. He is the new hope for </w:t>
      </w:r>
      <w:hyperlink r:id="rId2317"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w:t>
      </w:r>
      <w:hyperlink r:id="rId2318"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is a movement of millions who want to see a new political order in </w:t>
      </w:r>
      <w:hyperlink r:id="rId231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and </w:t>
      </w:r>
      <w:hyperlink r:id="rId2320"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and </w:t>
      </w:r>
      <w:hyperlink r:id="rId2321"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reflect the change."</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Prashanth Kishor also criticised the ruling </w:t>
      </w:r>
      <w:hyperlink r:id="rId2322"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's governance and said that its model of development is corruption, dynasty, and communalism. </w:t>
      </w:r>
    </w:p>
    <w:p>
      <w:pPr>
        <w:pStyle w:val="Normal216"/>
      </w:pP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t>
      </w:r>
      <w:hyperlink r:id="rId2323"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Chief </w:t>
      </w:r>
      <w:hyperlink r:id="rId2324"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speaking on the recent controversy over the three-language policy, said that the state and the Centre are fighting as Kindergarten students fight.</w:t>
      </w:r>
    </w:p>
    <w:p>
      <w:pPr>
        <w:pStyle w:val="Normal216"/>
      </w:pP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to education have been stopped for the state government. This is like LKG - UKG students fight. Their responsibility is to give; the state's responsibility is to get its rights. Amid these big problems, two (</w:t>
      </w:r>
      <w:hyperlink r:id="rId2325" w:history="1">
        <w:r>
          <w:rPr>
            <w:rFonts w:ascii="arial" w:eastAsia="arial" w:hAnsi="arial" w:cs="arial"/>
            <w:b w:val="0"/>
            <w:i/>
            <w:strike w:val="0"/>
            <w:noProof w:val="0"/>
            <w:color w:val="0077CC"/>
            <w:position w:val="0"/>
            <w:sz w:val="20"/>
            <w:u w:val="single"/>
            <w:vertAlign w:val="baseline"/>
          </w:rPr>
          <w:t>BJP</w:t>
        </w:r>
      </w:hyperlink>
      <w:r>
        <w:rPr>
          <w:rFonts w:ascii="arial" w:eastAsia="arial" w:hAnsi="arial" w:cs="arial"/>
          <w:b w:val="0"/>
          <w:i w:val="0"/>
          <w:strike w:val="0"/>
          <w:noProof w:val="0"/>
          <w:color w:val="000000"/>
          <w:position w:val="0"/>
          <w:sz w:val="20"/>
          <w:u w:val="none"/>
          <w:vertAlign w:val="baseline"/>
        </w:rPr>
        <w:t xml:space="preserve"> and </w:t>
      </w:r>
      <w:hyperlink r:id="rId2326" w:history="1">
        <w:r>
          <w:rPr>
            <w:rFonts w:ascii="arial" w:eastAsia="arial" w:hAnsi="arial" w:cs="arial"/>
            <w:b w:val="0"/>
            <w:i/>
            <w:strike w:val="0"/>
            <w:noProof w:val="0"/>
            <w:color w:val="0077CC"/>
            <w:position w:val="0"/>
            <w:sz w:val="20"/>
            <w:u w:val="single"/>
            <w:vertAlign w:val="baseline"/>
          </w:rPr>
          <w:t>DMK</w:t>
        </w:r>
      </w:hyperlink>
      <w:r>
        <w:rPr>
          <w:rFonts w:ascii="arial" w:eastAsia="arial" w:hAnsi="arial" w:cs="arial"/>
          <w:b w:val="0"/>
          <w:i w:val="0"/>
          <w:strike w:val="0"/>
          <w:noProof w:val="0"/>
          <w:color w:val="000000"/>
          <w:position w:val="0"/>
          <w:sz w:val="20"/>
          <w:u w:val="none"/>
          <w:vertAlign w:val="baseline"/>
        </w:rPr>
        <w:t xml:space="preserve">) are playing with Hashtags," </w:t>
      </w:r>
      <w:hyperlink r:id="rId2327"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emphasised that they are in an important phase and organisation structure is a base for any party's strength. </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process of strengthening our party root and branch. Our party is for poor and simple people. So, functionaries would be from such backgrounds. Our party is not for landlords. Now, whoever got power is becoming the landlord. Our first job is to remove landlords from politics who have a mind-set only focusing on money in all ways without worrying about people welfare, nation welfare," he said. (ANI)</w:t>
      </w:r>
    </w:p>
    <w:p>
      <w:pPr>
        <w:pStyle w:val="Normal216"/>
        <w:keepNext w:val="0"/>
        <w:spacing w:before="240" w:after="0" w:line="260" w:lineRule="atLeast"/>
        <w:ind w:left="0" w:right="0" w:firstLine="0"/>
        <w:jc w:val="both"/>
      </w:pPr>
      <w:hyperlink r:id="rId2328" w:history="1">
        <w:r>
          <w:rPr>
            <w:rFonts w:ascii="arial" w:eastAsia="arial" w:hAnsi="arial" w:cs="arial"/>
            <w:b w:val="0"/>
            <w:i/>
            <w:strike w:val="0"/>
            <w:color w:val="0077CC"/>
            <w:sz w:val="20"/>
            <w:u w:val="single"/>
            <w:vertAlign w:val="baseline"/>
          </w:rPr>
          <w:t>Jan Suraaj Chief Prashant Kishore with TVK's Vijay (Photo/ANI) - Image</w:t>
        </w:r>
      </w:hyperlink>
    </w:p>
    <w:p>
      <w:pPr>
        <w:pStyle w:val="Normal216"/>
        <w:keepNext/>
        <w:spacing w:before="240" w:after="0" w:line="340" w:lineRule="atLeast"/>
        <w:ind w:left="0" w:right="0" w:firstLine="0"/>
        <w:jc w:val="left"/>
      </w:pPr>
      <w:bookmarkStart w:id="646" w:name="Classification_213"/>
      <w:bookmarkEnd w:id="646"/>
      <w:r>
        <w:rPr>
          <w:rFonts w:ascii="arial" w:eastAsia="arial" w:hAnsi="arial" w:cs="arial"/>
          <w:b/>
          <w:i w:val="0"/>
          <w:strike w:val="0"/>
          <w:noProof w:val="0"/>
          <w:color w:val="000000"/>
          <w:position w:val="0"/>
          <w:sz w:val="28"/>
          <w:u w:val="none"/>
          <w:vertAlign w:val="baseline"/>
        </w:rPr>
        <w:t>Classification</w:t>
      </w:r>
    </w:p>
    <w:p>
      <w:pPr>
        <w:pStyle w:val="Normal216"/>
        <w:spacing w:line="60" w:lineRule="exact"/>
      </w:pPr>
      <w:r>
        <w:pict>
          <v:line id="_x0000_s1874" style="position:absolute;z-index:252347392" from="0,2pt" to="512pt,2pt" strokecolor="#009ddb" strokeweight="2pt">
            <v:stroke linestyle="single"/>
            <w10:wrap type="topAndBottom"/>
          </v:line>
        </w:pict>
      </w:r>
    </w:p>
    <w:p>
      <w:pPr>
        <w:pStyle w:val="Normal216"/>
        <w:spacing w:line="120" w:lineRule="exact"/>
      </w:pPr>
    </w:p>
    <w:p>
      <w:pPr>
        <w:pStyle w:val="Normal2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ELECTIONS (90%); POLITICS (89%); CAMPAIGNS &amp; ELECTIONS (78%); GOVERNMENT &amp; PUBLIC ADMINISTRATION (77%); NEGATIVE PERSONAL NEWS (77%); REGIONAL &amp; LOCAL GOVERNMENTS (76%); GOVERNMENT BODIES &amp; OFFICES (72%); STUDENTS &amp; STUDENT LIFE (71%); NEGATIVE NEWS (70%)</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INDIA (95%)</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16"/>
      </w:pPr>
    </w:p>
    <w:p>
      <w:pPr>
        <w:pStyle w:val="Normal216"/>
        <w:ind w:left="200"/>
        <w:sectPr>
          <w:type w:val="continuous"/>
          <w:pgMar w:top="840" w:right="1000" w:bottom="840" w:left="1000" w:header="400" w:footer="400"/>
          <w:pgNumType w:fmt="decimal"/>
          <w:cols w:space="720"/>
        </w:sectPr>
      </w:pPr>
      <w:r>
        <w:br/>
      </w:r>
      <w:r>
        <w:pict>
          <v:line id="_x0000_s1875"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217"/>
      </w:pPr>
    </w:p>
    <w:p>
      <w:pPr>
        <w:pStyle w:val="Heading1215"/>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'Why does it look like...' - Actor-politician Thalapathy Vijay's TVK party's flag trigger online debate; what do its colour, emblem mean</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ET Now</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 2:24 PM EST</w:t>
      </w:r>
    </w:p>
    <w:p>
      <w:pPr>
        <w:pStyle w:val="Normal217"/>
        <w:keepNext w:val="0"/>
        <w:spacing w:after="0" w:line="240" w:lineRule="atLeast"/>
        <w:ind w:right="0"/>
        <w:jc w:val="both"/>
      </w:pPr>
      <w:bookmarkStart w:id="647" w:name="Bookmark_217"/>
      <w:bookmarkEnd w:id="647"/>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217"/>
        <w:keepNext w:val="0"/>
        <w:spacing w:before="120" w:after="0" w:line="220" w:lineRule="atLeast"/>
        <w:ind w:left="0" w:right="0" w:firstLine="0"/>
        <w:jc w:val="left"/>
      </w:pPr>
      <w:r>
        <w:br/>
      </w:r>
      <w:r>
        <w:pict>
          <v:shape id="_x0000_i1876" type="#_x0000_t75" style="width:164.27pt;height:33.75pt">
            <v:imagedata r:id="rId2336"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ET Now</w:t>
      </w:r>
    </w:p>
    <w:p>
      <w:pPr>
        <w:pStyle w:val="Normal217"/>
        <w:keepNext/>
        <w:spacing w:before="240" w:after="0" w:line="340" w:lineRule="atLeast"/>
        <w:ind w:left="0" w:right="0" w:firstLine="0"/>
        <w:jc w:val="left"/>
      </w:pPr>
      <w:bookmarkStart w:id="648" w:name="Body_215"/>
      <w:bookmarkEnd w:id="648"/>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77" style="position:absolute;z-index:25234944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Vijay earlier this year in February launched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today, August 22, he unveiled the flag and symbol for his political party. He also released an official song for the political party.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hoisted the party flag at the TVK headquarters in Panaiyur and expressed confidence that "Tamil Nadu will be better from now on. Victory is sure."</w:t>
      </w:r>
    </w:p>
    <w:p>
      <w:pPr>
        <w:pStyle w:val="Normal2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TVK flag: What do the colours, emblem mean </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flag features bands of red and yellow with two war elephants on the sides and a peacock encircled by stars in the center. The red and yellow bands with two war elephants in the flag symbolize people's force while a vaagai flower represents victory.</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stated, as per TOI report, the flag holds historic significance which will be detailed at the upcoming state-level conference, along with party principles and action plans.</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TVK's first state-level conference is expected to take place in Vikravandi in Villupuram district on September 22.</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worked for us thus far. Let's all work for Tamil Nadu and the upliftment of the people as a party in the coming years," Vijay said, highlight the collective effort of the supporters.</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while announcing the launch of the party, Vijay had said that he would be contesting the 2026 assembly election in Tamil Nadu. His party did not align with any political bloc in the recent-concluded Lok Sabha elections.</w:t>
      </w:r>
    </w:p>
    <w:p>
      <w:pPr>
        <w:pStyle w:val="Normal2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Vijay's TVK Flag triggers online debate</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unveiling the party's flag, videos from the event quickly went viral online. While fans praised Thalapathy Vijay, some drew similarities between the TVK's flag and Spain's flag.</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that Spain flag with Elephant?" a user wrote on X.</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flag of Spain with elephants. -10 points for creativity," another said.</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user questions, "Is he contesting in Spain?"</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it look like a Spain country flag?" another asked.</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the cadres as 'thozhargal' (comrades), Vijay expressed his pride in unveiling the party flag among the TVK functionaries and the people of Tamil Nadu.</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see it as a mere flag of a party. Rather, I see it as a flag of the victory of future generations of Tamil Nadu. I know you would hoist the flags in your homes and hearts without me telling you," Vijay said as quoted by TOI. His address was met by laud applause from the gathering.</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appealed to the party members to enjoy holding the flags and to remain confident, asserting that victory was certain. He asked them to obtain the necessary permissions and adhere to regulations while hoisting the flag.</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also took pledge along with party workers and leaders at the party office in Chennai. "We will always appreciate the fighters who fought and sacrificed their life for the liberation of our country and countless soldiers who fought tirelessly for the rights of our people from Tamil soil...I will remove the differences in the name of caste, religion, gender, place of birth, create awareness among the people and strive for equal opportunities and equal rights for all. I solemnly affirm that I will uphold the principle of equality for all living beings," read the pledge</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TVK promised to work towards eradicating differences based on caste, religion, gender, or place of birth and to uphold the principles of equality.</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Vijay's parents, film director S A Chandrasekar and Shobha Chandrasekhar, also ttended the event. They showed a thumbs up to party general secretary N Anand when the party anthem 'Tamilan Kodi Parakkuthu, Thalaivan Ugam Pirakkuthu' (flag of Tamil flies; era of leader begins) was released during the event. </w:t>
      </w:r>
    </w:p>
    <w:p>
      <w:pPr>
        <w:pStyle w:val="Normal217"/>
        <w:keepNext/>
        <w:spacing w:before="240" w:after="0" w:line="340" w:lineRule="atLeast"/>
        <w:ind w:left="0" w:right="0" w:firstLine="0"/>
        <w:jc w:val="left"/>
      </w:pPr>
      <w:bookmarkStart w:id="649" w:name="Classification_214"/>
      <w:bookmarkEnd w:id="649"/>
      <w:r>
        <w:rPr>
          <w:rFonts w:ascii="arial" w:eastAsia="arial" w:hAnsi="arial" w:cs="arial"/>
          <w:b/>
          <w:i w:val="0"/>
          <w:strike w:val="0"/>
          <w:noProof w:val="0"/>
          <w:color w:val="000000"/>
          <w:position w:val="0"/>
          <w:sz w:val="28"/>
          <w:u w:val="none"/>
          <w:vertAlign w:val="baseline"/>
        </w:rPr>
        <w:t>Classification</w:t>
      </w:r>
    </w:p>
    <w:p>
      <w:pPr>
        <w:pStyle w:val="Normal217"/>
        <w:spacing w:line="60" w:lineRule="exact"/>
      </w:pPr>
      <w:r>
        <w:pict>
          <v:line id="_x0000_s1878" style="position:absolute;z-index:252350464" from="0,2pt" to="512pt,2pt" strokecolor="#009ddb" strokeweight="2pt">
            <v:stroke linestyle="single"/>
            <w10:wrap type="topAndBottom"/>
          </v:line>
        </w:pict>
      </w:r>
    </w:p>
    <w:p>
      <w:pPr>
        <w:pStyle w:val="Normal217"/>
        <w:spacing w:line="120" w:lineRule="exact"/>
      </w:pPr>
    </w:p>
    <w:p>
      <w:pPr>
        <w:pStyle w:val="Normal2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669841210</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GOVERNMENT &amp; PUBLIC ADMINISTRATION (90%); CELEBRITIES (89%); CAMPAIGNS &amp; ELECTIONS (78%); ELECTIONS (78%); VIRAL VIDEOS (76%); MULTINATIONAL CORPORATIONS (73%)</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VIRAL VIDEOS (76%)</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(95%); SOUTH INDIA (79%); INDIA (95%); SPAIN (95%); EUROPE (92%); ASIA (90%); SOUTHERN EUROPE (58%); State of Tamil Nadu; India &amp; Spain; Asia, Southern Asia; Europe, Southern Europe</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217"/>
      </w:pPr>
    </w:p>
    <w:p>
      <w:pPr>
        <w:pStyle w:val="Normal217"/>
        <w:ind w:left="200"/>
        <w:sectPr>
          <w:type w:val="continuous"/>
          <w:pgMar w:top="840" w:right="1000" w:bottom="840" w:left="1000" w:header="400" w:footer="400"/>
          <w:pgNumType w:fmt="decimal"/>
          <w:cols w:space="720"/>
        </w:sectPr>
      </w:pPr>
      <w:r>
        <w:br/>
      </w:r>
      <w:r>
        <w:pict>
          <v:line id="_x0000_s1879"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2337"/>
          <w:headerReference w:type="default" r:id="rId2338"/>
          <w:footerReference w:type="even" r:id="rId2339"/>
          <w:footerReference w:type="default" r:id="rId2340"/>
          <w:headerReference w:type="first" r:id="rId2341"/>
          <w:footerReference w:type="first" r:id="rId2342"/>
          <w:pgSz w:w="12240" w:h="15840"/>
          <w:pgMar w:top="840" w:right="1000" w:bottom="840" w:left="1000" w:header="400" w:footer="400"/>
          <w:pgNumType w:fmt="decimal"/>
          <w:cols w:space="720"/>
          <w:titlePg w:val="0"/>
        </w:sectPr>
      </w:pPr>
    </w:p>
    <w:p>
      <w:pPr>
        <w:pStyle w:val="Normal218"/>
      </w:pPr>
    </w:p>
    <w:p>
      <w:pPr>
        <w:pStyle w:val="Heading1216"/>
        <w:keepNext w:val="0"/>
        <w:spacing w:after="200" w:line="340" w:lineRule="atLeast"/>
        <w:ind w:left="0" w:right="0" w:firstLine="0"/>
        <w:jc w:val="center"/>
      </w:pPr>
      <w:hyperlink r:id="rId2343" w:history="1">
        <w:r>
          <w:rPr>
            <w:rFonts w:ascii="arial" w:eastAsia="arial" w:hAnsi="arial" w:cs="arial"/>
            <w:b/>
            <w:i/>
            <w:strike w:val="0"/>
            <w:color w:val="0077CC"/>
            <w:sz w:val="28"/>
            <w:u w:val="single"/>
            <w:vertAlign w:val="baseline"/>
          </w:rPr>
          <w:t>Vijay’s TVK to organise its first public rally in Vikravandi on Oct. 27</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218"/>
        <w:keepNext w:val="0"/>
        <w:spacing w:after="0" w:line="240" w:lineRule="atLeast"/>
        <w:ind w:right="0"/>
        <w:jc w:val="both"/>
      </w:pPr>
      <w:bookmarkStart w:id="650" w:name="Bookmark_218"/>
      <w:bookmarkEnd w:id="650"/>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218"/>
        <w:keepNext w:val="0"/>
        <w:spacing w:before="120" w:after="0" w:line="220" w:lineRule="atLeast"/>
        <w:ind w:left="0" w:right="0" w:firstLine="0"/>
        <w:jc w:val="left"/>
      </w:pPr>
      <w:r>
        <w:br/>
      </w:r>
      <w:r>
        <w:pict>
          <v:shape id="_x0000_i1880" type="#_x0000_t75" style="width:269.97pt;height:89.99pt">
            <v:imagedata r:id="rId202"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18"/>
        <w:keepNext/>
        <w:spacing w:before="240" w:after="0" w:line="340" w:lineRule="atLeast"/>
        <w:ind w:left="0" w:right="0" w:firstLine="0"/>
        <w:jc w:val="left"/>
      </w:pPr>
      <w:bookmarkStart w:id="651" w:name="Body_216"/>
      <w:bookmarkEnd w:id="651"/>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81" style="position:absolute;z-index:252352512"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will organise its first public rally on October 27 in Vikravandi in Villupuram district. The actor is expected to spell out his party’s ideology, ideological leaders and the political programmes that it would pursue in the State at the rally. </w:t>
      </w:r>
    </w:p>
    <w:p>
      <w:pPr>
        <w:pStyle w:val="Normal218"/>
      </w:pP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announced the political party without much fanfare, Mr. Vijay has been periodically making statements against the Centre’s policies and extolling the virtues of Dravidian stalwart, Periyar E.V. Ramasamy and former Chief Minister C.N. Annadurai. </w:t>
      </w:r>
    </w:p>
    <w:p>
      <w:pPr>
        <w:pStyle w:val="Normal218"/>
      </w:pPr>
    </w:p>
    <w:p>
      <w:pPr>
        <w:pStyle w:val="Normal2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Vijay will spell out his party’s ideology and state its political goals. </w:t>
      </w:r>
    </w:p>
    <w:p>
      <w:pPr>
        <w:pStyle w:val="Normal218"/>
      </w:pPr>
    </w:p>
    <w:p>
      <w:pPr>
        <w:pStyle w:val="Normal2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statement, Mr. Vijay said, “From this public rally onwards, we will build a strong political path. To ensure that this rally is a success, I appeal to people of Tamil Nadu to extend their support as sons of Tamil Nadu.” </w:t>
      </w:r>
    </w:p>
    <w:p>
      <w:pPr>
        <w:pStyle w:val="Normal218"/>
      </w:pPr>
    </w:p>
    <w:p>
      <w:pPr>
        <w:pStyle w:val="Normal2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commentators suggested that he is spotlighting his “Tamil identity” to appeal to those with strong Tamil sentiments and also extolling the virtues of Dravidian stalwarts such as Periyar and Annadurai to firmly plant his feet within the contours of Dravidian politics. </w:t>
      </w:r>
    </w:p>
    <w:p>
      <w:pPr>
        <w:pStyle w:val="Normal218"/>
      </w:pPr>
    </w:p>
    <w:p>
      <w:pPr>
        <w:pStyle w:val="Normal2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Mr. Vijay’s choice of organising a rally in Villupuram district, situated in northern Tamil Nadu, is significant considering DMDK had substantial support in northern parts while VCK and PMK have significant vote bank in the area. </w:t>
      </w:r>
    </w:p>
    <w:p>
      <w:pPr>
        <w:pStyle w:val="Normal218"/>
        <w:keepNext/>
        <w:spacing w:before="240" w:after="0" w:line="340" w:lineRule="atLeast"/>
        <w:ind w:left="0" w:right="0" w:firstLine="0"/>
        <w:jc w:val="left"/>
      </w:pPr>
      <w:bookmarkStart w:id="652" w:name="Classification_215"/>
      <w:bookmarkEnd w:id="652"/>
      <w:r>
        <w:rPr>
          <w:rFonts w:ascii="arial" w:eastAsia="arial" w:hAnsi="arial" w:cs="arial"/>
          <w:b/>
          <w:i w:val="0"/>
          <w:strike w:val="0"/>
          <w:noProof w:val="0"/>
          <w:color w:val="000000"/>
          <w:position w:val="0"/>
          <w:sz w:val="28"/>
          <w:u w:val="none"/>
          <w:vertAlign w:val="baseline"/>
        </w:rPr>
        <w:t>Classification</w:t>
      </w:r>
    </w:p>
    <w:p>
      <w:pPr>
        <w:pStyle w:val="Normal218"/>
        <w:spacing w:line="60" w:lineRule="exact"/>
      </w:pPr>
      <w:r>
        <w:pict>
          <v:line id="_x0000_s1882" style="position:absolute;z-index:252353536" from="0,2pt" to="512pt,2pt" strokecolor="#009ddb" strokeweight="2pt">
            <v:stroke linestyle="single"/>
            <w10:wrap type="topAndBottom"/>
          </v:line>
        </w:pict>
      </w:r>
    </w:p>
    <w:p>
      <w:pPr>
        <w:pStyle w:val="Normal218"/>
        <w:spacing w:line="120" w:lineRule="exact"/>
      </w:pPr>
    </w:p>
    <w:p>
      <w:pPr>
        <w:pStyle w:val="Normal2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&amp; PUBLIC ADMINISTRATION (72%); GOVERNMENT ADVISORS &amp; MINISTERS (72%)</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(91%); INDIA (92%)</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218"/>
      </w:pPr>
    </w:p>
    <w:p>
      <w:pPr>
        <w:pStyle w:val="Normal218"/>
        <w:ind w:left="200"/>
        <w:sectPr>
          <w:type w:val="continuous"/>
          <w:pgMar w:top="840" w:right="1000" w:bottom="840" w:left="1000" w:header="400" w:footer="400"/>
          <w:pgNumType w:fmt="decimal"/>
          <w:cols w:space="720"/>
        </w:sectPr>
      </w:pPr>
      <w:r>
        <w:br/>
      </w:r>
      <w:r>
        <w:pict>
          <v:line id="_x0000_s1883"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2344"/>
          <w:headerReference w:type="default" r:id="rId2345"/>
          <w:footerReference w:type="even" r:id="rId2346"/>
          <w:footerReference w:type="default" r:id="rId2347"/>
          <w:headerReference w:type="first" r:id="rId2348"/>
          <w:footerReference w:type="first" r:id="rId2349"/>
          <w:pgSz w:w="12240" w:h="15840"/>
          <w:pgMar w:top="840" w:right="1000" w:bottom="840" w:left="1000" w:header="400" w:footer="400"/>
          <w:pgNumType w:fmt="decimal"/>
          <w:cols w:space="720"/>
          <w:titlePg w:val="0"/>
        </w:sectPr>
      </w:pPr>
    </w:p>
    <w:p>
      <w:pPr>
        <w:pStyle w:val="Normal219"/>
      </w:pPr>
    </w:p>
    <w:p>
      <w:pPr>
        <w:pStyle w:val="Heading1217"/>
        <w:keepNext w:val="0"/>
        <w:spacing w:after="200" w:line="340" w:lineRule="atLeast"/>
        <w:ind w:left="0" w:right="0" w:firstLine="0"/>
        <w:jc w:val="center"/>
      </w:pPr>
      <w:hyperlink r:id="rId2350" w:history="1">
        <w:r>
          <w:rPr>
            <w:rFonts w:ascii="arial" w:eastAsia="arial" w:hAnsi="arial" w:cs="arial"/>
            <w:b/>
            <w:i/>
            <w:strike w:val="0"/>
            <w:color w:val="0077CC"/>
            <w:sz w:val="28"/>
            <w:u w:val="single"/>
            <w:vertAlign w:val="baseline"/>
          </w:rPr>
          <w:t>TN Chief Minister Stalin, EPS other leaders greet workers on International Labour Day</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2025 Thursday</w:t>
      </w:r>
    </w:p>
    <w:p>
      <w:pPr>
        <w:pStyle w:val="Normal219"/>
        <w:keepNext w:val="0"/>
        <w:spacing w:after="0" w:line="240" w:lineRule="atLeast"/>
        <w:ind w:right="0"/>
        <w:jc w:val="both"/>
      </w:pPr>
      <w:bookmarkStart w:id="653" w:name="Bookmark_219"/>
      <w:bookmarkEnd w:id="653"/>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19"/>
        <w:keepNext w:val="0"/>
        <w:spacing w:before="120" w:after="0" w:line="220" w:lineRule="atLeast"/>
        <w:ind w:left="0" w:right="0" w:firstLine="0"/>
        <w:jc w:val="left"/>
      </w:pPr>
      <w:r>
        <w:br/>
      </w:r>
      <w:r>
        <w:pict>
          <v:shape id="_x0000_i1884" type="#_x0000_t75" style="width:248.97pt;height:37.5pt">
            <v:imagedata r:id="rId667"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19"/>
        <w:keepNext/>
        <w:spacing w:before="240" w:after="0" w:line="340" w:lineRule="atLeast"/>
        <w:ind w:left="0" w:right="0" w:firstLine="0"/>
        <w:jc w:val="left"/>
      </w:pPr>
      <w:bookmarkStart w:id="654" w:name="Body_217"/>
      <w:bookmarkEnd w:id="654"/>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85" style="position:absolute;z-index:25235558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May 1 (IANS) Tamil Nadu Chief Minister and President of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on Thursday extended his greetings to working people on International Labour Day.,  In a statement on social media platform X, CM Stalin said, “Happy International Workers' Day to all the working comrades who make the world go round with their hard work., “Let us remember every Fundamental Right we fought for and commit to moving forward #MayDay!”, CM Stalin further said, “This country must become a nation of equality. That is our policy, our goal!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express that ideal in every project we undertake. This is a government created by the common people, for the common people. We will always stand with you, as one of you! #InternationalWorkersDay #LabourDay.”, Leader of Opposition in Tamil Nadu Legislative Assembly and General Secretary of the AIADMK, Edappadi K. Palaniswami (EPS) also greeted workers in a statement on his X handle., He said, “Hard work brings progress; it brings satisfaction; it leads to a bright future! I am happy to extend my heartfelt 'May Day' greetings to everyone. Let our sweaty hands rise! Let us work! Let us rise! #MayDay @AIADMKOfficial.”,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and BJP leaders Nainar Nagendran, K Annamalai also extended heartfelt greetings and paid tributes to the tireless efforts of workers., Nainar Nagendran, in a message posted on social media, acknowledged the pivotal role of the labour force in propelling the country’s progress., “I extend my heartfelt Labour Day greetings to all the hardworking people who are relentlessly contributing to the development of our nation with their dedication and perseverance,” he said., BJP National General Council member and former state President, K Annamalai, echoed similar sentiments, underlining the importance of dignity, rights and recognition for the working class., “On the occasion of Labour Day, which commemorates the sacrifices, rights, and dignity of workers, I extend my greetings to all those whose efforts play a vital role in the country’s growth. May your hard work be rewarded in full, and may your lives be blessed with health, happiness, and prosperity,” he stated., In addition to his May Day message, Annamalai also took a moment to convey his birthday wishes to Tamil actor Ajith Kumar, who was conferred the Padma Bhushan recently for his contributions to Tamil cinema., “My heartfelt birthday wishes to my brother, Ajith Kumar, who has risen to prominence through hard work, self-confidence, and persistence. His journey stands as a testament to dedication and excellence,” he said., TVK chief Vijay also extended warm greetings to the working class., In a message, Vijay said, “Let us stand resolutely with the workers who, through their tireless efforts, have become symbols of determination and unity, serving as pillars of strength and a beacon of hope for the world. Let us protect their rights and honour their contribution. My heartfelt greetings to every worker on this May Day.”, —IANS, aal/rad  </w:t>
      </w:r>
    </w:p>
    <w:p>
      <w:pPr>
        <w:pStyle w:val="Normal219"/>
        <w:keepNext/>
        <w:spacing w:before="240" w:after="0" w:line="340" w:lineRule="atLeast"/>
        <w:ind w:left="0" w:right="0" w:firstLine="0"/>
        <w:jc w:val="left"/>
      </w:pPr>
      <w:bookmarkStart w:id="655" w:name="Classification_216"/>
      <w:bookmarkEnd w:id="655"/>
      <w:r>
        <w:rPr>
          <w:rFonts w:ascii="arial" w:eastAsia="arial" w:hAnsi="arial" w:cs="arial"/>
          <w:b/>
          <w:i w:val="0"/>
          <w:strike w:val="0"/>
          <w:noProof w:val="0"/>
          <w:color w:val="000000"/>
          <w:position w:val="0"/>
          <w:sz w:val="28"/>
          <w:u w:val="none"/>
          <w:vertAlign w:val="baseline"/>
        </w:rPr>
        <w:t>Classification</w:t>
      </w:r>
    </w:p>
    <w:p>
      <w:pPr>
        <w:pStyle w:val="Normal219"/>
        <w:spacing w:line="60" w:lineRule="exact"/>
      </w:pPr>
      <w:r>
        <w:pict>
          <v:line id="_x0000_s1886" style="position:absolute;z-index:252356608" from="0,2pt" to="512pt,2pt" strokecolor="#009ddb" strokeweight="2pt">
            <v:stroke linestyle="single"/>
            <w10:wrap type="topAndBottom"/>
          </v:line>
        </w:pict>
      </w:r>
    </w:p>
    <w:p>
      <w:pPr>
        <w:pStyle w:val="Normal219"/>
        <w:spacing w:line="120" w:lineRule="exact"/>
      </w:pPr>
    </w:p>
    <w:p>
      <w:pPr>
        <w:pStyle w:val="Normal2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HOLIDAYS &amp; OBSERVANCES (89%); LEGISLATIVE BODIES (78%); SOCIAL MEDIA (77%); ACTORS &amp; ACTRESSES (66%)</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(77%); ACTORS &amp; ACTRESSES (66%)</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NEW DELHI, INDIA (79%); TAMIL NADU, INDIA (92%); INDIA (93%)</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2025</w:t>
      </w:r>
    </w:p>
    <w:p>
      <w:pPr>
        <w:pStyle w:val="Normal219"/>
      </w:pPr>
    </w:p>
    <w:p>
      <w:pPr>
        <w:pStyle w:val="Normal219"/>
        <w:ind w:left="200"/>
        <w:sectPr>
          <w:type w:val="continuous"/>
          <w:pgMar w:top="840" w:right="1000" w:bottom="840" w:left="1000" w:header="400" w:footer="400"/>
          <w:pgNumType w:fmt="decimal"/>
          <w:cols w:space="720"/>
        </w:sectPr>
      </w:pPr>
      <w:r>
        <w:br/>
      </w:r>
      <w:r>
        <w:pict>
          <v:line id="_x0000_s1887"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220"/>
      </w:pPr>
    </w:p>
    <w:p>
      <w:pPr>
        <w:pStyle w:val="Heading1218"/>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Tamil Star Vijay Hosts Iftar Party In Chennai</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w:t>
      </w:r>
    </w:p>
    <w:p>
      <w:pPr>
        <w:pStyle w:val="Normal220"/>
        <w:keepNext w:val="0"/>
        <w:spacing w:after="0" w:line="240" w:lineRule="atLeast"/>
        <w:ind w:right="0"/>
        <w:jc w:val="both"/>
      </w:pPr>
      <w:bookmarkStart w:id="656" w:name="Bookmark_220"/>
      <w:bookmarkEnd w:id="656"/>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20"/>
        <w:keepNext w:val="0"/>
        <w:spacing w:before="120" w:after="0" w:line="220" w:lineRule="atLeast"/>
        <w:ind w:left="0" w:right="0" w:firstLine="0"/>
        <w:jc w:val="left"/>
      </w:pPr>
      <w:r>
        <w:br/>
      </w:r>
      <w:r>
        <w:pict>
          <v:shape id="_x0000_i1888" type="#_x0000_t75" style="width:187.48pt;height:37.5pt">
            <v:imagedata r:id="rId446"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20"/>
        <w:keepNext/>
        <w:spacing w:before="240" w:after="0" w:line="340" w:lineRule="atLeast"/>
        <w:ind w:left="0" w:right="0" w:firstLine="0"/>
        <w:jc w:val="left"/>
      </w:pPr>
      <w:bookmarkStart w:id="657" w:name="Body_218"/>
      <w:bookmarkEnd w:id="657"/>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89" style="position:absolute;z-index:252358656" from="0,2pt" to="512pt,2pt" strokecolor="#009ddb" strokeweight="2pt">
            <v:stroke linestyle="single"/>
            <w10:wrap type="topAndBottom"/>
          </v:line>
        </w:pict>
      </w:r>
    </w:p>
    <w:p>
      <w:pPr>
        <w:pStyle w:val="Normal220"/>
      </w:pPr>
    </w:p>
    <w:p>
      <w:pPr>
        <w:pStyle w:val="Normal220"/>
        <w:keepNext w:val="0"/>
        <w:spacing w:before="240" w:after="0" w:line="260" w:lineRule="atLeast"/>
        <w:ind w:left="0" w:right="0" w:firstLine="0"/>
        <w:jc w:val="both"/>
      </w:pPr>
      <w:hyperlink r:id="rId2358" w:history="1">
        <w:r>
          <w:rPr>
            <w:rFonts w:ascii="arial" w:eastAsia="arial" w:hAnsi="arial" w:cs="arial"/>
            <w:b w:val="0"/>
            <w:i/>
            <w:strike w:val="0"/>
            <w:color w:val="0077CC"/>
            <w:sz w:val="20"/>
            <w:u w:val="single"/>
            <w:vertAlign w:val="baseline"/>
          </w:rPr>
          <w:t>Link to Image</w:t>
        </w:r>
      </w:hyperlink>
    </w:p>
    <w:p>
      <w:pPr>
        <w:pStyle w:val="Normal220"/>
        <w:keepNext w:val="0"/>
        <w:spacing w:before="240" w:after="0" w:line="260" w:lineRule="atLeast"/>
        <w:ind w:left="0" w:right="0" w:firstLine="0"/>
        <w:jc w:val="both"/>
      </w:pPr>
      <w:hyperlink r:id="rId2359" w:history="1">
        <w:r>
          <w:rPr>
            <w:rFonts w:ascii="arial" w:eastAsia="arial" w:hAnsi="arial" w:cs="arial"/>
            <w:b w:val="0"/>
            <w:i/>
            <w:strike w:val="0"/>
            <w:color w:val="0077CC"/>
            <w:sz w:val="20"/>
            <w:u w:val="single"/>
            <w:vertAlign w:val="baseline"/>
          </w:rPr>
          <w:t>Link to Story</w:t>
        </w:r>
      </w:hyperlink>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March 7 (IANS) Tamil superstar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Vijay on Friday hosted an Iftar party during the holy month of Ramzan in Chennai.The actor-turned-politician wore a skull cap and participated in the evening namaz along with the attendees, before breaking his fast with them.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actor sitting with men who were praying before breaking fast has gone viral on social media. In the video, Vijay could be seen dressed in white, looking attentively as a clergy prays while breaking fast.</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iftar event was organised by his party at the YMCA grounds in Royapettah, Chennai.</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fan pages of the actor posted his picture on X showing him praying with the people he had invited and breaking fast with them.</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and videos, fans who attended the Iftar were seen clicking pictures with the actor as he entered the venue. Fans posted various pictures and videos on X and Instagram.</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officially launched TVK on February 2, 2024, after years of speculation about his political entry.</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unveiled the party's flag and symbol at its headquarters in Chennai on August 22, 2024. Since its inception, TVK has gained attention for Vijay's political statements, which have sparked debate among his supporters and political analysts due to perceived contradictions on certain issues.</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party's launch, Vijay positioned TVK against "corruption" and "divisiveness" and announced its participation in the 2026 Assembly elections.</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refrained from endorsing any party in the 2024 Lok Sabha elections.</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credibility has been growing since his fan club, the All India Thalapathy Vijay Makkal Iyakkam (AITVMI), won 115 out of the 169 seats it contested in the 2021 Tamil Nadu local body elections. This victory set TVK apart from other emerging political parties, such as Kamal Haasan's Makkal Needhi Maiam (MNM) and Seeman's Naam Tamilar Katchi (NTK), which failed to win any seats.</w:t>
      </w:r>
    </w:p>
    <w:p>
      <w:pPr>
        <w:pStyle w:val="Normal2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MENAFN07032025000231011071ID1109289463</w:t>
      </w:r>
    </w:p>
    <w:p>
      <w:pPr>
        <w:pStyle w:val="Normal220"/>
        <w:keepNext/>
        <w:spacing w:before="240" w:after="0" w:line="340" w:lineRule="atLeast"/>
        <w:ind w:left="0" w:right="0" w:firstLine="0"/>
        <w:jc w:val="left"/>
      </w:pPr>
      <w:bookmarkStart w:id="658" w:name="Classification_217"/>
      <w:bookmarkEnd w:id="658"/>
      <w:r>
        <w:rPr>
          <w:rFonts w:ascii="arial" w:eastAsia="arial" w:hAnsi="arial" w:cs="arial"/>
          <w:b/>
          <w:i w:val="0"/>
          <w:strike w:val="0"/>
          <w:noProof w:val="0"/>
          <w:color w:val="000000"/>
          <w:position w:val="0"/>
          <w:sz w:val="28"/>
          <w:u w:val="none"/>
          <w:vertAlign w:val="baseline"/>
        </w:rPr>
        <w:t>Classification</w:t>
      </w:r>
    </w:p>
    <w:p>
      <w:pPr>
        <w:pStyle w:val="Normal220"/>
        <w:spacing w:line="60" w:lineRule="exact"/>
      </w:pPr>
      <w:r>
        <w:pict>
          <v:line id="_x0000_s1890" style="position:absolute;z-index:252359680" from="0,2pt" to="512pt,2pt" strokecolor="#009ddb" strokeweight="2pt">
            <v:stroke linestyle="single"/>
            <w10:wrap type="topAndBottom"/>
          </v:line>
        </w:pict>
      </w:r>
    </w:p>
    <w:p>
      <w:pPr>
        <w:pStyle w:val="Normal220"/>
        <w:spacing w:line="120" w:lineRule="exact"/>
      </w:pP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FILM (90%); PHOTO &amp; VIDEO SHARING (90%); ELECTIONS (89%); ELECTIONS &amp; POLITICS (89%); CAMPAIGNS &amp; ELECTIONS (78%); NEGATIVE PERSONAL NEWS (77%); POLITICAL ORGANIZATIONS (77%); POLITICS (77%); VIRAL VIDEOS (76%); CLERGY &amp; RELIGIOUS VOCATIONS (72%); GOVERNMENT &amp; PUBLIC ADMINISTRATION (72%); RELIGION (72%); SOCIAL MEDIA (71%); POLITICAL PARTIES (66%); NEGATIVE NEWS (64%)</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FILM (90%); PHOTO &amp; VIDEO SHARING (90%); VIRAL VIDEOS (76%); SOCIAL MEDIA (71%)</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(79%); INDIA (94%)</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220"/>
      </w:pPr>
    </w:p>
    <w:p>
      <w:pPr>
        <w:pStyle w:val="Normal220"/>
        <w:ind w:left="200"/>
        <w:sectPr>
          <w:type w:val="continuous"/>
          <w:pgMar w:top="840" w:right="1000" w:bottom="840" w:left="1000" w:header="400" w:footer="400"/>
          <w:pgNumType w:fmt="decimal"/>
          <w:cols w:space="720"/>
        </w:sectPr>
      </w:pPr>
      <w:r>
        <w:br/>
      </w:r>
      <w:r>
        <w:pict>
          <v:line id="_x0000_s1891"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221"/>
      </w:pPr>
    </w:p>
    <w:p>
      <w:pPr>
        <w:pStyle w:val="Heading1219"/>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Actor Vijay Condoles Deaths After Chennai Marina Air Show; Asks State To Ensure Amenities In Future</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2024 Monday</w:t>
      </w:r>
    </w:p>
    <w:p>
      <w:pPr>
        <w:pStyle w:val="Normal221"/>
        <w:keepNext w:val="0"/>
        <w:spacing w:after="0" w:line="240" w:lineRule="atLeast"/>
        <w:ind w:right="0"/>
        <w:jc w:val="both"/>
      </w:pPr>
      <w:bookmarkStart w:id="659" w:name="Bookmark_221"/>
      <w:bookmarkEnd w:id="659"/>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Media news All Rights Reserved</w:t>
      </w:r>
    </w:p>
    <w:p>
      <w:pPr>
        <w:pStyle w:val="Normal221"/>
        <w:keepNext w:val="0"/>
        <w:spacing w:before="120" w:after="0" w:line="220" w:lineRule="atLeast"/>
        <w:ind w:left="0" w:right="0" w:firstLine="0"/>
        <w:jc w:val="left"/>
      </w:pPr>
      <w:r>
        <w:br/>
      </w:r>
      <w:r>
        <w:pict>
          <v:shape id="_x0000_i1892" type="#_x0000_t75" style="width:359.96pt;height:74.24pt">
            <v:imagedata r:id="rId417"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21"/>
        <w:keepNext/>
        <w:spacing w:before="240" w:after="0" w:line="340" w:lineRule="atLeast"/>
        <w:ind w:left="0" w:right="0" w:firstLine="0"/>
        <w:jc w:val="left"/>
      </w:pPr>
      <w:bookmarkStart w:id="660" w:name="Body_219"/>
      <w:bookmarkEnd w:id="660"/>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93" style="position:absolute;z-index:25236172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07 --</w: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and</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Vijay on Monday expressed grief over the loss of lives during the Air Show at the Marine Beach here and asked the Tamil Nadu government to ensure amenities in the place where people gather in large numbers.</w:t>
      </w:r>
    </w:p>
    <w:p>
      <w:pPr>
        <w:pStyle w:val="Normal221"/>
      </w:pP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deaths occurred after the Indian Air Force's air show on the Marina beach on Sunday. Tamil Nadu Health Minister Ma Subramanian said on Monday that the deaths were related to heat issues. He appealed to the political parties and media not to politicise the issue. Of the nearly 100 people admitted to the government hospitals close to Marina Beach, 7 were undergoing treatment, and 93 people were treated as out-patients. Five persons were brought dead to the hospitals, Subramanian stated.</w:t>
      </w:r>
    </w:p>
    <w:p>
      <w:pPr>
        <w:pStyle w:val="Normal221"/>
      </w:pPr>
    </w:p>
    <w:p>
      <w:pPr>
        <w:pStyle w:val="Normal2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known as Twitter, Vijay stated, "The incident in which 5 people lost their lives during an adventure program organized by the Indian Air Force at the Marina beach in Chennai is a painful incident. My deepest condolences to their families."</w:t>
      </w:r>
    </w:p>
    <w:p>
      <w:pPr>
        <w:pStyle w:val="Normal221"/>
      </w:pPr>
    </w:p>
    <w:p>
      <w:pPr>
        <w:pStyle w:val="Normal2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there were reports in the media that the public did not pay enough attention to basic facilities, transport facilities and security, etc., and expressed their anguish. I request the Tamil Nadu government to focus on the effective implementation of facilities and security for basic and essential needs in places where people gather in large numbers," added Vijay.</w:t>
      </w:r>
    </w:p>
    <w:p>
      <w:pPr>
        <w:pStyle w:val="Normal221"/>
      </w:pPr>
    </w:p>
    <w:p>
      <w:pPr>
        <w:pStyle w:val="Normal2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92nd IAF Day celebration was successfully conducted on Marina Beach to showcase India's air defence prowess to the world.</w:t>
      </w:r>
    </w:p>
    <w:p>
      <w:pPr>
        <w:pStyle w:val="Normal221"/>
        <w:keepNext/>
        <w:spacing w:before="240" w:after="0" w:line="340" w:lineRule="atLeast"/>
        <w:ind w:left="0" w:right="0" w:firstLine="0"/>
        <w:jc w:val="left"/>
      </w:pPr>
      <w:bookmarkStart w:id="661" w:name="Classification_218"/>
      <w:bookmarkEnd w:id="661"/>
      <w:r>
        <w:rPr>
          <w:rFonts w:ascii="arial" w:eastAsia="arial" w:hAnsi="arial" w:cs="arial"/>
          <w:b/>
          <w:i w:val="0"/>
          <w:strike w:val="0"/>
          <w:noProof w:val="0"/>
          <w:color w:val="000000"/>
          <w:position w:val="0"/>
          <w:sz w:val="28"/>
          <w:u w:val="none"/>
          <w:vertAlign w:val="baseline"/>
        </w:rPr>
        <w:t>Classification</w:t>
      </w:r>
    </w:p>
    <w:p>
      <w:pPr>
        <w:pStyle w:val="Normal221"/>
        <w:spacing w:line="60" w:lineRule="exact"/>
      </w:pPr>
      <w:r>
        <w:pict>
          <v:line id="_x0000_s1894" style="position:absolute;z-index:252362752" from="0,2pt" to="512pt,2pt" strokecolor="#009ddb" strokeweight="2pt">
            <v:stroke linestyle="single"/>
            <w10:wrap type="topAndBottom"/>
          </v:line>
        </w:pict>
      </w:r>
    </w:p>
    <w:p>
      <w:pPr>
        <w:pStyle w:val="Normal221"/>
        <w:spacing w:line="120" w:lineRule="exact"/>
      </w:pPr>
    </w:p>
    <w:p>
      <w:pPr>
        <w:pStyle w:val="Normal2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(90%); NATIONAL SECURITY &amp; FOREIGN RELATIONS (90%); AIR FORCES (89%); GRIEF (78%); ELECTIONS &amp; POLITICS (77%); GOVERNMENT &amp; PUBLIC ADMINISTRATION (77%); GOVERNMENT BODIES &amp; OFFICES (77%); GOVERNMENT ADVISORS &amp; MINISTERS (72%); POLITICAL PARTIES (72%); HEALTH DEPARTMENTS (71%)</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 FORCES (89%); HEALTH DEPARTMENTS (71%)</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(93%); INDIA (95%)</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2024</w:t>
      </w:r>
    </w:p>
    <w:p>
      <w:pPr>
        <w:pStyle w:val="Normal221"/>
      </w:pPr>
    </w:p>
    <w:p>
      <w:pPr>
        <w:pStyle w:val="Normal221"/>
        <w:ind w:left="200"/>
        <w:sectPr>
          <w:type w:val="continuous"/>
          <w:pgMar w:top="840" w:right="1000" w:bottom="840" w:left="1000" w:header="400" w:footer="400"/>
          <w:pgNumType w:fmt="decimal"/>
          <w:cols w:space="720"/>
        </w:sectPr>
      </w:pPr>
      <w:r>
        <w:br/>
      </w:r>
      <w:r>
        <w:pict>
          <v:line id="_x0000_s1895"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367"/>
          <w:headerReference w:type="default" r:id="rId2368"/>
          <w:footerReference w:type="even" r:id="rId2369"/>
          <w:footerReference w:type="default" r:id="rId2370"/>
          <w:headerReference w:type="first" r:id="rId2371"/>
          <w:footerReference w:type="first" r:id="rId2372"/>
          <w:pgSz w:w="12240" w:h="15840"/>
          <w:pgMar w:top="840" w:right="1000" w:bottom="840" w:left="1000" w:header="400" w:footer="400"/>
          <w:pgNumType w:fmt="decimal"/>
          <w:cols w:space="720"/>
          <w:titlePg w:val="0"/>
        </w:sectPr>
      </w:pPr>
    </w:p>
    <w:p>
      <w:pPr>
        <w:pStyle w:val="Normal222"/>
      </w:pPr>
    </w:p>
    <w:p>
      <w:pPr>
        <w:pStyle w:val="Heading1220"/>
        <w:keepNext w:val="0"/>
        <w:spacing w:after="200" w:line="340" w:lineRule="atLeast"/>
        <w:ind w:left="0" w:right="0" w:firstLine="0"/>
        <w:jc w:val="center"/>
      </w:pPr>
      <w:hyperlink r:id="rId2373" w:history="1">
        <w:r>
          <w:rPr>
            <w:rFonts w:ascii="arial" w:eastAsia="arial" w:hAnsi="arial" w:cs="arial"/>
            <w:b/>
            <w:i/>
            <w:strike w:val="0"/>
            <w:color w:val="0077CC"/>
            <w:sz w:val="28"/>
            <w:u w:val="single"/>
            <w:vertAlign w:val="baseline"/>
          </w:rPr>
          <w:t>Tamil superstar Vijay's party TVK to appoint 70,000 booth committee secretaries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w:t>
      </w:r>
    </w:p>
    <w:p>
      <w:pPr>
        <w:pStyle w:val="Normal222"/>
        <w:keepNext w:val="0"/>
        <w:spacing w:after="0" w:line="240" w:lineRule="atLeast"/>
        <w:ind w:right="0"/>
        <w:jc w:val="both"/>
      </w:pPr>
      <w:bookmarkStart w:id="662" w:name="Bookmark_222"/>
      <w:bookmarkEnd w:id="66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22"/>
        <w:keepNext w:val="0"/>
        <w:spacing w:before="120" w:after="0" w:line="220" w:lineRule="atLeast"/>
        <w:ind w:left="0" w:right="0" w:firstLine="0"/>
        <w:jc w:val="left"/>
      </w:pPr>
      <w:r>
        <w:br/>
      </w:r>
      <w:r>
        <w:pict>
          <v:shape id="_x0000_i1896" type="#_x0000_t75" style="width:248.97pt;height:37.5pt">
            <v:imagedata r:id="rId667"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22"/>
        <w:keepNext/>
        <w:spacing w:before="240" w:after="0" w:line="340" w:lineRule="atLeast"/>
        <w:ind w:left="0" w:right="0" w:firstLine="0"/>
        <w:jc w:val="left"/>
      </w:pPr>
      <w:bookmarkStart w:id="663" w:name="Body_220"/>
      <w:bookmarkEnd w:id="66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97" style="position:absolute;z-index:25236480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13 (IANS)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newly formed political party, founded by Tamil superstar-turned-politician Vijay, has announced its plans to appoint 70,000 full-time booth committee secretaries across Tamil Nadu.,  The initiative aims to strengthen the party’s organisational structure and expand its grassroots presence., The party has launched a drive to appoint one secretary for each polling booth, covering the 68,320 polling centres established during the 2024 Lok Sabha elections in the state. District secretaries have been directed to complete the appointment process by the end of this month., To streamline the recruitment process, TVK has introduced an online registration link, allowing interested applicants to express their willingness to take up the role., Once appointments are finalised, the party will conduct comprehensive training programmes for the newly appointed booth committee secretaries. Vijay launched TVK on February 2, 2024, after years of anticipation., The party's flag and symbol were officially unveiled on August 22, 2024, at its headquarters in Chennai., During the launch, Vijay declared that the party was “battle-ready” and would contest the 2026 Tamil Nadu Assembly elections., It is worth noting that Vijay had announced during the party’s launch on February 2, 2024, that TVK would not contest the 2024 Lok Sabha elections., He emphasised that while his fan club, All India Thalapathy Vijay Makkal Iyakkam (AITVMI), had been involved in public welfare for many years, achieving comprehensive social, economic, and political reforms required political power., The TVK party flag features red bands at the top and bottom with a yellow band in the middle., At the centre is a Vaagai flower, a symbol of victory from ancient Tamil traditions, surrounded by 28 stars., Two trumpeting elephants face each other on either side of the flower.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2021 local body elections, the All India Thalapathy Vijay Makkal Iyakkam (AITVMI) contested 169 seats and won 115, marking a significant achievement., In contrast, actor Kamal Haasan’s Makkal Needhi Maiam (MNM) and actor-director Seeman’s Naam Tamilar Katchi (NTK) failed to win any seats., --IANS, aal/pgh  </w:t>
      </w:r>
    </w:p>
    <w:p>
      <w:pPr>
        <w:pStyle w:val="Normal222"/>
        <w:keepNext/>
        <w:spacing w:before="240" w:after="0" w:line="340" w:lineRule="atLeast"/>
        <w:ind w:left="0" w:right="0" w:firstLine="0"/>
        <w:jc w:val="left"/>
      </w:pPr>
      <w:bookmarkStart w:id="664" w:name="Classification_219"/>
      <w:bookmarkEnd w:id="664"/>
      <w:r>
        <w:rPr>
          <w:rFonts w:ascii="arial" w:eastAsia="arial" w:hAnsi="arial" w:cs="arial"/>
          <w:b/>
          <w:i w:val="0"/>
          <w:strike w:val="0"/>
          <w:noProof w:val="0"/>
          <w:color w:val="000000"/>
          <w:position w:val="0"/>
          <w:sz w:val="28"/>
          <w:u w:val="none"/>
          <w:vertAlign w:val="baseline"/>
        </w:rPr>
        <w:t>Classification</w:t>
      </w:r>
    </w:p>
    <w:p>
      <w:pPr>
        <w:pStyle w:val="Normal222"/>
        <w:spacing w:line="60" w:lineRule="exact"/>
      </w:pPr>
      <w:r>
        <w:pict>
          <v:line id="_x0000_s1898" style="position:absolute;z-index:252365824" from="0,2pt" to="512pt,2pt" strokecolor="#009ddb" strokeweight="2pt">
            <v:stroke linestyle="single"/>
            <w10:wrap type="topAndBottom"/>
          </v:line>
        </w:pict>
      </w:r>
    </w:p>
    <w:p>
      <w:pPr>
        <w:pStyle w:val="Normal222"/>
        <w:spacing w:line="120" w:lineRule="exact"/>
      </w:pPr>
    </w:p>
    <w:p>
      <w:pPr>
        <w:pStyle w:val="Normal2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ELECTIONS &amp; POLITICS (92%); CAMPAIGNS &amp; ELECTIONS (90%); ELECTIONS (90%); POLITICAL ORGANIZATIONS (90%); CELEBRITIES (89%); GOVERNMENT &amp; PUBLIC ADMINISTRATION (78%); SOCIETY, SOCIAL ASSISTANCE &amp; LIFESTYLE (78%); POLLING SITES (76%); POLITICS (73%); ACTORS &amp; ACTRESSES (67%)</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ACTORS &amp; ACTRESSES (67%)</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NEW DELHI, INDIA (74%); TAMIL NADU, INDIA (92%); INDIA (95%)</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222"/>
      </w:pPr>
    </w:p>
    <w:p>
      <w:pPr>
        <w:pStyle w:val="Normal222"/>
        <w:ind w:left="200"/>
        <w:sectPr>
          <w:type w:val="continuous"/>
          <w:pgMar w:top="840" w:right="1000" w:bottom="840" w:left="1000" w:header="400" w:footer="400"/>
          <w:pgNumType w:fmt="decimal"/>
          <w:cols w:space="720"/>
        </w:sectPr>
      </w:pPr>
      <w:r>
        <w:br/>
      </w:r>
      <w:r>
        <w:pict>
          <v:line id="_x0000_s1899"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223"/>
      </w:pPr>
    </w:p>
    <w:p>
      <w:pPr>
        <w:pStyle w:val="Heading1221"/>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Actor Vijay's TVK Launches '#Getout Campaign' Against DMK Govt, Centre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223"/>
        <w:keepNext w:val="0"/>
        <w:spacing w:after="0" w:line="240" w:lineRule="atLeast"/>
        <w:ind w:right="0"/>
        <w:jc w:val="both"/>
      </w:pPr>
      <w:bookmarkStart w:id="665" w:name="Bookmark_223"/>
      <w:bookmarkEnd w:id="66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23"/>
        <w:keepNext w:val="0"/>
        <w:spacing w:before="120" w:after="0" w:line="220" w:lineRule="atLeast"/>
        <w:ind w:left="0" w:right="0" w:firstLine="0"/>
        <w:jc w:val="left"/>
      </w:pPr>
      <w:r>
        <w:br/>
      </w:r>
      <w:r>
        <w:pict>
          <v:shape id="_x0000_i1900" type="#_x0000_t75" style="width:187.48pt;height:37.5pt">
            <v:imagedata r:id="rId446"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223"/>
        <w:keepNext/>
        <w:spacing w:before="240" w:after="0" w:line="340" w:lineRule="atLeast"/>
        <w:ind w:left="0" w:right="0" w:firstLine="0"/>
        <w:jc w:val="left"/>
      </w:pPr>
      <w:bookmarkStart w:id="666" w:name="Body_221"/>
      <w:bookmarkEnd w:id="66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01" style="position:absolute;z-index:252367872" from="0,2pt" to="512pt,2pt" strokecolor="#009ddb" strokeweight="2pt">
            <v:stroke linestyle="single"/>
            <w10:wrap type="topAndBottom"/>
          </v:line>
        </w:pict>
      </w:r>
    </w:p>
    <w:p>
      <w:pPr>
        <w:pStyle w:val="Normal223"/>
      </w:pPr>
    </w:p>
    <w:p>
      <w:pPr>
        <w:pStyle w:val="Normal223"/>
        <w:keepNext w:val="0"/>
        <w:spacing w:before="240" w:after="0" w:line="260" w:lineRule="atLeast"/>
        <w:ind w:left="0" w:right="0" w:firstLine="0"/>
        <w:jc w:val="both"/>
      </w:pPr>
      <w:hyperlink r:id="rId2381" w:history="1">
        <w:r>
          <w:rPr>
            <w:rFonts w:ascii="arial" w:eastAsia="arial" w:hAnsi="arial" w:cs="arial"/>
            <w:b w:val="0"/>
            <w:i/>
            <w:strike w:val="0"/>
            <w:color w:val="0077CC"/>
            <w:sz w:val="20"/>
            <w:u w:val="single"/>
            <w:vertAlign w:val="baseline"/>
          </w:rPr>
          <w:t>Link to Image</w:t>
        </w:r>
      </w:hyperlink>
    </w:p>
    <w:p>
      <w:pPr>
        <w:pStyle w:val="Normal223"/>
        <w:keepNext w:val="0"/>
        <w:spacing w:before="240" w:after="0" w:line="260" w:lineRule="atLeast"/>
        <w:ind w:left="0" w:right="0" w:firstLine="0"/>
        <w:jc w:val="both"/>
      </w:pPr>
      <w:hyperlink r:id="rId2382" w:history="1">
        <w:r>
          <w:rPr>
            <w:rFonts w:ascii="arial" w:eastAsia="arial" w:hAnsi="arial" w:cs="arial"/>
            <w:b w:val="0"/>
            <w:i/>
            <w:strike w:val="0"/>
            <w:color w:val="0077CC"/>
            <w:sz w:val="20"/>
            <w:u w:val="single"/>
            <w:vertAlign w:val="baseline"/>
          </w:rPr>
          <w:t>Link to Story</w:t>
        </w:r>
      </w:hyperlink>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Feb 26 (IANS) 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on Wednesday launched the #GetOut signature campaign, aimed at condemning the ruling governments at both the state and central levels. Speaking at the first anniversary celebrations of TVK, at Mahabalipuram, Vijay declared that the campaign was a direct response to what he called the anti-people policies of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(DMK)-led Tamil Nadu government and the Bharatiya Janata Party (BJP)-led central government.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using the hashtag #GetOut (BJP and DMK), calls for the removal of both governments, citing their "failure" to address the pressing concerns of the people of Tamil Nadu.</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accused both parties of working together to obscure the real issues faced by the people.</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their actions as a coordinated strategy to divert attention from the struggles of the common man.</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what he called an alliance between the BJP and DMK, Vijay said, "One sings while the other dances in unison, symbolising their collusion in maintaining the status quo. This leaves the concerns of the common people unheard and unaddressed."</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central grievances highlighted in the campaign is the National Education Policy (NEP) 2020 and the controversial three-language policy.</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criticised both policies, claiming they undermine Tamil Nadu's unique cultural and linguistic identity.</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resolve to #GetOut the central and state governments for imposing NEP 2020 and the three-language policy while ignoring the critical grievances of the people," he declared, urging the public to hold both governments accountable.</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#GetOut campaign document accused both governments of suppressing dissent through fear, violence, and intimidation. It further criticised their "failure" to protect women's welfare, address social injustices, and curb vote bank politics.</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also took aim at the Stalin government, alleging that it prioritises publicity stunts over meaningful action. Additionally, the campaign highlighted concerns over, rising violence against ordinary citizens for political purposes, exploitation of labour, and reckless depletion of natural resources for the benefit of a select few.</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the people of Tamil Nadu to join the movement. "We cannot afford to turn a blind eye to the suffering of the people," he asserted.</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Vijay, TVK's General Secretaries N Anand and Aadhav Arjuna signed the #GetOut signature campaign, marking a significant moment in the party's political movement.</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MENAFN26022025000231011071ID1109250586</w:t>
      </w:r>
    </w:p>
    <w:p>
      <w:pPr>
        <w:pStyle w:val="Normal223"/>
        <w:keepNext/>
        <w:spacing w:before="240" w:after="0" w:line="340" w:lineRule="atLeast"/>
        <w:ind w:left="0" w:right="0" w:firstLine="0"/>
        <w:jc w:val="left"/>
      </w:pPr>
      <w:bookmarkStart w:id="667" w:name="Classification_220"/>
      <w:bookmarkEnd w:id="667"/>
      <w:r>
        <w:rPr>
          <w:rFonts w:ascii="arial" w:eastAsia="arial" w:hAnsi="arial" w:cs="arial"/>
          <w:b/>
          <w:i w:val="0"/>
          <w:strike w:val="0"/>
          <w:noProof w:val="0"/>
          <w:color w:val="000000"/>
          <w:position w:val="0"/>
          <w:sz w:val="28"/>
          <w:u w:val="none"/>
          <w:vertAlign w:val="baseline"/>
        </w:rPr>
        <w:t>Classification</w:t>
      </w:r>
    </w:p>
    <w:p>
      <w:pPr>
        <w:pStyle w:val="Normal223"/>
        <w:spacing w:line="60" w:lineRule="exact"/>
      </w:pPr>
      <w:r>
        <w:pict>
          <v:line id="_x0000_s1902" style="position:absolute;z-index:252368896" from="0,2pt" to="512pt,2pt" strokecolor="#009ddb" strokeweight="2pt">
            <v:stroke linestyle="single"/>
            <w10:wrap type="topAndBottom"/>
          </v:line>
        </w:pict>
      </w:r>
    </w:p>
    <w:p>
      <w:pPr>
        <w:pStyle w:val="Normal223"/>
        <w:spacing w:line="120" w:lineRule="exact"/>
      </w:pPr>
    </w:p>
    <w:p>
      <w:pPr>
        <w:pStyle w:val="Normal2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(89%); ELECTIONS &amp; POLITICS (89%); GOVERNMENT &amp; PUBLIC ADMINISTRATION (89%); LANGUAGE &amp; LANGUAGES (89%); NEGATIVE MISC NEWS (88%); NEGATIVE NEWS (88%); POLITICAL ACTIVISM (78%); POLITICS (78%); LINGUISTICS (77%); NEGATIVE PERSONAL NEWS (77%); PUBLIC POLICY (77%); REGIONAL &amp; LOCAL GOVERNMENTS (77%); NEGATIVE SOCIETAL NEWS (74%); EDUCATION &amp; TRAINING (73%); GOVERNMENT BODIES &amp; OFFICES (73%); ANNIVERSARIES (72%); EDUCATION REGULATION &amp; POLICY (72%); SOCIAL JUSTICE (65%); NATURAL RESOURCES (62%)</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(89%); CELEBRITIES (89%)</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(94%)</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23"/>
      </w:pPr>
    </w:p>
    <w:p>
      <w:pPr>
        <w:pStyle w:val="Normal223"/>
        <w:ind w:left="200"/>
        <w:sectPr>
          <w:type w:val="continuous"/>
          <w:pgMar w:top="840" w:right="1000" w:bottom="840" w:left="1000" w:header="400" w:footer="400"/>
          <w:pgNumType w:fmt="decimal"/>
          <w:cols w:space="720"/>
        </w:sectPr>
      </w:pPr>
      <w:r>
        <w:br/>
      </w:r>
      <w:r>
        <w:pict>
          <v:line id="_x0000_s1903"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383"/>
          <w:headerReference w:type="default" r:id="rId2384"/>
          <w:footerReference w:type="even" r:id="rId2385"/>
          <w:footerReference w:type="default" r:id="rId2386"/>
          <w:headerReference w:type="first" r:id="rId2387"/>
          <w:footerReference w:type="first" r:id="rId2388"/>
          <w:pgSz w:w="12240" w:h="15840"/>
          <w:pgMar w:top="840" w:right="1000" w:bottom="840" w:left="1000" w:header="400" w:footer="400"/>
          <w:pgNumType w:fmt="decimal"/>
          <w:cols w:space="720"/>
          <w:titlePg w:val="0"/>
        </w:sectPr>
      </w:pPr>
    </w:p>
    <w:p>
      <w:pPr>
        <w:pStyle w:val="Normal224"/>
      </w:pPr>
    </w:p>
    <w:p>
      <w:pPr>
        <w:pStyle w:val="Heading1222"/>
        <w:keepNext w:val="0"/>
        <w:spacing w:after="200" w:line="340" w:lineRule="atLeast"/>
        <w:ind w:left="0" w:right="0" w:firstLine="0"/>
        <w:jc w:val="center"/>
      </w:pPr>
      <w:hyperlink r:id="rId2389" w:history="1">
        <w:r>
          <w:rPr>
            <w:rFonts w:ascii="arial" w:eastAsia="arial" w:hAnsi="arial" w:cs="arial"/>
            <w:b/>
            <w:i/>
            <w:strike w:val="0"/>
            <w:color w:val="0077CC"/>
            <w:sz w:val="28"/>
            <w:u w:val="single"/>
            <w:vertAlign w:val="baseline"/>
          </w:rPr>
          <w:t>Vijay Sports New Look For His Farewell Film Jana Nayagan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 8:06 AM EST</w:t>
      </w:r>
    </w:p>
    <w:p>
      <w:pPr>
        <w:pStyle w:val="Normal224"/>
        <w:keepNext w:val="0"/>
        <w:spacing w:after="0" w:line="240" w:lineRule="atLeast"/>
        <w:ind w:right="0"/>
        <w:jc w:val="both"/>
      </w:pPr>
      <w:bookmarkStart w:id="668" w:name="Bookmark_224"/>
      <w:bookmarkEnd w:id="66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24"/>
        <w:keepNext w:val="0"/>
        <w:spacing w:before="120" w:after="0" w:line="220" w:lineRule="atLeast"/>
        <w:ind w:left="0" w:right="0" w:firstLine="0"/>
        <w:jc w:val="left"/>
      </w:pPr>
      <w:r>
        <w:br/>
      </w:r>
      <w:r>
        <w:pict>
          <v:shape id="_x0000_i1904" type="#_x0000_t75" style="width:200.28pt;height:22.5pt">
            <v:imagedata r:id="rId46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24"/>
        <w:keepNext/>
        <w:spacing w:before="240" w:after="0" w:line="340" w:lineRule="atLeast"/>
        <w:ind w:left="0" w:right="0" w:firstLine="0"/>
        <w:jc w:val="left"/>
      </w:pPr>
      <w:bookmarkStart w:id="669" w:name="Body_222"/>
      <w:bookmarkEnd w:id="66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05" style="position:absolute;z-index:2523709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and politician Vijay, was recently spotted at the iftar party which was hosted by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Chennai. At the event, the actor was seen participating in prayer as per Islamic customs and even broke his fast with a meal. Following the public appearance, today, on March 8, Vijay posted a video message in which he wished his fans for Women's Day. </w:t>
      </w:r>
    </w:p>
    <w:p>
      <w:pPr>
        <w:pStyle w:val="Normal2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Revealed! Vijay's new look for his last film Jana Nayagan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which was posted on his X timeline, is said to have been shot on the sets of Jana Nayagan, an upcoming entertainer directed by H Vinoth. In the video, the actor is seen sporting straight salt-and-pepper hair, and a chin strapped beard. His look seemed clean and meticulously done keeping in mind the fact that this film will have a political theme to it. Fans took to the comments section to heap praise on the look. One fan posted "#ThalapathyVijay looks like the Older Version of Jagdish in #JanaNayagan.."Another fan said "He's ageing like fine wine".A fan posted "Enna Look uh thalaivaaaa idhu".</w:t>
      </w:r>
      <w:r>
        <w:rPr>
          <w:rFonts w:ascii="arial" w:eastAsia="arial" w:hAnsi="arial" w:cs="arial"/>
          <w:b/>
          <w:i w:val="0"/>
          <w:strike w:val="0"/>
          <w:noProof w:val="0"/>
          <w:color w:val="000000"/>
          <w:position w:val="0"/>
          <w:sz w:val="20"/>
          <w:u w:val="none"/>
          <w:vertAlign w:val="baseline"/>
        </w:rPr>
        <w:t>Overseas Pre-Release Business of Jana Nayagan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per reports on media portals, the overseas rights of Jana Nayagan has been sold for a whopping Rs 75 crores. It has to be noted that the deal has been signed on a refundable advance basis. Thalapathy Vijay's farewell film has created history as this is the highest-ever international theatrical rights sold by a Tamil film.Before </w:t>
      </w:r>
      <w:r>
        <w:rPr>
          <w:rFonts w:ascii="arial" w:eastAsia="arial" w:hAnsi="arial" w:cs="arial"/>
          <w:b w:val="0"/>
          <w:i/>
          <w:strike w:val="0"/>
          <w:noProof w:val="0"/>
          <w:color w:val="000000"/>
          <w:position w:val="0"/>
          <w:sz w:val="20"/>
          <w:u w:val="none"/>
          <w:vertAlign w:val="baseline"/>
        </w:rPr>
        <w:t>Jana Nayagan</w:t>
      </w:r>
      <w:r>
        <w:rPr>
          <w:rFonts w:ascii="arial" w:eastAsia="arial" w:hAnsi="arial" w:cs="arial"/>
          <w:b w:val="0"/>
          <w:i w:val="0"/>
          <w:strike w:val="0"/>
          <w:noProof w:val="0"/>
          <w:color w:val="000000"/>
          <w:position w:val="0"/>
          <w:sz w:val="20"/>
          <w:u w:val="none"/>
          <w:vertAlign w:val="baseline"/>
        </w:rPr>
        <w:t xml:space="preserve">, Kamal Haasan's film </w:t>
      </w:r>
      <w:r>
        <w:rPr>
          <w:rFonts w:ascii="arial" w:eastAsia="arial" w:hAnsi="arial" w:cs="arial"/>
          <w:b w:val="0"/>
          <w:i/>
          <w:strike w:val="0"/>
          <w:noProof w:val="0"/>
          <w:color w:val="000000"/>
          <w:position w:val="0"/>
          <w:sz w:val="20"/>
          <w:u w:val="none"/>
          <w:vertAlign w:val="baseline"/>
        </w:rPr>
        <w:t>Thug Life</w:t>
      </w:r>
      <w:r>
        <w:rPr>
          <w:rFonts w:ascii="arial" w:eastAsia="arial" w:hAnsi="arial" w:cs="arial"/>
          <w:b w:val="0"/>
          <w:i w:val="0"/>
          <w:strike w:val="0"/>
          <w:noProof w:val="0"/>
          <w:color w:val="000000"/>
          <w:position w:val="0"/>
          <w:sz w:val="20"/>
          <w:u w:val="none"/>
          <w:vertAlign w:val="baseline"/>
        </w:rPr>
        <w:t xml:space="preserve"> held the number one spot with an overseas theatrical deal making Rs 63 crores, which was sold to AP International and Home Screen Entertainment. </w:t>
      </w:r>
      <w:r>
        <w:rPr>
          <w:rFonts w:ascii="arial" w:eastAsia="arial" w:hAnsi="arial" w:cs="arial"/>
          <w:b w:val="0"/>
          <w:i/>
          <w:strike w:val="0"/>
          <w:noProof w:val="0"/>
          <w:color w:val="000000"/>
          <w:position w:val="0"/>
          <w:sz w:val="20"/>
          <w:u w:val="none"/>
          <w:vertAlign w:val="baseline"/>
        </w:rPr>
        <w:t>Jana Nayagan</w:t>
      </w:r>
      <w:r>
        <w:rPr>
          <w:rFonts w:ascii="arial" w:eastAsia="arial" w:hAnsi="arial" w:cs="arial"/>
          <w:b w:val="0"/>
          <w:i w:val="0"/>
          <w:strike w:val="0"/>
          <w:noProof w:val="0"/>
          <w:color w:val="000000"/>
          <w:position w:val="0"/>
          <w:sz w:val="20"/>
          <w:u w:val="none"/>
          <w:vertAlign w:val="baseline"/>
        </w:rPr>
        <w:t xml:space="preserve"> has beat this record. It is now the first-ever Tamil film to cross the Rs 70 crore mark.</w:t>
      </w:r>
      <w:r>
        <w:rPr>
          <w:rFonts w:ascii="arial" w:eastAsia="arial" w:hAnsi="arial" w:cs="arial"/>
          <w:b/>
          <w:i w:val="0"/>
          <w:strike w:val="0"/>
          <w:noProof w:val="0"/>
          <w:color w:val="000000"/>
          <w:position w:val="0"/>
          <w:sz w:val="20"/>
          <w:u w:val="none"/>
          <w:vertAlign w:val="baseline"/>
        </w:rPr>
        <w:t>More about Jana Nayagan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H Vinoth, Jana Nayagan stars Pooja Hegde as well. It marks her reunion with Thalapathy Vijay after </w:t>
      </w:r>
      <w:r>
        <w:rPr>
          <w:rFonts w:ascii="arial" w:eastAsia="arial" w:hAnsi="arial" w:cs="arial"/>
          <w:b w:val="0"/>
          <w:i/>
          <w:strike w:val="0"/>
          <w:noProof w:val="0"/>
          <w:color w:val="000000"/>
          <w:position w:val="0"/>
          <w:sz w:val="20"/>
          <w:u w:val="none"/>
          <w:vertAlign w:val="baseline"/>
        </w:rPr>
        <w:t>Beast</w:t>
      </w:r>
      <w:r>
        <w:rPr>
          <w:rFonts w:ascii="arial" w:eastAsia="arial" w:hAnsi="arial" w:cs="arial"/>
          <w:b w:val="0"/>
          <w:i w:val="0"/>
          <w:strike w:val="0"/>
          <w:noProof w:val="0"/>
          <w:color w:val="000000"/>
          <w:position w:val="0"/>
          <w:sz w:val="20"/>
          <w:u w:val="none"/>
          <w:vertAlign w:val="baseline"/>
        </w:rPr>
        <w:t>. The supporting cast also features Bollywood actor Bobby Deol, Gautham Vasudev Menon, Prakash Raj, Narain, Priyamani, Mamitha Baiju, and Monisha Blessy.</w:t>
      </w:r>
    </w:p>
    <w:p>
      <w:pPr>
        <w:pStyle w:val="Normal224"/>
        <w:keepNext/>
        <w:spacing w:before="240" w:after="0" w:line="340" w:lineRule="atLeast"/>
        <w:ind w:left="0" w:right="0" w:firstLine="0"/>
        <w:jc w:val="left"/>
      </w:pPr>
      <w:bookmarkStart w:id="670" w:name="Classification_221"/>
      <w:bookmarkEnd w:id="670"/>
      <w:r>
        <w:rPr>
          <w:rFonts w:ascii="arial" w:eastAsia="arial" w:hAnsi="arial" w:cs="arial"/>
          <w:b/>
          <w:i w:val="0"/>
          <w:strike w:val="0"/>
          <w:noProof w:val="0"/>
          <w:color w:val="000000"/>
          <w:position w:val="0"/>
          <w:sz w:val="28"/>
          <w:u w:val="none"/>
          <w:vertAlign w:val="baseline"/>
        </w:rPr>
        <w:t>Classification</w:t>
      </w:r>
    </w:p>
    <w:p>
      <w:pPr>
        <w:pStyle w:val="Normal224"/>
        <w:spacing w:line="60" w:lineRule="exact"/>
      </w:pPr>
      <w:r>
        <w:pict>
          <v:line id="_x0000_s1906" style="position:absolute;z-index:252371968" from="0,2pt" to="512pt,2pt" strokecolor="#009ddb" strokeweight="2pt">
            <v:stroke linestyle="single"/>
            <w10:wrap type="topAndBottom"/>
          </v:line>
        </w:pict>
      </w:r>
    </w:p>
    <w:p>
      <w:pPr>
        <w:pStyle w:val="Normal224"/>
        <w:spacing w:line="120" w:lineRule="exact"/>
      </w:pPr>
    </w:p>
    <w:p>
      <w:pPr>
        <w:pStyle w:val="Normal2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DIRECTORS (89%); CELEBRITIES (79%); ELECTIONS &amp; POLITICS (78%); MUSLIMS &amp; ISLAM (77%); RELIGION (77%); MULTINATIONAL CORPORATIONS (73%)</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WINE.COM INC (66%)</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NAICS445320 BEER, WINE, AND LIQUOR RETAILERS (66%); NAICS424820 WINE &amp; DISTILLED ALCOHOLIC BEVERAGE MERCHANT WHOLESALERS (66%); SIC5921 LIQUOR STORES (66%); SIC5182 WINE &amp; DISTILLED ALCOHOLIC BEVERAGES (66%); ACTORS &amp; ACTRESSES (90%); FILM DIRECTORS (89%); CELEBRITIES (79%); BROADCASTING INDUSTRY (74%); WEBSITES &amp; PORTALS (74%)</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SOUTH INDIA (79%); TAMIL NADU, INDIA (74%); INDIA (93%); ASIA (74%); State of Tamil Nadu; India; Asia, Southern Asia</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224"/>
      </w:pPr>
    </w:p>
    <w:p>
      <w:pPr>
        <w:pStyle w:val="Normal224"/>
        <w:ind w:left="200"/>
        <w:sectPr>
          <w:type w:val="continuous"/>
          <w:pgMar w:top="840" w:right="1000" w:bottom="840" w:left="1000" w:header="400" w:footer="400"/>
          <w:pgNumType w:fmt="decimal"/>
          <w:cols w:space="720"/>
        </w:sectPr>
      </w:pPr>
      <w:r>
        <w:br/>
      </w:r>
      <w:r>
        <w:pict>
          <v:line id="_x0000_s1907"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390"/>
          <w:headerReference w:type="default" r:id="rId2391"/>
          <w:footerReference w:type="even" r:id="rId2392"/>
          <w:footerReference w:type="default" r:id="rId2393"/>
          <w:headerReference w:type="first" r:id="rId2394"/>
          <w:footerReference w:type="first" r:id="rId2395"/>
          <w:pgSz w:w="12240" w:h="15840"/>
          <w:pgMar w:top="840" w:right="1000" w:bottom="840" w:left="1000" w:header="400" w:footer="400"/>
          <w:pgNumType w:fmt="decimal"/>
          <w:cols w:space="720"/>
          <w:titlePg w:val="0"/>
        </w:sectPr>
      </w:pPr>
    </w:p>
    <w:p>
      <w:pPr>
        <w:pStyle w:val="Normal225"/>
      </w:pPr>
    </w:p>
    <w:p>
      <w:pPr>
        <w:pStyle w:val="Heading1223"/>
        <w:keepNext w:val="0"/>
        <w:spacing w:after="200" w:line="340" w:lineRule="atLeast"/>
        <w:ind w:left="0" w:right="0" w:firstLine="0"/>
        <w:jc w:val="center"/>
      </w:pPr>
      <w:hyperlink r:id="rId2396" w:history="1">
        <w:r>
          <w:rPr>
            <w:rFonts w:ascii="arial" w:eastAsia="arial" w:hAnsi="arial" w:cs="arial"/>
            <w:b/>
            <w:i/>
            <w:strike w:val="0"/>
            <w:color w:val="0077CC"/>
            <w:sz w:val="28"/>
            <w:u w:val="single"/>
            <w:vertAlign w:val="baseline"/>
          </w:rPr>
          <w:t>Opinion poll predicts victory for DMK in Erode (East) byelection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 Monday</w:t>
      </w:r>
    </w:p>
    <w:p>
      <w:pPr>
        <w:pStyle w:val="Normal225"/>
        <w:keepNext w:val="0"/>
        <w:spacing w:after="0" w:line="240" w:lineRule="atLeast"/>
        <w:ind w:right="0"/>
        <w:jc w:val="both"/>
      </w:pPr>
      <w:bookmarkStart w:id="671" w:name="Bookmark_225"/>
      <w:bookmarkEnd w:id="671"/>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225"/>
        <w:keepNext w:val="0"/>
        <w:spacing w:before="120" w:after="0" w:line="220" w:lineRule="atLeast"/>
        <w:ind w:left="0" w:right="0" w:firstLine="0"/>
        <w:jc w:val="left"/>
      </w:pPr>
      <w:r>
        <w:br/>
      </w:r>
      <w:r>
        <w:pict>
          <v:shape id="_x0000_i1908" type="#_x0000_t75" style="width:269.97pt;height:89.99pt">
            <v:imagedata r:id="rId202"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25"/>
        <w:keepNext/>
        <w:spacing w:before="240" w:after="0" w:line="340" w:lineRule="atLeast"/>
        <w:ind w:left="0" w:right="0" w:firstLine="0"/>
        <w:jc w:val="left"/>
      </w:pPr>
      <w:bookmarkStart w:id="672" w:name="Body_223"/>
      <w:bookmarkEnd w:id="672"/>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09" style="position:absolute;z-index:25237401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opinion poll conducted by People Studies has predicted victory for the DMK in the byelection to the Erode (East) Assembly constituency, scheduled for February 5.</w:t>
      </w:r>
    </w:p>
    <w:p>
      <w:pPr>
        <w:pStyle w:val="Normal225"/>
      </w:pPr>
    </w:p>
    <w:p>
      <w:pPr>
        <w:pStyle w:val="Normal2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was taken from a sample size of 1,470 respondents in the constituency between January 28 and 31. About 59.5% of the respondents said they would vote for the DMK; 17.6% said they did not want to vote; and 16.7% said they would vote for the NTK. </w:t>
      </w:r>
    </w:p>
    <w:p>
      <w:pPr>
        <w:pStyle w:val="Normal225"/>
      </w:pP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Studies Director Professor Dr. S. Rajanayagam, and Deputy Director Sirumalar Jegan released the results of the opinion poll on Sunday. With respect to parties that have decided to boycott the byelection, the survey said that of the supporters and voters of the AIADMK, 39.2% were going to vote for the DMK, and 19.5% for the NTK. The remaining were not interested in casting their votes.</w: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57.9% of the BJP members or those support the party favoured the DMK candidate, and 17.6%, the NTK’s. About 35.8%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members and those who support the party would vote for the NTK, and 15.2% for the DMK, the survey has revealed. </w:t>
      </w:r>
    </w:p>
    <w:p>
      <w:pPr>
        <w:pStyle w:val="Normal225"/>
      </w:pPr>
    </w:p>
    <w:p>
      <w:pPr>
        <w:pStyle w:val="Normal2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concerning the Goods and Services Tax, sewage management, electricity supply and drinking water were among the top constituency-level issues highlighted by the respondents. Allegations of corruption in government departments, deterioration of law and order, and caste-based issues were among the top State-level issues raised.</w:t>
      </w:r>
    </w:p>
    <w:p>
      <w:pPr>
        <w:pStyle w:val="Normal225"/>
      </w:pPr>
    </w:p>
    <w:p>
      <w:pPr>
        <w:pStyle w:val="Normal2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2026 Assembly election, 33.3% of respondents from the Erode (East) constituency said they wanted to vote for the DMK, while 19.4% of them wanted to vote for the AIADMK. About 18.7% of them wanted to vote for the TVK, and 11% for the NTK. About 3.5% of them wanted to vote for the BJP, according to the survey.</w:t>
      </w:r>
    </w:p>
    <w:p>
      <w:pPr>
        <w:pStyle w:val="Normal225"/>
        <w:keepNext/>
        <w:spacing w:before="240" w:after="0" w:line="340" w:lineRule="atLeast"/>
        <w:ind w:left="0" w:right="0" w:firstLine="0"/>
        <w:jc w:val="left"/>
      </w:pPr>
      <w:bookmarkStart w:id="673" w:name="Classification_222"/>
      <w:bookmarkEnd w:id="673"/>
      <w:r>
        <w:rPr>
          <w:rFonts w:ascii="arial" w:eastAsia="arial" w:hAnsi="arial" w:cs="arial"/>
          <w:b/>
          <w:i w:val="0"/>
          <w:strike w:val="0"/>
          <w:noProof w:val="0"/>
          <w:color w:val="000000"/>
          <w:position w:val="0"/>
          <w:sz w:val="28"/>
          <w:u w:val="none"/>
          <w:vertAlign w:val="baseline"/>
        </w:rPr>
        <w:t>Classification</w:t>
      </w:r>
    </w:p>
    <w:p>
      <w:pPr>
        <w:pStyle w:val="Normal225"/>
        <w:spacing w:line="60" w:lineRule="exact"/>
      </w:pPr>
      <w:r>
        <w:pict>
          <v:line id="_x0000_s1910" style="position:absolute;z-index:252375040" from="0,2pt" to="512pt,2pt" strokecolor="#009ddb" strokeweight="2pt">
            <v:stroke linestyle="single"/>
            <w10:wrap type="topAndBottom"/>
          </v:line>
        </w:pict>
      </w:r>
    </w:p>
    <w:p>
      <w:pPr>
        <w:pStyle w:val="Normal225"/>
        <w:spacing w:line="120" w:lineRule="exact"/>
      </w:pPr>
    </w:p>
    <w:p>
      <w:pPr>
        <w:pStyle w:val="Normal2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(95%); CAMPAIGNS &amp; ELECTIONS (92%); BYELECTIONS (90%); ELECTIONS (78%); NEGATIVE MISC NEWS (74%); NEGATIVE NEWS (74%); ELECTIONS &amp; POLITICS (73%); GOVERNMENT &amp; PUBLIC ADMINISTRATION (71%); NEGATIVE POLITICAL NEWS (70%); GOODS &amp; SERVICES TAX (66%); GOVERNMENT BODIES &amp; OFFICES (65%); WATER RESOURCES (65%); CORRUPTION (50%); POLITICAL CORRUPTION (50%)</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(65%); SEWERAGE SYSTEMS (65%)</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INDIA (79%)</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2025</w:t>
      </w:r>
    </w:p>
    <w:p>
      <w:pPr>
        <w:pStyle w:val="Normal225"/>
      </w:pPr>
    </w:p>
    <w:p>
      <w:pPr>
        <w:pStyle w:val="Normal225"/>
        <w:ind w:left="200"/>
        <w:sectPr>
          <w:type w:val="continuous"/>
          <w:pgMar w:top="840" w:right="1000" w:bottom="840" w:left="1000" w:header="400" w:footer="400"/>
          <w:pgNumType w:fmt="decimal"/>
          <w:cols w:space="720"/>
        </w:sectPr>
      </w:pPr>
      <w:r>
        <w:br/>
      </w:r>
      <w:r>
        <w:pict>
          <v:line id="_x0000_s1911"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397"/>
          <w:headerReference w:type="default" r:id="rId2398"/>
          <w:footerReference w:type="even" r:id="rId2399"/>
          <w:footerReference w:type="default" r:id="rId2400"/>
          <w:headerReference w:type="first" r:id="rId2401"/>
          <w:footerReference w:type="first" r:id="rId2402"/>
          <w:pgSz w:w="12240" w:h="15840"/>
          <w:pgMar w:top="840" w:right="1000" w:bottom="840" w:left="1000" w:header="400" w:footer="400"/>
          <w:pgNumType w:fmt="decimal"/>
          <w:cols w:space="720"/>
          <w:titlePg w:val="0"/>
        </w:sectPr>
      </w:pPr>
    </w:p>
    <w:p>
      <w:pPr>
        <w:pStyle w:val="Normal226"/>
      </w:pPr>
    </w:p>
    <w:p>
      <w:pPr>
        <w:pStyle w:val="Heading1224"/>
        <w:keepNext w:val="0"/>
        <w:spacing w:after="200" w:line="340" w:lineRule="atLeast"/>
        <w:ind w:left="0" w:right="0" w:firstLine="0"/>
        <w:jc w:val="center"/>
      </w:pPr>
      <w:hyperlink r:id="rId2403" w:history="1">
        <w:r>
          <w:rPr>
            <w:rFonts w:ascii="arial" w:eastAsia="arial" w:hAnsi="arial" w:cs="arial"/>
            <w:b/>
            <w:i/>
            <w:strike w:val="0"/>
            <w:color w:val="0077CC"/>
            <w:sz w:val="28"/>
            <w:u w:val="single"/>
            <w:vertAlign w:val="baseline"/>
          </w:rPr>
          <w:t>AIADMK, BJP stitch alliance in Tamil Nadu again for 2026 Assembly polls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2:38 PM GMT</w:t>
      </w:r>
    </w:p>
    <w:p>
      <w:pPr>
        <w:pStyle w:val="Normal226"/>
        <w:keepNext w:val="0"/>
        <w:spacing w:after="0" w:line="240" w:lineRule="atLeast"/>
        <w:ind w:right="0"/>
        <w:jc w:val="both"/>
      </w:pPr>
      <w:bookmarkStart w:id="674" w:name="Bookmark_226"/>
      <w:bookmarkEnd w:id="674"/>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26"/>
        <w:keepNext/>
        <w:spacing w:before="240" w:after="0" w:line="340" w:lineRule="atLeast"/>
        <w:ind w:left="0" w:right="0" w:firstLine="0"/>
        <w:jc w:val="left"/>
      </w:pPr>
      <w:bookmarkStart w:id="675" w:name="Body_224"/>
      <w:bookmarkEnd w:id="675"/>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12" style="position:absolute;z-index:25237708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may be a gamechanger in the Tamil Nadu assembly elections set for next year, the main opposition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entered into an alliance with the Bharatiya Janata Party (BJP) on Friday.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parties had parted ways in 2023 over ideological and 'personality clashes' with the then state BJP president K Annamalai. Interestingly, on Friday, Nainar Nagendran became the BJP's Tamil Nadu president. Hours after Nagendran's appointment, the BJP and AIADMK formally announced an alliance for the 2026 state assembly elections. Union home minister Amit Shah said the polls would be fought under Prime Minister Narendra Modi's leadership, with AIADMK's Edappadi K Palaniswami leading the alliance at the state level.</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make a common minimum programme if needed," Shah added. He further said the BJP will not intervene in any of the AIADMK's internal matters.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Shah clarified that the alliance announcement had no link whatsoever with the decision to replace Annamalai, and the alliance plans were taken much in advance. He thanked Annamalai for his "unprecedented contributions" to the party and indicated that he will be used in the party's national framework. This alliance will be crucial for both players, as anti-DMK votes are expected to split with the electoral entry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actor Vijay (Joseph Vijay Chandrasekhar).</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2021 assembly elections, the DMK stormed back to power led by M K Stalin, winning 133 seats by itself, with the alliance taking a larger share of 159 out of the total 234 seats. On the other hand, the NDA alliance, with AIADMK in it, won only 75 seats - with AIADMK getting 66. Though there is a major difference between both parties in terms of the number of seats, the vote share difference between the DMK (37.7 per cent) and AIADMK (33.29 per cent) was hardly around 4 per cent.</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Democratic Alliance (NDA) will comfortably win in Tamil Nadu," Shah said. In September 2023, both parties parted ways over critical remarks by Annamalai on the late Dravidian stalwart C N Annadurai. Annamalai had claimed that Annadurai insulted Hinduism during an event in Madurai in 1956. Annamalai had also made comments against the late chief minister J Jayalalithaa.</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also reports that one reason for the separation was that Annamalai and Palaniswami come from the same powerful community called the Gounders, dominant in western Tamil Nadu. Hence, the current appointment of Nagendran is considered an effort to balance caste and regional equations. Nagendran belongs to another influential community called the Thevars and is also from Tirunelveli in southern Tamil Nadu, where the BJP is trying to increase its presence. More importantly, he started his political career with the AIADMK and even served as a minister for the party.</w:t>
      </w:r>
    </w:p>
    <w:p>
      <w:pPr>
        <w:pStyle w:val="Normal226"/>
        <w:keepNext/>
        <w:spacing w:before="240" w:after="0" w:line="340" w:lineRule="atLeast"/>
        <w:ind w:left="0" w:right="0" w:firstLine="0"/>
        <w:jc w:val="left"/>
      </w:pPr>
      <w:bookmarkStart w:id="676" w:name="Classification_223"/>
      <w:bookmarkEnd w:id="676"/>
      <w:r>
        <w:rPr>
          <w:rFonts w:ascii="arial" w:eastAsia="arial" w:hAnsi="arial" w:cs="arial"/>
          <w:b/>
          <w:i w:val="0"/>
          <w:strike w:val="0"/>
          <w:noProof w:val="0"/>
          <w:color w:val="000000"/>
          <w:position w:val="0"/>
          <w:sz w:val="28"/>
          <w:u w:val="none"/>
          <w:vertAlign w:val="baseline"/>
        </w:rPr>
        <w:t>Classification</w:t>
      </w:r>
    </w:p>
    <w:p>
      <w:pPr>
        <w:pStyle w:val="Normal226"/>
        <w:spacing w:line="60" w:lineRule="exact"/>
      </w:pPr>
      <w:r>
        <w:pict>
          <v:line id="_x0000_s1913" style="position:absolute;z-index:252378112" from="0,2pt" to="512pt,2pt" strokecolor="#009ddb" strokeweight="2pt">
            <v:stroke linestyle="single"/>
            <w10:wrap type="topAndBottom"/>
          </v:line>
        </w:pict>
      </w:r>
    </w:p>
    <w:p>
      <w:pPr>
        <w:pStyle w:val="Normal226"/>
        <w:spacing w:line="120" w:lineRule="exact"/>
      </w:pPr>
    </w:p>
    <w:p>
      <w:pPr>
        <w:pStyle w:val="Normal2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GOVERNMENT ADVISORS &amp; MINISTERS (89%); GOVERNMENT BODIES &amp; OFFICES (78%); HEADS OF STATE &amp; GOVERNMENT (78%); LEGISLATIVE BODIES (78%); PRIME MINISTERS (78%); HINDUS &amp; HINDUISM (50%); RELIGION (50%)</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(95%)</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226"/>
      </w:pPr>
    </w:p>
    <w:p>
      <w:pPr>
        <w:pStyle w:val="Normal226"/>
        <w:ind w:left="200"/>
        <w:sectPr>
          <w:type w:val="continuous"/>
          <w:pgMar w:top="840" w:right="1000" w:bottom="840" w:left="1000" w:header="400" w:footer="400"/>
          <w:pgNumType w:fmt="decimal"/>
          <w:cols w:space="720"/>
        </w:sectPr>
      </w:pPr>
      <w:r>
        <w:br/>
      </w:r>
      <w:r>
        <w:pict>
          <v:line id="_x0000_s1914"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227"/>
      </w:pPr>
    </w:p>
    <w:p>
      <w:pPr>
        <w:pStyle w:val="Heading1225"/>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On Women's Day, Vijay slams DMK, calls for change in 2026</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227"/>
        <w:keepNext w:val="0"/>
        <w:spacing w:after="0" w:line="240" w:lineRule="atLeast"/>
        <w:ind w:right="0"/>
        <w:jc w:val="both"/>
      </w:pPr>
      <w:bookmarkStart w:id="677" w:name="Bookmark_227"/>
      <w:bookmarkEnd w:id="677"/>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 All Rights Reserved</w:t>
      </w:r>
    </w:p>
    <w:p>
      <w:pPr>
        <w:pStyle w:val="Normal227"/>
        <w:keepNext w:val="0"/>
        <w:spacing w:before="120" w:after="0" w:line="220" w:lineRule="atLeast"/>
        <w:ind w:left="0" w:right="0" w:firstLine="0"/>
        <w:jc w:val="left"/>
      </w:pPr>
      <w:r>
        <w:br/>
      </w:r>
      <w:r>
        <w:pict>
          <v:shape id="_x0000_i1915" type="#_x0000_t75" style="width:15.19pt;height:15.19pt">
            <v:imagedata r:id="rId682"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Chennai </w:t>
      </w:r>
    </w:p>
    <w:p>
      <w:pPr>
        <w:pStyle w:val="Normal227"/>
        <w:keepNext/>
        <w:spacing w:before="240" w:after="0" w:line="340" w:lineRule="atLeast"/>
        <w:ind w:left="0" w:right="0" w:firstLine="0"/>
        <w:jc w:val="left"/>
      </w:pPr>
      <w:bookmarkStart w:id="678" w:name="Body_225"/>
      <w:bookmarkEnd w:id="678"/>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16" style="position:absolute;z-index:25238016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March 8 -- Accusing the ruling DMK in Tamil Nadu of failing to ensure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security of women, actor-politician and Founder of the nascent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p>
    <w:p>
      <w:pPr>
        <w:pStyle w:val="Normal2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the occasion of International Women's Day (IWD) called for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2026 (when Assembly elections will be held).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address to women to mark the IWD, he slammed the DMK government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said it has deceived the people.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upon women to take a pledge on the occasion of Women's Day, he urged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to unite and bring about a change in the 2026 elections.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to all. Today is Women's Day. My heartfelt wishes to all the mothers,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sisters, daughters and friends across Tamil Nadu", he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"Happiness can only be felt only when there is safety. Without security, there can be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happiness. I understand that you feel this way. But what can we do?", he asked.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said "You, I, and We (everyone) collectively chose this DMK government. But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only we realize how they have deceived us", while asserting that the change was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inevitable and stressed the need for a change--changing the DMK regime in 2026.</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subject to change, isn't it? Change is inevitable", he added.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the need for action, Vijay, who had declared the DMK as its political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adversary while addressing the TVK's maiden political conference a couple of months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said "In 2026, let us all come together and replace this government that has failed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the safety of women."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take a pledge today, on Women's Day, to bring about this change. I promise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one thing--I will always stand by you as your son, your brother, and your friend,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circumstances", Vijay said, in his assuring address to women community.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GV 1820</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2411" w:history="1">
        <w:r>
          <w:rPr>
            <w:rFonts w:ascii="arial" w:eastAsia="arial" w:hAnsi="arial" w:cs="arial"/>
            <w:b w:val="0"/>
            <w:i/>
            <w:strike w:val="0"/>
            <w:noProof w:val="0"/>
            <w:color w:val="0077CC"/>
            <w:position w:val="0"/>
            <w:sz w:val="20"/>
            <w:u w:val="single"/>
            <w:vertAlign w:val="baseline"/>
          </w:rPr>
          <w:t>contentservices@htdigital.in</w:t>
        </w:r>
      </w:hyperlink>
    </w:p>
    <w:p>
      <w:pPr>
        <w:pStyle w:val="Normal227"/>
        <w:keepNext/>
        <w:spacing w:before="240" w:after="0" w:line="340" w:lineRule="atLeast"/>
        <w:ind w:left="0" w:right="0" w:firstLine="0"/>
        <w:jc w:val="left"/>
      </w:pPr>
      <w:bookmarkStart w:id="679" w:name="Classification_224"/>
      <w:bookmarkEnd w:id="679"/>
      <w:r>
        <w:rPr>
          <w:rFonts w:ascii="arial" w:eastAsia="arial" w:hAnsi="arial" w:cs="arial"/>
          <w:b/>
          <w:i w:val="0"/>
          <w:strike w:val="0"/>
          <w:noProof w:val="0"/>
          <w:color w:val="000000"/>
          <w:position w:val="0"/>
          <w:sz w:val="28"/>
          <w:u w:val="none"/>
          <w:vertAlign w:val="baseline"/>
        </w:rPr>
        <w:t>Classification</w:t>
      </w:r>
    </w:p>
    <w:p>
      <w:pPr>
        <w:pStyle w:val="Normal227"/>
        <w:spacing w:line="60" w:lineRule="exact"/>
      </w:pPr>
      <w:r>
        <w:pict>
          <v:line id="_x0000_s1917" style="position:absolute;z-index:252381184" from="0,2pt" to="512pt,2pt" strokecolor="#009ddb" strokeweight="2pt">
            <v:stroke linestyle="single"/>
            <w10:wrap type="topAndBottom"/>
          </v:line>
        </w:pict>
      </w:r>
    </w:p>
    <w:p>
      <w:pPr>
        <w:pStyle w:val="Normal227"/>
        <w:spacing w:line="120" w:lineRule="exact"/>
      </w:pPr>
    </w:p>
    <w:p>
      <w:pPr>
        <w:pStyle w:val="Normal2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ELECTIONS (78%); SAFETY (78%); SAFETY, ACCIDENTS &amp; DISASTERS (78%); WOMEN (78%); CAMPAIGNS &amp; ELECTIONS (76%)</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(76%)</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(92%); INDIA (94%)</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227"/>
      </w:pPr>
    </w:p>
    <w:p>
      <w:pPr>
        <w:pStyle w:val="Normal227"/>
        <w:ind w:left="200"/>
        <w:sectPr>
          <w:type w:val="continuous"/>
          <w:pgMar w:top="840" w:right="1000" w:bottom="840" w:left="1000" w:header="400" w:footer="400"/>
          <w:pgNumType w:fmt="decimal"/>
          <w:cols w:space="720"/>
        </w:sectPr>
      </w:pPr>
      <w:r>
        <w:br/>
      </w:r>
      <w:r>
        <w:pict>
          <v:line id="_x0000_s1918"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228"/>
      </w:pPr>
    </w:p>
    <w:p>
      <w:pPr>
        <w:pStyle w:val="Heading1226"/>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Election strategist Prashant Kishor meets TVK Founder Vijay ahead of 2026 TN Assembly polls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w:t>
      </w:r>
    </w:p>
    <w:p>
      <w:pPr>
        <w:pStyle w:val="Normal228"/>
        <w:keepNext w:val="0"/>
        <w:spacing w:after="0" w:line="240" w:lineRule="atLeast"/>
        <w:ind w:right="0"/>
        <w:jc w:val="both"/>
      </w:pPr>
      <w:bookmarkStart w:id="680" w:name="Bookmark_228"/>
      <w:bookmarkEnd w:id="680"/>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 All Rights Reserved</w:t>
      </w:r>
    </w:p>
    <w:p>
      <w:pPr>
        <w:pStyle w:val="Normal228"/>
        <w:keepNext w:val="0"/>
        <w:spacing w:before="120" w:after="0" w:line="220" w:lineRule="atLeast"/>
        <w:ind w:left="0" w:right="0" w:firstLine="0"/>
        <w:jc w:val="left"/>
      </w:pPr>
      <w:r>
        <w:br/>
      </w:r>
      <w:r>
        <w:pict>
          <v:shape id="_x0000_i1919" type="#_x0000_t75" style="width:15.19pt;height:15.19pt">
            <v:imagedata r:id="rId682"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Chennai </w:t>
      </w:r>
    </w:p>
    <w:p>
      <w:pPr>
        <w:pStyle w:val="Normal228"/>
        <w:keepNext/>
        <w:spacing w:before="240" w:after="0" w:line="340" w:lineRule="atLeast"/>
        <w:ind w:left="0" w:right="0" w:firstLine="0"/>
        <w:jc w:val="left"/>
      </w:pPr>
      <w:bookmarkStart w:id="681" w:name="Body_226"/>
      <w:bookmarkEnd w:id="681"/>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20" style="position:absolute;z-index:252383232"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Feb. 10 -- In a surprise development, India's leading election and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strategist Prashant Kishor me the nascent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Founder and Kollywood icon Vijay on Monday ahead of the 2026 Assembly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which the latter is eyeing to win by a massive mandate in his maiden electoral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held at Vijay's residence at Panaiyur on the ECR on the outskirts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city and it lasted close to three hours.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known whether Prashant Kishor would be roped in by the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as the key election strategist for the upcoming Assembly polls, which is little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an year away.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said the meeting was arranged by newly appointed TVK General Secretary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Election Campaign Management Aadhav Arjuna, who had quit the VCK after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temporary expulsion for his remarks critical of the ruling DMK, in which the VCK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ally, and joined the TVK recently.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in which senior leaders, including Arjuna were present, Vijay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Kishor was believed to have discussed the possible strategy to be adopted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crucial Assembly polls.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noted that Prashant Kishor was engaged as the key election strategist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DMK and was also said to have devised the campaign strategy that saw</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DMK win the 2021 Assembly polls with a resounding margin and return to power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gap of ten years and DMK President M K Stalin became the Chief Minister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strategist Prashant Kishor is heading a political consultancy firm Indian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Action Committee (I-PAC).</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GV 1920</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2419" w:history="1">
        <w:r>
          <w:rPr>
            <w:rFonts w:ascii="arial" w:eastAsia="arial" w:hAnsi="arial" w:cs="arial"/>
            <w:b w:val="0"/>
            <w:i/>
            <w:strike w:val="0"/>
            <w:noProof w:val="0"/>
            <w:color w:val="0077CC"/>
            <w:position w:val="0"/>
            <w:sz w:val="20"/>
            <w:u w:val="single"/>
            <w:vertAlign w:val="baseline"/>
          </w:rPr>
          <w:t>contentservices@htdigital.in</w:t>
        </w:r>
      </w:hyperlink>
    </w:p>
    <w:p>
      <w:pPr>
        <w:pStyle w:val="Normal228"/>
        <w:keepNext/>
        <w:spacing w:before="240" w:after="0" w:line="340" w:lineRule="atLeast"/>
        <w:ind w:left="0" w:right="0" w:firstLine="0"/>
        <w:jc w:val="left"/>
      </w:pPr>
      <w:bookmarkStart w:id="682" w:name="Classification_225"/>
      <w:bookmarkEnd w:id="682"/>
      <w:r>
        <w:rPr>
          <w:rFonts w:ascii="arial" w:eastAsia="arial" w:hAnsi="arial" w:cs="arial"/>
          <w:b/>
          <w:i w:val="0"/>
          <w:strike w:val="0"/>
          <w:noProof w:val="0"/>
          <w:color w:val="000000"/>
          <w:position w:val="0"/>
          <w:sz w:val="28"/>
          <w:u w:val="none"/>
          <w:vertAlign w:val="baseline"/>
        </w:rPr>
        <w:t>Classification</w:t>
      </w:r>
    </w:p>
    <w:p>
      <w:pPr>
        <w:pStyle w:val="Normal228"/>
        <w:spacing w:line="60" w:lineRule="exact"/>
      </w:pPr>
      <w:r>
        <w:pict>
          <v:line id="_x0000_s1921" style="position:absolute;z-index:252384256" from="0,2pt" to="512pt,2pt" strokecolor="#009ddb" strokeweight="2pt">
            <v:stroke linestyle="single"/>
            <w10:wrap type="topAndBottom"/>
          </v:line>
        </w:pict>
      </w:r>
    </w:p>
    <w:p>
      <w:pPr>
        <w:pStyle w:val="Normal228"/>
        <w:spacing w:line="120" w:lineRule="exact"/>
      </w:pPr>
    </w:p>
    <w:p>
      <w:pPr>
        <w:pStyle w:val="Normal2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(90%); ELECTIONS &amp; POLITICS (89%); CAMPAIGNS &amp; ELECTIONS (78%); ELECTIONS (78%); GOVERNMENT ADVISORS &amp; MINISTERS (78%); POLITICAL ACTION COMMITTEES (78%); POLITICAL ORGANIZATIONS (78%); APPOINTMENTS (75%); CAMPAIGN FINANCE (73%)</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CONSULTING SERVICES (69%); MEDIA CONTENT (63%)</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(94%)</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228"/>
      </w:pPr>
    </w:p>
    <w:p>
      <w:pPr>
        <w:pStyle w:val="Normal228"/>
        <w:ind w:left="200"/>
        <w:sectPr>
          <w:type w:val="continuous"/>
          <w:pgMar w:top="840" w:right="1000" w:bottom="840" w:left="1000" w:header="400" w:footer="400"/>
          <w:pgNumType w:fmt="decimal"/>
          <w:cols w:space="720"/>
        </w:sectPr>
      </w:pPr>
      <w:r>
        <w:br/>
      </w:r>
      <w:r>
        <w:pict>
          <v:line id="_x0000_s1922"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229"/>
      </w:pPr>
    </w:p>
    <w:p>
      <w:pPr>
        <w:pStyle w:val="Heading1227"/>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Massive protests break out in Kolkata, Chennai after Parliament clears Waqf Bill; Owaisi moves Supreme Court</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6:30 AM EST</w:t>
      </w:r>
    </w:p>
    <w:p>
      <w:pPr>
        <w:pStyle w:val="Normal229"/>
        <w:keepNext w:val="0"/>
        <w:spacing w:after="0" w:line="240" w:lineRule="atLeast"/>
        <w:ind w:right="0"/>
        <w:jc w:val="both"/>
      </w:pPr>
      <w:bookmarkStart w:id="683" w:name="Bookmark_229"/>
      <w:bookmarkEnd w:id="683"/>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229"/>
        <w:keepNext w:val="0"/>
        <w:spacing w:before="120" w:after="0" w:line="220" w:lineRule="atLeast"/>
        <w:ind w:left="0" w:right="0" w:firstLine="0"/>
        <w:jc w:val="left"/>
      </w:pPr>
      <w:r>
        <w:br/>
      </w:r>
      <w:r>
        <w:pict>
          <v:shape id="_x0000_i1923" type="#_x0000_t75" style="width:0;height:0"/>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News Desk</w:t>
      </w:r>
    </w:p>
    <w:p>
      <w:pPr>
        <w:pStyle w:val="Normal229"/>
        <w:keepNext/>
        <w:spacing w:before="240" w:after="0" w:line="340" w:lineRule="atLeast"/>
        <w:ind w:left="0" w:right="0" w:firstLine="0"/>
        <w:jc w:val="left"/>
      </w:pPr>
      <w:bookmarkStart w:id="684" w:name="Body_227"/>
      <w:bookmarkEnd w:id="684"/>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24" style="position:absolute;z-index:25238630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broke out in various parts of the country on Friday after the Waqf Amendment Bill was passed in the Parliament. Thousands gathered on the streets in Kolkata, Chennai and Ahmedabad after Friday prayers - waving Indian flags and carrying posters as they marked their dissent. Visuals shared online also showed the protesters tussling with the police in some areas. The developments came even as Opposition leaders moved the Supreme Court challenging the Bill.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from the Muslim community were spotted gathering on the streets of Kolkata on Friday afternoon to demand immediate withdrawal of the Bill. Several minority organisations reportedly joined the protests as the demonstrations caused traffic disruption in the Park Circus area.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Agitations in the western city of Ahmedabad were somewhat more charged with visuals showing the police trying to forcibly remove elderly demonstrators as they squatted on the road. Similar scenes were also witnessed in parts of Tamil Nadu as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led state-wide protests. Workers from the group helmed by actor Vijay were seen gathering in several major cities - including Chennai, Coimbatore and Tiruchirappalli - and shouting slogans.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moves Supreme Court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MP Mohammed Jawed and AIMIM chief Asaduddin Owaisi separately moved the Supreme Court on Friday afternoon challenging the Waqf (Amendment) Bill. The plea filed by the Congress leader alleged that the bill imposed "arbitrary restrictions" on Waqf properties and their management, undermining the religious autonomy of the Muslim community.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in India will file this petition, several parties will do this...In the Parliament, everyone in the Opposition said that this is unconstitutional. This is a religious body - you are providing freedom to non-Muslims...How can you snatch away our right?..How can you do this violation? If you have numbers, it doesn't mean you get passed anything you passed and do something unlawful...We have challenged this. We hope that Supreme Court will take cognisance of this and this will be repealed (Bill) at the earliest," Jawed told ANI.</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passed in the Rajya Sabha around midnight on Friday with 128 members voting in favour and 95 opposing it. It had passed through the Lok Sabha a day earlier, with 288 members supporting the legislation and 232 against it. The discussion over the bill in Parliament had witnessed staunch objections from opposition parties, which termed it "anti-Muslim" and "unconstitutional". The BJP-led government however insists that the "historic reform" would benefit the minority community.</w:t>
      </w:r>
    </w:p>
    <w:p>
      <w:pPr>
        <w:pStyle w:val="Normal229"/>
        <w:keepNext/>
        <w:spacing w:before="240" w:after="0" w:line="340" w:lineRule="atLeast"/>
        <w:ind w:left="0" w:right="0" w:firstLine="0"/>
        <w:jc w:val="left"/>
      </w:pPr>
      <w:bookmarkStart w:id="685" w:name="Classification_226"/>
      <w:bookmarkEnd w:id="685"/>
      <w:r>
        <w:rPr>
          <w:rFonts w:ascii="arial" w:eastAsia="arial" w:hAnsi="arial" w:cs="arial"/>
          <w:b/>
          <w:i w:val="0"/>
          <w:strike w:val="0"/>
          <w:noProof w:val="0"/>
          <w:color w:val="000000"/>
          <w:position w:val="0"/>
          <w:sz w:val="28"/>
          <w:u w:val="none"/>
          <w:vertAlign w:val="baseline"/>
        </w:rPr>
        <w:t>Classification</w:t>
      </w:r>
    </w:p>
    <w:p>
      <w:pPr>
        <w:pStyle w:val="Normal229"/>
        <w:spacing w:line="60" w:lineRule="exact"/>
      </w:pPr>
      <w:r>
        <w:pict>
          <v:line id="_x0000_s1925" style="position:absolute;z-index:252387328" from="0,2pt" to="512pt,2pt" strokecolor="#009ddb" strokeweight="2pt">
            <v:stroke linestyle="single"/>
            <w10:wrap type="topAndBottom"/>
          </v:line>
        </w:pict>
      </w:r>
    </w:p>
    <w:p>
      <w:pPr>
        <w:pStyle w:val="Normal229"/>
        <w:spacing w:line="120" w:lineRule="exact"/>
      </w:pPr>
    </w:p>
    <w:p>
      <w:pPr>
        <w:pStyle w:val="Normal2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(91%); PROTESTS &amp; DEMONSTRATIONS (91%); GOVERNMENT BODIES &amp; OFFICES (90%); LEGISLATION (90%); LEGISLATIVE BODIES (90%); MUSLIMS &amp; ISLAM (90%); NEGATIVE NEWS (90%); TRENDS &amp; EVENTS (90%); CRIME, LAW ENFORCEMENT &amp; CORRECTIONS (89%); RELIGION (89%); SUPREME COURTS (89%); PETITIONS (79%); CONSTITUTIONAL AMENDMENTS (78%); GOVERNMENT &amp; PUBLIC ADMINISTRATION (78%); POLITICS (78%); MINORITY GROUPS (76%); POLICE FORCES (76%); ASSOCIATIONS &amp; ORGANIZATIONS (75%); RELIGIOUS DISCRIMINATION (72%)</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VEHICLE TRAFFIC (73%)</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(73%)</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(93%); KOLKATA, WEST BENGAL, INDIA (93%); AHMEDABAD, GUJARAT, INDIA (92%); TAMIL NADU, INDIA (79%); INDIA (94%)</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229"/>
      </w:pPr>
    </w:p>
    <w:p>
      <w:pPr>
        <w:pStyle w:val="Normal229"/>
        <w:ind w:left="200"/>
        <w:sectPr>
          <w:type w:val="continuous"/>
          <w:pgMar w:top="840" w:right="1000" w:bottom="840" w:left="1000" w:header="400" w:footer="400"/>
          <w:pgNumType w:fmt="decimal"/>
          <w:cols w:space="720"/>
        </w:sectPr>
      </w:pPr>
      <w:r>
        <w:br/>
      </w:r>
      <w:r>
        <w:pict>
          <v:line id="_x0000_s1926"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230"/>
      </w:pPr>
    </w:p>
    <w:p>
      <w:pPr>
        <w:pStyle w:val="Heading1228"/>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Vijay's last film to hit screens in October 2025; poster out</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2024 Monday</w:t>
      </w:r>
    </w:p>
    <w:p>
      <w:pPr>
        <w:pStyle w:val="Normal230"/>
        <w:keepNext w:val="0"/>
        <w:spacing w:after="0" w:line="240" w:lineRule="atLeast"/>
        <w:ind w:right="0"/>
        <w:jc w:val="both"/>
      </w:pPr>
      <w:bookmarkStart w:id="686" w:name="Bookmark_230"/>
      <w:bookmarkEnd w:id="686"/>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Telegraph (India), distributed by Contify.com All Rights Reserved</w:t>
      </w:r>
    </w:p>
    <w:p>
      <w:pPr>
        <w:pStyle w:val="Normal230"/>
        <w:keepNext w:val="0"/>
        <w:spacing w:before="120" w:after="0" w:line="220" w:lineRule="atLeast"/>
        <w:ind w:left="0" w:right="0" w:firstLine="0"/>
        <w:jc w:val="left"/>
      </w:pPr>
      <w:r>
        <w:br/>
      </w:r>
      <w:r>
        <w:pict>
          <v:shape id="_x0000_i1927" type="#_x0000_t75" style="width:0;height:0"/>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Urmi Chakraborty</w:t>
      </w:r>
    </w:p>
    <w:p>
      <w:pPr>
        <w:pStyle w:val="Normal230"/>
        <w:keepNext/>
        <w:spacing w:before="240" w:after="0" w:line="340" w:lineRule="atLeast"/>
        <w:ind w:left="0" w:right="0" w:firstLine="0"/>
        <w:jc w:val="left"/>
      </w:pPr>
      <w:bookmarkStart w:id="687" w:name="Body_228"/>
      <w:bookmarkEnd w:id="687"/>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28" style="position:absolute;z-index:25238937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Vijay's last film Thalapathy 69 will hit screens in October 2025, makers KVN Productions announced recently alongside a poster of the H Vinoth directorial.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50-year-old's final film before he ventures into active politics.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beyond proud &amp; excited to announce that our first Tamil film is #Thalapathy69, directed by the visionary #HVinoth, with music by the sensational Rockstar @anirudhofficial Super happy to collaborate with the one and only #Thalapathy @actorvijay The torch bearer of Democracy is arriving on Oct 2025," the production house wrote on X.</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 features a hand holding a fire torch with watercolour effects. The film is directed by H Vinoth, with music composed by Anirudh Ravichander.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Vinoth is known for directing the 2017 film Theeran Adhigaaram Ondru starring Karthi. He has also helmed Nerkonda Paarvai (2019), Valimai (2022) and Thunivu (2023) featuring Ajith Kumar.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was recently seen in Venkat Prabhu's GOAT,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February and announced his plans to contest the 2026 Tamil Nadu assembly polls.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Venkat K Narayana will produce the film under the banner of KVN Productions. Jagadish Palanisamy and Lohith N K will serve as co-producers.</w:t>
      </w:r>
    </w:p>
    <w:p>
      <w:pPr>
        <w:pStyle w:val="Normal230"/>
        <w:keepNext/>
        <w:spacing w:before="240" w:after="0" w:line="340" w:lineRule="atLeast"/>
        <w:ind w:left="0" w:right="0" w:firstLine="0"/>
        <w:jc w:val="left"/>
      </w:pPr>
      <w:bookmarkStart w:id="688" w:name="Classification_227"/>
      <w:bookmarkEnd w:id="688"/>
      <w:r>
        <w:rPr>
          <w:rFonts w:ascii="arial" w:eastAsia="arial" w:hAnsi="arial" w:cs="arial"/>
          <w:b/>
          <w:i w:val="0"/>
          <w:strike w:val="0"/>
          <w:noProof w:val="0"/>
          <w:color w:val="000000"/>
          <w:position w:val="0"/>
          <w:sz w:val="28"/>
          <w:u w:val="none"/>
          <w:vertAlign w:val="baseline"/>
        </w:rPr>
        <w:t>Classification</w:t>
      </w:r>
    </w:p>
    <w:p>
      <w:pPr>
        <w:pStyle w:val="Normal230"/>
        <w:spacing w:line="60" w:lineRule="exact"/>
      </w:pPr>
      <w:r>
        <w:pict>
          <v:line id="_x0000_s1929" style="position:absolute;z-index:252390400" from="0,2pt" to="512pt,2pt" strokecolor="#009ddb" strokeweight="2pt">
            <v:stroke linestyle="single"/>
            <w10:wrap type="topAndBottom"/>
          </v:line>
        </w:pict>
      </w:r>
    </w:p>
    <w:p>
      <w:pPr>
        <w:pStyle w:val="Normal230"/>
        <w:spacing w:line="120" w:lineRule="exact"/>
      </w:pPr>
    </w:p>
    <w:p>
      <w:pPr>
        <w:pStyle w:val="Normal2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DIRECTORS (91%); ACTORS &amp; ACTRESSES (90%); ELECTIONS &amp; POLITICS (77%); MUSIC COMPOSITION (76%); DEMOCRACIES (73%); GOVERNMENT &amp; PUBLIC ADMINISTRATION (72%)</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DIRECTORS (91%); ACTORS &amp; ACTRESSES (90%); MOVIE &amp; VIDEO PRODUCTION (90%)</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(58%); INDIA (91%)</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2024</w:t>
      </w:r>
    </w:p>
    <w:p>
      <w:pPr>
        <w:pStyle w:val="Normal230"/>
      </w:pPr>
    </w:p>
    <w:p>
      <w:pPr>
        <w:pStyle w:val="Normal230"/>
        <w:ind w:left="200"/>
        <w:sectPr>
          <w:type w:val="continuous"/>
          <w:pgMar w:top="840" w:right="1000" w:bottom="840" w:left="1000" w:header="400" w:footer="400"/>
          <w:pgNumType w:fmt="decimal"/>
          <w:cols w:space="720"/>
        </w:sectPr>
      </w:pPr>
      <w:r>
        <w:br/>
      </w:r>
      <w:r>
        <w:pict>
          <v:line id="_x0000_s1930"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231"/>
      </w:pPr>
    </w:p>
    <w:p>
      <w:pPr>
        <w:pStyle w:val="Heading1229"/>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India's highest paid actor quit films despite 9 blockbusters in a row, made Rs 4000 crore at box office, retired when...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w:t>
      </w:r>
    </w:p>
    <w:p>
      <w:pPr>
        <w:pStyle w:val="Normal231"/>
        <w:keepNext w:val="0"/>
        <w:spacing w:after="0" w:line="240" w:lineRule="atLeast"/>
        <w:ind w:right="0"/>
        <w:jc w:val="both"/>
      </w:pPr>
      <w:bookmarkStart w:id="689" w:name="Bookmark_231"/>
      <w:bookmarkEnd w:id="689"/>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Diligent Media Corporation Ltd., DNA (Daily News &amp; Analysis), distributed by Contify.com All Rights Reserved</w:t>
      </w:r>
    </w:p>
    <w:p>
      <w:pPr>
        <w:pStyle w:val="Normal231"/>
        <w:keepNext w:val="0"/>
        <w:spacing w:before="120" w:after="0" w:line="220" w:lineRule="atLeast"/>
        <w:ind w:left="0" w:right="0" w:firstLine="0"/>
        <w:jc w:val="left"/>
      </w:pPr>
      <w:r>
        <w:br/>
      </w:r>
      <w:r>
        <w:pict>
          <v:shape id="_x0000_i1931" type="#_x0000_t75" style="width:0;height:0"/>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Abhimanyu Mathur</w:t>
      </w:r>
    </w:p>
    <w:p>
      <w:pPr>
        <w:pStyle w:val="Normal231"/>
        <w:keepNext/>
        <w:spacing w:before="240" w:after="0" w:line="340" w:lineRule="atLeast"/>
        <w:ind w:left="0" w:right="0" w:firstLine="0"/>
        <w:jc w:val="left"/>
      </w:pPr>
      <w:bookmarkStart w:id="690" w:name="Body_229"/>
      <w:bookmarkEnd w:id="690"/>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32" style="position:absolute;z-index:25239244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actor, the highest-paid in India currently, quit films at his peak even after delivering nine back-to-back hits.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Tamil superstar Vijay's retirement from acting sent shockwaves across the Indian cinema scene. The actor is regarded as one of the biggest stars in Tamil cinema currently, if not the biggest. He is also the highest-paid Indian actor currently. But his next two films will be his final. The reason was that like many south superstars before him, Vijay too, is taking a plunge into politics, forming his own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the highest-paid actor in India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had long been the reigning king of box office in Kollywood, sharing the crown with Ajith Kumar and to an extent Rajinikanth. But as his films did wonders one after the other, the actor's stature increased pan-India. For his most recent release Leo, Vijay - known as Thalapathy among his fans - charged Rs 125 crore as per reports, making him the highest-paid actor in India ahead of Shah Rukh Khan, Salman Khan, Prabhas, and Rajni. The reason was his stellar box office record. All of Vijay's previous nine films - dating back to eight years ago - have been successes. These include Theri, Bairavaa, Mersal, Sarkar, Bigil, Master, Beast, Varisu, and Leo. In 2023, Vijay's two films grossed Rs 900 crore combined. Trade sources say that over the course of his career, his 67 films have grossed over Rs 4000 crore at the box office.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Vijay's new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February 2, Vijay took to social media to announce that he was entering politics full time and shared the news about the formation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announcement was carried along with reports that his planned film Thalapathy 69 mark his final screen appearance. There is no release windown for the film but it is expected to release sometime in 2025. Before that, Vijay will be seen in The Greatest of All Time, which is directed by Venkat Prabhu.</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in The Greatest of All Time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Vijay continues to wrap up his pending projects, the penultimate of which is The Greatest of All Time. The film, an aerial action adventure, features Vijay in double roles, along with an ensemble cast featuring Prashanth, Prabhu Deva, Sneha, Laila, Meenakshi Chaudhary, Parvati Nair, Mohan, Jayaram, Ajmal Ameer, Yogi Babu, VTV Ganesh, Vaibhav, Premgi Amaren, Aravind Akash, and Ajay Raj. The film is currently being shot in various legs and is slated to be released later this year.</w:t>
      </w:r>
    </w:p>
    <w:p>
      <w:pPr>
        <w:pStyle w:val="Normal231"/>
        <w:keepNext/>
        <w:spacing w:before="240" w:after="0" w:line="340" w:lineRule="atLeast"/>
        <w:ind w:left="0" w:right="0" w:firstLine="0"/>
        <w:jc w:val="left"/>
      </w:pPr>
      <w:bookmarkStart w:id="691" w:name="Classification_228"/>
      <w:bookmarkEnd w:id="691"/>
      <w:r>
        <w:rPr>
          <w:rFonts w:ascii="arial" w:eastAsia="arial" w:hAnsi="arial" w:cs="arial"/>
          <w:b/>
          <w:i w:val="0"/>
          <w:strike w:val="0"/>
          <w:noProof w:val="0"/>
          <w:color w:val="000000"/>
          <w:position w:val="0"/>
          <w:sz w:val="28"/>
          <w:u w:val="none"/>
          <w:vertAlign w:val="baseline"/>
        </w:rPr>
        <w:t>Classification</w:t>
      </w:r>
    </w:p>
    <w:p>
      <w:pPr>
        <w:pStyle w:val="Normal231"/>
        <w:spacing w:line="60" w:lineRule="exact"/>
      </w:pPr>
      <w:r>
        <w:pict>
          <v:line id="_x0000_s1933" style="position:absolute;z-index:252393472" from="0,2pt" to="512pt,2pt" strokecolor="#009ddb" strokeweight="2pt">
            <v:stroke linestyle="single"/>
            <w10:wrap type="topAndBottom"/>
          </v:line>
        </w:pict>
      </w:r>
    </w:p>
    <w:p>
      <w:pPr>
        <w:pStyle w:val="Normal231"/>
        <w:spacing w:line="120" w:lineRule="exact"/>
      </w:pPr>
    </w:p>
    <w:p>
      <w:pPr>
        <w:pStyle w:val="Normal2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FILM (78%); MOVIE REVENUES (78%); TICKET SALES (76%); ELECTIONS &amp; POLITICS (75%); GOVERNMENT &amp; PUBLIC ADMINISTRATION (70%)</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(78%); MOVIE FILMING (78%); MOVIE REVENUES (78%); TICKET SALES (76%)</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SALMAN KHAN (79%); SHAH RUKH KHAN (79%)</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(94%)</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Pr>
        <w:pStyle w:val="Normal231"/>
      </w:pPr>
    </w:p>
    <w:p>
      <w:pPr>
        <w:pStyle w:val="Normal231"/>
        <w:ind w:left="200"/>
        <w:sectPr>
          <w:type w:val="continuous"/>
          <w:pgMar w:top="840" w:right="1000" w:bottom="840" w:left="1000" w:header="400" w:footer="400"/>
          <w:pgNumType w:fmt="decimal"/>
          <w:cols w:space="720"/>
        </w:sectPr>
      </w:pPr>
      <w:r>
        <w:br/>
      </w:r>
      <w:r>
        <w:pict>
          <v:line id="_x0000_s1934"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232"/>
      </w:pPr>
    </w:p>
    <w:p>
      <w:pPr>
        <w:pStyle w:val="Heading1230"/>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Thalapathy Vijay Offers Prayers, Hosts Iftaar Party In Chennai During Holy Month Of Ramadan 2025</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 3:58 PM EST</w:t>
      </w:r>
    </w:p>
    <w:p>
      <w:pPr>
        <w:pStyle w:val="Normal232"/>
        <w:keepNext w:val="0"/>
        <w:spacing w:after="0" w:line="240" w:lineRule="atLeast"/>
        <w:ind w:right="0"/>
        <w:jc w:val="both"/>
      </w:pPr>
      <w:bookmarkStart w:id="692" w:name="Bookmark_232"/>
      <w:bookmarkEnd w:id="69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32"/>
        <w:keepNext w:val="0"/>
        <w:spacing w:before="120" w:after="0" w:line="220" w:lineRule="atLeast"/>
        <w:ind w:left="0" w:right="0" w:firstLine="0"/>
        <w:jc w:val="left"/>
      </w:pPr>
      <w:r>
        <w:br/>
      </w:r>
      <w:r>
        <w:pict>
          <v:shape id="_x0000_i1935" type="#_x0000_t75" style="width:200.28pt;height:22.5pt">
            <v:imagedata r:id="rId469"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India news &amp; RELIGION NEWS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32"/>
        <w:keepNext/>
        <w:spacing w:before="240" w:after="0" w:line="340" w:lineRule="atLeast"/>
        <w:ind w:left="0" w:right="0" w:firstLine="0"/>
        <w:jc w:val="left"/>
      </w:pPr>
      <w:bookmarkStart w:id="693" w:name="Body_230"/>
      <w:bookmarkEnd w:id="69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36" style="position:absolute;z-index:25239552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is more than just a reel hero for his fans. Over the years, he has won their trust, love and support through his work in the Tamil film industry. He ventured into politics with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(Tamil Nadu Victory Federation) on February 2, 2024. During the holy month of Ramadan 2025, Vijay hosted an Iftaar party in Chennai on Friday evening (March 7).</w:t>
      </w:r>
    </w:p>
    <w:p>
      <w:pPr>
        <w:pStyle w:val="Normal2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 hosts Iftaar party</w:t>
      </w:r>
      <w:r>
        <w:rPr>
          <w:rFonts w:ascii="arial" w:eastAsia="arial" w:hAnsi="arial" w:cs="arial"/>
          <w:b w:val="0"/>
          <w:i w:val="0"/>
          <w:strike w:val="0"/>
          <w:noProof w:val="0"/>
          <w:color w:val="000000"/>
          <w:position w:val="0"/>
          <w:sz w:val="20"/>
          <w:u w:val="none"/>
          <w:vertAlign w:val="baseline"/>
        </w:rPr>
        <w:t xml:space="preserve"> Vijay was seen attending the Iftaar party and breaking his fast with thousands of Muslims at the YMCA grounds in Royapettah, Chennai. It was organised by his political party. According to reports, Vijay observed roza (fasting) the entire day before breaking it with prayers and a scrumptious spread.  As per Oneindia Tamil's report, the Iftaar party was attended by 3,000 attendees, with imams from 15 local mosques. Security arrangements were made to ensure a smooth functioning of the event. Reportedly, it was held from 6:20 PM to 7:20 PM.</w:t>
      </w:r>
      <w:r>
        <w:rPr>
          <w:rFonts w:ascii="arial" w:eastAsia="arial" w:hAnsi="arial" w:cs="arial"/>
          <w:b/>
          <w:i w:val="0"/>
          <w:strike w:val="0"/>
          <w:noProof w:val="0"/>
          <w:color w:val="000000"/>
          <w:position w:val="0"/>
          <w:sz w:val="20"/>
          <w:u w:val="none"/>
          <w:vertAlign w:val="baseline"/>
        </w:rPr>
        <w:t xml:space="preserve">ALSO READ: </w:t>
      </w:r>
    </w:p>
    <w:p>
      <w:pPr>
        <w:pStyle w:val="Normal232"/>
        <w:keepNext w:val="0"/>
        <w:spacing w:before="240" w:after="0" w:line="260" w:lineRule="atLeast"/>
        <w:ind w:left="0" w:right="0" w:firstLine="0"/>
        <w:jc w:val="both"/>
      </w:pPr>
      <w:hyperlink r:id="rId2448" w:history="1">
        <w:r>
          <w:rPr>
            <w:rFonts w:ascii="arial" w:eastAsia="arial" w:hAnsi="arial" w:cs="arial"/>
            <w:b w:val="0"/>
            <w:i/>
            <w:strike w:val="0"/>
            <w:color w:val="0077CC"/>
            <w:sz w:val="20"/>
            <w:u w:val="single"/>
            <w:vertAlign w:val="baseline"/>
          </w:rPr>
          <w:t>Kayadu Lohar Talks About Her Wish To Work Thalapathy Vijay And Love For Tamil Cinema | Exclusive</w:t>
        </w:r>
      </w:hyperlink>
    </w:p>
    <w:p>
      <w:pPr>
        <w:pStyle w:val="Normal2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Vijay's last film</w:t>
      </w:r>
      <w:r>
        <w:rPr>
          <w:rFonts w:ascii="arial" w:eastAsia="arial" w:hAnsi="arial" w:cs="arial"/>
          <w:b w:val="0"/>
          <w:i w:val="0"/>
          <w:strike w:val="0"/>
          <w:noProof w:val="0"/>
          <w:color w:val="000000"/>
          <w:position w:val="0"/>
          <w:sz w:val="20"/>
          <w:u w:val="none"/>
          <w:vertAlign w:val="baseline"/>
        </w:rPr>
        <w:t xml:space="preserve"> While foraying into politics, Vijay sent a shockwave across the industry by announcing his exit from the film industry. His fans were left disappointed with the Tamil superstar's decision. He said, "According to me, politics is not just another job for me. It's a sacred job. Not just political heights, I understood that I need to learn the length and breadth of politics from my predecessors. I am preparing myself for it mentally. So, politics is not a hobby. It's my deepest desire. I want to involve myself completely. Hence, I will complete one more film that I committed to and become a full-fledged politician. This is how I'd pay my debts to the people of Tamil Nadu." Vijay's final film will be Jananayagan, which is directed by H Vinoth. It is backed by KVN Productions, and also features Pooja Hegde, Bobby Deol, Gautham Vasudev Menon, Prakash Raj, Priyamani, and Mamitha Baiju.</w:t>
      </w:r>
    </w:p>
    <w:p>
      <w:pPr>
        <w:pStyle w:val="Normal232"/>
        <w:keepNext/>
        <w:spacing w:before="240" w:after="0" w:line="340" w:lineRule="atLeast"/>
        <w:ind w:left="0" w:right="0" w:firstLine="0"/>
        <w:jc w:val="left"/>
      </w:pPr>
      <w:bookmarkStart w:id="694" w:name="Classification_229"/>
      <w:bookmarkEnd w:id="694"/>
      <w:r>
        <w:rPr>
          <w:rFonts w:ascii="arial" w:eastAsia="arial" w:hAnsi="arial" w:cs="arial"/>
          <w:b/>
          <w:i w:val="0"/>
          <w:strike w:val="0"/>
          <w:noProof w:val="0"/>
          <w:color w:val="000000"/>
          <w:position w:val="0"/>
          <w:sz w:val="28"/>
          <w:u w:val="none"/>
          <w:vertAlign w:val="baseline"/>
        </w:rPr>
        <w:t>Classification</w:t>
      </w:r>
    </w:p>
    <w:p>
      <w:pPr>
        <w:pStyle w:val="Normal232"/>
        <w:spacing w:line="60" w:lineRule="exact"/>
      </w:pPr>
      <w:r>
        <w:pict>
          <v:line id="_x0000_s1937" style="position:absolute;z-index:252396544" from="0,2pt" to="512pt,2pt" strokecolor="#009ddb" strokeweight="2pt">
            <v:stroke linestyle="single"/>
            <w10:wrap type="topAndBottom"/>
          </v:line>
        </w:pict>
      </w:r>
    </w:p>
    <w:p>
      <w:pPr>
        <w:pStyle w:val="Normal232"/>
        <w:spacing w:line="120" w:lineRule="exact"/>
      </w:pPr>
    </w:p>
    <w:p>
      <w:pPr>
        <w:pStyle w:val="Normal2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(91%); CELEBRITIES (90%); ELECTIONS &amp; POLITICS (90%); RAMADAN (90%); MUSLIMS &amp; ISLAM (78%); FASTING (77%); POLITICAL ORGANIZATIONS (77%); GOVERNMENT &amp; PUBLIC ADMINISTRATION (72%)</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ENTERTAINMENT &amp; ARTS (90%); MOVIE INDUSTRY (90%); MOVIE &amp; VIDEO PRODUCTION (89%); BROADCASTING INDUSTRY (74%)</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(92%); SOUTH INDIA (79%); INDIA (96%); ASIA (90%); State of Tamil Nadu; India; Asia, Southern Asia</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232"/>
      </w:pPr>
    </w:p>
    <w:p>
      <w:pPr>
        <w:pStyle w:val="Normal232"/>
        <w:ind w:left="200"/>
        <w:sectPr>
          <w:type w:val="continuous"/>
          <w:pgMar w:top="840" w:right="1000" w:bottom="840" w:left="1000" w:header="400" w:footer="400"/>
          <w:pgNumType w:fmt="decimal"/>
          <w:cols w:space="720"/>
        </w:sectPr>
      </w:pPr>
      <w:r>
        <w:br/>
      </w:r>
      <w:r>
        <w:pict>
          <v:line id="_x0000_s1938"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233"/>
      </w:pPr>
    </w:p>
    <w:p>
      <w:pPr>
        <w:pStyle w:val="Heading1231"/>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Vijay meets Kovai boothagents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2025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233"/>
        <w:keepNext w:val="0"/>
        <w:spacing w:after="0" w:line="240" w:lineRule="atLeast"/>
        <w:ind w:right="0"/>
        <w:jc w:val="both"/>
      </w:pPr>
      <w:bookmarkStart w:id="695" w:name="Bookmark_233"/>
      <w:bookmarkEnd w:id="69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REGION</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2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‘Build Public Trust, Instil Confidence’</w:t>
      </w:r>
    </w:p>
    <w:p>
      <w:pPr>
        <w:pStyle w:val="Normal233"/>
        <w:keepNext/>
        <w:spacing w:before="240" w:after="0" w:line="340" w:lineRule="atLeast"/>
        <w:ind w:left="0" w:right="0" w:firstLine="0"/>
        <w:jc w:val="left"/>
      </w:pPr>
      <w:bookmarkStart w:id="696" w:name="Body_231"/>
      <w:bookmarkEnd w:id="69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39" style="position:absolute;z-index:252398592"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Coimbatore:</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said every booth level agent of TVK should learn how to connect with people, instil confidence in them about the party and help lead it to a grand success in the 2026 assembly polls. Addressing TVK’s booth-level agents’ meeting held in a private college premises near Kurumbapalayam here, Vijay said this was not just a meet-  ing for votes. “What are we going to do after coming to power?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won’t engage in the same politics as other political parties. We want to come to power for the people and their welfare. Apart from getting their votes, how we are going to connect with the people and how we are going to mingle with people will be discussed at the meeting,” said Vijay. He said many people have come and gone, lied, and cheated people, and captured power. “I am not coming for this, and I won’t allow such things to happen hereafter,” said Vijay. “Every booth agent is equal to a soldier, and you are the person to instil trust in people about TVK. You should  talk to people and tell them why we came into politics and what type of govt will be formed by TVK in the state,” said Vijay. TVK general secretary N Anand said more than 8,500 booth-level agents were participating in the meeting.  “Booth-level agents should spend two hours in the morning daily and visit every resident in their locality and talk to them. They must listen to the problems faced by residents. They should create a WhatsApp group for their areas,” said Anand. “They should work hard for the next 10 months and help people,” said Anand. He said TVK should get 1.20 lakh to 1.30 lakh votes in every  assembly constituency for the 2026 assembly election. The booth agents should work hard to make Vijay the TN CM in the 2026 election, said Anand. TVK’s election campaign management general secretary Aadhav Arjuna said TN has 69,204 booths and 6.18 crore voters, and 2026 election will be a crucial one for TVK.  “Thousands of youths are showing a great deal of interest in participating in the election, and the booth-level agents should work hard to get the maximum number of votes in their respective booth limits,” he said. Earlier, Vijay arrived at Coimbatore international airport to a rousing reception by fans.</w:t>
      </w:r>
    </w:p>
    <w:p>
      <w:pPr>
        <w:pStyle w:val="Normal233"/>
        <w:keepNext/>
        <w:spacing w:before="240" w:after="0" w:line="340" w:lineRule="atLeast"/>
        <w:ind w:left="0" w:right="0" w:firstLine="0"/>
        <w:jc w:val="left"/>
      </w:pPr>
      <w:bookmarkStart w:id="697" w:name="Classification_230"/>
      <w:bookmarkEnd w:id="697"/>
      <w:r>
        <w:rPr>
          <w:rFonts w:ascii="arial" w:eastAsia="arial" w:hAnsi="arial" w:cs="arial"/>
          <w:b/>
          <w:i w:val="0"/>
          <w:strike w:val="0"/>
          <w:noProof w:val="0"/>
          <w:color w:val="000000"/>
          <w:position w:val="0"/>
          <w:sz w:val="28"/>
          <w:u w:val="none"/>
          <w:vertAlign w:val="baseline"/>
        </w:rPr>
        <w:t>Classification</w:t>
      </w:r>
    </w:p>
    <w:p>
      <w:pPr>
        <w:pStyle w:val="Normal233"/>
        <w:spacing w:line="60" w:lineRule="exact"/>
      </w:pPr>
      <w:r>
        <w:pict>
          <v:line id="_x0000_s1940" style="position:absolute;z-index:252399616" from="0,2pt" to="512pt,2pt" strokecolor="#009ddb" strokeweight="2pt">
            <v:stroke linestyle="single"/>
            <w10:wrap type="topAndBottom"/>
          </v:line>
        </w:pict>
      </w:r>
    </w:p>
    <w:p>
      <w:pPr>
        <w:pStyle w:val="Normal233"/>
        <w:spacing w:line="120" w:lineRule="exact"/>
      </w:pPr>
    </w:p>
    <w:p>
      <w:pPr>
        <w:pStyle w:val="Normal2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(90%); TALKS &amp; MEETINGS (90%); CAMPAIGNS &amp; ELECTIONS (89%); ELECTIONS (89%); GOVERNMENT &amp; PUBLIC ADMINISTRATION (78%); VOTERS &amp; VOTING (77%); POLITICAL PARTIES (72%); POLITICAL ORGANIZATIONS (70%); COLLEGES &amp; UNIVERSITIES (57%)</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(57%)</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(92%)</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2025</w:t>
      </w:r>
    </w:p>
    <w:p>
      <w:pPr>
        <w:pStyle w:val="Normal233"/>
      </w:pPr>
    </w:p>
    <w:p>
      <w:pPr>
        <w:pStyle w:val="Normal233"/>
        <w:ind w:left="200"/>
        <w:sectPr>
          <w:type w:val="continuous"/>
          <w:pgMar w:top="840" w:right="1000" w:bottom="840" w:left="1000" w:header="400" w:footer="400"/>
          <w:pgNumType w:fmt="decimal"/>
          <w:cols w:space="720"/>
        </w:sectPr>
      </w:pPr>
      <w:r>
        <w:br/>
      </w:r>
      <w:r>
        <w:pict>
          <v:line id="_x0000_s1941"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234"/>
      </w:pPr>
    </w:p>
    <w:p>
      <w:pPr>
        <w:pStyle w:val="Heading1232"/>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Hanumankind confirms rap song in Thalapathy Vijay's final film Jana Nayagan: 'Anirudh's created a great track'; Although Hanumankind did not disclose further about the track, with his involvement, the hype for Thalapathy Vijay's Jana Nayagan is expected to go up further.</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2025 Friday</w:t>
      </w:r>
    </w:p>
    <w:p>
      <w:pPr>
        <w:pStyle w:val="Normal234"/>
        <w:keepNext w:val="0"/>
        <w:spacing w:after="0" w:line="240" w:lineRule="atLeast"/>
        <w:ind w:right="0"/>
        <w:jc w:val="both"/>
      </w:pPr>
      <w:bookmarkStart w:id="698" w:name="Bookmark_234"/>
      <w:bookmarkEnd w:id="69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234"/>
        <w:keepNext w:val="0"/>
        <w:spacing w:before="120" w:after="0" w:line="220" w:lineRule="atLeast"/>
        <w:ind w:left="0" w:right="0" w:firstLine="0"/>
        <w:jc w:val="left"/>
      </w:pPr>
      <w:r>
        <w:br/>
      </w:r>
      <w:r>
        <w:pict>
          <v:shape id="_x0000_i1942" type="#_x0000_t75" style="width:0;height:0"/>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234"/>
        <w:keepNext/>
        <w:spacing w:before="240" w:after="0" w:line="340" w:lineRule="atLeast"/>
        <w:ind w:left="0" w:right="0" w:firstLine="0"/>
        <w:jc w:val="left"/>
      </w:pPr>
      <w:bookmarkStart w:id="699" w:name="Body_232"/>
      <w:bookmarkEnd w:id="69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43" style="position:absolute;z-index:25240166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Hanumankind did not disclose further about the track, with his involvement, the hype for Thalapathy Vijay's Jana Nayagan is expected to go up further.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Renowned rapper and songwriter Sooraj Cherukat, known professionally as Hanumankind, has revealed that he has lent his voice to director H Vinoth's upcoming political action thriller, Jana Nayagan. In the news since its announcement for being "Thalapathy" Vijay's final film before his retirement, following which he would set his complete focus on politics and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Jana Nayagan is one of the most anticipated Indian movies at the moment.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rendered a great rap song for Thalapathy Vijay in Jana Nayagan, composed by Anirudh (Ravichander)," Hanumankind said during a chat with Ananda Vikatan. Although he did not disclose further details about the track, with his involvement, the hype for Jana Nayagan is expected to go up further. After rising to international acclaim with the single "Big Dawgs" (2024), Hanumankind had recently sent waves across the globe with "Run It Up", which even received an endorsement from Prime Minister Narendra Modi for showing India's traditional martial art forms in the music video.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he lent his voice to two movies, singing the tracks "Maadeva", composed by Charan Raj for the Kannada crime actioner Popcorn Monkey Tiger (2020), and "The Last Dance", crafted by Sushin Shyam for the Malayalam comedy masala Aavesham (2024). He made his acting debut in director Aashiq Abu's Rifle Club (2024), starring alongside Vijayaraghavan, Dileesh Pothan, Anurag Kashyap, Vani Viswanath and Darshana Rajendran, among others.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for the final leg of Jana Nayagan, which went on floors in October 2024, is currently underway. The film is H Vinoth's sixth directorial venture after Sathuranga Vettai (2014), Theeran Adhigaram Ondru (2017), Nerkonda Paarvai (2019), Valimai (2022) and Thunivu (2023). While Jana Nayagan's music is composed by Anirudh Ravichander, with whom Vijay collaborated in movies such as Kaththi (2014), Master (2021), Beast (2022) and Leo (2023), its lyrics are penned by Arivu.</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Bankrolled by KVN Productions, the movie boasts cinematography by Sathyan Sooryan and editing by Pradeep E Ragav. Jana Nayagan will hit the screens on January 9, 2026, coinciding with the Pongal.</w:t>
      </w:r>
    </w:p>
    <w:p>
      <w:pPr>
        <w:pStyle w:val="Normal234"/>
        <w:keepNext/>
        <w:spacing w:before="240" w:after="0" w:line="340" w:lineRule="atLeast"/>
        <w:ind w:left="0" w:right="0" w:firstLine="0"/>
        <w:jc w:val="left"/>
      </w:pPr>
      <w:bookmarkStart w:id="700" w:name="Classification_231"/>
      <w:bookmarkEnd w:id="700"/>
      <w:r>
        <w:rPr>
          <w:rFonts w:ascii="arial" w:eastAsia="arial" w:hAnsi="arial" w:cs="arial"/>
          <w:b/>
          <w:i w:val="0"/>
          <w:strike w:val="0"/>
          <w:noProof w:val="0"/>
          <w:color w:val="000000"/>
          <w:position w:val="0"/>
          <w:sz w:val="28"/>
          <w:u w:val="none"/>
          <w:vertAlign w:val="baseline"/>
        </w:rPr>
        <w:t>Classification</w:t>
      </w:r>
    </w:p>
    <w:p>
      <w:pPr>
        <w:pStyle w:val="Normal234"/>
        <w:spacing w:line="60" w:lineRule="exact"/>
      </w:pPr>
      <w:r>
        <w:pict>
          <v:line id="_x0000_s1944" style="position:absolute;z-index:252402688" from="0,2pt" to="512pt,2pt" strokecolor="#009ddb" strokeweight="2pt">
            <v:stroke linestyle="single"/>
            <w10:wrap type="topAndBottom"/>
          </v:line>
        </w:pict>
      </w:r>
    </w:p>
    <w:p>
      <w:pPr>
        <w:pStyle w:val="Normal234"/>
        <w:spacing w:line="120" w:lineRule="exact"/>
      </w:pPr>
    </w:p>
    <w:p>
      <w:pPr>
        <w:pStyle w:val="Normal2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RAP MUSIC (91%); FILM (90%); HIP HOP CULTURE (90%); SONG WRITING (90%); ELECTIONS &amp; POLITICS (77%); MUSIC (77%); MUSIC COMPOSITION (77%); POLITICS (77%); ACTORS &amp; ACTRESSES (76%); GOVERNMENT BODIES &amp; OFFICES (72%); HEADS OF STATE &amp; GOVERNMENT (72%); PRIME MINISTERS (72%); CINEMATOGRAPHY (71%); WEAPONS &amp; ARMS (70%); MARTIAL ARTS (66%)</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(90%); HIP HOP CULTURE (90%); MUSIC INDUSTRY (90%); ACTORS &amp; ACTRESSES (76%); CINEMATOGRAPHY (71%)</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(79%)</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2025</w:t>
      </w:r>
    </w:p>
    <w:p>
      <w:pPr>
        <w:pStyle w:val="Normal234"/>
      </w:pPr>
    </w:p>
    <w:p>
      <w:pPr>
        <w:pStyle w:val="Normal234"/>
        <w:ind w:left="200"/>
        <w:sectPr>
          <w:type w:val="continuous"/>
          <w:pgMar w:top="840" w:right="1000" w:bottom="840" w:left="1000" w:header="400" w:footer="400"/>
          <w:pgNumType w:fmt="decimal"/>
          <w:cols w:space="720"/>
        </w:sectPr>
      </w:pPr>
      <w:r>
        <w:br/>
      </w:r>
      <w:r>
        <w:pict>
          <v:line id="_x0000_s1945"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235"/>
      </w:pPr>
    </w:p>
    <w:p>
      <w:pPr>
        <w:pStyle w:val="Heading1233"/>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TVK names superstar Vijay as its CM candidate, alliance only with parties recognising his leadership</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2025 Sunday</w:t>
      </w:r>
    </w:p>
    <w:p>
      <w:pPr>
        <w:pStyle w:val="Normal235"/>
        <w:keepNext w:val="0"/>
        <w:spacing w:after="0" w:line="240" w:lineRule="atLeast"/>
        <w:ind w:right="0"/>
        <w:jc w:val="both"/>
      </w:pPr>
      <w:bookmarkStart w:id="701" w:name="Bookmark_235"/>
      <w:bookmarkEnd w:id="701"/>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35"/>
        <w:keepNext w:val="0"/>
        <w:spacing w:before="120" w:after="0" w:line="220" w:lineRule="atLeast"/>
        <w:ind w:left="0" w:right="0" w:firstLine="0"/>
        <w:jc w:val="left"/>
      </w:pPr>
      <w:r>
        <w:br/>
      </w:r>
      <w:r>
        <w:pict>
          <v:shape id="_x0000_i1946" type="#_x0000_t75" style="width:248.97pt;height:37.5pt">
            <v:imagedata r:id="rId667"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35"/>
        <w:keepNext/>
        <w:spacing w:before="240" w:after="0" w:line="340" w:lineRule="atLeast"/>
        <w:ind w:left="0" w:right="0" w:firstLine="0"/>
        <w:jc w:val="left"/>
      </w:pPr>
      <w:bookmarkStart w:id="702" w:name="Body_233"/>
      <w:bookmarkEnd w:id="702"/>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47" style="position:absolute;z-index:25240473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9 (IANS)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announced that it will enter into a political alliance only with parties that recognise the leadership of its founder and Tamil superstar, Vijay.   ,  In a statement issued on Sunday, the TVK confirmed that Vijay is the party's Chief Ministerial candidate. , This announcement comes amid speculation that TVK was in talks with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regarding a potential alliance.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suggested that discussions included securing the Deputy Chief Minister's post and 60 Assembly seats for the 2026 elections., However, TVK's statement has put all such rumours to rest. , Vijay, one of Tamil Nadu's most beloved actors, announced the launch of his political party in February 2024. , His fan group, Vijay Makkal Iyakkam, had contested the 2021 local body elections, winning 115 seats. , During the party's launch, Vijay declared that TVK would not contest the 2024 Lok Sabha elections but would instead focus on the 2026 Tamil Nadu Assembly elections. , He emphasised that the party aims to bring about fundamental political change in the state. , "Our goal is to contest the 2026 Assembly elections and lead the fundamental political change that people need," Vijay said. , He also addressed key issues affecting Tamil Nadu's political landscape: "On one hand, corruption is deeply rooted in society and administration, and on the other, politics of hate and divisiveness is taking over." , At TVK's inaugural rally on October 27, 2024, in Villupuram, Vijay introduced the party's ideological framework, which blends Dravidian principles with Tamil nationalism. , The rally, held in Vikkaravandi, drew a massive crowd of more than 300,000 people, marking a significant moment in the state's political history. , During his speech, Vijay criticised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accusing it of being a family-centric party that exploits the Dravidian identity for personal gain. , He also condemned the Bharatiya Janata Party (BJP) for promoting divisive politics. , Vijay urged TVK members to remain honest and engage with political rivals respectfully, particularly addressing criticisms from Naam Tamilar Katchi (NTK) leader Seeman with facts and decorum. , Vijay also advised TVK members to respond constructively and respectfully to criticism, including on social media platforms. , With its firm stance on leadership and ideology, TVK is positioning itself as a formidable force in Tamil Nadu's 2026 Assembly elections., --IANS, aal/khz  </w:t>
      </w:r>
    </w:p>
    <w:p>
      <w:pPr>
        <w:pStyle w:val="Normal235"/>
        <w:keepNext/>
        <w:spacing w:before="240" w:after="0" w:line="340" w:lineRule="atLeast"/>
        <w:ind w:left="0" w:right="0" w:firstLine="0"/>
        <w:jc w:val="left"/>
      </w:pPr>
      <w:bookmarkStart w:id="703" w:name="Classification_232"/>
      <w:bookmarkEnd w:id="703"/>
      <w:r>
        <w:rPr>
          <w:rFonts w:ascii="arial" w:eastAsia="arial" w:hAnsi="arial" w:cs="arial"/>
          <w:b/>
          <w:i w:val="0"/>
          <w:strike w:val="0"/>
          <w:noProof w:val="0"/>
          <w:color w:val="000000"/>
          <w:position w:val="0"/>
          <w:sz w:val="28"/>
          <w:u w:val="none"/>
          <w:vertAlign w:val="baseline"/>
        </w:rPr>
        <w:t>Classification</w:t>
      </w:r>
    </w:p>
    <w:p>
      <w:pPr>
        <w:pStyle w:val="Normal235"/>
        <w:spacing w:line="60" w:lineRule="exact"/>
      </w:pPr>
      <w:r>
        <w:pict>
          <v:line id="_x0000_s1948" style="position:absolute;z-index:252405760" from="0,2pt" to="512pt,2pt" strokecolor="#009ddb" strokeweight="2pt">
            <v:stroke linestyle="single"/>
            <w10:wrap type="topAndBottom"/>
          </v:line>
        </w:pict>
      </w:r>
    </w:p>
    <w:p>
      <w:pPr>
        <w:pStyle w:val="Normal235"/>
        <w:spacing w:line="120" w:lineRule="exact"/>
      </w:pPr>
    </w:p>
    <w:p>
      <w:pPr>
        <w:pStyle w:val="Normal2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ELECTIONS &amp; POLITICS (91%); CAMPAIGNS &amp; ELECTIONS (90%); CELEBRITIES (90%); POLITICS (89%); GOVERNMENT ADVISORS &amp; MINISTERS (78%); POLITICAL &amp; SOCIAL IDEOLOGIES (78%); POLITICAL CANDIDATES (78%); POLITICAL ORGANIZATIONS (78%); SOCIETY, SOCIAL ASSISTANCE &amp; LIFESTYLE (78%); TALKS &amp; MEETINGS (78%); GOVERNMENT &amp; PUBLIC ADMINISTRATION (73%); NATIONALISM (73%); GOSSIP &amp; RUMORS (72%); NEGATIVE MISC NEWS (70%); NEGATIVE NEWS (70%); CORRUPTION (65%); SOCIAL MEDIA (50%)</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(50%)</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(93%); INDIA (94%)</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2025</w:t>
      </w:r>
    </w:p>
    <w:p>
      <w:pPr>
        <w:pStyle w:val="Normal235"/>
      </w:pPr>
    </w:p>
    <w:p>
      <w:pPr>
        <w:pStyle w:val="Normal235"/>
        <w:ind w:left="200"/>
        <w:sectPr>
          <w:type w:val="continuous"/>
          <w:pgMar w:top="840" w:right="1000" w:bottom="840" w:left="1000" w:header="400" w:footer="400"/>
          <w:pgNumType w:fmt="decimal"/>
          <w:cols w:space="720"/>
        </w:sectPr>
      </w:pPr>
      <w:r>
        <w:br/>
      </w:r>
      <w:r>
        <w:pict>
          <v:line id="_x0000_s1949"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236"/>
      </w:pPr>
    </w:p>
    <w:p>
      <w:pPr>
        <w:pStyle w:val="Heading1234"/>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We thwarted the plans of our ideological enemies: Thol. Thirumavalavan</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2024 Friday</w:t>
      </w:r>
    </w:p>
    <w:p>
      <w:pPr>
        <w:pStyle w:val="Normal236"/>
        <w:keepNext w:val="0"/>
        <w:spacing w:after="0" w:line="240" w:lineRule="atLeast"/>
        <w:ind w:right="0"/>
        <w:jc w:val="both"/>
      </w:pPr>
      <w:bookmarkStart w:id="704" w:name="Bookmark_236"/>
      <w:bookmarkEnd w:id="704"/>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236"/>
        <w:keepNext w:val="0"/>
        <w:spacing w:before="120" w:after="0" w:line="220" w:lineRule="atLeast"/>
        <w:ind w:left="0" w:right="0" w:firstLine="0"/>
        <w:jc w:val="left"/>
      </w:pPr>
      <w:r>
        <w:br/>
      </w:r>
      <w:r>
        <w:pict>
          <v:shape id="_x0000_i1950" type="#_x0000_t75" style="width:269.97pt;height:89.99pt">
            <v:imagedata r:id="rId202"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36"/>
        <w:keepNext/>
        <w:spacing w:before="240" w:after="0" w:line="340" w:lineRule="atLeast"/>
        <w:ind w:left="0" w:right="0" w:firstLine="0"/>
        <w:jc w:val="left"/>
      </w:pPr>
      <w:bookmarkStart w:id="705" w:name="Body_234"/>
      <w:bookmarkEnd w:id="705"/>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51" style="position:absolute;z-index:25240780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Viduthalai Chiruthaigal Katchi founder and Chidambaram M.P., Thol. Thirumavalavan, on Friday said the decision to not appear on stage with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actor Vijay at the book launch function of ‘Ellarukkumana Thalaivar: Dr. Ambedkar’, co-published by VCK deputy general secretary Aadhav Arjuna, was taken to ensure that the ‘plans of their ideological enemies were thwarted’ instead of thinking solely about ‘what he would gain by it’.  </w:t>
      </w:r>
    </w:p>
    <w:p>
      <w:pPr>
        <w:pStyle w:val="Normal236"/>
      </w:pP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explaining his decision to withdraw from the event,  Mr. Thirumavalavan said, “Why doesn’t anyone have the guts to ask how the publication was able to come to an easy decision to go ahead with the event with Mr. Vijay? Nobody questioned the publication’s decision, which wanted to ensure that Vijay wasn’t hurt in anyway but didn’t care about whether I was hurt. I am just putting it out there just for debate.”  </w:t>
      </w:r>
    </w:p>
    <w:p>
      <w:pPr>
        <w:pStyle w:val="Normal236"/>
      </w:pPr>
    </w:p>
    <w:p>
      <w:pPr>
        <w:pStyle w:val="Normal2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Thirumavalavan said he, too, was one of the reasons why Vikatan had come to a decision.  </w:t>
      </w:r>
    </w:p>
    <w:p>
      <w:pPr>
        <w:pStyle w:val="Normal236"/>
      </w:pPr>
    </w:p>
    <w:p>
      <w:pPr>
        <w:pStyle w:val="Normal2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communicated to Vikatan that I would never ask them to disinvite Vijay for the event and that I would never embarrass them. After I realised that I am being used as a piece in Tamil Nadu’s politics, how could I allow it? I took a decision to ensure that the plans of our ideological enemies were thwarted instead of looking at how I would benefit. Therefore, I asked them to go ahead with the event with Vijay,” he said.  </w:t>
      </w:r>
    </w:p>
    <w:p>
      <w:pPr>
        <w:pStyle w:val="Normal236"/>
      </w:pPr>
    </w:p>
    <w:p>
      <w:pPr>
        <w:pStyle w:val="Normal2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Thirumavalavan added, “Nobody can threaten or control us.”</w:t>
      </w:r>
    </w:p>
    <w:p>
      <w:pPr>
        <w:pStyle w:val="Normal236"/>
        <w:keepNext/>
        <w:spacing w:before="240" w:after="0" w:line="340" w:lineRule="atLeast"/>
        <w:ind w:left="0" w:right="0" w:firstLine="0"/>
        <w:jc w:val="left"/>
      </w:pPr>
      <w:bookmarkStart w:id="706" w:name="Classification_233"/>
      <w:bookmarkEnd w:id="706"/>
      <w:r>
        <w:rPr>
          <w:rFonts w:ascii="arial" w:eastAsia="arial" w:hAnsi="arial" w:cs="arial"/>
          <w:b/>
          <w:i w:val="0"/>
          <w:strike w:val="0"/>
          <w:noProof w:val="0"/>
          <w:color w:val="000000"/>
          <w:position w:val="0"/>
          <w:sz w:val="28"/>
          <w:u w:val="none"/>
          <w:vertAlign w:val="baseline"/>
        </w:rPr>
        <w:t>Classification</w:t>
      </w:r>
    </w:p>
    <w:p>
      <w:pPr>
        <w:pStyle w:val="Normal236"/>
        <w:spacing w:line="60" w:lineRule="exact"/>
      </w:pPr>
      <w:r>
        <w:pict>
          <v:line id="_x0000_s1952" style="position:absolute;z-index:252408832" from="0,2pt" to="512pt,2pt" strokecolor="#009ddb" strokeweight="2pt">
            <v:stroke linestyle="single"/>
            <w10:wrap type="topAndBottom"/>
          </v:line>
        </w:pict>
      </w:r>
    </w:p>
    <w:p>
      <w:pPr>
        <w:pStyle w:val="Normal236"/>
        <w:spacing w:line="120" w:lineRule="exact"/>
      </w:pPr>
    </w:p>
    <w:p>
      <w:pPr>
        <w:pStyle w:val="Normal2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INDIA (79%)</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236"/>
      </w:pPr>
    </w:p>
    <w:p>
      <w:pPr>
        <w:pStyle w:val="Normal236"/>
        <w:ind w:left="200"/>
        <w:sectPr>
          <w:type w:val="continuous"/>
          <w:pgMar w:top="840" w:right="1000" w:bottom="840" w:left="1000" w:header="400" w:footer="400"/>
          <w:pgNumType w:fmt="decimal"/>
          <w:cols w:space="720"/>
        </w:sectPr>
      </w:pPr>
      <w:r>
        <w:br/>
      </w:r>
      <w:r>
        <w:pict>
          <v:line id="_x0000_s1953"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477"/>
          <w:headerReference w:type="default" r:id="rId2478"/>
          <w:footerReference w:type="even" r:id="rId2479"/>
          <w:footerReference w:type="default" r:id="rId2480"/>
          <w:headerReference w:type="first" r:id="rId2481"/>
          <w:footerReference w:type="first" r:id="rId2482"/>
          <w:pgSz w:w="12240" w:h="15840"/>
          <w:pgMar w:top="840" w:right="1000" w:bottom="840" w:left="1000" w:header="400" w:footer="400"/>
          <w:pgNumType w:fmt="decimal"/>
          <w:cols w:space="720"/>
          <w:titlePg w:val="0"/>
        </w:sectPr>
      </w:pPr>
    </w:p>
    <w:p>
      <w:pPr>
        <w:pStyle w:val="Normal237"/>
      </w:pPr>
    </w:p>
    <w:p>
      <w:pPr>
        <w:pStyle w:val="Heading1235"/>
        <w:keepNext w:val="0"/>
        <w:spacing w:after="200" w:line="340" w:lineRule="atLeast"/>
        <w:ind w:left="0" w:right="0" w:firstLine="0"/>
        <w:jc w:val="center"/>
      </w:pPr>
      <w:hyperlink r:id="rId2483" w:history="1">
        <w:r>
          <w:rPr>
            <w:rFonts w:ascii="arial" w:eastAsia="arial" w:hAnsi="arial" w:cs="arial"/>
            <w:b/>
            <w:i/>
            <w:strike w:val="0"/>
            <w:color w:val="0077CC"/>
            <w:sz w:val="28"/>
            <w:u w:val="single"/>
            <w:vertAlign w:val="baseline"/>
          </w:rPr>
          <w:t>TN Governor, political leaders across party lines laud 'Operation Sindoor'</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2025</w:t>
      </w:r>
    </w:p>
    <w:p>
      <w:pPr>
        <w:pStyle w:val="Normal237"/>
        <w:keepNext w:val="0"/>
        <w:spacing w:after="0" w:line="240" w:lineRule="atLeast"/>
        <w:ind w:right="0"/>
        <w:jc w:val="both"/>
      </w:pPr>
      <w:bookmarkStart w:id="707" w:name="Bookmark_237"/>
      <w:bookmarkEnd w:id="707"/>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37"/>
        <w:keepNext w:val="0"/>
        <w:spacing w:before="120" w:after="0" w:line="220" w:lineRule="atLeast"/>
        <w:ind w:left="0" w:right="0" w:firstLine="0"/>
        <w:jc w:val="left"/>
      </w:pPr>
      <w:r>
        <w:br/>
      </w:r>
      <w:r>
        <w:pict>
          <v:shape id="_x0000_i1954" type="#_x0000_t75" style="width:323.25pt;height:62.25pt">
            <v:imagedata r:id="rId699"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37"/>
        <w:keepNext/>
        <w:spacing w:before="240" w:after="0" w:line="340" w:lineRule="atLeast"/>
        <w:ind w:left="0" w:right="0" w:firstLine="0"/>
        <w:jc w:val="left"/>
      </w:pPr>
      <w:bookmarkStart w:id="708" w:name="Body_235"/>
      <w:bookmarkEnd w:id="708"/>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55" style="position:absolute;z-index:25241088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08 -- </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rare display of unity cutting across political lines, Tamil Nadu’s top leaders joined hands in lauding the Indian Army’s successful cross-border strike -- Operation Sindoor -- which targeted terrorist camps in Pakistan in retaliation for the April 22 terror attack in Pahalgam in which 26 people including one Nepali national was killed.</w:t>
      </w:r>
    </w:p>
    <w:p>
      <w:pPr>
        <w:pStyle w:val="Normal237"/>
      </w:pP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Governor R.N. Ravi led the chorus of praise with a succinct yet powerful message. “Bharat Mata ki Jai! Operation Sindoor is just the beginning,” he said, commending the valor and resolve of the Indian armed forces.</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unit BJP president Nainar Nagenthran invoked the traditional Tamil war cry: “Vetrivel… Veeravel…” — a symbolic chant evoking courage and victory. “This is a moment when every Indian heart beats with pride and determination,” he said, reflecting the emotional pulse sweeping across the state.</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BJP leader and former Governor of Telangana and Puducherry, Dr. Tamilisai Soundararajan, issued an impassioned statement celebrating the precision of the military operation.</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blood that has been shed by innocent Indians, justice has finally been delivered through Operation Sindoor. The roots and branches of terrorism have been annihilated. The scars inflicted upon our nation by decades of terrorism have been avenged,” she wrote on social media. She also praised the leadership of Prime Minister Narendra Modi.</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War Room, our steadfast Prime Minister oversees every strategic move as Pakistan is given a befitting reply. Whether it’s a virus, a war, a pandemic, or cross-border aggression, he ensures India emerges victorious. Our Army echoes that commitment by beating the war drums against Pakistan’s hostility.”</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a poetic chord, she added: "The white roses of Kashmir, once stained red by the blood of terrorism, will now bloom peacefully in the valley’s garden of hope. These roses are a tribute to our brave soldiers, who continue to dismantle Pakistan’s arrogance with unyielding resolve.”</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unit BJP president K. Annamalai also voiced support.</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terrorists have been answered in the language they understand best. Jai Hind!” he declared.</w: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Actor-turned-politician Vijay,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added his voice to the wave of solidarity.</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salute to the Indian Army’s exemplary security operations. Their unwavering commitment to the nation’s safety deserves our utmost respect,” he said in a statement.</w:t>
      </w:r>
    </w:p>
    <w:p>
      <w:pPr>
        <w:pStyle w:val="Normal237"/>
      </w:pP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Operation Sindoor reverberates across the nation, leaders in Tamil Nadu have united to salute the courage and determination of the country's armed forces.</w:t>
      </w:r>
    </w:p>
    <w:p>
      <w:pPr>
        <w:pStyle w:val="Normal237"/>
        <w:keepNext/>
        <w:spacing w:before="240" w:after="0" w:line="340" w:lineRule="atLeast"/>
        <w:ind w:left="0" w:right="0" w:firstLine="0"/>
        <w:jc w:val="left"/>
      </w:pPr>
      <w:bookmarkStart w:id="709" w:name="Classification_234"/>
      <w:bookmarkEnd w:id="709"/>
      <w:r>
        <w:rPr>
          <w:rFonts w:ascii="arial" w:eastAsia="arial" w:hAnsi="arial" w:cs="arial"/>
          <w:b/>
          <w:i w:val="0"/>
          <w:strike w:val="0"/>
          <w:noProof w:val="0"/>
          <w:color w:val="000000"/>
          <w:position w:val="0"/>
          <w:sz w:val="28"/>
          <w:u w:val="none"/>
          <w:vertAlign w:val="baseline"/>
        </w:rPr>
        <w:t>Classification</w:t>
      </w:r>
    </w:p>
    <w:p>
      <w:pPr>
        <w:pStyle w:val="Normal237"/>
        <w:spacing w:line="60" w:lineRule="exact"/>
      </w:pPr>
      <w:r>
        <w:pict>
          <v:line id="_x0000_s1956" style="position:absolute;z-index:252411904" from="0,2pt" to="512pt,2pt" strokecolor="#009ddb" strokeweight="2pt">
            <v:stroke linestyle="single"/>
            <w10:wrap type="topAndBottom"/>
          </v:line>
        </w:pict>
      </w:r>
    </w:p>
    <w:p>
      <w:pPr>
        <w:pStyle w:val="Normal237"/>
        <w:spacing w:line="120" w:lineRule="exact"/>
      </w:pPr>
    </w:p>
    <w:p>
      <w:pPr>
        <w:pStyle w:val="Normal2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NATIONAL SECURITY &amp; FOREIGN RELATIONS (91%); ELECTIONS &amp; POLITICS (90%); GOVERNORS (90%); HEADS OF STATE &amp; GOVERNMENT (90%); MILITARY OPERATIONS (90%); NEGATIVE NEWS (90%); PRIME MINISTERS (90%); TERRORISM (90%); TERRORISM &amp; COUNTERTERRORISM (90%); ARMED FORCES (89%); TERRORIST ORGANIZATIONS (78%); SAFETY (77%); TERRORIST ATTACKS (77%); ARMIES (76%); EMOTIONS (69%)</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(67%)</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(67%)</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(67%); SIC7041 ORGANIZATION HOTELS &amp; LODGING HOUSES, ON MEMBERSHIP BASIS (67%); SIC7011 HOTELS &amp; MOTELS (67%); MILITARY OPERATIONS (90%); ARMED FORCES (89%); ARMIES (76%)</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(91%); KASHMIR (79%); TELANGANA, INDIA (79%); PUDUCHERRY, INDIA (58%); INDIA (97%); PAKISTAN (92%)</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2025</w:t>
      </w:r>
    </w:p>
    <w:p>
      <w:pPr>
        <w:pStyle w:val="Normal237"/>
      </w:pPr>
    </w:p>
    <w:p>
      <w:pPr>
        <w:pStyle w:val="Normal237"/>
        <w:ind w:left="200"/>
        <w:sectPr>
          <w:type w:val="continuous"/>
          <w:pgMar w:top="840" w:right="1000" w:bottom="840" w:left="1000" w:header="400" w:footer="400"/>
          <w:pgNumType w:fmt="decimal"/>
          <w:cols w:space="720"/>
        </w:sectPr>
      </w:pPr>
      <w:r>
        <w:br/>
      </w:r>
      <w:r>
        <w:pict>
          <v:line id="_x0000_s1957"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484"/>
          <w:headerReference w:type="default" r:id="rId2485"/>
          <w:footerReference w:type="even" r:id="rId2486"/>
          <w:footerReference w:type="default" r:id="rId2487"/>
          <w:headerReference w:type="first" r:id="rId2488"/>
          <w:footerReference w:type="first" r:id="rId2489"/>
          <w:pgSz w:w="12240" w:h="15840"/>
          <w:pgMar w:top="840" w:right="1000" w:bottom="840" w:left="1000" w:header="400" w:footer="400"/>
          <w:pgNumType w:fmt="decimal"/>
          <w:cols w:space="720"/>
          <w:titlePg w:val="0"/>
        </w:sectPr>
      </w:pPr>
    </w:p>
    <w:p>
      <w:pPr>
        <w:pStyle w:val="Normal238"/>
      </w:pPr>
    </w:p>
    <w:p>
      <w:pPr>
        <w:pStyle w:val="Heading1236"/>
        <w:keepNext w:val="0"/>
        <w:spacing w:after="200" w:line="340" w:lineRule="atLeast"/>
        <w:ind w:left="0" w:right="0" w:firstLine="0"/>
        <w:jc w:val="center"/>
      </w:pPr>
      <w:hyperlink r:id="rId2490" w:history="1">
        <w:r>
          <w:rPr>
            <w:rFonts w:ascii="arial" w:eastAsia="arial" w:hAnsi="arial" w:cs="arial"/>
            <w:b/>
            <w:i/>
            <w:strike w:val="0"/>
            <w:color w:val="0077CC"/>
            <w:sz w:val="28"/>
            <w:u w:val="single"/>
            <w:vertAlign w:val="baseline"/>
          </w:rPr>
          <w:t>Vijay hoists TVK flag, vows to strive for TN, and uplift people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2024 Friday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Bangalore Edition</w:t>
      </w:r>
    </w:p>
    <w:p>
      <w:pPr>
        <w:pStyle w:val="Normal238"/>
        <w:keepNext w:val="0"/>
        <w:spacing w:after="0" w:line="240" w:lineRule="atLeast"/>
        <w:ind w:right="0"/>
        <w:jc w:val="both"/>
      </w:pPr>
      <w:bookmarkStart w:id="710" w:name="Bookmark_238"/>
      <w:bookmarkEnd w:id="710"/>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238"/>
        <w:keepNext/>
        <w:spacing w:before="240" w:after="0" w:line="340" w:lineRule="atLeast"/>
        <w:ind w:left="0" w:right="0" w:firstLine="0"/>
        <w:jc w:val="left"/>
      </w:pPr>
      <w:bookmarkStart w:id="711" w:name="Body_236"/>
      <w:bookmarkEnd w:id="711"/>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58" style="position:absolute;z-index:25241395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Six-and-a-half months after launching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actor Vijay on Thursday hoisted his party flag at TVK headquarters in Panaiyur in suburban Chennai, noting that the flag held historic significance that would be explained at the upcoming state-level conference, along with party principles and action plans. The flag features bands of red and yellow with two elephants symbolizing people's force and a ‘vaagai’ flower re-  presenting victory. “We worked for ourselves thus far. Let’s all work as a party for T amil Nadu and the upliftment of the people in the coming years," he said, emphasizing on the need for collective effort of supporters. The TVK’s first  state-level conference is expected to take place in Vikravandi in Villupuram district on September 22, and thereafter zonal conferences, besides the actor’s tour to the assembly constituencies in the run up to assembly poll in 2026.&gt;Addressing the cadre as ‘thozhargal’ (comrades), Vijay said, “I don't see it as a mere flag of a party. Rather, I see it as a flag of victory for future generations of Tamil Nadu. I know you would hoist the flags in your homes and hearts without my telling you.” There was loud applause from the gathering.</w:t>
      </w:r>
    </w:p>
    <w:p>
      <w:pPr>
        <w:pStyle w:val="Normal238"/>
        <w:keepNext/>
        <w:spacing w:before="240" w:after="0" w:line="340" w:lineRule="atLeast"/>
        <w:ind w:left="0" w:right="0" w:firstLine="0"/>
        <w:jc w:val="left"/>
      </w:pPr>
      <w:bookmarkStart w:id="712" w:name="Classification_235"/>
      <w:bookmarkEnd w:id="712"/>
      <w:r>
        <w:rPr>
          <w:rFonts w:ascii="arial" w:eastAsia="arial" w:hAnsi="arial" w:cs="arial"/>
          <w:b/>
          <w:i w:val="0"/>
          <w:strike w:val="0"/>
          <w:noProof w:val="0"/>
          <w:color w:val="000000"/>
          <w:position w:val="0"/>
          <w:sz w:val="28"/>
          <w:u w:val="none"/>
          <w:vertAlign w:val="baseline"/>
        </w:rPr>
        <w:t>Classification</w:t>
      </w:r>
    </w:p>
    <w:p>
      <w:pPr>
        <w:pStyle w:val="Normal238"/>
        <w:spacing w:line="60" w:lineRule="exact"/>
      </w:pPr>
      <w:r>
        <w:pict>
          <v:line id="_x0000_s1959" style="position:absolute;z-index:252414976" from="0,2pt" to="512pt,2pt" strokecolor="#009ddb" strokeweight="2pt">
            <v:stroke linestyle="single"/>
            <w10:wrap type="topAndBottom"/>
          </v:line>
        </w:pict>
      </w:r>
    </w:p>
    <w:p>
      <w:pPr>
        <w:pStyle w:val="Normal238"/>
        <w:spacing w:line="120" w:lineRule="exact"/>
      </w:pPr>
    </w:p>
    <w:p>
      <w:pPr>
        <w:pStyle w:val="Normal2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(79%); INDIA (90%)</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2024</w:t>
      </w:r>
    </w:p>
    <w:p>
      <w:pPr>
        <w:pStyle w:val="Normal238"/>
      </w:pPr>
    </w:p>
    <w:p>
      <w:pPr>
        <w:pStyle w:val="Normal238"/>
        <w:ind w:left="200"/>
        <w:sectPr>
          <w:type w:val="continuous"/>
          <w:pgMar w:top="840" w:right="1000" w:bottom="840" w:left="1000" w:header="400" w:footer="400"/>
          <w:pgNumType w:fmt="decimal"/>
          <w:cols w:space="720"/>
        </w:sectPr>
      </w:pPr>
      <w:r>
        <w:br/>
      </w:r>
      <w:r>
        <w:pict>
          <v:line id="_x0000_s1960"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491"/>
          <w:headerReference w:type="default" r:id="rId2492"/>
          <w:footerReference w:type="even" r:id="rId2493"/>
          <w:footerReference w:type="default" r:id="rId2494"/>
          <w:headerReference w:type="first" r:id="rId2495"/>
          <w:footerReference w:type="first" r:id="rId2496"/>
          <w:pgSz w:w="12240" w:h="15840"/>
          <w:pgMar w:top="840" w:right="1000" w:bottom="840" w:left="1000" w:header="400" w:footer="400"/>
          <w:pgNumType w:fmt="decimal"/>
          <w:cols w:space="720"/>
          <w:titlePg w:val="0"/>
        </w:sectPr>
      </w:pPr>
    </w:p>
    <w:p>
      <w:pPr>
        <w:pStyle w:val="Normal239"/>
      </w:pPr>
    </w:p>
    <w:p>
      <w:pPr>
        <w:pStyle w:val="Heading1237"/>
        <w:keepNext w:val="0"/>
        <w:spacing w:after="200" w:line="340" w:lineRule="atLeast"/>
        <w:ind w:left="0" w:right="0" w:firstLine="0"/>
        <w:jc w:val="center"/>
      </w:pPr>
      <w:hyperlink r:id="rId2497" w:history="1">
        <w:r>
          <w:rPr>
            <w:rFonts w:ascii="arial" w:eastAsia="arial" w:hAnsi="arial" w:cs="arial"/>
            <w:b/>
            <w:i/>
            <w:strike w:val="0"/>
            <w:color w:val="0077CC"/>
            <w:sz w:val="28"/>
            <w:u w:val="single"/>
            <w:vertAlign w:val="baseline"/>
          </w:rPr>
          <w:t>Pawan Kalyan Extends Warm Wishes to Thalapathy Vijay on His Political Journey</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Economic &amp; Political news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w:t>
      </w:r>
    </w:p>
    <w:p>
      <w:pPr>
        <w:pStyle w:val="Normal239"/>
        <w:keepNext w:val="0"/>
        <w:spacing w:after="0" w:line="240" w:lineRule="atLeast"/>
        <w:ind w:right="0"/>
        <w:jc w:val="both"/>
      </w:pPr>
      <w:bookmarkStart w:id="713" w:name="Bookmark_239"/>
      <w:bookmarkEnd w:id="713"/>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Economic &amp; Political news All Rights Reserved</w:t>
      </w:r>
    </w:p>
    <w:p>
      <w:pPr>
        <w:pStyle w:val="Normal239"/>
        <w:keepNext w:val="0"/>
        <w:spacing w:before="120" w:after="0" w:line="220" w:lineRule="atLeast"/>
        <w:ind w:left="0" w:right="0" w:firstLine="0"/>
        <w:jc w:val="left"/>
      </w:pPr>
      <w:r>
        <w:br/>
      </w:r>
      <w:r>
        <w:pict>
          <v:shape id="_x0000_i1961" type="#_x0000_t75" style="width:359.96pt;height:74.24pt">
            <v:imagedata r:id="rId1712"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39"/>
        <w:keepNext/>
        <w:spacing w:before="240" w:after="0" w:line="340" w:lineRule="atLeast"/>
        <w:ind w:left="0" w:right="0" w:firstLine="0"/>
        <w:jc w:val="left"/>
      </w:pPr>
      <w:bookmarkStart w:id="714" w:name="Body_237"/>
      <w:bookmarkEnd w:id="714"/>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62" style="position:absolute;z-index:25241702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29 --</w:t>
      </w:r>
    </w:p>
    <w:p>
      <w:pPr>
        <w:pStyle w:val="Normal239"/>
      </w:pPr>
    </w:p>
    <w:p>
      <w:pPr>
        <w:pStyle w:val="Normal2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actor and political leader Pawan Kalyan extended his congratulations to fellow actor-turned politician Tamil actor Vijay Thalapathy on his debut political rally.</w: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Vijay Thalapathy entered politics earlier in February this year and announced his new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Eight months later, Vijay Thalapathy made his maiden political speech on Sunday, October 27. During his first rally, Vijay delivered an impactful speech and marched 12 kilometers, drawing a substantial crowd of fans and followers in large numbers, especially the youngsters.</w:t>
      </w:r>
    </w:p>
    <w:p>
      <w:pPr>
        <w:pStyle w:val="Normal239"/>
      </w:pPr>
    </w:p>
    <w:p>
      <w:pPr>
        <w:pStyle w:val="Normal2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first political conference, Vijay voiced strong criticism against Tamil Nadu’s ruling DMK party, accusing it of corruption and alleging that one family was exploiting the people of Tamil Nadu. He targeted the BJP and DMK parties in his speech.In response to Vijay’s entry into politics, Andhra Pradesh Deputy Chief Minister Powerstar Pawan Kalyan extended his congratulations to the TVK leader. He took to his social media platform X and wrote, “My Heartfelt Congratulations! to Thiru @actorvijay avl, for embarking on a political journey in Tamil Nadu, the land of Saints &amp; Siddhars.” Pawan Kalyan’s tweet has created a buzz among fans in both the film and political spheres.</w:t>
      </w:r>
    </w:p>
    <w:p>
      <w:pPr>
        <w:pStyle w:val="Normal239"/>
      </w:pPr>
    </w:p>
    <w:p>
      <w:pPr>
        <w:pStyle w:val="Normal2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work front, Vjay Thalapathy last appeared in ‘GOAT: The Greatest of All Time’, which Venkat Prabhu directed. He will appear in the yet-to-be-titled film ‘Thalapathy 69’, which is touted to be his last cinematic venture before entering into full-time politics.</w:t>
      </w:r>
    </w:p>
    <w:p>
      <w:pPr>
        <w:pStyle w:val="Normal239"/>
        <w:keepNext/>
        <w:spacing w:before="240" w:after="0" w:line="340" w:lineRule="atLeast"/>
        <w:ind w:left="0" w:right="0" w:firstLine="0"/>
        <w:jc w:val="left"/>
      </w:pPr>
      <w:bookmarkStart w:id="715" w:name="Classification_236"/>
      <w:bookmarkEnd w:id="715"/>
      <w:r>
        <w:rPr>
          <w:rFonts w:ascii="arial" w:eastAsia="arial" w:hAnsi="arial" w:cs="arial"/>
          <w:b/>
          <w:i w:val="0"/>
          <w:strike w:val="0"/>
          <w:noProof w:val="0"/>
          <w:color w:val="000000"/>
          <w:position w:val="0"/>
          <w:sz w:val="28"/>
          <w:u w:val="none"/>
          <w:vertAlign w:val="baseline"/>
        </w:rPr>
        <w:t>Classification</w:t>
      </w:r>
    </w:p>
    <w:p>
      <w:pPr>
        <w:pStyle w:val="Normal239"/>
        <w:spacing w:line="60" w:lineRule="exact"/>
      </w:pPr>
      <w:r>
        <w:pict>
          <v:line id="_x0000_s1963" style="position:absolute;z-index:252418048" from="0,2pt" to="512pt,2pt" strokecolor="#009ddb" strokeweight="2pt">
            <v:stroke linestyle="single"/>
            <w10:wrap type="topAndBottom"/>
          </v:line>
        </w:pict>
      </w:r>
    </w:p>
    <w:p>
      <w:pPr>
        <w:pStyle w:val="Normal239"/>
        <w:spacing w:line="120" w:lineRule="exact"/>
      </w:pPr>
    </w:p>
    <w:p>
      <w:pPr>
        <w:pStyle w:val="Normal2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NEGATIVE MISC NEWS (74%); NEGATIVE NEWS (74%); GOVERNMENT &amp; PUBLIC ADMINISTRATION (73%); GOVERNMENT ADVISORS &amp; MINISTERS (73%); CORRUPTION (69%); SOCIAL MEDIA (67%)</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(67%)</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(89%); ANDHRA PRADESH, INDIA (74%); INDIA (94%)</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239"/>
      </w:pPr>
    </w:p>
    <w:p>
      <w:pPr>
        <w:pStyle w:val="Normal239"/>
        <w:ind w:left="200"/>
        <w:sectPr>
          <w:type w:val="continuous"/>
          <w:pgMar w:top="840" w:right="1000" w:bottom="840" w:left="1000" w:header="400" w:footer="400"/>
          <w:pgNumType w:fmt="decimal"/>
          <w:cols w:space="720"/>
        </w:sectPr>
      </w:pPr>
      <w:r>
        <w:br/>
      </w:r>
      <w:r>
        <w:pict>
          <v:line id="_x0000_s1964"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498"/>
          <w:headerReference w:type="default" r:id="rId2499"/>
          <w:footerReference w:type="even" r:id="rId2500"/>
          <w:footerReference w:type="default" r:id="rId2501"/>
          <w:headerReference w:type="first" r:id="rId2502"/>
          <w:footerReference w:type="first" r:id="rId2503"/>
          <w:pgSz w:w="12240" w:h="15840"/>
          <w:pgMar w:top="840" w:right="1000" w:bottom="840" w:left="1000" w:header="400" w:footer="400"/>
          <w:pgNumType w:fmt="decimal"/>
          <w:cols w:space="720"/>
          <w:titlePg w:val="0"/>
        </w:sectPr>
      </w:pPr>
    </w:p>
    <w:p>
      <w:pPr>
        <w:pStyle w:val="Normal240"/>
      </w:pPr>
    </w:p>
    <w:p>
      <w:pPr>
        <w:pStyle w:val="Heading1238"/>
        <w:keepNext w:val="0"/>
        <w:spacing w:after="200" w:line="340" w:lineRule="atLeast"/>
        <w:ind w:left="0" w:right="0" w:firstLine="0"/>
        <w:jc w:val="center"/>
      </w:pPr>
      <w:hyperlink r:id="rId2504" w:history="1">
        <w:r>
          <w:rPr>
            <w:rFonts w:ascii="arial" w:eastAsia="arial" w:hAnsi="arial" w:cs="arial"/>
            <w:b/>
            <w:i/>
            <w:strike w:val="0"/>
            <w:color w:val="0077CC"/>
            <w:sz w:val="28"/>
            <w:u w:val="single"/>
            <w:vertAlign w:val="baseline"/>
          </w:rPr>
          <w:t>TVK chief Vijay calls for November 1 to be celebrated as Tamil Nadu Day</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240"/>
        <w:keepNext w:val="0"/>
        <w:spacing w:after="0" w:line="240" w:lineRule="atLeast"/>
        <w:ind w:right="0"/>
        <w:jc w:val="both"/>
      </w:pPr>
      <w:bookmarkStart w:id="716" w:name="Bookmark_240"/>
      <w:bookmarkEnd w:id="716"/>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240"/>
        <w:keepNext w:val="0"/>
        <w:spacing w:before="120" w:after="0" w:line="220" w:lineRule="atLeast"/>
        <w:ind w:left="0" w:right="0" w:firstLine="0"/>
        <w:jc w:val="left"/>
      </w:pPr>
      <w:r>
        <w:br/>
      </w:r>
      <w:r>
        <w:pict>
          <v:shape id="_x0000_i1965" type="#_x0000_t75" style="width:140.27pt;height:69.01pt">
            <v:imagedata r:id="rId25"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240"/>
        <w:keepNext/>
        <w:spacing w:before="240" w:after="0" w:line="340" w:lineRule="atLeast"/>
        <w:ind w:left="0" w:right="0" w:firstLine="0"/>
        <w:jc w:val="left"/>
      </w:pPr>
      <w:bookmarkStart w:id="717" w:name="Body_238"/>
      <w:bookmarkEnd w:id="717"/>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66" style="position:absolute;z-index:25242009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November 1 (ANI):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Vijay on Friday called for celebrating November 1 as Tamil Nadu 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Vijay emphasized that November 1 marks a day of remembrance for the sacrifices made by the "border fighters" who advocated for the integration of Tamil-speaking areas into Tamil Nadu.</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 is the day when our state became a separate state geographically with the establishment of linguistic provinces in 1956. Martyr Shankaralingan went on a fast and gave up his life demanding that our state, which was Madras province, be renamed as Tamil Nadu. Bearing this in his heart, Kaniv's Thiruvuruvam Perunthagai Anna, when he came to power, passed a resolution in the Legislative Assembly and named it Tamil Nadu," the TVK chief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celebrate this day (November 1) when a separate state was born for Tamils as Tamil Nadu Day with historical memories," he added.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Tamil Nadu was initially created as Madras State on November 1, 1956, as part of a reorganization based on linguistic lines.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Sankaralinganar, a Tamil Independence activist, was imprisoned for six months in Tiruchirappalli (Trichy) due to his involvement in the independence movement. He persistently urged the Congress party to fulfil his 12-point agenda, which included the primary demand of renaming 'Madras State' as 'Tamil Nadu.'</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ultimately fasted to death in his effort to see the state renamed as Tamil Nadu.</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a resolution was unanimously passed in the Madras State Legislative Assembly under the leadership of the then Chief Minister CN Annadurai, officially renaming the state as Tamil Nadu on July 18, 1967. (ANI)</w:t>
      </w:r>
    </w:p>
    <w:p>
      <w:pPr>
        <w:pStyle w:val="Normal240"/>
        <w:keepNext w:val="0"/>
        <w:spacing w:before="240" w:after="0" w:line="260" w:lineRule="atLeast"/>
        <w:ind w:left="0" w:right="0" w:firstLine="0"/>
        <w:jc w:val="both"/>
      </w:pPr>
      <w:hyperlink r:id="rId2505" w:history="1">
        <w:r>
          <w:rPr>
            <w:rFonts w:ascii="arial" w:eastAsia="arial" w:hAnsi="arial" w:cs="arial"/>
            <w:b w:val="0"/>
            <w:i/>
            <w:strike w:val="0"/>
            <w:color w:val="0077CC"/>
            <w:sz w:val="20"/>
            <w:u w:val="single"/>
            <w:vertAlign w:val="baseline"/>
          </w:rPr>
          <w:t>TVK Chief Vijay (Photo/TVK) - Image</w:t>
        </w:r>
      </w:hyperlink>
    </w:p>
    <w:p>
      <w:pPr>
        <w:pStyle w:val="Normal240"/>
        <w:keepNext/>
        <w:spacing w:before="240" w:after="0" w:line="340" w:lineRule="atLeast"/>
        <w:ind w:left="0" w:right="0" w:firstLine="0"/>
        <w:jc w:val="left"/>
      </w:pPr>
      <w:bookmarkStart w:id="718" w:name="Classification_237"/>
      <w:bookmarkEnd w:id="718"/>
      <w:r>
        <w:rPr>
          <w:rFonts w:ascii="arial" w:eastAsia="arial" w:hAnsi="arial" w:cs="arial"/>
          <w:b/>
          <w:i w:val="0"/>
          <w:strike w:val="0"/>
          <w:noProof w:val="0"/>
          <w:color w:val="000000"/>
          <w:position w:val="0"/>
          <w:sz w:val="28"/>
          <w:u w:val="none"/>
          <w:vertAlign w:val="baseline"/>
        </w:rPr>
        <w:t>Classification</w:t>
      </w:r>
    </w:p>
    <w:p>
      <w:pPr>
        <w:pStyle w:val="Normal240"/>
        <w:spacing w:line="60" w:lineRule="exact"/>
      </w:pPr>
      <w:r>
        <w:pict>
          <v:line id="_x0000_s1967" style="position:absolute;z-index:252421120" from="0,2pt" to="512pt,2pt" strokecolor="#009ddb" strokeweight="2pt">
            <v:stroke linestyle="single"/>
            <w10:wrap type="topAndBottom"/>
          </v:line>
        </w:pict>
      </w:r>
    </w:p>
    <w:p>
      <w:pPr>
        <w:pStyle w:val="Normal240"/>
        <w:spacing w:line="120" w:lineRule="exact"/>
      </w:pP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SEPARATISM &amp; SECESSION (90%); LEGISLATIVE BODIES (89%); ACTIVISM (76%); GOVERNMENT ADVISORS &amp; MINISTERS (65%)</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(93%); INDIA (95%)</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240"/>
      </w:pPr>
    </w:p>
    <w:p>
      <w:pPr>
        <w:pStyle w:val="Normal240"/>
        <w:ind w:left="200"/>
        <w:sectPr>
          <w:type w:val="continuous"/>
          <w:pgMar w:top="840" w:right="1000" w:bottom="840" w:left="1000" w:header="400" w:footer="400"/>
          <w:pgNumType w:fmt="decimal"/>
          <w:cols w:space="720"/>
        </w:sectPr>
      </w:pPr>
      <w:r>
        <w:br/>
      </w:r>
      <w:r>
        <w:pict>
          <v:line id="_x0000_s1968"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506"/>
          <w:headerReference w:type="default" r:id="rId2507"/>
          <w:footerReference w:type="even" r:id="rId2508"/>
          <w:footerReference w:type="default" r:id="rId2509"/>
          <w:headerReference w:type="first" r:id="rId2510"/>
          <w:footerReference w:type="first" r:id="rId2511"/>
          <w:pgSz w:w="12240" w:h="15840"/>
          <w:pgMar w:top="840" w:right="1000" w:bottom="840" w:left="1000" w:header="400" w:footer="400"/>
          <w:pgNumType w:fmt="decimal"/>
          <w:cols w:space="720"/>
          <w:titlePg w:val="0"/>
        </w:sectPr>
      </w:pPr>
    </w:p>
    <w:p>
      <w:pPr>
        <w:pStyle w:val="Normal241"/>
      </w:pPr>
    </w:p>
    <w:p>
      <w:pPr>
        <w:pStyle w:val="Heading1239"/>
        <w:keepNext w:val="0"/>
        <w:spacing w:after="200" w:line="340" w:lineRule="atLeast"/>
        <w:ind w:left="0" w:right="0" w:firstLine="0"/>
        <w:jc w:val="center"/>
      </w:pPr>
      <w:hyperlink r:id="rId2512" w:history="1">
        <w:r>
          <w:rPr>
            <w:rFonts w:ascii="arial" w:eastAsia="arial" w:hAnsi="arial" w:cs="arial"/>
            <w:b/>
            <w:i/>
            <w:strike w:val="0"/>
            <w:color w:val="0077CC"/>
            <w:sz w:val="28"/>
            <w:u w:val="single"/>
            <w:vertAlign w:val="baseline"/>
          </w:rPr>
          <w:t>TN Raj Bhavan changing actor's name to Joseph Vijay in press release is fascism: DMK student wing</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2024 Tuesday</w:t>
      </w:r>
    </w:p>
    <w:p>
      <w:pPr>
        <w:pStyle w:val="Normal241"/>
        <w:keepNext w:val="0"/>
        <w:spacing w:after="0" w:line="240" w:lineRule="atLeast"/>
        <w:ind w:right="0"/>
        <w:jc w:val="both"/>
      </w:pPr>
      <w:bookmarkStart w:id="719" w:name="Bookmark_241"/>
      <w:bookmarkEnd w:id="719"/>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241"/>
        <w:keepNext w:val="0"/>
        <w:spacing w:before="120" w:after="0" w:line="220" w:lineRule="atLeast"/>
        <w:ind w:left="0" w:right="0" w:firstLine="0"/>
        <w:jc w:val="left"/>
      </w:pPr>
      <w:r>
        <w:br/>
      </w:r>
      <w:r>
        <w:pict>
          <v:shape id="_x0000_i1969" type="#_x0000_t75" style="width:248.97pt;height:37.5pt">
            <v:imagedata r:id="rId667"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41"/>
        <w:keepNext/>
        <w:spacing w:before="240" w:after="0" w:line="340" w:lineRule="atLeast"/>
        <w:ind w:left="0" w:right="0" w:firstLine="0"/>
        <w:jc w:val="left"/>
      </w:pPr>
      <w:bookmarkStart w:id="720" w:name="Body_239"/>
      <w:bookmarkEnd w:id="720"/>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70" style="position:absolute;z-index:25242316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Dec 31 (IANS) In sharp criticism of actor Vijay, Rajiv Gandhi, the president of the DMK Students’ Wing, lambasted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stating that he could not distinguish between fascism and “payasam,” the popular South Indian dessert.,  The remarks referred to Vijay’s speech at the TVK’s maiden state conference in October and were made following his recent meeting with Tamil Nadu Governor R.N. Ravi, a known DMK critic., During this meeting, law and order issues in Tamil Nadu, including the sexual assault of an Anna University student, were discussed., Rajiv Gandhi highlighted that in the press release issued by the Raj Bhavan, Vijay’s name was explicitly stated as “C. Joseph Vijay,” identifying his religious background., However, in the petition submitted by Vijay to the Governor, his name was simply mentioned as ‘Vijay.’, Addressing this in a social media post, Rajiv Gandhi remarked, “Respected Vijay, do you know what fascism is? In the press release issued by the Raj Bhavan, which functions as an adjunct of the BJP’s state headquarters, Kamalalayam, your name was transformed into ‘C. Joseph Vijay.’ This, sir, is a quintessential example of fascism.”, The DMK Students’ Wing president’s comments have sparked a heated debate on social media, with many supporting his stance while others accused him of politicising the issue and resorting to mudslinging., The controversy follows Vijay’s public speech on October 27 at Vikkaravandi in Villupuram district, where he openly criticised the DMK and its heir apparent, Udhayanidhi Stalin., Vijay labeled the DMK as the TVK’s political enemy and condemned the party for corruption and dynastic politics., Since Vijay’s attack on the DMK, the party has consistently retaliated against the Tamil superstar-turned-politician, with the recent remarks by the DMK Students’ Wing president being viewed as a continuation of this political feud., --IANS, aal/rad  </w:t>
      </w:r>
    </w:p>
    <w:p>
      <w:pPr>
        <w:pStyle w:val="Normal241"/>
        <w:keepNext/>
        <w:spacing w:before="240" w:after="0" w:line="340" w:lineRule="atLeast"/>
        <w:ind w:left="0" w:right="0" w:firstLine="0"/>
        <w:jc w:val="left"/>
      </w:pPr>
      <w:bookmarkStart w:id="721" w:name="Classification_238"/>
      <w:bookmarkEnd w:id="721"/>
      <w:r>
        <w:rPr>
          <w:rFonts w:ascii="arial" w:eastAsia="arial" w:hAnsi="arial" w:cs="arial"/>
          <w:b/>
          <w:i w:val="0"/>
          <w:strike w:val="0"/>
          <w:noProof w:val="0"/>
          <w:color w:val="000000"/>
          <w:position w:val="0"/>
          <w:sz w:val="28"/>
          <w:u w:val="none"/>
          <w:vertAlign w:val="baseline"/>
        </w:rPr>
        <w:t>Classification</w:t>
      </w:r>
    </w:p>
    <w:p>
      <w:pPr>
        <w:pStyle w:val="Normal241"/>
        <w:spacing w:line="60" w:lineRule="exact"/>
      </w:pPr>
      <w:r>
        <w:pict>
          <v:line id="_x0000_s1971" style="position:absolute;z-index:252424192" from="0,2pt" to="512pt,2pt" strokecolor="#009ddb" strokeweight="2pt">
            <v:stroke linestyle="single"/>
            <w10:wrap type="topAndBottom"/>
          </v:line>
        </w:pict>
      </w:r>
    </w:p>
    <w:p>
      <w:pPr>
        <w:pStyle w:val="Normal241"/>
        <w:spacing w:line="120" w:lineRule="exact"/>
      </w:pPr>
    </w:p>
    <w:p>
      <w:pPr>
        <w:pStyle w:val="Normal2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FASCISM (90%); POLITICAL &amp; SOCIAL IDEOLOGIES (90%); PRESS RELEASES (90%); TYPES OF GOVERNMENT (90%); ELECTIONS &amp; POLITICS (89%); NEGATIVE NEWS (89%); POLITICS (89%); CELEBRITIES (78%); TALKS &amp; MEETINGS (78%); CONFERENCES &amp; CONVENTIONS (77%); COLLEGE &amp; UNIVERSITY PROFESSORS (76%); NEGATIVE MISC NEWS (75%); NEGATIVE SOCIETAL NEWS (75%); SEX OFFENSES (75%); SEXUAL ASSAULT (75%); NEGATIVE POLITICAL NEWS (71%); CORRUPTION (65%); RELIGION (54%)</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 COLLEGE &amp; UNIVERSITY PROFESSORS (76%)</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(90%); INDIA (93%)</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2024</w:t>
      </w:r>
    </w:p>
    <w:p>
      <w:pPr>
        <w:pStyle w:val="Normal241"/>
      </w:pPr>
    </w:p>
    <w:p>
      <w:pPr>
        <w:pStyle w:val="Normal241"/>
        <w:ind w:left="200"/>
        <w:sectPr>
          <w:type w:val="continuous"/>
          <w:pgMar w:top="840" w:right="1000" w:bottom="840" w:left="1000" w:header="400" w:footer="400"/>
          <w:pgNumType w:fmt="decimal"/>
          <w:cols w:space="720"/>
        </w:sectPr>
      </w:pPr>
      <w:r>
        <w:br/>
      </w:r>
      <w:r>
        <w:pict>
          <v:line id="_x0000_s1972"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513"/>
          <w:headerReference w:type="default" r:id="rId2514"/>
          <w:footerReference w:type="even" r:id="rId2515"/>
          <w:footerReference w:type="default" r:id="rId2516"/>
          <w:headerReference w:type="first" r:id="rId2517"/>
          <w:footerReference w:type="first" r:id="rId2518"/>
          <w:pgSz w:w="12240" w:h="15840"/>
          <w:pgMar w:top="840" w:right="1000" w:bottom="840" w:left="1000" w:header="400" w:footer="400"/>
          <w:pgNumType w:fmt="decimal"/>
          <w:cols w:space="720"/>
          <w:titlePg w:val="0"/>
        </w:sectPr>
      </w:pPr>
    </w:p>
    <w:p>
      <w:pPr>
        <w:pStyle w:val="Normal242"/>
      </w:pPr>
    </w:p>
    <w:p>
      <w:pPr>
        <w:pStyle w:val="Heading1240"/>
        <w:keepNext w:val="0"/>
        <w:spacing w:after="200" w:line="340" w:lineRule="atLeast"/>
        <w:ind w:left="0" w:right="0" w:firstLine="0"/>
        <w:jc w:val="center"/>
      </w:pPr>
      <w:hyperlink r:id="rId2519" w:history="1">
        <w:r>
          <w:rPr>
            <w:rFonts w:ascii="arial" w:eastAsia="arial" w:hAnsi="arial" w:cs="arial"/>
            <w:b/>
            <w:i/>
            <w:strike w:val="0"/>
            <w:color w:val="0077CC"/>
            <w:sz w:val="28"/>
            <w:u w:val="single"/>
            <w:vertAlign w:val="baseline"/>
          </w:rPr>
          <w:t>Actor Vijay's TVK launches '#GetOut campaign' against DMK govt, Centre</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242"/>
        <w:keepNext w:val="0"/>
        <w:spacing w:after="0" w:line="240" w:lineRule="atLeast"/>
        <w:ind w:right="0"/>
        <w:jc w:val="both"/>
      </w:pPr>
      <w:bookmarkStart w:id="722" w:name="Bookmark_242"/>
      <w:bookmarkEnd w:id="72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42"/>
        <w:keepNext w:val="0"/>
        <w:spacing w:before="120" w:after="0" w:line="220" w:lineRule="atLeast"/>
        <w:ind w:left="0" w:right="0" w:firstLine="0"/>
        <w:jc w:val="left"/>
      </w:pPr>
      <w:r>
        <w:br/>
      </w:r>
      <w:r>
        <w:pict>
          <v:shape id="_x0000_i1973" type="#_x0000_t75" style="width:248.97pt;height:37.5pt">
            <v:imagedata r:id="rId667"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42"/>
        <w:keepNext/>
        <w:spacing w:before="240" w:after="0" w:line="340" w:lineRule="atLeast"/>
        <w:ind w:left="0" w:right="0" w:firstLine="0"/>
        <w:jc w:val="left"/>
      </w:pPr>
      <w:bookmarkStart w:id="723" w:name="Body_240"/>
      <w:bookmarkEnd w:id="72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74" style="position:absolute;z-index:25242624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26 (IANS) 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on Wednesday launched the #GetOut signature campaign, aimed at condemning the ruling governments at both the state and central levels. ,  Speaking at the first anniversary celebrations of TVK, at Mahabalipuram, Vijay declared that the campaign was a direct response to what he called the anti-people policies of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(DMK)-led Tamil Nadu government and the Bharatiya Janata Party (BJP)-led central government., The campaign, using the hashtag #GetOut (BJP and DMK), calls for the removal of both governments, citing their "failure" to address the pressing concerns of the people of Tamil Nadu., Vijay accused both parties of working together to obscure the real issues faced by the people., He described their actions as a coordinated strategy to divert attention from the struggles of the common man., Referring to what he called an alliance between the BJP and DMK, Vijay said, "One sings while the other dances in unison, symbolising their collusion in maintaining the status quo. This leaves the concerns of the common people unheard and unaddressed.", One of the central grievances highlighted in the campaign is the National Education Policy (NEP) 2020 and the controversial three-language policy., Vijay criticised both policies, claiming they undermine Tamil Nadu's unique cultural and linguistic identity., "Let us resolve to #GetOut the central and state governments for imposing NEP 2020 and the three-language policy while ignoring the critical grievances of the people," he declared, urging the public to hold both governments accountable., The #GetOut campaign document accused both governments of suppressing dissent through fear, violence, and intimidation.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further criticised their "failure" to protect women's welfare, address social injustices, and curb vote bank politics., The TVK also took aim at the Stalin government, alleging that it prioritises publicity stunts over meaningful action. Additionally, the campaign highlighted concerns over, rising violence against ordinary citizens for political purposes, exploitation of labour, and reckless depletion of natural resources for the benefit of a select few., Vijay urged the people of Tamil Nadu to join the movement. "We cannot afford to turn a blind eye to the suffering of the people," he asserted., Along with Vijay, TVK's General Secretaries N Anand and Aadhav Arjuna signed the #GetOut signature campaign, marking a significant moment in the party's political movement., --IANS, aal/svn  </w:t>
      </w:r>
    </w:p>
    <w:p>
      <w:pPr>
        <w:pStyle w:val="Normal242"/>
        <w:keepNext/>
        <w:spacing w:before="240" w:after="0" w:line="340" w:lineRule="atLeast"/>
        <w:ind w:left="0" w:right="0" w:firstLine="0"/>
        <w:jc w:val="left"/>
      </w:pPr>
      <w:bookmarkStart w:id="724" w:name="Classification_239"/>
      <w:bookmarkEnd w:id="724"/>
      <w:r>
        <w:rPr>
          <w:rFonts w:ascii="arial" w:eastAsia="arial" w:hAnsi="arial" w:cs="arial"/>
          <w:b/>
          <w:i w:val="0"/>
          <w:strike w:val="0"/>
          <w:noProof w:val="0"/>
          <w:color w:val="000000"/>
          <w:position w:val="0"/>
          <w:sz w:val="28"/>
          <w:u w:val="none"/>
          <w:vertAlign w:val="baseline"/>
        </w:rPr>
        <w:t>Classification</w:t>
      </w:r>
    </w:p>
    <w:p>
      <w:pPr>
        <w:pStyle w:val="Normal242"/>
        <w:spacing w:line="60" w:lineRule="exact"/>
      </w:pPr>
      <w:r>
        <w:pict>
          <v:line id="_x0000_s1975" style="position:absolute;z-index:252427264" from="0,2pt" to="512pt,2pt" strokecolor="#009ddb" strokeweight="2pt">
            <v:stroke linestyle="single"/>
            <w10:wrap type="topAndBottom"/>
          </v:line>
        </w:pict>
      </w:r>
    </w:p>
    <w:p>
      <w:pPr>
        <w:pStyle w:val="Normal242"/>
        <w:spacing w:line="120" w:lineRule="exact"/>
      </w:pPr>
    </w:p>
    <w:p>
      <w:pPr>
        <w:pStyle w:val="Normal2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(89%); ELECTIONS &amp; POLITICS (89%); GOVERNMENT &amp; PUBLIC ADMINISTRATION (89%); LANGUAGE &amp; LANGUAGES (89%); NEGATIVE MISC NEWS (88%); NEGATIVE NEWS (88%); POLITICAL ACTIVISM (78%); POLITICS (78%); LINGUISTICS (77%); NEGATIVE PERSONAL NEWS (77%); PUBLIC POLICY (77%); REGIONAL &amp; LOCAL GOVERNMENTS (77%); NEGATIVE SOCIETAL NEWS (74%); GOVERNMENT BODIES &amp; OFFICES (73%); ANNIVERSARIES (72%); EDUCATION REGULATION &amp; POLICY (72%); SOCIAL JUSTICE (65%); NATURAL RESOURCES (62%)</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(94%); INDIA (94%)</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42"/>
      </w:pPr>
    </w:p>
    <w:p>
      <w:pPr>
        <w:pStyle w:val="Normal242"/>
        <w:ind w:left="200"/>
        <w:sectPr>
          <w:type w:val="continuous"/>
          <w:pgMar w:top="840" w:right="1000" w:bottom="840" w:left="1000" w:header="400" w:footer="400"/>
          <w:pgNumType w:fmt="decimal"/>
          <w:cols w:space="720"/>
        </w:sectPr>
      </w:pPr>
      <w:r>
        <w:br/>
      </w:r>
      <w:r>
        <w:pict>
          <v:line id="_x0000_s1976"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520"/>
          <w:headerReference w:type="default" r:id="rId2521"/>
          <w:footerReference w:type="even" r:id="rId2522"/>
          <w:footerReference w:type="default" r:id="rId2523"/>
          <w:headerReference w:type="first" r:id="rId2524"/>
          <w:footerReference w:type="first" r:id="rId2525"/>
          <w:pgSz w:w="12240" w:h="15840"/>
          <w:pgMar w:top="840" w:right="1000" w:bottom="840" w:left="1000" w:header="400" w:footer="400"/>
          <w:pgNumType w:fmt="decimal"/>
          <w:cols w:space="720"/>
          <w:titlePg w:val="0"/>
        </w:sectPr>
      </w:pPr>
    </w:p>
    <w:p>
      <w:pPr>
        <w:pStyle w:val="Normal243"/>
      </w:pPr>
    </w:p>
    <w:p>
      <w:pPr>
        <w:pStyle w:val="Heading1241"/>
        <w:keepNext w:val="0"/>
        <w:spacing w:after="200" w:line="340" w:lineRule="atLeast"/>
        <w:ind w:left="0" w:right="0" w:firstLine="0"/>
        <w:jc w:val="center"/>
      </w:pPr>
      <w:hyperlink r:id="rId2526" w:history="1">
        <w:r>
          <w:rPr>
            <w:rFonts w:ascii="arial" w:eastAsia="arial" w:hAnsi="arial" w:cs="arial"/>
            <w:b/>
            <w:i/>
            <w:strike w:val="0"/>
            <w:color w:val="0077CC"/>
            <w:sz w:val="28"/>
            <w:u w:val="single"/>
            <w:vertAlign w:val="baseline"/>
          </w:rPr>
          <w:t>Huge protests erupt in Kolkata, Chennai after parliament passes Waqf Amendment Bill</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Blooms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w:t>
      </w:r>
    </w:p>
    <w:p>
      <w:pPr>
        <w:pStyle w:val="Normal243"/>
        <w:keepNext w:val="0"/>
        <w:spacing w:after="0" w:line="240" w:lineRule="atLeast"/>
        <w:ind w:right="0"/>
        <w:jc w:val="both"/>
      </w:pPr>
      <w:bookmarkStart w:id="725" w:name="Bookmark_243"/>
      <w:bookmarkEnd w:id="72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All Rights Reserved</w:t>
      </w:r>
    </w:p>
    <w:p>
      <w:pPr>
        <w:pStyle w:val="Normal243"/>
        <w:keepNext w:val="0"/>
        <w:spacing w:before="120" w:after="0" w:line="220" w:lineRule="atLeast"/>
        <w:ind w:left="0" w:right="0" w:firstLine="0"/>
        <w:jc w:val="left"/>
      </w:pPr>
      <w:r>
        <w:br/>
      </w:r>
      <w:r>
        <w:pict>
          <v:shape id="_x0000_i1977" type="#_x0000_t75" style="width:0;height:0"/>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43"/>
        <w:keepNext/>
        <w:spacing w:before="240" w:after="0" w:line="340" w:lineRule="atLeast"/>
        <w:ind w:left="0" w:right="0" w:firstLine="0"/>
        <w:jc w:val="left"/>
      </w:pPr>
      <w:bookmarkStart w:id="726" w:name="Body_241"/>
      <w:bookmarkEnd w:id="72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78" style="position:absolute;z-index:252429312"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April 5 -- Thousands of people took to the streets of Kolkata, Chennai, and Ahmedabad on Friday, after weekly prayers by the Muslim community, to protest the Waqf Amendment Bill passed by Parliament.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Visuals from Kolkata showed a large crowd waving the national flag and carrying posters proclaiming 'we reject Waqf amendment' and 'Reject Waqf Bill' gathering at public meeting sites.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ANI, several of the protests were organised by the Joint Forum for Waqf Protection.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detained the chief of the state unit of the All India Majlis-e-Ittehadul Muslimeem, or AIMIM, and 40 of its members.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scenes were witnessed in Chennai, where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had announced a statewide protest.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workers gathered in Chennai and major cities, like Coimbatore and Tiruchirappalli, and raised slogans like 'reject the Waqf Bill' and 'do not take away Muslims' rights'.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also broke out in Lucknow.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Ashish Srivastava, Deputy Commissioner of Police (Central Lucknow) said, "We have asked everyone to make an opinion only after reading the whole bill and we are monitoring social media constantly..."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the BJP of trying to divide the country, an accusation echoed by the Congress - she declared the bill would be repealed when the new non-BJP government comes to power in Centre.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Union Minority Affairs Minister Kiren Rijiju and Union Home Minister Amit Shah have maintained that the bill is to protect the interests of the Muslim community.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passes Waqf Amendment Bill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called the bill "anti-Muslim" while those from the treasury benches hailed the "historic reform".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 MPs backed the bill, and 95 voted against it in the Rajya Sabha.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Lok Sabha (Indian Lower House) had passed the bill on Wednesday after a lengthy debate that began around noon and continued till 1 am.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bill was not about religion but property and its management and aimed to remove corruption.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the Muslim community has largely welcomed the bill.</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India Blooms. For any query with respect to this article or any other content requirement, please contact Editor at </w:t>
      </w:r>
      <w:hyperlink r:id="rId2527" w:history="1">
        <w:r>
          <w:rPr>
            <w:rFonts w:ascii="arial" w:eastAsia="arial" w:hAnsi="arial" w:cs="arial"/>
            <w:b w:val="0"/>
            <w:i/>
            <w:strike w:val="0"/>
            <w:noProof w:val="0"/>
            <w:color w:val="0077CC"/>
            <w:position w:val="0"/>
            <w:sz w:val="20"/>
            <w:u w:val="single"/>
            <w:vertAlign w:val="baseline"/>
          </w:rPr>
          <w:t>contentservices@htdigital.in</w:t>
        </w:r>
      </w:hyperlink>
    </w:p>
    <w:p>
      <w:pPr>
        <w:pStyle w:val="Normal243"/>
        <w:keepNext/>
        <w:spacing w:before="240" w:after="0" w:line="340" w:lineRule="atLeast"/>
        <w:ind w:left="0" w:right="0" w:firstLine="0"/>
        <w:jc w:val="left"/>
      </w:pPr>
      <w:bookmarkStart w:id="727" w:name="Classification_240"/>
      <w:bookmarkEnd w:id="727"/>
      <w:r>
        <w:rPr>
          <w:rFonts w:ascii="arial" w:eastAsia="arial" w:hAnsi="arial" w:cs="arial"/>
          <w:b/>
          <w:i w:val="0"/>
          <w:strike w:val="0"/>
          <w:noProof w:val="0"/>
          <w:color w:val="000000"/>
          <w:position w:val="0"/>
          <w:sz w:val="28"/>
          <w:u w:val="none"/>
          <w:vertAlign w:val="baseline"/>
        </w:rPr>
        <w:t>Classification</w:t>
      </w:r>
    </w:p>
    <w:p>
      <w:pPr>
        <w:pStyle w:val="Normal243"/>
        <w:spacing w:line="60" w:lineRule="exact"/>
      </w:pPr>
      <w:r>
        <w:pict>
          <v:line id="_x0000_s1979" style="position:absolute;z-index:252430336" from="0,2pt" to="512pt,2pt" strokecolor="#009ddb" strokeweight="2pt">
            <v:stroke linestyle="single"/>
            <w10:wrap type="topAndBottom"/>
          </v:line>
        </w:pict>
      </w:r>
    </w:p>
    <w:p>
      <w:pPr>
        <w:pStyle w:val="Normal243"/>
        <w:spacing w:line="120" w:lineRule="exact"/>
      </w:pPr>
    </w:p>
    <w:p>
      <w:pPr>
        <w:pStyle w:val="Normal2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(90%); LEGISLATIVE BODIES (90%); MUSLIMS &amp; ISLAM (90%); NEGATIVE MISC NEWS (90%); TRENDS &amp; EVENTS (90%); GOVERNMENT ADVISORS &amp; MINISTERS (89%); PROTESTS &amp; DEMONSTRATIONS (89%); RELIGION (89%); CORRUPTION (78%); MINORITY GROUPS (78%); PUBLIC HEARINGS (78%); GOVERNMENT BODIES &amp; OFFICES (77%); LEGISLATIVE VOTING (77%); TALKS &amp; MEETINGS (77%); NEGATIVE NEWS (75%); RELIGIOUS DISCRIMINATION (73%)</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(71%)</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(79%)</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(93%); KOLKATA, WEST BENGAL, INDIA (93%); AHMEDABAD, GUJARAT, INDIA (79%); UTTAR PRADESH, INDIA (91%); INDIA (98%)</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243"/>
      </w:pPr>
    </w:p>
    <w:p>
      <w:pPr>
        <w:pStyle w:val="Normal243"/>
        <w:ind w:left="200"/>
        <w:sectPr>
          <w:type w:val="continuous"/>
          <w:pgMar w:top="840" w:right="1000" w:bottom="840" w:left="1000" w:header="400" w:footer="400"/>
          <w:pgNumType w:fmt="decimal"/>
          <w:cols w:space="720"/>
        </w:sectPr>
      </w:pPr>
      <w:r>
        <w:br/>
      </w:r>
      <w:r>
        <w:pict>
          <v:line id="_x0000_s1980"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528"/>
          <w:headerReference w:type="default" r:id="rId2529"/>
          <w:footerReference w:type="even" r:id="rId2530"/>
          <w:footerReference w:type="default" r:id="rId2531"/>
          <w:headerReference w:type="first" r:id="rId2532"/>
          <w:footerReference w:type="first" r:id="rId2533"/>
          <w:pgSz w:w="12240" w:h="15840"/>
          <w:pgMar w:top="840" w:right="1000" w:bottom="840" w:left="1000" w:header="400" w:footer="400"/>
          <w:pgNumType w:fmt="decimal"/>
          <w:cols w:space="720"/>
          <w:titlePg w:val="0"/>
        </w:sectPr>
      </w:pPr>
    </w:p>
    <w:p>
      <w:pPr>
        <w:pStyle w:val="Normal244"/>
      </w:pPr>
    </w:p>
    <w:p>
      <w:pPr>
        <w:pStyle w:val="Heading1242"/>
        <w:keepNext w:val="0"/>
        <w:spacing w:after="200" w:line="340" w:lineRule="atLeast"/>
        <w:ind w:left="0" w:right="0" w:firstLine="0"/>
        <w:jc w:val="center"/>
      </w:pPr>
      <w:hyperlink r:id="rId2534" w:history="1">
        <w:r>
          <w:rPr>
            <w:rFonts w:ascii="arial" w:eastAsia="arial" w:hAnsi="arial" w:cs="arial"/>
            <w:b/>
            <w:i/>
            <w:strike w:val="0"/>
            <w:color w:val="0077CC"/>
            <w:sz w:val="28"/>
            <w:u w:val="single"/>
            <w:vertAlign w:val="baseline"/>
          </w:rPr>
          <w:t>Former VCK leader Aadhav Arjuna likely to join actor Vijay's party</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03:05 PM GMT</w:t>
      </w:r>
    </w:p>
    <w:p>
      <w:pPr>
        <w:pStyle w:val="Normal244"/>
        <w:keepNext w:val="0"/>
        <w:spacing w:after="0" w:line="240" w:lineRule="atLeast"/>
        <w:ind w:right="0"/>
        <w:jc w:val="both"/>
      </w:pPr>
      <w:bookmarkStart w:id="728" w:name="Bookmark_244"/>
      <w:bookmarkEnd w:id="72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44"/>
        <w:keepNext w:val="0"/>
        <w:spacing w:before="120" w:after="0" w:line="220" w:lineRule="atLeast"/>
        <w:ind w:left="0" w:right="0" w:firstLine="0"/>
        <w:jc w:val="left"/>
      </w:pPr>
      <w:r>
        <w:br/>
      </w:r>
      <w:r>
        <w:pict>
          <v:shape id="_x0000_i1981" type="#_x0000_t75" style="width:102.76pt;height:45.01pt">
            <v:imagedata r:id="rId229"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244"/>
        <w:keepNext/>
        <w:spacing w:before="240" w:after="0" w:line="340" w:lineRule="atLeast"/>
        <w:ind w:left="0" w:right="0" w:firstLine="0"/>
        <w:jc w:val="left"/>
      </w:pPr>
      <w:bookmarkStart w:id="729" w:name="Body_242"/>
      <w:bookmarkEnd w:id="72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82" style="position:absolute;z-index:25243238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Viduthalai Chiruthaigal Katchi (VCK) deputy general secretary Aadhav Arjuna arrived at actor-politician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office today (January 31), fuelling speculation about his potential induction into the party. Arjuna, who resigned from the VCK after being suspended for making remarks against its ally,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is reportedly in talks for a key role in TVK.   His suspension from the VCK came after he openly criticised the DMK at a book launch in Chennai on December 6. At the event, where TVK chief Vijay was also present, Arjuna spoke against "monarchy-like practices" in state politics and argued that leadership should be based on ideology rather than hereditary succession.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statements were widely interpreted as a veiled attack on Udhayanidhi Stalin, son of Chief Minister MK Stalin, who was recently appointed deputy chief minister of Tamil Nadu.   Arjuna also questioned why VCK chief Thol Thirumavalavan had not been given a similar opportunity despite his extensive experience and academic credentials. His remarks, which touched on caste-based politics and governance, provoked a sharp response from the DMK. Senior DMK leader A Raja called his statements politically unwise and inconsistent with the DMK-VCK alliance's principles.   The fallout led to Arjuna's six-month suspension from the VCK. In response, he resigned from the party on December 15, expressing deep respect for Thirumavalavan and acknowledging the VCK's role in his political journey. In his resignation letter, he stated that his decision was not driven by ideological differences but by internal frustrations over public welfare debates. "Truth shall prevail," he concluded, vowing to continue his mission for social justice.   Thirumavalavan, however, was sceptical of Arjuna's motives, suggesting that his departure was more about personal ambition than political conviction. He questioned the timing of Arjuna's statements against the DMK and hinted at deeper divisions within the VCK.   Arjuna's presence at the TVK office, along with AIADMK IT wing functionary CTR Nirmal Kumar, has heightened speculation about his next move. Kumar, who previously served as the Tamil Nadu BJP's IT wing chief before joining the AIADMK in March 2023, is also expected to be inducted into the TVK. </w:t>
      </w:r>
    </w:p>
    <w:p>
      <w:pPr>
        <w:pStyle w:val="Normal244"/>
        <w:keepNext w:val="0"/>
        <w:spacing w:before="240" w:after="0" w:line="260" w:lineRule="atLeast"/>
        <w:ind w:left="0" w:right="0" w:firstLine="0"/>
        <w:jc w:val="both"/>
      </w:pPr>
      <w:hyperlink r:id="rId2535" w:history="1">
        <w:r>
          <w:rPr>
            <w:rFonts w:ascii="arial" w:eastAsia="arial" w:hAnsi="arial" w:cs="arial"/>
            <w:b w:val="0"/>
            <w:i/>
            <w:strike w:val="0"/>
            <w:color w:val="0077CC"/>
            <w:sz w:val="20"/>
            <w:u w:val="single"/>
            <w:vertAlign w:val="baseline"/>
          </w:rPr>
          <w:t>Link to Image</w:t>
        </w:r>
      </w:hyperlink>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83" style="position:absolute;z-index:252433408"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VCK leader Aadhav Arjuna likely to join actor Vijay's party</w:t>
      </w:r>
    </w:p>
    <w:p>
      <w:pPr>
        <w:pStyle w:val="Normal244"/>
        <w:keepNext/>
        <w:spacing w:before="240" w:after="0" w:line="340" w:lineRule="atLeast"/>
        <w:ind w:left="0" w:right="0" w:firstLine="0"/>
        <w:jc w:val="left"/>
      </w:pPr>
      <w:bookmarkStart w:id="730" w:name="Classification_241"/>
      <w:bookmarkEnd w:id="730"/>
      <w:r>
        <w:rPr>
          <w:rFonts w:ascii="arial" w:eastAsia="arial" w:hAnsi="arial" w:cs="arial"/>
          <w:b/>
          <w:i w:val="0"/>
          <w:strike w:val="0"/>
          <w:noProof w:val="0"/>
          <w:color w:val="000000"/>
          <w:position w:val="0"/>
          <w:sz w:val="28"/>
          <w:u w:val="none"/>
          <w:vertAlign w:val="baseline"/>
        </w:rPr>
        <w:t>Classification</w:t>
      </w:r>
    </w:p>
    <w:p>
      <w:pPr>
        <w:pStyle w:val="Normal244"/>
        <w:spacing w:line="60" w:lineRule="exact"/>
      </w:pPr>
      <w:r>
        <w:pict>
          <v:line id="_x0000_s1984" style="position:absolute;z-index:252434432" from="0,2pt" to="512pt,2pt" strokecolor="#009ddb" strokeweight="2pt">
            <v:stroke linestyle="single"/>
            <w10:wrap type="topAndBottom"/>
          </v:line>
        </w:pict>
      </w:r>
    </w:p>
    <w:p>
      <w:pPr>
        <w:pStyle w:val="Normal244"/>
        <w:spacing w:line="120" w:lineRule="exact"/>
      </w:pPr>
    </w:p>
    <w:p>
      <w:pPr>
        <w:pStyle w:val="Normal2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ADVISORS &amp; MINISTERS (90%); RESIGNATIONS (90%); SOCIETY, SOCIAL ASSISTANCE &amp; LIFESTYLE (78%); TYPES OF GOVERNMENT (78%); EMPLOYMENT HISTORY (77%); APPOINTMENTS (75%); MONARCHIES (69%); SOCIAL JUSTICE (63%)</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(74%); INDIA (95%)</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244"/>
      </w:pPr>
    </w:p>
    <w:p>
      <w:pPr>
        <w:pStyle w:val="Normal244"/>
        <w:ind w:left="200"/>
        <w:sectPr>
          <w:type w:val="continuous"/>
          <w:pgMar w:top="840" w:right="1000" w:bottom="840" w:left="1000" w:header="400" w:footer="400"/>
          <w:pgNumType w:fmt="decimal"/>
          <w:cols w:space="720"/>
        </w:sectPr>
      </w:pPr>
      <w:r>
        <w:br/>
      </w:r>
      <w:r>
        <w:pict>
          <v:line id="_x0000_s1985"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536"/>
          <w:headerReference w:type="default" r:id="rId2537"/>
          <w:footerReference w:type="even" r:id="rId2538"/>
          <w:footerReference w:type="default" r:id="rId2539"/>
          <w:headerReference w:type="first" r:id="rId2540"/>
          <w:footerReference w:type="first" r:id="rId2541"/>
          <w:pgSz w:w="12240" w:h="15840"/>
          <w:pgMar w:top="840" w:right="1000" w:bottom="840" w:left="1000" w:header="400" w:footer="400"/>
          <w:pgNumType w:fmt="decimal"/>
          <w:cols w:space="720"/>
          <w:titlePg w:val="0"/>
        </w:sectPr>
      </w:pPr>
    </w:p>
    <w:p>
      <w:pPr>
        <w:pStyle w:val="Normal245"/>
      </w:pPr>
    </w:p>
    <w:p>
      <w:pPr>
        <w:pStyle w:val="Heading1243"/>
        <w:keepNext w:val="0"/>
        <w:spacing w:after="200" w:line="340" w:lineRule="atLeast"/>
        <w:ind w:left="0" w:right="0" w:firstLine="0"/>
        <w:jc w:val="center"/>
      </w:pPr>
      <w:hyperlink r:id="rId2542" w:history="1">
        <w:r>
          <w:rPr>
            <w:rFonts w:ascii="arial" w:eastAsia="arial" w:hAnsi="arial" w:cs="arial"/>
            <w:b/>
            <w:i/>
            <w:strike w:val="0"/>
            <w:color w:val="0077CC"/>
            <w:sz w:val="28"/>
            <w:u w:val="single"/>
            <w:vertAlign w:val="baseline"/>
          </w:rPr>
          <w:t>Actor Vijay moves Supreme Court against Waqf Act</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245"/>
        <w:keepNext w:val="0"/>
        <w:spacing w:after="0" w:line="240" w:lineRule="atLeast"/>
        <w:ind w:right="0"/>
        <w:jc w:val="both"/>
      </w:pPr>
      <w:bookmarkStart w:id="731" w:name="Bookmark_245"/>
      <w:bookmarkEnd w:id="731"/>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245"/>
        <w:keepNext w:val="0"/>
        <w:spacing w:before="120" w:after="0" w:line="220" w:lineRule="atLeast"/>
        <w:ind w:left="0" w:right="0" w:firstLine="0"/>
        <w:jc w:val="left"/>
      </w:pPr>
      <w:r>
        <w:br/>
      </w:r>
      <w:r>
        <w:pict>
          <v:shape id="_x0000_i1986" type="#_x0000_t75" style="width:140.27pt;height:69.01pt">
            <v:imagedata r:id="rId25"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245"/>
        <w:keepNext/>
        <w:spacing w:before="240" w:after="0" w:line="340" w:lineRule="atLeast"/>
        <w:ind w:left="0" w:right="0" w:firstLine="0"/>
        <w:jc w:val="left"/>
      </w:pPr>
      <w:bookmarkStart w:id="732" w:name="Body_243"/>
      <w:bookmarkEnd w:id="732"/>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87" style="position:absolute;z-index:252436480" from="0,2pt" to="512pt,2pt" strokecolor="#009ddb" strokeweight="2pt">
            <v:stroke linestyle="single"/>
            <w10:wrap type="topAndBottom"/>
          </v:line>
        </w:pict>
      </w:r>
    </w:p>
    <w:p>
      <w:pPr>
        <w:pStyle w:val="Normal245"/>
      </w:pP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April 13 (ANI):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hyperlink r:id="rId2543"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president and actor </w:t>
      </w:r>
      <w:hyperlink r:id="rId2544"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has filed a petition in the </w:t>
      </w:r>
      <w:hyperlink r:id="rId2545"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challenging the Waqf (Amendment) Act 2025. </w:t>
      </w:r>
    </w:p>
    <w:p>
      <w:pPr>
        <w:pStyle w:val="Normal245"/>
      </w:pP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petitions were filed in the apex court challenging the Act, contending that it was discriminatory towards the Muslim community and violated their fundamental rights. </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Rajya Sabha passed the Waqf (Amendment) Bill, 2025, on April 4 with 128 votes in favour and 95 against. The Lok Sabha had earlier cleared the Bill following a lengthy debate, with 288 members voting in favour and 232 opposing it. </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Droupadi Murmu gave her assent to the Bill on April 5, making it a law. </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who have moved the court against the Waqf (Amendment) Act are All India Majlis-e-Ittehadul Muslimeen (AIMIM) MP Asaduddin Owaisi, Congress MPs Mohammad Jawed and Imran Pratapgarhi, AAP MLA Amanatullah Khan, and Azad Samaj Party chief and MP Chandra Shekhar Azad. </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include Samajwadi Party MP from Sambhal Zia Ur Rehman Barq; Maulana Arshad Madani, President of Jamiat Ulema-i-Hind; the Kerala-based Sunni scholars' body Samastha Kerala Jamiatul Ulema; the Social Democratic Party of India; the Indian Union Muslim League; and the NGO Association for Protection of Civil Rights. </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India Muslim Personal Law Board (AIMPLB) has also challenged the Act, saying it strongly objected to the amendments passed by Parliament for being "arbitrary, discriminatory and based on exclusion".</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Rajya Sabha MPs Manoj Jha and Faiyaz Ahmad from Bihar's Rashtriya Janata Dal (RJD) have also challenged the Waqf (Amendment) Act, 2025, arguing that it facilitates large-scale government interference in Muslim religious endowments. RJD MLA from Bihar Muhammad Izhar Asfi also challenged the Act. </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Nadu's ruling party DMK has also joined the legal challenge. Its MP A Raja, who was a member of the Joint Parliamentary Committee on the Waqf Bill, has approached the apex court. </w:t>
      </w:r>
    </w:p>
    <w:p>
      <w:pPr>
        <w:pStyle w:val="Normal245"/>
      </w:pP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Intervention applications have been filed in the </w:t>
      </w:r>
      <w:hyperlink r:id="rId2546"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in support of the Waqf (Amendment) Act, 2025, stating that the amendments are in consonance with the scheme of the </w:t>
      </w:r>
      <w:hyperlink r:id="rId2547" w:history="1">
        <w:r>
          <w:rPr>
            <w:rFonts w:ascii="arial" w:eastAsia="arial" w:hAnsi="arial" w:cs="arial"/>
            <w:b w:val="0"/>
            <w:i/>
            <w:strike w:val="0"/>
            <w:noProof w:val="0"/>
            <w:color w:val="0077CC"/>
            <w:position w:val="0"/>
            <w:sz w:val="20"/>
            <w:u w:val="single"/>
            <w:vertAlign w:val="baseline"/>
          </w:rPr>
          <w:t>Constitution</w:t>
        </w:r>
      </w:hyperlink>
      <w:r>
        <w:rPr>
          <w:rFonts w:ascii="arial" w:eastAsia="arial" w:hAnsi="arial" w:cs="arial"/>
          <w:b w:val="0"/>
          <w:i w:val="0"/>
          <w:strike w:val="0"/>
          <w:noProof w:val="0"/>
          <w:color w:val="000000"/>
          <w:position w:val="0"/>
          <w:sz w:val="20"/>
          <w:u w:val="none"/>
          <w:vertAlign w:val="baseline"/>
        </w:rPr>
        <w:t xml:space="preserve"> of India, and that there is no violation of any right of any member of the Muslim community. </w:t>
      </w:r>
    </w:p>
    <w:p>
      <w:pPr>
        <w:pStyle w:val="Normal245"/>
      </w:pP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Act, 2025, seeks to focus on improving the management of waqf properties, empowering relevant stakeholders, improving the efficiency of survey, registration, and case disposal processes, and developing waqf properties. (ANI)</w:t>
      </w:r>
    </w:p>
    <w:p>
      <w:pPr>
        <w:pStyle w:val="Normal245"/>
        <w:keepNext w:val="0"/>
        <w:spacing w:before="240" w:after="0" w:line="260" w:lineRule="atLeast"/>
        <w:ind w:left="0" w:right="0" w:firstLine="0"/>
        <w:jc w:val="both"/>
      </w:pPr>
      <w:hyperlink r:id="rId2548" w:history="1">
        <w:r>
          <w:rPr>
            <w:rFonts w:ascii="arial" w:eastAsia="arial" w:hAnsi="arial" w:cs="arial"/>
            <w:b w:val="0"/>
            <w:i/>
            <w:strike w:val="0"/>
            <w:color w:val="0077CC"/>
            <w:sz w:val="20"/>
            <w:u w:val="single"/>
            <w:vertAlign w:val="baseline"/>
          </w:rPr>
          <w:t>TVK chief and actor Vijay. (File Photo/ANI) - Image</w:t>
        </w:r>
      </w:hyperlink>
    </w:p>
    <w:p>
      <w:pPr>
        <w:pStyle w:val="Normal245"/>
        <w:keepNext/>
        <w:spacing w:before="240" w:after="0" w:line="340" w:lineRule="atLeast"/>
        <w:ind w:left="0" w:right="0" w:firstLine="0"/>
        <w:jc w:val="left"/>
      </w:pPr>
      <w:bookmarkStart w:id="733" w:name="Classification_242"/>
      <w:bookmarkEnd w:id="733"/>
      <w:r>
        <w:rPr>
          <w:rFonts w:ascii="arial" w:eastAsia="arial" w:hAnsi="arial" w:cs="arial"/>
          <w:b/>
          <w:i w:val="0"/>
          <w:strike w:val="0"/>
          <w:noProof w:val="0"/>
          <w:color w:val="000000"/>
          <w:position w:val="0"/>
          <w:sz w:val="28"/>
          <w:u w:val="none"/>
          <w:vertAlign w:val="baseline"/>
        </w:rPr>
        <w:t>Classification</w:t>
      </w:r>
    </w:p>
    <w:p>
      <w:pPr>
        <w:pStyle w:val="Normal245"/>
        <w:spacing w:line="60" w:lineRule="exact"/>
      </w:pPr>
      <w:r>
        <w:pict>
          <v:line id="_x0000_s1988" style="position:absolute;z-index:252437504" from="0,2pt" to="512pt,2pt" strokecolor="#009ddb" strokeweight="2pt">
            <v:stroke linestyle="single"/>
            <w10:wrap type="topAndBottom"/>
          </v:line>
        </w:pict>
      </w:r>
    </w:p>
    <w:p>
      <w:pPr>
        <w:pStyle w:val="Normal245"/>
        <w:spacing w:line="120" w:lineRule="exact"/>
      </w:pPr>
    </w:p>
    <w:p>
      <w:pPr>
        <w:pStyle w:val="Normal2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HUMAN RIGHTS &amp; CIVIL LIBERTIES LAW (90%); LAW COURTS &amp; TRIBUNALS (90%); MUSLIMS &amp; ISLAM (90%); PETITIONS (90%); SUPREME COURTS (90%); CONSTITUTIONAL AMENDMENTS (78%); ISLAMIC LAW (78%); LAW &amp; LEGAL SYSTEM (78%); LEGISLATIVE BODIES (78%); NONGOVERNMENTAL ORGANIZATIONS (78%); CIVIL RIGHTS (77%); ASSOCIATIONS &amp; ORGANIZATIONS (76%); HUMAN RIGHTS (76%); RELIGIOUS LAW (76%); POLITICAL PARTIES (71%); RELIGION (71%); SOCIALISM (68%)</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(94%); DROUPADI MURMU (79%)</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BIHAR, INDIA (92%); KERALA, INDIA (90%); TAMIL NADU, INDIA (90%); INDIA (98%)</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245"/>
      </w:pPr>
    </w:p>
    <w:p>
      <w:pPr>
        <w:pStyle w:val="Normal245"/>
        <w:ind w:left="200"/>
        <w:sectPr>
          <w:type w:val="continuous"/>
          <w:pgMar w:top="840" w:right="1000" w:bottom="840" w:left="1000" w:header="400" w:footer="400"/>
          <w:pgNumType w:fmt="decimal"/>
          <w:cols w:space="720"/>
        </w:sectPr>
      </w:pPr>
      <w:r>
        <w:br/>
      </w:r>
      <w:r>
        <w:pict>
          <v:line id="_x0000_s1989"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246"/>
      </w:pPr>
    </w:p>
    <w:p>
      <w:pPr>
        <w:pStyle w:val="Heading1244"/>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Flagpoles erected by TVK pose danger to motorists in Villivakkam</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246"/>
        <w:keepNext w:val="0"/>
        <w:spacing w:after="0" w:line="240" w:lineRule="atLeast"/>
        <w:ind w:right="0"/>
        <w:jc w:val="both"/>
      </w:pPr>
      <w:bookmarkStart w:id="734" w:name="Bookmark_246"/>
      <w:bookmarkEnd w:id="734"/>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Omjasvin M D</w:t>
      </w:r>
    </w:p>
    <w:p>
      <w:pPr>
        <w:pStyle w:val="Normal246"/>
        <w:keepNext/>
        <w:spacing w:before="240" w:after="0" w:line="340" w:lineRule="atLeast"/>
        <w:ind w:left="0" w:right="0" w:firstLine="0"/>
        <w:jc w:val="left"/>
      </w:pPr>
      <w:bookmarkStart w:id="735" w:name="Body_244"/>
      <w:bookmarkEnd w:id="735"/>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90" style="position:absolute;z-index:25243955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More than a dozen flagpoles erected by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members on the median of CTH Road in Villivakkam pose danger to motorists.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 poles, with the red and yellow flag featuring the ‘vaagai' flower in the centre flanked by two elephants, were erected as part of a wedding function of a party functionary. They were erected without much support. Even a strong wind could push them onto motorists.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Villivakkam constituency president Ashwin Jayaprakash said it was for their party treasurer's wedding. "We informed the local police inspector and showed police the dimensions of how deep the poles go for support. We also told them the timings of the function and said we would remove it by 10 pm on Friday," he told TOI. He added that the flags would be removed.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Chennai Corporation commissioner J Kumaragurubaran said unauthorised flagpoles and banners would be instantly removed irrespective of the political party.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general secretary ‘Bussy' N Anand said, "We won't allow any obstruction to the public and won't put their safety at risk with flags or posters. I have instructed our Villivakkam members to remove the poles. We will discuss with our party leader and inform our policies on installing banners and flags by next week," he told TOI.</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Vijay's fans had defaced murals on the Mint flyover walls by sticking GOAT movie posters.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246"/>
        <w:keepNext/>
        <w:spacing w:before="240" w:after="0" w:line="340" w:lineRule="atLeast"/>
        <w:ind w:left="0" w:right="0" w:firstLine="0"/>
        <w:jc w:val="left"/>
      </w:pPr>
      <w:bookmarkStart w:id="736" w:name="Classification_243"/>
      <w:bookmarkEnd w:id="736"/>
      <w:r>
        <w:rPr>
          <w:rFonts w:ascii="arial" w:eastAsia="arial" w:hAnsi="arial" w:cs="arial"/>
          <w:b/>
          <w:i w:val="0"/>
          <w:strike w:val="0"/>
          <w:noProof w:val="0"/>
          <w:color w:val="000000"/>
          <w:position w:val="0"/>
          <w:sz w:val="28"/>
          <w:u w:val="none"/>
          <w:vertAlign w:val="baseline"/>
        </w:rPr>
        <w:t>Classification</w:t>
      </w:r>
    </w:p>
    <w:p>
      <w:pPr>
        <w:pStyle w:val="Normal246"/>
        <w:spacing w:line="60" w:lineRule="exact"/>
      </w:pPr>
      <w:r>
        <w:pict>
          <v:line id="_x0000_s1991" style="position:absolute;z-index:252440576" from="0,2pt" to="512pt,2pt" strokecolor="#009ddb" strokeweight="2pt">
            <v:stroke linestyle="single"/>
            <w10:wrap type="topAndBottom"/>
          </v:line>
        </w:pict>
      </w:r>
    </w:p>
    <w:p>
      <w:pPr>
        <w:pStyle w:val="Normal246"/>
        <w:spacing w:line="120" w:lineRule="exact"/>
      </w:pPr>
    </w:p>
    <w:p>
      <w:pPr>
        <w:pStyle w:val="Normal2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SAFETY (78%); WEDDINGS &amp; ENGAGEMENTS (77%); GOVERNMENT &amp; PUBLIC ADMINISTRATION (75%); POLITICS (75%); ELECTIONS &amp; POLITICS (70%); POLICE FORCES (70%)</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INDIA (89%)</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246"/>
      </w:pPr>
    </w:p>
    <w:p>
      <w:pPr>
        <w:pStyle w:val="Normal246"/>
        <w:ind w:left="200"/>
        <w:sectPr>
          <w:type w:val="continuous"/>
          <w:pgMar w:top="840" w:right="1000" w:bottom="840" w:left="1000" w:header="400" w:footer="400"/>
          <w:pgNumType w:fmt="decimal"/>
          <w:cols w:space="720"/>
        </w:sectPr>
      </w:pPr>
      <w:r>
        <w:br/>
      </w:r>
      <w:r>
        <w:pict>
          <v:line id="_x0000_s1992"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556"/>
          <w:headerReference w:type="default" r:id="rId2557"/>
          <w:footerReference w:type="even" r:id="rId2558"/>
          <w:footerReference w:type="default" r:id="rId2559"/>
          <w:headerReference w:type="first" r:id="rId2560"/>
          <w:footerReference w:type="first" r:id="rId2561"/>
          <w:pgSz w:w="12240" w:h="15840"/>
          <w:pgMar w:top="840" w:right="1000" w:bottom="840" w:left="1000" w:header="400" w:footer="400"/>
          <w:pgNumType w:fmt="decimal"/>
          <w:cols w:space="720"/>
          <w:titlePg w:val="0"/>
        </w:sectPr>
      </w:pPr>
    </w:p>
    <w:p>
      <w:pPr>
        <w:pStyle w:val="Normal247"/>
      </w:pPr>
    </w:p>
    <w:p>
      <w:pPr>
        <w:pStyle w:val="Heading1245"/>
        <w:keepNext w:val="0"/>
        <w:spacing w:after="200" w:line="340" w:lineRule="atLeast"/>
        <w:ind w:left="0" w:right="0" w:firstLine="0"/>
        <w:jc w:val="center"/>
      </w:pPr>
      <w:hyperlink r:id="rId2562" w:history="1">
        <w:r>
          <w:rPr>
            <w:rFonts w:ascii="arial" w:eastAsia="arial" w:hAnsi="arial" w:cs="arial"/>
            <w:b/>
            <w:i/>
            <w:strike w:val="0"/>
            <w:color w:val="0077CC"/>
            <w:sz w:val="28"/>
            <w:u w:val="single"/>
            <w:vertAlign w:val="baseline"/>
          </w:rPr>
          <w:t>Vijay accuses DMK of betraying voters on NEET, other issues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247"/>
        <w:keepNext w:val="0"/>
        <w:spacing w:after="0" w:line="240" w:lineRule="atLeast"/>
        <w:ind w:right="0"/>
        <w:jc w:val="both"/>
      </w:pPr>
      <w:bookmarkStart w:id="737" w:name="Bookmark_247"/>
      <w:bookmarkEnd w:id="737"/>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CITY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247"/>
        <w:keepNext/>
        <w:spacing w:before="240" w:after="0" w:line="340" w:lineRule="atLeast"/>
        <w:ind w:left="0" w:right="0" w:firstLine="0"/>
        <w:jc w:val="left"/>
      </w:pPr>
      <w:bookmarkStart w:id="738" w:name="Body_245"/>
      <w:bookmarkEnd w:id="738"/>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93" style="position:absolute;z-index:25244262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actor-turned-politician Vijay criticised DMK govt, accusing the party of assuming office by making false promises to garner votes and then fooling people. In a post on X on Saturday, Vijay referenced a famous old Tamil film song, 'Ethanai kaalamthaan yemathuvar intha nattile, sontha nattilie' (How long will they deceive us in this country, in our own country?) and added that there are several examples of DMK functionaries giving false assurances ahead of the 2021 assembly polls.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most prominent example was that of DMK functionaries, while canvassing votes for the 2021 assembly poll, stating they knew the secret to scrapping the National Eligibility cum Entrance Test (NEET) for medical admissions. But, after assuming power, they fooled people by declaring that only the Union govt has the authority to scrap Neet, he said. Vijay said the DMK party’s attempts to deceive people with false assurances will no longer be successful. Transport minister S S Sivasankar, while reacting to Vijay’s post, said Neet was introduced when late AIADMK general secretary J Jayalalithaa was chief minister of Tamil Nadu.  Speaking to reporters on Saturday in Chennai, the minister said the Neet issue flared up after a plus-two student S Anitha in Ariyalur district ended her life after she failed to clear the test. The DMK party has since taken up the issue and has been consistently demanding the Union govt to scrap Neet. Even now, deputy chief minister Udhayanidhi Stalin obtained one crore signatures from people demanding the Union govt to scrap NEET. TVK treasurer P Venkataraman requested police protection for president Vijay’s visit to Parandur on Jan 19 or 20. Vijay plans to meet villagers opposing the proposed airport to address their socio-economic concerns.</w:t>
      </w:r>
    </w:p>
    <w:p>
      <w:pPr>
        <w:pStyle w:val="Normal247"/>
        <w:keepNext/>
        <w:spacing w:before="240" w:after="0" w:line="340" w:lineRule="atLeast"/>
        <w:ind w:left="0" w:right="0" w:firstLine="0"/>
        <w:jc w:val="left"/>
      </w:pPr>
      <w:bookmarkStart w:id="739" w:name="Classification_244"/>
      <w:bookmarkEnd w:id="739"/>
      <w:r>
        <w:rPr>
          <w:rFonts w:ascii="arial" w:eastAsia="arial" w:hAnsi="arial" w:cs="arial"/>
          <w:b/>
          <w:i w:val="0"/>
          <w:strike w:val="0"/>
          <w:noProof w:val="0"/>
          <w:color w:val="000000"/>
          <w:position w:val="0"/>
          <w:sz w:val="28"/>
          <w:u w:val="none"/>
          <w:vertAlign w:val="baseline"/>
        </w:rPr>
        <w:t>Classification</w:t>
      </w:r>
    </w:p>
    <w:p>
      <w:pPr>
        <w:pStyle w:val="Normal247"/>
        <w:spacing w:line="60" w:lineRule="exact"/>
      </w:pPr>
      <w:r>
        <w:pict>
          <v:line id="_x0000_s1994" style="position:absolute;z-index:252443648" from="0,2pt" to="512pt,2pt" strokecolor="#009ddb" strokeweight="2pt">
            <v:stroke linestyle="single"/>
            <w10:wrap type="topAndBottom"/>
          </v:line>
        </w:pict>
      </w:r>
    </w:p>
    <w:p>
      <w:pPr>
        <w:pStyle w:val="Normal247"/>
        <w:spacing w:line="120" w:lineRule="exact"/>
      </w:pPr>
    </w:p>
    <w:p>
      <w:pPr>
        <w:pStyle w:val="Normal2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ELECTIONS &amp; POLITICS (78%); ACADEMIC TESTING (74%); SCHOOL ENTRANCE EXAMS (74%); AVIATION ADMINISTRATION (73%); TRANSPORTATION DEPARTMENTS (73%)</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AVIATION ADMINISTRATION (73%); TRANSPORTATION DEPARTMENTS (73%)</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(79%); INDIA (94%)</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Pr>
        <w:pStyle w:val="Normal247"/>
      </w:pPr>
    </w:p>
    <w:p>
      <w:pPr>
        <w:pStyle w:val="Normal247"/>
        <w:ind w:left="200"/>
        <w:sectPr>
          <w:type w:val="continuous"/>
          <w:pgMar w:top="840" w:right="1000" w:bottom="840" w:left="1000" w:header="400" w:footer="400"/>
          <w:pgNumType w:fmt="decimal"/>
          <w:cols w:space="720"/>
        </w:sectPr>
      </w:pPr>
      <w:r>
        <w:br/>
      </w:r>
      <w:r>
        <w:pict>
          <v:line id="_x0000_s1995"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563"/>
          <w:headerReference w:type="default" r:id="rId2564"/>
          <w:footerReference w:type="even" r:id="rId2565"/>
          <w:footerReference w:type="default" r:id="rId2566"/>
          <w:headerReference w:type="first" r:id="rId2567"/>
          <w:footerReference w:type="first" r:id="rId2568"/>
          <w:pgSz w:w="12240" w:h="15840"/>
          <w:pgMar w:top="840" w:right="1000" w:bottom="840" w:left="1000" w:header="400" w:footer="400"/>
          <w:pgNumType w:fmt="decimal"/>
          <w:cols w:space="720"/>
          <w:titlePg w:val="0"/>
        </w:sectPr>
      </w:pPr>
    </w:p>
    <w:p>
      <w:pPr>
        <w:pStyle w:val="Normal248"/>
      </w:pPr>
    </w:p>
    <w:p>
      <w:pPr>
        <w:pStyle w:val="Heading1246"/>
        <w:keepNext w:val="0"/>
        <w:spacing w:after="200" w:line="340" w:lineRule="atLeast"/>
        <w:ind w:left="0" w:right="0" w:firstLine="0"/>
        <w:jc w:val="center"/>
      </w:pPr>
      <w:hyperlink r:id="rId2569" w:history="1">
        <w:r>
          <w:rPr>
            <w:rFonts w:ascii="arial" w:eastAsia="arial" w:hAnsi="arial" w:cs="arial"/>
            <w:b/>
            <w:i/>
            <w:strike w:val="0"/>
            <w:color w:val="0077CC"/>
            <w:sz w:val="28"/>
            <w:u w:val="single"/>
            <w:vertAlign w:val="baseline"/>
          </w:rPr>
          <w:t>TVK is now a registered party, says actor Vijay</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2024 Sunday</w:t>
      </w:r>
    </w:p>
    <w:p>
      <w:pPr>
        <w:pStyle w:val="Normal248"/>
        <w:keepNext w:val="0"/>
        <w:spacing w:after="0" w:line="240" w:lineRule="atLeast"/>
        <w:ind w:right="0"/>
        <w:jc w:val="both"/>
      </w:pPr>
      <w:bookmarkStart w:id="740" w:name="Bookmark_248"/>
      <w:bookmarkEnd w:id="740"/>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Jaya Menon</w:t>
      </w:r>
    </w:p>
    <w:p>
      <w:pPr>
        <w:pStyle w:val="Normal248"/>
        <w:keepNext/>
        <w:spacing w:before="240" w:after="0" w:line="340" w:lineRule="atLeast"/>
        <w:ind w:left="0" w:right="0" w:firstLine="0"/>
        <w:jc w:val="left"/>
      </w:pPr>
      <w:bookmarkStart w:id="741" w:name="Body_246"/>
      <w:bookmarkEnd w:id="741"/>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96" style="position:absolute;z-index:2524456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Setting the stage for final preparations for his entry into politics,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and actor Vijay on Sunday announced that his party had been officially registered with the Election Commission of India (ECI).Vijay, in a release, said, “The ECI has registered our party and has permitted it to contest in elections as a registered party. I am happy to share this with you (cadres).” After the formation of his party, Vijay had applied for registration with the ECI on Feb 2. The ECI had sought objections from political parties, if any.The announcement comes soon after the release of his film ‘GOAT’ (Greatest of All Time) on Sept 5.Tamizhaga Vazhvurimai Katchi (TVK), a splinter group of PMK, founded by Panruti MLA T Velmurugan, had raised an objection to the use of the acronym TVK. Despite his objections, however, the ECI has shown the green flag for the registration of Vijay’s party with the similar acronym TVK.Calling the registration with ECI the “first step towards victory”, Vijay said work for the first conference was on and urged cadres to wait for the official announcement.TVK had applied for permission with Villupuram police to hold its first conference on Sep 23 in Vikravandi. The permission is yet to be given. For Reprint Rights: timescontent.com</w:t>
      </w:r>
    </w:p>
    <w:p>
      <w:pPr>
        <w:pStyle w:val="Normal248"/>
        <w:keepNext/>
        <w:spacing w:before="240" w:after="0" w:line="340" w:lineRule="atLeast"/>
        <w:ind w:left="0" w:right="0" w:firstLine="0"/>
        <w:jc w:val="left"/>
      </w:pPr>
      <w:bookmarkStart w:id="742" w:name="Classification_245"/>
      <w:bookmarkEnd w:id="742"/>
      <w:r>
        <w:rPr>
          <w:rFonts w:ascii="arial" w:eastAsia="arial" w:hAnsi="arial" w:cs="arial"/>
          <w:b/>
          <w:i w:val="0"/>
          <w:strike w:val="0"/>
          <w:noProof w:val="0"/>
          <w:color w:val="000000"/>
          <w:position w:val="0"/>
          <w:sz w:val="28"/>
          <w:u w:val="none"/>
          <w:vertAlign w:val="baseline"/>
        </w:rPr>
        <w:t>Classification</w:t>
      </w:r>
    </w:p>
    <w:p>
      <w:pPr>
        <w:pStyle w:val="Normal248"/>
        <w:spacing w:line="60" w:lineRule="exact"/>
      </w:pPr>
      <w:r>
        <w:pict>
          <v:line id="_x0000_s1997" style="position:absolute;z-index:252446720" from="0,2pt" to="512pt,2pt" strokecolor="#009ddb" strokeweight="2pt">
            <v:stroke linestyle="single"/>
            <w10:wrap type="topAndBottom"/>
          </v:line>
        </w:pict>
      </w:r>
    </w:p>
    <w:p>
      <w:pPr>
        <w:pStyle w:val="Normal248"/>
        <w:spacing w:line="120" w:lineRule="exact"/>
      </w:pPr>
    </w:p>
    <w:p>
      <w:pPr>
        <w:pStyle w:val="Normal2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POLITICS (90%); POLITICAL ORGANIZATIONS (78%); POLITICAL PARTIES (78%); ELECTION AUTHORITIES (77%); GOVERNMENT &amp; PUBLIC ADMINISTRATION (73%)</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(91%)</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2024</w:t>
      </w:r>
    </w:p>
    <w:p>
      <w:pPr>
        <w:pStyle w:val="Normal248"/>
      </w:pPr>
    </w:p>
    <w:p>
      <w:pPr>
        <w:pStyle w:val="Normal248"/>
        <w:ind w:left="200"/>
        <w:sectPr>
          <w:type w:val="continuous"/>
          <w:pgMar w:top="840" w:right="1000" w:bottom="840" w:left="1000" w:header="400" w:footer="400"/>
          <w:pgNumType w:fmt="decimal"/>
          <w:cols w:space="720"/>
        </w:sectPr>
      </w:pPr>
      <w:r>
        <w:br/>
      </w:r>
      <w:r>
        <w:pict>
          <v:line id="_x0000_s199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570"/>
          <w:headerReference w:type="default" r:id="rId2571"/>
          <w:footerReference w:type="even" r:id="rId2572"/>
          <w:footerReference w:type="default" r:id="rId2573"/>
          <w:headerReference w:type="first" r:id="rId2574"/>
          <w:footerReference w:type="first" r:id="rId2575"/>
          <w:pgSz w:w="12240" w:h="15840"/>
          <w:pgMar w:top="840" w:right="1000" w:bottom="840" w:left="1000" w:header="400" w:footer="400"/>
          <w:pgNumType w:fmt="decimal"/>
          <w:cols w:space="720"/>
          <w:titlePg w:val="0"/>
        </w:sectPr>
      </w:pPr>
    </w:p>
    <w:p>
      <w:pPr>
        <w:pStyle w:val="Normal249"/>
      </w:pPr>
    </w:p>
    <w:p>
      <w:pPr>
        <w:pStyle w:val="Heading1247"/>
        <w:keepNext w:val="0"/>
        <w:spacing w:after="200" w:line="340" w:lineRule="atLeast"/>
        <w:ind w:left="0" w:right="0" w:firstLine="0"/>
        <w:jc w:val="center"/>
      </w:pPr>
      <w:hyperlink r:id="rId2576" w:history="1">
        <w:r>
          <w:rPr>
            <w:rFonts w:ascii="arial" w:eastAsia="arial" w:hAnsi="arial" w:cs="arial"/>
            <w:b/>
            <w:i/>
            <w:strike w:val="0"/>
            <w:color w:val="0077CC"/>
            <w:sz w:val="28"/>
            <w:u w:val="single"/>
            <w:vertAlign w:val="baseline"/>
          </w:rPr>
          <w:t>TN Governor, Political Leaders Across Party Lines Laud 'Operation Sindoor'</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2025 Wednesday</w:t>
      </w:r>
    </w:p>
    <w:p>
      <w:pPr>
        <w:pStyle w:val="Normal249"/>
        <w:keepNext w:val="0"/>
        <w:spacing w:after="0" w:line="240" w:lineRule="atLeast"/>
        <w:ind w:right="0"/>
        <w:jc w:val="both"/>
      </w:pPr>
      <w:bookmarkStart w:id="743" w:name="Bookmark_249"/>
      <w:bookmarkEnd w:id="743"/>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49"/>
        <w:keepNext w:val="0"/>
        <w:spacing w:before="120" w:after="0" w:line="220" w:lineRule="atLeast"/>
        <w:ind w:left="0" w:right="0" w:firstLine="0"/>
        <w:jc w:val="left"/>
      </w:pPr>
      <w:r>
        <w:br/>
      </w:r>
      <w:r>
        <w:pict>
          <v:shape id="_x0000_i1999" type="#_x0000_t75" style="width:187.48pt;height:37.5pt">
            <v:imagedata r:id="rId446"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49"/>
        <w:keepNext/>
        <w:spacing w:before="240" w:after="0" w:line="340" w:lineRule="atLeast"/>
        <w:ind w:left="0" w:right="0" w:firstLine="0"/>
        <w:jc w:val="left"/>
      </w:pPr>
      <w:bookmarkStart w:id="744" w:name="Body_247"/>
      <w:bookmarkEnd w:id="744"/>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00" style="position:absolute;z-index:252448768" from="0,2pt" to="512pt,2pt" strokecolor="#009ddb" strokeweight="2pt">
            <v:stroke linestyle="single"/>
            <w10:wrap type="topAndBottom"/>
          </v:line>
        </w:pict>
      </w:r>
    </w:p>
    <w:p>
      <w:pPr>
        <w:pStyle w:val="Normal249"/>
      </w:pPr>
    </w:p>
    <w:p>
      <w:pPr>
        <w:pStyle w:val="Normal249"/>
        <w:keepNext w:val="0"/>
        <w:spacing w:before="240" w:after="0" w:line="260" w:lineRule="atLeast"/>
        <w:ind w:left="0" w:right="0" w:firstLine="0"/>
        <w:jc w:val="both"/>
      </w:pPr>
      <w:hyperlink r:id="rId2577" w:history="1">
        <w:r>
          <w:rPr>
            <w:rFonts w:ascii="arial" w:eastAsia="arial" w:hAnsi="arial" w:cs="arial"/>
            <w:b w:val="0"/>
            <w:i/>
            <w:strike w:val="0"/>
            <w:color w:val="0077CC"/>
            <w:sz w:val="20"/>
            <w:u w:val="single"/>
            <w:vertAlign w:val="baseline"/>
          </w:rPr>
          <w:t>Link to Image</w:t>
        </w:r>
      </w:hyperlink>
    </w:p>
    <w:p>
      <w:pPr>
        <w:pStyle w:val="Normal249"/>
        <w:keepNext w:val="0"/>
        <w:spacing w:before="240" w:after="0" w:line="260" w:lineRule="atLeast"/>
        <w:ind w:left="0" w:right="0" w:firstLine="0"/>
        <w:jc w:val="both"/>
      </w:pPr>
      <w:hyperlink r:id="rId2578" w:history="1">
        <w:r>
          <w:rPr>
            <w:rFonts w:ascii="arial" w:eastAsia="arial" w:hAnsi="arial" w:cs="arial"/>
            <w:b w:val="0"/>
            <w:i/>
            <w:strike w:val="0"/>
            <w:color w:val="0077CC"/>
            <w:sz w:val="20"/>
            <w:u w:val="single"/>
            <w:vertAlign w:val="baseline"/>
          </w:rPr>
          <w:t>Link to Story</w:t>
        </w:r>
      </w:hyperlink>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May 7 (IANS) In a rare display of unity cutting across political lines, Tamil Nadu's top leaders joined hands in lauding the Indian Army's successful cross-border strike -- Operation Sindoor -- which targeted terrorist camps in Pakistan in retaliation for the April 22 terror attack in Pahalgam in which 26 people including one Nepali national was killed.Tamil Nadu Governor R.N. Ravi led the chorus of praise with a succinct yet powerful message."Bharat Mata ki Jai! Operation Sindoor is just the beginning," he said, commending the valor and resolve of the Indian armed forces.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unit BJP president Nainar Nagenthran invoked the traditional Tamil war cry:"Vetrivel... Veeravel..." - a symbolic chant evoking courage and victory."This is a moment when every Indian heart beats with pride and determination," he said, reflecting the emotional pulse sweeping across the state.</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BJP leader and former Governor of Telangana and Puducherry, Dr. Tamilisai Soundararajan, issued an impassioned statement celebrating the precision of the military operation.</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blood that has been shed by innocent Indians, justice has finally been delivered through Operation Sindoor. The roots and branches of terrorism have been annihilated. The scars inflicted upon our nation by decades of terrorism have been avenged," she wrote on social media. She also praised the leadership of Prime Minister Narendra Modi.</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War Room, our steadfast Prime Minister oversees every strategic move as Pakistan is given a befitting reply. Whether it's a virus, a war, a pandemic, or cross-border aggression, he ensures India emerges victorious. Our Army echoes that commitment by beating the war drums against Pakistan's hostility."</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a poetic chord, she added: "The white roses of Kashmir, once stained red by the blood of terrorism, will now bloom peacefully in the valley's garden of hope. These roses are a tribute to our brave soldiers, who continue to dismantle Pakistan's arrogance with unyielding resolve."</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unit BJP president K. Annamalai also voiced support.</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terrorists have been answered in the language they understand best. Jai Hind!" he declared.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Actor-turned-politician Vijay,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added his voice to the wave of solidarity.</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salute to the Indian Army's exemplary security operations. Their unwavering commitment to the nation's safety deserves our utmost respect," he said in a statement.</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Operation Sindoor reverberates across the nation, leaders in Tamil Nadu have united to salute the courage and determination of the country's armed forces.</w:t>
      </w:r>
    </w:p>
    <w:p>
      <w:pPr>
        <w:pStyle w:val="Normal2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MENAFN07052025000231011071ID1109518179</w:t>
      </w:r>
    </w:p>
    <w:p>
      <w:pPr>
        <w:pStyle w:val="Normal249"/>
        <w:keepNext/>
        <w:spacing w:before="240" w:after="0" w:line="340" w:lineRule="atLeast"/>
        <w:ind w:left="0" w:right="0" w:firstLine="0"/>
        <w:jc w:val="left"/>
      </w:pPr>
      <w:bookmarkStart w:id="745" w:name="Classification_246"/>
      <w:bookmarkEnd w:id="745"/>
      <w:r>
        <w:rPr>
          <w:rFonts w:ascii="arial" w:eastAsia="arial" w:hAnsi="arial" w:cs="arial"/>
          <w:b/>
          <w:i w:val="0"/>
          <w:strike w:val="0"/>
          <w:noProof w:val="0"/>
          <w:color w:val="000000"/>
          <w:position w:val="0"/>
          <w:sz w:val="28"/>
          <w:u w:val="none"/>
          <w:vertAlign w:val="baseline"/>
        </w:rPr>
        <w:t>Classification</w:t>
      </w:r>
    </w:p>
    <w:p>
      <w:pPr>
        <w:pStyle w:val="Normal249"/>
        <w:spacing w:line="60" w:lineRule="exact"/>
      </w:pPr>
      <w:r>
        <w:pict>
          <v:line id="_x0000_s2001" style="position:absolute;z-index:252449792" from="0,2pt" to="512pt,2pt" strokecolor="#009ddb" strokeweight="2pt">
            <v:stroke linestyle="single"/>
            <w10:wrap type="topAndBottom"/>
          </v:line>
        </w:pict>
      </w:r>
    </w:p>
    <w:p>
      <w:pPr>
        <w:pStyle w:val="Normal249"/>
        <w:spacing w:line="120" w:lineRule="exact"/>
      </w:pPr>
    </w:p>
    <w:p>
      <w:pPr>
        <w:pStyle w:val="Normal2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(92%); ARMIES (91%); ELECTIONS &amp; POLITICS (90%); GOVERNMENT BODIES &amp; OFFICES (90%); GOVERNORS (90%); MILITARY OPERATIONS (90%); NEGATIVE NEWS (90%); TERRORISM (90%); TERRORISM &amp; COUNTERTERRORISM (90%); ARMED FORCES (89%); HEADS OF STATE &amp; GOVERNMENT (89%); PRIME MINISTERS (89%); TERRORIST ORGANIZATIONS (78%); TERRORIST ATTACKS (77%); SAFETY (76%); EMOTIONS (69%)</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(67%)</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(67%)</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(67%); SIC7041 ORGANIZATION HOTELS &amp; LODGING HOUSES, ON MEMBERSHIP BASIS (67%); SIC7011 HOTELS &amp; MOTELS (67%); ARMIES (91%); MILITARY OPERATIONS (90%); ARMED FORCES (89%)</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(92%); KASHMIR (79%); TELANGANA, INDIA (79%); PUDUCHERRY, INDIA (58%); INDIA (94%); PAKISTAN (94%)</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2025</w:t>
      </w:r>
    </w:p>
    <w:p>
      <w:pPr>
        <w:pStyle w:val="Normal249"/>
      </w:pPr>
    </w:p>
    <w:p>
      <w:pPr>
        <w:pStyle w:val="Normal249"/>
        <w:ind w:left="200"/>
        <w:sectPr>
          <w:type w:val="continuous"/>
          <w:pgMar w:top="840" w:right="1000" w:bottom="840" w:left="1000" w:header="400" w:footer="400"/>
          <w:pgNumType w:fmt="decimal"/>
          <w:cols w:space="720"/>
        </w:sectPr>
      </w:pPr>
      <w:r>
        <w:br/>
      </w:r>
      <w:r>
        <w:pict>
          <v:line id="_x0000_s2002"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579"/>
          <w:headerReference w:type="default" r:id="rId2580"/>
          <w:footerReference w:type="even" r:id="rId2581"/>
          <w:footerReference w:type="default" r:id="rId2582"/>
          <w:headerReference w:type="first" r:id="rId2583"/>
          <w:footerReference w:type="first" r:id="rId2584"/>
          <w:pgSz w:w="12240" w:h="15840"/>
          <w:pgMar w:top="840" w:right="1000" w:bottom="840" w:left="1000" w:header="400" w:footer="400"/>
          <w:pgNumType w:fmt="decimal"/>
          <w:cols w:space="720"/>
          <w:titlePg w:val="0"/>
        </w:sectPr>
      </w:pPr>
    </w:p>
    <w:p>
      <w:pPr>
        <w:pStyle w:val="Normal250"/>
      </w:pPr>
    </w:p>
    <w:p>
      <w:pPr>
        <w:pStyle w:val="Heading1248"/>
        <w:keepNext w:val="0"/>
        <w:spacing w:after="200" w:line="340" w:lineRule="atLeast"/>
        <w:ind w:left="0" w:right="0" w:firstLine="0"/>
        <w:jc w:val="center"/>
      </w:pPr>
      <w:hyperlink r:id="rId2585" w:history="1">
        <w:r>
          <w:rPr>
            <w:rFonts w:ascii="arial" w:eastAsia="arial" w:hAnsi="arial" w:cs="arial"/>
            <w:b/>
            <w:i/>
            <w:strike w:val="0"/>
            <w:color w:val="0077CC"/>
            <w:sz w:val="28"/>
            <w:u w:val="single"/>
            <w:vertAlign w:val="baseline"/>
          </w:rPr>
          <w:t>Vijay launches Get Out campaign against DMK, BJP govts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250"/>
        <w:keepNext w:val="0"/>
        <w:spacing w:after="0" w:line="240" w:lineRule="atLeast"/>
        <w:ind w:right="0"/>
        <w:jc w:val="both"/>
      </w:pPr>
      <w:bookmarkStart w:id="746" w:name="Bookmark_250"/>
      <w:bookmarkEnd w:id="746"/>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 All Rights Reserved</w:t>
      </w:r>
    </w:p>
    <w:p>
      <w:pPr>
        <w:pStyle w:val="Normal250"/>
        <w:keepNext w:val="0"/>
        <w:spacing w:before="120" w:after="0" w:line="220" w:lineRule="atLeast"/>
        <w:ind w:left="0" w:right="0" w:firstLine="0"/>
        <w:jc w:val="left"/>
      </w:pPr>
      <w:r>
        <w:br/>
      </w:r>
      <w:r>
        <w:pict>
          <v:shape id="_x0000_i2003" type="#_x0000_t75" style="width:15.19pt;height:15.19pt">
            <v:imagedata r:id="rId682"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Chennai </w:t>
      </w:r>
    </w:p>
    <w:p>
      <w:pPr>
        <w:pStyle w:val="Normal250"/>
        <w:keepNext/>
        <w:spacing w:before="240" w:after="0" w:line="340" w:lineRule="atLeast"/>
        <w:ind w:left="0" w:right="0" w:firstLine="0"/>
        <w:jc w:val="left"/>
      </w:pPr>
      <w:bookmarkStart w:id="747" w:name="Body_248"/>
      <w:bookmarkEnd w:id="747"/>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04" style="position:absolute;z-index:25245184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Feb. 26 -- After the ruling DMK and the BJP in Tamil Nadu launched 'Get Out Modi'</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'Get Out Stalin' campaigns in the social media over NEP and the three-language policy, the fledgling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and actor Vijay launched a 'Get Out' signature campaign against those two parties, on Wednesday.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launched the campaign at the start of the second anniversary meeting of TVK at private hall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Mahabalipuram, about 55 km from here, by inking his signature to condemn the State and the Centre governments for their alleged anti-people policies.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 Out' campaign was aimed at opposing the New Education Policy (NEP-2020), imposition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3-language policy, denial of funds to the State by the Centre and against the DMK government.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cadres displayed banners with messages like "Get Out" against caste-based discrimination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corruption.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hashtag #GetOut (BJP and DMK), the campaign demanded the ouster of the ruling DMK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BJP-led government at the Centre (whom he described as political and ideological enemies at the TVK's maiden political conference), for their alleged failure to address the concerns of the people.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referred to the imposition of the National Education Policy (NEP) 2020 and the controversial three-language policy as examples of the governments' disregard for the unique cultural and linguistic fabric of Tamil Nadu.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resolve to #GetOut the central and state governments for their imposition addressing the critical grievances of the people," Vijay declared, calling for a collective movement to hold both governments accountable for their actions.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turn a blind eye to the sufferings of the people," he asserted, while calling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the citizens of Tamil Nadu to join the movement to bring about a change", 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TVK leaders, including General Secretary Anand, and Chief Election Campaign General Secretary Aadhav Arjuna also signed the campaign.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GV 1625</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2586" w:history="1">
        <w:r>
          <w:rPr>
            <w:rFonts w:ascii="arial" w:eastAsia="arial" w:hAnsi="arial" w:cs="arial"/>
            <w:b w:val="0"/>
            <w:i/>
            <w:strike w:val="0"/>
            <w:noProof w:val="0"/>
            <w:color w:val="0077CC"/>
            <w:position w:val="0"/>
            <w:sz w:val="20"/>
            <w:u w:val="single"/>
            <w:vertAlign w:val="baseline"/>
          </w:rPr>
          <w:t>contentservices@htdigital.in</w:t>
        </w:r>
      </w:hyperlink>
    </w:p>
    <w:p>
      <w:pPr>
        <w:pStyle w:val="Normal250"/>
        <w:keepNext/>
        <w:spacing w:before="240" w:after="0" w:line="340" w:lineRule="atLeast"/>
        <w:ind w:left="0" w:right="0" w:firstLine="0"/>
        <w:jc w:val="left"/>
      </w:pPr>
      <w:bookmarkStart w:id="748" w:name="Classification_247"/>
      <w:bookmarkEnd w:id="748"/>
      <w:r>
        <w:rPr>
          <w:rFonts w:ascii="arial" w:eastAsia="arial" w:hAnsi="arial" w:cs="arial"/>
          <w:b/>
          <w:i w:val="0"/>
          <w:strike w:val="0"/>
          <w:noProof w:val="0"/>
          <w:color w:val="000000"/>
          <w:position w:val="0"/>
          <w:sz w:val="28"/>
          <w:u w:val="none"/>
          <w:vertAlign w:val="baseline"/>
        </w:rPr>
        <w:t>Classification</w:t>
      </w:r>
    </w:p>
    <w:p>
      <w:pPr>
        <w:pStyle w:val="Normal250"/>
        <w:spacing w:line="60" w:lineRule="exact"/>
      </w:pPr>
      <w:r>
        <w:pict>
          <v:line id="_x0000_s2005" style="position:absolute;z-index:252452864" from="0,2pt" to="512pt,2pt" strokecolor="#009ddb" strokeweight="2pt">
            <v:stroke linestyle="single"/>
            <w10:wrap type="topAndBottom"/>
          </v:line>
        </w:pict>
      </w:r>
    </w:p>
    <w:p>
      <w:pPr>
        <w:pStyle w:val="Normal250"/>
        <w:spacing w:line="120" w:lineRule="exact"/>
      </w:pPr>
    </w:p>
    <w:p>
      <w:pPr>
        <w:pStyle w:val="Normal2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PUBLIC POLICY (90%); GOVERNMENT &amp; PUBLIC ADMINISTRATION (89%); LANGUAGE &amp; LANGUAGES (89%); CAMPAIGNS &amp; ELECTIONS (78%); EDUCATION REGULATION &amp; POLICY (78%); ELECTIONS (78%); ELECTIONS &amp; POLITICS (78%); POLITICAL &amp; SOCIAL IDEOLOGIES (78%); SOCIAL MEDIA (77%); TALKS &amp; MEETINGS (76%); GOVERNMENT BODIES &amp; OFFICES (75%); NEGATIVE MISC NEWS (75%); NEGATIVE NEWS (75%); NEGATIVE SOCIETAL NEWS (75%); REGIONAL &amp; LOCAL GOVERNMENTS (75%); EDUCATION &amp; TRAINING (74%); LINGUISTICS (72%); CORRUPTION (70%); DISCRIMINATION (67%); ANNIVERSARIES (56%)</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(77%); SOCIAL MEDIA (77%)</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(93%); INDIA (94%)</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50"/>
      </w:pPr>
    </w:p>
    <w:p>
      <w:pPr>
        <w:pStyle w:val="Normal250"/>
        <w:ind w:left="200"/>
        <w:sectPr>
          <w:type w:val="continuous"/>
          <w:pgMar w:top="840" w:right="1000" w:bottom="840" w:left="1000" w:header="400" w:footer="400"/>
          <w:pgNumType w:fmt="decimal"/>
          <w:cols w:space="720"/>
        </w:sectPr>
      </w:pPr>
      <w:r>
        <w:br/>
      </w:r>
      <w:r>
        <w:pict>
          <v:line id="_x0000_s2006"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587"/>
          <w:headerReference w:type="default" r:id="rId2588"/>
          <w:footerReference w:type="even" r:id="rId2589"/>
          <w:footerReference w:type="default" r:id="rId2590"/>
          <w:headerReference w:type="first" r:id="rId2591"/>
          <w:footerReference w:type="first" r:id="rId2592"/>
          <w:pgSz w:w="12240" w:h="15840"/>
          <w:pgMar w:top="840" w:right="1000" w:bottom="840" w:left="1000" w:header="400" w:footer="400"/>
          <w:pgNumType w:fmt="decimal"/>
          <w:cols w:space="720"/>
          <w:titlePg w:val="0"/>
        </w:sectPr>
      </w:pPr>
    </w:p>
    <w:p>
      <w:pPr>
        <w:pStyle w:val="Normal251"/>
      </w:pPr>
    </w:p>
    <w:p>
      <w:pPr>
        <w:pStyle w:val="Heading1249"/>
        <w:keepNext w:val="0"/>
        <w:spacing w:after="200" w:line="340" w:lineRule="atLeast"/>
        <w:ind w:left="0" w:right="0" w:firstLine="0"/>
        <w:jc w:val="center"/>
      </w:pPr>
      <w:hyperlink r:id="rId2593" w:history="1">
        <w:r>
          <w:rPr>
            <w:rFonts w:ascii="arial" w:eastAsia="arial" w:hAnsi="arial" w:cs="arial"/>
            <w:b/>
            <w:i/>
            <w:strike w:val="0"/>
            <w:color w:val="0077CC"/>
            <w:sz w:val="28"/>
            <w:u w:val="single"/>
            <w:vertAlign w:val="baseline"/>
          </w:rPr>
          <w:t>'Vijay faced pressure from locals to choose Tamil director for final film', reveals Gopichand Malineni; Filmmaker Gopichand Malineni has revealed that his film was originally supposed to be Vijay's swansong, but the actor changed his decision at the last minute and chose to star in Jana Nayagan instead.</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2025 Monday</w:t>
      </w:r>
    </w:p>
    <w:p>
      <w:pPr>
        <w:pStyle w:val="Normal251"/>
        <w:keepNext w:val="0"/>
        <w:spacing w:after="0" w:line="240" w:lineRule="atLeast"/>
        <w:ind w:right="0"/>
        <w:jc w:val="both"/>
      </w:pPr>
      <w:bookmarkStart w:id="749" w:name="Bookmark_251"/>
      <w:bookmarkEnd w:id="749"/>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251"/>
        <w:keepNext w:val="0"/>
        <w:spacing w:before="120" w:after="0" w:line="220" w:lineRule="atLeast"/>
        <w:ind w:left="0" w:right="0" w:firstLine="0"/>
        <w:jc w:val="left"/>
      </w:pPr>
      <w:r>
        <w:br/>
      </w:r>
      <w:r>
        <w:pict>
          <v:shape id="_x0000_i2007" type="#_x0000_t75" style="width:0;height:0"/>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251"/>
        <w:keepNext/>
        <w:spacing w:before="240" w:after="0" w:line="340" w:lineRule="atLeast"/>
        <w:ind w:left="0" w:right="0" w:firstLine="0"/>
        <w:jc w:val="left"/>
      </w:pPr>
      <w:bookmarkStart w:id="750" w:name="Body_249"/>
      <w:bookmarkEnd w:id="750"/>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08" style="position:absolute;z-index:25245491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 Gopichand Malineni has revealed that his film was originally supposed to be Vijay's swansong, but the actor changed his decision at the last minute and chose to star in Jana Nayagan instead.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will be bidding adieu to his acting career to pursue politics with his newly formed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Filmmaker H Vinoth's Jana Nayagan will mark his final appearance on screen. However, filmmaker Gopichand Malineni has now revealed that his film was originally supposed to be Vijay's swansong, but the actor changed his decision at the last minute and chose to star in Jana Nayagan instead.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TeluguOne, Gopichand said, "Immediately, after completing Veera Simha Reddy, I prepared a story and narrated it to Vijay gaaru. He liked it a lot, and said ok to the script in a single sitting."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Gopichand Malineni went on to explain the reason behind Vijay's change of plans. He suggested that since Vijay is predominantly known for his work in Tamil cinema, he was advised to sign a Tamil film for his final appearance before entering politics in Tamil Nadu. As a result, he opted for Jana Nayagan.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"Right when we are planning to announce the film, when the news of Vijay joining politics became official, people around asked him to choose a Tamil filmmaker for his next project, instead of a Telugu director. He had already done a film called Varisu with a Telugu director (Vamshi Paidipally) so Vijay gaaru had some pressure from local people to not go again for a Telugu director.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Gopichand didn't stop there-he also approached Jr NTR for the same project. He said, "After my 2015 film Pandaga Chesuko, I approached Jr NTR. He said, "'This is a very heavy script. I am expecting a more entertainment-driven script from you.'"</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Vijay, Jana Nayagan also stars Pooja Hegde, Bobby Deol, Gautham Vasudev Menon, Prakash Raj, Narain, Priyamani, Mamitha Baiju, Monisha Blessy, and Varalaxmi Sarathkumar. The film features music composed by Anirudh Ravichander, cinematography by Sathyan Sooryan, and editing by Pradeep E Ragav. It is scheduled to release on January 9, 2026.</w:t>
      </w:r>
    </w:p>
    <w:p>
      <w:pPr>
        <w:pStyle w:val="Normal251"/>
        <w:keepNext/>
        <w:spacing w:before="240" w:after="0" w:line="340" w:lineRule="atLeast"/>
        <w:ind w:left="0" w:right="0" w:firstLine="0"/>
        <w:jc w:val="left"/>
      </w:pPr>
      <w:bookmarkStart w:id="751" w:name="Classification_248"/>
      <w:bookmarkEnd w:id="751"/>
      <w:r>
        <w:rPr>
          <w:rFonts w:ascii="arial" w:eastAsia="arial" w:hAnsi="arial" w:cs="arial"/>
          <w:b/>
          <w:i w:val="0"/>
          <w:strike w:val="0"/>
          <w:noProof w:val="0"/>
          <w:color w:val="000000"/>
          <w:position w:val="0"/>
          <w:sz w:val="28"/>
          <w:u w:val="none"/>
          <w:vertAlign w:val="baseline"/>
        </w:rPr>
        <w:t>Classification</w:t>
      </w:r>
    </w:p>
    <w:p>
      <w:pPr>
        <w:pStyle w:val="Normal251"/>
        <w:spacing w:line="60" w:lineRule="exact"/>
      </w:pPr>
      <w:r>
        <w:pict>
          <v:line id="_x0000_s2009" style="position:absolute;z-index:252455936" from="0,2pt" to="512pt,2pt" strokecolor="#009ddb" strokeweight="2pt">
            <v:stroke linestyle="single"/>
            <w10:wrap type="topAndBottom"/>
          </v:line>
        </w:pict>
      </w:r>
    </w:p>
    <w:p>
      <w:pPr>
        <w:pStyle w:val="Normal251"/>
        <w:spacing w:line="120" w:lineRule="exact"/>
      </w:pPr>
    </w:p>
    <w:p>
      <w:pPr>
        <w:pStyle w:val="Normal2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(90%); FILM DIRECTORS (90%); VISUAL ARTISTS (90%); CINEMATOGRAPHY (74%)</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 FILM DIRECTORS (90%); VISUAL ARTISTS (90%); CINEMATOGRAPHY (74%)</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(79%)</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2025</w:t>
      </w:r>
    </w:p>
    <w:p>
      <w:pPr>
        <w:pStyle w:val="Normal251"/>
      </w:pPr>
    </w:p>
    <w:p>
      <w:pPr>
        <w:pStyle w:val="Normal251"/>
        <w:ind w:left="200"/>
        <w:sectPr>
          <w:type w:val="continuous"/>
          <w:pgMar w:top="840" w:right="1000" w:bottom="840" w:left="1000" w:header="400" w:footer="400"/>
          <w:pgNumType w:fmt="decimal"/>
          <w:cols w:space="720"/>
        </w:sectPr>
      </w:pPr>
      <w:r>
        <w:br/>
      </w:r>
      <w:r>
        <w:pict>
          <v:line id="_x0000_s2010"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594"/>
          <w:headerReference w:type="default" r:id="rId2595"/>
          <w:footerReference w:type="even" r:id="rId2596"/>
          <w:footerReference w:type="default" r:id="rId2597"/>
          <w:headerReference w:type="first" r:id="rId2598"/>
          <w:footerReference w:type="first" r:id="rId2599"/>
          <w:pgSz w:w="12240" w:h="15840"/>
          <w:pgMar w:top="840" w:right="1000" w:bottom="840" w:left="1000" w:header="400" w:footer="400"/>
          <w:pgNumType w:fmt="decimal"/>
          <w:cols w:space="720"/>
          <w:titlePg w:val="0"/>
        </w:sectPr>
      </w:pPr>
    </w:p>
    <w:p>
      <w:pPr>
        <w:pStyle w:val="Normal252"/>
      </w:pPr>
    </w:p>
    <w:p>
      <w:pPr>
        <w:pStyle w:val="Heading1250"/>
        <w:keepNext w:val="0"/>
        <w:spacing w:after="200" w:line="340" w:lineRule="atLeast"/>
        <w:ind w:left="0" w:right="0" w:firstLine="0"/>
        <w:jc w:val="center"/>
      </w:pPr>
      <w:hyperlink r:id="rId2600" w:history="1">
        <w:r>
          <w:rPr>
            <w:rFonts w:ascii="arial" w:eastAsia="arial" w:hAnsi="arial" w:cs="arial"/>
            <w:b/>
            <w:i/>
            <w:strike w:val="0"/>
            <w:color w:val="0077CC"/>
            <w:sz w:val="28"/>
            <w:u w:val="single"/>
            <w:vertAlign w:val="baseline"/>
          </w:rPr>
          <w:t>Actor Vijay's security pointing gun at fan's head airport visit sparks row</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Tuesday 11:22 AM GMT</w:t>
      </w:r>
    </w:p>
    <w:p>
      <w:pPr>
        <w:pStyle w:val="Normal252"/>
        <w:keepNext w:val="0"/>
        <w:spacing w:after="0" w:line="240" w:lineRule="atLeast"/>
        <w:ind w:right="0"/>
        <w:jc w:val="both"/>
      </w:pPr>
      <w:bookmarkStart w:id="752" w:name="Bookmark_252"/>
      <w:bookmarkEnd w:id="75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52"/>
        <w:keepNext w:val="0"/>
        <w:spacing w:before="120" w:after="0" w:line="220" w:lineRule="atLeast"/>
        <w:ind w:left="0" w:right="0" w:firstLine="0"/>
        <w:jc w:val="left"/>
      </w:pPr>
      <w:r>
        <w:br/>
      </w:r>
      <w:r>
        <w:pict>
          <v:shape id="_x0000_i2011" type="#_x0000_t75" style="width:102.76pt;height:45.01pt">
            <v:imagedata r:id="rId229"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52"/>
        <w:keepNext/>
        <w:spacing w:before="240" w:after="0" w:line="340" w:lineRule="atLeast"/>
        <w:ind w:left="0" w:right="0" w:firstLine="0"/>
        <w:jc w:val="left"/>
      </w:pPr>
      <w:bookmarkStart w:id="753" w:name="Body_250"/>
      <w:bookmarkEnd w:id="75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12" style="position:absolute;z-index:252457984"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controversy has erupted around actor-politician Vijay's public appearances with security after a viral video from Madurai airport showed one of his security guards seemingly pointing a gun at a fan. The incident, which occurred on May 5, sparked debate over crowd control, the behaviour of fans, and the conduct of security personnel tasked with protecting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In the video, a fan is seen breaching the protective circle and rushing towards Vijay, moments after he arrived at the Madurai airport.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 widely circulated online, triggered alarm, with many claiming the guard appeared to point a firearm directly at the fan's head. However, sources within Vijay's security team offered a different version. According to them, the guard had just exited the vehicle and was securing his weapon when he was caught off-guard by the fan's sudden approach. "The gun was being swirled away from the fan's body in an attempt to de-escalate," a source familiar with the situation said, stressing there was no intention to aim the weapon at anyone.The fan involved, identified as Inbaraj, also acknowledged his mistake. "I agree I shouldn't have jumped the circle," he said. "But while I was being pulled away, I didn't see any gun at all." The incident gained added significance as it comes just days after</w:t>
      </w:r>
    </w:p>
    <w:p>
      <w:pPr>
        <w:pStyle w:val="Normal252"/>
        <w:keepNext w:val="0"/>
        <w:spacing w:before="240" w:after="0" w:line="260" w:lineRule="atLeast"/>
        <w:ind w:left="0" w:right="0" w:firstLine="0"/>
        <w:jc w:val="both"/>
      </w:pPr>
      <w:hyperlink r:id="rId2601" w:history="1">
        <w:r>
          <w:rPr>
            <w:rFonts w:ascii="arial" w:eastAsia="arial" w:hAnsi="arial" w:cs="arial"/>
            <w:b w:val="0"/>
            <w:i/>
            <w:strike w:val="0"/>
            <w:color w:val="0077CC"/>
            <w:sz w:val="20"/>
            <w:u w:val="single"/>
            <w:vertAlign w:val="baseline"/>
          </w:rPr>
          <w:t>Vijay issued a public appeal</w:t>
        </w:r>
      </w:hyperlink>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fans to avoid risky behaviour during his appearances. On May 1, while speaking to media at the Chennai airport, he said the sight of fans climbing onto moving vehicles or performing stunts in his name was deeply unsettling. "Don't follow my van or ride two-wheelers standing without helmets. It really scares me," Vijay had said, addressing supporters directly. "Very soon, I will meet you all in a different situation under the party banner. Please be safe and return home after seeing me." The Madurai episode also follows an earlier incident in Coimbatore where a fan climbed atop Vijay's van during a political event.</w:t>
      </w:r>
    </w:p>
    <w:p>
      <w:pPr>
        <w:pStyle w:val="Normal252"/>
        <w:keepNext w:val="0"/>
        <w:spacing w:before="240" w:after="0" w:line="260" w:lineRule="atLeast"/>
        <w:ind w:left="0" w:right="0" w:firstLine="0"/>
        <w:jc w:val="both"/>
      </w:pPr>
      <w:hyperlink r:id="rId2602" w:history="1">
        <w:r>
          <w:rPr>
            <w:rFonts w:ascii="arial" w:eastAsia="arial" w:hAnsi="arial" w:cs="arial"/>
            <w:b w:val="0"/>
            <w:i/>
            <w:strike w:val="0"/>
            <w:color w:val="0077CC"/>
            <w:sz w:val="20"/>
            <w:u w:val="single"/>
            <w:vertAlign w:val="baseline"/>
          </w:rPr>
          <w:t>Vijay currently receives 'Y' category security</w:t>
        </w:r>
      </w:hyperlink>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sanctioned by the Union Ministry of Home Affairs in February 2025. The cover includes up to 11 CRPF personnel, including commandos, tasked with protecting him round-the-clock and managing large crowds during his public events.</w:t>
      </w:r>
    </w:p>
    <w:p>
      <w:pPr>
        <w:pStyle w:val="Normal252"/>
        <w:keepNext w:val="0"/>
        <w:spacing w:before="240" w:after="0" w:line="260" w:lineRule="atLeast"/>
        <w:ind w:left="0" w:right="0" w:firstLine="0"/>
        <w:jc w:val="both"/>
      </w:pPr>
      <w:hyperlink r:id="rId2603" w:history="1">
        <w:r>
          <w:rPr>
            <w:rFonts w:ascii="arial" w:eastAsia="arial" w:hAnsi="arial" w:cs="arial"/>
            <w:b w:val="0"/>
            <w:i/>
            <w:strike w:val="0"/>
            <w:color w:val="0077CC"/>
            <w:sz w:val="20"/>
            <w:u w:val="single"/>
            <w:vertAlign w:val="baseline"/>
          </w:rPr>
          <w:t>Link to Image</w:t>
        </w:r>
      </w:hyperlink>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2013" style="position:absolute;z-index:252459008"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Vijay's security pointing gun at fan's head airport visit sparks row</w:t>
      </w:r>
    </w:p>
    <w:p>
      <w:pPr>
        <w:pStyle w:val="Normal252"/>
        <w:keepNext/>
        <w:spacing w:before="240" w:after="0" w:line="340" w:lineRule="atLeast"/>
        <w:ind w:left="0" w:right="0" w:firstLine="0"/>
        <w:jc w:val="left"/>
      </w:pPr>
      <w:bookmarkStart w:id="754" w:name="Classification_249"/>
      <w:bookmarkEnd w:id="754"/>
      <w:r>
        <w:rPr>
          <w:rFonts w:ascii="arial" w:eastAsia="arial" w:hAnsi="arial" w:cs="arial"/>
          <w:b/>
          <w:i w:val="0"/>
          <w:strike w:val="0"/>
          <w:noProof w:val="0"/>
          <w:color w:val="000000"/>
          <w:position w:val="0"/>
          <w:sz w:val="28"/>
          <w:u w:val="none"/>
          <w:vertAlign w:val="baseline"/>
        </w:rPr>
        <w:t>Classification</w:t>
      </w:r>
    </w:p>
    <w:p>
      <w:pPr>
        <w:pStyle w:val="Normal252"/>
        <w:spacing w:line="60" w:lineRule="exact"/>
      </w:pPr>
      <w:r>
        <w:pict>
          <v:line id="_x0000_s2014" style="position:absolute;z-index:252460032" from="0,2pt" to="512pt,2pt" strokecolor="#009ddb" strokeweight="2pt">
            <v:stroke linestyle="single"/>
            <w10:wrap type="topAndBottom"/>
          </v:line>
        </w:pict>
      </w:r>
    </w:p>
    <w:p>
      <w:pPr>
        <w:pStyle w:val="Normal252"/>
        <w:spacing w:line="120" w:lineRule="exact"/>
      </w:pPr>
    </w:p>
    <w:p>
      <w:pPr>
        <w:pStyle w:val="Normal2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VIRAL VIDEOS (90%); WEAPONS &amp; ARMS (90%); ELECTIONS &amp; POLITICS (89%); CROWD CONTROL (78%); FIREARMS (77%); GOVERNMENT BODIES &amp; OFFICES (73%); POLITICS (73%); TRENDS &amp; EVENTS (61%)</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VIRAL VIDEOS (90%)</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INDIA (90%)</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2025</w:t>
      </w:r>
    </w:p>
    <w:p>
      <w:pPr>
        <w:pStyle w:val="Normal252"/>
      </w:pPr>
    </w:p>
    <w:p>
      <w:pPr>
        <w:pStyle w:val="Normal252"/>
        <w:ind w:left="200"/>
        <w:sectPr>
          <w:type w:val="continuous"/>
          <w:pgMar w:top="840" w:right="1000" w:bottom="840" w:left="1000" w:header="400" w:footer="400"/>
          <w:pgNumType w:fmt="decimal"/>
          <w:cols w:space="720"/>
        </w:sectPr>
      </w:pPr>
      <w:r>
        <w:br/>
      </w:r>
      <w:r>
        <w:pict>
          <v:line id="_x0000_s2015"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604"/>
          <w:headerReference w:type="default" r:id="rId2605"/>
          <w:footerReference w:type="even" r:id="rId2606"/>
          <w:footerReference w:type="default" r:id="rId2607"/>
          <w:headerReference w:type="first" r:id="rId2608"/>
          <w:footerReference w:type="first" r:id="rId2609"/>
          <w:pgSz w:w="12240" w:h="15840"/>
          <w:pgMar w:top="840" w:right="1000" w:bottom="840" w:left="1000" w:header="400" w:footer="400"/>
          <w:pgNumType w:fmt="decimal"/>
          <w:cols w:space="720"/>
          <w:titlePg w:val="0"/>
        </w:sectPr>
      </w:pPr>
    </w:p>
    <w:p>
      <w:pPr>
        <w:pStyle w:val="Normal253"/>
      </w:pPr>
    </w:p>
    <w:p>
      <w:pPr>
        <w:pStyle w:val="Heading1251"/>
        <w:keepNext w:val="0"/>
        <w:spacing w:after="200" w:line="340" w:lineRule="atLeast"/>
        <w:ind w:left="0" w:right="0" w:firstLine="0"/>
        <w:jc w:val="center"/>
      </w:pPr>
      <w:hyperlink r:id="rId2610" w:history="1">
        <w:r>
          <w:rPr>
            <w:rFonts w:ascii="arial" w:eastAsia="arial" w:hAnsi="arial" w:cs="arial"/>
            <w:b/>
            <w:i/>
            <w:strike w:val="0"/>
            <w:color w:val="0077CC"/>
            <w:sz w:val="28"/>
            <w:u w:val="single"/>
            <w:vertAlign w:val="baseline"/>
          </w:rPr>
          <w:t>Tamil Superstar Vijay's Party TVK To Appoint 70,000 Booth Committee Secretaries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w:t>
      </w:r>
    </w:p>
    <w:p>
      <w:pPr>
        <w:pStyle w:val="Normal253"/>
        <w:keepNext w:val="0"/>
        <w:spacing w:after="0" w:line="240" w:lineRule="atLeast"/>
        <w:ind w:right="0"/>
        <w:jc w:val="both"/>
      </w:pPr>
      <w:bookmarkStart w:id="755" w:name="Bookmark_253"/>
      <w:bookmarkEnd w:id="75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53"/>
        <w:keepNext w:val="0"/>
        <w:spacing w:before="120" w:after="0" w:line="220" w:lineRule="atLeast"/>
        <w:ind w:left="0" w:right="0" w:firstLine="0"/>
        <w:jc w:val="left"/>
      </w:pPr>
      <w:r>
        <w:br/>
      </w:r>
      <w:r>
        <w:pict>
          <v:shape id="_x0000_i2016" type="#_x0000_t75" style="width:187.48pt;height:37.5pt">
            <v:imagedata r:id="rId446"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253"/>
        <w:keepNext/>
        <w:spacing w:before="240" w:after="0" w:line="340" w:lineRule="atLeast"/>
        <w:ind w:left="0" w:right="0" w:firstLine="0"/>
        <w:jc w:val="left"/>
      </w:pPr>
      <w:bookmarkStart w:id="756" w:name="Body_251"/>
      <w:bookmarkEnd w:id="75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17" style="position:absolute;z-index:252462080" from="0,2pt" to="512pt,2pt" strokecolor="#009ddb" strokeweight="2pt">
            <v:stroke linestyle="single"/>
            <w10:wrap type="topAndBottom"/>
          </v:line>
        </w:pict>
      </w:r>
    </w:p>
    <w:p>
      <w:pPr>
        <w:pStyle w:val="Normal253"/>
      </w:pPr>
    </w:p>
    <w:p>
      <w:pPr>
        <w:pStyle w:val="Normal253"/>
        <w:keepNext w:val="0"/>
        <w:spacing w:before="240" w:after="0" w:line="260" w:lineRule="atLeast"/>
        <w:ind w:left="0" w:right="0" w:firstLine="0"/>
        <w:jc w:val="both"/>
      </w:pPr>
      <w:hyperlink r:id="rId2611" w:history="1">
        <w:r>
          <w:rPr>
            <w:rFonts w:ascii="arial" w:eastAsia="arial" w:hAnsi="arial" w:cs="arial"/>
            <w:b w:val="0"/>
            <w:i/>
            <w:strike w:val="0"/>
            <w:color w:val="0077CC"/>
            <w:sz w:val="20"/>
            <w:u w:val="single"/>
            <w:vertAlign w:val="baseline"/>
          </w:rPr>
          <w:t>Link to Image</w:t>
        </w:r>
      </w:hyperlink>
    </w:p>
    <w:p>
      <w:pPr>
        <w:pStyle w:val="Normal253"/>
        <w:keepNext w:val="0"/>
        <w:spacing w:before="240" w:after="0" w:line="260" w:lineRule="atLeast"/>
        <w:ind w:left="0" w:right="0" w:firstLine="0"/>
        <w:jc w:val="both"/>
      </w:pPr>
      <w:hyperlink r:id="rId2612" w:history="1">
        <w:r>
          <w:rPr>
            <w:rFonts w:ascii="arial" w:eastAsia="arial" w:hAnsi="arial" w:cs="arial"/>
            <w:b w:val="0"/>
            <w:i/>
            <w:strike w:val="0"/>
            <w:color w:val="0077CC"/>
            <w:sz w:val="20"/>
            <w:u w:val="single"/>
            <w:vertAlign w:val="baseline"/>
          </w:rPr>
          <w:t>Link to Story</w:t>
        </w:r>
      </w:hyperlink>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Feb 13 (IANS)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newly formed political party, founded by Tamil superstar-turned-politician Vijay, has announced its plans to appoint 70,000 full-time booth committee secretaries across Tamil Nadu.The initiative aims to strengthen the party's organisational structure and expand its grassroots presence.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launched a drive to appoint one secretary for each polling booth, covering the 68,320 polling centres established during the 2024 Lok Sabha elections in the state. District secretaries have been directed to complete the appointment process by the end of this month.</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streamline the recruitment process, TVK has introduced an online registration link, allowing interested applicants to express their willingness to take up the role.</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appointments are finalised, the party will conduct comprehensive training programmes for the newly appointed booth committee secretaries. Vijay launched TVK on February 2, 2024, after years of anticipation.</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flag and symbol were officially unveiled on August 22, 2024, at its headquarters in Chennai.</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launch, Vijay declared that the party was"battle-ready" and would contest the 2026 Tamil Nadu Assembly elections.</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Vijay had announced during the party's launch on February 2, 2024, that TVK would not contest the 2024 Lok Sabha elections.</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that while his fan club, All India Thalapathy Vijay Makkal Iyakkam (AITVMI), had been involved in public welfare for many years, achieving comprehensive social, economic, and political reforms required political power.</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party flag features red bands at the top and bottom with a yellow band in the middle.</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centre is a Vaagai flower, a symbol of victory from ancient Tamil traditions, surrounded by 28 stars.</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trumpeting elephants face each other on either side of the flower. In the 2021 local body elections, the All India Thalapathy Vijay Makkal Iyakkam (AITVMI) contested 169 seats and won 115, marking a significant achievement.</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actor Kamal Haasan's Makkal Needhi Maiam (MNM) and actor-director Seeman's Naam Tamilar Katchi (NTK) failed to win any seats.</w:t>
      </w:r>
    </w:p>
    <w:p>
      <w:pPr>
        <w:pStyle w:val="Normal2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MENAFN13022025000231011071ID1109203583</w:t>
      </w:r>
    </w:p>
    <w:p>
      <w:pPr>
        <w:pStyle w:val="Normal253"/>
        <w:keepNext/>
        <w:spacing w:before="240" w:after="0" w:line="340" w:lineRule="atLeast"/>
        <w:ind w:left="0" w:right="0" w:firstLine="0"/>
        <w:jc w:val="left"/>
      </w:pPr>
      <w:bookmarkStart w:id="757" w:name="Classification_250"/>
      <w:bookmarkEnd w:id="757"/>
      <w:r>
        <w:rPr>
          <w:rFonts w:ascii="arial" w:eastAsia="arial" w:hAnsi="arial" w:cs="arial"/>
          <w:b/>
          <w:i w:val="0"/>
          <w:strike w:val="0"/>
          <w:noProof w:val="0"/>
          <w:color w:val="000000"/>
          <w:position w:val="0"/>
          <w:sz w:val="28"/>
          <w:u w:val="none"/>
          <w:vertAlign w:val="baseline"/>
        </w:rPr>
        <w:t>Classification</w:t>
      </w:r>
    </w:p>
    <w:p>
      <w:pPr>
        <w:pStyle w:val="Normal253"/>
        <w:spacing w:line="60" w:lineRule="exact"/>
      </w:pPr>
      <w:r>
        <w:pict>
          <v:line id="_x0000_s2018" style="position:absolute;z-index:252463104" from="0,2pt" to="512pt,2pt" strokecolor="#009ddb" strokeweight="2pt">
            <v:stroke linestyle="single"/>
            <w10:wrap type="topAndBottom"/>
          </v:line>
        </w:pict>
      </w:r>
    </w:p>
    <w:p>
      <w:pPr>
        <w:pStyle w:val="Normal253"/>
        <w:spacing w:line="120" w:lineRule="exact"/>
      </w:pPr>
    </w:p>
    <w:p>
      <w:pPr>
        <w:pStyle w:val="Normal2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APPOINTMENTS (91%); CAMPAIGNS &amp; ELECTIONS (90%); ELECTIONS (90%); POLITICAL ORGANIZATIONS (90%); CELEBRITIES (89%); GOVERNMENT &amp; PUBLIC ADMINISTRATION (78%); SOCIETY, SOCIAL ASSISTANCE &amp; LIFESTYLE (78%); POLLING SITES (76%); POLITICS (73%); ACTORS &amp; ACTRESSES (67%)</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ACTORS &amp; ACTRESSES (67%)</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(92%); INDIA (94%)</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253"/>
      </w:pPr>
    </w:p>
    <w:p>
      <w:pPr>
        <w:pStyle w:val="Normal253"/>
        <w:ind w:left="200"/>
        <w:sectPr>
          <w:type w:val="continuous"/>
          <w:pgMar w:top="840" w:right="1000" w:bottom="840" w:left="1000" w:header="400" w:footer="400"/>
          <w:pgNumType w:fmt="decimal"/>
          <w:cols w:space="720"/>
        </w:sectPr>
      </w:pPr>
      <w:r>
        <w:br/>
      </w:r>
      <w:r>
        <w:pict>
          <v:line id="_x0000_s2019"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254"/>
      </w:pPr>
    </w:p>
    <w:p>
      <w:pPr>
        <w:pStyle w:val="Heading1252"/>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Vijay's TVK to hold protest against Waqf Bill in Tamil Nadu tomorrow</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w:t>
      </w:r>
    </w:p>
    <w:p>
      <w:pPr>
        <w:pStyle w:val="Normal254"/>
        <w:keepNext w:val="0"/>
        <w:spacing w:after="0" w:line="240" w:lineRule="atLeast"/>
        <w:ind w:right="0"/>
        <w:jc w:val="both"/>
      </w:pPr>
      <w:bookmarkStart w:id="758" w:name="Bookmark_254"/>
      <w:bookmarkEnd w:id="75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54"/>
        <w:keepNext w:val="0"/>
        <w:spacing w:before="120" w:after="0" w:line="220" w:lineRule="atLeast"/>
        <w:ind w:left="0" w:right="0" w:firstLine="0"/>
        <w:jc w:val="left"/>
      </w:pPr>
      <w:r>
        <w:br/>
      </w:r>
      <w:r>
        <w:pict>
          <v:shape id="_x0000_i2020" type="#_x0000_t75" style="width:323.25pt;height:62.25pt">
            <v:imagedata r:id="rId699"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54"/>
        <w:keepNext/>
        <w:spacing w:before="240" w:after="0" w:line="340" w:lineRule="atLeast"/>
        <w:ind w:left="0" w:right="0" w:firstLine="0"/>
        <w:jc w:val="left"/>
      </w:pPr>
      <w:bookmarkStart w:id="759" w:name="Body_252"/>
      <w:bookmarkEnd w:id="75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21" style="position:absolute;z-index:252465152"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04 -- </w:t>
      </w:r>
    </w:p>
    <w:p>
      <w:pPr>
        <w:pStyle w:val="Normal254"/>
      </w:pPr>
    </w:p>
    <w:p>
      <w:pPr>
        <w:pStyle w:val="Normal2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Tamil superstar Vijay, has announced a statewide protest on Friday, demanding the repeal of the Waqf (Amendment) Bill, 2025.</w:t>
      </w:r>
    </w:p>
    <w:p>
      <w:pPr>
        <w:pStyle w:val="Normal254"/>
      </w:pP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in the wake of growing opposition to the controversial Bill, which was passed in the Lok Sabha during the early hours of Thursday after a 12-hour debate.</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party sources, TVK has planned demonstrations in all district headquarters across Tamil Nadu.</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reportedly instructed all district secretaries to coordinate and organise the protests effectively to ensure maximum public participation.</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Bill-2025 has triggered widespread political backlash.</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passed in the Lok Sabha with 288 members voting in favor and 232 opposing it.</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strong resistance from the opposition, all amendments proposed were rejected through voice votes.</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National Democratic Alliance (NDA) defended the Bill, asserting that it was aimed at empowering minority communities, opposition parties slammed it as "anti-Muslim" and accused the government of undermining secular values.</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Minister for Minority Affairs Kiren Rijiju, however, maintained that minorities in India are well-protected.</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in the world safer than India for minorities. They are protected because the majority in India is completely secular," Union Minister Rijiju said during the debate.</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continued to escalate, with several state governments and political parties indicating plans to challenge the legislation through legal and democratic means.</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 K. Stalin had earlier announced that the DMK would approach the Supreme Court to contest the Bill.</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TVK, though relatively new on the political scene, has been gaining traction.</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was officially launched on February 2, 2024, with a mission to "combat corruption and oppose divisive politics".</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Vijay chose not to contest the 2024 Lok Sabha elections, he has confirmed that TVK will contest the 2026 Tamil Nadu Assembly elections.</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Vijay has also made it clear that TVK will only forge alliances with parties that recognise his leadership, signaling his clear ambition to contest for the Chief Minister's post in the 2026 Assembly elections.</w:t>
      </w:r>
    </w:p>
    <w:p>
      <w:pPr>
        <w:pStyle w:val="Normal254"/>
      </w:pPr>
    </w:p>
    <w:p>
      <w:pPr>
        <w:pStyle w:val="Normal2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protests planned across the state and legal battles looming, the political debate over the Waqf (Amendment) Bill is expected to intensify further in the coming days.</w:t>
      </w:r>
    </w:p>
    <w:p>
      <w:pPr>
        <w:pStyle w:val="Normal254"/>
        <w:keepNext/>
        <w:spacing w:before="240" w:after="0" w:line="340" w:lineRule="atLeast"/>
        <w:ind w:left="0" w:right="0" w:firstLine="0"/>
        <w:jc w:val="left"/>
      </w:pPr>
      <w:bookmarkStart w:id="760" w:name="Classification_251"/>
      <w:bookmarkEnd w:id="760"/>
      <w:r>
        <w:rPr>
          <w:rFonts w:ascii="arial" w:eastAsia="arial" w:hAnsi="arial" w:cs="arial"/>
          <w:b/>
          <w:i w:val="0"/>
          <w:strike w:val="0"/>
          <w:noProof w:val="0"/>
          <w:color w:val="000000"/>
          <w:position w:val="0"/>
          <w:sz w:val="28"/>
          <w:u w:val="none"/>
          <w:vertAlign w:val="baseline"/>
        </w:rPr>
        <w:t>Classification</w:t>
      </w:r>
    </w:p>
    <w:p>
      <w:pPr>
        <w:pStyle w:val="Normal254"/>
        <w:spacing w:line="60" w:lineRule="exact"/>
      </w:pPr>
      <w:r>
        <w:pict>
          <v:line id="_x0000_s2022" style="position:absolute;z-index:252466176" from="0,2pt" to="512pt,2pt" strokecolor="#009ddb" strokeweight="2pt">
            <v:stroke linestyle="single"/>
            <w10:wrap type="topAndBottom"/>
          </v:line>
        </w:pict>
      </w:r>
    </w:p>
    <w:p>
      <w:pPr>
        <w:pStyle w:val="Normal254"/>
        <w:spacing w:line="120" w:lineRule="exact"/>
      </w:pPr>
    </w:p>
    <w:p>
      <w:pPr>
        <w:pStyle w:val="Normal2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(92%); GOVERNMENT &amp; PUBLIC ADMINISTRATION (90%); GOVERNMENT BODIES &amp; OFFICES (90%); LEGISLATION (90%); MINORITY GROUPS (90%); NEGATIVE MISC NEWS (90%); POLITICS (90%); CAMPAIGNS &amp; ELECTIONS (89%); ELECTIONS (89%); ELECTIONS &amp; POLITICS (89%); GOVERNMENT ADVISORS &amp; MINISTERS (89%); CORRUPTION (78%); NEGATIVE NEWS (77%); POLITICAL DEBATES (77%); POLITICAL PARTIES (74%); REGIONAL &amp; LOCAL GOVERNMENTS (72%); LAW &amp; LEGAL SYSTEM (69%); POLITICAL ORGANIZATIONS (69%); RELIGIOUS DISCRIMINATION (67%); ANTI-CORRUPTION (64%)</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(94%); INDIA (99%)</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254"/>
      </w:pPr>
    </w:p>
    <w:p>
      <w:pPr>
        <w:pStyle w:val="Normal254"/>
        <w:ind w:left="200"/>
        <w:sectPr>
          <w:type w:val="continuous"/>
          <w:pgMar w:top="840" w:right="1000" w:bottom="840" w:left="1000" w:header="400" w:footer="400"/>
          <w:pgNumType w:fmt="decimal"/>
          <w:cols w:space="720"/>
        </w:sectPr>
      </w:pPr>
      <w:r>
        <w:br/>
      </w:r>
      <w:r>
        <w:pict>
          <v:line id="_x0000_s2023"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255"/>
      </w:pPr>
    </w:p>
    <w:p>
      <w:pPr>
        <w:pStyle w:val="Heading1253"/>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PM's speech in Parliament sounds like BJP in Opposition: Tamil Nadu Chief Minister</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 08:45 AM GMT</w:t>
      </w:r>
    </w:p>
    <w:p>
      <w:pPr>
        <w:pStyle w:val="Normal255"/>
        <w:keepNext w:val="0"/>
        <w:spacing w:after="0" w:line="240" w:lineRule="atLeast"/>
        <w:ind w:right="0"/>
        <w:jc w:val="both"/>
      </w:pPr>
      <w:bookmarkStart w:id="761" w:name="Bookmark_255"/>
      <w:bookmarkEnd w:id="761"/>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255"/>
        <w:keepNext w:val="0"/>
        <w:spacing w:before="120" w:after="0" w:line="220" w:lineRule="atLeast"/>
        <w:ind w:left="0" w:right="0" w:firstLine="0"/>
        <w:jc w:val="left"/>
      </w:pPr>
      <w:r>
        <w:br/>
      </w:r>
      <w:r>
        <w:pict>
          <v:shape id="_x0000_i2024" type="#_x0000_t75" style="width:102.76pt;height:45.01pt">
            <v:imagedata r:id="rId229"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55"/>
        <w:keepNext/>
        <w:spacing w:before="240" w:after="0" w:line="340" w:lineRule="atLeast"/>
        <w:ind w:left="0" w:right="0" w:firstLine="0"/>
        <w:jc w:val="left"/>
      </w:pPr>
      <w:bookmarkStart w:id="762" w:name="Body_253"/>
      <w:bookmarkEnd w:id="762"/>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25" style="position:absolute;z-index:25246822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MK Stalin said that Prime Minister Narendra Modi's speech in Parliament on Wednesday sounded more like that of an Opposition party leader than that of the PM. The DMK leader went on to say that he laughed at the Prime Minister's speech, which "sounded like the BJP is the Opposition party and Congress is the ruling party". "I saw it (the PM's speech), I read it, I enjoyed it, and I laughed at it as it sounded like the BJP is the Opposition party and Congress is the ruling party. Since coming to power, he (the PM) has only targeted the Congress party as if he were the opposition party leader. This is what I don't understand," said Chief Minister MK Stalin, who also expressed his lack of surprise at PM Modi claiming to win 400 MP seats, as the PM would also claim victory in all 543 seats. His statement follows the</w:t>
      </w:r>
    </w:p>
    <w:p>
      <w:pPr>
        <w:pStyle w:val="Normal255"/>
        <w:keepNext w:val="0"/>
        <w:spacing w:before="240" w:after="0" w:line="260" w:lineRule="atLeast"/>
        <w:ind w:left="0" w:right="0" w:firstLine="0"/>
        <w:jc w:val="both"/>
      </w:pPr>
      <w:hyperlink r:id="rId2627" w:history="1">
        <w:r>
          <w:rPr>
            <w:rFonts w:ascii="arial" w:eastAsia="arial" w:hAnsi="arial" w:cs="arial"/>
            <w:b w:val="0"/>
            <w:i/>
            <w:strike w:val="0"/>
            <w:color w:val="0077CC"/>
            <w:sz w:val="20"/>
            <w:u w:val="single"/>
            <w:vertAlign w:val="baseline"/>
          </w:rPr>
          <w:t>Prime Minister's reply</w:t>
        </w:r>
      </w:hyperlink>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t>
      </w:r>
    </w:p>
    <w:p>
      <w:pPr>
        <w:pStyle w:val="Normal255"/>
        <w:keepNext w:val="0"/>
        <w:spacing w:before="240" w:after="0" w:line="260" w:lineRule="atLeast"/>
        <w:ind w:left="0" w:right="0" w:firstLine="0"/>
        <w:jc w:val="both"/>
      </w:pPr>
      <w:hyperlink r:id="rId2628" w:history="1">
        <w:r>
          <w:rPr>
            <w:rFonts w:ascii="arial" w:eastAsia="arial" w:hAnsi="arial" w:cs="arial"/>
            <w:b w:val="0"/>
            <w:i/>
            <w:strike w:val="0"/>
            <w:color w:val="0077CC"/>
            <w:sz w:val="20"/>
            <w:u w:val="single"/>
            <w:vertAlign w:val="baseline"/>
          </w:rPr>
          <w:t>Motion of Thanks on the President's address</w:t>
        </w:r>
      </w:hyperlink>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Rajya Sabha on Wednesday. PM Modi tore into Congress in his speech alleging former PM Jawaharlal Nehru was not in favour of reservations for backward classes in any occupation and that the party should not preach social justice. Other Opposition leaders hit out at the PM's address with Congress chief Mallikarjun Kharge alleging that "Modi Ji said countless false things about the UPA government" in Parliament. MK Stalin made the comments at the press briefing he held after arriving from Europe. He left for Spain on January 29 with the agenda of attracting investments for the state. Speaking of which, he said, "We have attracted investments worth Rs 4000 crore. I met with the Ministers of Spain and prominent industrialists during the visit," said Stalin, who also asserted that international industries trust Tamil Nadu because of his government. When asked if he plans for more international visits, he mentioned that further trips will be planned after the parliamentary elections. Speaking about</w:t>
      </w:r>
    </w:p>
    <w:p>
      <w:pPr>
        <w:pStyle w:val="Normal255"/>
        <w:keepNext w:val="0"/>
        <w:spacing w:before="240" w:after="0" w:line="260" w:lineRule="atLeast"/>
        <w:ind w:left="0" w:right="0" w:firstLine="0"/>
        <w:jc w:val="both"/>
      </w:pPr>
      <w:hyperlink r:id="rId2629" w:history="1">
        <w:r>
          <w:rPr>
            <w:rFonts w:ascii="arial" w:eastAsia="arial" w:hAnsi="arial" w:cs="arial"/>
            <w:b w:val="0"/>
            <w:i/>
            <w:strike w:val="0"/>
            <w:color w:val="0077CC"/>
            <w:sz w:val="20"/>
            <w:u w:val="single"/>
            <w:vertAlign w:val="baseline"/>
          </w:rPr>
          <w:t>Tamil superstar Thalapathy Vijay's entry</w:t>
        </w:r>
      </w:hyperlink>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into politics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Tamil Nadu chief minister said that he was happy.  "I will be happy for anyone who wishes to work for the people," said CM MK Stalin when asked about actor Vijay's entry into politics.  Actor Vijay on February 2 announced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stating his commitment to "fundamental political change" with transparent, caste-free, and corruption-free administration. The Tamil actor will give the upcoming general elections a miss, and he announced that his party be battle-ready for the Tamil Nadu Assembly polls in 2026. ALSO READ |</w:t>
      </w:r>
    </w:p>
    <w:p>
      <w:pPr>
        <w:pStyle w:val="Normal255"/>
        <w:keepNext w:val="0"/>
        <w:spacing w:before="240" w:after="0" w:line="260" w:lineRule="atLeast"/>
        <w:ind w:left="0" w:right="0" w:firstLine="0"/>
        <w:jc w:val="both"/>
      </w:pPr>
      <w:hyperlink r:id="rId2630" w:history="1">
        <w:r>
          <w:rPr>
            <w:rFonts w:ascii="arial" w:eastAsia="arial" w:hAnsi="arial" w:cs="arial"/>
            <w:b w:val="0"/>
            <w:i/>
            <w:strike w:val="0"/>
            <w:color w:val="0077CC"/>
            <w:sz w:val="20"/>
            <w:u w:val="single"/>
            <w:vertAlign w:val="baseline"/>
          </w:rPr>
          <w:t>Nehru was against all forms of reservation: PM cites letter to chief ministers</w:t>
        </w:r>
      </w:hyperlink>
    </w:p>
    <w:p>
      <w:pPr>
        <w:pStyle w:val="Normal255"/>
        <w:keepNext w:val="0"/>
        <w:spacing w:before="240" w:after="0" w:line="260" w:lineRule="atLeast"/>
        <w:ind w:left="0" w:right="0" w:firstLine="0"/>
        <w:jc w:val="both"/>
      </w:pPr>
      <w:hyperlink r:id="rId2631" w:history="1">
        <w:r>
          <w:rPr>
            <w:rFonts w:ascii="arial" w:eastAsia="arial" w:hAnsi="arial" w:cs="arial"/>
            <w:b w:val="0"/>
            <w:i/>
            <w:strike w:val="0"/>
            <w:color w:val="0077CC"/>
            <w:sz w:val="20"/>
            <w:u w:val="single"/>
            <w:vertAlign w:val="baseline"/>
          </w:rPr>
          <w:t>Link to Image</w:t>
        </w:r>
      </w:hyperlink>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026" style="position:absolute;z-index:252469248"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PM's speech in Parliament sounds like BJP in Opposition: Tamil Nadu Chief Minister</w:t>
      </w:r>
    </w:p>
    <w:p>
      <w:pPr>
        <w:pStyle w:val="Normal255"/>
        <w:keepNext/>
        <w:spacing w:before="240" w:after="0" w:line="340" w:lineRule="atLeast"/>
        <w:ind w:left="0" w:right="0" w:firstLine="0"/>
        <w:jc w:val="left"/>
      </w:pPr>
      <w:bookmarkStart w:id="763" w:name="Classification_252"/>
      <w:bookmarkEnd w:id="763"/>
      <w:r>
        <w:rPr>
          <w:rFonts w:ascii="arial" w:eastAsia="arial" w:hAnsi="arial" w:cs="arial"/>
          <w:b/>
          <w:i w:val="0"/>
          <w:strike w:val="0"/>
          <w:noProof w:val="0"/>
          <w:color w:val="000000"/>
          <w:position w:val="0"/>
          <w:sz w:val="28"/>
          <w:u w:val="none"/>
          <w:vertAlign w:val="baseline"/>
        </w:rPr>
        <w:t>Classification</w:t>
      </w:r>
    </w:p>
    <w:p>
      <w:pPr>
        <w:pStyle w:val="Normal255"/>
        <w:spacing w:line="60" w:lineRule="exact"/>
      </w:pPr>
      <w:r>
        <w:pict>
          <v:line id="_x0000_s2027" style="position:absolute;z-index:252470272" from="0,2pt" to="512pt,2pt" strokecolor="#009ddb" strokeweight="2pt">
            <v:stroke linestyle="single"/>
            <w10:wrap type="topAndBottom"/>
          </v:line>
        </w:pict>
      </w:r>
    </w:p>
    <w:p>
      <w:pPr>
        <w:pStyle w:val="Normal255"/>
        <w:spacing w:line="120" w:lineRule="exact"/>
      </w:pPr>
    </w:p>
    <w:p>
      <w:pPr>
        <w:pStyle w:val="Normal2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PRIME MINISTERS (94%); GOVERNMENT ADVISORS &amp; MINISTERS (90%); GOVERNMENT BODIES &amp; OFFICES (90%); HEADS OF STATE &amp; GOVERNMENT (90%); LEGISLATIVE BODIES (90%); POLITICS (90%); ELECTIONS (89%); ELECTIONS &amp; POLITICS (89%); GOVERNMENT &amp; PUBLIC ADMINISTRATION (89%); CAMPAIGNS &amp; ELECTIONS (78%); NEGATIVE NEWS (78%); CORRUPTION (71%); PRESS CONFERENCES (67%); SOCIETY, SOCIAL ASSISTANCE &amp; LIFESTYLE (65%); SOCIAL JUSTICE (50%)</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(79%); NARENDRA MODI (79%)</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(97%); SPAIN (92%); EUROPE (79%)</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Pr>
        <w:pStyle w:val="Normal255"/>
      </w:pPr>
    </w:p>
    <w:p>
      <w:pPr>
        <w:pStyle w:val="Normal255"/>
        <w:ind w:left="200"/>
        <w:sectPr>
          <w:type w:val="continuous"/>
          <w:pgMar w:top="840" w:right="1000" w:bottom="840" w:left="1000" w:header="400" w:footer="400"/>
          <w:pgNumType w:fmt="decimal"/>
          <w:cols w:space="720"/>
        </w:sectPr>
      </w:pPr>
      <w:r>
        <w:br/>
      </w:r>
      <w:r>
        <w:pict>
          <v:line id="_x0000_s2028"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256"/>
      </w:pPr>
    </w:p>
    <w:p>
      <w:pPr>
        <w:pStyle w:val="Heading1254"/>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TVK chief Vijay extends women’s day wishes; slams DMK govt on safety issues</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w:t>
      </w:r>
    </w:p>
    <w:p>
      <w:pPr>
        <w:pStyle w:val="Normal256"/>
        <w:keepNext w:val="0"/>
        <w:spacing w:after="0" w:line="240" w:lineRule="atLeast"/>
        <w:ind w:right="0"/>
        <w:jc w:val="both"/>
      </w:pPr>
      <w:bookmarkStart w:id="764" w:name="Bookmark_256"/>
      <w:bookmarkEnd w:id="764"/>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56"/>
        <w:keepNext w:val="0"/>
        <w:spacing w:before="120" w:after="0" w:line="220" w:lineRule="atLeast"/>
        <w:ind w:left="0" w:right="0" w:firstLine="0"/>
        <w:jc w:val="left"/>
      </w:pPr>
      <w:r>
        <w:br/>
      </w:r>
      <w:r>
        <w:pict>
          <v:shape id="_x0000_i2029" type="#_x0000_t75" style="width:323.25pt;height:62.25pt">
            <v:imagedata r:id="rId699"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56"/>
        <w:keepNext/>
        <w:spacing w:before="240" w:after="0" w:line="340" w:lineRule="atLeast"/>
        <w:ind w:left="0" w:right="0" w:firstLine="0"/>
        <w:jc w:val="left"/>
      </w:pPr>
      <w:bookmarkStart w:id="765" w:name="Body_254"/>
      <w:bookmarkEnd w:id="765"/>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30" style="position:absolute;z-index:25247232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10 -- </w: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extended his wishes on International Women’s Day while launching a strong critique against the ruling DMK government over women’s safety in Tamil Nadu.</w:t>
      </w:r>
    </w:p>
    <w:p>
      <w:pPr>
        <w:pStyle w:val="Normal256"/>
      </w:pP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Vijay conveyed his heartfelt greetings to women across the state. “To all the mothers, sisters, daughters, and friends in Tamil Nadu, I extend my warmest Women’s Day wishes. True happiness exists only when there is safety. Without safety, happiness becomes an illusion,” he said.</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concern over the current state of affairs, Vijay added, “I understand how you feel. What can we do?”</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criticise the DMK government, stating, “We all chose this government together. But only now do we realise how they have deceived us.”</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leader urged people to unite for a change in governance.</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can change, and change is necessary. In 2026, we will come together and replace the DMK government, which has failed to ensure women’s safety,” he declared.</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concluded his statement with a call for solidarity, assuring, “I will always stand by you as a son, brother, or friend in every situation."</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officially launched TVK on February 2, 2024, positioning his party against corruption and divisive politics.</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chose to sit out of the 2024 Lok Sabha elections, he has confirmed that TVK will contest the 2026 Tamil Nadu Assembly elections.</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the TVK’s party flag and theme song at the party headquarters in Panaiyur, Chennai. Later, on October 27, 2024, TVK held its inaugural conference in Vikravandi, Villupuram district, which attracted an estimated crowd of three lakh people.</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Vijay launched a sharp attack on both the DMK and BJP, branding the BJP as his ideological adversary and the DMK as his political adversary.</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family-centric party that exploits Dravidian identity for personal gain and criticised the BJP for indulging in divisive politics.</w:t>
      </w:r>
    </w:p>
    <w:p>
      <w:pPr>
        <w:pStyle w:val="Normal256"/>
      </w:pPr>
    </w:p>
    <w:p>
      <w:pPr>
        <w:pStyle w:val="Normal2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these remarks, the DMK dismissed Vijay and TVK as the “C team” of the BJP.</w:t>
      </w:r>
    </w:p>
    <w:p>
      <w:pPr>
        <w:pStyle w:val="Normal256"/>
        <w:keepNext/>
        <w:spacing w:before="240" w:after="0" w:line="340" w:lineRule="atLeast"/>
        <w:ind w:left="0" w:right="0" w:firstLine="0"/>
        <w:jc w:val="left"/>
      </w:pPr>
      <w:bookmarkStart w:id="766" w:name="Classification_253"/>
      <w:bookmarkEnd w:id="766"/>
      <w:r>
        <w:rPr>
          <w:rFonts w:ascii="arial" w:eastAsia="arial" w:hAnsi="arial" w:cs="arial"/>
          <w:b/>
          <w:i w:val="0"/>
          <w:strike w:val="0"/>
          <w:noProof w:val="0"/>
          <w:color w:val="000000"/>
          <w:position w:val="0"/>
          <w:sz w:val="28"/>
          <w:u w:val="none"/>
          <w:vertAlign w:val="baseline"/>
        </w:rPr>
        <w:t>Classification</w:t>
      </w:r>
    </w:p>
    <w:p>
      <w:pPr>
        <w:pStyle w:val="Normal256"/>
        <w:spacing w:line="60" w:lineRule="exact"/>
      </w:pPr>
      <w:r>
        <w:pict>
          <v:line id="_x0000_s2031" style="position:absolute;z-index:252473344" from="0,2pt" to="512pt,2pt" strokecolor="#009ddb" strokeweight="2pt">
            <v:stroke linestyle="single"/>
            <w10:wrap type="topAndBottom"/>
          </v:line>
        </w:pict>
      </w:r>
    </w:p>
    <w:p>
      <w:pPr>
        <w:pStyle w:val="Normal256"/>
        <w:spacing w:line="120" w:lineRule="exact"/>
      </w:pPr>
    </w:p>
    <w:p>
      <w:pPr>
        <w:pStyle w:val="Normal2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SAFETY (90%); POLITICS (89%); ELECTIONS (78%); NEGATIVE PERSONAL NEWS (78%); NEGATIVE POLITICAL NEWS (78%); CAMPAIGNS &amp; ELECTIONS (77%); SAFETY, ACCIDENTS &amp; DISASTERS (77%); NEGATIVE NEWS (72%); NEGATIVE MISC NEWS (70%); CORRUPTION (65%)</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(58%); TAMIL NADU, INDIA (93%); INDIA (96%)</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256"/>
      </w:pPr>
    </w:p>
    <w:p>
      <w:pPr>
        <w:pStyle w:val="Normal256"/>
        <w:ind w:left="200"/>
        <w:sectPr>
          <w:type w:val="continuous"/>
          <w:pgMar w:top="840" w:right="1000" w:bottom="840" w:left="1000" w:header="400" w:footer="400"/>
          <w:pgNumType w:fmt="decimal"/>
          <w:cols w:space="720"/>
        </w:sectPr>
      </w:pPr>
      <w:r>
        <w:br/>
      </w:r>
      <w:r>
        <w:pict>
          <v:line id="_x0000_s2032"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257"/>
      </w:pPr>
    </w:p>
    <w:p>
      <w:pPr>
        <w:pStyle w:val="Heading1255"/>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TN Raj Bhavan changing actor Vijay’s name to C. Joseph Vijay in press release is fascism: DMK student wing</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2024 Tuesday</w:t>
      </w:r>
    </w:p>
    <w:p>
      <w:pPr>
        <w:pStyle w:val="Normal257"/>
        <w:keepNext w:val="0"/>
        <w:spacing w:after="0" w:line="240" w:lineRule="atLeast"/>
        <w:ind w:right="0"/>
        <w:jc w:val="both"/>
      </w:pPr>
      <w:bookmarkStart w:id="767" w:name="Bookmark_257"/>
      <w:bookmarkEnd w:id="767"/>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257"/>
        <w:keepNext w:val="0"/>
        <w:spacing w:before="120" w:after="0" w:line="220" w:lineRule="atLeast"/>
        <w:ind w:left="0" w:right="0" w:firstLine="0"/>
        <w:jc w:val="left"/>
      </w:pPr>
      <w:r>
        <w:br/>
      </w:r>
      <w:r>
        <w:pict>
          <v:shape id="_x0000_i2033" type="#_x0000_t75" style="width:248.97pt;height:37.5pt">
            <v:imagedata r:id="rId667"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57"/>
        <w:keepNext/>
        <w:spacing w:before="240" w:after="0" w:line="340" w:lineRule="atLeast"/>
        <w:ind w:left="0" w:right="0" w:firstLine="0"/>
        <w:jc w:val="left"/>
      </w:pPr>
      <w:bookmarkStart w:id="768" w:name="Body_255"/>
      <w:bookmarkEnd w:id="768"/>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34" style="position:absolute;z-index:25247539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Dec 31 (IANS) In sharp criticism of actor Vijay, Rajiv Gandhi, the president of the DMK Students’ Wing, lambasted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stating that he could not distinguish between fascism and “payasam,” the popular South Indian dessert.,  The remarks referred to Vijay’s speech at the TVK’s maiden state conference in October and were made following his recent meeting with Tamil Nadu Governor R.N. Ravi, a known DMK critic., During this meeting, law and order issues in Tamil Nadu, including the sexual assault of an Anna University student, were discussed., Rajiv Gandhi highlighted that in the press release issued by the Raj Bhavan, Vijay’s name was explicitly stated as “C. Joseph Vijay,” identifying his religious background., However, in the petition submitted by Vijay to the Governor, his name was simply mentioned as ‘Vijay.’, Addressing this in a social media post, Rajiv Gandhi remarked, “Respected Vijay, do you know what fascism is? In the press release issued by the Raj Bhavan, which functions as an adjunct of the BJP’s state headquarters, Kamalalayam, your name was transformed into ‘C. Joseph Vijay.’ This, sir, is a quintessential example of fascism.”, The DMK Students’ Wing president’s comments have sparked a heated debate on social media, with many supporting his stance while others accused him of politicising the issue and resorting to mudslinging., The controversy follows Vijay’s public speech on October 27 at Vikkaravandi in Villupuram district, where he openly criticised the DMK and its heir apparent, Udhayanidhi Stalin., Vijay labeled the DMK as the TVK’s political enemy and condemned the party for corruption and dynastic politics., Since Vijay’s attack on the DMK, the party has consistently retaliated against the Tamil superstar-turned-politician, with the recent remarks by the DMK Students’ Wing president being viewed as a continuation of this political feud., --IANS, aal/rad  </w:t>
      </w:r>
    </w:p>
    <w:p>
      <w:pPr>
        <w:pStyle w:val="Normal257"/>
        <w:keepNext/>
        <w:spacing w:before="240" w:after="0" w:line="340" w:lineRule="atLeast"/>
        <w:ind w:left="0" w:right="0" w:firstLine="0"/>
        <w:jc w:val="left"/>
      </w:pPr>
      <w:bookmarkStart w:id="769" w:name="Classification_254"/>
      <w:bookmarkEnd w:id="769"/>
      <w:r>
        <w:rPr>
          <w:rFonts w:ascii="arial" w:eastAsia="arial" w:hAnsi="arial" w:cs="arial"/>
          <w:b/>
          <w:i w:val="0"/>
          <w:strike w:val="0"/>
          <w:noProof w:val="0"/>
          <w:color w:val="000000"/>
          <w:position w:val="0"/>
          <w:sz w:val="28"/>
          <w:u w:val="none"/>
          <w:vertAlign w:val="baseline"/>
        </w:rPr>
        <w:t>Classification</w:t>
      </w:r>
    </w:p>
    <w:p>
      <w:pPr>
        <w:pStyle w:val="Normal257"/>
        <w:spacing w:line="60" w:lineRule="exact"/>
      </w:pPr>
      <w:r>
        <w:pict>
          <v:line id="_x0000_s2035" style="position:absolute;z-index:252476416" from="0,2pt" to="512pt,2pt" strokecolor="#009ddb" strokeweight="2pt">
            <v:stroke linestyle="single"/>
            <w10:wrap type="topAndBottom"/>
          </v:line>
        </w:pict>
      </w:r>
    </w:p>
    <w:p>
      <w:pPr>
        <w:pStyle w:val="Normal257"/>
        <w:spacing w:line="120" w:lineRule="exact"/>
      </w:pPr>
    </w:p>
    <w:p>
      <w:pPr>
        <w:pStyle w:val="Normal2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FASCISM (90%); POLITICAL &amp; SOCIAL IDEOLOGIES (90%); PRESS RELEASES (90%); TYPES OF GOVERNMENT (90%); ELECTIONS &amp; POLITICS (89%); NEGATIVE NEWS (89%); POLITICS (89%); CELEBRITIES (78%); TALKS &amp; MEETINGS (78%); CONFERENCES &amp; CONVENTIONS (77%); COLLEGE &amp; UNIVERSITY PROFESSORS (76%); NEGATIVE MISC NEWS (75%); NEGATIVE SOCIETAL NEWS (75%); SEX OFFENSES (75%); SEXUAL ASSAULT (75%); NEGATIVE POLITICAL NEWS (71%); CORRUPTION (65%); RELIGION (54%)</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 COLLEGE &amp; UNIVERSITY PROFESSORS (76%)</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(90%); INDIA (93%)</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2024</w:t>
      </w:r>
    </w:p>
    <w:p>
      <w:pPr>
        <w:pStyle w:val="Normal257"/>
      </w:pPr>
    </w:p>
    <w:p>
      <w:pPr>
        <w:pStyle w:val="Normal257"/>
        <w:ind w:left="200"/>
        <w:sectPr>
          <w:type w:val="continuous"/>
          <w:pgMar w:top="840" w:right="1000" w:bottom="840" w:left="1000" w:header="400" w:footer="400"/>
          <w:pgNumType w:fmt="decimal"/>
          <w:cols w:space="720"/>
        </w:sectPr>
      </w:pPr>
      <w:r>
        <w:br/>
      </w:r>
      <w:r>
        <w:pict>
          <v:line id="_x0000_s2036"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258"/>
      </w:pPr>
    </w:p>
    <w:p>
      <w:pPr>
        <w:pStyle w:val="Heading1256"/>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"Emerging as a political force," says Actor Vijay as his party TVK celebrates first anniversary</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258"/>
        <w:keepNext w:val="0"/>
        <w:spacing w:after="0" w:line="240" w:lineRule="atLeast"/>
        <w:ind w:right="0"/>
        <w:jc w:val="both"/>
      </w:pPr>
      <w:bookmarkStart w:id="770" w:name="Bookmark_258"/>
      <w:bookmarkEnd w:id="770"/>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258"/>
        <w:keepNext w:val="0"/>
        <w:spacing w:before="120" w:after="0" w:line="220" w:lineRule="atLeast"/>
        <w:ind w:left="0" w:right="0" w:firstLine="0"/>
        <w:jc w:val="left"/>
      </w:pPr>
      <w:r>
        <w:br/>
      </w:r>
      <w:r>
        <w:pict>
          <v:shape id="_x0000_i2037" type="#_x0000_t75" style="width:140.27pt;height:69.01pt">
            <v:imagedata r:id="rId25"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258"/>
        <w:keepNext/>
        <w:spacing w:before="240" w:after="0" w:line="340" w:lineRule="atLeast"/>
        <w:ind w:left="0" w:right="0" w:firstLine="0"/>
        <w:jc w:val="left"/>
      </w:pPr>
      <w:bookmarkStart w:id="771" w:name="Body_256"/>
      <w:bookmarkEnd w:id="771"/>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38" style="position:absolute;z-index:252478464" from="0,2pt" to="512pt,2pt" strokecolor="#009ddb" strokeweight="2pt">
            <v:stroke linestyle="single"/>
            <w10:wrap type="topAndBottom"/>
          </v:line>
        </w:pic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265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February 26 (ANI): Actor </w:t>
      </w:r>
      <w:hyperlink r:id="rId2654"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completed its one-year anniversary on Wednesday. Jan Suraj Chief </w:t>
      </w:r>
      <w:hyperlink r:id="rId2655" w:history="1">
        <w:r>
          <w:rPr>
            <w:rFonts w:ascii="arial" w:eastAsia="arial" w:hAnsi="arial" w:cs="arial"/>
            <w:b w:val="0"/>
            <w:i/>
            <w:strike w:val="0"/>
            <w:noProof w:val="0"/>
            <w:color w:val="0077CC"/>
            <w:position w:val="0"/>
            <w:sz w:val="20"/>
            <w:u w:val="single"/>
            <w:vertAlign w:val="baseline"/>
          </w:rPr>
          <w:t>Prashant Kishor</w:t>
        </w:r>
      </w:hyperlink>
      <w:r>
        <w:rPr>
          <w:rFonts w:ascii="arial" w:eastAsia="arial" w:hAnsi="arial" w:cs="arial"/>
          <w:b w:val="0"/>
          <w:i w:val="0"/>
          <w:strike w:val="0"/>
          <w:noProof w:val="0"/>
          <w:color w:val="000000"/>
          <w:position w:val="0"/>
          <w:sz w:val="20"/>
          <w:u w:val="none"/>
          <w:vertAlign w:val="baseline"/>
        </w:rPr>
        <w:t xml:space="preserve"> attended the celebration. Kishor is an advisor to </w:t>
      </w:r>
      <w:hyperlink r:id="rId2656"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who is aiming to displace the two Dravidian Parties in the next assembly polls. </w: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occasion </w:t>
      </w:r>
      <w:hyperlink r:id="rId2657"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that the the </w:t>
      </w:r>
      <w:hyperlink r:id="rId2658"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was emerging as a political force, "We are emerging as the primary political force in </w:t>
      </w:r>
      <w:hyperlink r:id="rId2659"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politics with a firm commitment to creating history in 2026 like 1967 and 1977 without compromising ideological principles at any cost. "</w: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public at the event in Chennai, </w:t>
      </w:r>
      <w:hyperlink r:id="rId2660"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that there are no permanent friends or enemies in politics. </w: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politics at a different level because we don't know when someone will support, someone will oppose. We can't predict that, and that's why it has been said there is no permanent friend or enemy," </w:t>
      </w:r>
      <w:hyperlink r:id="rId2661"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w:t>
      </w:r>
    </w:p>
    <w:p>
      <w:pPr>
        <w:pStyle w:val="Normal258"/>
      </w:pPr>
    </w:p>
    <w:p>
      <w:pPr>
        <w:pStyle w:val="Normal258"/>
        <w:keepNext w:val="0"/>
        <w:spacing w:before="240" w:after="0" w:line="260" w:lineRule="atLeast"/>
        <w:ind w:left="0" w:right="0" w:firstLine="0"/>
        <w:jc w:val="both"/>
      </w:pPr>
      <w:hyperlink r:id="rId2662" w:history="1">
        <w:r>
          <w:rPr>
            <w:rFonts w:ascii="arial" w:eastAsia="arial" w:hAnsi="arial" w:cs="arial"/>
            <w:b w:val="0"/>
            <w:i/>
            <w:strike w:val="0"/>
            <w:color w:val="0077CC"/>
            <w:sz w:val="20"/>
            <w:u w:val="single"/>
            <w:vertAlign w:val="baseline"/>
          </w:rPr>
          <w:t>Vijay</w:t>
        </w:r>
      </w:hyperlink>
      <w:r>
        <w:rPr>
          <w:rFonts w:ascii="arial" w:eastAsia="arial" w:hAnsi="arial" w:cs="arial"/>
          <w:b w:val="0"/>
          <w:i w:val="0"/>
          <w:strike w:val="0"/>
          <w:noProof w:val="0"/>
          <w:color w:val="000000"/>
          <w:position w:val="0"/>
          <w:sz w:val="20"/>
          <w:u w:val="none"/>
          <w:vertAlign w:val="baseline"/>
        </w:rPr>
        <w:t>, speaking on the recent controversy on three language policy, said that the state and the cntre are fighting like Kindergarten students fight.</w: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"Funds to education have been stopped for the State Government. This is like LKG - UKG students fight. Their responsibility is to give, state responsibility is to get that is our rights. Amid these big problems, two (BJP and DMK) are playing with Hastag," </w:t>
      </w:r>
      <w:hyperlink r:id="rId2663"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said. </w: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t>
      </w:r>
      <w:hyperlink r:id="rId2664"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Chief Minister MK Stalin convened a cabinet meeting at the secretariat on Tuesday and announced the decision to hold an all-party meeting on March 5 to discuss the issue of constituency delimitation. </w: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highlighted the state could lose eight MPs in the process. Stalin confirmed that invitations for the all-party meeting would be sent to the 40 political parties registered with the Election Commission of India (ECI) in </w:t>
      </w:r>
      <w:hyperlink r:id="rId2665"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w:t>
      </w:r>
    </w:p>
    <w:p>
      <w:pPr>
        <w:pStyle w:val="Normal258"/>
      </w:pP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asserted that </w:t>
      </w:r>
      <w:hyperlink r:id="rId266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currently having 39 MPs, would be adversely affected by the constituency realignment, which would likely reduce the state's representation. Stalin expressed that the state was now compelled to stage protests to protect its rights. (ANI)</w:t>
      </w:r>
    </w:p>
    <w:p>
      <w:pPr>
        <w:pStyle w:val="Normal258"/>
        <w:keepNext w:val="0"/>
        <w:spacing w:before="240" w:after="0" w:line="260" w:lineRule="atLeast"/>
        <w:ind w:left="0" w:right="0" w:firstLine="0"/>
        <w:jc w:val="both"/>
      </w:pPr>
      <w:hyperlink r:id="rId2667" w:history="1">
        <w:r>
          <w:rPr>
            <w:rFonts w:ascii="arial" w:eastAsia="arial" w:hAnsi="arial" w:cs="arial"/>
            <w:b w:val="0"/>
            <w:i/>
            <w:strike w:val="0"/>
            <w:color w:val="0077CC"/>
            <w:sz w:val="20"/>
            <w:u w:val="single"/>
            <w:vertAlign w:val="baseline"/>
          </w:rPr>
          <w:t>Jan Suraj Chief Prashant Kishor with TVK's Vijay (Photo/ANI) - Image</w:t>
        </w:r>
      </w:hyperlink>
    </w:p>
    <w:p>
      <w:pPr>
        <w:pStyle w:val="Normal258"/>
        <w:keepNext/>
        <w:spacing w:before="240" w:after="0" w:line="340" w:lineRule="atLeast"/>
        <w:ind w:left="0" w:right="0" w:firstLine="0"/>
        <w:jc w:val="left"/>
      </w:pPr>
      <w:bookmarkStart w:id="772" w:name="Classification_255"/>
      <w:bookmarkEnd w:id="772"/>
      <w:r>
        <w:rPr>
          <w:rFonts w:ascii="arial" w:eastAsia="arial" w:hAnsi="arial" w:cs="arial"/>
          <w:b/>
          <w:i w:val="0"/>
          <w:strike w:val="0"/>
          <w:noProof w:val="0"/>
          <w:color w:val="000000"/>
          <w:position w:val="0"/>
          <w:sz w:val="28"/>
          <w:u w:val="none"/>
          <w:vertAlign w:val="baseline"/>
        </w:rPr>
        <w:t>Classification</w:t>
      </w:r>
    </w:p>
    <w:p>
      <w:pPr>
        <w:pStyle w:val="Normal258"/>
        <w:spacing w:line="60" w:lineRule="exact"/>
      </w:pPr>
      <w:r>
        <w:pict>
          <v:line id="_x0000_s2039" style="position:absolute;z-index:252479488" from="0,2pt" to="512pt,2pt" strokecolor="#009ddb" strokeweight="2pt">
            <v:stroke linestyle="single"/>
            <w10:wrap type="topAndBottom"/>
          </v:line>
        </w:pict>
      </w:r>
    </w:p>
    <w:p>
      <w:pPr>
        <w:pStyle w:val="Normal258"/>
        <w:spacing w:line="120" w:lineRule="exact"/>
      </w:pPr>
    </w:p>
    <w:p>
      <w:pPr>
        <w:pStyle w:val="Normal2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(92%); ELECTIONS &amp; POLITICS (90%); GOVERNMENT &amp; PUBLIC ADMINISTRATION (89%); POLITICS (89%); TALKS &amp; MEETINGS (89%); TRENDS &amp; EVENTS (78%); CABINET OFFICES (77%); ELECTIONS (77%); GOVERNMENT ADVISORS &amp; MINISTERS (77%); GOVERNMENT BODIES &amp; OFFICES (77%); PRIMARY SCHOOLS (76%); PROTESTS &amp; DEMONSTRATIONS (73%); POLITICAL ORGANIZATIONS (72%); POLITICAL PARTIES (72%); ELECTION AUTHORITIES (71%); STUDENTS &amp; STUDENT LIFE (71%); REGIONAL &amp; LOCAL GOVERNMENTS (66%)</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PRIMARY SCHOOLS (76%)</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(92%); INDIA (96%)</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58"/>
      </w:pPr>
    </w:p>
    <w:p>
      <w:pPr>
        <w:pStyle w:val="Normal258"/>
        <w:ind w:left="200"/>
        <w:sectPr>
          <w:type w:val="continuous"/>
          <w:pgMar w:top="840" w:right="1000" w:bottom="840" w:left="1000" w:header="400" w:footer="400"/>
          <w:pgNumType w:fmt="decimal"/>
          <w:cols w:space="720"/>
        </w:sectPr>
      </w:pPr>
      <w:r>
        <w:br/>
      </w:r>
      <w:r>
        <w:pict>
          <v:line id="_x0000_s2040"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668"/>
          <w:headerReference w:type="default" r:id="rId2669"/>
          <w:footerReference w:type="even" r:id="rId2670"/>
          <w:footerReference w:type="default" r:id="rId2671"/>
          <w:headerReference w:type="first" r:id="rId2672"/>
          <w:footerReference w:type="first" r:id="rId2673"/>
          <w:pgSz w:w="12240" w:h="15840"/>
          <w:pgMar w:top="840" w:right="1000" w:bottom="840" w:left="1000" w:header="400" w:footer="400"/>
          <w:pgNumType w:fmt="decimal"/>
          <w:cols w:space="720"/>
          <w:titlePg w:val="0"/>
        </w:sectPr>
      </w:pPr>
    </w:p>
    <w:p>
      <w:pPr>
        <w:pStyle w:val="Normal259"/>
      </w:pPr>
    </w:p>
    <w:p>
      <w:pPr>
        <w:pStyle w:val="Heading1257"/>
        <w:keepNext w:val="0"/>
        <w:spacing w:after="200" w:line="340" w:lineRule="atLeast"/>
        <w:ind w:left="0" w:right="0" w:firstLine="0"/>
        <w:jc w:val="center"/>
      </w:pPr>
      <w:hyperlink r:id="rId2674" w:history="1">
        <w:r>
          <w:rPr>
            <w:rFonts w:ascii="arial" w:eastAsia="arial" w:hAnsi="arial" w:cs="arial"/>
            <w:b/>
            <w:i/>
            <w:strike w:val="0"/>
            <w:color w:val="0077CC"/>
            <w:sz w:val="28"/>
            <w:u w:val="single"/>
            <w:vertAlign w:val="baseline"/>
          </w:rPr>
          <w:t>Vijay's security pulls out a gun as fan tries to get close to actor at airport; internet calls it 'scary'. Watch</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Tuesday</w:t>
      </w:r>
    </w:p>
    <w:p>
      <w:pPr>
        <w:pStyle w:val="Normal259"/>
        <w:keepNext w:val="0"/>
        <w:spacing w:after="0" w:line="240" w:lineRule="atLeast"/>
        <w:ind w:right="0"/>
        <w:jc w:val="both"/>
      </w:pPr>
      <w:bookmarkStart w:id="773" w:name="Bookmark_259"/>
      <w:bookmarkEnd w:id="773"/>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59"/>
        <w:keepNext w:val="0"/>
        <w:spacing w:before="120" w:after="0" w:line="220" w:lineRule="atLeast"/>
        <w:ind w:left="0" w:right="0" w:firstLine="0"/>
        <w:jc w:val="left"/>
      </w:pPr>
      <w:r>
        <w:br/>
      </w:r>
      <w:r>
        <w:pict>
          <v:shape id="_x0000_i2041" type="#_x0000_t75" style="width:15.19pt;height:15.19pt">
            <v:imagedata r:id="rId682"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59"/>
        <w:keepNext/>
        <w:spacing w:before="240" w:after="0" w:line="340" w:lineRule="atLeast"/>
        <w:ind w:left="0" w:right="0" w:firstLine="0"/>
        <w:jc w:val="left"/>
      </w:pPr>
      <w:bookmarkStart w:id="774" w:name="Body_257"/>
      <w:bookmarkEnd w:id="774"/>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42" style="position:absolute;z-index:25248153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May 6 --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was spotted at the Madurai airport recently. The actor, who was returning from a film shooting in Kodaikanal, made waves at the airport. When a fan tried to get too close to the actor, his bodyguard pulled a gun on them, leaving the internet shocked. (Also Read: Prakash Raj calls Pawan Kalyan 'inconsistent'; says Vijay has no 'vision')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videos of the incident involving Vijay are doing the rounds on X (formerly Twitter). In the video, Vijay can be seen getting out of his vehicle. Numerous fans, who were waiting for him there, cheered as soon as they caught a glimpse of him.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fan, however, broke through security and tried to get close to the actor with a shawl in hand. Vijay's security team could be seen holding him back, with one bodyguard's gun briefly pointing at him in the commotion. Vijay looked oblivious to the scuffle behind him, paying it no heed as he went inside.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fan on whom the firearm was allegedly pulled, he told News18, "I didn't know the gun was there; the bouncers did it for security reasons. I don't think they did anything wrong."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seemed split as the video surfaced on social media. While his fans believed it was justified, others thought the reaction from his security was a little too much. One X user wrote, "This is scary. Actor vijays bouncers using Pistol against public in public place." Another wrote, "When the public or press approaches other actors like Rajinikanth sir, Ajith sir, Sivakarthikeyan Na, Suriya Na, they are very much kinder than this man over here! Poor tata, he thought he might get to see Vijay, but he and his team had other plans!"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fans, however, slowed down the video, claiming the security was handing his firearm to another member on the team when the fan ran by him, causing commotion. One fan wrote on X, "Why did the guard pull out his gun? Simple. Guns aren't allowed inside the terminal. He was handing it over to another officer before entering. Standard protocol." Another wrote, "Thalapathy Vijay's security officer was responsibly handing over a firearm to a colleague at the airport when a cadre's reckless interference caused a brief mishap. No one was targeted."</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675" w:history="1">
        <w:r>
          <w:rPr>
            <w:rFonts w:ascii="arial" w:eastAsia="arial" w:hAnsi="arial" w:cs="arial"/>
            <w:b w:val="0"/>
            <w:i/>
            <w:strike w:val="0"/>
            <w:noProof w:val="0"/>
            <w:color w:val="0077CC"/>
            <w:position w:val="0"/>
            <w:sz w:val="20"/>
            <w:u w:val="single"/>
            <w:vertAlign w:val="baseline"/>
          </w:rPr>
          <w:t>contentservices@htdigital.in</w:t>
        </w:r>
      </w:hyperlink>
    </w:p>
    <w:p>
      <w:pPr>
        <w:pStyle w:val="Normal259"/>
        <w:keepNext/>
        <w:spacing w:before="240" w:after="0" w:line="340" w:lineRule="atLeast"/>
        <w:ind w:left="0" w:right="0" w:firstLine="0"/>
        <w:jc w:val="left"/>
      </w:pPr>
      <w:bookmarkStart w:id="775" w:name="Classification_256"/>
      <w:bookmarkEnd w:id="775"/>
      <w:r>
        <w:rPr>
          <w:rFonts w:ascii="arial" w:eastAsia="arial" w:hAnsi="arial" w:cs="arial"/>
          <w:b/>
          <w:i w:val="0"/>
          <w:strike w:val="0"/>
          <w:noProof w:val="0"/>
          <w:color w:val="000000"/>
          <w:position w:val="0"/>
          <w:sz w:val="28"/>
          <w:u w:val="none"/>
          <w:vertAlign w:val="baseline"/>
        </w:rPr>
        <w:t>Classification</w:t>
      </w:r>
    </w:p>
    <w:p>
      <w:pPr>
        <w:pStyle w:val="Normal259"/>
        <w:spacing w:line="60" w:lineRule="exact"/>
      </w:pPr>
      <w:r>
        <w:pict>
          <v:line id="_x0000_s2043" style="position:absolute;z-index:252482560" from="0,2pt" to="512pt,2pt" strokecolor="#009ddb" strokeweight="2pt">
            <v:stroke linestyle="single"/>
            <w10:wrap type="topAndBottom"/>
          </v:line>
        </w:pict>
      </w:r>
    </w:p>
    <w:p>
      <w:pPr>
        <w:pStyle w:val="Normal259"/>
        <w:spacing w:line="120" w:lineRule="exact"/>
      </w:pPr>
    </w:p>
    <w:p>
      <w:pPr>
        <w:pStyle w:val="Normal2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FIREARMS (89%); WEAPONS &amp; ARMS (89%); CELEBRITIES (78%); FILM (78%); SPORTS FANS (77%); INTERNET SOCIAL NETWORKING (76%); SOCIAL MEDIA (76%)</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&amp; WWW (89%); CELEBRITIES (78%); FILM (78%); MEDIA CONTENT (78%); TRAVELER SAFETY &amp; SECURITY (78%); INTERNET SOCIAL NETWORKING (76%); INTERNET TELEPHONY (76%); SOCIAL MEDIA (76%)</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(74%)</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2025</w:t>
      </w:r>
    </w:p>
    <w:p>
      <w:pPr>
        <w:pStyle w:val="Normal259"/>
      </w:pPr>
    </w:p>
    <w:p>
      <w:pPr>
        <w:pStyle w:val="Normal259"/>
        <w:ind w:left="200"/>
        <w:sectPr>
          <w:type w:val="continuous"/>
          <w:pgMar w:top="840" w:right="1000" w:bottom="840" w:left="1000" w:header="400" w:footer="400"/>
          <w:pgNumType w:fmt="decimal"/>
          <w:cols w:space="720"/>
        </w:sectPr>
      </w:pPr>
      <w:r>
        <w:br/>
      </w:r>
      <w:r>
        <w:pict>
          <v:line id="_x0000_s2044"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676"/>
          <w:headerReference w:type="default" r:id="rId2677"/>
          <w:footerReference w:type="even" r:id="rId2678"/>
          <w:footerReference w:type="default" r:id="rId2679"/>
          <w:headerReference w:type="first" r:id="rId2680"/>
          <w:footerReference w:type="first" r:id="rId2681"/>
          <w:pgSz w:w="12240" w:h="15840"/>
          <w:pgMar w:top="840" w:right="1000" w:bottom="840" w:left="1000" w:header="400" w:footer="400"/>
          <w:pgNumType w:fmt="decimal"/>
          <w:cols w:space="720"/>
          <w:titlePg w:val="0"/>
        </w:sectPr>
      </w:pPr>
    </w:p>
    <w:p>
      <w:pPr>
        <w:pStyle w:val="Normal260"/>
      </w:pPr>
    </w:p>
    <w:p>
      <w:pPr>
        <w:pStyle w:val="Heading1258"/>
        <w:keepNext w:val="0"/>
        <w:spacing w:after="200" w:line="340" w:lineRule="atLeast"/>
        <w:ind w:left="0" w:right="0" w:firstLine="0"/>
        <w:jc w:val="center"/>
      </w:pPr>
      <w:hyperlink r:id="rId2682" w:history="1">
        <w:r>
          <w:rPr>
            <w:rFonts w:ascii="arial" w:eastAsia="arial" w:hAnsi="arial" w:cs="arial"/>
            <w:b/>
            <w:i/>
            <w:strike w:val="0"/>
            <w:color w:val="0077CC"/>
            <w:sz w:val="28"/>
            <w:u w:val="single"/>
            <w:vertAlign w:val="baseline"/>
          </w:rPr>
          <w:t>Vijay's TVK To Hold Protest Against Waqf Bill In Tamil Nadu Tomorrow</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260"/>
        <w:keepNext w:val="0"/>
        <w:spacing w:after="0" w:line="240" w:lineRule="atLeast"/>
        <w:ind w:right="0"/>
        <w:jc w:val="both"/>
      </w:pPr>
      <w:bookmarkStart w:id="776" w:name="Bookmark_260"/>
      <w:bookmarkEnd w:id="776"/>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60"/>
        <w:keepNext w:val="0"/>
        <w:spacing w:before="120" w:after="0" w:line="220" w:lineRule="atLeast"/>
        <w:ind w:left="0" w:right="0" w:firstLine="0"/>
        <w:jc w:val="left"/>
      </w:pPr>
      <w:r>
        <w:br/>
      </w:r>
      <w:r>
        <w:pict>
          <v:shape id="_x0000_i2045" type="#_x0000_t75" style="width:187.48pt;height:37.5pt">
            <v:imagedata r:id="rId446"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60"/>
        <w:keepNext/>
        <w:spacing w:before="240" w:after="0" w:line="340" w:lineRule="atLeast"/>
        <w:ind w:left="0" w:right="0" w:firstLine="0"/>
        <w:jc w:val="left"/>
      </w:pPr>
      <w:bookmarkStart w:id="777" w:name="Body_258"/>
      <w:bookmarkEnd w:id="777"/>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46" style="position:absolute;z-index:252484608" from="0,2pt" to="512pt,2pt" strokecolor="#009ddb" strokeweight="2pt">
            <v:stroke linestyle="single"/>
            <w10:wrap type="topAndBottom"/>
          </v:line>
        </w:pict>
      </w:r>
    </w:p>
    <w:p>
      <w:pPr>
        <w:pStyle w:val="Normal260"/>
      </w:pPr>
    </w:p>
    <w:p>
      <w:pPr>
        <w:pStyle w:val="Normal260"/>
        <w:keepNext w:val="0"/>
        <w:spacing w:before="240" w:after="0" w:line="260" w:lineRule="atLeast"/>
        <w:ind w:left="0" w:right="0" w:firstLine="0"/>
        <w:jc w:val="both"/>
      </w:pPr>
      <w:hyperlink r:id="rId2683" w:history="1">
        <w:r>
          <w:rPr>
            <w:rFonts w:ascii="arial" w:eastAsia="arial" w:hAnsi="arial" w:cs="arial"/>
            <w:b w:val="0"/>
            <w:i/>
            <w:strike w:val="0"/>
            <w:color w:val="0077CC"/>
            <w:sz w:val="20"/>
            <w:u w:val="single"/>
            <w:vertAlign w:val="baseline"/>
          </w:rPr>
          <w:t>Link to Image</w:t>
        </w:r>
      </w:hyperlink>
    </w:p>
    <w:p>
      <w:pPr>
        <w:pStyle w:val="Normal260"/>
        <w:keepNext w:val="0"/>
        <w:spacing w:before="240" w:after="0" w:line="260" w:lineRule="atLeast"/>
        <w:ind w:left="0" w:right="0" w:firstLine="0"/>
        <w:jc w:val="both"/>
      </w:pPr>
      <w:hyperlink r:id="rId2684" w:history="1">
        <w:r>
          <w:rPr>
            <w:rFonts w:ascii="arial" w:eastAsia="arial" w:hAnsi="arial" w:cs="arial"/>
            <w:b w:val="0"/>
            <w:i/>
            <w:strike w:val="0"/>
            <w:color w:val="0077CC"/>
            <w:sz w:val="20"/>
            <w:u w:val="single"/>
            <w:vertAlign w:val="baseline"/>
          </w:rPr>
          <w:t>Link to Story</w:t>
        </w:r>
      </w:hyperlink>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April 3 (IANS)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Tamil superstar Vijay, has announced a statewide protest on Friday, demanding the repeal of the Waqf (Amendment) Bill, 2025. The announcement comes in the wake of growing opposition to the controversial Bill, which was passed in the Lok Sabha during the early hours of Thursday after a 12-hour debate.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party sources, TVK has planned demonstrations in all district headquarters across Tamil Nadu.</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reportedly instructed all district secretaries to coordinate and organise the protests effectively to ensure maximum public participation.</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Bill-2025 has triggered widespread political backlash.</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passed in the Lok Sabha with 288 members voting in favor and 232 opposing it.</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strong resistance from the opposition, all amendments proposed were rejected through voice votes.</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National Democratic Alliance (NDA) defended the Bill, asserting that it was aimed at empowering minority communities, opposition parties slammed it as "anti-Muslim" and accused the government of undermining secular values.</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Minister for Minority Affairs Kiren Rijiju, however, maintained that minorities in India are well-protected.</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in the world safer than India for minorities. They are protected because the majority in India is completely secular," Union Minister Rijiju said during the debate.</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continued to escalate, with several state governments and political parties indicating plans to challenge the legislation through legal and democratic means.</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 K. Stalin had earlier announced that the DMK would approach the Supreme Court to contest the Bill.</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TVK, though relatively new on the political scene, has been gaining traction.</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was officially launched on February 2, 2024, with a mission to "combat corruption and oppose divisive politics".</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Vijay chose not to contest the 2024 Lok Sabha elections, he has confirmed that TVK will contest the 2026 Tamil Nadu Assembly elections.</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Vijay has also made it clear that TVK will only forge alliances with parties that recognise his leadership, signaling his clear ambition to contest for the Chief Minister's post in the 2026 Assembly elections.</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protests planned across the state and legal battles looming, the political debate over the Waqf (Amendment) Bill is expected to intensify further in the coming days.</w:t>
      </w:r>
    </w:p>
    <w:p>
      <w:pPr>
        <w:pStyle w:val="Normal2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MENAFN03042025000231011071ID1109385828</w:t>
      </w:r>
    </w:p>
    <w:p>
      <w:pPr>
        <w:pStyle w:val="Normal260"/>
        <w:keepNext/>
        <w:spacing w:before="240" w:after="0" w:line="340" w:lineRule="atLeast"/>
        <w:ind w:left="0" w:right="0" w:firstLine="0"/>
        <w:jc w:val="left"/>
      </w:pPr>
      <w:bookmarkStart w:id="778" w:name="Classification_257"/>
      <w:bookmarkEnd w:id="778"/>
      <w:r>
        <w:rPr>
          <w:rFonts w:ascii="arial" w:eastAsia="arial" w:hAnsi="arial" w:cs="arial"/>
          <w:b/>
          <w:i w:val="0"/>
          <w:strike w:val="0"/>
          <w:noProof w:val="0"/>
          <w:color w:val="000000"/>
          <w:position w:val="0"/>
          <w:sz w:val="28"/>
          <w:u w:val="none"/>
          <w:vertAlign w:val="baseline"/>
        </w:rPr>
        <w:t>Classification</w:t>
      </w:r>
    </w:p>
    <w:p>
      <w:pPr>
        <w:pStyle w:val="Normal260"/>
        <w:spacing w:line="60" w:lineRule="exact"/>
      </w:pPr>
      <w:r>
        <w:pict>
          <v:line id="_x0000_s2047" style="position:absolute;z-index:252485632" from="0,2pt" to="512pt,2pt" strokecolor="#009ddb" strokeweight="2pt">
            <v:stroke linestyle="single"/>
            <w10:wrap type="topAndBottom"/>
          </v:line>
        </w:pict>
      </w:r>
    </w:p>
    <w:p>
      <w:pPr>
        <w:pStyle w:val="Normal260"/>
        <w:spacing w:line="120" w:lineRule="exact"/>
      </w:pPr>
    </w:p>
    <w:p>
      <w:pPr>
        <w:pStyle w:val="Normal2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(92%); GOVERNMENT BODIES &amp; OFFICES (90%); MINORITY GROUPS (90%); NEGATIVE MISC NEWS (90%); POLITICS (90%); CAMPAIGNS &amp; ELECTIONS (89%); ELECTIONS (89%); ELECTIONS &amp; POLITICS (89%); GOVERNMENT ADVISORS &amp; MINISTERS (89%); LEGISLATION (89%); GOVERNMENT &amp; PUBLIC ADMINISTRATION (88%); CORRUPTION (77%); NEGATIVE NEWS (77%); POLITICAL DEBATES (77%); POLITICAL PARTIES (74%); REGIONAL &amp; LOCAL GOVERNMENTS (71%); LAW &amp; LEGAL SYSTEM (69%); POLITICAL ORGANIZATIONS (69%); RELIGIOUS DISCRIMINATION (67%); ANTI-CORRUPTION (64%)</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(95%)</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260"/>
      </w:pPr>
    </w:p>
    <w:p>
      <w:pPr>
        <w:pStyle w:val="Normal260"/>
        <w:ind w:left="200"/>
        <w:sectPr>
          <w:type w:val="continuous"/>
          <w:pgMar w:top="840" w:right="1000" w:bottom="840" w:left="1000" w:header="400" w:footer="400"/>
          <w:pgNumType w:fmt="decimal"/>
          <w:cols w:space="720"/>
        </w:sectPr>
      </w:pPr>
      <w:r>
        <w:br/>
      </w:r>
      <w:r>
        <w:pict>
          <v:line id="_x0000_s2048"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685"/>
          <w:headerReference w:type="default" r:id="rId2686"/>
          <w:footerReference w:type="even" r:id="rId2687"/>
          <w:footerReference w:type="default" r:id="rId2688"/>
          <w:headerReference w:type="first" r:id="rId2689"/>
          <w:footerReference w:type="first" r:id="rId2690"/>
          <w:pgSz w:w="12240" w:h="15840"/>
          <w:pgMar w:top="840" w:right="1000" w:bottom="840" w:left="1000" w:header="400" w:footer="400"/>
          <w:pgNumType w:fmt="decimal"/>
          <w:cols w:space="720"/>
          <w:titlePg w:val="0"/>
        </w:sectPr>
      </w:pPr>
    </w:p>
    <w:p>
      <w:pPr>
        <w:pStyle w:val="Normal261"/>
      </w:pPr>
    </w:p>
    <w:p>
      <w:pPr>
        <w:pStyle w:val="Heading1259"/>
        <w:keepNext w:val="0"/>
        <w:spacing w:after="200" w:line="340" w:lineRule="atLeast"/>
        <w:ind w:left="0" w:right="0" w:firstLine="0"/>
        <w:jc w:val="center"/>
      </w:pPr>
      <w:hyperlink r:id="rId2691" w:history="1">
        <w:r>
          <w:rPr>
            <w:rFonts w:ascii="arial" w:eastAsia="arial" w:hAnsi="arial" w:cs="arial"/>
            <w:b/>
            <w:i/>
            <w:strike w:val="0"/>
            <w:color w:val="0077CC"/>
            <w:sz w:val="28"/>
            <w:u w:val="single"/>
            <w:vertAlign w:val="baseline"/>
          </w:rPr>
          <w:t>TVK chief Vijay extends women’s day wishes; slams DMK govt on safety issues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261"/>
        <w:keepNext w:val="0"/>
        <w:spacing w:after="0" w:line="240" w:lineRule="atLeast"/>
        <w:ind w:right="0"/>
        <w:jc w:val="both"/>
      </w:pPr>
      <w:bookmarkStart w:id="779" w:name="Bookmark_261"/>
      <w:bookmarkEnd w:id="779"/>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61"/>
        <w:keepNext w:val="0"/>
        <w:spacing w:before="120" w:after="0" w:line="220" w:lineRule="atLeast"/>
        <w:ind w:left="0" w:right="0" w:firstLine="0"/>
        <w:jc w:val="left"/>
      </w:pPr>
      <w:r>
        <w:br/>
      </w:r>
      <w:r>
        <w:pict>
          <v:shape id="_x0000_i2049" type="#_x0000_t75" style="width:248.97pt;height:37.5pt">
            <v:imagedata r:id="rId667"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61"/>
        <w:keepNext/>
        <w:spacing w:before="240" w:after="0" w:line="340" w:lineRule="atLeast"/>
        <w:ind w:left="0" w:right="0" w:firstLine="0"/>
        <w:jc w:val="left"/>
      </w:pPr>
      <w:bookmarkStart w:id="780" w:name="Body_259"/>
      <w:bookmarkEnd w:id="780"/>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50" style="position:absolute;z-index:25248768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8 (IANS) 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extended his wishes on International Women’s Day while launching a strong critique against the ruling DMK government over women’s safety in Tamil Nadu. ,  In a statement, Vijay conveyed his heartfelt greetings to women across the state. “To all the mothers, sisters, daughters, and friends in Tamil Nadu, I extend my warmest Women’s Day wishes.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happiness exists only when there is safety. Without safety, happiness becomes an illusion,” he said., Expressing concern over the current state of affairs, Vijay added, “I understand how you feel. What can we do?”, He went on to criticise the DMK government, stating, “We all chose this government together. But only now do we realise how they have deceived us.”, The TVK leader urged people to unite for a change in governance., “Everything can change, and change is necessary. In 2026, we will come together and replace the DMK government, which has failed to ensure women’s safety,” he declared., Vijay concluded his statement with a call for solidarity, assuring, “I will always stand by you as a son, brother, or friend in every situation.", Vijay officially launched TVK on February 2, 2024, positioning his party against corruption and divisive politics., While he chose to sit out of the 2024 Lok Sabha elections, he has confirmed that TVK will contest the 2026 Tamil Nadu Assembly elections., On August 22, 2024, Vijay unveiled the TVK’s party flag and theme song at the party headquarters in Panaiyur, Chennai. Later, on October 27, 2024, TVK held its inaugural conference in Vikravandi, Villupuram district, which attracted an estimated crowd of three lakh people., During the event, Vijay launched a sharp attack on both the DMK and BJP, branding the BJP as his ideological adversary and the DMK as his political adversary., He accused the DMK of being a family-centric party that exploits Dravidian identity for personal gain and criticised the BJP for indulging in divisive politics., Following these remarks, the DMK dismissed Vijay and TVK as the “C team” of the BJP., —IANS, aal/rad  </w:t>
      </w:r>
    </w:p>
    <w:p>
      <w:pPr>
        <w:pStyle w:val="Normal261"/>
        <w:keepNext/>
        <w:spacing w:before="240" w:after="0" w:line="340" w:lineRule="atLeast"/>
        <w:ind w:left="0" w:right="0" w:firstLine="0"/>
        <w:jc w:val="left"/>
      </w:pPr>
      <w:bookmarkStart w:id="781" w:name="Classification_258"/>
      <w:bookmarkEnd w:id="781"/>
      <w:r>
        <w:rPr>
          <w:rFonts w:ascii="arial" w:eastAsia="arial" w:hAnsi="arial" w:cs="arial"/>
          <w:b/>
          <w:i w:val="0"/>
          <w:strike w:val="0"/>
          <w:noProof w:val="0"/>
          <w:color w:val="000000"/>
          <w:position w:val="0"/>
          <w:sz w:val="28"/>
          <w:u w:val="none"/>
          <w:vertAlign w:val="baseline"/>
        </w:rPr>
        <w:t>Classification</w:t>
      </w:r>
    </w:p>
    <w:p>
      <w:pPr>
        <w:pStyle w:val="Normal261"/>
        <w:spacing w:line="60" w:lineRule="exact"/>
      </w:pPr>
      <w:r>
        <w:pict>
          <v:line id="_x0000_s2051" style="position:absolute;z-index:252488704" from="0,2pt" to="512pt,2pt" strokecolor="#009ddb" strokeweight="2pt">
            <v:stroke linestyle="single"/>
            <w10:wrap type="topAndBottom"/>
          </v:line>
        </w:pict>
      </w:r>
    </w:p>
    <w:p>
      <w:pPr>
        <w:pStyle w:val="Normal261"/>
        <w:spacing w:line="120" w:lineRule="exact"/>
      </w:pPr>
    </w:p>
    <w:p>
      <w:pPr>
        <w:pStyle w:val="Normal2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SAFETY (90%); POLITICS (89%); ELECTIONS (78%); NEGATIVE PERSONAL NEWS (78%); NEGATIVE POLITICAL NEWS (78%); CAMPAIGNS &amp; ELECTIONS (77%); SAFETY, ACCIDENTS &amp; DISASTERS (77%); NEGATIVE NEWS (72%); NEGATIVE MISC NEWS (70%); CORRUPTION (65%)</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(93%); INDIA (94%)</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261"/>
      </w:pPr>
    </w:p>
    <w:p>
      <w:pPr>
        <w:pStyle w:val="Normal261"/>
        <w:ind w:left="200"/>
        <w:sectPr>
          <w:type w:val="continuous"/>
          <w:pgMar w:top="840" w:right="1000" w:bottom="840" w:left="1000" w:header="400" w:footer="400"/>
          <w:pgNumType w:fmt="decimal"/>
          <w:cols w:space="720"/>
        </w:sectPr>
      </w:pPr>
      <w:r>
        <w:br/>
      </w:r>
      <w:r>
        <w:pict>
          <v:line id="_x0000_s2052"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692"/>
          <w:headerReference w:type="default" r:id="rId2693"/>
          <w:footerReference w:type="even" r:id="rId2694"/>
          <w:footerReference w:type="default" r:id="rId2695"/>
          <w:headerReference w:type="first" r:id="rId2696"/>
          <w:footerReference w:type="first" r:id="rId2697"/>
          <w:pgSz w:w="12240" w:h="15840"/>
          <w:pgMar w:top="840" w:right="1000" w:bottom="840" w:left="1000" w:header="400" w:footer="400"/>
          <w:pgNumType w:fmt="decimal"/>
          <w:cols w:space="720"/>
          <w:titlePg w:val="0"/>
        </w:sectPr>
      </w:pPr>
    </w:p>
    <w:p>
      <w:pPr>
        <w:pStyle w:val="Normal262"/>
      </w:pPr>
    </w:p>
    <w:p>
      <w:pPr>
        <w:pStyle w:val="Heading1260"/>
        <w:keepNext w:val="0"/>
        <w:spacing w:after="200" w:line="340" w:lineRule="atLeast"/>
        <w:ind w:left="0" w:right="0" w:firstLine="0"/>
        <w:jc w:val="center"/>
      </w:pPr>
      <w:hyperlink r:id="rId2698" w:history="1">
        <w:r>
          <w:rPr>
            <w:rFonts w:ascii="arial" w:eastAsia="arial" w:hAnsi="arial" w:cs="arial"/>
            <w:b/>
            <w:i/>
            <w:strike w:val="0"/>
            <w:color w:val="0077CC"/>
            <w:sz w:val="28"/>
            <w:u w:val="single"/>
            <w:vertAlign w:val="baseline"/>
          </w:rPr>
          <w:t>Vijay identifies DMK &amp; BJP as TVK’s enemies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Hyderabad Edition</w:t>
      </w:r>
    </w:p>
    <w:p>
      <w:pPr>
        <w:pStyle w:val="Normal262"/>
        <w:keepNext w:val="0"/>
        <w:spacing w:after="0" w:line="240" w:lineRule="atLeast"/>
        <w:ind w:right="0"/>
        <w:jc w:val="both"/>
      </w:pPr>
      <w:bookmarkStart w:id="782" w:name="Bookmark_262"/>
      <w:bookmarkEnd w:id="78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 Mayilvaganan &amp; Yazhiniyan TNN</w:t>
      </w:r>
    </w:p>
    <w:p>
      <w:pPr>
        <w:pStyle w:val="Normal262"/>
        <w:keepNext/>
        <w:spacing w:before="240" w:after="0" w:line="340" w:lineRule="atLeast"/>
        <w:ind w:left="0" w:right="0" w:firstLine="0"/>
        <w:jc w:val="left"/>
      </w:pPr>
      <w:bookmarkStart w:id="783" w:name="Body_260"/>
      <w:bookmarkEnd w:id="78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53" style="position:absolute;z-index:25249075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Vikravandi: Tamil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Vijay laid out Sunday a political roadmap for his party, declaring DMK as TVK’s political enemy and BJP as its ideological adversary. The 50-year-old actor launched TVK in Feb, promising to add a new dimension to Tamil Nadu politics before the 2026 state elections.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party aims to be the primary force for change in Tamil Nadu, not merely an alternative to existing political players. Speaking at TVK’s maiden political conference at Vikravandi in Villupuram district, Vijay criticised DMK’s portrayal of BJP as a fascist force. He said DMK was not fundamentally different: “You always keep screaming fascism, fa-  scism, and continue scaremongering among minorities. If they are practising fascism, are you any different?” Vijay accused DMK of masking corruption with ideological rhetoric and fooling people by branding their administration as a “Dravidian model govt”. “Corrupt forces are governing Tamil Nadu,” he said. “We can identify divisive politics as it will expose itself.” Addressing speculation about TVK’s political alignment, Vijay rejected any claims that the party was aligned with others. “None can paint TVK with a certain colour or call us a ‘B team’ of another party. Because everyone knows who we are against when we declared our fundamental principle as Pirapokkum ella uyirkum (all are equal by birth),” he said during his 50-minute speech.</w:t>
      </w:r>
    </w:p>
    <w:p>
      <w:pPr>
        <w:pStyle w:val="Normal262"/>
        <w:keepNext/>
        <w:spacing w:before="240" w:after="0" w:line="340" w:lineRule="atLeast"/>
        <w:ind w:left="0" w:right="0" w:firstLine="0"/>
        <w:jc w:val="left"/>
      </w:pPr>
      <w:bookmarkStart w:id="784" w:name="Classification_259"/>
      <w:bookmarkEnd w:id="784"/>
      <w:r>
        <w:rPr>
          <w:rFonts w:ascii="arial" w:eastAsia="arial" w:hAnsi="arial" w:cs="arial"/>
          <w:b/>
          <w:i w:val="0"/>
          <w:strike w:val="0"/>
          <w:noProof w:val="0"/>
          <w:color w:val="000000"/>
          <w:position w:val="0"/>
          <w:sz w:val="28"/>
          <w:u w:val="none"/>
          <w:vertAlign w:val="baseline"/>
        </w:rPr>
        <w:t>Classification</w:t>
      </w:r>
    </w:p>
    <w:p>
      <w:pPr>
        <w:pStyle w:val="Normal262"/>
        <w:spacing w:line="60" w:lineRule="exact"/>
      </w:pPr>
      <w:r>
        <w:pict>
          <v:line id="_x0000_s2054" style="position:absolute;z-index:252491776" from="0,2pt" to="512pt,2pt" strokecolor="#009ddb" strokeweight="2pt">
            <v:stroke linestyle="single"/>
            <w10:wrap type="topAndBottom"/>
          </v:line>
        </w:pict>
      </w:r>
    </w:p>
    <w:p>
      <w:pPr>
        <w:pStyle w:val="Normal262"/>
        <w:spacing w:line="120" w:lineRule="exact"/>
      </w:pPr>
    </w:p>
    <w:p>
      <w:pPr>
        <w:pStyle w:val="Normal2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FASCISM (90%); POLITICAL &amp; SOCIAL IDEOLOGIES (90%); POLITICS (90%); TYPES OF GOVERNMENT (90%); CAMPAIGNS &amp; ELECTIONS (78%); ELECTIONS (73%); MINORITY GROUPS (73%); CORRUPTION (68%); NEGATIVE NEWS (68%)</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INDIA (94%)</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262"/>
      </w:pPr>
    </w:p>
    <w:p>
      <w:pPr>
        <w:pStyle w:val="Normal262"/>
        <w:ind w:left="200"/>
        <w:sectPr>
          <w:type w:val="continuous"/>
          <w:pgMar w:top="840" w:right="1000" w:bottom="840" w:left="1000" w:header="400" w:footer="400"/>
          <w:pgNumType w:fmt="decimal"/>
          <w:cols w:space="720"/>
        </w:sectPr>
      </w:pPr>
      <w:r>
        <w:br/>
      </w:r>
      <w:r>
        <w:pict>
          <v:line id="_x0000_s2055"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699"/>
          <w:headerReference w:type="default" r:id="rId2700"/>
          <w:footerReference w:type="even" r:id="rId2701"/>
          <w:footerReference w:type="default" r:id="rId2702"/>
          <w:headerReference w:type="first" r:id="rId2703"/>
          <w:footerReference w:type="first" r:id="rId2704"/>
          <w:pgSz w:w="12240" w:h="15840"/>
          <w:pgMar w:top="840" w:right="1000" w:bottom="840" w:left="1000" w:header="400" w:footer="400"/>
          <w:pgNumType w:fmt="decimal"/>
          <w:cols w:space="720"/>
          <w:titlePg w:val="0"/>
        </w:sectPr>
      </w:pPr>
    </w:p>
    <w:p>
      <w:pPr>
        <w:pStyle w:val="Normal263"/>
      </w:pPr>
    </w:p>
    <w:p>
      <w:pPr>
        <w:pStyle w:val="Heading1261"/>
        <w:keepNext w:val="0"/>
        <w:spacing w:after="200" w:line="340" w:lineRule="atLeast"/>
        <w:ind w:left="0" w:right="0" w:firstLine="0"/>
        <w:jc w:val="center"/>
      </w:pPr>
      <w:hyperlink r:id="rId2705" w:history="1">
        <w:r>
          <w:rPr>
            <w:rFonts w:ascii="arial" w:eastAsia="arial" w:hAnsi="arial" w:cs="arial"/>
            <w:b/>
            <w:i/>
            <w:strike w:val="0"/>
            <w:color w:val="0077CC"/>
            <w:sz w:val="28"/>
            <w:u w:val="single"/>
            <w:vertAlign w:val="baseline"/>
          </w:rPr>
          <w:t>2026 TN Assembly Polls: Vijay'S TVK To Hold Four-Day Meet Of Party Functionaries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263"/>
        <w:keepNext w:val="0"/>
        <w:spacing w:after="0" w:line="240" w:lineRule="atLeast"/>
        <w:ind w:right="0"/>
        <w:jc w:val="both"/>
      </w:pPr>
      <w:bookmarkStart w:id="785" w:name="Bookmark_263"/>
      <w:bookmarkEnd w:id="78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63"/>
        <w:keepNext w:val="0"/>
        <w:spacing w:before="120" w:after="0" w:line="220" w:lineRule="atLeast"/>
        <w:ind w:left="0" w:right="0" w:firstLine="0"/>
        <w:jc w:val="left"/>
      </w:pPr>
      <w:r>
        <w:br/>
      </w:r>
      <w:r>
        <w:pict>
          <v:shape id="_x0000_i2056" type="#_x0000_t75" style="width:187.48pt;height:37.5pt">
            <v:imagedata r:id="rId446"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263"/>
        <w:keepNext/>
        <w:spacing w:before="240" w:after="0" w:line="340" w:lineRule="atLeast"/>
        <w:ind w:left="0" w:right="0" w:firstLine="0"/>
        <w:jc w:val="left"/>
      </w:pPr>
      <w:bookmarkStart w:id="786" w:name="Body_261"/>
      <w:bookmarkEnd w:id="78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57" style="position:absolute;z-index:252493824" from="0,2pt" to="512pt,2pt" strokecolor="#009ddb" strokeweight="2pt">
            <v:stroke linestyle="single"/>
            <w10:wrap type="topAndBottom"/>
          </v:line>
        </w:pict>
      </w:r>
    </w:p>
    <w:p>
      <w:pPr>
        <w:pStyle w:val="Normal263"/>
      </w:pPr>
    </w:p>
    <w:p>
      <w:pPr>
        <w:pStyle w:val="Normal263"/>
        <w:keepNext w:val="0"/>
        <w:spacing w:before="240" w:after="0" w:line="260" w:lineRule="atLeast"/>
        <w:ind w:left="0" w:right="0" w:firstLine="0"/>
        <w:jc w:val="both"/>
      </w:pPr>
      <w:hyperlink r:id="rId2706" w:history="1">
        <w:r>
          <w:rPr>
            <w:rFonts w:ascii="arial" w:eastAsia="arial" w:hAnsi="arial" w:cs="arial"/>
            <w:b w:val="0"/>
            <w:i/>
            <w:strike w:val="0"/>
            <w:color w:val="0077CC"/>
            <w:sz w:val="20"/>
            <w:u w:val="single"/>
            <w:vertAlign w:val="baseline"/>
          </w:rPr>
          <w:t>Link to Image</w:t>
        </w:r>
      </w:hyperlink>
    </w:p>
    <w:p>
      <w:pPr>
        <w:pStyle w:val="Normal263"/>
        <w:keepNext w:val="0"/>
        <w:spacing w:before="240" w:after="0" w:line="260" w:lineRule="atLeast"/>
        <w:ind w:left="0" w:right="0" w:firstLine="0"/>
        <w:jc w:val="both"/>
      </w:pPr>
      <w:hyperlink r:id="rId2707" w:history="1">
        <w:r>
          <w:rPr>
            <w:rFonts w:ascii="arial" w:eastAsia="arial" w:hAnsi="arial" w:cs="arial"/>
            <w:b w:val="0"/>
            <w:i/>
            <w:strike w:val="0"/>
            <w:color w:val="0077CC"/>
            <w:sz w:val="20"/>
            <w:u w:val="single"/>
            <w:vertAlign w:val="baseline"/>
          </w:rPr>
          <w:t>Link to Story</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Jan 27 (IANS) Tamil superstar-turned-political leader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conduct a four-day consultation meeting with its party functionaries.The meeting will take place at the party headquarters in Panaiyur, starting Monday (January 27).</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sessions will be presided over by TVK's state general secretary and former Puducherry MLA, Bussy Anand.</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gathering follows TVK's announcement on Friday of the appointment of district secretaries and other office bearers for 19 districts across Tamil Nadu, including Coimbatore, Salem, and Erode.</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insiders have indicated that these developments are part of preparations for the upcoming 2026 Assembly elections.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Sunday, Vijay revealed that TVK has divided Tamil Nadu's 234 Assembly constituencies into 120 party districts.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reorganisation aims to streamline the party's structure, ensure administrative convenience, and expedite decision-making.</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inaugural rally of TVK on October 27 in Villupuram, Vijay unveiled the party's ideology, which blends Dravidian principles with Tamil nationalism.</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held in Vikkaravandi, drew over 300,000 attendees, marking a significant milestone in Tamil Nadu's political landscape.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rally, Vijay criticised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for being a family-centric party that misuses the Dravidian identity for personal benefit.</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condemned the Bharatiya Janata Party (BJP) for its divisive politics.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his cadres to remain honest and to address criticisms from rivals, such as Naam Tamilar Katchi (NTK) leader Seeman, with respect and factual arguments.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TVK's core principles of equality, social justice, and secularism.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have also fuelled speculation about a potential alliance with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with rumours suggesting that Vijay discussed securing the Deputy Chief Minister's post and 60 Assembly seats for the 2026 elections.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executive council meeting held at the party headquarters, TVK passed 29 unanimous resolutions.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opposing the BJP's 'One Nation, One Election' proposal, criticising the DMK for delaying a statewide caste-based census, advocating for the abolition of NEET, and calling for a return to state-controlled admissions.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also demanded a reinstatement of the monthly electricity billing system.</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urged TVK members to respond to criticism constructively and respectfully, including on social media platforms.</w:t>
      </w:r>
    </w:p>
    <w:p>
      <w:pPr>
        <w:pStyle w:val="Normal2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MENAFN27012025000231011071ID1109131359</w:t>
      </w:r>
    </w:p>
    <w:p>
      <w:pPr>
        <w:pStyle w:val="Normal263"/>
        <w:keepNext/>
        <w:spacing w:before="240" w:after="0" w:line="340" w:lineRule="atLeast"/>
        <w:ind w:left="0" w:right="0" w:firstLine="0"/>
        <w:jc w:val="left"/>
      </w:pPr>
      <w:bookmarkStart w:id="787" w:name="Classification_260"/>
      <w:bookmarkEnd w:id="787"/>
      <w:r>
        <w:rPr>
          <w:rFonts w:ascii="arial" w:eastAsia="arial" w:hAnsi="arial" w:cs="arial"/>
          <w:b/>
          <w:i w:val="0"/>
          <w:strike w:val="0"/>
          <w:noProof w:val="0"/>
          <w:color w:val="000000"/>
          <w:position w:val="0"/>
          <w:sz w:val="28"/>
          <w:u w:val="none"/>
          <w:vertAlign w:val="baseline"/>
        </w:rPr>
        <w:t>Classification</w:t>
      </w:r>
    </w:p>
    <w:p>
      <w:pPr>
        <w:pStyle w:val="Normal263"/>
        <w:spacing w:line="60" w:lineRule="exact"/>
      </w:pPr>
      <w:r>
        <w:pict>
          <v:line id="_x0000_s2058" style="position:absolute;z-index:252494848" from="0,2pt" to="512pt,2pt" strokecolor="#009ddb" strokeweight="2pt">
            <v:stroke linestyle="single"/>
            <w10:wrap type="topAndBottom"/>
          </v:line>
        </w:pict>
      </w:r>
    </w:p>
    <w:p>
      <w:pPr>
        <w:pStyle w:val="Normal263"/>
        <w:spacing w:line="120" w:lineRule="exact"/>
      </w:pPr>
    </w:p>
    <w:p>
      <w:pPr>
        <w:pStyle w:val="Normal2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POLITICAL &amp; SOCIAL IDEOLOGIES (90%); TALKS &amp; MEETINGS (90%); ELECTIONS (89%); CAMPAIGNS &amp; ELECTIONS (78%); GOVERNMENT ADVISORS &amp; MINISTERS (78%); SOCIETY, SOCIAL ASSISTANCE &amp; LIFESTYLE (78%); GOSSIP &amp; RUMORS (73%); NATIONALISM (73%); SOCIAL JUSTICE (63%); BILLING &amp; RECEIVABLES (50%); SOCIAL MEDIA (50%)</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(50%)</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(93%); PUDUCHERRY, INDIA (79%); INDIA (94%)</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63"/>
      </w:pPr>
    </w:p>
    <w:p>
      <w:pPr>
        <w:pStyle w:val="Normal263"/>
        <w:ind w:left="200"/>
        <w:sectPr>
          <w:type w:val="continuous"/>
          <w:pgMar w:top="840" w:right="1000" w:bottom="840" w:left="1000" w:header="400" w:footer="400"/>
          <w:pgNumType w:fmt="decimal"/>
          <w:cols w:space="720"/>
        </w:sectPr>
      </w:pPr>
      <w:r>
        <w:br/>
      </w:r>
      <w:r>
        <w:pict>
          <v:line id="_x0000_s2059"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708"/>
          <w:headerReference w:type="default" r:id="rId2709"/>
          <w:footerReference w:type="even" r:id="rId2710"/>
          <w:footerReference w:type="default" r:id="rId2711"/>
          <w:headerReference w:type="first" r:id="rId2712"/>
          <w:footerReference w:type="first" r:id="rId2713"/>
          <w:pgSz w:w="12240" w:h="15840"/>
          <w:pgMar w:top="840" w:right="1000" w:bottom="840" w:left="1000" w:header="400" w:footer="400"/>
          <w:pgNumType w:fmt="decimal"/>
          <w:cols w:space="720"/>
          <w:titlePg w:val="0"/>
        </w:sectPr>
      </w:pPr>
    </w:p>
    <w:p>
      <w:pPr>
        <w:pStyle w:val="Normal264"/>
      </w:pPr>
    </w:p>
    <w:p>
      <w:pPr>
        <w:pStyle w:val="Heading1262"/>
        <w:keepNext w:val="0"/>
        <w:spacing w:after="200" w:line="340" w:lineRule="atLeast"/>
        <w:ind w:left="0" w:right="0" w:firstLine="0"/>
        <w:jc w:val="center"/>
      </w:pPr>
      <w:hyperlink r:id="rId2714" w:history="1">
        <w:r>
          <w:rPr>
            <w:rFonts w:ascii="arial" w:eastAsia="arial" w:hAnsi="arial" w:cs="arial"/>
            <w:b/>
            <w:i/>
            <w:strike w:val="0"/>
            <w:color w:val="0077CC"/>
            <w:sz w:val="28"/>
            <w:u w:val="single"/>
            <w:vertAlign w:val="baseline"/>
          </w:rPr>
          <w:t>TVK Chief Vijay Extends Women'S Day Wishes; Slams DMK Govt On Safety Issues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264"/>
        <w:keepNext w:val="0"/>
        <w:spacing w:after="0" w:line="240" w:lineRule="atLeast"/>
        <w:ind w:right="0"/>
        <w:jc w:val="both"/>
      </w:pPr>
      <w:bookmarkStart w:id="788" w:name="Bookmark_264"/>
      <w:bookmarkEnd w:id="78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64"/>
        <w:keepNext w:val="0"/>
        <w:spacing w:before="120" w:after="0" w:line="220" w:lineRule="atLeast"/>
        <w:ind w:left="0" w:right="0" w:firstLine="0"/>
        <w:jc w:val="left"/>
      </w:pPr>
      <w:r>
        <w:br/>
      </w:r>
      <w:r>
        <w:pict>
          <v:shape id="_x0000_i2060" type="#_x0000_t75" style="width:187.48pt;height:37.5pt">
            <v:imagedata r:id="rId446"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264"/>
        <w:keepNext/>
        <w:spacing w:before="240" w:after="0" w:line="340" w:lineRule="atLeast"/>
        <w:ind w:left="0" w:right="0" w:firstLine="0"/>
        <w:jc w:val="left"/>
      </w:pPr>
      <w:bookmarkStart w:id="789" w:name="Body_262"/>
      <w:bookmarkEnd w:id="78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61" style="position:absolute;z-index:252496896" from="0,2pt" to="512pt,2pt" strokecolor="#009ddb" strokeweight="2pt">
            <v:stroke linestyle="single"/>
            <w10:wrap type="topAndBottom"/>
          </v:line>
        </w:pict>
      </w:r>
    </w:p>
    <w:p>
      <w:pPr>
        <w:pStyle w:val="Normal264"/>
      </w:pPr>
    </w:p>
    <w:p>
      <w:pPr>
        <w:pStyle w:val="Normal264"/>
        <w:keepNext w:val="0"/>
        <w:spacing w:before="240" w:after="0" w:line="260" w:lineRule="atLeast"/>
        <w:ind w:left="0" w:right="0" w:firstLine="0"/>
        <w:jc w:val="both"/>
      </w:pPr>
      <w:hyperlink r:id="rId2715" w:history="1">
        <w:r>
          <w:rPr>
            <w:rFonts w:ascii="arial" w:eastAsia="arial" w:hAnsi="arial" w:cs="arial"/>
            <w:b w:val="0"/>
            <w:i/>
            <w:strike w:val="0"/>
            <w:color w:val="0077CC"/>
            <w:sz w:val="20"/>
            <w:u w:val="single"/>
            <w:vertAlign w:val="baseline"/>
          </w:rPr>
          <w:t>Link to Image</w:t>
        </w:r>
      </w:hyperlink>
    </w:p>
    <w:p>
      <w:pPr>
        <w:pStyle w:val="Normal264"/>
        <w:keepNext w:val="0"/>
        <w:spacing w:before="240" w:after="0" w:line="260" w:lineRule="atLeast"/>
        <w:ind w:left="0" w:right="0" w:firstLine="0"/>
        <w:jc w:val="both"/>
      </w:pPr>
      <w:hyperlink r:id="rId2716" w:history="1">
        <w:r>
          <w:rPr>
            <w:rFonts w:ascii="arial" w:eastAsia="arial" w:hAnsi="arial" w:cs="arial"/>
            <w:b w:val="0"/>
            <w:i/>
            <w:strike w:val="0"/>
            <w:color w:val="0077CC"/>
            <w:sz w:val="20"/>
            <w:u w:val="single"/>
            <w:vertAlign w:val="baseline"/>
          </w:rPr>
          <w:t>Link to Story</w:t>
        </w:r>
      </w:hyperlink>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March 8 (IANS) Tamil superstar-turned-politician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extended his wishes on International Women's Day while launching a strong critique against the ruling DMK government over women's safety in Tamil Nadu. In a statement, Vijay conveyed his heartfelt greetings to women across the state."To all the mothers, sisters, daughters, and friends in Tamil Nadu, I extend my warmest Women's Day wishes. True happiness exists only when there is safety. Without safety, happiness becomes an illusion," 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concern over the current state of affairs, Vijay added,"I understand how you feel. What can we do?"</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criticise the DMK government, stating,"We all chose this government together. But only now do we realise how they have deceived us."</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leader urged people to unite for a change in governance.</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can change, and change is necessary. In 2026, we will come together and replace the DMK government, which has failed to ensure women's safety," he declared.</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concluded his statement with a call for solidarity, assuring,"I will always stand by you as a son, brother, or friend in every situation."</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officially launched TVK on February 2, 2024, positioning his party against corruption and divisive politics.</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chose to sit out of the 2024 Lok Sabha elections, he has confirmed that TVK will contest the 2026 Tamil Nadu Assembly elections.</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the TVK's party flag and theme song at the party headquarters in Panaiyur, Chennai. Later, on October 27, 2024, TVK held its inaugural conference in Vikravandi, Villupuram district, which attracted an estimated crowd of three lakh people.</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Vijay launched a sharp attack on both the DMK and BJP, branding the BJP as his ideological adversary and the DMK as his political adversary.</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family-centric party that exploits Dravidian identity for personal gain and criticised the BJP for indulging in divisive politics.</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these remarks, the DMK dismissed Vijay and TVK as the"C team" of the BJP.</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aal/rad</w:t>
      </w:r>
    </w:p>
    <w:p>
      <w:pPr>
        <w:pStyle w:val="Normal2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MENAFN08032025000231011071ID1109291717</w:t>
      </w:r>
    </w:p>
    <w:p>
      <w:pPr>
        <w:pStyle w:val="Normal264"/>
        <w:keepNext/>
        <w:spacing w:before="240" w:after="0" w:line="340" w:lineRule="atLeast"/>
        <w:ind w:left="0" w:right="0" w:firstLine="0"/>
        <w:jc w:val="left"/>
      </w:pPr>
      <w:bookmarkStart w:id="790" w:name="Classification_261"/>
      <w:bookmarkEnd w:id="790"/>
      <w:r>
        <w:rPr>
          <w:rFonts w:ascii="arial" w:eastAsia="arial" w:hAnsi="arial" w:cs="arial"/>
          <w:b/>
          <w:i w:val="0"/>
          <w:strike w:val="0"/>
          <w:noProof w:val="0"/>
          <w:color w:val="000000"/>
          <w:position w:val="0"/>
          <w:sz w:val="28"/>
          <w:u w:val="none"/>
          <w:vertAlign w:val="baseline"/>
        </w:rPr>
        <w:t>Classification</w:t>
      </w:r>
    </w:p>
    <w:p>
      <w:pPr>
        <w:pStyle w:val="Normal264"/>
        <w:spacing w:line="60" w:lineRule="exact"/>
      </w:pPr>
      <w:r>
        <w:pict>
          <v:line id="_x0000_s2062" style="position:absolute;z-index:252497920" from="0,2pt" to="512pt,2pt" strokecolor="#009ddb" strokeweight="2pt">
            <v:stroke linestyle="single"/>
            <w10:wrap type="topAndBottom"/>
          </v:line>
        </w:pict>
      </w:r>
    </w:p>
    <w:p>
      <w:pPr>
        <w:pStyle w:val="Normal264"/>
        <w:spacing w:line="120" w:lineRule="exact"/>
      </w:pPr>
    </w:p>
    <w:p>
      <w:pPr>
        <w:pStyle w:val="Normal2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SAFETY (90%); WOMEN (90%); POLITICS (89%); ELECTIONS (78%); NEGATIVE PERSONAL NEWS (78%); NEGATIVE POLITICAL NEWS (78%); CAMPAIGNS &amp; ELECTIONS (77%); SAFETY, ACCIDENTS &amp; DISASTERS (77%); NEGATIVE NEWS (71%); NEGATIVE MISC NEWS (70%); CORRUPTION (65%)</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(93%); INDIA (93%)</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264"/>
      </w:pPr>
    </w:p>
    <w:p>
      <w:pPr>
        <w:pStyle w:val="Normal264"/>
        <w:ind w:left="200"/>
        <w:sectPr>
          <w:type w:val="continuous"/>
          <w:pgMar w:top="840" w:right="1000" w:bottom="840" w:left="1000" w:header="400" w:footer="400"/>
          <w:pgNumType w:fmt="decimal"/>
          <w:cols w:space="720"/>
        </w:sectPr>
      </w:pPr>
      <w:r>
        <w:br/>
      </w:r>
      <w:r>
        <w:pict>
          <v:line id="_x0000_s2063"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717"/>
          <w:headerReference w:type="default" r:id="rId2718"/>
          <w:footerReference w:type="even" r:id="rId2719"/>
          <w:footerReference w:type="default" r:id="rId2720"/>
          <w:headerReference w:type="first" r:id="rId2721"/>
          <w:footerReference w:type="first" r:id="rId2722"/>
          <w:pgSz w:w="12240" w:h="15840"/>
          <w:pgMar w:top="840" w:right="1000" w:bottom="840" w:left="1000" w:header="400" w:footer="400"/>
          <w:pgNumType w:fmt="decimal"/>
          <w:cols w:space="720"/>
          <w:titlePg w:val="0"/>
        </w:sectPr>
      </w:pPr>
    </w:p>
    <w:p>
      <w:pPr>
        <w:pStyle w:val="Normal265"/>
      </w:pPr>
    </w:p>
    <w:p>
      <w:pPr>
        <w:pStyle w:val="Heading1263"/>
        <w:keepNext w:val="0"/>
        <w:spacing w:after="200" w:line="340" w:lineRule="atLeast"/>
        <w:ind w:left="0" w:right="0" w:firstLine="0"/>
        <w:jc w:val="center"/>
      </w:pPr>
      <w:hyperlink r:id="rId2723" w:history="1">
        <w:r>
          <w:rPr>
            <w:rFonts w:ascii="arial" w:eastAsia="arial" w:hAnsi="arial" w:cs="arial"/>
            <w:b/>
            <w:i/>
            <w:strike w:val="0"/>
            <w:color w:val="0077CC"/>
            <w:sz w:val="28"/>
            <w:u w:val="single"/>
            <w:vertAlign w:val="baseline"/>
          </w:rPr>
          <w:t>Pawan Kalyan advises Vijay to 'stick around' irrespective of TN election results: 'Be prepared for turbulence'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265"/>
        <w:keepNext w:val="0"/>
        <w:spacing w:after="0" w:line="240" w:lineRule="atLeast"/>
        <w:ind w:right="0"/>
        <w:jc w:val="both"/>
      </w:pPr>
      <w:bookmarkStart w:id="791" w:name="Bookmark_265"/>
      <w:bookmarkEnd w:id="791"/>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65"/>
        <w:keepNext w:val="0"/>
        <w:spacing w:before="120" w:after="0" w:line="220" w:lineRule="atLeast"/>
        <w:ind w:left="0" w:right="0" w:firstLine="0"/>
        <w:jc w:val="left"/>
      </w:pPr>
      <w:r>
        <w:br/>
      </w:r>
      <w:r>
        <w:pict>
          <v:shape id="_x0000_i2064" type="#_x0000_t75" style="width:15.19pt;height:15.19pt">
            <v:imagedata r:id="rId682"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65"/>
        <w:keepNext/>
        <w:spacing w:before="240" w:after="0" w:line="340" w:lineRule="atLeast"/>
        <w:ind w:left="0" w:right="0" w:firstLine="0"/>
        <w:jc w:val="left"/>
      </w:pPr>
      <w:bookmarkStart w:id="792" w:name="Body_263"/>
      <w:bookmarkEnd w:id="792"/>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65" style="position:absolute;z-index:25249996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March 25 -- Deputy Chief Minister of Andhra Pradesh and actor Pawan Kalyan struggled for a decade before winning seats for his Jana Sena Party in the most recent elections. As Vijay plans to contest the upcoming Tamil Nadu elections in 2026 with his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actor-politician mentioned his advice for him in an interview with Thanthi TV. (Also Read: Jana Nayagan release date: Vijay's final film will hit screens for Pongal 2026; fans say 'one last box office raid')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'senior' and someone who holds this 'position in politics' today, Pawan was asked in the interview what his advice to Vijay would be. While he initially said that Vijay didn't need his help, Pawan replied, "He doesn't need my message or something. He is quite experienced; he has his own journey. But one thing I would like to say is you have to stick around; that's it. Irrespective of what happens, you have to stick around. Better take the turbulence. Politics is a tough journey, and you should be prepared for it. First, stabilise the party; forget about winning."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about politics in general, Pawan mentioned that it requires a lot of sacrifice but that everyone has their style of doing things. He said, "You lose your personal life; you will be abused, and you become an enemy to everybody. No matter what statement you say, it will be interpreted differently. Every leader has their own style, just like every hero has their own style. Because my style is workable for me, it doesn't mean it applies to everyone."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Pawan is yet to complete and release Krish and Jyothi Krishna's Hari Hara Veera Mallu, Sujeeth's They Call Him OG and Harish Shankar's Ustaad Bhagat Singh as he is busy with politics. He is trying to juggle both and has shot a few Hari Hara Veera Mallu schedules lately. As for Vijay, he plans to quit films after entering politics. H Vinoth's Jana Nayagan, which will be released for Pongal next year, is touted to be his final film.</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724" w:history="1">
        <w:r>
          <w:rPr>
            <w:rFonts w:ascii="arial" w:eastAsia="arial" w:hAnsi="arial" w:cs="arial"/>
            <w:b w:val="0"/>
            <w:i/>
            <w:strike w:val="0"/>
            <w:noProof w:val="0"/>
            <w:color w:val="0077CC"/>
            <w:position w:val="0"/>
            <w:sz w:val="20"/>
            <w:u w:val="single"/>
            <w:vertAlign w:val="baseline"/>
          </w:rPr>
          <w:t>contentservices@htdigital.in</w:t>
        </w:r>
      </w:hyperlink>
    </w:p>
    <w:p>
      <w:pPr>
        <w:pStyle w:val="Normal265"/>
        <w:keepNext/>
        <w:spacing w:before="240" w:after="0" w:line="340" w:lineRule="atLeast"/>
        <w:ind w:left="0" w:right="0" w:firstLine="0"/>
        <w:jc w:val="left"/>
      </w:pPr>
      <w:bookmarkStart w:id="793" w:name="Classification_262"/>
      <w:bookmarkEnd w:id="793"/>
      <w:r>
        <w:rPr>
          <w:rFonts w:ascii="arial" w:eastAsia="arial" w:hAnsi="arial" w:cs="arial"/>
          <w:b/>
          <w:i w:val="0"/>
          <w:strike w:val="0"/>
          <w:noProof w:val="0"/>
          <w:color w:val="000000"/>
          <w:position w:val="0"/>
          <w:sz w:val="28"/>
          <w:u w:val="none"/>
          <w:vertAlign w:val="baseline"/>
        </w:rPr>
        <w:t>Classification</w:t>
      </w:r>
    </w:p>
    <w:p>
      <w:pPr>
        <w:pStyle w:val="Normal265"/>
        <w:spacing w:line="60" w:lineRule="exact"/>
      </w:pPr>
      <w:r>
        <w:pict>
          <v:line id="_x0000_s2066" style="position:absolute;z-index:252500992" from="0,2pt" to="512pt,2pt" strokecolor="#009ddb" strokeweight="2pt">
            <v:stroke linestyle="single"/>
            <w10:wrap type="topAndBottom"/>
          </v:line>
        </w:pict>
      </w:r>
    </w:p>
    <w:p>
      <w:pPr>
        <w:pStyle w:val="Normal265"/>
        <w:spacing w:line="120" w:lineRule="exact"/>
      </w:pPr>
    </w:p>
    <w:p>
      <w:pPr>
        <w:pStyle w:val="Normal2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CAMPAIGNS &amp; ELECTIONS (90%); ELECTIONS (90%); ELECTIONS &amp; POLITICS (90%); INTERVIEWS (90%); GOVERNMENT ADVISORS &amp; MINISTERS (78%)</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MEDIA CONTENT (78%)</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ANDHRA PRADESH, INDIA (79%); TAMIL NADU, INDIA (79%); INDIA (94%)</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265"/>
      </w:pPr>
    </w:p>
    <w:p>
      <w:pPr>
        <w:pStyle w:val="Normal265"/>
        <w:ind w:left="200"/>
        <w:sectPr>
          <w:type w:val="continuous"/>
          <w:pgMar w:top="840" w:right="1000" w:bottom="840" w:left="1000" w:header="400" w:footer="400"/>
          <w:pgNumType w:fmt="decimal"/>
          <w:cols w:space="720"/>
        </w:sectPr>
      </w:pPr>
      <w:r>
        <w:br/>
      </w:r>
      <w:r>
        <w:pict>
          <v:line id="_x0000_s2067"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266"/>
      </w:pPr>
    </w:p>
    <w:p>
      <w:pPr>
        <w:pStyle w:val="Heading1264"/>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Actor Vijay extends support to T.N. government’s resolution against NEET</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2024 Wednesday</w:t>
      </w:r>
    </w:p>
    <w:p>
      <w:pPr>
        <w:pStyle w:val="Normal266"/>
        <w:keepNext w:val="0"/>
        <w:spacing w:after="0" w:line="240" w:lineRule="atLeast"/>
        <w:ind w:right="0"/>
        <w:jc w:val="both"/>
      </w:pPr>
      <w:bookmarkStart w:id="794" w:name="Bookmark_266"/>
      <w:bookmarkEnd w:id="794"/>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266"/>
        <w:keepNext w:val="0"/>
        <w:spacing w:before="120" w:after="0" w:line="220" w:lineRule="atLeast"/>
        <w:ind w:left="0" w:right="0" w:firstLine="0"/>
        <w:jc w:val="left"/>
      </w:pPr>
      <w:r>
        <w:br/>
      </w:r>
      <w:r>
        <w:pict>
          <v:shape id="_x0000_i2068" type="#_x0000_t75" style="width:269.97pt;height:89.99pt">
            <v:imagedata r:id="rId202"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66"/>
        <w:keepNext/>
        <w:spacing w:before="240" w:after="0" w:line="340" w:lineRule="atLeast"/>
        <w:ind w:left="0" w:right="0" w:firstLine="0"/>
        <w:jc w:val="left"/>
      </w:pPr>
      <w:bookmarkStart w:id="795" w:name="Body_264"/>
      <w:bookmarkEnd w:id="795"/>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69" style="position:absolute;z-index:25250304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and actor Vijay on Wednesday has said that he supports the State government’s recent resolution in the Assembly urging the Union government to grant Presidential assent for the ‘Tamil Nadu NEET Exemption Bill’ and to ‘abolish NEET at the national-level’.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second leg of his party’s ‘meet-and-greet’ to honour students who topped this year’s school board examinations, he said the recent irregularities in the conduct of the NEET have highlighted the fact that there was no need for a national-level entrance examination for medical college admissions. </w:t>
      </w:r>
    </w:p>
    <w:p>
      <w:pPr>
        <w:pStyle w:val="Normal2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wholeheartedly welcome the State government’s resolution against NEET. The Union government shouldn’t delay anymore and respect the sentiments of the Tamil people. What is the comprehensive solution to this issue? It is to bring education (from the Concurrent List) to the State’s list,” he said. </w:t>
      </w:r>
    </w:p>
    <w:p>
      <w:pPr>
        <w:pStyle w:val="Normal2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are some issues in doing it, a ‘special concurrent list’ could be created under which education and health should be included. The Union government can conduct NEET for medical institutions under its control, such as AIIMS, Jipmer, etc.,” he said. </w:t>
      </w:r>
    </w:p>
    <w:p>
      <w:pPr>
        <w:pStyle w:val="Normal2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Stating that he knows it won’t be easy to achieve this, Mr. Vijay said “there would be those who wouldn’t want this to happen.“ </w:t>
      </w:r>
    </w:p>
    <w:p>
      <w:pPr>
        <w:pStyle w:val="Normal266"/>
        <w:keepNext/>
        <w:spacing w:before="240" w:after="0" w:line="340" w:lineRule="atLeast"/>
        <w:ind w:left="0" w:right="0" w:firstLine="0"/>
        <w:jc w:val="left"/>
      </w:pPr>
      <w:bookmarkStart w:id="796" w:name="Classification_263"/>
      <w:bookmarkEnd w:id="796"/>
      <w:r>
        <w:rPr>
          <w:rFonts w:ascii="arial" w:eastAsia="arial" w:hAnsi="arial" w:cs="arial"/>
          <w:b/>
          <w:i w:val="0"/>
          <w:strike w:val="0"/>
          <w:noProof w:val="0"/>
          <w:color w:val="000000"/>
          <w:position w:val="0"/>
          <w:sz w:val="28"/>
          <w:u w:val="none"/>
          <w:vertAlign w:val="baseline"/>
        </w:rPr>
        <w:t>Classification</w:t>
      </w:r>
    </w:p>
    <w:p>
      <w:pPr>
        <w:pStyle w:val="Normal266"/>
        <w:spacing w:line="60" w:lineRule="exact"/>
      </w:pPr>
      <w:r>
        <w:pict>
          <v:line id="_x0000_s2070" style="position:absolute;z-index:252504064" from="0,2pt" to="512pt,2pt" strokecolor="#009ddb" strokeweight="2pt">
            <v:stroke linestyle="single"/>
            <w10:wrap type="topAndBottom"/>
          </v:line>
        </w:pict>
      </w:r>
    </w:p>
    <w:p>
      <w:pPr>
        <w:pStyle w:val="Normal266"/>
        <w:spacing w:line="120" w:lineRule="exact"/>
      </w:pPr>
    </w:p>
    <w:p>
      <w:pPr>
        <w:pStyle w:val="Normal2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ACADEMIC ADMISSIONS (76%); ACADEMIC TESTING (76%); SCHOOL ENTRANCE EXAMS (76%); GRADUATE &amp; PROFESSIONAL SCHOOLS (71%); STUDENTS &amp; STUDENT LIFE (71%)</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GRADUATE &amp; PROFESSIONAL SCHOOLS (71%)</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(79%)</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2024</w:t>
      </w:r>
    </w:p>
    <w:p>
      <w:pPr>
        <w:pStyle w:val="Normal266"/>
      </w:pPr>
    </w:p>
    <w:p>
      <w:pPr>
        <w:pStyle w:val="Normal266"/>
        <w:ind w:left="200"/>
        <w:sectPr>
          <w:type w:val="continuous"/>
          <w:pgMar w:top="840" w:right="1000" w:bottom="840" w:left="1000" w:header="400" w:footer="400"/>
          <w:pgNumType w:fmt="decimal"/>
          <w:cols w:space="720"/>
        </w:sectPr>
      </w:pPr>
      <w:r>
        <w:br/>
      </w:r>
      <w:r>
        <w:pict>
          <v:line id="_x0000_s2071"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267"/>
      </w:pPr>
    </w:p>
    <w:p>
      <w:pPr>
        <w:pStyle w:val="Heading1265"/>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Viral Video: Student Asks Thalapathy Vijay Not To Put His Arm Around Her Shoulder Fake Or Real?</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267"/>
        <w:keepNext w:val="0"/>
        <w:spacing w:after="0" w:line="240" w:lineRule="atLeast"/>
        <w:ind w:right="0"/>
        <w:jc w:val="both"/>
      </w:pPr>
      <w:bookmarkStart w:id="797" w:name="Bookmark_267"/>
      <w:bookmarkEnd w:id="797"/>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67"/>
        <w:keepNext w:val="0"/>
        <w:spacing w:before="120" w:after="0" w:line="220" w:lineRule="atLeast"/>
        <w:ind w:left="0" w:right="0" w:firstLine="0"/>
        <w:jc w:val="left"/>
      </w:pPr>
      <w:r>
        <w:br/>
      </w:r>
      <w:r>
        <w:pict>
          <v:shape id="_x0000_i2072" type="#_x0000_t75" style="width:187.48pt;height:37.5pt">
            <v:imagedata r:id="rId446"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267"/>
        <w:keepNext/>
        <w:spacing w:before="240" w:after="0" w:line="340" w:lineRule="atLeast"/>
        <w:ind w:left="0" w:right="0" w:firstLine="0"/>
        <w:jc w:val="left"/>
      </w:pPr>
      <w:bookmarkStart w:id="798" w:name="Body_265"/>
      <w:bookmarkEnd w:id="798"/>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73" style="position:absolute;z-index:252506112" from="0,2pt" to="512pt,2pt" strokecolor="#009ddb" strokeweight="2pt">
            <v:stroke linestyle="single"/>
            <w10:wrap type="topAndBottom"/>
          </v:line>
        </w:pict>
      </w:r>
    </w:p>
    <w:p>
      <w:pPr>
        <w:pStyle w:val="Normal267"/>
      </w:pPr>
    </w:p>
    <w:p>
      <w:pPr>
        <w:pStyle w:val="Normal267"/>
        <w:keepNext w:val="0"/>
        <w:spacing w:before="240" w:after="0" w:line="260" w:lineRule="atLeast"/>
        <w:ind w:left="0" w:right="0" w:firstLine="0"/>
        <w:jc w:val="both"/>
      </w:pPr>
      <w:hyperlink r:id="rId2739" w:history="1">
        <w:r>
          <w:rPr>
            <w:rFonts w:ascii="arial" w:eastAsia="arial" w:hAnsi="arial" w:cs="arial"/>
            <w:b w:val="0"/>
            <w:i/>
            <w:strike w:val="0"/>
            <w:color w:val="0077CC"/>
            <w:sz w:val="20"/>
            <w:u w:val="single"/>
            <w:vertAlign w:val="baseline"/>
          </w:rPr>
          <w:t>Link to Image</w:t>
        </w:r>
      </w:hyperlink>
    </w:p>
    <w:p>
      <w:pPr>
        <w:pStyle w:val="Normal267"/>
        <w:keepNext w:val="0"/>
        <w:spacing w:before="240" w:after="0" w:line="260" w:lineRule="atLeast"/>
        <w:ind w:left="0" w:right="0" w:firstLine="0"/>
        <w:jc w:val="both"/>
      </w:pPr>
      <w:hyperlink r:id="rId2740" w:history="1">
        <w:r>
          <w:rPr>
            <w:rFonts w:ascii="arial" w:eastAsia="arial" w:hAnsi="arial" w:cs="arial"/>
            <w:b w:val="0"/>
            <w:i/>
            <w:strike w:val="0"/>
            <w:color w:val="0077CC"/>
            <w:sz w:val="20"/>
            <w:u w:val="single"/>
            <w:vertAlign w:val="baseline"/>
          </w:rPr>
          <w:t>Link to Story</w:t>
        </w:r>
      </w:hyperlink>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actor Thalapathy Vijay is going viral on social media. An X account claiming to be the verified handle of Flight Lieutenant Anoop Verma (Retd.) shared the clip, which has now garnered 1.2 million views.In the video, Thalapathy Vijay facilitates a female student. He wraps a shawl around her and puts his arm on her shoulder to pose for the camera. The girl asks the actor to take his arm off her shoulders. The video ends right there.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when a student showed the real place to Crypto Vijay," wrote one user while sharing the video. The term"Crypto Vijay" is a nickname tied to Vijay Zol, a former cricketer accused of threatening a crypto investment manager in 2023.</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Allu Arjun beats Shah Rukh Khan, Thalapathy Vijay to become highest-paid actor People were quick to comment on the girl's gesture. Some even judged Vijay's behaviour to be inappropriate.</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comfortable, that's it," wrote one user while another commented,"This is true feminism."</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must have hurt him," came from one user. Another remarked,"Stop taking advantage of situation bro."</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Indian men needed to be taught how to behave with girls," came another comment.</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Watch: Thalapathy Vijay's car gets damaged in Kerala amid massive fan frenzy Viral Video: Fake or real?However, replies to the post reveal that the video is edited. The full clip shows that the student accepted the shawl and posed with Vijay.</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ask Vijay to take his arm off her shoulders because, as per the unedited video , she wanted to grab his arm for the photo.</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video and half, she wanted to pose. Later on, she held her hand to take the pictures. Don't spread hate, I don't like him as well for obvious reasons but not like this," came one comment.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China social media army 'mocks' Trump over tariff 'bomb' with memes, cartoons The video is from 2024 when Tamil actor-turned-politician Thalapathy Vijay honoured Tamil Nadu's Class 10 and 12 toppers. He met the students on June 28, 2024, in Chennai at the second annual 'Education Award Ceremony' by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founded on June 10, 2024.</w:t>
      </w:r>
    </w:p>
    <w:p>
      <w:pPr>
        <w:pStyle w:val="Normal2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MENAFN22042025007365015876ID1109456791</w:t>
      </w:r>
    </w:p>
    <w:p>
      <w:pPr>
        <w:pStyle w:val="Normal267"/>
        <w:keepNext/>
        <w:spacing w:before="240" w:after="0" w:line="340" w:lineRule="atLeast"/>
        <w:ind w:left="0" w:right="0" w:firstLine="0"/>
        <w:jc w:val="left"/>
      </w:pPr>
      <w:bookmarkStart w:id="799" w:name="Classification_264"/>
      <w:bookmarkEnd w:id="799"/>
      <w:r>
        <w:rPr>
          <w:rFonts w:ascii="arial" w:eastAsia="arial" w:hAnsi="arial" w:cs="arial"/>
          <w:b/>
          <w:i w:val="0"/>
          <w:strike w:val="0"/>
          <w:noProof w:val="0"/>
          <w:color w:val="000000"/>
          <w:position w:val="0"/>
          <w:sz w:val="28"/>
          <w:u w:val="none"/>
          <w:vertAlign w:val="baseline"/>
        </w:rPr>
        <w:t>Classification</w:t>
      </w:r>
    </w:p>
    <w:p>
      <w:pPr>
        <w:pStyle w:val="Normal267"/>
        <w:spacing w:line="60" w:lineRule="exact"/>
      </w:pPr>
      <w:r>
        <w:pict>
          <v:line id="_x0000_s2074" style="position:absolute;z-index:252507136" from="0,2pt" to="512pt,2pt" strokecolor="#009ddb" strokeweight="2pt">
            <v:stroke linestyle="single"/>
            <w10:wrap type="topAndBottom"/>
          </v:line>
        </w:pict>
      </w:r>
    </w:p>
    <w:p>
      <w:pPr>
        <w:pStyle w:val="Normal267"/>
        <w:spacing w:line="120" w:lineRule="exact"/>
      </w:pPr>
    </w:p>
    <w:p>
      <w:pPr>
        <w:pStyle w:val="Normal2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VIRAL VIDEOS (91%); PHOTO &amp; VIDEO SHARING (90%); SOCIAL MEDIA (89%); FEMINISM &amp; WOMEN'S RIGHTS (78%); STUDENTS &amp; STUDENT LIFE (77%); CARTOONS &amp; COMICS (61%)</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(91%); PHOTO &amp; VIDEO SHARING (90%); SOCIAL MEDIA (89%); DIGITAL ASSET MANAGEMENT (72%); CRYPTO ASSETS (70%); CARTOONS &amp; COMICS (61%)</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SHAH RUKH KHAN (73%)</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(55%); KERALA, INDIA (71%); TAMIL NADU, INDIA (71%); INDIA (92%)</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267"/>
      </w:pPr>
    </w:p>
    <w:p>
      <w:pPr>
        <w:pStyle w:val="Normal267"/>
        <w:ind w:left="200"/>
        <w:sectPr>
          <w:type w:val="continuous"/>
          <w:pgMar w:top="840" w:right="1000" w:bottom="840" w:left="1000" w:header="400" w:footer="400"/>
          <w:pgNumType w:fmt="decimal"/>
          <w:cols w:space="720"/>
        </w:sectPr>
      </w:pPr>
      <w:r>
        <w:br/>
      </w:r>
      <w:r>
        <w:pict>
          <v:line id="_x0000_s2075"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741"/>
          <w:headerReference w:type="default" r:id="rId2742"/>
          <w:footerReference w:type="even" r:id="rId2743"/>
          <w:footerReference w:type="default" r:id="rId2744"/>
          <w:headerReference w:type="first" r:id="rId2745"/>
          <w:footerReference w:type="first" r:id="rId2746"/>
          <w:pgSz w:w="12240" w:h="15840"/>
          <w:pgMar w:top="840" w:right="1000" w:bottom="840" w:left="1000" w:header="400" w:footer="400"/>
          <w:pgNumType w:fmt="decimal"/>
          <w:cols w:space="720"/>
          <w:titlePg w:val="0"/>
        </w:sectPr>
      </w:pPr>
    </w:p>
    <w:p>
      <w:pPr>
        <w:pStyle w:val="Normal268"/>
      </w:pPr>
    </w:p>
    <w:p>
      <w:pPr>
        <w:pStyle w:val="Heading1266"/>
        <w:keepNext w:val="0"/>
        <w:spacing w:after="200" w:line="340" w:lineRule="atLeast"/>
        <w:ind w:left="0" w:right="0" w:firstLine="0"/>
        <w:jc w:val="center"/>
      </w:pPr>
      <w:hyperlink r:id="rId2747" w:history="1">
        <w:r>
          <w:rPr>
            <w:rFonts w:ascii="arial" w:eastAsia="arial" w:hAnsi="arial" w:cs="arial"/>
            <w:b/>
            <w:i/>
            <w:strike w:val="0"/>
            <w:color w:val="0077CC"/>
            <w:sz w:val="28"/>
            <w:u w:val="single"/>
            <w:vertAlign w:val="baseline"/>
          </w:rPr>
          <w:t>Famous Actor Surprises Fans, Joins Vijay At TVK Meeting In Coimbatore</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News18.com</w:t>
      </w:r>
    </w:p>
    <w:p>
      <w:pPr>
        <w:pStyle w:val="Normal268"/>
        <w:keepNext w:val="0"/>
        <w:spacing w:before="240" w:after="0" w:line="260" w:lineRule="atLeast"/>
        <w:ind w:left="0" w:right="0" w:firstLine="0"/>
        <w:jc w:val="center"/>
      </w:pPr>
      <w:hyperlink r:id="rId2748" w:history="1">
        <w:r>
          <w:rPr>
            <w:rFonts w:ascii="arial" w:eastAsia="arial" w:hAnsi="arial" w:cs="arial"/>
            <w:b w:val="0"/>
            <w:i/>
            <w:strike w:val="0"/>
            <w:color w:val="0077CC"/>
            <w:sz w:val="20"/>
            <w:u w:val="single"/>
            <w:vertAlign w:val="baseline"/>
          </w:rPr>
          <w:t>https://www.news18.com/movies/famous-actor-surprises-fans-joins-vijay-at-tvk-meeting-in-coimbatore-ws-adkl-9315810.html</w:t>
        </w:r>
      </w:hyperlink>
      <w:r>
        <w:br/>
      </w:r>
      <w:r>
        <w:rPr>
          <w:rFonts w:ascii="arial" w:eastAsia="arial" w:hAnsi="arial" w:cs="arial"/>
          <w:b w:val="0"/>
          <w:i w:val="0"/>
          <w:strike w:val="0"/>
          <w:noProof w:val="0"/>
          <w:color w:val="000000"/>
          <w:position w:val="0"/>
          <w:sz w:val="20"/>
          <w:u w:val="none"/>
          <w:vertAlign w:val="baseline"/>
        </w:rPr>
        <w:t>April 28, 2025 Monday</w:t>
      </w:r>
    </w:p>
    <w:p>
      <w:pPr>
        <w:pStyle w:val="Normal268"/>
        <w:keepNext w:val="0"/>
        <w:spacing w:after="0" w:line="240" w:lineRule="atLeast"/>
        <w:ind w:right="0"/>
        <w:jc w:val="both"/>
      </w:pPr>
      <w:bookmarkStart w:id="800" w:name="Bookmark_268"/>
      <w:bookmarkEnd w:id="800"/>
    </w:p>
    <w:p>
      <w:pPr>
        <w:pStyle w:val="Normal268"/>
        <w:spacing w:line="200" w:lineRule="exact"/>
      </w:pPr>
    </w:p>
    <w:p>
      <w:pPr>
        <w:pStyle w:val="Normal2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268"/>
        <w:keepNext/>
        <w:spacing w:before="240" w:after="0" w:line="340" w:lineRule="atLeast"/>
        <w:ind w:left="0" w:right="0" w:firstLine="0"/>
        <w:jc w:val="left"/>
      </w:pPr>
      <w:bookmarkStart w:id="801" w:name="Body_266"/>
      <w:bookmarkEnd w:id="801"/>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76" style="position:absolute;z-index:252509184" from="0,2pt" to="512pt,2pt" strokecolor="#009ddb" strokeweight="2pt">
            <v:stroke linestyle="single"/>
            <w10:wrap type="topAndBottom"/>
          </v:line>
        </w:pic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seminar for Vijay&amp; x27;s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booth committee was held in Coimbatore. Fans were surprised by comedian and director Srinath&amp; x27;s appearance...</w:t>
      </w:r>
    </w:p>
    <w:p>
      <w:pPr>
        <w:pStyle w:val="Normal268"/>
      </w:pPr>
    </w:p>
    <w:p>
      <w:pPr>
        <w:pStyle w:val="Normal268"/>
        <w:ind w:left="200"/>
        <w:sectPr>
          <w:type w:val="continuous"/>
          <w:pgMar w:top="840" w:right="1000" w:bottom="840" w:left="1000" w:header="400" w:footer="400"/>
          <w:pgNumType w:fmt="decimal"/>
          <w:cols w:space="720"/>
        </w:sectPr>
      </w:pPr>
      <w:r>
        <w:br/>
      </w:r>
      <w:r>
        <w:pict>
          <v:line id="_x0000_s2077"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749"/>
          <w:headerReference w:type="default" r:id="rId2750"/>
          <w:footerReference w:type="even" r:id="rId2751"/>
          <w:footerReference w:type="default" r:id="rId2752"/>
          <w:headerReference w:type="first" r:id="rId2753"/>
          <w:footerReference w:type="first" r:id="rId2754"/>
          <w:pgSz w:w="12240" w:h="15840"/>
          <w:pgMar w:top="840" w:right="1000" w:bottom="840" w:left="1000" w:header="400" w:footer="400"/>
          <w:pgNumType w:fmt="decimal"/>
          <w:cols w:space="720"/>
          <w:titlePg w:val="0"/>
        </w:sectPr>
      </w:pPr>
    </w:p>
    <w:p>
      <w:pPr>
        <w:pStyle w:val="Normal269"/>
      </w:pPr>
    </w:p>
    <w:p>
      <w:pPr>
        <w:pStyle w:val="Heading1267"/>
        <w:keepNext w:val="0"/>
        <w:spacing w:after="200" w:line="340" w:lineRule="atLeast"/>
        <w:ind w:left="0" w:right="0" w:firstLine="0"/>
        <w:jc w:val="center"/>
      </w:pPr>
      <w:hyperlink r:id="rId2755" w:history="1">
        <w:r>
          <w:rPr>
            <w:rFonts w:ascii="arial" w:eastAsia="arial" w:hAnsi="arial" w:cs="arial"/>
            <w:b/>
            <w:i/>
            <w:strike w:val="0"/>
            <w:color w:val="0077CC"/>
            <w:sz w:val="28"/>
            <w:u w:val="single"/>
            <w:vertAlign w:val="baseline"/>
          </w:rPr>
          <w:t>TN govt, DMK to not attend Guv's R-Day 'At Home' reception</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w:t>
      </w:r>
    </w:p>
    <w:p>
      <w:pPr>
        <w:pStyle w:val="Normal269"/>
        <w:keepNext w:val="0"/>
        <w:spacing w:after="0" w:line="240" w:lineRule="atLeast"/>
        <w:ind w:right="0"/>
        <w:jc w:val="both"/>
      </w:pPr>
      <w:bookmarkStart w:id="802" w:name="Bookmark_269"/>
      <w:bookmarkEnd w:id="802"/>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69"/>
        <w:keepNext w:val="0"/>
        <w:spacing w:before="120" w:after="0" w:line="220" w:lineRule="atLeast"/>
        <w:ind w:left="0" w:right="0" w:firstLine="0"/>
        <w:jc w:val="left"/>
      </w:pPr>
      <w:r>
        <w:br/>
      </w:r>
      <w:r>
        <w:pict>
          <v:shape id="_x0000_i2078" type="#_x0000_t75" style="width:248.97pt;height:37.5pt">
            <v:imagedata r:id="rId667"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69"/>
        <w:keepNext/>
        <w:spacing w:before="240" w:after="0" w:line="340" w:lineRule="atLeast"/>
        <w:ind w:left="0" w:right="0" w:firstLine="0"/>
        <w:jc w:val="left"/>
      </w:pPr>
      <w:bookmarkStart w:id="803" w:name="Body_267"/>
      <w:bookmarkEnd w:id="803"/>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79" style="position:absolute;z-index:25251123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Jan 25 (IANS) The Tamil Nadu government has announced its decision to boycott the Republic Day tea party to be hosted by Governor R.N. Ravi at the Raj Bhavan on January 26.,  This move comes as a protest against the Governor’s alleged actions, which the ruling government claims are obstructive to its functioning.,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led by Chief Minister M.K. Stalin, stated that no party representatives would attend the Republic Day event. Several other political parties, including Congress, the Viduthalai Chiruthaigal Katchi (VCK), and Left-wing parties, have also declared their decision to skip the reception., MDMK General Secretary Vaiko accused the Governor of undermining the state government from the day he assumed office., He criticised R.N. Ravi for withholding assent to bills passed by the Legislative Assembly and claimed that the Governor was pushing a Hindutva agenda, which he said goes against the principles of the Constitution., Vaiko said: "MDMK has been demanding the removal of R.N. Ravi as Governor. He has continuously functioned as an agent of Hindutva principles and trampled upon constitutional norms.", Tamil Nadu Congress Committee (TNCC) President K. Selvaperunthagai also accused the Governor of acting against the interests of the state and its people., In a social media post, he highlighted the delay in appointing Vice-Chancellors for state universities and criticized Ravi for refusing to approve bills passed by the Legislative Assembly., Condemning the Governor’s actions, Communist Party of India (Marxist) State Secretary P. Shanmugam said: "The Governor has disrespected the Constitution, cooperative federalism, and the authority of the Legislative Assembly.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lost the moral qualification to continue as the Governor of Tamil Nadu.", The VCK echoed similar sentiments, emphasising that the Governor's actions threaten the autonomy of the state., In a surprising political twist, the Raj Bhavan extended an invitation to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and actor Vijay to attend the reception., While invitations have been sent to leaders of various political parties, Vijay’s potential attendance has sparked speculation. It remains unclear whether the actor will participate in the event., It is customary for the Governor to host a tea party at Raj Bhavan on Republic Day., However, the relationship between the Tamil Nadu government and Governor R.N. Ravi has been contentious. Despite this, Chief Minister M.K. Stalin and his cabinet colleagues attended the Independence Day reception hosted by the Governor on August 15, 2024, as part of the national celebrations., --IANS, aal/pgh  </w:t>
      </w:r>
    </w:p>
    <w:p>
      <w:pPr>
        <w:pStyle w:val="Normal269"/>
        <w:keepNext/>
        <w:spacing w:before="240" w:after="0" w:line="340" w:lineRule="atLeast"/>
        <w:ind w:left="0" w:right="0" w:firstLine="0"/>
        <w:jc w:val="left"/>
      </w:pPr>
      <w:bookmarkStart w:id="804" w:name="Classification_265"/>
      <w:bookmarkEnd w:id="804"/>
      <w:r>
        <w:rPr>
          <w:rFonts w:ascii="arial" w:eastAsia="arial" w:hAnsi="arial" w:cs="arial"/>
          <w:b/>
          <w:i w:val="0"/>
          <w:strike w:val="0"/>
          <w:noProof w:val="0"/>
          <w:color w:val="000000"/>
          <w:position w:val="0"/>
          <w:sz w:val="28"/>
          <w:u w:val="none"/>
          <w:vertAlign w:val="baseline"/>
        </w:rPr>
        <w:t>Classification</w:t>
      </w:r>
    </w:p>
    <w:p>
      <w:pPr>
        <w:pStyle w:val="Normal269"/>
        <w:spacing w:line="60" w:lineRule="exact"/>
      </w:pPr>
      <w:r>
        <w:pict>
          <v:line id="_x0000_s2080" style="position:absolute;z-index:252512256" from="0,2pt" to="512pt,2pt" strokecolor="#009ddb" strokeweight="2pt">
            <v:stroke linestyle="single"/>
            <w10:wrap type="topAndBottom"/>
          </v:line>
        </w:pict>
      </w:r>
    </w:p>
    <w:p>
      <w:pPr>
        <w:pStyle w:val="Normal269"/>
        <w:spacing w:line="120" w:lineRule="exact"/>
      </w:pPr>
    </w:p>
    <w:p>
      <w:pPr>
        <w:pStyle w:val="Normal2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GOVERNORS (90%); LEGISLATIVE BODIES (90%); NEGATIVE MISC NEWS (90%); ELECTIONS &amp; POLITICS (89%); GOVERNMENT ADVISORS &amp; MINISTERS (89%); NEGATIVE NEWS (89%); POLITICAL ORGANIZATIONS (89%); POLITICAL PARTIES (89%); POLITICS (89%); APPOINTMENTS (78%); CABINET OFFICES (78%); COMMUNISM (78%); REGIONAL &amp; LOCAL GOVERNMENTS (78%); TYPES OF GOVERNMENT (78%); APPROVALS (73%); LIBERALISM (73%)</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(94%); INDIA (95%)</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269"/>
      </w:pPr>
    </w:p>
    <w:p>
      <w:pPr>
        <w:pStyle w:val="Normal269"/>
        <w:ind w:left="200"/>
        <w:sectPr>
          <w:type w:val="continuous"/>
          <w:pgMar w:top="840" w:right="1000" w:bottom="840" w:left="1000" w:header="400" w:footer="400"/>
          <w:pgNumType w:fmt="decimal"/>
          <w:cols w:space="720"/>
        </w:sectPr>
      </w:pPr>
      <w:r>
        <w:br/>
      </w:r>
      <w:r>
        <w:pict>
          <v:line id="_x0000_s2081"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756"/>
          <w:headerReference w:type="default" r:id="rId2757"/>
          <w:footerReference w:type="even" r:id="rId2758"/>
          <w:footerReference w:type="default" r:id="rId2759"/>
          <w:headerReference w:type="first" r:id="rId2760"/>
          <w:footerReference w:type="first" r:id="rId2761"/>
          <w:pgSz w:w="12240" w:h="15840"/>
          <w:pgMar w:top="840" w:right="1000" w:bottom="840" w:left="1000" w:header="400" w:footer="400"/>
          <w:pgNumType w:fmt="decimal"/>
          <w:cols w:space="720"/>
          <w:titlePg w:val="0"/>
        </w:sectPr>
      </w:pPr>
    </w:p>
    <w:p>
      <w:pPr>
        <w:pStyle w:val="Normal270"/>
      </w:pPr>
    </w:p>
    <w:p>
      <w:pPr>
        <w:pStyle w:val="Heading1268"/>
        <w:keepNext w:val="0"/>
        <w:spacing w:after="200" w:line="340" w:lineRule="atLeast"/>
        <w:ind w:left="0" w:right="0" w:firstLine="0"/>
        <w:jc w:val="center"/>
      </w:pPr>
      <w:hyperlink r:id="rId2762" w:history="1">
        <w:r>
          <w:rPr>
            <w:rFonts w:ascii="arial" w:eastAsia="arial" w:hAnsi="arial" w:cs="arial"/>
            <w:b/>
            <w:i/>
            <w:strike w:val="0"/>
            <w:color w:val="0077CC"/>
            <w:sz w:val="28"/>
            <w:u w:val="single"/>
            <w:vertAlign w:val="baseline"/>
          </w:rPr>
          <w:t>Discussed TN issues including law and order with Amit Shah; no alliance talks: Edappadi</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w:t>
      </w:r>
    </w:p>
    <w:p>
      <w:pPr>
        <w:pStyle w:val="Normal270"/>
        <w:keepNext w:val="0"/>
        <w:spacing w:after="0" w:line="240" w:lineRule="atLeast"/>
        <w:ind w:right="0"/>
        <w:jc w:val="both"/>
      </w:pPr>
      <w:bookmarkStart w:id="805" w:name="Bookmark_270"/>
      <w:bookmarkEnd w:id="805"/>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70"/>
        <w:keepNext w:val="0"/>
        <w:spacing w:before="120" w:after="0" w:line="220" w:lineRule="atLeast"/>
        <w:ind w:left="0" w:right="0" w:firstLine="0"/>
        <w:jc w:val="left"/>
      </w:pPr>
      <w:r>
        <w:br/>
      </w:r>
      <w:r>
        <w:pict>
          <v:shape id="_x0000_i2082" type="#_x0000_t75" style="width:323.25pt;height:62.25pt">
            <v:imagedata r:id="rId699"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70"/>
        <w:keepNext/>
        <w:spacing w:before="240" w:after="0" w:line="340" w:lineRule="atLeast"/>
        <w:ind w:left="0" w:right="0" w:firstLine="0"/>
        <w:jc w:val="left"/>
      </w:pPr>
      <w:bookmarkStart w:id="806" w:name="Body_268"/>
      <w:bookmarkEnd w:id="806"/>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83" style="position:absolute;z-index:252514304"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27 -- </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General Secretary and Tamil Nadu Leader of the Opposition (LoP), Edappadi K. Palaniswami (EPS), clarified that his meeting with Union Home Minister, Amit Shah on Tuesday was focussed solely on various state-related issues, and not on political alliances.</w:t>
      </w:r>
    </w:p>
    <w:p>
      <w:pPr>
        <w:pStyle w:val="Normal270"/>
      </w:pP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Wednesday, EPS said the meeting — held at Amit Shah’s residence on March 25 — lasted about 45 minutes and the discussions covered multiple people-centric matters, including the deteriorating law and order situation in Tamil Nadu.</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speculation around the meeting, EPS stated, “There was no discussion regarding an alliance. The elections are still a year away, and there’s no need to talk about alliances now. Our ideologies are different. Alliances may change depending on the situation.”</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 emphasised the need to continue the two-language policy in Tamil Nadu and urged the Centre to release pending funds under key schemes like Samagra Shiksha Abhiyan (SSA) and the Mahatma Gandhi National Rural Employment Guarantee Scheme (MGNREGS).</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flagged delays in the release of funds for various development schemes, including railway projects.</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AIADMK leader expressed concerns over the proposed delimitation exercise, stressing that it should not adversely affect Tamil Nadu.</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raised the issues of drug trafficking, irregularities in TASMAC operations, and requested a probe into the matter.</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disputes and interlinking of rivers were also on the agenda.</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 sought expedited action on the Godavari-Cauvery river linking project and raised the ongoing Mekedatu and Mullaperiyar dam issues.</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sparked a political buzz, especially with the 2026 Assembly elections just over a year away.</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at a time when the ruling DMK has been actively campaigning on contentious issues like the two-language policy and delimitation.</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AIADMK and BJP were allies during the 2021 Assembly elections, in which the BJP won four seats. However, the alliance fell apart on September 21, 2023, amid rising tensions under BJP state president K. Annamalai’s leadership.</w: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amid the rise of new players like actor-turned-politician Vijay and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AIADMK is seemingly reassessing its strategy.</w:t>
      </w:r>
    </w:p>
    <w:p>
      <w:pPr>
        <w:pStyle w:val="Normal270"/>
      </w:pP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believe the meeting between EPS and Amit Shah could mark the beginning of a realignment — potentially contingent on the BJP leadership making internal changes, especially regarding Annamalai’s role.</w:t>
      </w:r>
    </w:p>
    <w:p>
      <w:pPr>
        <w:pStyle w:val="Normal270"/>
        <w:keepNext/>
        <w:spacing w:before="240" w:after="0" w:line="340" w:lineRule="atLeast"/>
        <w:ind w:left="0" w:right="0" w:firstLine="0"/>
        <w:jc w:val="left"/>
      </w:pPr>
      <w:bookmarkStart w:id="807" w:name="Classification_266"/>
      <w:bookmarkEnd w:id="807"/>
      <w:r>
        <w:rPr>
          <w:rFonts w:ascii="arial" w:eastAsia="arial" w:hAnsi="arial" w:cs="arial"/>
          <w:b/>
          <w:i w:val="0"/>
          <w:strike w:val="0"/>
          <w:noProof w:val="0"/>
          <w:color w:val="000000"/>
          <w:position w:val="0"/>
          <w:sz w:val="28"/>
          <w:u w:val="none"/>
          <w:vertAlign w:val="baseline"/>
        </w:rPr>
        <w:t>Classification</w:t>
      </w:r>
    </w:p>
    <w:p>
      <w:pPr>
        <w:pStyle w:val="Normal270"/>
        <w:spacing w:line="60" w:lineRule="exact"/>
      </w:pPr>
      <w:r>
        <w:pict>
          <v:line id="_x0000_s2084" style="position:absolute;z-index:252515328" from="0,2pt" to="512pt,2pt" strokecolor="#009ddb" strokeweight="2pt">
            <v:stroke linestyle="single"/>
            <w10:wrap type="topAndBottom"/>
          </v:line>
        </w:pict>
      </w:r>
    </w:p>
    <w:p>
      <w:pPr>
        <w:pStyle w:val="Normal270"/>
        <w:spacing w:line="120" w:lineRule="exact"/>
      </w:pPr>
    </w:p>
    <w:p>
      <w:pPr>
        <w:pStyle w:val="Normal2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GOVERNMENT ADVISORS &amp; MINISTERS (90%); CAMPAIGNS &amp; ELECTIONS (89%); ELECTIONS (89%); ELECTIONS &amp; POLITICS (89%); NEGATIVE NEWS (78%); WATER RIGHTS (78%); DELAYS &amp; POSTPONEMENTS (76%); RIVERS (70%); RURAL DEVELOPMENT (68%); RURAL EMPLOYMENT (67%); RURAL COMMUNITIES (52%); CONTROLLED SUBSTANCES CRIME (51%); DRUG TRAFFICKING (51%)</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WATER RIGHTS (78%)</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(94%); INDIA (97%)</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270"/>
      </w:pPr>
    </w:p>
    <w:p>
      <w:pPr>
        <w:pStyle w:val="Normal270"/>
        <w:ind w:left="200"/>
        <w:sectPr>
          <w:type w:val="continuous"/>
          <w:pgMar w:top="840" w:right="1000" w:bottom="840" w:left="1000" w:header="400" w:footer="400"/>
          <w:pgNumType w:fmt="decimal"/>
          <w:cols w:space="720"/>
        </w:sectPr>
      </w:pPr>
      <w:r>
        <w:br/>
      </w:r>
      <w:r>
        <w:pict>
          <v:line id="_x0000_s2085"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763"/>
          <w:headerReference w:type="default" r:id="rId2764"/>
          <w:footerReference w:type="even" r:id="rId2765"/>
          <w:footerReference w:type="default" r:id="rId2766"/>
          <w:headerReference w:type="first" r:id="rId2767"/>
          <w:footerReference w:type="first" r:id="rId2768"/>
          <w:pgSz w:w="12240" w:h="15840"/>
          <w:pgMar w:top="840" w:right="1000" w:bottom="840" w:left="1000" w:header="400" w:footer="400"/>
          <w:pgNumType w:fmt="decimal"/>
          <w:cols w:space="720"/>
          <w:titlePg w:val="0"/>
        </w:sectPr>
      </w:pPr>
    </w:p>
    <w:p>
      <w:pPr>
        <w:pStyle w:val="Normal271"/>
      </w:pPr>
    </w:p>
    <w:p>
      <w:pPr>
        <w:pStyle w:val="Heading1269"/>
        <w:keepNext w:val="0"/>
        <w:spacing w:after="200" w:line="340" w:lineRule="atLeast"/>
        <w:ind w:left="0" w:right="0" w:firstLine="0"/>
        <w:jc w:val="center"/>
      </w:pPr>
      <w:hyperlink r:id="rId2769" w:history="1">
        <w:r>
          <w:rPr>
            <w:rFonts w:ascii="arial" w:eastAsia="arial" w:hAnsi="arial" w:cs="arial"/>
            <w:b/>
            <w:i/>
            <w:strike w:val="0"/>
            <w:color w:val="0077CC"/>
            <w:sz w:val="28"/>
            <w:u w:val="single"/>
            <w:vertAlign w:val="baseline"/>
          </w:rPr>
          <w:t>Vijay's TVK holds first general meeting, opposes delimitation</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2025 Saturday</w:t>
      </w:r>
    </w:p>
    <w:p>
      <w:pPr>
        <w:pStyle w:val="Normal271"/>
        <w:keepNext w:val="0"/>
        <w:spacing w:after="0" w:line="240" w:lineRule="atLeast"/>
        <w:ind w:right="0"/>
        <w:jc w:val="both"/>
      </w:pPr>
      <w:bookmarkStart w:id="808" w:name="Bookmark_271"/>
      <w:bookmarkEnd w:id="808"/>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71"/>
        <w:keepNext w:val="0"/>
        <w:spacing w:before="120" w:after="0" w:line="220" w:lineRule="atLeast"/>
        <w:ind w:left="0" w:right="0" w:firstLine="0"/>
        <w:jc w:val="left"/>
      </w:pPr>
      <w:r>
        <w:br/>
      </w:r>
      <w:r>
        <w:pict>
          <v:shape id="_x0000_i2086" type="#_x0000_t75" style="width:15.19pt;height:15.19pt">
            <v:imagedata r:id="rId682"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Chennai </w:t>
      </w:r>
    </w:p>
    <w:p>
      <w:pPr>
        <w:pStyle w:val="Normal271"/>
        <w:keepNext/>
        <w:spacing w:before="240" w:after="0" w:line="340" w:lineRule="atLeast"/>
        <w:ind w:left="0" w:right="0" w:firstLine="0"/>
        <w:jc w:val="left"/>
      </w:pPr>
      <w:bookmarkStart w:id="809" w:name="Body_269"/>
      <w:bookmarkEnd w:id="809"/>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87" style="position:absolute;z-index:25251737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March 29 -- Actor and new political entrant Vijay held the first general council meeting on Friday of his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attacked the ruling governments of Tamil Nadu and the Centre-the DMK and BJP who are rivals-of being in a tactical agreement and called them both fascists.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votes you (DMK) have an alliance with the Congress and for looting you have a clandestine alliance with the BJP," said calling the BJP a "secret owner" of the DMK.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spoke against the delimitation exercise based on population, Hindi imposition, devolution of central funds and other central schemes attacking Prime Minister Narendra Modi and passed 17 resolutions which included TVK's stand on these issues. "PM sir, we understand your plans when you start speaking about one nation, one election. Handle Tamil Nadu carefully, sir. Because Tamil Nadu is a state which has shown its power many times," Vijay cautioned. He also urged the Union to withdraw the Waqf Bill-a resolution to this effect was passed by the Tamil Nadu legislative assembly a day ago.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Vijay launched his party last year to debut in the 2026 assembly elections, he has named the DMK as his political enemy and the BJP as his ideological enemy. "Tamil Nadu would witness a different election. The contest is solely between two parties-the TVK and the DMK," Vijay said at the meeting in Chennai of the 2026 polls. "A fascist regime is ruling Tamil Nadu that is no less than the central government whom they call fascist."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of a monarchy, if you had governed properly, our women would have been safe," Vijay said, attacking chief minister MK Stalin accusing him of a deteriorating law and order.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him, both the DMK and BJP said that Vijay was merely mouthing cinema dialogues. "Everyone has a right to speak. People on the ground will decide whom to vote for based on who works for them," said BJP Tamil Nadu president K Annamlai. "There are parties who solve problems on the ground. Then there are parties who speak cinema dialogues. People will compare and make a decision."</w:t>
      </w:r>
    </w:p>
    <w:p>
      <w:pPr>
        <w:pStyle w:val="Normal2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770" w:history="1">
        <w:r>
          <w:rPr>
            <w:rFonts w:ascii="arial" w:eastAsia="arial" w:hAnsi="arial" w:cs="arial"/>
            <w:b w:val="0"/>
            <w:i/>
            <w:strike w:val="0"/>
            <w:noProof w:val="0"/>
            <w:color w:val="0077CC"/>
            <w:position w:val="0"/>
            <w:sz w:val="20"/>
            <w:u w:val="single"/>
            <w:vertAlign w:val="baseline"/>
          </w:rPr>
          <w:t>contentservices@htdigital.in</w:t>
        </w:r>
      </w:hyperlink>
    </w:p>
    <w:p>
      <w:pPr>
        <w:pStyle w:val="Normal271"/>
        <w:keepNext/>
        <w:spacing w:before="240" w:after="0" w:line="340" w:lineRule="atLeast"/>
        <w:ind w:left="0" w:right="0" w:firstLine="0"/>
        <w:jc w:val="left"/>
      </w:pPr>
      <w:bookmarkStart w:id="810" w:name="Classification_267"/>
      <w:bookmarkEnd w:id="810"/>
      <w:r>
        <w:rPr>
          <w:rFonts w:ascii="arial" w:eastAsia="arial" w:hAnsi="arial" w:cs="arial"/>
          <w:b/>
          <w:i w:val="0"/>
          <w:strike w:val="0"/>
          <w:noProof w:val="0"/>
          <w:color w:val="000000"/>
          <w:position w:val="0"/>
          <w:sz w:val="28"/>
          <w:u w:val="none"/>
          <w:vertAlign w:val="baseline"/>
        </w:rPr>
        <w:t>Classification</w:t>
      </w:r>
    </w:p>
    <w:p>
      <w:pPr>
        <w:pStyle w:val="Normal271"/>
        <w:spacing w:line="60" w:lineRule="exact"/>
      </w:pPr>
      <w:r>
        <w:pict>
          <v:line id="_x0000_s2088" style="position:absolute;z-index:252518400" from="0,2pt" to="512pt,2pt" strokecolor="#009ddb" strokeweight="2pt">
            <v:stroke linestyle="single"/>
            <w10:wrap type="topAndBottom"/>
          </v:line>
        </w:pict>
      </w:r>
    </w:p>
    <w:p>
      <w:pPr>
        <w:pStyle w:val="Normal271"/>
        <w:spacing w:line="120" w:lineRule="exact"/>
      </w:pPr>
    </w:p>
    <w:p>
      <w:pPr>
        <w:pStyle w:val="Normal2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FASCISM (89%); CAMPAIGNS &amp; ELECTIONS (78%); ELECTIONS (78%); ELECTIONS &amp; POLITICS (78%); GOVERNMENT &amp; PUBLIC ADMINISTRATION (78%); GOVERNMENT ADVISORS &amp; MINISTERS (78%); GOVERNMENT BODIES &amp; OFFICES (78%); HEADS OF STATE &amp; GOVERNMENT (78%); LEGISLATIVE BODIES (78%); POLITICS (78%); PRIME MINISTERS (78%); TYPES OF GOVERNMENT (78%); MONARCHIES (72%)</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TAMIL NADU, INDIA (94%); INDIA (94%)</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271"/>
      </w:pPr>
    </w:p>
    <w:p>
      <w:pPr>
        <w:pStyle w:val="Normal271"/>
        <w:ind w:left="200"/>
        <w:sectPr>
          <w:type w:val="continuous"/>
          <w:pgMar w:top="840" w:right="1000" w:bottom="840" w:left="1000" w:header="400" w:footer="400"/>
          <w:pgNumType w:fmt="decimal"/>
          <w:cols w:space="720"/>
        </w:sectPr>
      </w:pPr>
      <w:r>
        <w:br/>
      </w:r>
      <w:r>
        <w:pict>
          <v:line id="_x0000_s2089"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272"/>
      </w:pPr>
    </w:p>
    <w:p>
      <w:pPr>
        <w:pStyle w:val="Heading1270"/>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'2026 fight will be between TVK and DMK': Actor Vijay throws gauntlet for Tamil Nadu assembly elections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272"/>
        <w:keepNext w:val="0"/>
        <w:spacing w:after="0" w:line="240" w:lineRule="atLeast"/>
        <w:ind w:right="0"/>
        <w:jc w:val="both"/>
      </w:pPr>
      <w:bookmarkStart w:id="811" w:name="Bookmark_272"/>
      <w:bookmarkEnd w:id="811"/>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City Desk</w:t>
      </w:r>
    </w:p>
    <w:p>
      <w:pPr>
        <w:pStyle w:val="Normal272"/>
        <w:keepNext/>
        <w:spacing w:before="240" w:after="0" w:line="340" w:lineRule="atLeast"/>
        <w:ind w:left="0" w:right="0" w:firstLine="0"/>
        <w:jc w:val="left"/>
      </w:pPr>
      <w:bookmarkStart w:id="812" w:name="Body_270"/>
      <w:bookmarkEnd w:id="812"/>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90" style="position:absolute;z-index:25252044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held their first general council meeting in Chennai on Friday, where Actor Vijay, the party's leader, declared that the 2026 Tamil Nadu assembly elections would be a direct contest between TVK and DMK.The actor turned polictician sounded confident of his party's chance as he left the Bharatiya Janata Party out of the power sweepstakes. "In 2026 fight is between only 2. One is TVK another one is DMK. Tamil Nadu would face one such different election next year which Tamil Nadu haven't face so far," he said.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chief criticised chief Minister MK Stalin, pointing out concerns about deteriorating law and order situation and increasing incidents of crimes against women."Why do you get so angry just by hearing about your rule? If you had governed properly, women's safety and law and order would have been in order. I can't talk about the atrocities being committed against women," Vijay said.Vijay voiced strong opposition to the proposed delimitation exercise, stating that the Union government was attempting to reduce Tamil Nadu's parliamentary representation."In the name of delimitation, you (Union Government) are trying to reduce Tamil Nadu Parliament seats," Vijay said during the party meet. He further challenged Prime Minister Narendra Modi on one nation one election, saying he "understands PM's plans" on the proposal to synchronise Assembly and Parliamentary elections, and alluding to Tamil Nadu "showing its power" if challenged. "PM sir, we understand your plans when you spoke about one nation, one election. Sir (PM Modi), handle Tamil Nadu carefully. Tamil Nadu is a state which has shown its power many times. I would say be careful sir," he said.During their general meeting today, the party adopted resolutions opposing delimitation, the three-language proposal in the National Education Policy, and the Waqf Bill, amongst other matters.The party approved 17 resolutions in total, including a decision to request the Centre to withdraw the Waqf (Amendment) Bill.Regarding language policy, the resolution affirmed the party's commitment to the two-language system, stating that the three-language proposal under the New Education Policy contradicts "federalism". TVK expressed their firm opposition to any "imposition" of additional languages for political purposes.The party deemed the proposed delimitation exercise unnecessary through their resolution, highlighting concerns that it would result in reduced representation for southern states. For Reprint Rights: timescontent.com</w:t>
      </w:r>
    </w:p>
    <w:p>
      <w:pPr>
        <w:pStyle w:val="Normal272"/>
        <w:keepNext/>
        <w:spacing w:before="240" w:after="0" w:line="340" w:lineRule="atLeast"/>
        <w:ind w:left="0" w:right="0" w:firstLine="0"/>
        <w:jc w:val="left"/>
      </w:pPr>
      <w:bookmarkStart w:id="813" w:name="Classification_268"/>
      <w:bookmarkEnd w:id="813"/>
      <w:r>
        <w:rPr>
          <w:rFonts w:ascii="arial" w:eastAsia="arial" w:hAnsi="arial" w:cs="arial"/>
          <w:b/>
          <w:i w:val="0"/>
          <w:strike w:val="0"/>
          <w:noProof w:val="0"/>
          <w:color w:val="000000"/>
          <w:position w:val="0"/>
          <w:sz w:val="28"/>
          <w:u w:val="none"/>
          <w:vertAlign w:val="baseline"/>
        </w:rPr>
        <w:t>Classification</w:t>
      </w:r>
    </w:p>
    <w:p>
      <w:pPr>
        <w:pStyle w:val="Normal272"/>
        <w:spacing w:line="60" w:lineRule="exact"/>
      </w:pPr>
      <w:r>
        <w:pict>
          <v:line id="_x0000_s2091" style="position:absolute;z-index:252521472" from="0,2pt" to="512pt,2pt" strokecolor="#009ddb" strokeweight="2pt">
            <v:stroke linestyle="single"/>
            <w10:wrap type="topAndBottom"/>
          </v:line>
        </w:pict>
      </w:r>
    </w:p>
    <w:p>
      <w:pPr>
        <w:pStyle w:val="Normal272"/>
        <w:spacing w:line="120" w:lineRule="exact"/>
      </w:pPr>
    </w:p>
    <w:p>
      <w:pPr>
        <w:pStyle w:val="Normal2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(92%); ELECTIONS (91%); ELECTIONS &amp; POLITICS (90%); LEGISLATIVE BODIES (90%); PRIME MINISTERS (90%); WOMEN (90%); TALKS &amp; MEETINGS (89%); PUBLIC POLICY (88%); GOVERNMENT &amp; PUBLIC ADMINISTRATION (78%); HEADS OF STATE &amp; GOVERNMENT (78%); TYPES OF GOVERNMENT (78%); GOVERNMENT BODIES &amp; OFFICES (77%); EDUCATION REGULATION &amp; POLICY (74%); GOVERNMENT ADVISORS &amp; MINISTERS (70%); SAFETY REGULATION &amp; POLICY (69%); EDUCATION &amp; TRAINING (61%); LANGUAGE &amp; LANGUAGES (61%); CRIMES AGAINST PERSONS (54%)</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(94%); INDIA (96%)</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272"/>
      </w:pPr>
    </w:p>
    <w:p>
      <w:pPr>
        <w:pStyle w:val="Normal272"/>
        <w:ind w:left="200"/>
        <w:sectPr>
          <w:type w:val="continuous"/>
          <w:pgMar w:top="840" w:right="1000" w:bottom="840" w:left="1000" w:header="400" w:footer="400"/>
          <w:pgNumType w:fmt="decimal"/>
          <w:cols w:space="720"/>
        </w:sectPr>
      </w:pPr>
      <w:r>
        <w:br/>
      </w:r>
      <w:r>
        <w:pict>
          <v:line id="_x0000_s2092"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778"/>
          <w:headerReference w:type="default" r:id="rId2779"/>
          <w:footerReference w:type="even" r:id="rId2780"/>
          <w:footerReference w:type="default" r:id="rId2781"/>
          <w:headerReference w:type="first" r:id="rId2782"/>
          <w:footerReference w:type="first" r:id="rId2783"/>
          <w:pgSz w:w="12240" w:h="15840"/>
          <w:pgMar w:top="840" w:right="1000" w:bottom="840" w:left="1000" w:header="400" w:footer="400"/>
          <w:pgNumType w:fmt="decimal"/>
          <w:cols w:space="720"/>
          <w:titlePg w:val="0"/>
        </w:sectPr>
      </w:pPr>
    </w:p>
    <w:p>
      <w:pPr>
        <w:pStyle w:val="Normal273"/>
      </w:pPr>
    </w:p>
    <w:p>
      <w:pPr>
        <w:pStyle w:val="Heading1271"/>
        <w:keepNext w:val="0"/>
        <w:spacing w:after="200" w:line="340" w:lineRule="atLeast"/>
        <w:ind w:left="0" w:right="0" w:firstLine="0"/>
        <w:jc w:val="center"/>
      </w:pPr>
      <w:hyperlink r:id="rId2784" w:history="1">
        <w:r>
          <w:rPr>
            <w:rFonts w:ascii="arial" w:eastAsia="arial" w:hAnsi="arial" w:cs="arial"/>
            <w:b/>
            <w:i/>
            <w:strike w:val="0"/>
            <w:color w:val="0077CC"/>
            <w:sz w:val="28"/>
            <w:u w:val="single"/>
            <w:vertAlign w:val="baseline"/>
          </w:rPr>
          <w:t>Vijay's TVK distributes QR code-based ID cards for March 28 general council meet</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273"/>
        <w:keepNext w:val="0"/>
        <w:spacing w:after="0" w:line="240" w:lineRule="atLeast"/>
        <w:ind w:right="0"/>
        <w:jc w:val="both"/>
      </w:pPr>
      <w:bookmarkStart w:id="814" w:name="Bookmark_273"/>
      <w:bookmarkEnd w:id="81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73"/>
        <w:keepNext w:val="0"/>
        <w:spacing w:before="120" w:after="0" w:line="220" w:lineRule="atLeast"/>
        <w:ind w:left="0" w:right="0" w:firstLine="0"/>
        <w:jc w:val="left"/>
      </w:pPr>
      <w:r>
        <w:br/>
      </w:r>
      <w:r>
        <w:pict>
          <v:shape id="_x0000_i2093" type="#_x0000_t75" style="width:248.97pt;height:37.5pt">
            <v:imagedata r:id="rId667"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73"/>
        <w:keepNext/>
        <w:spacing w:before="240" w:after="0" w:line="340" w:lineRule="atLeast"/>
        <w:ind w:left="0" w:right="0" w:firstLine="0"/>
        <w:jc w:val="left"/>
      </w:pPr>
      <w:bookmarkStart w:id="815" w:name="Body_271"/>
      <w:bookmarkEnd w:id="81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94" style="position:absolute;z-index:252523520"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25 (IANS) 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begun distributing identity cards embedded with QR codes ahead of its upcoming general council meeting scheduled for Friday in Chennai. ,  TVK's General Secretary and former MLA, N. Anand, officially announced the initiative, stating that the ID cards have been handed over to the party's district secretaries. The QR code-based identity cards aim to streamline entry and enhance organisational efficiency during the event., Vijay, who formally launched the party on February 2, 2024, will preside over the meeting., TVK has formed five key committees to manage various aspects of the event to ensure seamless coordination., In his statement, Anand urged all party members and supporters to extend their full cooperation for the success of the meeting., TVK has seen rapid political growth since its inception.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made a significant public impression on August 22, 2024, when Vijay unveiled the official party flag and flag song at its Panaiyur headquarters in Chennai. This was followed by TVK's first major political rally on October 27, 2024, held in Vikravandi, Villupuram district., The rally attracted a crowd of nearly three lakh people, resulting in heavy traffic congestion along the Chennai-Tiruchi National Highway and prompting authorities to implement vehicle diversions., At the Vikravandi rally, Vijay delivered a powerful speech sharply criticising the DMK and BJP., He labelled the DMK as his political rival, accusing the party of "exploiting" Dravidian identity for dynastic gains., Simultaneously, he referred to the BJP as his ideological opponent, condemning its "divisive" political agenda., In response, DMK leaders dismissed Vijay's criticisms, alleging that his attacks on their party indirectly benefited the BJP. They even labelled TVK as the BJP's "C team"., Vijay's earlier organisation, the All India Thalapathy Vijay Makkal Iyakkam (AITVMI), made headlines in the 2021 Tamil Nadu local body elections by winning 115 of the 169 seats it contested., While Vijay has opted not to contest the 2024 Lok Sabha elections, he has confirmed that TVK will be a major contender in the 2026 Tamil Nadu Assembly polls., The upcoming general council meeting is widely expected to serve as a launchpad for the party's electoral roadmap., --IANS, aal/svn  </w:t>
      </w:r>
    </w:p>
    <w:p>
      <w:pPr>
        <w:pStyle w:val="Normal273"/>
        <w:keepNext/>
        <w:spacing w:before="240" w:after="0" w:line="340" w:lineRule="atLeast"/>
        <w:ind w:left="0" w:right="0" w:firstLine="0"/>
        <w:jc w:val="left"/>
      </w:pPr>
      <w:bookmarkStart w:id="816" w:name="Classification_269"/>
      <w:bookmarkEnd w:id="816"/>
      <w:r>
        <w:rPr>
          <w:rFonts w:ascii="arial" w:eastAsia="arial" w:hAnsi="arial" w:cs="arial"/>
          <w:b/>
          <w:i w:val="0"/>
          <w:strike w:val="0"/>
          <w:noProof w:val="0"/>
          <w:color w:val="000000"/>
          <w:position w:val="0"/>
          <w:sz w:val="28"/>
          <w:u w:val="none"/>
          <w:vertAlign w:val="baseline"/>
        </w:rPr>
        <w:t>Classification</w:t>
      </w:r>
    </w:p>
    <w:p>
      <w:pPr>
        <w:pStyle w:val="Normal273"/>
        <w:spacing w:line="60" w:lineRule="exact"/>
      </w:pPr>
      <w:r>
        <w:pict>
          <v:line id="_x0000_s2095" style="position:absolute;z-index:252524544" from="0,2pt" to="512pt,2pt" strokecolor="#009ddb" strokeweight="2pt">
            <v:stroke linestyle="single"/>
            <w10:wrap type="topAndBottom"/>
          </v:line>
        </w:pict>
      </w:r>
    </w:p>
    <w:p>
      <w:pPr>
        <w:pStyle w:val="Normal273"/>
        <w:spacing w:line="120" w:lineRule="exact"/>
      </w:pPr>
    </w:p>
    <w:p>
      <w:pPr>
        <w:pStyle w:val="Normal2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(89%); ELECTIONS &amp; POLITICS (89%); TALKS &amp; MEETINGS (89%); PLATFORMS &amp; ISSUES (78%); ASSOCIATIONS &amp; ORGANIZATIONS (77%)</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(92%); INDIA (94%)</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273"/>
      </w:pPr>
    </w:p>
    <w:p>
      <w:pPr>
        <w:pStyle w:val="Normal273"/>
        <w:ind w:left="200"/>
        <w:sectPr>
          <w:type w:val="continuous"/>
          <w:pgMar w:top="840" w:right="1000" w:bottom="840" w:left="1000" w:header="400" w:footer="400"/>
          <w:pgNumType w:fmt="decimal"/>
          <w:cols w:space="720"/>
        </w:sectPr>
      </w:pPr>
      <w:r>
        <w:br/>
      </w:r>
      <w:r>
        <w:pict>
          <v:line id="_x0000_s2096"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274"/>
      </w:pPr>
    </w:p>
    <w:p>
      <w:pPr>
        <w:pStyle w:val="Heading1272"/>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TN Raj Bhavan Changing Actor Vijay'S Name To C. Joseph Vijay In Press Release Is Fascism: DMK Student Wing</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2024 Tuesday</w:t>
      </w:r>
    </w:p>
    <w:p>
      <w:pPr>
        <w:pStyle w:val="Normal274"/>
        <w:keepNext w:val="0"/>
        <w:spacing w:after="0" w:line="240" w:lineRule="atLeast"/>
        <w:ind w:right="0"/>
        <w:jc w:val="both"/>
      </w:pPr>
      <w:bookmarkStart w:id="817" w:name="Bookmark_274"/>
      <w:bookmarkEnd w:id="81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274"/>
        <w:keepNext w:val="0"/>
        <w:spacing w:before="120" w:after="0" w:line="220" w:lineRule="atLeast"/>
        <w:ind w:left="0" w:right="0" w:firstLine="0"/>
        <w:jc w:val="left"/>
      </w:pPr>
      <w:r>
        <w:br/>
      </w:r>
      <w:r>
        <w:pict>
          <v:shape id="_x0000_i2097" type="#_x0000_t75" style="width:187.48pt;height:37.5pt">
            <v:imagedata r:id="rId446"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74"/>
        <w:keepNext/>
        <w:spacing w:before="240" w:after="0" w:line="340" w:lineRule="atLeast"/>
        <w:ind w:left="0" w:right="0" w:firstLine="0"/>
        <w:jc w:val="left"/>
      </w:pPr>
      <w:bookmarkStart w:id="818" w:name="Body_272"/>
      <w:bookmarkEnd w:id="81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98" style="position:absolute;z-index:252526592" from="0,2pt" to="512pt,2pt" strokecolor="#009ddb" strokeweight="2pt">
            <v:stroke linestyle="single"/>
            <w10:wrap type="topAndBottom"/>
          </v:line>
        </w:pict>
      </w:r>
    </w:p>
    <w:p>
      <w:pPr>
        <w:pStyle w:val="Normal274"/>
      </w:pPr>
    </w:p>
    <w:p>
      <w:pPr>
        <w:pStyle w:val="Normal274"/>
        <w:keepNext w:val="0"/>
        <w:spacing w:before="240" w:after="0" w:line="260" w:lineRule="atLeast"/>
        <w:ind w:left="0" w:right="0" w:firstLine="0"/>
        <w:jc w:val="both"/>
      </w:pPr>
      <w:hyperlink r:id="rId2792" w:history="1">
        <w:r>
          <w:rPr>
            <w:rFonts w:ascii="arial" w:eastAsia="arial" w:hAnsi="arial" w:cs="arial"/>
            <w:b w:val="0"/>
            <w:i/>
            <w:strike w:val="0"/>
            <w:color w:val="0077CC"/>
            <w:sz w:val="20"/>
            <w:u w:val="single"/>
            <w:vertAlign w:val="baseline"/>
          </w:rPr>
          <w:t>Link to Image</w:t>
        </w:r>
      </w:hyperlink>
    </w:p>
    <w:p>
      <w:pPr>
        <w:pStyle w:val="Normal274"/>
        <w:keepNext w:val="0"/>
        <w:spacing w:before="240" w:after="0" w:line="260" w:lineRule="atLeast"/>
        <w:ind w:left="0" w:right="0" w:firstLine="0"/>
        <w:jc w:val="both"/>
      </w:pPr>
      <w:hyperlink r:id="rId2793" w:history="1">
        <w:r>
          <w:rPr>
            <w:rFonts w:ascii="arial" w:eastAsia="arial" w:hAnsi="arial" w:cs="arial"/>
            <w:b w:val="0"/>
            <w:i/>
            <w:strike w:val="0"/>
            <w:color w:val="0077CC"/>
            <w:sz w:val="20"/>
            <w:u w:val="single"/>
            <w:vertAlign w:val="baseline"/>
          </w:rPr>
          <w:t>Link to Story</w:t>
        </w:r>
      </w:hyperlink>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Dec 31 (IANS) In sharp criticism of actor Vijay, Rajiv Gandhi, the president of the DMK Students' Wing, lambasted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stating that he could not distinguish between fascism and"payasam," the popular South Indian dessert.The remarks referred to Vijay's speech at the TVK's maiden state conference in October and were made following his recent meeting with Tamil Nadu Governor R.N. Ravi, a known DMK critic.</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meeting, law and order issues in Tamil Nadu, including the sexual assault of an Anna University student, were discussed.</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Rajiv Gandhi highlighted that in the press release issued by the Raj Bhavan, Vijay's name was explicitly stated as"C. Joseph Vijay," identifying his religious background.</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petition submitted by Vijay to the Governor, his name was simply mentioned as 'Vijay.'</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this in a social media post, Rajiv Gandhi remarked,"Respected Vijay, do you know what fascism is? In the press release issued by the Raj Bhavan, which functions as an adjunct of the BJP's state headquarters, Kamalalayam, your name was transformed into 'C. Joseph Vijay.' This, sir, is a quintessential example of fascism."</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Students' Wing president's comments have sparked a heated debate on social media, with many supporting his stance while others accused him of politicising the issue and resorting to mudslinging.</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follows Vijay's public speech on October 27 at Vikkaravandi in Villupuram district, where he openly criticised the DMK and its heir apparent, Udhayanidhi Stalin.</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labeled the DMK as the TVK's political enemy and condemned the party for corruption and dynastic politics.</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Vijay's attack on the DMK, the party has consistently retaliated against the Tamil superstar-turned-politician, with the recent remarks by the DMK Students' Wing president being viewed as a continuation of this political feud.</w:t>
      </w:r>
    </w:p>
    <w:p>
      <w:pPr>
        <w:pStyle w:val="Normal2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MENAFN31122024000231011071ID1109044955</w:t>
      </w:r>
    </w:p>
    <w:p>
      <w:pPr>
        <w:pStyle w:val="Normal274"/>
        <w:keepNext/>
        <w:spacing w:before="240" w:after="0" w:line="340" w:lineRule="atLeast"/>
        <w:ind w:left="0" w:right="0" w:firstLine="0"/>
        <w:jc w:val="left"/>
      </w:pPr>
      <w:bookmarkStart w:id="819" w:name="Classification_270"/>
      <w:bookmarkEnd w:id="819"/>
      <w:r>
        <w:rPr>
          <w:rFonts w:ascii="arial" w:eastAsia="arial" w:hAnsi="arial" w:cs="arial"/>
          <w:b/>
          <w:i w:val="0"/>
          <w:strike w:val="0"/>
          <w:noProof w:val="0"/>
          <w:color w:val="000000"/>
          <w:position w:val="0"/>
          <w:sz w:val="28"/>
          <w:u w:val="none"/>
          <w:vertAlign w:val="baseline"/>
        </w:rPr>
        <w:t>Classification</w:t>
      </w:r>
    </w:p>
    <w:p>
      <w:pPr>
        <w:pStyle w:val="Normal274"/>
        <w:spacing w:line="60" w:lineRule="exact"/>
      </w:pPr>
      <w:r>
        <w:pict>
          <v:line id="_x0000_s2099" style="position:absolute;z-index:252527616" from="0,2pt" to="512pt,2pt" strokecolor="#009ddb" strokeweight="2pt">
            <v:stroke linestyle="single"/>
            <w10:wrap type="topAndBottom"/>
          </v:line>
        </w:pict>
      </w:r>
    </w:p>
    <w:p>
      <w:pPr>
        <w:pStyle w:val="Normal274"/>
        <w:spacing w:line="120" w:lineRule="exact"/>
      </w:pPr>
    </w:p>
    <w:p>
      <w:pPr>
        <w:pStyle w:val="Normal2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FASCISM (90%); NEGATIVE PERSONAL NEWS (90%); POLITICAL &amp; SOCIAL IDEOLOGIES (90%); PRESS RELEASES (90%); TYPES OF GOVERNMENT (90%); ELECTIONS &amp; POLITICS (89%); NEGATIVE NEWS (89%); POLITICS (89%); CELEBRITIES (78%); COLLEGE &amp; UNIVERSITY PROFESSORS (78%); TALKS &amp; MEETINGS (78%); CONFERENCES &amp; CONVENTIONS (76%); NEGATIVE MISC NEWS (75%); NEGATIVE SOCIETAL NEWS (75%); SEX OFFENSES (75%); SEXUAL ASSAULT (75%); NEGATIVE POLITICAL NEWS (70%); CORRUPTION (64%); RELIGION (54%)</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 COLLEGE &amp; UNIVERSITY PROFESSORS (78%)</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(90%); INDIA (92%)</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74"/>
      </w:pPr>
    </w:p>
    <w:p>
      <w:pPr>
        <w:pStyle w:val="Normal274"/>
        <w:ind w:left="200"/>
        <w:sectPr>
          <w:type w:val="continuous"/>
          <w:pgMar w:top="840" w:right="1000" w:bottom="840" w:left="1000" w:header="400" w:footer="400"/>
          <w:pgNumType w:fmt="decimal"/>
          <w:cols w:space="720"/>
        </w:sectPr>
      </w:pPr>
      <w:r>
        <w:br/>
      </w:r>
      <w:r>
        <w:pict>
          <v:line id="_x0000_s2100"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794"/>
          <w:headerReference w:type="default" r:id="rId2795"/>
          <w:footerReference w:type="even" r:id="rId2796"/>
          <w:footerReference w:type="default" r:id="rId2797"/>
          <w:headerReference w:type="first" r:id="rId2798"/>
          <w:footerReference w:type="first" r:id="rId2799"/>
          <w:pgSz w:w="12240" w:h="15840"/>
          <w:pgMar w:top="840" w:right="1000" w:bottom="840" w:left="1000" w:header="400" w:footer="400"/>
          <w:pgNumType w:fmt="decimal"/>
          <w:cols w:space="720"/>
          <w:titlePg w:val="0"/>
        </w:sectPr>
      </w:pPr>
    </w:p>
    <w:p>
      <w:pPr>
        <w:pStyle w:val="Normal275"/>
      </w:pPr>
    </w:p>
    <w:p>
      <w:pPr>
        <w:pStyle w:val="Heading1273"/>
        <w:keepNext w:val="0"/>
        <w:spacing w:after="200" w:line="340" w:lineRule="atLeast"/>
        <w:ind w:left="0" w:right="0" w:firstLine="0"/>
        <w:jc w:val="center"/>
      </w:pPr>
      <w:hyperlink r:id="rId2800" w:history="1">
        <w:r>
          <w:rPr>
            <w:rFonts w:ascii="arial" w:eastAsia="arial" w:hAnsi="arial" w:cs="arial"/>
            <w:b/>
            <w:i/>
            <w:strike w:val="0"/>
            <w:color w:val="0077CC"/>
            <w:sz w:val="28"/>
            <w:u w:val="single"/>
            <w:vertAlign w:val="baseline"/>
          </w:rPr>
          <w:t>Vijay gets Y-security with 8-person entourage due to threats ahead of political entry: Report</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w:t>
      </w:r>
    </w:p>
    <w:p>
      <w:pPr>
        <w:pStyle w:val="Normal275"/>
        <w:keepNext w:val="0"/>
        <w:spacing w:after="0" w:line="240" w:lineRule="atLeast"/>
        <w:ind w:right="0"/>
        <w:jc w:val="both"/>
      </w:pPr>
      <w:bookmarkStart w:id="820" w:name="Bookmark_275"/>
      <w:bookmarkEnd w:id="820"/>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75"/>
        <w:keepNext w:val="0"/>
        <w:spacing w:before="120" w:after="0" w:line="220" w:lineRule="atLeast"/>
        <w:ind w:left="0" w:right="0" w:firstLine="0"/>
        <w:jc w:val="left"/>
      </w:pPr>
      <w:r>
        <w:br/>
      </w:r>
      <w:r>
        <w:pict>
          <v:shape id="_x0000_i2101" type="#_x0000_t75" style="width:15.19pt;height:15.19pt">
            <v:imagedata r:id="rId682"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75"/>
        <w:keepNext/>
        <w:spacing w:before="240" w:after="0" w:line="340" w:lineRule="atLeast"/>
        <w:ind w:left="0" w:right="0" w:firstLine="0"/>
        <w:jc w:val="left"/>
      </w:pPr>
      <w:bookmarkStart w:id="821" w:name="Body_273"/>
      <w:bookmarkEnd w:id="821"/>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02" style="position:absolute;z-index:252529664"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Feb. 15 -- Tamil actor Vijay, who will soon enter politics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been granted Y-security cover with an 8-person entourage. A Times Now report details how his security is being beefed up due to threats even before he contests in the 2026 elections. (Also Read: Rajinikanth's team issues statement after his fan suggests egging Vijay; degrades him: 'Cinema is meant to unite people')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states that Vijay's Y-security cover includes an 8-person entourage comprising two commandos and six police officials. The security blanket will be available only in Tamil Nadu. The Ministry of Home Affairs (MHA) has given him security with the Central Reserve Police Force (CRPF) and Personal Security Officer (PSO) protecting him around the clock. The security is due to threat assessments provided to the government by the Intelligence Bureau.</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Vijay reportedly decided to strengthen TVK and his political career ahead of the 2026 elections in TN. He is also expected to lead a roadshow and reach out to the masses to explain his political ideologies. This will be his first time contesting elections after his party's announcement last year. While he has not spoken about leaving films, his 69th film, Jana Nayagan, is expected to be his last.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was last seen in Venkat Prabhu's 2024 film The Greatest of All Time (The GOAT). He will soon star in H Vinoth's Jana Nayagan with Pooja Hegde, Bobby Deol and Mamitha Baiju as his co-stars. The film is rumoured to be a remake of Anil Ravipudi's 2023 hit Bhagavanth Kesari.</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makers have yet to announce anything more about the film, which also stars Gautham Vasudev Menon, Prakash Raj, Narain, Priyamani, Monisha Blessy, and Varalaxmi Sarathkumar. Anirudh Ravichander composed the music. Initially scheduled for release in October this year, it remains to be seen when it will hit screens.</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801" w:history="1">
        <w:r>
          <w:rPr>
            <w:rFonts w:ascii="arial" w:eastAsia="arial" w:hAnsi="arial" w:cs="arial"/>
            <w:b w:val="0"/>
            <w:i/>
            <w:strike w:val="0"/>
            <w:noProof w:val="0"/>
            <w:color w:val="0077CC"/>
            <w:position w:val="0"/>
            <w:sz w:val="20"/>
            <w:u w:val="single"/>
            <w:vertAlign w:val="baseline"/>
          </w:rPr>
          <w:t>contentservices@htdigital.in</w:t>
        </w:r>
      </w:hyperlink>
    </w:p>
    <w:p>
      <w:pPr>
        <w:pStyle w:val="Normal275"/>
        <w:keepNext/>
        <w:spacing w:before="240" w:after="0" w:line="340" w:lineRule="atLeast"/>
        <w:ind w:left="0" w:right="0" w:firstLine="0"/>
        <w:jc w:val="left"/>
      </w:pPr>
      <w:bookmarkStart w:id="822" w:name="Classification_271"/>
      <w:bookmarkEnd w:id="822"/>
      <w:r>
        <w:rPr>
          <w:rFonts w:ascii="arial" w:eastAsia="arial" w:hAnsi="arial" w:cs="arial"/>
          <w:b/>
          <w:i w:val="0"/>
          <w:strike w:val="0"/>
          <w:noProof w:val="0"/>
          <w:color w:val="000000"/>
          <w:position w:val="0"/>
          <w:sz w:val="28"/>
          <w:u w:val="none"/>
          <w:vertAlign w:val="baseline"/>
        </w:rPr>
        <w:t>Classification</w:t>
      </w:r>
    </w:p>
    <w:p>
      <w:pPr>
        <w:pStyle w:val="Normal275"/>
        <w:spacing w:line="60" w:lineRule="exact"/>
      </w:pPr>
      <w:r>
        <w:pict>
          <v:line id="_x0000_s2103" style="position:absolute;z-index:252530688" from="0,2pt" to="512pt,2pt" strokecolor="#009ddb" strokeweight="2pt">
            <v:stroke linestyle="single"/>
            <w10:wrap type="topAndBottom"/>
          </v:line>
        </w:pict>
      </w:r>
    </w:p>
    <w:p>
      <w:pPr>
        <w:pStyle w:val="Normal275"/>
        <w:spacing w:line="120" w:lineRule="exact"/>
      </w:pPr>
    </w:p>
    <w:p>
      <w:pPr>
        <w:pStyle w:val="Normal2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ACTORS &amp; ACTRESSES (89%); GOVERNMENT BODIES &amp; OFFICES (78%); POLITICAL &amp; SOCIAL IDEOLOGIES (78%); PUBLIC OFFICIALS (78%); GOVERNMENT DEPARTMENTS &amp; AUTHORITIES (75%); POLICE FORCES (74%); GOSSIP &amp; RUMORS (71%)</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MEDIA CONTENT (78%)</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(93%)</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275"/>
      </w:pPr>
    </w:p>
    <w:p>
      <w:pPr>
        <w:pStyle w:val="Normal275"/>
        <w:ind w:left="200"/>
        <w:sectPr>
          <w:type w:val="continuous"/>
          <w:pgMar w:top="840" w:right="1000" w:bottom="840" w:left="1000" w:header="400" w:footer="400"/>
          <w:pgNumType w:fmt="decimal"/>
          <w:cols w:space="720"/>
        </w:sectPr>
      </w:pPr>
      <w:r>
        <w:br/>
      </w:r>
      <w:r>
        <w:pict>
          <v:line id="_x0000_s2104"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276"/>
      </w:pPr>
    </w:p>
    <w:p>
      <w:pPr>
        <w:pStyle w:val="Heading1274"/>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Tamil superstar Thalapathy Vijay hints at quitting acting for politics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Peeping Moon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276"/>
        <w:keepNext w:val="0"/>
        <w:spacing w:after="0" w:line="240" w:lineRule="atLeast"/>
        <w:ind w:right="0"/>
        <w:jc w:val="both"/>
      </w:pPr>
      <w:bookmarkStart w:id="823" w:name="Bookmark_276"/>
      <w:bookmarkEnd w:id="823"/>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Clapping Hands Private Limited All Rights Reserved</w:t>
      </w:r>
    </w:p>
    <w:p>
      <w:pPr>
        <w:pStyle w:val="Normal276"/>
        <w:keepNext w:val="0"/>
        <w:spacing w:before="120" w:after="0" w:line="220" w:lineRule="atLeast"/>
        <w:ind w:left="0" w:right="0" w:firstLine="0"/>
        <w:jc w:val="left"/>
      </w:pPr>
      <w:r>
        <w:br/>
      </w:r>
      <w:r>
        <w:pict>
          <v:shape id="_x0000_i2105" type="#_x0000_t75" style="width:105pt;height:46.5pt">
            <v:imagedata r:id="rId2809"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276"/>
        <w:keepNext/>
        <w:spacing w:before="240" w:after="0" w:line="340" w:lineRule="atLeast"/>
        <w:ind w:left="0" w:right="0" w:firstLine="0"/>
        <w:jc w:val="left"/>
      </w:pPr>
      <w:bookmarkStart w:id="824" w:name="Body_274"/>
      <w:bookmarkEnd w:id="824"/>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06" style="position:absolute;z-index:252532736"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Oct. 28 -- Earlier this year, Tamil superstar Thalapathy Vijay made headlines with the announcement of his foray into politics, launching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This news sparked a wave of mixed emotions among his fans, who were thrilled at the prospect of seeing him as their leader but saddened by the potential loss of his presence on the silver screen. Reports circulated about him completing the final shoots for his remaining commitments. However, during a recent event, Vijay addressed the topic clarifying his future plans.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made a significant career shift entering politics. The actor has answered all the speculations about him ending his filming career. During the first TVK Vijay Maanadu event and during his fiery speech, he addressed his fans on Sunday and shared his future plans. He indirectly confirmed to be a full-time political leader throwing away his film career.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massive gathering in Tamil Nadu, Thalapathy Vijay was quoted saying, "I have thrown away the peak of my career and I have thrown away the salary.. I'm here as your VIJAY with a trust on you all." His quotes indicate that he has given up acting in movies and will focus on his political career.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unversed, Vijay is the highest-paid actor in India and he has accomplished this title in a career spanning over 3 decades. As per reports he charged Rs 275 crore for his next film Thalapathy 69 which is expected to release in 2025. Starting an acting career as a child he went on to feature in over 68 films. His last release was G.O.A.T - Greatest of All Time, an action fantasy film that became his second biggest hit film after Leo.</w:t>
      </w:r>
    </w:p>
    <w:p>
      <w:pPr>
        <w:pStyle w:val="Normal2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Peeping Moon (News). For any query with respect to this article or any other content requirement, please contact Editor at </w:t>
      </w:r>
      <w:hyperlink r:id="rId2810" w:history="1">
        <w:r>
          <w:rPr>
            <w:rFonts w:ascii="arial" w:eastAsia="arial" w:hAnsi="arial" w:cs="arial"/>
            <w:b w:val="0"/>
            <w:i/>
            <w:strike w:val="0"/>
            <w:noProof w:val="0"/>
            <w:color w:val="0077CC"/>
            <w:position w:val="0"/>
            <w:sz w:val="20"/>
            <w:u w:val="single"/>
            <w:vertAlign w:val="baseline"/>
          </w:rPr>
          <w:t>contentservices@htdigital.in</w:t>
        </w:r>
      </w:hyperlink>
    </w:p>
    <w:p>
      <w:pPr>
        <w:pStyle w:val="Normal276"/>
        <w:keepNext/>
        <w:spacing w:before="240" w:after="0" w:line="340" w:lineRule="atLeast"/>
        <w:ind w:left="0" w:right="0" w:firstLine="0"/>
        <w:jc w:val="left"/>
      </w:pPr>
      <w:bookmarkStart w:id="825" w:name="Classification_272"/>
      <w:bookmarkEnd w:id="825"/>
      <w:r>
        <w:rPr>
          <w:rFonts w:ascii="arial" w:eastAsia="arial" w:hAnsi="arial" w:cs="arial"/>
          <w:b/>
          <w:i w:val="0"/>
          <w:strike w:val="0"/>
          <w:noProof w:val="0"/>
          <w:color w:val="000000"/>
          <w:position w:val="0"/>
          <w:sz w:val="28"/>
          <w:u w:val="none"/>
          <w:vertAlign w:val="baseline"/>
        </w:rPr>
        <w:t>Classification</w:t>
      </w:r>
    </w:p>
    <w:p>
      <w:pPr>
        <w:pStyle w:val="Normal276"/>
        <w:spacing w:line="60" w:lineRule="exact"/>
      </w:pPr>
      <w:r>
        <w:pict>
          <v:line id="_x0000_s2107" style="position:absolute;z-index:252533760" from="0,2pt" to="512pt,2pt" strokecolor="#009ddb" strokeweight="2pt">
            <v:stroke linestyle="single"/>
            <w10:wrap type="topAndBottom"/>
          </v:line>
        </w:pict>
      </w:r>
    </w:p>
    <w:p>
      <w:pPr>
        <w:pStyle w:val="Normal276"/>
        <w:spacing w:line="120" w:lineRule="exact"/>
      </w:pPr>
    </w:p>
    <w:p>
      <w:pPr>
        <w:pStyle w:val="Normal2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ELECTIONS &amp; POLITICS (90%); GOVERNMENT &amp; PUBLIC ADMINISTRATION (78%); FILM (75%); EMOTIONS (72%); SCIENCE FICTION &amp; FANTASY FILMS (68%); WAGES &amp; SALARIES (67%)</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(75%); MEDIA CONTENT (73%); SCIENCE FICTION &amp; FANTASY FILMS (68%)</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 TAMIL NADU, INDIA (58%); INDIA (92%)</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276"/>
      </w:pPr>
    </w:p>
    <w:p>
      <w:pPr>
        <w:pStyle w:val="Normal276"/>
        <w:ind w:left="200"/>
        <w:sectPr>
          <w:type w:val="continuous"/>
          <w:pgMar w:top="840" w:right="1000" w:bottom="840" w:left="1000" w:header="400" w:footer="400"/>
          <w:pgNumType w:fmt="decimal"/>
          <w:cols w:space="720"/>
        </w:sectPr>
      </w:pPr>
      <w:r>
        <w:br/>
      </w:r>
      <w:r>
        <w:pict>
          <v:line id="_x0000_s2108"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811"/>
          <w:headerReference w:type="default" r:id="rId2812"/>
          <w:footerReference w:type="even" r:id="rId2813"/>
          <w:footerReference w:type="default" r:id="rId2814"/>
          <w:headerReference w:type="first" r:id="rId2815"/>
          <w:footerReference w:type="first" r:id="rId2816"/>
          <w:pgSz w:w="12240" w:h="15840"/>
          <w:pgMar w:top="840" w:right="1000" w:bottom="840" w:left="1000" w:header="400" w:footer="400"/>
          <w:pgNumType w:fmt="decimal"/>
          <w:cols w:space="720"/>
          <w:titlePg w:val="0"/>
        </w:sectPr>
      </w:pPr>
    </w:p>
    <w:p>
      <w:pPr>
        <w:pStyle w:val="Normal277"/>
      </w:pPr>
    </w:p>
    <w:p>
      <w:pPr>
        <w:pStyle w:val="Heading1275"/>
        <w:keepNext w:val="0"/>
        <w:spacing w:after="200" w:line="340" w:lineRule="atLeast"/>
        <w:ind w:left="0" w:right="0" w:firstLine="0"/>
        <w:jc w:val="center"/>
      </w:pPr>
      <w:hyperlink r:id="rId2817" w:history="1">
        <w:r>
          <w:rPr>
            <w:rFonts w:ascii="arial" w:eastAsia="arial" w:hAnsi="arial" w:cs="arial"/>
            <w:b/>
            <w:i/>
            <w:strike w:val="0"/>
            <w:color w:val="0077CC"/>
            <w:sz w:val="28"/>
            <w:u w:val="single"/>
            <w:vertAlign w:val="baseline"/>
          </w:rPr>
          <w:t>Flagpoles erected by TVK pose danger to motorists in Villivakkam</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277"/>
        <w:keepNext w:val="0"/>
        <w:spacing w:after="0" w:line="240" w:lineRule="atLeast"/>
        <w:ind w:right="0"/>
        <w:jc w:val="both"/>
      </w:pPr>
      <w:bookmarkStart w:id="826" w:name="Bookmark_277"/>
      <w:bookmarkEnd w:id="826"/>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CITY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2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2818" w:history="1">
        <w:r>
          <w:rPr>
            <w:rFonts w:ascii="arial" w:eastAsia="arial" w:hAnsi="arial" w:cs="arial"/>
            <w:b w:val="0"/>
            <w:i/>
            <w:strike w:val="0"/>
            <w:noProof w:val="0"/>
            <w:color w:val="0077CC"/>
            <w:position w:val="0"/>
            <w:sz w:val="20"/>
            <w:u w:val="single"/>
            <w:vertAlign w:val="baseline"/>
          </w:rPr>
          <w:t>Omjasvin.MD@timesofindia.com</w:t>
        </w:r>
      </w:hyperlink>
    </w:p>
    <w:p>
      <w:pPr>
        <w:pStyle w:val="Normal277"/>
        <w:keepNext/>
        <w:spacing w:before="240" w:after="0" w:line="340" w:lineRule="atLeast"/>
        <w:ind w:left="0" w:right="0" w:firstLine="0"/>
        <w:jc w:val="left"/>
      </w:pPr>
      <w:bookmarkStart w:id="827" w:name="Body_275"/>
      <w:bookmarkEnd w:id="827"/>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09" style="position:absolute;z-index:25253580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More than a dozen flagpoles erected by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members on the median of CTH Road in Villivakkam pose danger to motorists.  The steel poles, with the red and yellow flag featuring the ‘vaagai’ flower in the centre flanked by two elephants, were erected as part of a wedding function of a party functionary.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erected without much support. Even a strong wind could push them onto motorists. TVK Villivakkam constituency president Ashwin Jayaprakash said it was for their party treasurer’s wedding. “We informed the local police inspector and showed police the dimensions of how deep the poles go for support. We also told them the timings of the function and said we would remove it by 10 pm on Friday,” he told TOI. He added that the flags would be removed.   Greater Chennai Corporation commissioner J Kumaragurubaran said unauthorised flagpoles and banners would be instantly removed irrespective of the political party. TVK general secretary N Anand said, “We won’t allow any obstruction to the public and won’t put their safety at risk with flags or posters. I have instructed our Villivakkam members to remove the poles. We will discuss with our party leader and inform our policies on installing banners and flags by next week,” he told TOI. Two days ago, Vijay’s fans had defaced murals on the Mint flyover walls by sticking GOAT movie posters.</w:t>
      </w:r>
    </w:p>
    <w:p>
      <w:pPr>
        <w:pStyle w:val="Normal277"/>
        <w:keepNext/>
        <w:spacing w:before="240" w:after="0" w:line="340" w:lineRule="atLeast"/>
        <w:ind w:left="0" w:right="0" w:firstLine="0"/>
        <w:jc w:val="left"/>
      </w:pPr>
      <w:bookmarkStart w:id="828" w:name="Classification_273"/>
      <w:bookmarkEnd w:id="828"/>
      <w:r>
        <w:rPr>
          <w:rFonts w:ascii="arial" w:eastAsia="arial" w:hAnsi="arial" w:cs="arial"/>
          <w:b/>
          <w:i w:val="0"/>
          <w:strike w:val="0"/>
          <w:noProof w:val="0"/>
          <w:color w:val="000000"/>
          <w:position w:val="0"/>
          <w:sz w:val="28"/>
          <w:u w:val="none"/>
          <w:vertAlign w:val="baseline"/>
        </w:rPr>
        <w:t>Classification</w:t>
      </w:r>
    </w:p>
    <w:p>
      <w:pPr>
        <w:pStyle w:val="Normal277"/>
        <w:spacing w:line="60" w:lineRule="exact"/>
      </w:pPr>
      <w:r>
        <w:pict>
          <v:line id="_x0000_s2110" style="position:absolute;z-index:252536832" from="0,2pt" to="512pt,2pt" strokecolor="#009ddb" strokeweight="2pt">
            <v:stroke linestyle="single"/>
            <w10:wrap type="topAndBottom"/>
          </v:line>
        </w:pict>
      </w:r>
    </w:p>
    <w:p>
      <w:pPr>
        <w:pStyle w:val="Normal277"/>
        <w:spacing w:line="120" w:lineRule="exact"/>
      </w:pPr>
    </w:p>
    <w:p>
      <w:pPr>
        <w:pStyle w:val="Normal2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POLICE FORCES (78%); SAFETY (78%); WEDDINGS &amp; ENGAGEMENTS (77%); GOVERNMENT &amp; PUBLIC ADMINISTRATION (76%); POLITICS (76%); ELECTIONS &amp; POLITICS (71%)</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(89%)</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2024</w:t>
      </w:r>
    </w:p>
    <w:p>
      <w:pPr>
        <w:pStyle w:val="Normal277"/>
      </w:pPr>
    </w:p>
    <w:p>
      <w:pPr>
        <w:pStyle w:val="Normal277"/>
        <w:ind w:left="200"/>
        <w:sectPr>
          <w:type w:val="continuous"/>
          <w:pgMar w:top="840" w:right="1000" w:bottom="840" w:left="1000" w:header="400" w:footer="400"/>
          <w:pgNumType w:fmt="decimal"/>
          <w:cols w:space="720"/>
        </w:sectPr>
      </w:pPr>
      <w:r>
        <w:br/>
      </w:r>
      <w:r>
        <w:pict>
          <v:line id="_x0000_s2111"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819"/>
          <w:headerReference w:type="default" r:id="rId2820"/>
          <w:footerReference w:type="even" r:id="rId2821"/>
          <w:footerReference w:type="default" r:id="rId2822"/>
          <w:headerReference w:type="first" r:id="rId2823"/>
          <w:footerReference w:type="first" r:id="rId2824"/>
          <w:pgSz w:w="12240" w:h="15840"/>
          <w:pgMar w:top="840" w:right="1000" w:bottom="840" w:left="1000" w:header="400" w:footer="400"/>
          <w:pgNumType w:fmt="decimal"/>
          <w:cols w:space="720"/>
          <w:titlePg w:val="0"/>
        </w:sectPr>
      </w:pPr>
    </w:p>
    <w:p>
      <w:pPr>
        <w:pStyle w:val="Normal278"/>
      </w:pPr>
    </w:p>
    <w:p>
      <w:pPr>
        <w:pStyle w:val="Heading1276"/>
        <w:keepNext w:val="0"/>
        <w:spacing w:after="200" w:line="340" w:lineRule="atLeast"/>
        <w:ind w:left="0" w:right="0" w:firstLine="0"/>
        <w:jc w:val="center"/>
      </w:pPr>
      <w:hyperlink r:id="rId2825" w:history="1">
        <w:r>
          <w:rPr>
            <w:rFonts w:ascii="arial" w:eastAsia="arial" w:hAnsi="arial" w:cs="arial"/>
            <w:b/>
            <w:i/>
            <w:strike w:val="0"/>
            <w:color w:val="0077CC"/>
            <w:sz w:val="28"/>
            <w:u w:val="single"/>
            <w:vertAlign w:val="baseline"/>
          </w:rPr>
          <w:t>Tamil Nadu BJP's Annamalai whips himself seeking justice in Anna University sexual assault case | Video</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278"/>
        <w:keepNext w:val="0"/>
        <w:spacing w:after="0" w:line="240" w:lineRule="atLeast"/>
        <w:ind w:right="0"/>
        <w:jc w:val="both"/>
      </w:pPr>
      <w:bookmarkStart w:id="829" w:name="Bookmark_278"/>
      <w:bookmarkEnd w:id="829"/>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278"/>
        <w:keepNext w:val="0"/>
        <w:spacing w:before="120" w:after="0" w:line="220" w:lineRule="atLeast"/>
        <w:ind w:left="0" w:right="0" w:firstLine="0"/>
        <w:jc w:val="left"/>
      </w:pPr>
      <w:r>
        <w:br/>
      </w:r>
      <w:r>
        <w:pict>
          <v:shape id="_x0000_i2112" type="#_x0000_t75" style="width:15.19pt;height:15.19pt">
            <v:imagedata r:id="rId682"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78"/>
        <w:keepNext/>
        <w:spacing w:before="240" w:after="0" w:line="340" w:lineRule="atLeast"/>
        <w:ind w:left="0" w:right="0" w:firstLine="0"/>
        <w:jc w:val="left"/>
      </w:pPr>
      <w:bookmarkStart w:id="830" w:name="Body_276"/>
      <w:bookmarkEnd w:id="830"/>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13" style="position:absolute;z-index:25253888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Dec. 27 -- Tamil Nadu Bharatiya Janata Party president K Annamalai whipped himself in Coimbatore as a sign of protest to demand justice for a 19-year-old girl who was allegedly sexually assaulted in Anna University.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BJP leader had said he would fast for 48 days and wouldn't wear footwear until the DMK was removed from power in Tamil Nadu.</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on Thursday he said, "Tomorrow, I will hold a protest in front of my house, where I will whip myself six times. I will fast for 48 days and appeal to the six-armed Murugan. A protest will be held in front of the house of every BJP member."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and AIADMK leaders also led a protest on December 26, after which they were detained by the police.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leader Tamilisai Soundararajan accused the DMK-led state government of attempting to silence dissent. He told news agency ANI, "This is atrocious. They want to crush our voice."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were protesting an incident where a second-year student of Anna University who was allegedly sexually assaulted by a man on the university campus on Monday night.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one person connected to the case, reported ANI.</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Annamalai has alleged that the girl and a boy were on university campus when two unidentified individuals allegedly snuck onto campus, beat up the boy and sexually assaulted the girl.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accused the DMK government of letting crimes against women rise in the state, and asked them to swiftly ensure appropriate action by the police in this case.</w:t>
      </w:r>
    </w:p>
    <w:p>
      <w:pPr>
        <w:pStyle w:val="Normal2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Vijay has also asked for the police to take action against the perpetrator of the "deeply shocking and painful" crime.</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826" w:history="1">
        <w:r>
          <w:rPr>
            <w:rFonts w:ascii="arial" w:eastAsia="arial" w:hAnsi="arial" w:cs="arial"/>
            <w:b w:val="0"/>
            <w:i/>
            <w:strike w:val="0"/>
            <w:noProof w:val="0"/>
            <w:color w:val="0077CC"/>
            <w:position w:val="0"/>
            <w:sz w:val="20"/>
            <w:u w:val="single"/>
            <w:vertAlign w:val="baseline"/>
          </w:rPr>
          <w:t>contentservices@htdigital.in</w:t>
        </w:r>
      </w:hyperlink>
    </w:p>
    <w:p>
      <w:pPr>
        <w:pStyle w:val="Normal278"/>
        <w:keepNext/>
        <w:spacing w:before="240" w:after="0" w:line="340" w:lineRule="atLeast"/>
        <w:ind w:left="0" w:right="0" w:firstLine="0"/>
        <w:jc w:val="left"/>
      </w:pPr>
      <w:bookmarkStart w:id="831" w:name="Classification_274"/>
      <w:bookmarkEnd w:id="831"/>
      <w:r>
        <w:rPr>
          <w:rFonts w:ascii="arial" w:eastAsia="arial" w:hAnsi="arial" w:cs="arial"/>
          <w:b/>
          <w:i w:val="0"/>
          <w:strike w:val="0"/>
          <w:noProof w:val="0"/>
          <w:color w:val="000000"/>
          <w:position w:val="0"/>
          <w:sz w:val="28"/>
          <w:u w:val="none"/>
          <w:vertAlign w:val="baseline"/>
        </w:rPr>
        <w:t>Classification</w:t>
      </w:r>
    </w:p>
    <w:p>
      <w:pPr>
        <w:pStyle w:val="Normal278"/>
        <w:spacing w:line="60" w:lineRule="exact"/>
      </w:pPr>
      <w:r>
        <w:pict>
          <v:line id="_x0000_s2114" style="position:absolute;z-index:252539904" from="0,2pt" to="512pt,2pt" strokecolor="#009ddb" strokeweight="2pt">
            <v:stroke linestyle="single"/>
            <w10:wrap type="topAndBottom"/>
          </v:line>
        </w:pict>
      </w:r>
    </w:p>
    <w:p>
      <w:pPr>
        <w:pStyle w:val="Normal278"/>
        <w:spacing w:line="120" w:lineRule="exact"/>
      </w:pPr>
    </w:p>
    <w:p>
      <w:pPr>
        <w:pStyle w:val="Normal2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SEX OFFENSES (91%); CRIME, LAW ENFORCEMENT &amp; CORRECTIONS (90%); NEGATIVE MISC NEWS (90%); NEGATIVE NEWS (90%); PROTESTS &amp; DEMONSTRATIONS (90%); GOVERNMENT &amp; PUBLIC ADMINISTRATION (78%); LAW ENFORCEMENT (78%); ARRESTS (77%); CHILD ABUSE &amp; NEGLECT (77%); CHILD SEXUAL ABUSE (77%); COLLEGES &amp; UNIVERSITIES (77%); CRIMES AGAINST PERSONS (77%); STUDENTS &amp; STUDENT LIFE (77%); GOVERNMENT BODIES &amp; OFFICES (73%); PRESS CONFERENCES (73%); REGIONAL &amp; LOCAL GOVERNMENTS (73%); CRIMINAL OFFENSES (71%); POLICE FORCES (68%)</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COLLEGES &amp; UNIVERSITIES (77%)</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INDIA (93%)</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2024</w:t>
      </w:r>
    </w:p>
    <w:p>
      <w:pPr>
        <w:pStyle w:val="Normal278"/>
      </w:pPr>
    </w:p>
    <w:p>
      <w:pPr>
        <w:pStyle w:val="Normal278"/>
        <w:ind w:left="200"/>
        <w:sectPr>
          <w:type w:val="continuous"/>
          <w:pgMar w:top="840" w:right="1000" w:bottom="840" w:left="1000" w:header="400" w:footer="400"/>
          <w:pgNumType w:fmt="decimal"/>
          <w:cols w:space="720"/>
        </w:sectPr>
      </w:pPr>
      <w:r>
        <w:br/>
      </w:r>
      <w:r>
        <w:pict>
          <v:line id="_x0000_s2115"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827"/>
          <w:headerReference w:type="default" r:id="rId2828"/>
          <w:footerReference w:type="even" r:id="rId2829"/>
          <w:footerReference w:type="default" r:id="rId2830"/>
          <w:headerReference w:type="first" r:id="rId2831"/>
          <w:footerReference w:type="first" r:id="rId2832"/>
          <w:pgSz w:w="12240" w:h="15840"/>
          <w:pgMar w:top="840" w:right="1000" w:bottom="840" w:left="1000" w:header="400" w:footer="400"/>
          <w:pgNumType w:fmt="decimal"/>
          <w:cols w:space="720"/>
          <w:titlePg w:val="0"/>
        </w:sectPr>
      </w:pPr>
    </w:p>
    <w:p>
      <w:pPr>
        <w:pStyle w:val="Normal279"/>
      </w:pPr>
    </w:p>
    <w:p>
      <w:pPr>
        <w:pStyle w:val="Heading1277"/>
        <w:keepNext w:val="0"/>
        <w:spacing w:after="200" w:line="340" w:lineRule="atLeast"/>
        <w:ind w:left="0" w:right="0" w:firstLine="0"/>
        <w:jc w:val="center"/>
      </w:pPr>
      <w:hyperlink r:id="rId2833" w:history="1">
        <w:r>
          <w:rPr>
            <w:rFonts w:ascii="arial" w:eastAsia="arial" w:hAnsi="arial" w:cs="arial"/>
            <w:b/>
            <w:i/>
            <w:strike w:val="0"/>
            <w:color w:val="0077CC"/>
            <w:sz w:val="28"/>
            <w:u w:val="single"/>
            <w:vertAlign w:val="baseline"/>
          </w:rPr>
          <w:t>Discussed TN issues including law and order with Amit Shah; no alliance talks: Edappadi</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279"/>
        <w:keepNext w:val="0"/>
        <w:spacing w:after="0" w:line="240" w:lineRule="atLeast"/>
        <w:ind w:right="0"/>
        <w:jc w:val="both"/>
      </w:pPr>
      <w:bookmarkStart w:id="832" w:name="Bookmark_279"/>
      <w:bookmarkEnd w:id="832"/>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79"/>
        <w:keepNext w:val="0"/>
        <w:spacing w:before="120" w:after="0" w:line="220" w:lineRule="atLeast"/>
        <w:ind w:left="0" w:right="0" w:firstLine="0"/>
        <w:jc w:val="left"/>
      </w:pPr>
      <w:r>
        <w:br/>
      </w:r>
      <w:r>
        <w:pict>
          <v:shape id="_x0000_i2116" type="#_x0000_t75" style="width:248.97pt;height:37.5pt">
            <v:imagedata r:id="rId667"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79"/>
        <w:keepNext/>
        <w:spacing w:before="240" w:after="0" w:line="340" w:lineRule="atLeast"/>
        <w:ind w:left="0" w:right="0" w:firstLine="0"/>
        <w:jc w:val="left"/>
      </w:pPr>
      <w:bookmarkStart w:id="833" w:name="Body_277"/>
      <w:bookmarkEnd w:id="833"/>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17" style="position:absolute;z-index:252541952"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26 (IANS) AIADMK General Secretary and Tamil Nadu Leader of the Opposition (LoP), Edappadi K. Palaniswami (EPS), clarified that his meeting with Union Home Minister, Amit Shah on Tuesday was focussed solely on various state-related issues, and not on political alliances. ,  In a statement issued on Wednesday, EPS said the meeting — held at Amit Shah’s residence on March 25 — lasted about 45 minutes and the discussions covered multiple people-centric matters, including the deteriorating law and order situation in Tamil Nadu., Addressing speculation around the meeting, EPS stated, “There was no discussion regarding an alliance. The elections are still a year away, and there’s no need to talk about alliances now.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ideologies are different. Alliances may change depending on the situation.”, EPS emphasised the need to continue the two-language policy in Tamil Nadu and urged the Centre to release pending funds under key schemes like Samagra Shiksha Abhiyan (SSA) and the Mahatma Gandhi National Rural Employment Guarantee Scheme (MGNREGS)., He also flagged delays in the release of funds for various development schemes, including railway projects., The AIADMK leader expressed concerns over the proposed delimitation exercise, stressing that it should not adversely affect Tamil Nadu., He also raised the issues of drug trafficking, irregularities in TASMAC operations, and requested a probe into the matter., Water disputes and interlinking of rivers were also on the agenda., EPS sought expedited action on the Godavari-Cauvery river linking project and raised the ongoing Mekedatu and Mullaperiyar dam issues., The meeting sparked a political buzz, especially with the 2026 Assembly elections just over a year away., It came at a time when the ruling DMK has been actively campaigning on contentious issues like the two-language policy and delimitation., It’s worth noting that AIADMK and BJP were allies during the 2021 Assembly elections, in which the BJP won four seats. However, the alliance fell apart on September 21, 2023, amid rising tensions under BJP state president K. Annamalai’s leadership., Now, amid the rise of new players like actor-turned-politician Vijay and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AIADMK is seemingly reassessing its strategy., Political observers believe the meeting between EPS and Amit Shah could mark the beginning of a realignment — potentially contingent on the BJP leadership making internal changes, especially regarding Annamalai’s role., —IANS, aal/rad  </w:t>
      </w:r>
    </w:p>
    <w:p>
      <w:pPr>
        <w:pStyle w:val="Normal279"/>
        <w:keepNext/>
        <w:spacing w:before="240" w:after="0" w:line="340" w:lineRule="atLeast"/>
        <w:ind w:left="0" w:right="0" w:firstLine="0"/>
        <w:jc w:val="left"/>
      </w:pPr>
      <w:bookmarkStart w:id="834" w:name="Classification_275"/>
      <w:bookmarkEnd w:id="834"/>
      <w:r>
        <w:rPr>
          <w:rFonts w:ascii="arial" w:eastAsia="arial" w:hAnsi="arial" w:cs="arial"/>
          <w:b/>
          <w:i w:val="0"/>
          <w:strike w:val="0"/>
          <w:noProof w:val="0"/>
          <w:color w:val="000000"/>
          <w:position w:val="0"/>
          <w:sz w:val="28"/>
          <w:u w:val="none"/>
          <w:vertAlign w:val="baseline"/>
        </w:rPr>
        <w:t>Classification</w:t>
      </w:r>
    </w:p>
    <w:p>
      <w:pPr>
        <w:pStyle w:val="Normal279"/>
        <w:spacing w:line="60" w:lineRule="exact"/>
      </w:pPr>
      <w:r>
        <w:pict>
          <v:line id="_x0000_s2118" style="position:absolute;z-index:252542976" from="0,2pt" to="512pt,2pt" strokecolor="#009ddb" strokeweight="2pt">
            <v:stroke linestyle="single"/>
            <w10:wrap type="topAndBottom"/>
          </v:line>
        </w:pict>
      </w:r>
    </w:p>
    <w:p>
      <w:pPr>
        <w:pStyle w:val="Normal279"/>
        <w:spacing w:line="120" w:lineRule="exact"/>
      </w:pPr>
    </w:p>
    <w:p>
      <w:pPr>
        <w:pStyle w:val="Normal2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GOVERNMENT ADVISORS &amp; MINISTERS (90%); CAMPAIGNS &amp; ELECTIONS (89%); ELECTIONS (89%); ELECTIONS &amp; POLITICS (89%); LANGUAGE &amp; LANGUAGES (78%); NEGATIVE NEWS (78%); WATER RIGHTS (78%); DELAYS &amp; POSTPONEMENTS (76%); RIVERS (69%); RURAL DEVELOPMENT (68%); RURAL EMPLOYMENT (67%); RURAL COMMUNITIES (52%); CONTROLLED SUBSTANCES CRIME (51%); DRUG TRAFFICKING (51%)</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WATER RIGHTS (78%)</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CHENNAI, TAMIL NADU, INDIA (59%); TAMIL NADU, INDIA (94%); INDIA (94%)</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279"/>
      </w:pPr>
    </w:p>
    <w:p>
      <w:pPr>
        <w:pStyle w:val="Normal279"/>
        <w:ind w:left="200"/>
        <w:sectPr>
          <w:type w:val="continuous"/>
          <w:pgMar w:top="840" w:right="1000" w:bottom="840" w:left="1000" w:header="400" w:footer="400"/>
          <w:pgNumType w:fmt="decimal"/>
          <w:cols w:space="720"/>
        </w:sectPr>
      </w:pPr>
      <w:r>
        <w:br/>
      </w:r>
      <w:r>
        <w:pict>
          <v:line id="_x0000_s2119"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834"/>
          <w:headerReference w:type="default" r:id="rId2835"/>
          <w:footerReference w:type="even" r:id="rId2836"/>
          <w:footerReference w:type="default" r:id="rId2837"/>
          <w:headerReference w:type="first" r:id="rId2838"/>
          <w:footerReference w:type="first" r:id="rId2839"/>
          <w:pgSz w:w="12240" w:h="15840"/>
          <w:pgMar w:top="840" w:right="1000" w:bottom="840" w:left="1000" w:header="400" w:footer="400"/>
          <w:pgNumType w:fmt="decimal"/>
          <w:cols w:space="720"/>
          <w:titlePg w:val="0"/>
        </w:sectPr>
      </w:pPr>
    </w:p>
    <w:p>
      <w:pPr>
        <w:pStyle w:val="Normal280"/>
      </w:pPr>
    </w:p>
    <w:p>
      <w:pPr>
        <w:pStyle w:val="Heading1278"/>
        <w:keepNext w:val="0"/>
        <w:spacing w:after="200" w:line="340" w:lineRule="atLeast"/>
        <w:ind w:left="0" w:right="0" w:firstLine="0"/>
        <w:jc w:val="center"/>
      </w:pPr>
      <w:hyperlink r:id="rId2840" w:history="1">
        <w:r>
          <w:rPr>
            <w:rFonts w:ascii="arial" w:eastAsia="arial" w:hAnsi="arial" w:cs="arial"/>
            <w:b/>
            <w:i/>
            <w:strike w:val="0"/>
            <w:color w:val="0077CC"/>
            <w:sz w:val="28"/>
            <w:u w:val="single"/>
            <w:vertAlign w:val="baseline"/>
          </w:rPr>
          <w:t>TN Govt, DMK To Not Attend Guv's R-Day 'At Home' Reception</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w:t>
      </w:r>
    </w:p>
    <w:p>
      <w:pPr>
        <w:pStyle w:val="Normal280"/>
        <w:keepNext w:val="0"/>
        <w:spacing w:after="0" w:line="240" w:lineRule="atLeast"/>
        <w:ind w:right="0"/>
        <w:jc w:val="both"/>
      </w:pPr>
      <w:bookmarkStart w:id="835" w:name="Bookmark_280"/>
      <w:bookmarkEnd w:id="835"/>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80"/>
        <w:keepNext w:val="0"/>
        <w:spacing w:before="120" w:after="0" w:line="220" w:lineRule="atLeast"/>
        <w:ind w:left="0" w:right="0" w:firstLine="0"/>
        <w:jc w:val="left"/>
      </w:pPr>
      <w:r>
        <w:br/>
      </w:r>
      <w:r>
        <w:pict>
          <v:shape id="_x0000_i2120" type="#_x0000_t75" style="width:187.48pt;height:37.5pt">
            <v:imagedata r:id="rId446"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280"/>
        <w:keepNext/>
        <w:spacing w:before="240" w:after="0" w:line="340" w:lineRule="atLeast"/>
        <w:ind w:left="0" w:right="0" w:firstLine="0"/>
        <w:jc w:val="left"/>
      </w:pPr>
      <w:bookmarkStart w:id="836" w:name="Body_278"/>
      <w:bookmarkEnd w:id="836"/>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21" style="position:absolute;z-index:252545024" from="0,2pt" to="512pt,2pt" strokecolor="#009ddb" strokeweight="2pt">
            <v:stroke linestyle="single"/>
            <w10:wrap type="topAndBottom"/>
          </v:line>
        </w:pict>
      </w:r>
    </w:p>
    <w:p>
      <w:pPr>
        <w:pStyle w:val="Normal280"/>
      </w:pPr>
    </w:p>
    <w:p>
      <w:pPr>
        <w:pStyle w:val="Normal280"/>
        <w:keepNext w:val="0"/>
        <w:spacing w:before="240" w:after="0" w:line="260" w:lineRule="atLeast"/>
        <w:ind w:left="0" w:right="0" w:firstLine="0"/>
        <w:jc w:val="both"/>
      </w:pPr>
      <w:hyperlink r:id="rId2841" w:history="1">
        <w:r>
          <w:rPr>
            <w:rFonts w:ascii="arial" w:eastAsia="arial" w:hAnsi="arial" w:cs="arial"/>
            <w:b w:val="0"/>
            <w:i/>
            <w:strike w:val="0"/>
            <w:color w:val="0077CC"/>
            <w:sz w:val="20"/>
            <w:u w:val="single"/>
            <w:vertAlign w:val="baseline"/>
          </w:rPr>
          <w:t>Link to Image</w:t>
        </w:r>
      </w:hyperlink>
    </w:p>
    <w:p>
      <w:pPr>
        <w:pStyle w:val="Normal280"/>
        <w:keepNext w:val="0"/>
        <w:spacing w:before="240" w:after="0" w:line="260" w:lineRule="atLeast"/>
        <w:ind w:left="0" w:right="0" w:firstLine="0"/>
        <w:jc w:val="both"/>
      </w:pPr>
      <w:hyperlink r:id="rId2842" w:history="1">
        <w:r>
          <w:rPr>
            <w:rFonts w:ascii="arial" w:eastAsia="arial" w:hAnsi="arial" w:cs="arial"/>
            <w:b w:val="0"/>
            <w:i/>
            <w:strike w:val="0"/>
            <w:color w:val="0077CC"/>
            <w:sz w:val="20"/>
            <w:u w:val="single"/>
            <w:vertAlign w:val="baseline"/>
          </w:rPr>
          <w:t>Link to Story</w:t>
        </w:r>
      </w:hyperlink>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Jan 25 (IANS) The Tamil Nadu government has announced its decision to boycott the Republic Day tea party to be hosted by Governor R.N. Ravi at the Raj Bhavan on January 26.This move comes as a protest against the Governor's alleged actions, which the ruling government claims are obstructive to its functioning.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led by Chief Minister M.K. Stalin, stated that no party representatives would attend the Republic Day event. Several other political parties, including Congress, the Viduthalai Chiruthaigal Katchi (VCK), and Left-wing parties, have also declared their decision to skip the reception.</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MDMK General Secretary Vaiko accused the Governor of undermining the state government from the day he assumed office.</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R.N. Ravi for withholding assent to bills passed by the Legislative Assembly and claimed that the Governor was pushing a Hindutva agenda, which he said goes against the principles of the Constitution.</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Vaiko said: "MDMK has been demanding the removal of R.N. Ravi as Governor. He has continuously functioned as an agent of Hindutva principles and trampled upon constitutional norms."</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Congress Committee (TNCC) President K. Selvaperunthagai also accused the Governor of acting against the interests of the state and its people.</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he highlighted the delay in appointing Vice-Chancellors for state universities and criticized Ravi for refusing to approve bills passed by the Legislative Assembly.</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the Governor's actions, Communist Party of India (Marxist) State Secretary P. Shanmugam said: "The Governor has disrespected the Constitution, cooperative federalism, and the authority of the Legislative Assembly. He has lost the moral qualification to continue as the Governor of Tamil Nadu."</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VCK echoed similar sentiments, emphasising that the Governor's actions threaten the autonomy of the state.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surprising political twist, the Raj Bhavan extended an invitation to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and actor Vijay to attend the reception.</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invitations have been sent to leaders of various political parties, Vijay's potential attendance has sparked speculation. It remains unclear whether the actor will participate in the event.</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customary for the Governor to host a tea party at Raj Bhavan on Republic Day.</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relationship between the Tamil Nadu government and Governor R.N. Ravi has been contentious. Despite this, Chief Minister M.K. Stalin and his cabinet colleagues attended the Independence Day reception hosted by the Governor on August 15, 2024, as part of the national celebrations.</w:t>
      </w:r>
    </w:p>
    <w:p>
      <w:pPr>
        <w:pStyle w:val="Normal2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MENAFN25012025000231011071ID1109128633</w:t>
      </w:r>
    </w:p>
    <w:p>
      <w:pPr>
        <w:pStyle w:val="Normal280"/>
        <w:keepNext/>
        <w:spacing w:before="240" w:after="0" w:line="340" w:lineRule="atLeast"/>
        <w:ind w:left="0" w:right="0" w:firstLine="0"/>
        <w:jc w:val="left"/>
      </w:pPr>
      <w:bookmarkStart w:id="837" w:name="Classification_276"/>
      <w:bookmarkEnd w:id="837"/>
      <w:r>
        <w:rPr>
          <w:rFonts w:ascii="arial" w:eastAsia="arial" w:hAnsi="arial" w:cs="arial"/>
          <w:b/>
          <w:i w:val="0"/>
          <w:strike w:val="0"/>
          <w:noProof w:val="0"/>
          <w:color w:val="000000"/>
          <w:position w:val="0"/>
          <w:sz w:val="28"/>
          <w:u w:val="none"/>
          <w:vertAlign w:val="baseline"/>
        </w:rPr>
        <w:t>Classification</w:t>
      </w:r>
    </w:p>
    <w:p>
      <w:pPr>
        <w:pStyle w:val="Normal280"/>
        <w:spacing w:line="60" w:lineRule="exact"/>
      </w:pPr>
      <w:r>
        <w:pict>
          <v:line id="_x0000_s2122" style="position:absolute;z-index:252546048" from="0,2pt" to="512pt,2pt" strokecolor="#009ddb" strokeweight="2pt">
            <v:stroke linestyle="single"/>
            <w10:wrap type="topAndBottom"/>
          </v:line>
        </w:pict>
      </w:r>
    </w:p>
    <w:p>
      <w:pPr>
        <w:pStyle w:val="Normal280"/>
        <w:spacing w:line="120" w:lineRule="exact"/>
      </w:pPr>
    </w:p>
    <w:p>
      <w:pPr>
        <w:pStyle w:val="Normal2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GOVERNORS (90%); NEGATIVE BUSINESS NEWS (90%); NEGATIVE MISC NEWS (90%); ELECTIONS &amp; POLITICS (89%); GOVERNMENT ADVISORS &amp; MINISTERS (89%); LEGISLATIVE BODIES (89%); NEGATIVE NEWS (89%); POLITICAL ORGANIZATIONS (89%); POLITICAL PARTIES (89%); POLITICS (89%); APPOINTMENTS (78%); CABINET OFFICES (78%); COMMUNISM (78%); NEGATIVE PERSONAL NEWS (78%); REGIONAL &amp; LOCAL GOVERNMENTS (78%); TYPES OF GOVERNMENT (78%); APPROVALS (73%); LIBERALISM (73%)</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(94%)</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280"/>
      </w:pPr>
    </w:p>
    <w:p>
      <w:pPr>
        <w:pStyle w:val="Normal280"/>
        <w:ind w:left="200"/>
        <w:sectPr>
          <w:type w:val="continuous"/>
          <w:pgMar w:top="840" w:right="1000" w:bottom="840" w:left="1000" w:header="400" w:footer="400"/>
          <w:pgNumType w:fmt="decimal"/>
          <w:cols w:space="720"/>
        </w:sectPr>
      </w:pPr>
      <w:r>
        <w:br/>
      </w:r>
      <w:r>
        <w:pict>
          <v:line id="_x0000_s2123"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843"/>
          <w:headerReference w:type="default" r:id="rId2844"/>
          <w:footerReference w:type="even" r:id="rId2845"/>
          <w:footerReference w:type="default" r:id="rId2846"/>
          <w:headerReference w:type="first" r:id="rId2847"/>
          <w:footerReference w:type="first" r:id="rId2848"/>
          <w:pgSz w:w="12240" w:h="15840"/>
          <w:pgMar w:top="840" w:right="1000" w:bottom="840" w:left="1000" w:header="400" w:footer="400"/>
          <w:pgNumType w:fmt="decimal"/>
          <w:cols w:space="720"/>
          <w:titlePg w:val="0"/>
        </w:sectPr>
      </w:pPr>
    </w:p>
    <w:p>
      <w:pPr>
        <w:pStyle w:val="Normal281"/>
      </w:pPr>
    </w:p>
    <w:p>
      <w:pPr>
        <w:pStyle w:val="Heading1279"/>
        <w:keepNext w:val="0"/>
        <w:spacing w:after="200" w:line="340" w:lineRule="atLeast"/>
        <w:ind w:left="0" w:right="0" w:firstLine="0"/>
        <w:jc w:val="center"/>
      </w:pPr>
      <w:hyperlink r:id="rId2849" w:history="1">
        <w:r>
          <w:rPr>
            <w:rFonts w:ascii="arial" w:eastAsia="arial" w:hAnsi="arial" w:cs="arial"/>
            <w:b/>
            <w:i/>
            <w:strike w:val="0"/>
            <w:color w:val="0077CC"/>
            <w:sz w:val="28"/>
            <w:u w:val="single"/>
            <w:vertAlign w:val="baseline"/>
          </w:rPr>
          <w:t>Chennai: Superstar Thalapathy Vijay To Honour Class 10 And 12 Toppers Of Tamil Nadu</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w:t>
      </w:r>
    </w:p>
    <w:p>
      <w:pPr>
        <w:pStyle w:val="Normal281"/>
        <w:keepNext w:val="0"/>
        <w:spacing w:after="0" w:line="240" w:lineRule="atLeast"/>
        <w:ind w:right="0"/>
        <w:jc w:val="both"/>
      </w:pPr>
      <w:bookmarkStart w:id="838" w:name="Bookmark_281"/>
      <w:bookmarkEnd w:id="838"/>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281"/>
        <w:keepNext w:val="0"/>
        <w:spacing w:before="120" w:after="0" w:line="220" w:lineRule="atLeast"/>
        <w:ind w:left="0" w:right="0" w:firstLine="0"/>
        <w:jc w:val="left"/>
      </w:pPr>
      <w:r>
        <w:br/>
      </w:r>
      <w:r>
        <w:pict>
          <v:shape id="_x0000_i2124" type="#_x0000_t75" style="width:187.48pt;height:37.5pt">
            <v:imagedata r:id="rId446"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281"/>
        <w:keepNext/>
        <w:spacing w:before="240" w:after="0" w:line="340" w:lineRule="atLeast"/>
        <w:ind w:left="0" w:right="0" w:firstLine="0"/>
        <w:jc w:val="left"/>
      </w:pPr>
      <w:bookmarkStart w:id="839" w:name="Body_279"/>
      <w:bookmarkEnd w:id="839"/>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25" style="position:absolute;z-index:252548096" from="0,2pt" to="512pt,2pt" strokecolor="#009ddb" strokeweight="2pt">
            <v:stroke linestyle="single"/>
            <w10:wrap type="topAndBottom"/>
          </v:line>
        </w:pict>
      </w:r>
    </w:p>
    <w:p>
      <w:pPr>
        <w:pStyle w:val="Normal281"/>
      </w:pPr>
    </w:p>
    <w:p>
      <w:pPr>
        <w:pStyle w:val="Normal281"/>
        <w:keepNext w:val="0"/>
        <w:spacing w:before="240" w:after="0" w:line="260" w:lineRule="atLeast"/>
        <w:ind w:left="0" w:right="0" w:firstLine="0"/>
        <w:jc w:val="both"/>
      </w:pPr>
      <w:hyperlink r:id="rId2850" w:history="1">
        <w:r>
          <w:rPr>
            <w:rFonts w:ascii="arial" w:eastAsia="arial" w:hAnsi="arial" w:cs="arial"/>
            <w:b w:val="0"/>
            <w:i/>
            <w:strike w:val="0"/>
            <w:color w:val="0077CC"/>
            <w:sz w:val="20"/>
            <w:u w:val="single"/>
            <w:vertAlign w:val="baseline"/>
          </w:rPr>
          <w:t>Link to Image</w:t>
        </w:r>
      </w:hyperlink>
    </w:p>
    <w:p>
      <w:pPr>
        <w:pStyle w:val="Normal281"/>
        <w:keepNext w:val="0"/>
        <w:spacing w:before="240" w:after="0" w:line="260" w:lineRule="atLeast"/>
        <w:ind w:left="0" w:right="0" w:firstLine="0"/>
        <w:jc w:val="both"/>
      </w:pPr>
      <w:hyperlink r:id="rId2851" w:history="1">
        <w:r>
          <w:rPr>
            <w:rFonts w:ascii="arial" w:eastAsia="arial" w:hAnsi="arial" w:cs="arial"/>
            <w:b w:val="0"/>
            <w:i/>
            <w:strike w:val="0"/>
            <w:color w:val="0077CC"/>
            <w:sz w:val="20"/>
            <w:u w:val="single"/>
            <w:vertAlign w:val="baseline"/>
          </w:rPr>
          <w:t>Link to Story</w:t>
        </w:r>
      </w:hyperlink>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noted for his charitable endeavours, has stated that he will celebrate Tamil Nadu's 10th and 12th grade toppers. The activities will take place in Chennai's Thiruvanmiyur on June 28 and July 3.</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10, Vijay's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announced that the first event will take place at Thiruvanmiyur on June 28 where students who scored best marks in Ariyalur, Coimbatore, Dharmapuri, Dindigul, Erode, Kanniyakumari, Karur, Krishnagiri, Madurai, Namakkal, Nilgiris, Pudukottai, Ramanathapuram, Salem, Sivagangai, Tenkasi, Theni, Thuthukudi, Thirunelveli, Thiruppur and Virudhunagar will be honoured.</w:t>
      </w:r>
    </w:p>
    <w:p>
      <w:pPr>
        <w:pStyle w:val="Normal2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event, which will cover the remaining districts, is scheduled on July 3. Thalapathy Vijay would present pupils with award certificates in front of their parents. Meanwhile, Vijay was most recently seen in the film 'Leo', which also starred Trisha. It is presently available on Netflix.</w:t>
      </w:r>
    </w:p>
    <w:p>
      <w:pPr>
        <w:pStyle w:val="Normal2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next appear in 'The Greatest of All Time' (GOAT). According to reports, Thalapathy Vijay would play two roles: hero and villain. Prashanth, Prabhudheva, Sneha, Ajmal Ameer, Vaibhav, Laila, Mohan, Aravind Akash, and Ajay Raj will play the heroes and villains, respectively.</w:t>
      </w:r>
    </w:p>
    <w:p>
      <w:pPr>
        <w:pStyle w:val="Normal2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high-octane actioner will hit cinemas on September 5, 2024.MENAFN11062024007385015968ID1108318847</w:t>
      </w:r>
    </w:p>
    <w:p>
      <w:pPr>
        <w:pStyle w:val="Normal281"/>
        <w:keepNext/>
        <w:spacing w:before="240" w:after="0" w:line="340" w:lineRule="atLeast"/>
        <w:ind w:left="0" w:right="0" w:firstLine="0"/>
        <w:jc w:val="left"/>
      </w:pPr>
      <w:bookmarkStart w:id="840" w:name="Classification_277"/>
      <w:bookmarkEnd w:id="840"/>
      <w:r>
        <w:rPr>
          <w:rFonts w:ascii="arial" w:eastAsia="arial" w:hAnsi="arial" w:cs="arial"/>
          <w:b/>
          <w:i w:val="0"/>
          <w:strike w:val="0"/>
          <w:noProof w:val="0"/>
          <w:color w:val="000000"/>
          <w:position w:val="0"/>
          <w:sz w:val="28"/>
          <w:u w:val="none"/>
          <w:vertAlign w:val="baseline"/>
        </w:rPr>
        <w:t>Classification</w:t>
      </w:r>
    </w:p>
    <w:p>
      <w:pPr>
        <w:pStyle w:val="Normal281"/>
        <w:spacing w:line="60" w:lineRule="exact"/>
      </w:pPr>
      <w:r>
        <w:pict>
          <v:line id="_x0000_s2126" style="position:absolute;z-index:252549120" from="0,2pt" to="512pt,2pt" strokecolor="#009ddb" strokeweight="2pt">
            <v:stroke linestyle="single"/>
            <w10:wrap type="topAndBottom"/>
          </v:line>
        </w:pict>
      </w:r>
    </w:p>
    <w:p>
      <w:pPr>
        <w:pStyle w:val="Normal281"/>
        <w:spacing w:line="120" w:lineRule="exact"/>
      </w:pPr>
    </w:p>
    <w:p>
      <w:pPr>
        <w:pStyle w:val="Normal2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TRENDS &amp; EVENTS (78%); ELECTIONS &amp; POLITICS (57%)</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(53%)</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(53%)</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NAICS532282 VIDEO TAPE &amp; DISC RENTAL (53%); SIC7841 VIDEO TAPE RENTAL (53%); CELEBRITIES (90%)</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(90%); INDIA (90%)</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281"/>
      </w:pPr>
    </w:p>
    <w:p>
      <w:pPr>
        <w:pStyle w:val="Normal281"/>
        <w:ind w:left="200"/>
        <w:sectPr>
          <w:type w:val="continuous"/>
          <w:pgMar w:top="840" w:right="1000" w:bottom="840" w:left="1000" w:header="400" w:footer="400"/>
          <w:pgNumType w:fmt="decimal"/>
          <w:cols w:space="720"/>
        </w:sectPr>
      </w:pPr>
      <w:r>
        <w:br/>
      </w:r>
      <w:r>
        <w:pict>
          <v:line id="_x0000_s2127"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282"/>
      </w:pPr>
    </w:p>
    <w:p>
      <w:pPr>
        <w:pStyle w:val="Heading1280"/>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Prakash Raj calls Pawan Kalyan 'inconsistent'; says Vijay has no 'vision'</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2025 Monday</w:t>
      </w:r>
    </w:p>
    <w:p>
      <w:pPr>
        <w:pStyle w:val="Normal282"/>
        <w:keepNext w:val="0"/>
        <w:spacing w:after="0" w:line="240" w:lineRule="atLeast"/>
        <w:ind w:right="0"/>
        <w:jc w:val="both"/>
      </w:pPr>
      <w:bookmarkStart w:id="841" w:name="Bookmark_282"/>
      <w:bookmarkEnd w:id="841"/>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82"/>
        <w:keepNext w:val="0"/>
        <w:spacing w:before="120" w:after="0" w:line="220" w:lineRule="atLeast"/>
        <w:ind w:left="0" w:right="0" w:firstLine="0"/>
        <w:jc w:val="left"/>
      </w:pPr>
      <w:r>
        <w:br/>
      </w:r>
      <w:r>
        <w:pict>
          <v:shape id="_x0000_i2128" type="#_x0000_t75" style="width:15.19pt;height:15.19pt">
            <v:imagedata r:id="rId682"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82"/>
        <w:keepNext/>
        <w:spacing w:before="240" w:after="0" w:line="340" w:lineRule="atLeast"/>
        <w:ind w:left="0" w:right="0" w:firstLine="0"/>
        <w:jc w:val="left"/>
      </w:pPr>
      <w:bookmarkStart w:id="842" w:name="Body_280"/>
      <w:bookmarkEnd w:id="842"/>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29" style="position:absolute;z-index:25255116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May 5 -- Actor Prakash Raj is known to be vocal about his politics, not just on social media but also in interviews. On the YouTube channel Prashna, the actor spoke about his co-stars Pawan Kalyan and Vijay, revealing why he believes both of them lack the 'vision' for politics. Here's what he said. (Also Read: Prakash Raj slams Hindi film industry for not speaking on political issues: 'Half of them are sold, my own colleagues')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Prakash started off by saying that people often compare Vijay to Pawan and that he has known them both for twenty years now. "Pawan has come from his brother Chiranjeevi's family and inherited his fan base. He might disagree, but it's the truth. Similarly, Vijay's father, SA Chandrasekhar, is a well-known director. He made numerous films to launch him before he got his stardom. Pawan came to politics a decade ago, Vijay is new to it. In the years I've known them, we have never spoken seriously about politics. They're actors and because of their popularity, they entered politics," he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then claimed that neither actor has a 'vision' or an 'understanding of issues' in the country, stating, "In the ten years since he (Pawan) launched his party, I haven't seen him have a vision, or an understanding of the issues people have. I don't see it in Vijay either. But when people like Pawan or Vijay enter politics, people look for an alternative in the existing system. They might get seats due to that, but later, they'll have to prove themselves. I hear dialogues when Vijay speaks, but will there be a deeper understanding in how to fight? Pawan is a very popular actor, but should we put the country's fate in his hands? He is inconsistent in his ideology."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unversed, Pawan became the Deputy CM of Andhra Pradesh in 2024 when his Jana Sena Party won all seats it contested in an alliance with TDP and BJP. Vijay plans on contesting in the 2026 Tamil Nadu elections through his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Prakash has worked with both Pawan and Vijay multiple times through the years in famous films like Pokkiri, Ghilli, Jalsa and Vakeel Saab. He will also star in their upcoming films, Jana Nayagan and They Call Him OG. He will also star in a Kannada film called Father, Miracle in Tamil and Goodachari 2 in Telugu.</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859" w:history="1">
        <w:r>
          <w:rPr>
            <w:rFonts w:ascii="arial" w:eastAsia="arial" w:hAnsi="arial" w:cs="arial"/>
            <w:b w:val="0"/>
            <w:i/>
            <w:strike w:val="0"/>
            <w:noProof w:val="0"/>
            <w:color w:val="0077CC"/>
            <w:position w:val="0"/>
            <w:sz w:val="20"/>
            <w:u w:val="single"/>
            <w:vertAlign w:val="baseline"/>
          </w:rPr>
          <w:t>contentservices@htdigital.in</w:t>
        </w:r>
      </w:hyperlink>
    </w:p>
    <w:p>
      <w:pPr>
        <w:pStyle w:val="Normal282"/>
        <w:keepNext/>
        <w:spacing w:before="240" w:after="0" w:line="340" w:lineRule="atLeast"/>
        <w:ind w:left="0" w:right="0" w:firstLine="0"/>
        <w:jc w:val="left"/>
      </w:pPr>
      <w:bookmarkStart w:id="843" w:name="Classification_278"/>
      <w:bookmarkEnd w:id="843"/>
      <w:r>
        <w:rPr>
          <w:rFonts w:ascii="arial" w:eastAsia="arial" w:hAnsi="arial" w:cs="arial"/>
          <w:b/>
          <w:i w:val="0"/>
          <w:strike w:val="0"/>
          <w:noProof w:val="0"/>
          <w:color w:val="000000"/>
          <w:position w:val="0"/>
          <w:sz w:val="28"/>
          <w:u w:val="none"/>
          <w:vertAlign w:val="baseline"/>
        </w:rPr>
        <w:t>Classification</w:t>
      </w:r>
    </w:p>
    <w:p>
      <w:pPr>
        <w:pStyle w:val="Normal282"/>
        <w:spacing w:line="60" w:lineRule="exact"/>
      </w:pPr>
      <w:r>
        <w:pict>
          <v:line id="_x0000_s2130" style="position:absolute;z-index:252552192" from="0,2pt" to="512pt,2pt" strokecolor="#009ddb" strokeweight="2pt">
            <v:stroke linestyle="single"/>
            <w10:wrap type="topAndBottom"/>
          </v:line>
        </w:pict>
      </w:r>
    </w:p>
    <w:p>
      <w:pPr>
        <w:pStyle w:val="Normal282"/>
        <w:spacing w:line="120" w:lineRule="exact"/>
      </w:pPr>
    </w:p>
    <w:p>
      <w:pPr>
        <w:pStyle w:val="Normal2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(90%); INTERVIEWS (90%); CELEBRITIES (78%); INTERNET SOCIAL NETWORKING (78%); SOCIAL MEDIA (78%); PLATFORMS &amp; ISSUES (76%)</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 CELEBRITIES (78%); INTERNET SOCIAL NETWORKING (78%); MEDIA CONTENT (78%); SOCIAL MEDIA (78%); MOVIE &amp; VIDEO PRODUCTION (76%); MOVIE INDUSTRY (76%); ENTERTAINMENT &amp; ARTS (71%)</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ANDHRA PRADESH, INDIA (79%); TAMIL NADU, INDIA (79%); INDIA (94%)</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2025</w:t>
      </w:r>
    </w:p>
    <w:p>
      <w:pPr>
        <w:pStyle w:val="Normal282"/>
      </w:pPr>
    </w:p>
    <w:p>
      <w:pPr>
        <w:pStyle w:val="Normal282"/>
        <w:ind w:left="200"/>
        <w:sectPr>
          <w:type w:val="continuous"/>
          <w:pgMar w:top="840" w:right="1000" w:bottom="840" w:left="1000" w:header="400" w:footer="400"/>
          <w:pgNumType w:fmt="decimal"/>
          <w:cols w:space="720"/>
        </w:sectPr>
      </w:pPr>
      <w:r>
        <w:br/>
      </w:r>
      <w:r>
        <w:pict>
          <v:line id="_x0000_s2131"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283"/>
      </w:pPr>
    </w:p>
    <w:p>
      <w:pPr>
        <w:pStyle w:val="Heading1281"/>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Jana Nayagan: Actor-politician Vijay's final film to have a Pongal release; Thalapathy Vijay, who floated his political party last year, has reportedly decided to quit films after his 69th venture, Jana Nayagan.</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283"/>
        <w:keepNext w:val="0"/>
        <w:spacing w:after="0" w:line="240" w:lineRule="atLeast"/>
        <w:ind w:right="0"/>
        <w:jc w:val="both"/>
      </w:pPr>
      <w:bookmarkStart w:id="844" w:name="Bookmark_283"/>
      <w:bookmarkEnd w:id="844"/>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283"/>
        <w:keepNext w:val="0"/>
        <w:spacing w:before="120" w:after="0" w:line="220" w:lineRule="atLeast"/>
        <w:ind w:left="0" w:right="0" w:firstLine="0"/>
        <w:jc w:val="left"/>
      </w:pPr>
      <w:r>
        <w:br/>
      </w:r>
      <w:r>
        <w:pict>
          <v:shape id="_x0000_i2132" type="#_x0000_t75" style="width:0;height:0"/>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283"/>
        <w:keepNext/>
        <w:spacing w:before="240" w:after="0" w:line="340" w:lineRule="atLeast"/>
        <w:ind w:left="0" w:right="0" w:firstLine="0"/>
        <w:jc w:val="left"/>
      </w:pPr>
      <w:bookmarkStart w:id="845" w:name="Body_281"/>
      <w:bookmarkEnd w:id="84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33" style="position:absolute;z-index:252554240"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who floated his political party last year, has reportedly decided to quit films after his 69th venture, Jana Nayagan.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Vijay's purported final film, Jana Nayagan, will have a Pongal release. The makers of the movie took to social media on Monday to share that the political drama will hit the big screens on January 9, 2026. Jana Nayagan, directed by H Vinoth, is produced by KVN Productions. On Monday, the makers of Jana Nayagan also shared a new poster from the movie, featuring the actor-turned-politician.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poster, Vijay can be seen sporting a white shirt paired with denim pants. The actor stands with his hands raised in the air, complemented by a wide smile. The poster also features several others in the background, jubilantly celebrating the occasion. The film is set to hit screens on January 14, just five days before Makar Sankranti and Pongal.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is reportedly going to be the last in the actor's career since he has decided to dedicate his life to the service of his people as a politician after that, excitement and expectations for the movie are at an all-time high. A user wrote on KVN Productions' latest Instagram post, "This movie is confirm blockbuster". Another user wrote, "Rs 1000 crore confirm Thalapathy brand." "One last time", another Instagrammer noted.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Times of India, Vijay, who formed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February 2024, addressed his party members in Tamil Nadu on the occasion of his party's first anniversary. There, the actor reportedly said that his 69th film, Jana Nayagan will be his final project after which he will quit acting.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Vijay, the film will also star Pooja Hegde and Bobby Deol in important roles. It will also feature Gautham Vasudev Menon, Prakash Raj and Varalaxmi Sarathkumar, among others.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Vijay was seen in the film GOAT: The Greatest of All Time. However, the film, despite being marketed as the second last film of the actor, failed to earn big at the box office. Mounted on a reported budget of Rs 400 crore, the film earned just Rs 457 crore worldwide.</w:t>
      </w:r>
    </w:p>
    <w:p>
      <w:pPr>
        <w:pStyle w:val="Normal283"/>
        <w:keepNext/>
        <w:spacing w:before="240" w:after="0" w:line="340" w:lineRule="atLeast"/>
        <w:ind w:left="0" w:right="0" w:firstLine="0"/>
        <w:jc w:val="left"/>
      </w:pPr>
      <w:bookmarkStart w:id="846" w:name="Classification_279"/>
      <w:bookmarkEnd w:id="846"/>
      <w:r>
        <w:rPr>
          <w:rFonts w:ascii="arial" w:eastAsia="arial" w:hAnsi="arial" w:cs="arial"/>
          <w:b/>
          <w:i w:val="0"/>
          <w:strike w:val="0"/>
          <w:noProof w:val="0"/>
          <w:color w:val="000000"/>
          <w:position w:val="0"/>
          <w:sz w:val="28"/>
          <w:u w:val="none"/>
          <w:vertAlign w:val="baseline"/>
        </w:rPr>
        <w:t>Classification</w:t>
      </w:r>
    </w:p>
    <w:p>
      <w:pPr>
        <w:pStyle w:val="Normal283"/>
        <w:spacing w:line="60" w:lineRule="exact"/>
      </w:pPr>
      <w:r>
        <w:pict>
          <v:line id="_x0000_s2134" style="position:absolute;z-index:252555264" from="0,2pt" to="512pt,2pt" strokecolor="#009ddb" strokeweight="2pt">
            <v:stroke linestyle="single"/>
            <w10:wrap type="topAndBottom"/>
          </v:line>
        </w:pict>
      </w:r>
    </w:p>
    <w:p>
      <w:pPr>
        <w:pStyle w:val="Normal283"/>
        <w:spacing w:line="120" w:lineRule="exact"/>
      </w:pPr>
    </w:p>
    <w:p>
      <w:pPr>
        <w:pStyle w:val="Normal2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(94%); ACTORS &amp; ACTRESSES (90%); FILM (90%); GOVERNMENT &amp; PUBLIC ADMINISTRATION (90%); MOVIE REVENUES (78%); ANNIVERSARIES (73%); SOCIAL MEDIA (72%)</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 MOVIE REVENUES (78%); SOCIAL MEDIA (72%)</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(74%); INDIA (74%)</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283"/>
      </w:pPr>
    </w:p>
    <w:p>
      <w:pPr>
        <w:pStyle w:val="Normal283"/>
        <w:ind w:left="200"/>
        <w:sectPr>
          <w:type w:val="continuous"/>
          <w:pgMar w:top="840" w:right="1000" w:bottom="840" w:left="1000" w:header="400" w:footer="400"/>
          <w:pgNumType w:fmt="decimal"/>
          <w:cols w:space="720"/>
        </w:sectPr>
      </w:pPr>
      <w:r>
        <w:br/>
      </w:r>
      <w:r>
        <w:pict>
          <v:line id="_x0000_s2135"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284"/>
      </w:pPr>
    </w:p>
    <w:p>
      <w:pPr>
        <w:pStyle w:val="Heading1282"/>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Annamalai slams Vijay for 'work-from-home politics' over BJP's liquor scam protest</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2025 Tuesday 11:29 AM GMT</w:t>
      </w:r>
    </w:p>
    <w:p>
      <w:pPr>
        <w:pStyle w:val="Normal284"/>
        <w:keepNext w:val="0"/>
        <w:spacing w:after="0" w:line="240" w:lineRule="atLeast"/>
        <w:ind w:right="0"/>
        <w:jc w:val="both"/>
      </w:pPr>
      <w:bookmarkStart w:id="847" w:name="Bookmark_284"/>
      <w:bookmarkEnd w:id="84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84"/>
        <w:keepNext w:val="0"/>
        <w:spacing w:before="120" w:after="0" w:line="220" w:lineRule="atLeast"/>
        <w:ind w:left="0" w:right="0" w:firstLine="0"/>
        <w:jc w:val="left"/>
      </w:pPr>
      <w:r>
        <w:br/>
      </w:r>
      <w:r>
        <w:pict>
          <v:shape id="_x0000_i2136" type="#_x0000_t75" style="width:102.76pt;height:45.01pt">
            <v:imagedata r:id="rId229"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84"/>
        <w:keepNext/>
        <w:spacing w:before="240" w:after="0" w:line="340" w:lineRule="atLeast"/>
        <w:ind w:left="0" w:right="0" w:firstLine="0"/>
        <w:jc w:val="left"/>
      </w:pPr>
      <w:bookmarkStart w:id="848" w:name="Body_282"/>
      <w:bookmarkEnd w:id="84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37" style="position:absolute;z-index:252557312"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BJP chief K Annamalai launched a scathing attack on actor-turned-politician Vijay, criticising him for dismissing the BJP's protest against the alleged Tamil Nadu State Marketing Corporation Limited (Tasmac) liquor scam as a "drama". Annamalai accused Vijay and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of engaging in "work-from-home politics" and challenged them to take their political fight to the ground. "TVK is doing politics like school kids. Vijay is behaving as if he is in a cinema shoot - dancing with actresses and pinching their hips - and then making political statements.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fighting on the ground, not making statements while acting in films," Annamalai said. Responding to Vijay's remarks on Tamil Nadu State Marketing Corporation (Tasmac), the government-run liquor retailer, Annamalai questioned his moral authority on the issue. "You will smoke and drink in movies, and then who gave you the right to speak about Tasmac? What was your character in the movie 'Master'? Nothing will change just by wearing a skullcap for a day, holding an Iftar event, and claiming to stand with minorities," he said. Dismissing TVK's political approach, Annamalai said, "Vijay and his party should come to the ground instead of sitting in a film set and issuing statements with Bussy Anand. You are typing articles while acting - what do you know about people's sufferings?" He also accused Vijay of being aligned with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"Who is doing drama? The BJP or Vijay? Vijay and TVK are doing drama. He is DMK's B team," he alleged. Defending his own stance, Annamalai said he had spoken about TVK respectfully and warned them against crossing boundaries. "I can also talk back, but I have maintained decorum. There should be a reason behind a statement. Am I issuing statements while dancing with actresses or pinching their hips? I am on the ground, fighting and speaking," he said. On February 17, Tamil Nadu BJP leaders, including</w:t>
      </w:r>
    </w:p>
    <w:p>
      <w:pPr>
        <w:pStyle w:val="Normal284"/>
        <w:keepNext w:val="0"/>
        <w:spacing w:before="240" w:after="0" w:line="260" w:lineRule="atLeast"/>
        <w:ind w:left="0" w:right="0" w:firstLine="0"/>
        <w:jc w:val="both"/>
      </w:pPr>
      <w:hyperlink r:id="rId2874" w:history="1">
        <w:r>
          <w:rPr>
            <w:rFonts w:ascii="arial" w:eastAsia="arial" w:hAnsi="arial" w:cs="arial"/>
            <w:b w:val="0"/>
            <w:i/>
            <w:strike w:val="0"/>
            <w:color w:val="0077CC"/>
            <w:sz w:val="20"/>
            <w:u w:val="single"/>
            <w:vertAlign w:val="baseline"/>
          </w:rPr>
          <w:t>Annamalai, former Telangana Governor Tamilisai Soundararajan and state secretary Vinoj P Selvam, were detained</w:t>
        </w:r>
      </w:hyperlink>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police ahead of their planned protest against the alleged Tasmac liquor scam. The protest, scheduled for 11 am, was disrupted as leaders were either placed under house arrest or taken into custody before they could reach the protest site. The protest was organised in response to the Enforcement Directorate's (ED) ongoing investigation into the alleged liquor scam involving the Tamil Nadu State Marketing Corporation Limited (Tasmac). The ED has filed three FIRs linked to alleged overpricing, kickbacks, and corruption, claiming that irregularities in Tasmac operations amount to Rs 1,000 crore. The agency recently conducted multiple raids across Tamil Nadu in connection with the case. Meanwhile, the DMK government has strongly denied the allegations, dismissing them as politically motivated. Party leaders accused the BJP of using central agencies to target Opposition-led states.</w:t>
      </w:r>
    </w:p>
    <w:p>
      <w:pPr>
        <w:pStyle w:val="Normal284"/>
        <w:keepNext w:val="0"/>
        <w:spacing w:before="240" w:after="0" w:line="260" w:lineRule="atLeast"/>
        <w:ind w:left="0" w:right="0" w:firstLine="0"/>
        <w:jc w:val="both"/>
      </w:pPr>
      <w:hyperlink r:id="rId2875" w:history="1">
        <w:r>
          <w:rPr>
            <w:rFonts w:ascii="arial" w:eastAsia="arial" w:hAnsi="arial" w:cs="arial"/>
            <w:b w:val="0"/>
            <w:i/>
            <w:strike w:val="0"/>
            <w:color w:val="0077CC"/>
            <w:sz w:val="20"/>
            <w:u w:val="single"/>
            <w:vertAlign w:val="baseline"/>
          </w:rPr>
          <w:t>Link to Image</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138" style="position:absolute;z-index:252558336"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Annamalai slams Vijay for 'work-from-home politics' over BJP's liquor scam protest</w:t>
      </w:r>
    </w:p>
    <w:p>
      <w:pPr>
        <w:pStyle w:val="Normal284"/>
        <w:keepNext/>
        <w:spacing w:before="240" w:after="0" w:line="340" w:lineRule="atLeast"/>
        <w:ind w:left="0" w:right="0" w:firstLine="0"/>
        <w:jc w:val="left"/>
      </w:pPr>
      <w:bookmarkStart w:id="849" w:name="Classification_280"/>
      <w:bookmarkEnd w:id="849"/>
      <w:r>
        <w:rPr>
          <w:rFonts w:ascii="arial" w:eastAsia="arial" w:hAnsi="arial" w:cs="arial"/>
          <w:b/>
          <w:i w:val="0"/>
          <w:strike w:val="0"/>
          <w:noProof w:val="0"/>
          <w:color w:val="000000"/>
          <w:position w:val="0"/>
          <w:sz w:val="28"/>
          <w:u w:val="none"/>
          <w:vertAlign w:val="baseline"/>
        </w:rPr>
        <w:t>Classification</w:t>
      </w:r>
    </w:p>
    <w:p>
      <w:pPr>
        <w:pStyle w:val="Normal284"/>
        <w:spacing w:line="60" w:lineRule="exact"/>
      </w:pPr>
      <w:r>
        <w:pict>
          <v:line id="_x0000_s2139" style="position:absolute;z-index:252559360" from="0,2pt" to="512pt,2pt" strokecolor="#009ddb" strokeweight="2pt">
            <v:stroke linestyle="single"/>
            <w10:wrap type="topAndBottom"/>
          </v:line>
        </w:pict>
      </w:r>
    </w:p>
    <w:p>
      <w:pPr>
        <w:pStyle w:val="Normal284"/>
        <w:spacing w:line="120" w:lineRule="exact"/>
      </w:pPr>
    </w:p>
    <w:p>
      <w:pPr>
        <w:pStyle w:val="Normal2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FILM (90%); NEGATIVE MISC NEWS (90%); NEGATIVE PERSONAL NEWS (90%); PROTESTS &amp; DEMONSTRATIONS (90%); INVESTIGATIONS (89%); SCAMMING (89%); BRIBERY (78%); CORRUPTION (78%); CRIME, LAW ENFORCEMENT &amp; CORRECTIONS (78%); GOVERNMENT BODIES &amp; OFFICES (78%); NEGATIVE NEWS (78%); ARRESTS (77%); CRIMINAL INVESTIGATIONS (77%); MINORITY GROUPS (74%); GOVERNMENT ADVISORS &amp; MINISTERS (73%); HOUSE ARREST (50%)</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(90%); BEER, WINE &amp; LIQUOR STORES (72%); RETAIL &amp; WHOLESALE TRADE (72%)</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SOUTH INDIA (93%); TELANGANA, INDIA (79%); INDIA (97%)</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284"/>
      </w:pPr>
    </w:p>
    <w:p>
      <w:pPr>
        <w:pStyle w:val="Normal284"/>
        <w:ind w:left="200"/>
        <w:sectPr>
          <w:type w:val="continuous"/>
          <w:pgMar w:top="840" w:right="1000" w:bottom="840" w:left="1000" w:header="400" w:footer="400"/>
          <w:pgNumType w:fmt="decimal"/>
          <w:cols w:space="720"/>
        </w:sectPr>
      </w:pPr>
      <w:r>
        <w:br/>
      </w:r>
      <w:r>
        <w:pict>
          <v:line id="_x0000_s2140"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876"/>
          <w:headerReference w:type="default" r:id="rId2877"/>
          <w:footerReference w:type="even" r:id="rId2878"/>
          <w:footerReference w:type="default" r:id="rId2879"/>
          <w:headerReference w:type="first" r:id="rId2880"/>
          <w:footerReference w:type="first" r:id="rId2881"/>
          <w:pgSz w:w="12240" w:h="15840"/>
          <w:pgMar w:top="840" w:right="1000" w:bottom="840" w:left="1000" w:header="400" w:footer="400"/>
          <w:pgNumType w:fmt="decimal"/>
          <w:cols w:space="720"/>
          <w:titlePg w:val="0"/>
        </w:sectPr>
      </w:pPr>
    </w:p>
    <w:p>
      <w:pPr>
        <w:pStyle w:val="Normal285"/>
      </w:pPr>
    </w:p>
    <w:p>
      <w:pPr>
        <w:pStyle w:val="Heading1283"/>
        <w:keepNext w:val="0"/>
        <w:spacing w:after="200" w:line="340" w:lineRule="atLeast"/>
        <w:ind w:left="0" w:right="0" w:firstLine="0"/>
        <w:jc w:val="center"/>
      </w:pPr>
      <w:hyperlink r:id="rId2882" w:history="1">
        <w:r>
          <w:rPr>
            <w:rFonts w:ascii="arial" w:eastAsia="arial" w:hAnsi="arial" w:cs="arial"/>
            <w:b/>
            <w:i/>
            <w:strike w:val="0"/>
            <w:color w:val="0077CC"/>
            <w:sz w:val="28"/>
            <w:u w:val="single"/>
            <w:vertAlign w:val="baseline"/>
          </w:rPr>
          <w:t>Vijay's TVK distributes QR code-based ID cards for March 28 general council meet</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w:t>
      </w:r>
    </w:p>
    <w:p>
      <w:pPr>
        <w:pStyle w:val="Normal285"/>
        <w:keepNext w:val="0"/>
        <w:spacing w:after="0" w:line="240" w:lineRule="atLeast"/>
        <w:ind w:right="0"/>
        <w:jc w:val="both"/>
      </w:pPr>
      <w:bookmarkStart w:id="850" w:name="Bookmark_285"/>
      <w:bookmarkEnd w:id="85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85"/>
        <w:keepNext w:val="0"/>
        <w:spacing w:before="120" w:after="0" w:line="220" w:lineRule="atLeast"/>
        <w:ind w:left="0" w:right="0" w:firstLine="0"/>
        <w:jc w:val="left"/>
      </w:pPr>
      <w:r>
        <w:br/>
      </w:r>
      <w:r>
        <w:pict>
          <v:shape id="_x0000_i2141" type="#_x0000_t75" style="width:323.25pt;height:62.25pt">
            <v:imagedata r:id="rId699"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85"/>
        <w:keepNext/>
        <w:spacing w:before="240" w:after="0" w:line="340" w:lineRule="atLeast"/>
        <w:ind w:left="0" w:right="0" w:firstLine="0"/>
        <w:jc w:val="left"/>
      </w:pPr>
      <w:bookmarkStart w:id="851" w:name="Body_283"/>
      <w:bookmarkEnd w:id="85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42" style="position:absolute;z-index:25256140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26 -- </w: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begun distributing identity cards embedded with QR codes ahead of its upcoming general council meeting scheduled for Friday in Chennai.</w:t>
      </w:r>
    </w:p>
    <w:p>
      <w:pPr>
        <w:pStyle w:val="Normal285"/>
      </w:pP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TVK's General Secretary and former MLA, N. Anand, officially announced the initiative, stating that the ID cards have been handed over to the party's district secretaries. The QR code-based identity cards aim to streamline entry and enhance organisational efficiency during the event.</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who formally launched the party on February 2, 2024, will preside over the meeting.</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has formed five key committees to manage various aspects of the event to ensure seamless coordination.</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Anand urged all party members and supporters to extend their full cooperation for the success of the meeting.</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has seen rapid political growth since its inception. The party made a significant public impression on August 22, 2024, when Vijay unveiled the official party flag and flag song at its Panaiyur headquarters in Chennai. This was followed by TVK's first major political rally on October 27, 2024, held in Vikravandi, Villupuram district.</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attracted a crowd of nearly three lakh people, resulting in heavy traffic congestion along the Chennai-Tiruchi National Highway and prompting authorities to implement vehicle diversions.</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Vikravandi rally, Vijay delivered a powerful speech sharply criticising the DMK and BJP.</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labelled the DMK as his political rival, accusing the party of "exploiting" Dravidian identity for dynastic gains.</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he referred to the BJP as his ideological opponent, condemning its "divisive" political agenda.</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DMK leaders dismissed Vijay's criticisms, alleging that his attacks on their party indirectly benefited the BJP. They even labelled TVK as the BJP's "C team".</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earlier organisation, the All India Thalapathy Vijay Makkal Iyakkam (AITVMI), made headlines in the 2021 Tamil Nadu local body elections by winning 115 of the 169 seats it contested.</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Vijay has opted not to contest the 2024 Lok Sabha elections, he has confirmed that TVK will be a major contender in the 2026 Tamil Nadu Assembly polls.</w:t>
      </w:r>
    </w:p>
    <w:p>
      <w:pPr>
        <w:pStyle w:val="Normal285"/>
      </w:pP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general council meeting is widely expected to serve as a launchpad for the party's electoral roadmap.</w:t>
      </w:r>
    </w:p>
    <w:p>
      <w:pPr>
        <w:pStyle w:val="Normal285"/>
        <w:keepNext/>
        <w:spacing w:before="240" w:after="0" w:line="340" w:lineRule="atLeast"/>
        <w:ind w:left="0" w:right="0" w:firstLine="0"/>
        <w:jc w:val="left"/>
      </w:pPr>
      <w:bookmarkStart w:id="852" w:name="Classification_281"/>
      <w:bookmarkEnd w:id="852"/>
      <w:r>
        <w:rPr>
          <w:rFonts w:ascii="arial" w:eastAsia="arial" w:hAnsi="arial" w:cs="arial"/>
          <w:b/>
          <w:i w:val="0"/>
          <w:strike w:val="0"/>
          <w:noProof w:val="0"/>
          <w:color w:val="000000"/>
          <w:position w:val="0"/>
          <w:sz w:val="28"/>
          <w:u w:val="none"/>
          <w:vertAlign w:val="baseline"/>
        </w:rPr>
        <w:t>Classification</w:t>
      </w:r>
    </w:p>
    <w:p>
      <w:pPr>
        <w:pStyle w:val="Normal285"/>
        <w:spacing w:line="60" w:lineRule="exact"/>
      </w:pPr>
      <w:r>
        <w:pict>
          <v:line id="_x0000_s2143" style="position:absolute;z-index:252562432" from="0,2pt" to="512pt,2pt" strokecolor="#009ddb" strokeweight="2pt">
            <v:stroke linestyle="single"/>
            <w10:wrap type="topAndBottom"/>
          </v:line>
        </w:pict>
      </w:r>
    </w:p>
    <w:p>
      <w:pPr>
        <w:pStyle w:val="Normal285"/>
        <w:spacing w:line="120" w:lineRule="exact"/>
      </w:pPr>
    </w:p>
    <w:p>
      <w:pPr>
        <w:pStyle w:val="Normal2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(90%); ELECTIONS (89%); ELECTIONS &amp; POLITICS (89%); PLATFORMS &amp; ISSUES (78%); ASSOCIATIONS &amp; ORGANIZATIONS (77%)</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(92%); INDIA (97%)</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285"/>
      </w:pPr>
    </w:p>
    <w:p>
      <w:pPr>
        <w:pStyle w:val="Normal285"/>
        <w:ind w:left="200"/>
        <w:sectPr>
          <w:type w:val="continuous"/>
          <w:pgMar w:top="840" w:right="1000" w:bottom="840" w:left="1000" w:header="400" w:footer="400"/>
          <w:pgNumType w:fmt="decimal"/>
          <w:cols w:space="720"/>
        </w:sectPr>
      </w:pPr>
      <w:r>
        <w:br/>
      </w:r>
      <w:r>
        <w:pict>
          <v:line id="_x0000_s2144"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883"/>
          <w:headerReference w:type="default" r:id="rId2884"/>
          <w:footerReference w:type="even" r:id="rId2885"/>
          <w:footerReference w:type="default" r:id="rId2886"/>
          <w:headerReference w:type="first" r:id="rId2887"/>
          <w:footerReference w:type="first" r:id="rId2888"/>
          <w:pgSz w:w="12240" w:h="15840"/>
          <w:pgMar w:top="840" w:right="1000" w:bottom="840" w:left="1000" w:header="400" w:footer="400"/>
          <w:pgNumType w:fmt="decimal"/>
          <w:cols w:space="720"/>
          <w:titlePg w:val="0"/>
        </w:sectPr>
      </w:pPr>
    </w:p>
    <w:p>
      <w:pPr>
        <w:pStyle w:val="Normal286"/>
      </w:pPr>
    </w:p>
    <w:p>
      <w:pPr>
        <w:pStyle w:val="Heading1284"/>
        <w:keepNext w:val="0"/>
        <w:spacing w:after="200" w:line="340" w:lineRule="atLeast"/>
        <w:ind w:left="0" w:right="0" w:firstLine="0"/>
        <w:jc w:val="center"/>
      </w:pPr>
      <w:hyperlink r:id="rId2889" w:history="1">
        <w:r>
          <w:rPr>
            <w:rFonts w:ascii="arial" w:eastAsia="arial" w:hAnsi="arial" w:cs="arial"/>
            <w:b/>
            <w:i/>
            <w:strike w:val="0"/>
            <w:color w:val="0077CC"/>
            <w:sz w:val="28"/>
            <w:u w:val="single"/>
            <w:vertAlign w:val="baseline"/>
          </w:rPr>
          <w:t>Vijay, Prashant Kishor step out together, set stage for party's 2026 battle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11:03 AM GMT</w:t>
      </w:r>
    </w:p>
    <w:p>
      <w:pPr>
        <w:pStyle w:val="Normal286"/>
        <w:keepNext w:val="0"/>
        <w:spacing w:after="0" w:line="240" w:lineRule="atLeast"/>
        <w:ind w:right="0"/>
        <w:jc w:val="both"/>
      </w:pPr>
      <w:bookmarkStart w:id="853" w:name="Bookmark_286"/>
      <w:bookmarkEnd w:id="853"/>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86"/>
        <w:keepNext w:val="0"/>
        <w:spacing w:before="120" w:after="0" w:line="220" w:lineRule="atLeast"/>
        <w:ind w:left="0" w:right="0" w:firstLine="0"/>
        <w:jc w:val="left"/>
      </w:pPr>
      <w:r>
        <w:br/>
      </w:r>
      <w:r>
        <w:pict>
          <v:shape id="_x0000_i2145" type="#_x0000_t75" style="width:102.76pt;height:45.01pt">
            <v:imagedata r:id="rId229"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86"/>
        <w:keepNext/>
        <w:spacing w:before="240" w:after="0" w:line="340" w:lineRule="atLeast"/>
        <w:ind w:left="0" w:right="0" w:firstLine="0"/>
        <w:jc w:val="left"/>
      </w:pPr>
      <w:bookmarkStart w:id="854" w:name="Body_284"/>
      <w:bookmarkEnd w:id="854"/>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46" style="position:absolute;z-index:25256448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marked his party's first anniversary with a grand public meeting in Mahabalipuram, setting the stage for a political showdown ahead of Tamil Nadu's 2026 elections. Sharing the stage with election strategist Prashant Kishor, the event signalled a possible shift in TVK's approach as it positions itself against the state's Dravidian giants.   The presence of Prashant Kishor at TVK's anniversary event hints at a calculated electoral strategy.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Kishor, known for crafting winning campaigns across India, is believed to be guiding TVK's roadmap, signalling a more structured, data-driven push.  Adding to the symbolism, Vijay signed a signboard reading #GetOut, echoing the recent #GetOutModi and #GetOutStalin trends pushed by the BJP and DMK. Without naming the Centre or the state government, the signboard accused them of a "secret alliance" and neglecting Tamil Nadu's interests, reinforcing Vijay's consistent attacks on both parties.   Vijay's political plunge has drawn inevitable comparisons to Tamil cinema legends-turned-Chief Ministers like MG Ramachandran (MGR) and J Jayalalithaa. But the state's history is also littered with cautionary tales-Sivaji Ganesan, Vijayakanth, and Kamal Haasan struggled to convert their star power into lasting political success, while Rajinikanth bowed out before even contesting.   Despite this, Vijay has positioned himself as a disruptor, sharply criticising the DMK on governance, law and order, and dynasty politics, while attacking the BJP over its "One Nation, One Poll" proposal. However, his silence on the AIADMK has fuelled speculation about a potential alliance.   While TVK has yet to align with any major party, a Vijay-AIADMK tie-up could pose a serious challenge to the DMK. AIADMK, weakened by infighting and leadership disputes since Jayalalithaa's death, is looking to consolidate ahead of the elections. Whether Vijay is willing to play a junior role in an alliance remains uncertain.  </w:t>
      </w:r>
    </w:p>
    <w:p>
      <w:pPr>
        <w:pStyle w:val="Normal286"/>
        <w:keepNext w:val="0"/>
        <w:spacing w:before="240" w:after="0" w:line="260" w:lineRule="atLeast"/>
        <w:ind w:left="0" w:right="0" w:firstLine="0"/>
        <w:jc w:val="both"/>
      </w:pPr>
      <w:hyperlink r:id="rId2890" w:history="1">
        <w:r>
          <w:rPr>
            <w:rFonts w:ascii="arial" w:eastAsia="arial" w:hAnsi="arial" w:cs="arial"/>
            <w:b w:val="0"/>
            <w:i/>
            <w:strike w:val="0"/>
            <w:color w:val="0077CC"/>
            <w:sz w:val="20"/>
            <w:u w:val="single"/>
            <w:vertAlign w:val="baseline"/>
          </w:rPr>
          <w:t>Link to Image</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147" style="position:absolute;z-index:252565504"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Prashant Kishor step out together, set stage for party's 2026 battle</w:t>
      </w:r>
    </w:p>
    <w:p>
      <w:pPr>
        <w:pStyle w:val="Normal286"/>
        <w:keepNext/>
        <w:spacing w:before="240" w:after="0" w:line="340" w:lineRule="atLeast"/>
        <w:ind w:left="0" w:right="0" w:firstLine="0"/>
        <w:jc w:val="left"/>
      </w:pPr>
      <w:bookmarkStart w:id="855" w:name="Classification_282"/>
      <w:bookmarkEnd w:id="855"/>
      <w:r>
        <w:rPr>
          <w:rFonts w:ascii="arial" w:eastAsia="arial" w:hAnsi="arial" w:cs="arial"/>
          <w:b/>
          <w:i w:val="0"/>
          <w:strike w:val="0"/>
          <w:noProof w:val="0"/>
          <w:color w:val="000000"/>
          <w:position w:val="0"/>
          <w:sz w:val="28"/>
          <w:u w:val="none"/>
          <w:vertAlign w:val="baseline"/>
        </w:rPr>
        <w:t>Classification</w:t>
      </w:r>
    </w:p>
    <w:p>
      <w:pPr>
        <w:pStyle w:val="Normal286"/>
        <w:spacing w:line="60" w:lineRule="exact"/>
      </w:pPr>
      <w:r>
        <w:pict>
          <v:line id="_x0000_s2148" style="position:absolute;z-index:252566528" from="0,2pt" to="512pt,2pt" strokecolor="#009ddb" strokeweight="2pt">
            <v:stroke linestyle="single"/>
            <w10:wrap type="topAndBottom"/>
          </v:line>
        </w:pict>
      </w:r>
    </w:p>
    <w:p>
      <w:pPr>
        <w:pStyle w:val="Normal286"/>
        <w:spacing w:line="120" w:lineRule="exact"/>
      </w:pPr>
    </w:p>
    <w:p>
      <w:pPr>
        <w:pStyle w:val="Normal2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(91%); ACTORS &amp; ACTRESSES (90%); ELECTIONS &amp; POLITICS (90%); ELECTIONS (89%); GOVERNMENT &amp; PUBLIC ADMINISTRATION (78%); GOVERNMENT BODIES &amp; OFFICES (78%); TALKS &amp; MEETINGS (78%); THIS DAY IN HISTORY (78%); REGIONAL &amp; LOCAL GOVERNMENTS (76%); HISTORY (73%); DEATH &amp; DYING (68%)</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INDIA (95%)</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86"/>
      </w:pPr>
    </w:p>
    <w:p>
      <w:pPr>
        <w:pStyle w:val="Normal286"/>
        <w:ind w:left="200"/>
        <w:sectPr>
          <w:type w:val="continuous"/>
          <w:pgMar w:top="840" w:right="1000" w:bottom="840" w:left="1000" w:header="400" w:footer="400"/>
          <w:pgNumType w:fmt="decimal"/>
          <w:cols w:space="720"/>
        </w:sectPr>
      </w:pPr>
      <w:r>
        <w:br/>
      </w:r>
      <w:r>
        <w:pict>
          <v:line id="_x0000_s2149"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287"/>
      </w:pPr>
    </w:p>
    <w:p>
      <w:pPr>
        <w:pStyle w:val="Heading1285"/>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DMK political enemy, BJP ideological foe: Actor Vijay</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287"/>
        <w:keepNext w:val="0"/>
        <w:spacing w:after="0" w:line="240" w:lineRule="atLeast"/>
        <w:ind w:right="0"/>
        <w:jc w:val="both"/>
      </w:pPr>
      <w:bookmarkStart w:id="856" w:name="Bookmark_287"/>
      <w:bookmarkEnd w:id="856"/>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 Mayilvaganan and Yazhiniyan</w:t>
      </w:r>
    </w:p>
    <w:p>
      <w:pPr>
        <w:pStyle w:val="Normal287"/>
        <w:keepNext/>
        <w:spacing w:before="240" w:after="0" w:line="340" w:lineRule="atLeast"/>
        <w:ind w:left="0" w:right="0" w:firstLine="0"/>
        <w:jc w:val="left"/>
      </w:pPr>
      <w:bookmarkStart w:id="857" w:name="Body_285"/>
      <w:bookmarkEnd w:id="857"/>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50" style="position:absolute;z-index:25256857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VIKRAVANDI: Tamil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Vijay laid out Sunday a political roadmap for his party, declaring DMK as TVK's political enemy and BJP as its ideological adversary. The 50-year-old actor launched TVK in Feb, promising to add a new dimension to Tamil Nadu politics before the 2026 state elections.He said his party aims to be the primary force for change in Tamil Nadu, not merely an alternative to existing political players.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TVK's maiden political conference at Vikravandi, Vijay criticised DMK's portrayal of BJP as a fascist force. He said DMK was not fundamentally different: "You always keep screaming fascism, fascism, and continue scaremongering among minorities. If they are practising fascism, are you any different?"Vijay accused DMK of masking corruption with ideological rhetoric and fooling people by branding their administration as a "Dravidian model govt". "Corrupt forces are governing Tamil Nadu," he said. "We can identify divisive politics as it will expose itself."Addressing speculation about TVK's political alignment, Vijay rejected any claims that the party was aligned with others. "None can paint TVK with a certain colour or call us a 'B team' of another party. Because everyone knows who we are against when we declared our fundamental principle as Pirapokkum ella uyirkum (all are equal by birth)," he said. However, he expressed openness to alliances ahead of 2026 polls.  For Reprint Rights: timescontent.com</w:t>
      </w:r>
    </w:p>
    <w:p>
      <w:pPr>
        <w:pStyle w:val="Normal287"/>
        <w:keepNext/>
        <w:spacing w:before="240" w:after="0" w:line="340" w:lineRule="atLeast"/>
        <w:ind w:left="0" w:right="0" w:firstLine="0"/>
        <w:jc w:val="left"/>
      </w:pPr>
      <w:bookmarkStart w:id="858" w:name="Classification_283"/>
      <w:bookmarkEnd w:id="858"/>
      <w:r>
        <w:rPr>
          <w:rFonts w:ascii="arial" w:eastAsia="arial" w:hAnsi="arial" w:cs="arial"/>
          <w:b/>
          <w:i w:val="0"/>
          <w:strike w:val="0"/>
          <w:noProof w:val="0"/>
          <w:color w:val="000000"/>
          <w:position w:val="0"/>
          <w:sz w:val="28"/>
          <w:u w:val="none"/>
          <w:vertAlign w:val="baseline"/>
        </w:rPr>
        <w:t>Classification</w:t>
      </w:r>
    </w:p>
    <w:p>
      <w:pPr>
        <w:pStyle w:val="Normal287"/>
        <w:spacing w:line="60" w:lineRule="exact"/>
      </w:pPr>
      <w:r>
        <w:pict>
          <v:line id="_x0000_s2151" style="position:absolute;z-index:252569600" from="0,2pt" to="512pt,2pt" strokecolor="#009ddb" strokeweight="2pt">
            <v:stroke linestyle="single"/>
            <w10:wrap type="topAndBottom"/>
          </v:line>
        </w:pict>
      </w:r>
    </w:p>
    <w:p>
      <w:pPr>
        <w:pStyle w:val="Normal287"/>
        <w:spacing w:line="120" w:lineRule="exact"/>
      </w:pPr>
    </w:p>
    <w:p>
      <w:pPr>
        <w:pStyle w:val="Normal2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FASCISM (91%); POLITICS (91%); ACTORS &amp; ACTRESSES (90%); ELECTIONS &amp; POLITICS (90%); POLITICAL &amp; SOCIAL IDEOLOGIES (90%); TYPES OF GOVERNMENT (90%); NEGATIVE MISC NEWS (88%); CAMPAIGNS &amp; ELECTIONS (78%); ELECTIONS (78%); MINORITY GROUPS (78%); CORRUPTION (73%); NEGATIVE NEWS (68%)</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INDIA (95%)</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287"/>
      </w:pPr>
    </w:p>
    <w:p>
      <w:pPr>
        <w:pStyle w:val="Normal287"/>
        <w:ind w:left="200"/>
        <w:sectPr>
          <w:type w:val="continuous"/>
          <w:pgMar w:top="840" w:right="1000" w:bottom="840" w:left="1000" w:header="400" w:footer="400"/>
          <w:pgNumType w:fmt="decimal"/>
          <w:cols w:space="720"/>
        </w:sectPr>
      </w:pPr>
      <w:r>
        <w:br/>
      </w:r>
      <w:r>
        <w:pict>
          <v:line id="_x0000_s2152"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288"/>
      </w:pPr>
    </w:p>
    <w:p>
      <w:pPr>
        <w:pStyle w:val="Heading1286"/>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Actor Vijay’s statement on power sharing will create confusion, says Durai Vaiko</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w:t>
      </w:r>
    </w:p>
    <w:p>
      <w:pPr>
        <w:pStyle w:val="Normal288"/>
        <w:keepNext w:val="0"/>
        <w:spacing w:after="0" w:line="240" w:lineRule="atLeast"/>
        <w:ind w:right="0"/>
        <w:jc w:val="both"/>
      </w:pPr>
      <w:bookmarkStart w:id="859" w:name="Bookmark_288"/>
      <w:bookmarkEnd w:id="859"/>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288"/>
        <w:keepNext w:val="0"/>
        <w:spacing w:before="120" w:after="0" w:line="220" w:lineRule="atLeast"/>
        <w:ind w:left="0" w:right="0" w:firstLine="0"/>
        <w:jc w:val="left"/>
      </w:pPr>
      <w:r>
        <w:br/>
      </w:r>
      <w:r>
        <w:pict>
          <v:shape id="_x0000_i2153" type="#_x0000_t75" style="width:269.97pt;height:89.99pt">
            <v:imagedata r:id="rId202"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88"/>
        <w:keepNext/>
        <w:spacing w:before="240" w:after="0" w:line="340" w:lineRule="atLeast"/>
        <w:ind w:left="0" w:right="0" w:firstLine="0"/>
        <w:jc w:val="left"/>
      </w:pPr>
      <w:bookmarkStart w:id="860" w:name="Body_286"/>
      <w:bookmarkEnd w:id="860"/>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54" style="position:absolute;z-index:25257164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MDMK principal secretary and Tiruchi MP Durai Vaiko on Tuesday said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Vijay’s statement on power sharing will create unnecessary confusion and controversies and right wing forces might take advantage of it.  </w:t>
      </w:r>
    </w:p>
    <w:p>
      <w:pPr>
        <w:pStyle w:val="Normal288"/>
      </w:pPr>
    </w:p>
    <w:p>
      <w:pPr>
        <w:pStyle w:val="Normal2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Durai Vaiko said the right wing forces were making serious attempts to make inroads in the State. Under such circumstances, the power sharing statement would lead to confusion and controversies. This was uncalled for. </w:t>
      </w:r>
    </w:p>
    <w:p>
      <w:pPr>
        <w:pStyle w:val="Normal288"/>
      </w:pPr>
    </w:p>
    <w:p>
      <w:pPr>
        <w:pStyle w:val="Normal2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Hindu that as far the MDMK was concerned, the DMK government had been responding to the genuine demands of the people. Chief Minister M.K. Stalin had been working well for the people. His government heard the voices of MDMK general secretary Vaiko and the Left parties. There might be some issues here and there, but these were due to the shortage of funds. But the Union government was to be blamed for it. </w:t>
      </w:r>
    </w:p>
    <w:p>
      <w:pPr>
        <w:pStyle w:val="Normal288"/>
      </w:pPr>
    </w:p>
    <w:p>
      <w:pPr>
        <w:pStyle w:val="Normal2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other parties were in favour of power sharing, it was up to them, Mr. Durai Vaiko said and added he could not term their aspirations were wrong as it might be the stand of the parties and the aspirations of the respective leaders. But the MDMK would not raise such a thing at this juncture. </w:t>
      </w:r>
    </w:p>
    <w:p>
      <w:pPr>
        <w:pStyle w:val="Normal288"/>
      </w:pPr>
    </w:p>
    <w:p>
      <w:pPr>
        <w:pStyle w:val="Normal2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 attention was drawn to Mr. Vijay’s seemingly scathing attack on the DMK government, Mr. Durai Vaiko said the actor had said his first ideological enemy was the right wing forces. When he was primarily taking on the right wing forces, his actions and approaches should not, knowingly or unknowingly, give room for such forces. Mr. Vijay should make his moves cautiously, he said. </w:t>
      </w:r>
    </w:p>
    <w:p>
      <w:pPr>
        <w:pStyle w:val="Normal288"/>
        <w:keepNext/>
        <w:spacing w:before="240" w:after="0" w:line="340" w:lineRule="atLeast"/>
        <w:ind w:left="0" w:right="0" w:firstLine="0"/>
        <w:jc w:val="left"/>
      </w:pPr>
      <w:bookmarkStart w:id="861" w:name="Classification_284"/>
      <w:bookmarkEnd w:id="861"/>
      <w:r>
        <w:rPr>
          <w:rFonts w:ascii="arial" w:eastAsia="arial" w:hAnsi="arial" w:cs="arial"/>
          <w:b/>
          <w:i w:val="0"/>
          <w:strike w:val="0"/>
          <w:noProof w:val="0"/>
          <w:color w:val="000000"/>
          <w:position w:val="0"/>
          <w:sz w:val="28"/>
          <w:u w:val="none"/>
          <w:vertAlign w:val="baseline"/>
        </w:rPr>
        <w:t>Classification</w:t>
      </w:r>
    </w:p>
    <w:p>
      <w:pPr>
        <w:pStyle w:val="Normal288"/>
        <w:spacing w:line="60" w:lineRule="exact"/>
      </w:pPr>
      <w:r>
        <w:pict>
          <v:line id="_x0000_s2155" style="position:absolute;z-index:252572672" from="0,2pt" to="512pt,2pt" strokecolor="#009ddb" strokeweight="2pt">
            <v:stroke linestyle="single"/>
            <w10:wrap type="topAndBottom"/>
          </v:line>
        </w:pict>
      </w:r>
    </w:p>
    <w:p>
      <w:pPr>
        <w:pStyle w:val="Normal288"/>
        <w:spacing w:line="120" w:lineRule="exact"/>
      </w:pPr>
    </w:p>
    <w:p>
      <w:pPr>
        <w:pStyle w:val="Normal2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(78%)</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(79%)</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288"/>
      </w:pPr>
    </w:p>
    <w:p>
      <w:pPr>
        <w:pStyle w:val="Normal288"/>
        <w:ind w:left="200"/>
        <w:sectPr>
          <w:type w:val="continuous"/>
          <w:pgMar w:top="840" w:right="1000" w:bottom="840" w:left="1000" w:header="400" w:footer="400"/>
          <w:pgNumType w:fmt="decimal"/>
          <w:cols w:space="720"/>
        </w:sectPr>
      </w:pPr>
      <w:r>
        <w:br/>
      </w:r>
      <w:r>
        <w:pict>
          <v:line id="_x0000_s2156"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289"/>
      </w:pPr>
    </w:p>
    <w:p>
      <w:pPr>
        <w:pStyle w:val="Heading1287"/>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Annamalai slams Vijay over language row, says 'practise what you preach, bro'</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03:05 PM GMT</w:t>
      </w:r>
    </w:p>
    <w:p>
      <w:pPr>
        <w:pStyle w:val="Normal289"/>
        <w:keepNext w:val="0"/>
        <w:spacing w:after="0" w:line="240" w:lineRule="atLeast"/>
        <w:ind w:right="0"/>
        <w:jc w:val="both"/>
      </w:pPr>
      <w:bookmarkStart w:id="862" w:name="Bookmark_289"/>
      <w:bookmarkEnd w:id="862"/>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89"/>
        <w:keepNext w:val="0"/>
        <w:spacing w:before="120" w:after="0" w:line="220" w:lineRule="atLeast"/>
        <w:ind w:left="0" w:right="0" w:firstLine="0"/>
        <w:jc w:val="left"/>
      </w:pPr>
      <w:r>
        <w:br/>
      </w:r>
      <w:r>
        <w:pict>
          <v:shape id="_x0000_i2157" type="#_x0000_t75" style="width:102.76pt;height:45.01pt">
            <v:imagedata r:id="rId229"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289"/>
        <w:keepNext/>
        <w:spacing w:before="240" w:after="0" w:line="340" w:lineRule="atLeast"/>
        <w:ind w:left="0" w:right="0" w:firstLine="0"/>
        <w:jc w:val="left"/>
      </w:pPr>
      <w:bookmarkStart w:id="863" w:name="Body_287"/>
      <w:bookmarkEnd w:id="863"/>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58" style="position:absolute;z-index:25257472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BJP chief K Annamalai has taken a dig at actor-turned-politician Vijay over his stance on the language debate, accusing him of double standards. Calling Vijay "bro," Annamalai questioned why the actor's children and his own school, Vijay Vidhyashram, followed a three-language policy while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advocated for a two-language system. "I want to tell Vijay, practise what you preach bro.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bro telling lies? Your children read three languages. The school that you run, Vijay Vidhyashram, has three languages. But TVK party worker's children should study in two languages?" Annamalai said while addressing a gathering in Coimbatore. His remarks come after Vijay waded into the ongoing language row between the DMK-led Tamil Nadu government and the BJP-led Centre. At TVK's first-anniversary event, Vijay criticised both the state and central governments, accusing them of misleading people while pretending to be at odds over the issue. Taking a swipe at the Centre's stance on the National Education Policy (NEP), he likened the political fight to a childish squabble. The actor-politician also dismissed the BJP-DMK social media battles over the issue, quipping, "They are playing on social media with hashtags. They are pretending to fight on social media and expect us to believe it.</w:t>
      </w:r>
    </w:p>
    <w:p>
      <w:pPr>
        <w:pStyle w:val="Normal289"/>
        <w:keepNext w:val="0"/>
        <w:spacing w:before="240" w:after="0" w:line="260" w:lineRule="atLeast"/>
        <w:ind w:left="0" w:right="0" w:firstLine="0"/>
        <w:jc w:val="both"/>
      </w:pPr>
      <w:hyperlink r:id="rId2912" w:history="1">
        <w:r>
          <w:rPr>
            <w:rFonts w:ascii="arial" w:eastAsia="arial" w:hAnsi="arial" w:cs="arial"/>
            <w:b w:val="0"/>
            <w:i/>
            <w:strike w:val="0"/>
            <w:color w:val="0077CC"/>
            <w:sz w:val="20"/>
            <w:u w:val="single"/>
            <w:vertAlign w:val="baseline"/>
          </w:rPr>
          <w:t>What bro, it's very wrong bro."</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Annamalai also took a swipe at</w:t>
      </w:r>
    </w:p>
    <w:p>
      <w:pPr>
        <w:pStyle w:val="Normal289"/>
        <w:keepNext w:val="0"/>
        <w:spacing w:before="240" w:after="0" w:line="260" w:lineRule="atLeast"/>
        <w:ind w:left="0" w:right="0" w:firstLine="0"/>
        <w:jc w:val="both"/>
      </w:pPr>
      <w:hyperlink r:id="rId2913" w:history="1">
        <w:r>
          <w:rPr>
            <w:rFonts w:ascii="arial" w:eastAsia="arial" w:hAnsi="arial" w:cs="arial"/>
            <w:b w:val="0"/>
            <w:i/>
            <w:strike w:val="0"/>
            <w:color w:val="0077CC"/>
            <w:sz w:val="20"/>
            <w:u w:val="single"/>
            <w:vertAlign w:val="baseline"/>
          </w:rPr>
          <w:t>Vijay over the #GetOut campaign</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which was launched during TVK's anniversary event. Vijay, along with other party leaders like Aadhav Arjun and N Anand, signed a board that read "#GetOut." Annamalai pointed out that political strategist Prashant Kishor did not sign the board. Annamalai also questioned Prashant Kishor's role in Tamil Nadu politics, asking why he helped the DMK win in 2021.  "You say you want to be accepted like Dhoni in Tamil Nadu. People will never forgive you. Tamilians will always welcome those who do good to the state. Classic example is Dhoni. He came without knowing the language but we have made him our son. If you do good we will accept you," he said. Vijay sharing the stage with Kishor has fueled further speculation about his political ambitions, with the actor-politician sharpening his attacks on both the BJP and the DMK.</w:t>
      </w:r>
    </w:p>
    <w:p>
      <w:pPr>
        <w:pStyle w:val="Normal289"/>
        <w:keepNext w:val="0"/>
        <w:spacing w:before="240" w:after="0" w:line="260" w:lineRule="atLeast"/>
        <w:ind w:left="0" w:right="0" w:firstLine="0"/>
        <w:jc w:val="both"/>
      </w:pPr>
      <w:hyperlink r:id="rId2914" w:history="1">
        <w:r>
          <w:rPr>
            <w:rFonts w:ascii="arial" w:eastAsia="arial" w:hAnsi="arial" w:cs="arial"/>
            <w:b w:val="0"/>
            <w:i/>
            <w:strike w:val="0"/>
            <w:color w:val="0077CC"/>
            <w:sz w:val="20"/>
            <w:u w:val="single"/>
            <w:vertAlign w:val="baseline"/>
          </w:rPr>
          <w:t>Link to Image</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59" style="position:absolute;z-index:252575744"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Annamalai slams Vijay over language row, says 'practise what you preach, bro'</w:t>
      </w:r>
    </w:p>
    <w:p>
      <w:pPr>
        <w:pStyle w:val="Normal289"/>
        <w:keepNext/>
        <w:spacing w:before="240" w:after="0" w:line="340" w:lineRule="atLeast"/>
        <w:ind w:left="0" w:right="0" w:firstLine="0"/>
        <w:jc w:val="left"/>
      </w:pPr>
      <w:bookmarkStart w:id="864" w:name="Classification_285"/>
      <w:bookmarkEnd w:id="864"/>
      <w:r>
        <w:rPr>
          <w:rFonts w:ascii="arial" w:eastAsia="arial" w:hAnsi="arial" w:cs="arial"/>
          <w:b/>
          <w:i w:val="0"/>
          <w:strike w:val="0"/>
          <w:noProof w:val="0"/>
          <w:color w:val="000000"/>
          <w:position w:val="0"/>
          <w:sz w:val="28"/>
          <w:u w:val="none"/>
          <w:vertAlign w:val="baseline"/>
        </w:rPr>
        <w:t>Classification</w:t>
      </w:r>
    </w:p>
    <w:p>
      <w:pPr>
        <w:pStyle w:val="Normal289"/>
        <w:spacing w:line="60" w:lineRule="exact"/>
      </w:pPr>
      <w:r>
        <w:pict>
          <v:line id="_x0000_s2160" style="position:absolute;z-index:252576768" from="0,2pt" to="512pt,2pt" strokecolor="#009ddb" strokeweight="2pt">
            <v:stroke linestyle="single"/>
            <w10:wrap type="topAndBottom"/>
          </v:line>
        </w:pict>
      </w:r>
    </w:p>
    <w:p>
      <w:pPr>
        <w:pStyle w:val="Normal289"/>
        <w:spacing w:line="120" w:lineRule="exact"/>
      </w:pPr>
    </w:p>
    <w:p>
      <w:pPr>
        <w:pStyle w:val="Normal2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SOCIAL MEDIA (90%); GOVERNMENT &amp; PUBLIC ADMINISTRATION (78%); NEGATIVE PERSONAL NEWS (78%); POLITICS (78%); PUBLIC POLICY (78%); EDUCATION REGULATION &amp; POLICY (77%); ANNIVERSARIES (73%); LANGUAGE &amp; LANGUAGES (73%); EDUCATION &amp; TRAINING (72%)</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(92%); INDIA (94%)</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89"/>
      </w:pPr>
    </w:p>
    <w:p>
      <w:pPr>
        <w:pStyle w:val="Normal289"/>
        <w:ind w:left="200"/>
        <w:sectPr>
          <w:type w:val="continuous"/>
          <w:pgMar w:top="840" w:right="1000" w:bottom="840" w:left="1000" w:header="400" w:footer="400"/>
          <w:pgNumType w:fmt="decimal"/>
          <w:cols w:space="720"/>
        </w:sectPr>
      </w:pPr>
      <w:r>
        <w:br/>
      </w:r>
      <w:r>
        <w:pict>
          <v:line id="_x0000_s2161"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915"/>
          <w:headerReference w:type="default" r:id="rId2916"/>
          <w:footerReference w:type="even" r:id="rId2917"/>
          <w:footerReference w:type="default" r:id="rId2918"/>
          <w:headerReference w:type="first" r:id="rId2919"/>
          <w:footerReference w:type="first" r:id="rId2920"/>
          <w:pgSz w:w="12240" w:h="15840"/>
          <w:pgMar w:top="840" w:right="1000" w:bottom="840" w:left="1000" w:header="400" w:footer="400"/>
          <w:pgNumType w:fmt="decimal"/>
          <w:cols w:space="720"/>
          <w:titlePg w:val="0"/>
        </w:sectPr>
      </w:pPr>
    </w:p>
    <w:p>
      <w:pPr>
        <w:pStyle w:val="Normal290"/>
      </w:pPr>
    </w:p>
    <w:p>
      <w:pPr>
        <w:pStyle w:val="Heading1288"/>
        <w:keepNext w:val="0"/>
        <w:spacing w:after="200" w:line="340" w:lineRule="atLeast"/>
        <w:ind w:left="0" w:right="0" w:firstLine="0"/>
        <w:jc w:val="center"/>
      </w:pPr>
      <w:hyperlink r:id="rId2921" w:history="1">
        <w:r>
          <w:rPr>
            <w:rFonts w:ascii="arial" w:eastAsia="arial" w:hAnsi="arial" w:cs="arial"/>
            <w:b/>
            <w:i/>
            <w:strike w:val="0"/>
            <w:color w:val="0077CC"/>
            <w:sz w:val="28"/>
            <w:u w:val="single"/>
            <w:vertAlign w:val="baseline"/>
          </w:rPr>
          <w:t>Thalapathy Vijay's AI-Generated Beard PHOTO Sparks Trolls As Fans Compare Him To Hugh Jackman's Wolverine: 'Don't Disrespect...'</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2024</w:t>
      </w:r>
    </w:p>
    <w:p>
      <w:pPr>
        <w:pStyle w:val="Normal290"/>
        <w:keepNext w:val="0"/>
        <w:spacing w:after="0" w:line="240" w:lineRule="atLeast"/>
        <w:ind w:right="0"/>
        <w:jc w:val="both"/>
      </w:pPr>
      <w:bookmarkStart w:id="865" w:name="Bookmark_290"/>
      <w:bookmarkEnd w:id="865"/>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National Press Bombay Ltd, distributed by Contify.com All Rights Reserved</w:t>
      </w:r>
    </w:p>
    <w:p>
      <w:pPr>
        <w:pStyle w:val="Normal290"/>
        <w:keepNext w:val="0"/>
        <w:spacing w:before="120" w:after="0" w:line="220" w:lineRule="atLeast"/>
        <w:ind w:left="0" w:right="0" w:firstLine="0"/>
        <w:jc w:val="left"/>
      </w:pPr>
      <w:r>
        <w:br/>
      </w:r>
      <w:r>
        <w:pict>
          <v:shape id="_x0000_i2162" type="#_x0000_t75" style="width:0;height:0"/>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Shefali Fernandes</w:t>
      </w:r>
    </w:p>
    <w:p>
      <w:pPr>
        <w:pStyle w:val="Normal290"/>
        <w:keepNext/>
        <w:spacing w:before="240" w:after="0" w:line="340" w:lineRule="atLeast"/>
        <w:ind w:left="0" w:right="0" w:firstLine="0"/>
        <w:jc w:val="left"/>
      </w:pPr>
      <w:bookmarkStart w:id="866" w:name="Body_288"/>
      <w:bookmarkEnd w:id="866"/>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63" style="position:absolute;z-index:252578816"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 Thalapathy Vijay is currently riding high on the success of his latest action thriller, Greatest Of All Time (GOAT), which features a star-studded cast including Prashanth, Prabhu Deva, Mohan, Ajmal Ameer, Jayaram, Sneha, Laila, Meenakshi Chaudhary, Vaibhav, Yogi Babu, Premgi Amaren, and Yugendran. Amid this, a recent AI-generated photo of Vijay sporting a beard has been making waves on social media.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photo went viral, fans compared him to Hollywood actor Hugh Jackman's look from the movie, Wolverine. However, the actor also faced trolling from netizens. Sharing the comparison results on X, the user wrote, "Wolverine 1026 pixels, Wolverine 360 pixels."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another user added, "Wolverine from Meesho." "Left side: Wolverine at his home. Right side: Wolverine at Nani's house," read a remark. Another said, "That is 144p. what are you even thinking." A third user stated, "Sastha Wolverine as they say."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at the comments: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last on-screen appearance was in director Lokesh Kanagaraj's Leo. Also starring Sanjay Dutt, Arjun Sarja, Trisha, Gautham Vasudev Menon, Mysskin, Madonna Sebastian, George Maryan, Mansoor Ali Khan, Priya Anand and Mathew Thomas.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was released in 2023.</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actor made his foray into politics by launching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a statement issued by the actor, he said, "We are making an application today to the EC to register our party,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Our goal is to contest and win the upcoming 2026 assembly elections and bring about the fundamental political change that people want."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just another career for me. It is a sacred people's work. I have been preparing myself for it for a long time. Politics is not a hobby for me. That is my deepest desire. I want to fully involve myself in it," he continued.</w:t>
      </w:r>
    </w:p>
    <w:p>
      <w:pPr>
        <w:pStyle w:val="Normal290"/>
        <w:keepNext/>
        <w:spacing w:before="240" w:after="0" w:line="340" w:lineRule="atLeast"/>
        <w:ind w:left="0" w:right="0" w:firstLine="0"/>
        <w:jc w:val="left"/>
      </w:pPr>
      <w:bookmarkStart w:id="867" w:name="Classification_286"/>
      <w:bookmarkEnd w:id="867"/>
      <w:r>
        <w:rPr>
          <w:rFonts w:ascii="arial" w:eastAsia="arial" w:hAnsi="arial" w:cs="arial"/>
          <w:b/>
          <w:i w:val="0"/>
          <w:strike w:val="0"/>
          <w:noProof w:val="0"/>
          <w:color w:val="000000"/>
          <w:position w:val="0"/>
          <w:sz w:val="28"/>
          <w:u w:val="none"/>
          <w:vertAlign w:val="baseline"/>
        </w:rPr>
        <w:t>Classification</w:t>
      </w:r>
    </w:p>
    <w:p>
      <w:pPr>
        <w:pStyle w:val="Normal290"/>
        <w:spacing w:line="60" w:lineRule="exact"/>
      </w:pPr>
      <w:r>
        <w:pict>
          <v:line id="_x0000_s2164" style="position:absolute;z-index:252579840" from="0,2pt" to="512pt,2pt" strokecolor="#009ddb" strokeweight="2pt">
            <v:stroke linestyle="single"/>
            <w10:wrap type="topAndBottom"/>
          </v:line>
        </w:pict>
      </w:r>
    </w:p>
    <w:p>
      <w:pPr>
        <w:pStyle w:val="Normal290"/>
        <w:spacing w:line="120" w:lineRule="exact"/>
      </w:pPr>
    </w:p>
    <w:p>
      <w:pPr>
        <w:pStyle w:val="Normal2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(86%); FILM (78%); INTERNET TROLLING (76%); SOCIAL MEDIA (76%); VIRAL VIDEOS (76%); ELECTIONS (73%); HOBBIES (73%); CAMPAIGNS &amp; ELECTIONS (65%)</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(78%); INTERNET TROLLING (76%); SOCIAL MEDIA (76%); VIRAL VIDEOS (76%)</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HUGH JACKMAN (90%); MADONNA (79%)</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(58%); INDIA (93%)</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2024</w:t>
      </w:r>
    </w:p>
    <w:p>
      <w:pPr>
        <w:pStyle w:val="Normal290"/>
      </w:pPr>
    </w:p>
    <w:p>
      <w:pPr>
        <w:pStyle w:val="Normal290"/>
        <w:ind w:left="200"/>
        <w:sectPr>
          <w:type w:val="continuous"/>
          <w:pgMar w:top="840" w:right="1000" w:bottom="840" w:left="1000" w:header="400" w:footer="400"/>
          <w:pgNumType w:fmt="decimal"/>
          <w:cols w:space="720"/>
        </w:sectPr>
      </w:pPr>
      <w:r>
        <w:br/>
      </w:r>
      <w:r>
        <w:pict>
          <v:line id="_x0000_s2165"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922"/>
          <w:headerReference w:type="default" r:id="rId2923"/>
          <w:footerReference w:type="even" r:id="rId2924"/>
          <w:footerReference w:type="default" r:id="rId2925"/>
          <w:headerReference w:type="first" r:id="rId2926"/>
          <w:footerReference w:type="first" r:id="rId2927"/>
          <w:pgSz w:w="12240" w:h="15840"/>
          <w:pgMar w:top="840" w:right="1000" w:bottom="840" w:left="1000" w:header="400" w:footer="400"/>
          <w:pgNumType w:fmt="decimal"/>
          <w:cols w:space="720"/>
          <w:titlePg w:val="0"/>
        </w:sectPr>
      </w:pPr>
    </w:p>
    <w:p>
      <w:pPr>
        <w:pStyle w:val="Normal291"/>
      </w:pPr>
    </w:p>
    <w:p>
      <w:pPr>
        <w:pStyle w:val="Heading1289"/>
        <w:keepNext w:val="0"/>
        <w:spacing w:after="200" w:line="340" w:lineRule="atLeast"/>
        <w:ind w:left="0" w:right="0" w:firstLine="0"/>
        <w:jc w:val="center"/>
      </w:pPr>
      <w:hyperlink r:id="rId2928" w:history="1">
        <w:r>
          <w:rPr>
            <w:rFonts w:ascii="arial" w:eastAsia="arial" w:hAnsi="arial" w:cs="arial"/>
            <w:b/>
            <w:i/>
            <w:strike w:val="0"/>
            <w:color w:val="0077CC"/>
            <w:sz w:val="28"/>
            <w:u w:val="single"/>
            <w:vertAlign w:val="baseline"/>
          </w:rPr>
          <w:t>Discussed TN Issues Including Law And Order With Amit Shah; No Alliance Talks: Edappadi</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291"/>
        <w:keepNext w:val="0"/>
        <w:spacing w:after="0" w:line="240" w:lineRule="atLeast"/>
        <w:ind w:right="0"/>
        <w:jc w:val="both"/>
      </w:pPr>
      <w:bookmarkStart w:id="868" w:name="Bookmark_291"/>
      <w:bookmarkEnd w:id="868"/>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91"/>
        <w:keepNext w:val="0"/>
        <w:spacing w:before="120" w:after="0" w:line="220" w:lineRule="atLeast"/>
        <w:ind w:left="0" w:right="0" w:firstLine="0"/>
        <w:jc w:val="left"/>
      </w:pPr>
      <w:r>
        <w:br/>
      </w:r>
      <w:r>
        <w:pict>
          <v:shape id="_x0000_i2166" type="#_x0000_t75" style="width:187.48pt;height:37.5pt">
            <v:imagedata r:id="rId446"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91"/>
        <w:keepNext/>
        <w:spacing w:before="240" w:after="0" w:line="340" w:lineRule="atLeast"/>
        <w:ind w:left="0" w:right="0" w:firstLine="0"/>
        <w:jc w:val="left"/>
      </w:pPr>
      <w:bookmarkStart w:id="869" w:name="Body_289"/>
      <w:bookmarkEnd w:id="869"/>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67" style="position:absolute;z-index:252581888" from="0,2pt" to="512pt,2pt" strokecolor="#009ddb" strokeweight="2pt">
            <v:stroke linestyle="single"/>
            <w10:wrap type="topAndBottom"/>
          </v:line>
        </w:pict>
      </w:r>
    </w:p>
    <w:p>
      <w:pPr>
        <w:pStyle w:val="Normal291"/>
      </w:pPr>
    </w:p>
    <w:p>
      <w:pPr>
        <w:pStyle w:val="Normal291"/>
        <w:keepNext w:val="0"/>
        <w:spacing w:before="240" w:after="0" w:line="260" w:lineRule="atLeast"/>
        <w:ind w:left="0" w:right="0" w:firstLine="0"/>
        <w:jc w:val="both"/>
      </w:pPr>
      <w:hyperlink r:id="rId2929" w:history="1">
        <w:r>
          <w:rPr>
            <w:rFonts w:ascii="arial" w:eastAsia="arial" w:hAnsi="arial" w:cs="arial"/>
            <w:b w:val="0"/>
            <w:i/>
            <w:strike w:val="0"/>
            <w:color w:val="0077CC"/>
            <w:sz w:val="20"/>
            <w:u w:val="single"/>
            <w:vertAlign w:val="baseline"/>
          </w:rPr>
          <w:t>Link to Image</w:t>
        </w:r>
      </w:hyperlink>
    </w:p>
    <w:p>
      <w:pPr>
        <w:pStyle w:val="Normal291"/>
        <w:keepNext w:val="0"/>
        <w:spacing w:before="240" w:after="0" w:line="260" w:lineRule="atLeast"/>
        <w:ind w:left="0" w:right="0" w:firstLine="0"/>
        <w:jc w:val="both"/>
      </w:pPr>
      <w:hyperlink r:id="rId2930" w:history="1">
        <w:r>
          <w:rPr>
            <w:rFonts w:ascii="arial" w:eastAsia="arial" w:hAnsi="arial" w:cs="arial"/>
            <w:b w:val="0"/>
            <w:i/>
            <w:strike w:val="0"/>
            <w:color w:val="0077CC"/>
            <w:sz w:val="20"/>
            <w:u w:val="single"/>
            <w:vertAlign w:val="baseline"/>
          </w:rPr>
          <w:t>Link to Story</w:t>
        </w:r>
      </w:hyperlink>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March 26 (IANS) AIADMK General Secretary and Tamil Nadu Leader of the Opposition (LoP), Edappadi K. Palaniswami (EPS), clarified that his meeting with Union Home Minister, Amit Shah on Tuesday was focussed solely on various state-related issues, and not on political alliances. In a statement issued on Wednesday, EPS said the meeting - held at Amit Shah's residence on March 25 - lasted about 45 minutes and the discussions covered multiple people-centric matters, including the deteriorating law and order situation in Tamil Nadu.</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speculation around the meeting, EPS stated,"There was no discussion regarding an alliance. The elections are still a year away, and there's no need to talk about alliances now. Our ideologies are different. Alliances may change depending on the situation."</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 emphasised the need to continue the two-language policy in Tamil Nadu and urged the Centre to release pending funds under key schemes like Samagra Shiksha Abhiyan (SSA) and the Mahatma Gandhi National Rural Employment Guarantee Scheme (MGNREGS).</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flagged delays in the release of funds for various development schemes, including railway projects.</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AIADMK leader expressed concerns over the proposed delimitation exercise, stressing that it should not adversely affect Tamil Nadu.</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raised the issues of drug trafficking, irregularities in TASMAC operations, and requested a probe into the matter.</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disputes and interlinking of rivers were also on the agenda.</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 sought expedited action on the Godavari-Cauvery river linking project and raised the ongoing Mekedatu and Mullaperiyar dam issues.</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sparked a political buzz, especially with the 2026 Assembly elections just over a year away.</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at a time when the ruling DMK has been actively campaigning on contentious issues like the two-language policy and delimitation.</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AIADMK and BJP were allies during the 2021 Assembly elections, in which the BJP won four seats. However, the alliance fell apart on September 21, 2023, amid rising tensions under BJP state president K. Annamalai's leadership.</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amid the rise of new players like actor-turned-politician Vijay and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AIADMK is seemingly reassessing its strategy.</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believe the meeting between EPS and Amit Shah could mark the beginning of a realignment - potentially contingent on the BJP leadership making internal changes, especially regarding Annamalai's role.</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aal/rad</w:t>
      </w:r>
    </w:p>
    <w:p>
      <w:pPr>
        <w:pStyle w:val="Normal2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MENAFN26032025000231011071ID1109358367</w:t>
      </w:r>
    </w:p>
    <w:p>
      <w:pPr>
        <w:pStyle w:val="Normal291"/>
        <w:keepNext/>
        <w:spacing w:before="240" w:after="0" w:line="340" w:lineRule="atLeast"/>
        <w:ind w:left="0" w:right="0" w:firstLine="0"/>
        <w:jc w:val="left"/>
      </w:pPr>
      <w:bookmarkStart w:id="870" w:name="Classification_287"/>
      <w:bookmarkEnd w:id="870"/>
      <w:r>
        <w:rPr>
          <w:rFonts w:ascii="arial" w:eastAsia="arial" w:hAnsi="arial" w:cs="arial"/>
          <w:b/>
          <w:i w:val="0"/>
          <w:strike w:val="0"/>
          <w:noProof w:val="0"/>
          <w:color w:val="000000"/>
          <w:position w:val="0"/>
          <w:sz w:val="28"/>
          <w:u w:val="none"/>
          <w:vertAlign w:val="baseline"/>
        </w:rPr>
        <w:t>Classification</w:t>
      </w:r>
    </w:p>
    <w:p>
      <w:pPr>
        <w:pStyle w:val="Normal291"/>
        <w:spacing w:line="60" w:lineRule="exact"/>
      </w:pPr>
      <w:r>
        <w:pict>
          <v:line id="_x0000_s2168" style="position:absolute;z-index:252582912" from="0,2pt" to="512pt,2pt" strokecolor="#009ddb" strokeweight="2pt">
            <v:stroke linestyle="single"/>
            <w10:wrap type="topAndBottom"/>
          </v:line>
        </w:pict>
      </w:r>
    </w:p>
    <w:p>
      <w:pPr>
        <w:pStyle w:val="Normal291"/>
        <w:spacing w:line="120" w:lineRule="exact"/>
      </w:pPr>
    </w:p>
    <w:p>
      <w:pPr>
        <w:pStyle w:val="Normal2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CAMPAIGNS &amp; ELECTIONS (89%); ELECTIONS (89%); ELECTIONS &amp; POLITICS (89%); GOVERNMENT ADVISORS &amp; MINISTERS (78%); LANGUAGE &amp; LANGUAGES (78%); NEGATIVE NEWS (78%); WATER RIGHTS (78%); DELAYS &amp; POSTPONEMENTS (76%); RIVERS (69%); RURAL DEVELOPMENT (68%); RURAL EMPLOYMENT (67%); RURAL COMMUNITIES (52%); CONTROLLED SUBSTANCES CRIME (50%); DRUG TRAFFICKING (50%)</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WATER RIGHTS (78%)</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(94%)</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291"/>
      </w:pPr>
    </w:p>
    <w:p>
      <w:pPr>
        <w:pStyle w:val="Normal291"/>
        <w:ind w:left="200"/>
        <w:sectPr>
          <w:type w:val="continuous"/>
          <w:pgMar w:top="840" w:right="1000" w:bottom="840" w:left="1000" w:header="400" w:footer="400"/>
          <w:pgNumType w:fmt="decimal"/>
          <w:cols w:space="720"/>
        </w:sectPr>
      </w:pPr>
      <w:r>
        <w:br/>
      </w:r>
      <w:r>
        <w:pict>
          <v:line id="_x0000_s2169"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931"/>
          <w:headerReference w:type="default" r:id="rId2932"/>
          <w:footerReference w:type="even" r:id="rId2933"/>
          <w:footerReference w:type="default" r:id="rId2934"/>
          <w:headerReference w:type="first" r:id="rId2935"/>
          <w:footerReference w:type="first" r:id="rId2936"/>
          <w:pgSz w:w="12240" w:h="15840"/>
          <w:pgMar w:top="840" w:right="1000" w:bottom="840" w:left="1000" w:header="400" w:footer="400"/>
          <w:pgNumType w:fmt="decimal"/>
          <w:cols w:space="720"/>
          <w:titlePg w:val="0"/>
        </w:sectPr>
      </w:pPr>
    </w:p>
    <w:p>
      <w:pPr>
        <w:pStyle w:val="Normal292"/>
      </w:pPr>
    </w:p>
    <w:p>
      <w:pPr>
        <w:pStyle w:val="Heading1290"/>
        <w:keepNext w:val="0"/>
        <w:spacing w:after="200" w:line="340" w:lineRule="atLeast"/>
        <w:ind w:left="0" w:right="0" w:firstLine="0"/>
        <w:jc w:val="center"/>
      </w:pPr>
      <w:hyperlink r:id="rId2937" w:history="1">
        <w:r>
          <w:rPr>
            <w:rFonts w:ascii="arial" w:eastAsia="arial" w:hAnsi="arial" w:cs="arial"/>
            <w:b/>
            <w:i/>
            <w:strike w:val="0"/>
            <w:color w:val="0077CC"/>
            <w:sz w:val="28"/>
            <w:u w:val="single"/>
            <w:vertAlign w:val="baseline"/>
          </w:rPr>
          <w:t>Tamil Nadu: Stalin Urges PM Modi To Base Delimitation On 1971 Census; BJP And Ally Skip All-Party Meet, Accuse DMK Of Diversion Tactics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Economic &amp; Political news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292"/>
        <w:keepNext w:val="0"/>
        <w:spacing w:after="0" w:line="240" w:lineRule="atLeast"/>
        <w:ind w:right="0"/>
        <w:jc w:val="both"/>
      </w:pPr>
      <w:bookmarkStart w:id="871" w:name="Bookmark_292"/>
      <w:bookmarkEnd w:id="871"/>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Economic &amp; Political news All Rights Reserved</w:t>
      </w:r>
    </w:p>
    <w:p>
      <w:pPr>
        <w:pStyle w:val="Normal292"/>
        <w:keepNext w:val="0"/>
        <w:spacing w:before="120" w:after="0" w:line="220" w:lineRule="atLeast"/>
        <w:ind w:left="0" w:right="0" w:firstLine="0"/>
        <w:jc w:val="left"/>
      </w:pPr>
      <w:r>
        <w:br/>
      </w:r>
      <w:r>
        <w:pict>
          <v:shape id="_x0000_i2170" type="#_x0000_t75" style="width:359.96pt;height:74.24pt">
            <v:imagedata r:id="rId1712"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92"/>
        <w:keepNext/>
        <w:spacing w:before="240" w:after="0" w:line="340" w:lineRule="atLeast"/>
        <w:ind w:left="0" w:right="0" w:firstLine="0"/>
        <w:jc w:val="left"/>
      </w:pPr>
      <w:bookmarkStart w:id="872" w:name="Body_290"/>
      <w:bookmarkEnd w:id="872"/>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71" style="position:absolute;z-index:252584960"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06 --</w: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MK Stalin convened an all-party meeting on Wednesday (5 March), bringing together leaders from across the political spectrum—including rival AIADMK—to discuss concerns over ‘Hindi imposition’ and the contentious delimitation process, as reported by </w:t>
      </w:r>
      <w:r>
        <w:rPr>
          <w:rFonts w:ascii="arial" w:eastAsia="arial" w:hAnsi="arial" w:cs="arial"/>
          <w:b w:val="0"/>
          <w:i/>
          <w:strike w:val="0"/>
          <w:noProof w:val="0"/>
          <w:color w:val="000000"/>
          <w:position w:val="0"/>
          <w:sz w:val="20"/>
          <w:u w:val="none"/>
          <w:vertAlign w:val="baseline"/>
        </w:rPr>
        <w:t>NDTV</w:t>
      </w:r>
      <w:r>
        <w:rPr>
          <w:rFonts w:ascii="arial" w:eastAsia="arial" w:hAnsi="arial" w:cs="arial"/>
          <w:b w:val="0"/>
          <w:i w:val="0"/>
          <w:strike w:val="0"/>
          <w:noProof w:val="0"/>
          <w:color w:val="000000"/>
          <w:position w:val="0"/>
          <w:sz w:val="20"/>
          <w:u w:val="none"/>
          <w:vertAlign w:val="baseline"/>
        </w:rPr>
        <w:t>.</w:t>
      </w:r>
    </w:p>
    <w:p>
      <w:pPr>
        <w:pStyle w:val="Normal292"/>
      </w:pP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Stalin tabled a resolution urging Prime Minister Narendra Modi to ensure that if delimitation—the redrawing of parliamentary constituencies—is conducted, it should be based on the 1971 census rather than the current population levels.</w:t>
      </w:r>
    </w:p>
    <w:p>
      <w:pPr>
        <w:pStyle w:val="Normal292"/>
      </w:pPr>
    </w:p>
    <w:p>
      <w:pPr>
        <w:pStyle w:val="Normal2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demanded that this arrangement be retained for another 30 years, emphasising that states like Tamil Nadu, which have successfully controlled population growth through welfare measures, should not be penalised in terms of reduced parliamentary representation.</w:t>
      </w:r>
    </w:p>
    <w:p>
      <w:pPr>
        <w:pStyle w:val="Normal292"/>
      </w:pPr>
    </w:p>
    <w:p>
      <w:pPr>
        <w:pStyle w:val="Normal2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further called for a constitutional amendment to protect proportional representation for all states, even if the total number of MPs in the Lok Sabha is increased.</w:t>
      </w:r>
    </w:p>
    <w:p>
      <w:pPr>
        <w:pStyle w:val="Normal292"/>
      </w:pPr>
    </w:p>
    <w:p>
      <w:pPr>
        <w:pStyle w:val="Normal2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major Tamil Nadu parties participated in the meeting, five opposition parties—including the BJP and its ally, Tamil Manila Congress (M)—chose to stay away.</w:t>
      </w:r>
    </w:p>
    <w:p>
      <w:pPr>
        <w:pStyle w:val="Normal292"/>
      </w:pPr>
    </w:p>
    <w:p>
      <w:pPr>
        <w:pStyle w:val="Normal2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BJP dismissed the gathering as a political distraction, accusing the ruling DMK of diverting attention from what it claims is a deteriorating law and order situation in the state.</w: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attended the meeting</w:t>
      </w:r>
    </w:p>
    <w:p>
      <w:pPr>
        <w:pStyle w:val="Normal292"/>
      </w:pPr>
    </w:p>
    <w:p>
      <w:pPr>
        <w:pStyle w:val="Normal2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referenced a 2000 commitment by then-Prime Minister Atal Bihari Vajpayee, who assured that delimitation would be based on the 1971 census to encourage family planning policies across states. </w:t>
      </w:r>
    </w:p>
    <w:p>
      <w:pPr>
        <w:pStyle w:val="Normal292"/>
      </w:pPr>
    </w:p>
    <w:p>
      <w:pPr>
        <w:pStyle w:val="Normal2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 stressed that PM Modi should provide a similar assurance for the next 30 years to ensure that states that have successfully controlled population growth are not unfairly punished.</w: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is not against delimitation. However, this meeting requests that delimitation shouldn't be punishment to a state that has implemented various social welfare schemes...," the resolution stated, as quoted by </w:t>
      </w:r>
      <w:r>
        <w:rPr>
          <w:rFonts w:ascii="arial" w:eastAsia="arial" w:hAnsi="arial" w:cs="arial"/>
          <w:b w:val="0"/>
          <w:i/>
          <w:strike w:val="0"/>
          <w:noProof w:val="0"/>
          <w:color w:val="000000"/>
          <w:position w:val="0"/>
          <w:sz w:val="20"/>
          <w:u w:val="none"/>
          <w:vertAlign w:val="baseline"/>
        </w:rPr>
        <w:t>NDTV.</w:t>
      </w:r>
    </w:p>
    <w:p>
      <w:pPr>
        <w:pStyle w:val="Normal292"/>
      </w:pPr>
    </w:p>
    <w:p>
      <w:pPr>
        <w:pStyle w:val="Normal2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also proposed the formation of a joint action committee, comprising MPs from Tamil Nadu and other southern states, to raise awareness about the impact of delimitation. The committee aims to ensure that the issue gains national attention and receives wider political support.</w:t>
      </w:r>
    </w:p>
    <w:p>
      <w:pPr>
        <w:pStyle w:val="Normal292"/>
        <w:keepNext/>
        <w:spacing w:before="240" w:after="0" w:line="340" w:lineRule="atLeast"/>
        <w:ind w:left="0" w:right="0" w:firstLine="0"/>
        <w:jc w:val="left"/>
      </w:pPr>
      <w:bookmarkStart w:id="873" w:name="Classification_288"/>
      <w:bookmarkEnd w:id="873"/>
      <w:r>
        <w:rPr>
          <w:rFonts w:ascii="arial" w:eastAsia="arial" w:hAnsi="arial" w:cs="arial"/>
          <w:b/>
          <w:i w:val="0"/>
          <w:strike w:val="0"/>
          <w:noProof w:val="0"/>
          <w:color w:val="000000"/>
          <w:position w:val="0"/>
          <w:sz w:val="28"/>
          <w:u w:val="none"/>
          <w:vertAlign w:val="baseline"/>
        </w:rPr>
        <w:t>Classification</w:t>
      </w:r>
    </w:p>
    <w:p>
      <w:pPr>
        <w:pStyle w:val="Normal292"/>
        <w:spacing w:line="60" w:lineRule="exact"/>
      </w:pPr>
      <w:r>
        <w:pict>
          <v:line id="_x0000_s2172" style="position:absolute;z-index:252585984" from="0,2pt" to="512pt,2pt" strokecolor="#009ddb" strokeweight="2pt">
            <v:stroke linestyle="single"/>
            <w10:wrap type="topAndBottom"/>
          </v:line>
        </w:pict>
      </w:r>
    </w:p>
    <w:p>
      <w:pPr>
        <w:pStyle w:val="Normal292"/>
        <w:spacing w:line="120" w:lineRule="exact"/>
      </w:pPr>
    </w:p>
    <w:p>
      <w:pPr>
        <w:pStyle w:val="Normal2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GOVERNMENT BODIES &amp; OFFICES (90%); HEADS OF STATE &amp; GOVERNMENT (90%); PRIME MINISTERS (90%); POPULATION &amp; DEMOGRAPHICS (89%); POPULATION GROWTH (89%); ELECTIONS &amp; POLITICS (78%); GOVERNMENT ADVISORS &amp; MINISTERS (78%); SOCIETY, SOCIAL ASSISTANCE &amp; LIFESTYLE (78%); SOCIAL ASSISTANCE REGULATION &amp; POLICY (74%); CONSTITUTIONAL AMENDMENTS (71%); FAMILY PLANNING (71%); CONSTITUTIONAL LAW (69%)</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(90%); NARENDRA MODI (79%)</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(94%); INDIA (95%)</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292"/>
      </w:pPr>
    </w:p>
    <w:p>
      <w:pPr>
        <w:pStyle w:val="Normal292"/>
        <w:ind w:left="200"/>
        <w:sectPr>
          <w:type w:val="continuous"/>
          <w:pgMar w:top="840" w:right="1000" w:bottom="840" w:left="1000" w:header="400" w:footer="400"/>
          <w:pgNumType w:fmt="decimal"/>
          <w:cols w:space="720"/>
        </w:sectPr>
      </w:pPr>
      <w:r>
        <w:br/>
      </w:r>
      <w:r>
        <w:pict>
          <v:line id="_x0000_s2173"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938"/>
          <w:headerReference w:type="default" r:id="rId2939"/>
          <w:footerReference w:type="even" r:id="rId2940"/>
          <w:footerReference w:type="default" r:id="rId2941"/>
          <w:headerReference w:type="first" r:id="rId2942"/>
          <w:footerReference w:type="first" r:id="rId2943"/>
          <w:pgSz w:w="12240" w:h="15840"/>
          <w:pgMar w:top="840" w:right="1000" w:bottom="840" w:left="1000" w:header="400" w:footer="400"/>
          <w:pgNumType w:fmt="decimal"/>
          <w:cols w:space="720"/>
          <w:titlePg w:val="0"/>
        </w:sectPr>
      </w:pPr>
    </w:p>
    <w:p>
      <w:pPr>
        <w:pStyle w:val="Normal293"/>
      </w:pPr>
    </w:p>
    <w:p>
      <w:pPr>
        <w:pStyle w:val="Heading1291"/>
        <w:keepNext w:val="0"/>
        <w:spacing w:after="200" w:line="340" w:lineRule="atLeast"/>
        <w:ind w:left="0" w:right="0" w:firstLine="0"/>
        <w:jc w:val="center"/>
      </w:pPr>
      <w:hyperlink r:id="rId2944" w:history="1">
        <w:r>
          <w:rPr>
            <w:rFonts w:ascii="arial" w:eastAsia="arial" w:hAnsi="arial" w:cs="arial"/>
            <w:b/>
            <w:i/>
            <w:strike w:val="0"/>
            <w:color w:val="0077CC"/>
            <w:sz w:val="28"/>
            <w:u w:val="single"/>
            <w:vertAlign w:val="baseline"/>
          </w:rPr>
          <w:t>Actor Vijay's party to hold first rally on September 23 in Tamil Nadu's Vikravandi </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2024 Wednesday 09:14 PM GMT</w:t>
      </w:r>
    </w:p>
    <w:p>
      <w:pPr>
        <w:pStyle w:val="Normal293"/>
        <w:keepNext w:val="0"/>
        <w:spacing w:after="0" w:line="240" w:lineRule="atLeast"/>
        <w:ind w:right="0"/>
        <w:jc w:val="both"/>
      </w:pPr>
      <w:bookmarkStart w:id="874" w:name="Bookmark_293"/>
      <w:bookmarkEnd w:id="874"/>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293"/>
        <w:keepNext w:val="0"/>
        <w:spacing w:before="120" w:after="0" w:line="220" w:lineRule="atLeast"/>
        <w:ind w:left="0" w:right="0" w:firstLine="0"/>
        <w:jc w:val="left"/>
      </w:pPr>
      <w:r>
        <w:br/>
      </w:r>
      <w:r>
        <w:pict>
          <v:shape id="_x0000_i2174" type="#_x0000_t75" style="width:102.76pt;height:45.01pt">
            <v:imagedata r:id="rId229"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93"/>
        <w:keepNext/>
        <w:spacing w:before="240" w:after="0" w:line="340" w:lineRule="atLeast"/>
        <w:ind w:left="0" w:right="0" w:firstLine="0"/>
        <w:jc w:val="left"/>
      </w:pPr>
      <w:bookmarkStart w:id="875" w:name="Body_291"/>
      <w:bookmarkEnd w:id="87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75" style="position:absolute;z-index:25258803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popular actor Vijay, is set to hold its first mega state-level conference on September 23 in Tamil Nadu's Vikravandi. N Anand, the General Secretary of TVK, has submitted a formal request to the Villupuram district police, seeking security arrangements for the event. N Anand said the party has rented an 85-acre plot to host the event, which is expected to draw a crowd of approximately 1.5 lakh people from across Tamil Nadu. TVK has assured that it is making extensive preparations to accommodate the large turnout. Arrangements include parking facilities, food, water, toilet amenities, and medical services, including the availability of ambulances. The party is working to ensure a smooth and safe experience for all attendees. Actor Vijay, who has been a key figure in the party's rise, previously announced that he will use the occasion to unveil TVK's vision, ideology, and principles. He also plans to explain the significance of the</w:t>
      </w:r>
    </w:p>
    <w:p>
      <w:pPr>
        <w:pStyle w:val="Normal293"/>
        <w:keepNext w:val="0"/>
        <w:spacing w:before="240" w:after="0" w:line="260" w:lineRule="atLeast"/>
        <w:ind w:left="0" w:right="0" w:firstLine="0"/>
        <w:jc w:val="both"/>
      </w:pPr>
      <w:hyperlink r:id="rId2945" w:history="1">
        <w:r>
          <w:rPr>
            <w:rFonts w:ascii="arial" w:eastAsia="arial" w:hAnsi="arial" w:cs="arial"/>
            <w:b/>
            <w:i/>
            <w:strike w:val="0"/>
            <w:color w:val="0077CC"/>
            <w:sz w:val="20"/>
            <w:u w:val="single"/>
            <w:vertAlign w:val="baseline"/>
          </w:rPr>
          <w:t>party's newly unveiled flag</w:t>
        </w:r>
      </w:hyperlink>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the conference. The two-coloured flag with maroon on top and bottom, has a yellow horizontal stripe in the middle with a motif of two fighting tuskers on either side of the Vaagai flower. </w:t>
      </w:r>
    </w:p>
    <w:p>
      <w:pPr>
        <w:pStyle w:val="Normal293"/>
        <w:keepNext w:val="0"/>
        <w:spacing w:before="240" w:after="0" w:line="260" w:lineRule="atLeast"/>
        <w:ind w:left="0" w:right="0" w:firstLine="0"/>
        <w:jc w:val="both"/>
      </w:pPr>
      <w:hyperlink r:id="rId2946" w:history="1">
        <w:r>
          <w:rPr>
            <w:rFonts w:ascii="arial" w:eastAsia="arial" w:hAnsi="arial" w:cs="arial"/>
            <w:b w:val="0"/>
            <w:i/>
            <w:strike w:val="0"/>
            <w:color w:val="0077CC"/>
            <w:sz w:val="20"/>
            <w:u w:val="single"/>
            <w:vertAlign w:val="baseline"/>
          </w:rPr>
          <w:t>Link to Image</w:t>
        </w:r>
      </w:hyperlink>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76" style="position:absolute;z-index:252589056"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Vijay's party to hold first rally on September 23 in Tamil Nadu's Vikravandi </w:t>
      </w:r>
    </w:p>
    <w:p>
      <w:pPr>
        <w:pStyle w:val="Normal293"/>
        <w:keepNext/>
        <w:spacing w:before="240" w:after="0" w:line="340" w:lineRule="atLeast"/>
        <w:ind w:left="0" w:right="0" w:firstLine="0"/>
        <w:jc w:val="left"/>
      </w:pPr>
      <w:bookmarkStart w:id="876" w:name="Classification_289"/>
      <w:bookmarkEnd w:id="876"/>
      <w:r>
        <w:rPr>
          <w:rFonts w:ascii="arial" w:eastAsia="arial" w:hAnsi="arial" w:cs="arial"/>
          <w:b/>
          <w:i w:val="0"/>
          <w:strike w:val="0"/>
          <w:noProof w:val="0"/>
          <w:color w:val="000000"/>
          <w:position w:val="0"/>
          <w:sz w:val="28"/>
          <w:u w:val="none"/>
          <w:vertAlign w:val="baseline"/>
        </w:rPr>
        <w:t>Classification</w:t>
      </w:r>
    </w:p>
    <w:p>
      <w:pPr>
        <w:pStyle w:val="Normal293"/>
        <w:spacing w:line="60" w:lineRule="exact"/>
      </w:pPr>
      <w:r>
        <w:pict>
          <v:line id="_x0000_s2177" style="position:absolute;z-index:252590080" from="0,2pt" to="512pt,2pt" strokecolor="#009ddb" strokeweight="2pt">
            <v:stroke linestyle="single"/>
            <w10:wrap type="topAndBottom"/>
          </v:line>
        </w:pict>
      </w:r>
    </w:p>
    <w:p>
      <w:pPr>
        <w:pStyle w:val="Normal293"/>
        <w:spacing w:line="120" w:lineRule="exact"/>
      </w:pPr>
    </w:p>
    <w:p>
      <w:pPr>
        <w:pStyle w:val="Normal2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TRENDS &amp; EVENTS (78%)</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EMERGENCY VEHICLES (72%); PARKING SPACES &amp; FACILITIES (55%)</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INDIA (91%)</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2024</w:t>
      </w:r>
    </w:p>
    <w:p>
      <w:pPr>
        <w:pStyle w:val="Normal293"/>
      </w:pPr>
    </w:p>
    <w:p>
      <w:pPr>
        <w:pStyle w:val="Normal293"/>
        <w:ind w:left="200"/>
        <w:sectPr>
          <w:type w:val="continuous"/>
          <w:pgMar w:top="840" w:right="1000" w:bottom="840" w:left="1000" w:header="400" w:footer="400"/>
          <w:pgNumType w:fmt="decimal"/>
          <w:cols w:space="720"/>
        </w:sectPr>
      </w:pPr>
      <w:r>
        <w:br/>
      </w:r>
      <w:r>
        <w:pict>
          <v:line id="_x0000_s2178"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294"/>
      </w:pPr>
    </w:p>
    <w:p>
      <w:pPr>
        <w:pStyle w:val="Heading1292"/>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One year of TVK: Over 2,000 party office bearers to attend celebrations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2025 Saturday</w:t>
      </w:r>
    </w:p>
    <w:p>
      <w:pPr>
        <w:pStyle w:val="Normal294"/>
        <w:keepNext w:val="0"/>
        <w:spacing w:after="0" w:line="240" w:lineRule="atLeast"/>
        <w:ind w:right="0"/>
        <w:jc w:val="both"/>
      </w:pPr>
      <w:bookmarkStart w:id="877" w:name="Bookmark_294"/>
      <w:bookmarkEnd w:id="87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94"/>
        <w:keepNext w:val="0"/>
        <w:spacing w:before="120" w:after="0" w:line="220" w:lineRule="atLeast"/>
        <w:ind w:left="0" w:right="0" w:firstLine="0"/>
        <w:jc w:val="left"/>
      </w:pPr>
      <w:r>
        <w:br/>
      </w:r>
      <w:r>
        <w:pict>
          <v:shape id="_x0000_i2179" type="#_x0000_t75" style="width:248.97pt;height:37.5pt">
            <v:imagedata r:id="rId667"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94"/>
        <w:keepNext/>
        <w:spacing w:before="240" w:after="0" w:line="340" w:lineRule="atLeast"/>
        <w:ind w:left="0" w:right="0" w:firstLine="0"/>
        <w:jc w:val="left"/>
      </w:pPr>
      <w:bookmarkStart w:id="878" w:name="Body_292"/>
      <w:bookmarkEnd w:id="87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80" style="position:absolute;z-index:252592128"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22 (IANS) 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celebrate its first anniversary on February 26 at a private hotel in Mamallapuram, which is likely to be attended by 2,000 office bearers. ,  Entry will be restricted to those with valid passes. TVK General Secretary N. Anand recently inspected the venue to oversee the arrangements., During the event, TVK chief Vijay is expected to outline his party's strategic direction ahead of the 2026 Tamil Nadu Assembly elections., Vijay officially launched TVK on February 2, 2024, after years of speculation about his political entry., He later unveiled the party's flag and symbol at its headquarters in Chennai on August 22, 2024. Since its inception, TVK has gained attention for Vijay's political statements, which have sparked debate among his supporters and political analysts due to perceived contradictions on certain issues., During the party's launch, Vijay positioned TVK against "corruption" and "divisiveness" and announced its participation in the 2026 Assembly elections., However, he refrained from endorsing any party in the 2024 Lok Sabha elections., On October 27, 2024, TVK held its first major political conference in Vikravandi, Villupuram district.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labelled the BJP as his "ideological adversary" and the DMK as his "political adversary". He also accused the DMK of being a "family-centric party" that exploits the "Dravidian" identity for personal gain while condemning the BJP for engaging in "divisive politics"., In response, the DMK dismissed Vijay's criticism, alleging that TVK was acting as the "C-team" of the BJP., Meanwhile, BJP Tamil Nadu spokesperson ANS Prasad advised Vijay to focus on public welfare rather than stirring political controversies. He also urged the actor-turned-politician to acknowledge the support he has received from various political factions, including the BJP., Vijay's political credibility has been growing since his fan club, the All India Thalapathy Vijay Makkal Iyakkam (AITVMI), won 115 out of the 169 seats it contested in the 2021 Tamil Nadu local body elections. This victory set TVK apart from other emerging political parties, such as Kamal Haasan's Makkal Needhi Maiam (MNM) and Seeman's Naam Tamilar Katchi (NTK), which failed to win any seats., Political analysts suggest that Vijay's recent statements indicate his ambition for the Chief Minister's position in the 2026 elections. He has also stated that TVK will only form alliances with parties that accept his leadership, further reinforcing his intent to play a dominant role in Tamil Nadu’s political landscape., --IANS, aal/svn  </w:t>
      </w:r>
    </w:p>
    <w:p>
      <w:pPr>
        <w:pStyle w:val="Normal294"/>
        <w:keepNext/>
        <w:spacing w:before="240" w:after="0" w:line="340" w:lineRule="atLeast"/>
        <w:ind w:left="0" w:right="0" w:firstLine="0"/>
        <w:jc w:val="left"/>
      </w:pPr>
      <w:bookmarkStart w:id="879" w:name="Classification_290"/>
      <w:bookmarkEnd w:id="879"/>
      <w:r>
        <w:rPr>
          <w:rFonts w:ascii="arial" w:eastAsia="arial" w:hAnsi="arial" w:cs="arial"/>
          <w:b/>
          <w:i w:val="0"/>
          <w:strike w:val="0"/>
          <w:noProof w:val="0"/>
          <w:color w:val="000000"/>
          <w:position w:val="0"/>
          <w:sz w:val="28"/>
          <w:u w:val="none"/>
          <w:vertAlign w:val="baseline"/>
        </w:rPr>
        <w:t>Classification</w:t>
      </w:r>
    </w:p>
    <w:p>
      <w:pPr>
        <w:pStyle w:val="Normal294"/>
        <w:spacing w:line="60" w:lineRule="exact"/>
      </w:pPr>
      <w:r>
        <w:pict>
          <v:line id="_x0000_s2181" style="position:absolute;z-index:252593152" from="0,2pt" to="512pt,2pt" strokecolor="#009ddb" strokeweight="2pt">
            <v:stroke linestyle="single"/>
            <w10:wrap type="topAndBottom"/>
          </v:line>
        </w:pict>
      </w:r>
    </w:p>
    <w:p>
      <w:pPr>
        <w:pStyle w:val="Normal294"/>
        <w:spacing w:line="120" w:lineRule="exact"/>
      </w:pPr>
    </w:p>
    <w:p>
      <w:pPr>
        <w:pStyle w:val="Normal2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CELEBRITIES (89%); POLITICAL ORGANIZATIONS (89%); POLITICS (89%); ANNIVERSARIES (78%); GOVERNMENT ADVISORS &amp; MINISTERS (78%); NEGATIVE MISC NEWS (77%); NEGATIVE NEWS (77%); NEGATIVE PERSONAL NEWS (76%); GOVERNMENT &amp; PUBLIC ADMINISTRATION (73%); POLITICAL PARTIES (70%); CORRUPTION (67%)</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HOTELS &amp; MOTELS (72%)</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(93%); INDIA (95%)</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2025</w:t>
      </w:r>
    </w:p>
    <w:p>
      <w:pPr>
        <w:pStyle w:val="Normal294"/>
      </w:pPr>
    </w:p>
    <w:p>
      <w:pPr>
        <w:pStyle w:val="Normal294"/>
        <w:ind w:left="200"/>
        <w:sectPr>
          <w:type w:val="continuous"/>
          <w:pgMar w:top="840" w:right="1000" w:bottom="840" w:left="1000" w:header="400" w:footer="400"/>
          <w:pgNumType w:fmt="decimal"/>
          <w:cols w:space="720"/>
        </w:sectPr>
      </w:pPr>
      <w:r>
        <w:br/>
      </w:r>
      <w:r>
        <w:pict>
          <v:line id="_x0000_s2182"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295"/>
      </w:pPr>
    </w:p>
    <w:p>
      <w:pPr>
        <w:pStyle w:val="Heading1293"/>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TN Raj Bhavan changing actor Vijay’s name to C. Joseph Vijay in press release is fascism: DMK student wing</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2025</w:t>
      </w:r>
    </w:p>
    <w:p>
      <w:pPr>
        <w:pStyle w:val="Normal295"/>
        <w:keepNext w:val="0"/>
        <w:spacing w:after="0" w:line="240" w:lineRule="atLeast"/>
        <w:ind w:right="0"/>
        <w:jc w:val="both"/>
      </w:pPr>
      <w:bookmarkStart w:id="880" w:name="Bookmark_295"/>
      <w:bookmarkEnd w:id="88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295"/>
        <w:keepNext w:val="0"/>
        <w:spacing w:before="120" w:after="0" w:line="220" w:lineRule="atLeast"/>
        <w:ind w:left="0" w:right="0" w:firstLine="0"/>
        <w:jc w:val="left"/>
      </w:pPr>
      <w:r>
        <w:br/>
      </w:r>
      <w:r>
        <w:pict>
          <v:shape id="_x0000_i2183" type="#_x0000_t75" style="width:323.25pt;height:62.25pt">
            <v:imagedata r:id="rId699"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95"/>
        <w:keepNext/>
        <w:spacing w:before="240" w:after="0" w:line="340" w:lineRule="atLeast"/>
        <w:ind w:left="0" w:right="0" w:firstLine="0"/>
        <w:jc w:val="left"/>
      </w:pPr>
      <w:bookmarkStart w:id="881" w:name="Body_293"/>
      <w:bookmarkEnd w:id="88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84" style="position:absolute;z-index:252595200"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02 --</w: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sharp criticism of actor Vijay, Rajiv Gandhi, the president of the DMK Students’ Wing, lambasted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stating that he could not distinguish between fascism and “payasam,” the popular South Indian dessert.</w:t>
      </w:r>
    </w:p>
    <w:p>
      <w:pPr>
        <w:pStyle w:val="Normal295"/>
      </w:pP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referred to Vijay’s speech at the TVK’s maiden state conference in October and were made following his recent meeting with Tamil Nadu Governor R.N. Ravi, a known DMK critic.</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meeting, law and order issues in Tamil Nadu, including the sexual assault of an Anna University student, were discussed.</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Rajiv Gandhi highlighted that in the press release issued by the Raj Bhavan, Vijay’s name was explicitly stated as “C. Joseph Vijay,” identifying his religious background.</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petition submitted by Vijay to the Governor, his name was simply mentioned as ‘Vijay.’</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this in a social media post, Rajiv Gandhi remarked, “Respected Vijay, do you know what fascism is? In the press release issued by the Raj Bhavan, which functions as an adjunct of the BJP’s state headquarters, Kamalalayam, your name was transformed into ‘C. Joseph Vijay.’ This, sir, is a quintessential example of fascism.”</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Students’ Wing president’s comments have sparked a heated debate on social media, with many supporting his stance while others accused him of politicising the issue and resorting to mudslinging.</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follows Vijay’s public speech on October 27 at Vikkaravandi in Villupuram district, where he openly criticised the DMK and its heir apparent, Udhayanidhi Stalin.</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labeled the DMK as the TVK’s political enemy and condemned the party for corruption and dynastic politics.</w:t>
      </w:r>
    </w:p>
    <w:p>
      <w:pPr>
        <w:pStyle w:val="Normal295"/>
      </w:pPr>
    </w:p>
    <w:p>
      <w:pPr>
        <w:pStyle w:val="Normal2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Vijay’s attack on the DMK, the party has consistently retaliated against the Tamil superstar-turned-politician, with the recent remarks by the DMK Students’ Wing president being viewed as a continuation of this political feud.</w:t>
      </w:r>
    </w:p>
    <w:p>
      <w:pPr>
        <w:pStyle w:val="Normal295"/>
        <w:keepNext/>
        <w:spacing w:before="240" w:after="0" w:line="340" w:lineRule="atLeast"/>
        <w:ind w:left="0" w:right="0" w:firstLine="0"/>
        <w:jc w:val="left"/>
      </w:pPr>
      <w:bookmarkStart w:id="882" w:name="Classification_291"/>
      <w:bookmarkEnd w:id="882"/>
      <w:r>
        <w:rPr>
          <w:rFonts w:ascii="arial" w:eastAsia="arial" w:hAnsi="arial" w:cs="arial"/>
          <w:b/>
          <w:i w:val="0"/>
          <w:strike w:val="0"/>
          <w:noProof w:val="0"/>
          <w:color w:val="000000"/>
          <w:position w:val="0"/>
          <w:sz w:val="28"/>
          <w:u w:val="none"/>
          <w:vertAlign w:val="baseline"/>
        </w:rPr>
        <w:t>Classification</w:t>
      </w:r>
    </w:p>
    <w:p>
      <w:pPr>
        <w:pStyle w:val="Normal295"/>
        <w:spacing w:line="60" w:lineRule="exact"/>
      </w:pPr>
      <w:r>
        <w:pict>
          <v:line id="_x0000_s2185" style="position:absolute;z-index:252596224" from="0,2pt" to="512pt,2pt" strokecolor="#009ddb" strokeweight="2pt">
            <v:stroke linestyle="single"/>
            <w10:wrap type="topAndBottom"/>
          </v:line>
        </w:pict>
      </w:r>
    </w:p>
    <w:p>
      <w:pPr>
        <w:pStyle w:val="Normal295"/>
        <w:spacing w:line="120" w:lineRule="exact"/>
      </w:pPr>
    </w:p>
    <w:p>
      <w:pPr>
        <w:pStyle w:val="Normal2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FASCISM (90%); POLITICAL &amp; SOCIAL IDEOLOGIES (90%); PRESS RELEASES (90%); TYPES OF GOVERNMENT (90%); ELECTIONS &amp; POLITICS (89%); NEGATIVE NEWS (89%); POLITICS (89%); CELEBRITIES (78%); TALKS &amp; MEETINGS (78%); CONFERENCES &amp; CONVENTIONS (77%); COLLEGE &amp; UNIVERSITY PROFESSORS (76%); NEGATIVE MISC NEWS (75%); NEGATIVE SOCIETAL NEWS (75%); SEX OFFENSES (75%); SEXUAL ASSAULT (75%); NEGATIVE POLITICAL NEWS (71%); CORRUPTION (65%); RELIGION (54%)</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 COLLEGE &amp; UNIVERSITY PROFESSORS (76%)</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TAMIL NADU, INDIA (90%); INDIA (95%)</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2025</w:t>
      </w:r>
    </w:p>
    <w:p>
      <w:pPr>
        <w:pStyle w:val="Normal295"/>
      </w:pPr>
    </w:p>
    <w:p>
      <w:pPr>
        <w:pStyle w:val="Normal295"/>
        <w:ind w:left="200"/>
        <w:sectPr>
          <w:type w:val="continuous"/>
          <w:pgMar w:top="840" w:right="1000" w:bottom="840" w:left="1000" w:header="400" w:footer="400"/>
          <w:pgNumType w:fmt="decimal"/>
          <w:cols w:space="720"/>
        </w:sectPr>
      </w:pPr>
      <w:r>
        <w:br/>
      </w:r>
      <w:r>
        <w:pict>
          <v:line id="_x0000_s2186"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296"/>
      </w:pPr>
    </w:p>
    <w:p>
      <w:pPr>
        <w:pStyle w:val="Heading1294"/>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Did Thalapathy Vijay Wish Priya Prakash Varrier For Good Bad Ugly? Actress Gets Teary-Eyed After...</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 9:19 AM EST</w:t>
      </w:r>
    </w:p>
    <w:p>
      <w:pPr>
        <w:pStyle w:val="Normal296"/>
        <w:keepNext w:val="0"/>
        <w:spacing w:after="0" w:line="240" w:lineRule="atLeast"/>
        <w:ind w:right="0"/>
        <w:jc w:val="both"/>
      </w:pPr>
      <w:bookmarkStart w:id="883" w:name="Bookmark_296"/>
      <w:bookmarkEnd w:id="883"/>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96"/>
        <w:keepNext w:val="0"/>
        <w:spacing w:before="120" w:after="0" w:line="220" w:lineRule="atLeast"/>
        <w:ind w:left="0" w:right="0" w:firstLine="0"/>
        <w:jc w:val="left"/>
      </w:pPr>
      <w:r>
        <w:br/>
      </w:r>
      <w:r>
        <w:pict>
          <v:shape id="_x0000_i2187" type="#_x0000_t75" style="width:200.28pt;height:22.5pt">
            <v:imagedata r:id="rId469"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96"/>
        <w:keepNext/>
        <w:spacing w:before="240" w:after="0" w:line="340" w:lineRule="atLeast"/>
        <w:ind w:left="0" w:right="0" w:firstLine="0"/>
        <w:jc w:val="left"/>
      </w:pPr>
      <w:bookmarkStart w:id="884" w:name="Body_294"/>
      <w:bookmarkEnd w:id="884"/>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88" style="position:absolute;z-index:25259827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Priya Prakash Varrier has become a sensation after her appearance in the film Good Bad Ugly starring Ajith Kumar in the lead.Recently the star was present at an event in Chennai, wherea video of Thalapathy Vijay was played to her.</w:t>
      </w:r>
    </w:p>
    <w:p>
      <w:pPr>
        <w:pStyle w:val="Normal2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Priya Prakash Varrier Gets Teary-Eyed After Falling For Thalapathy Vijay's Deepfake AI Video</w:t>
      </w:r>
    </w:p>
    <w:p>
      <w:pPr>
        <w:pStyle w:val="Normal2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featured Vijay telling her that she replicated only one song of Simran, and another one was still pending. He said "Hi Good Bad Ugly le semaya panirkinga ma. .. ana Simra oda all time-hits le inoru pati kuda iruku... adha adi kamika mudiyuma... bye"           </w:t>
      </w:r>
    </w:p>
    <w:p>
      <w:pPr>
        <w:pStyle w:val="Normal296"/>
        <w:keepNext w:val="0"/>
        <w:spacing w:before="240" w:after="0" w:line="260" w:lineRule="atLeast"/>
        <w:ind w:left="0" w:right="0" w:firstLine="0"/>
        <w:jc w:val="both"/>
      </w:pPr>
      <w:hyperlink r:id="rId2968" w:history="1">
        <w:r>
          <w:rPr>
            <w:rFonts w:ascii="arial" w:eastAsia="arial" w:hAnsi="arial" w:cs="arial"/>
            <w:b w:val="0"/>
            <w:i/>
            <w:strike w:val="0"/>
            <w:color w:val="0077CC"/>
            <w:sz w:val="20"/>
            <w:u w:val="single"/>
            <w:vertAlign w:val="baseline"/>
          </w:rPr>
          <w:t>A post shared by Priya Prakash Varrier✨ (@priya.p.varrier)</w:t>
        </w:r>
      </w:hyperlink>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she saw the video, Priya was left speechless, assuming it to be a real one. However, when the host noticed her overwhelming reaction, she informed her that this is AI-generated. Priya was left teary-eyed when she found out the truth.</w:t>
      </w:r>
      <w:r>
        <w:rPr>
          <w:rFonts w:ascii="arial" w:eastAsia="arial" w:hAnsi="arial" w:cs="arial"/>
          <w:b/>
          <w:i w:val="0"/>
          <w:strike w:val="0"/>
          <w:noProof w:val="0"/>
          <w:color w:val="000000"/>
          <w:position w:val="0"/>
          <w:sz w:val="20"/>
          <w:u w:val="none"/>
          <w:vertAlign w:val="baseline"/>
        </w:rPr>
        <w:t>The truth behind Vijay's viral video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is from Actor-turned-politician Vijay's IT Wing administrators' virtual meeting.Due to network issues, Vijay addressed the gathering through a pre-recorded video. He said "TVK's social media army is the biggest in India - not just our claim, but what others are saying after witnessing it. You are no longer just fans on social media; you are TVK's virtual warriors,maintain dignity"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said.</w:t>
      </w:r>
      <w:r>
        <w:rPr>
          <w:rFonts w:ascii="arial" w:eastAsia="arial" w:hAnsi="arial" w:cs="arial"/>
          <w:b/>
          <w:i w:val="0"/>
          <w:strike w:val="0"/>
          <w:noProof w:val="0"/>
          <w:color w:val="000000"/>
          <w:position w:val="0"/>
          <w:sz w:val="20"/>
          <w:u w:val="none"/>
          <w:vertAlign w:val="baseline"/>
        </w:rPr>
        <w:t>About Priya Prakash Varrier's role In Good Bad Ugly</w:t>
      </w:r>
    </w:p>
    <w:p>
      <w:pPr>
        <w:pStyle w:val="Normal2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Good Bad Ugly, Priya Prakash Varrier played lover to Arjun Das' character. She recreated Simran's classic song Tak Tak Pesum Sultana in the film which has won her positive response.           </w:t>
      </w:r>
    </w:p>
    <w:p>
      <w:pPr>
        <w:pStyle w:val="Normal296"/>
        <w:keepNext w:val="0"/>
        <w:spacing w:before="240" w:after="0" w:line="260" w:lineRule="atLeast"/>
        <w:ind w:left="0" w:right="0" w:firstLine="0"/>
        <w:jc w:val="both"/>
      </w:pPr>
      <w:hyperlink r:id="rId2969" w:history="1">
        <w:r>
          <w:rPr>
            <w:rFonts w:ascii="arial" w:eastAsia="arial" w:hAnsi="arial" w:cs="arial"/>
            <w:b w:val="0"/>
            <w:i/>
            <w:strike w:val="0"/>
            <w:color w:val="0077CC"/>
            <w:sz w:val="20"/>
            <w:u w:val="single"/>
            <w:vertAlign w:val="baseline"/>
          </w:rPr>
          <w:t>A post shared by Priya Prakash Varrier✨ (@priya.p.varrier)</w:t>
        </w:r>
      </w:hyperlink>
    </w:p>
    <w:p>
      <w:pPr>
        <w:pStyle w:val="Normal2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working in the film she said "heartfelt tribute to Ajith Kumar on InstagramIn her heartfelt post, Priya Prakash Varrier wrote, "Phewww... where do I even start?! I've held this in for too long. Anything I write isn't enough to express the kind of admiration I have for you, sir... From our first conversation to the last day of the shoot, you made me feel like I belonged. You ensured no one felt left out. I have utmost respect and love for the little 'Pinocchio' in you... My takeaway from you is to stay grounded no matter what heights life shows me... 'Thottu Thottu' is going to be a special one because I got to groove with the one and only!!! Ajith Sir, I'll forever cherish my experience with you on GB"</w:t>
      </w:r>
    </w:p>
    <w:p>
      <w:pPr>
        <w:pStyle w:val="Normal296"/>
        <w:keepNext/>
        <w:spacing w:before="240" w:after="0" w:line="340" w:lineRule="atLeast"/>
        <w:ind w:left="0" w:right="0" w:firstLine="0"/>
        <w:jc w:val="left"/>
      </w:pPr>
      <w:bookmarkStart w:id="885" w:name="Classification_292"/>
      <w:bookmarkEnd w:id="885"/>
      <w:r>
        <w:rPr>
          <w:rFonts w:ascii="arial" w:eastAsia="arial" w:hAnsi="arial" w:cs="arial"/>
          <w:b/>
          <w:i w:val="0"/>
          <w:strike w:val="0"/>
          <w:noProof w:val="0"/>
          <w:color w:val="000000"/>
          <w:position w:val="0"/>
          <w:sz w:val="28"/>
          <w:u w:val="none"/>
          <w:vertAlign w:val="baseline"/>
        </w:rPr>
        <w:t>Classification</w:t>
      </w:r>
    </w:p>
    <w:p>
      <w:pPr>
        <w:pStyle w:val="Normal296"/>
        <w:spacing w:line="60" w:lineRule="exact"/>
      </w:pPr>
      <w:r>
        <w:pict>
          <v:line id="_x0000_s2189" style="position:absolute;z-index:252599296" from="0,2pt" to="512pt,2pt" strokecolor="#009ddb" strokeweight="2pt">
            <v:stroke linestyle="single"/>
            <w10:wrap type="topAndBottom"/>
          </v:line>
        </w:pict>
      </w:r>
    </w:p>
    <w:p>
      <w:pPr>
        <w:pStyle w:val="Normal296"/>
        <w:spacing w:line="120" w:lineRule="exact"/>
      </w:pPr>
    </w:p>
    <w:p>
      <w:pPr>
        <w:pStyle w:val="Normal2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VIRAL VIDEOS (78%); PHOTO &amp; VIDEO SHARING (77%); GENERATIVE AI (76%); SOCIAL MEDIA (72%); DEEPFAKE TECHNOLOGY (71%)</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VIRAL VIDEOS (78%); PHOTO &amp; VIDEO SHARING (77%); GENERATIVE AI (76%); BROADCASTING INDUSTRY (74%); SOCIAL MEDIA (72%); VIDEO INDUSTRY (72%); DEEPFAKE TECHNOLOGY (71%)</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SOUTH INDIA (79%); TAMIL NADU, INDIA (59%); INDIA (92%); ASIA (74%); State of Tamil Nadu; India; Asia, Southern Asia</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296"/>
      </w:pPr>
    </w:p>
    <w:p>
      <w:pPr>
        <w:pStyle w:val="Normal296"/>
        <w:ind w:left="200"/>
        <w:sectPr>
          <w:type w:val="continuous"/>
          <w:pgMar w:top="840" w:right="1000" w:bottom="840" w:left="1000" w:header="400" w:footer="400"/>
          <w:pgNumType w:fmt="decimal"/>
          <w:cols w:space="720"/>
        </w:sectPr>
      </w:pPr>
      <w:r>
        <w:br/>
      </w:r>
      <w:r>
        <w:pict>
          <v:line id="_x0000_s2190"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297"/>
      </w:pPr>
    </w:p>
    <w:p>
      <w:pPr>
        <w:pStyle w:val="Heading1295"/>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Tamilaga</w:t>
        </w:r>
      </w:hyperlink>
      <w:hyperlink r:id="rId2977" w:history="1">
        <w:r>
          <w:rPr>
            <w:rFonts w:ascii="arial" w:eastAsia="arial" w:hAnsi="arial" w:cs="arial"/>
            <w:b/>
            <w:i/>
            <w:strike w:val="0"/>
            <w:color w:val="0077CC"/>
            <w:sz w:val="28"/>
            <w:u w:val="single"/>
            <w:vertAlign w:val="baseline"/>
          </w:rPr>
          <w:t xml:space="preserve"> </w:t>
        </w:r>
      </w:hyperlink>
      <w:hyperlink r:id="rId2978" w:history="1">
        <w:r>
          <w:rPr>
            <w:rFonts w:ascii="arial" w:eastAsia="arial" w:hAnsi="arial" w:cs="arial"/>
            <w:b/>
            <w:i/>
            <w:strike w:val="0"/>
            <w:color w:val="0077CC"/>
            <w:sz w:val="28"/>
            <w:u w:val="single"/>
            <w:vertAlign w:val="baseline"/>
          </w:rPr>
          <w:t>Vettri</w:t>
        </w:r>
      </w:hyperlink>
      <w:hyperlink r:id="rId2979" w:history="1">
        <w:r>
          <w:rPr>
            <w:rFonts w:ascii="arial" w:eastAsia="arial" w:hAnsi="arial" w:cs="arial"/>
            <w:b/>
            <w:i/>
            <w:strike w:val="0"/>
            <w:color w:val="0077CC"/>
            <w:sz w:val="28"/>
            <w:u w:val="single"/>
            <w:vertAlign w:val="baseline"/>
          </w:rPr>
          <w:t xml:space="preserve"> </w:t>
        </w:r>
      </w:hyperlink>
      <w:hyperlink r:id="rId2980" w:history="1">
        <w:r>
          <w:rPr>
            <w:rFonts w:ascii="arial" w:eastAsia="arial" w:hAnsi="arial" w:cs="arial"/>
            <w:b/>
            <w:i/>
            <w:strike w:val="0"/>
            <w:color w:val="0077CC"/>
            <w:sz w:val="28"/>
            <w:u w:val="single"/>
            <w:vertAlign w:val="baseline"/>
          </w:rPr>
          <w:t>Kazhagam</w:t>
        </w:r>
      </w:hyperlink>
      <w:hyperlink r:id="rId2981" w:history="1">
        <w:r>
          <w:rPr>
            <w:rFonts w:ascii="arial" w:eastAsia="arial" w:hAnsi="arial" w:cs="arial"/>
            <w:b/>
            <w:i/>
            <w:strike w:val="0"/>
            <w:color w:val="0077CC"/>
            <w:sz w:val="28"/>
            <w:u w:val="single"/>
            <w:vertAlign w:val="baseline"/>
          </w:rPr>
          <w:t xml:space="preserve"> chief Vijay challenges Waqf law validity in SC</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TheWeek</w:t>
      </w:r>
    </w:p>
    <w:p>
      <w:pPr>
        <w:pStyle w:val="Normal297"/>
        <w:keepNext w:val="0"/>
        <w:spacing w:before="240" w:after="0" w:line="260" w:lineRule="atLeast"/>
        <w:ind w:left="0" w:right="0" w:firstLine="0"/>
        <w:jc w:val="center"/>
      </w:pPr>
      <w:hyperlink r:id="rId2982" w:history="1">
        <w:r>
          <w:rPr>
            <w:rFonts w:ascii="arial" w:eastAsia="arial" w:hAnsi="arial" w:cs="arial"/>
            <w:b w:val="0"/>
            <w:i/>
            <w:strike w:val="0"/>
            <w:color w:val="0077CC"/>
            <w:sz w:val="20"/>
            <w:u w:val="single"/>
            <w:vertAlign w:val="baseline"/>
          </w:rPr>
          <w:t>https://www.theweek.in/wire-updates/national/2025/04/14/lgd5-sc-waqf-act-pleas.html</w:t>
        </w:r>
      </w:hyperlink>
      <w:r>
        <w:br/>
      </w:r>
      <w:r>
        <w:rPr>
          <w:rFonts w:ascii="arial" w:eastAsia="arial" w:hAnsi="arial" w:cs="arial"/>
          <w:b w:val="0"/>
          <w:i w:val="0"/>
          <w:strike w:val="0"/>
          <w:noProof w:val="0"/>
          <w:color w:val="000000"/>
          <w:position w:val="0"/>
          <w:sz w:val="20"/>
          <w:u w:val="none"/>
          <w:vertAlign w:val="baseline"/>
        </w:rPr>
        <w:t>April 13, 2025 Sunday</w:t>
      </w:r>
    </w:p>
    <w:p>
      <w:pPr>
        <w:pStyle w:val="Normal297"/>
        <w:keepNext w:val="0"/>
        <w:spacing w:after="0" w:line="240" w:lineRule="atLeast"/>
        <w:ind w:right="0"/>
        <w:jc w:val="both"/>
      </w:pPr>
      <w:bookmarkStart w:id="886" w:name="Bookmark_297"/>
      <w:bookmarkEnd w:id="886"/>
    </w:p>
    <w:p>
      <w:pPr>
        <w:pStyle w:val="Normal297"/>
        <w:spacing w:line="200" w:lineRule="exact"/>
      </w:pPr>
    </w:p>
    <w:p>
      <w:pPr>
        <w:pStyle w:val="Normal2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97"/>
        <w:keepNext/>
        <w:spacing w:before="240" w:after="0" w:line="340" w:lineRule="atLeast"/>
        <w:ind w:left="0" w:right="0" w:firstLine="0"/>
        <w:jc w:val="left"/>
      </w:pPr>
      <w:bookmarkStart w:id="887" w:name="Body_295"/>
      <w:bookmarkEnd w:id="887"/>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91" style="position:absolute;z-index:252601344" from="0,2pt" to="512pt,2pt" strokecolor="#009ddb" strokeweight="2pt">
            <v:stroke linestyle="single"/>
            <w10:wrap type="topAndBottom"/>
          </v:line>
        </w:pic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 13 (PTI) 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has challenged in the Supreme Court the constitutional validity of the Waqf legislation. A bench headed by Chief Justice of India (CJI) Sanjiv Khanna will hear on April 16 more than a dozen petitions, including one filed by All India Majlis-e-Ittehadul Muslimeen (AIMIM) leader Asaduddin...</w:t>
      </w:r>
    </w:p>
    <w:p>
      <w:pPr>
        <w:pStyle w:val="Normal297"/>
      </w:pPr>
    </w:p>
    <w:p>
      <w:pPr>
        <w:pStyle w:val="Normal297"/>
        <w:ind w:left="200"/>
        <w:sectPr>
          <w:type w:val="continuous"/>
          <w:pgMar w:top="840" w:right="1000" w:bottom="840" w:left="1000" w:header="400" w:footer="400"/>
          <w:pgNumType w:fmt="decimal"/>
          <w:cols w:space="720"/>
        </w:sectPr>
      </w:pPr>
      <w:r>
        <w:br/>
      </w:r>
      <w:r>
        <w:pict>
          <v:line id="_x0000_s2192"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298"/>
      </w:pPr>
    </w:p>
    <w:p>
      <w:pPr>
        <w:pStyle w:val="Heading1296"/>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Vijay says 2026 Tamil Nadu Assembly Election to be direct fight between DMK, TVK</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03:12 PM GMT</w:t>
      </w:r>
    </w:p>
    <w:p>
      <w:pPr>
        <w:pStyle w:val="Normal298"/>
        <w:keepNext w:val="0"/>
        <w:spacing w:after="0" w:line="240" w:lineRule="atLeast"/>
        <w:ind w:right="0"/>
        <w:jc w:val="both"/>
      </w:pPr>
      <w:bookmarkStart w:id="888" w:name="Bookmark_298"/>
      <w:bookmarkEnd w:id="888"/>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98"/>
        <w:keepNext w:val="0"/>
        <w:spacing w:before="120" w:after="0" w:line="220" w:lineRule="atLeast"/>
        <w:ind w:left="0" w:right="0" w:firstLine="0"/>
        <w:jc w:val="left"/>
      </w:pPr>
      <w:r>
        <w:br/>
      </w:r>
      <w:r>
        <w:pict>
          <v:shape id="_x0000_i2193" type="#_x0000_t75" style="width:102.76pt;height:45.01pt">
            <v:imagedata r:id="rId229"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298"/>
        <w:keepNext/>
        <w:spacing w:before="240" w:after="0" w:line="340" w:lineRule="atLeast"/>
        <w:ind w:left="0" w:right="0" w:firstLine="0"/>
        <w:jc w:val="left"/>
      </w:pPr>
      <w:bookmarkStart w:id="889" w:name="Body_296"/>
      <w:bookmarkEnd w:id="889"/>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94" style="position:absolute;z-index:252603392"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in his speech at</w:t>
      </w:r>
    </w:p>
    <w:p>
      <w:pPr>
        <w:pStyle w:val="Normal298"/>
        <w:keepNext w:val="0"/>
        <w:spacing w:before="240" w:after="0" w:line="260" w:lineRule="atLeast"/>
        <w:ind w:left="0" w:right="0" w:firstLine="0"/>
        <w:jc w:val="both"/>
      </w:pPr>
      <w:hyperlink r:id="rId2990" w:history="1">
        <w:r>
          <w:rPr>
            <w:rFonts w:ascii="arial" w:eastAsia="arial" w:hAnsi="arial" w:cs="arial"/>
            <w:b w:val="0"/>
            <w:i/>
            <w:strike w:val="0"/>
            <w:color w:val="0077CC"/>
            <w:sz w:val="20"/>
            <w:u w:val="single"/>
            <w:vertAlign w:val="baseline"/>
          </w:rPr>
          <w:t>the party's first general body meeting,</w:t>
        </w:r>
      </w:hyperlink>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direct attacks on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and the BJP, while declaring the 2026 Tamil Nadu elections a direct battle between the TVK and DMK. "What is politics?" Vijay questioned."Is it to believe that everyone should live well, or is it to think that only one family should live well?"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accused the ruling DMK of obstructing his party's events and meetings. "We have overcome all barriers to meet with our cadre. We will keep meeting our cadres, overcoming all barriers."'FASCIST GOVERNMENT'In a sharp critique of Tamil Nadu Chief Minister MK Stalin, Vijay directly named him for the first time. "Honorable Muthuvel Karunanidhi Stalin, it's not enough to have bravery in your name. You should also show it in your work." He went on to call the DMK government "no less than a fascist government." Vijay also hit out at the state's law and order situation. "There is no law and order in the state. There is ample corruption. If you had run the government well, women should have had protection. We cannot even speak of the terrible things happening to women. And you proudly say everyone calls you 'Appa'?"'HANDLE TAMIL NADU CAREFULLY, MODI SIR'Taking on the BJP-led central government, Vijay accused it of secretly aiding the DMK. "For votes, the DMK is taking Congress' side during elections. For scams, DMK is secretly taking BJP's side." He questioned the BJP's treatment of Tamil Nadu: "Why ji, do you have an allergy to Tamil Nadu? You take the state's GST, but you won't give funds to Tamil Nadu. You are not giving funds for education but imposing a three-language policy." He also addressed concerns over delimitation, warning the BJP, "Under the name of delimitation, you are taking away the seats of Tamil Nadu. We knew your plan and which direction you wanted to take the state, Modi sir, when you brought the One Nation One Election plan. Handle Tamil Nadu carefully, Modi sir. Tamil Nadu is a state that gave a raw deal to many. Be careful. Don't forget." Vijay said, "The fundamental strength of politics is uncompromising principles and ideologies. Periyar's social justice, Kamarajar's honest administration, Ambedkar's equal justice and equal opportunity, Velu Nachiyar's social inclusivity and communal harmony, and fighting for water resources, are reasons for choosing them as our party ideologues and policy leaders."'ELECTION ONLY BETWEEN DMK AND TVK'"Next year, we will see an election that has never been seen before. This is an election between only two, TVK vs DMK. Who can stop wind, rain, sun, nature? All these are formed by God. Likewise, the politics for my people can't be stopped," he said. Asserting that "Victory is certain," Vijay positioned TVK as the main opposition to the ruling DMK.</w:t>
      </w:r>
    </w:p>
    <w:p>
      <w:pPr>
        <w:pStyle w:val="Normal298"/>
        <w:keepNext w:val="0"/>
        <w:spacing w:before="240" w:after="0" w:line="260" w:lineRule="atLeast"/>
        <w:ind w:left="0" w:right="0" w:firstLine="0"/>
        <w:jc w:val="both"/>
      </w:pPr>
      <w:hyperlink r:id="rId2991" w:history="1">
        <w:r>
          <w:rPr>
            <w:rFonts w:ascii="arial" w:eastAsia="arial" w:hAnsi="arial" w:cs="arial"/>
            <w:b w:val="0"/>
            <w:i/>
            <w:strike w:val="0"/>
            <w:color w:val="0077CC"/>
            <w:sz w:val="20"/>
            <w:u w:val="single"/>
            <w:vertAlign w:val="baseline"/>
          </w:rPr>
          <w:t>Link to Image</w:t>
        </w:r>
      </w:hyperlink>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95" style="position:absolute;z-index:252604416"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says 2026 Tamil Nadu Assembly Election to be direct fight between DMK, TVK</w:t>
      </w:r>
    </w:p>
    <w:p>
      <w:pPr>
        <w:pStyle w:val="Normal298"/>
        <w:keepNext/>
        <w:spacing w:before="240" w:after="0" w:line="340" w:lineRule="atLeast"/>
        <w:ind w:left="0" w:right="0" w:firstLine="0"/>
        <w:jc w:val="left"/>
      </w:pPr>
      <w:bookmarkStart w:id="890" w:name="Classification_293"/>
      <w:bookmarkEnd w:id="890"/>
      <w:r>
        <w:rPr>
          <w:rFonts w:ascii="arial" w:eastAsia="arial" w:hAnsi="arial" w:cs="arial"/>
          <w:b/>
          <w:i w:val="0"/>
          <w:strike w:val="0"/>
          <w:noProof w:val="0"/>
          <w:color w:val="000000"/>
          <w:position w:val="0"/>
          <w:sz w:val="28"/>
          <w:u w:val="none"/>
          <w:vertAlign w:val="baseline"/>
        </w:rPr>
        <w:t>Classification</w:t>
      </w:r>
    </w:p>
    <w:p>
      <w:pPr>
        <w:pStyle w:val="Normal298"/>
        <w:spacing w:line="60" w:lineRule="exact"/>
      </w:pPr>
      <w:r>
        <w:pict>
          <v:line id="_x0000_s2196" style="position:absolute;z-index:252605440" from="0,2pt" to="512pt,2pt" strokecolor="#009ddb" strokeweight="2pt">
            <v:stroke linestyle="single"/>
            <w10:wrap type="topAndBottom"/>
          </v:line>
        </w:pict>
      </w:r>
    </w:p>
    <w:p>
      <w:pPr>
        <w:pStyle w:val="Normal298"/>
        <w:spacing w:line="120" w:lineRule="exact"/>
      </w:pPr>
    </w:p>
    <w:p>
      <w:pPr>
        <w:pStyle w:val="Normal2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CAMPAIGNS &amp; ELECTIONS (90%); ELECTIONS (90%); ELECTIONS &amp; POLITICS (90%); FASCISM (78%); NEGATIVE MISC NEWS (78%); NEGATIVE NEWS (78%); GOVERNMENT &amp; PUBLIC ADMINISTRATION (77%); SOCIETY, SOCIAL ASSISTANCE &amp; LIFESTYLE (77%); CORRUPTION (76%); LANGUAGE &amp; LANGUAGES (73%); GOVERNMENT ADVISORS &amp; MINISTERS (72%); SCAMMING (71%); RETURN TO OFFICE REGULATION &amp; POLICY (66%); SOCIAL JUSTICE (66%); EDUCATION FUNDING (61%)</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(95%); INDIA (97%)</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298"/>
      </w:pPr>
    </w:p>
    <w:p>
      <w:pPr>
        <w:pStyle w:val="Normal298"/>
        <w:ind w:left="200"/>
        <w:sectPr>
          <w:type w:val="continuous"/>
          <w:pgMar w:top="840" w:right="1000" w:bottom="840" w:left="1000" w:header="400" w:footer="400"/>
          <w:pgNumType w:fmt="decimal"/>
          <w:cols w:space="720"/>
        </w:sectPr>
      </w:pPr>
      <w:r>
        <w:br/>
      </w:r>
      <w:r>
        <w:pict>
          <v:line id="_x0000_s2197"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299"/>
      </w:pPr>
    </w:p>
    <w:p>
      <w:pPr>
        <w:pStyle w:val="Heading1297"/>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Prashant Kishor to be ‘special adviser’ to Vijay’s TVK</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299"/>
        <w:keepNext w:val="0"/>
        <w:spacing w:after="0" w:line="240" w:lineRule="atLeast"/>
        <w:ind w:right="0"/>
        <w:jc w:val="both"/>
      </w:pPr>
      <w:bookmarkStart w:id="891" w:name="Bookmark_299"/>
      <w:bookmarkEnd w:id="891"/>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2999" w:history="1">
        <w:r>
          <w:rPr>
            <w:rFonts w:ascii="arial" w:eastAsia="arial" w:hAnsi="arial" w:cs="arial"/>
            <w:b w:val="0"/>
            <w:i/>
            <w:strike w:val="0"/>
            <w:noProof w:val="0"/>
            <w:color w:val="0077CC"/>
            <w:position w:val="0"/>
            <w:sz w:val="20"/>
            <w:u w:val="single"/>
            <w:vertAlign w:val="baseline"/>
          </w:rPr>
          <w:t>Julie.Mariappan@timesofindia.com</w:t>
        </w:r>
      </w:hyperlink>
    </w:p>
    <w:p>
      <w:pPr>
        <w:pStyle w:val="Normal299"/>
        <w:keepNext/>
        <w:spacing w:before="240" w:after="0" w:line="340" w:lineRule="atLeast"/>
        <w:ind w:left="0" w:right="0" w:firstLine="0"/>
        <w:jc w:val="left"/>
      </w:pPr>
      <w:bookmarkStart w:id="892" w:name="Body_297"/>
      <w:bookmarkEnd w:id="892"/>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98" style="position:absolute;z-index:25260748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Election strategist Prashant Kishor on Monday had a three-hour meeting with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Vijay here and promised his “support and guidance” for the party’s victory in the 2026 assembly election. Kishor, who has floated a political party, Jan Suraaj, in Bihar, will take on the role of ‘special adviser’ to TVK. DMK had hired Kishor ahead of the 2021 assembly election, which it won and came to office after 10 years.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very cordial. Kishor shared his experience in strategy. The talks centered around the current political situation in Tamil Nadu and nationally. Kishor will be a ‘special adviser’ to TVK, though no formal technical agreements will be made,” said a source privy to the developments.  The meeting took place after Vijay showed interest in having a talk with Kishor. Vijay is looking forward to periodical meetings with Kishor in the coming months as his party is keen on positioning itself against DMK and BJP and setting the stage for an intense contest in 2026. Kishor continues to have his primary focus on politics in Bihar. TVK sources said the strategist would act as a special adviser to TVK similar to his role for TDP, which swept the 2024 Andhra Pradesh assembly election. Kishor will guide TVK teams, including general secretary Aadhav Arjuna (election campaign management) and Vijay’s strategist Jhon Arokiasamy. Arjuna, founder of Voice of Commons and a political strategist, had worked closely with Kishor when he was roped in by DMK for the 2021 assembly election. “Previous discussions between Kishor and Vijay took place a few years ago. The earlier plans were shelved, with Vijay postponing his political entry and Kishor shifting  his focus to establishing Jan Suraaj,” a TVK source said. Vijay’s party maintains that he would be chief m inisterial candidate for 2026 election and intends to create a strong alliance. The actor projects social reformer ‘Periyar’ E V Ramasamy, B R Ambedkar, K Kamaraj and freedom fighters Rani Velu Nachiyar and Anjalai Ammal as his ideologues. His upcoming film, ‘Jana Nayagan’, is slated to be the last of his three-decade-long film career. He is expected to tour the state after the release and begin the groundwork by appointing district functionaries.</w:t>
      </w:r>
    </w:p>
    <w:p>
      <w:pPr>
        <w:pStyle w:val="Normal299"/>
        <w:keepNext/>
        <w:spacing w:before="240" w:after="0" w:line="340" w:lineRule="atLeast"/>
        <w:ind w:left="0" w:right="0" w:firstLine="0"/>
        <w:jc w:val="left"/>
      </w:pPr>
      <w:bookmarkStart w:id="893" w:name="Classification_294"/>
      <w:bookmarkEnd w:id="893"/>
      <w:r>
        <w:rPr>
          <w:rFonts w:ascii="arial" w:eastAsia="arial" w:hAnsi="arial" w:cs="arial"/>
          <w:b/>
          <w:i w:val="0"/>
          <w:strike w:val="0"/>
          <w:noProof w:val="0"/>
          <w:color w:val="000000"/>
          <w:position w:val="0"/>
          <w:sz w:val="28"/>
          <w:u w:val="none"/>
          <w:vertAlign w:val="baseline"/>
        </w:rPr>
        <w:t>Classification</w:t>
      </w:r>
    </w:p>
    <w:p>
      <w:pPr>
        <w:pStyle w:val="Normal299"/>
        <w:spacing w:line="60" w:lineRule="exact"/>
      </w:pPr>
      <w:r>
        <w:pict>
          <v:line id="_x0000_s2199" style="position:absolute;z-index:252608512" from="0,2pt" to="512pt,2pt" strokecolor="#009ddb" strokeweight="2pt">
            <v:stroke linestyle="single"/>
            <w10:wrap type="topAndBottom"/>
          </v:line>
        </w:pict>
      </w:r>
    </w:p>
    <w:p>
      <w:pPr>
        <w:pStyle w:val="Normal299"/>
        <w:spacing w:line="120" w:lineRule="exact"/>
      </w:pPr>
    </w:p>
    <w:p>
      <w:pPr>
        <w:pStyle w:val="Normal2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CAMPAIGNS &amp; ELECTIONS (91%); ELECTIONS (91%); TALKS &amp; MEETINGS (90%); ACTORS &amp; ACTRESSES (89%); POLITICS (89%); AGREEMENTS (78%); GOVERNMENT ADVISORS &amp; MINISTERS (77%); SOCIETY, SOCIAL ASSISTANCE &amp; LIFESTYLE (77%); EXECUTIVE MOVES (76%); GOVERNMENT &amp; PUBLIC ADMINISTRATION (73%)</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ELECTRONIC PUBLISHING (78%)</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BIHAR, INDIA (92%); ANDHRA PRADESH, INDIA (79%); TAMIL NADU, INDIA (79%); INDIA (94%)</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299"/>
      </w:pPr>
    </w:p>
    <w:p>
      <w:pPr>
        <w:pStyle w:val="Normal299"/>
        <w:ind w:left="200"/>
        <w:sectPr>
          <w:type w:val="continuous"/>
          <w:pgMar w:top="840" w:right="1000" w:bottom="840" w:left="1000" w:header="400" w:footer="400"/>
          <w:pgNumType w:fmt="decimal"/>
          <w:cols w:space="720"/>
        </w:sectPr>
      </w:pPr>
      <w:r>
        <w:br/>
      </w:r>
      <w:r>
        <w:pict>
          <v:line id="_x0000_s2200"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3000"/>
          <w:headerReference w:type="default" r:id="rId3001"/>
          <w:footerReference w:type="even" r:id="rId3002"/>
          <w:footerReference w:type="default" r:id="rId3003"/>
          <w:headerReference w:type="first" r:id="rId3004"/>
          <w:footerReference w:type="first" r:id="rId3005"/>
          <w:pgSz w:w="12240" w:h="15840"/>
          <w:pgMar w:top="840" w:right="1000" w:bottom="840" w:left="1000" w:header="400" w:footer="400"/>
          <w:pgNumType w:fmt="decimal"/>
          <w:cols w:space="720"/>
          <w:titlePg w:val="0"/>
        </w:sectPr>
      </w:pPr>
    </w:p>
    <w:p>
      <w:pPr>
        <w:pStyle w:val="Normal300"/>
      </w:pPr>
    </w:p>
    <w:p>
      <w:pPr>
        <w:pStyle w:val="Heading1298"/>
        <w:keepNext w:val="0"/>
        <w:spacing w:after="200" w:line="340" w:lineRule="atLeast"/>
        <w:ind w:left="0" w:right="0" w:firstLine="0"/>
        <w:jc w:val="center"/>
      </w:pPr>
      <w:hyperlink r:id="rId3006" w:history="1">
        <w:r>
          <w:rPr>
            <w:rFonts w:ascii="arial" w:eastAsia="arial" w:hAnsi="arial" w:cs="arial"/>
            <w:b/>
            <w:i/>
            <w:strike w:val="0"/>
            <w:color w:val="0077CC"/>
            <w:sz w:val="28"/>
            <w:u w:val="single"/>
            <w:vertAlign w:val="baseline"/>
          </w:rPr>
          <w:t>Vijay Slams DMK Govt, Pledges Support To Farmers Protesting Airport Project</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300"/>
        <w:keepNext w:val="0"/>
        <w:spacing w:after="0" w:line="240" w:lineRule="atLeast"/>
        <w:ind w:right="0"/>
        <w:jc w:val="both"/>
      </w:pPr>
      <w:bookmarkStart w:id="894" w:name="Bookmark_300"/>
      <w:bookmarkEnd w:id="894"/>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00"/>
        <w:keepNext w:val="0"/>
        <w:spacing w:before="120" w:after="0" w:line="220" w:lineRule="atLeast"/>
        <w:ind w:left="0" w:right="0" w:firstLine="0"/>
        <w:jc w:val="left"/>
      </w:pPr>
      <w:r>
        <w:br/>
      </w:r>
      <w:r>
        <w:pict>
          <v:shape id="_x0000_i2201" type="#_x0000_t75" style="width:187.48pt;height:37.5pt">
            <v:imagedata r:id="rId446"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00"/>
        <w:keepNext/>
        <w:spacing w:before="240" w:after="0" w:line="340" w:lineRule="atLeast"/>
        <w:ind w:left="0" w:right="0" w:firstLine="0"/>
        <w:jc w:val="left"/>
      </w:pPr>
      <w:bookmarkStart w:id="895" w:name="Body_298"/>
      <w:bookmarkEnd w:id="895"/>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02" style="position:absolute;z-index:252610560" from="0,2pt" to="512pt,2pt" strokecolor="#009ddb" strokeweight="2pt">
            <v:stroke linestyle="single"/>
            <w10:wrap type="topAndBottom"/>
          </v:line>
        </w:pict>
      </w:r>
    </w:p>
    <w:p>
      <w:pPr>
        <w:pStyle w:val="Normal300"/>
      </w:pPr>
    </w:p>
    <w:p>
      <w:pPr>
        <w:pStyle w:val="Normal300"/>
        <w:keepNext w:val="0"/>
        <w:spacing w:before="240" w:after="0" w:line="260" w:lineRule="atLeast"/>
        <w:ind w:left="0" w:right="0" w:firstLine="0"/>
        <w:jc w:val="both"/>
      </w:pPr>
      <w:hyperlink r:id="rId3007" w:history="1">
        <w:r>
          <w:rPr>
            <w:rFonts w:ascii="arial" w:eastAsia="arial" w:hAnsi="arial" w:cs="arial"/>
            <w:b w:val="0"/>
            <w:i/>
            <w:strike w:val="0"/>
            <w:color w:val="0077CC"/>
            <w:sz w:val="20"/>
            <w:u w:val="single"/>
            <w:vertAlign w:val="baseline"/>
          </w:rPr>
          <w:t>Link to Story</w:t>
        </w:r>
      </w:hyperlink>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Jan 20 (IANS) Tamil superstar and founder-president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has pledged his support to farmers protesting against the proposed Parandur greenfield airport project.Addressing the protesting villagers, Vijay criticised the ruling DMK government for its decision to implement the project, vowing to stand by the farmers until the end.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who has transitioned from cinema to politics, emphasised the importance of farmers to the country, stating that his involvement in this agitation marks the beginning of his"field politics."</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Clarifying that he is not against development or the construction of a new airport, he strongly opposed the project's location on fertile farmland. The TVK leader questioned the DMK government's contradictory stance on developmental projects.</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party's opposition to the Tungsten project in the past, Vijay asked why it now supports the Parandur airport project.</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directly naming the DMK, he criticised its leadership for opposing projects like the eight-lane expressway while in opposition and questioned its decision to disregard farmers' concerns after coming to power.</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accused the DMK government of being"anti-people" for pursuing the airport project, which he claimed would destroy 90 per cent of the farmlands and water bodies in the proposed area.</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alleged that the ruling dispensation had a vested interest in the project, hinting at potential personal gains.</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Congress Committee president, K. Selvaperunthugai, dismissed Vijay's visit to Parandur, claiming it would not have any significant impact. During Vijay's visit, several farmers and children awaited his arrival, holding bunches of paddy crops as a symbol of their protest. One of the farmers presented a bundle of paddy to Vijay after his speech.</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activists have raised concerns about the environmental impact of the Parandur airport project. They warned that more than 13 water resources could be affected if the land is acquired for the project, which is intended to serve as Chennai's second airport.</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Parandur airport project, estimated to cost Rs 32,704 crore, requires 2,171 hectares of land. This includes 1,386.43 hectares of agricultural land, 577 hectares of water bodies, and 173 hectares of government land (poromboke).</w:t>
      </w:r>
    </w:p>
    <w:p>
      <w:pPr>
        <w:pStyle w:val="Normal3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MENAFN20012025000231011071ID1109108153</w:t>
      </w:r>
    </w:p>
    <w:p>
      <w:pPr>
        <w:pStyle w:val="Normal300"/>
        <w:keepNext/>
        <w:spacing w:before="240" w:after="0" w:line="340" w:lineRule="atLeast"/>
        <w:ind w:left="0" w:right="0" w:firstLine="0"/>
        <w:jc w:val="left"/>
      </w:pPr>
      <w:bookmarkStart w:id="896" w:name="Classification_295"/>
      <w:bookmarkEnd w:id="896"/>
      <w:r>
        <w:rPr>
          <w:rFonts w:ascii="arial" w:eastAsia="arial" w:hAnsi="arial" w:cs="arial"/>
          <w:b/>
          <w:i w:val="0"/>
          <w:strike w:val="0"/>
          <w:noProof w:val="0"/>
          <w:color w:val="000000"/>
          <w:position w:val="0"/>
          <w:sz w:val="28"/>
          <w:u w:val="none"/>
          <w:vertAlign w:val="baseline"/>
        </w:rPr>
        <w:t>Classification</w:t>
      </w:r>
    </w:p>
    <w:p>
      <w:pPr>
        <w:pStyle w:val="Normal300"/>
        <w:spacing w:line="60" w:lineRule="exact"/>
      </w:pPr>
      <w:r>
        <w:pict>
          <v:line id="_x0000_s2203" style="position:absolute;z-index:252611584" from="0,2pt" to="512pt,2pt" strokecolor="#009ddb" strokeweight="2pt">
            <v:stroke linestyle="single"/>
            <w10:wrap type="topAndBottom"/>
          </v:line>
        </w:pict>
      </w:r>
    </w:p>
    <w:p>
      <w:pPr>
        <w:pStyle w:val="Normal300"/>
        <w:spacing w:line="120" w:lineRule="exact"/>
      </w:pPr>
    </w:p>
    <w:p>
      <w:pPr>
        <w:pStyle w:val="Normal3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AGRICULTURAL LANDS (90%); POLITICS (90%); PROTESTS &amp; DEMONSTRATIONS (90%); NEGATIVE MISC NEWS (89%); WATER RESOURCES (89%); NEGATIVE PERSONAL NEWS (78%); ACTIVISM (77%); CROP &amp; LIVESTOCK ALLOCATIONS (77%); NATURAL RESOURCES (75%); PUBLIC LANDS (74%); SOCIETY, SOCIAL ASSISTANCE &amp; LIFESTYLE (72%); POLLUTION &amp; ENVIRONMENTAL IMPACTS (50%); WATER QUALITY (50%)</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LANDS (90%); AIRPORTS (90%); CROP &amp; LIVESTOCK ALLOCATIONS (77%); RICE FARMING (77%)</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(79%); INDIA (79%)</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300"/>
      </w:pPr>
    </w:p>
    <w:p>
      <w:pPr>
        <w:pStyle w:val="Normal300"/>
        <w:ind w:left="200"/>
        <w:sectPr>
          <w:type w:val="continuous"/>
          <w:pgMar w:top="840" w:right="1000" w:bottom="840" w:left="1000" w:header="400" w:footer="400"/>
          <w:pgNumType w:fmt="decimal"/>
          <w:cols w:space="720"/>
        </w:sectPr>
      </w:pPr>
      <w:r>
        <w:br/>
      </w:r>
      <w:r>
        <w:pict>
          <v:line id="_x0000_s2204"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3008"/>
          <w:headerReference w:type="default" r:id="rId3009"/>
          <w:footerReference w:type="even" r:id="rId3010"/>
          <w:footerReference w:type="default" r:id="rId3011"/>
          <w:headerReference w:type="first" r:id="rId3012"/>
          <w:footerReference w:type="first" r:id="rId3013"/>
          <w:pgSz w:w="12240" w:h="15840"/>
          <w:pgMar w:top="840" w:right="1000" w:bottom="840" w:left="1000" w:header="400" w:footer="400"/>
          <w:pgNumType w:fmt="decimal"/>
          <w:cols w:space="720"/>
          <w:titlePg w:val="0"/>
        </w:sectPr>
      </w:pPr>
    </w:p>
    <w:p>
      <w:pPr>
        <w:pStyle w:val="Normal301"/>
      </w:pPr>
    </w:p>
    <w:p>
      <w:pPr>
        <w:pStyle w:val="Heading1299"/>
        <w:keepNext w:val="0"/>
        <w:spacing w:after="200" w:line="340" w:lineRule="atLeast"/>
        <w:ind w:left="0" w:right="0" w:firstLine="0"/>
        <w:jc w:val="center"/>
      </w:pPr>
      <w:hyperlink r:id="rId3014" w:history="1">
        <w:r>
          <w:rPr>
            <w:rFonts w:ascii="arial" w:eastAsia="arial" w:hAnsi="arial" w:cs="arial"/>
            <w:b/>
            <w:i/>
            <w:strike w:val="0"/>
            <w:color w:val="0077CC"/>
            <w:sz w:val="28"/>
            <w:u w:val="single"/>
            <w:vertAlign w:val="baseline"/>
          </w:rPr>
          <w:t>EPS meets Amit Shah in Delhi, speculations rife on possible renewal of AIADMK-BJP alliance</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301"/>
        <w:keepNext w:val="0"/>
        <w:spacing w:after="0" w:line="240" w:lineRule="atLeast"/>
        <w:ind w:right="0"/>
        <w:jc w:val="both"/>
      </w:pPr>
      <w:bookmarkStart w:id="897" w:name="Bookmark_301"/>
      <w:bookmarkEnd w:id="897"/>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301"/>
        <w:keepNext w:val="0"/>
        <w:spacing w:before="120" w:after="0" w:line="220" w:lineRule="atLeast"/>
        <w:ind w:left="0" w:right="0" w:firstLine="0"/>
        <w:jc w:val="left"/>
      </w:pPr>
      <w:r>
        <w:br/>
      </w:r>
      <w:r>
        <w:pict>
          <v:shape id="_x0000_i2205" type="#_x0000_t75" style="width:343.5pt;height:67.5pt">
            <v:imagedata r:id="rId659"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01"/>
        <w:keepNext/>
        <w:spacing w:before="240" w:after="0" w:line="340" w:lineRule="atLeast"/>
        <w:ind w:left="0" w:right="0" w:firstLine="0"/>
        <w:jc w:val="left"/>
      </w:pPr>
      <w:bookmarkStart w:id="898" w:name="Body_299"/>
      <w:bookmarkEnd w:id="898"/>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06" style="position:absolute;z-index:252613632"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26 -- </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General Secretary and Tamil Nadu Leader of Opposition Edappadi K. Palaniswami (EPS) met the Union Home Minister Amit Shah in New Delhi on Tuesday, sparking intense political speculation about a possible revival of the AIADMK-BJP alliance.</w:t>
      </w:r>
    </w:p>
    <w:p>
      <w:pPr>
        <w:pStyle w:val="Normal301"/>
      </w:pP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Assembly elections in Tamil Nadu nearly over a year away, the meeting is being viewed as a strategic move, especially as the ruling DMK steps up its campaign on contentious issues like delimitation and the two-language policy.</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Palaniswami's visit to the national capital had been confirmed earlier in the day by AIADMK spokesperson Kovai Sathyan, who, however, remained tight-lipped about the agenda.</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AIADMK and BJP were alliance partners in the 2021 state elections, during which the BJP won four seats.</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partnership unravelled on September 21, 2023, following growing tensions under the leadership of K. Annamalai, the Tamil Nadu BJP President.</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two parties soured significantly after BJP leader Annamalai made a controversial reference to late AIADMK supremo and former Chief Minister J. Jayalalithaa's conviction in a corruption case.</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 deeply offended AIADMK leaders, who responded with a scathing resolution condemning his comments and questioning his political maturity.</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AIADMK leaders have since accused Annamalai of disrespecting the alliance's spirit and failing to recognise the AIADMK's leadership within the state coalition -- unlike his predecessors who maintained a more diplomatic approach.</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rift led both parties to contest the 2024 Lok Sabha elections separately, forming independent alliances.</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were disastrous for both camps, while the DMK-led front swept all seats in Tamil Nadu, further shifting the political landscape.</w: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these setbacks and the emergence of new players like actor-turned-politician Vijay and his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AIADMK appears to be re-evaluating its position.</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believe the meeting between Palaniswami and Amit Shah could be an attempt to forge a united opposition front against the DMK, with the AIADMK possibly pushing for Annamalai's removal as a key condition for any renewed alliance.</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2026 elections approach, both the AIADMK and BJP face the critical challenge of rebuilding trust and overcoming the fallout from their past differences.</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this high-profile meeting could shape the contours of Tamil Nadu's political battlefield in the coming months.</w:t>
      </w:r>
    </w:p>
    <w:p>
      <w:pPr>
        <w:pStyle w:val="Normal301"/>
      </w:pPr>
    </w:p>
    <w:p>
      <w:pPr>
        <w:pStyle w:val="Normal3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speculation continues to swirl, with all eyes on what the next move will be for both parties.</w:t>
      </w:r>
    </w:p>
    <w:p>
      <w:pPr>
        <w:pStyle w:val="Normal301"/>
        <w:keepNext/>
        <w:spacing w:before="240" w:after="0" w:line="340" w:lineRule="atLeast"/>
        <w:ind w:left="0" w:right="0" w:firstLine="0"/>
        <w:jc w:val="left"/>
      </w:pPr>
      <w:bookmarkStart w:id="899" w:name="Classification_296"/>
      <w:bookmarkEnd w:id="899"/>
      <w:r>
        <w:rPr>
          <w:rFonts w:ascii="arial" w:eastAsia="arial" w:hAnsi="arial" w:cs="arial"/>
          <w:b/>
          <w:i w:val="0"/>
          <w:strike w:val="0"/>
          <w:noProof w:val="0"/>
          <w:color w:val="000000"/>
          <w:position w:val="0"/>
          <w:sz w:val="28"/>
          <w:u w:val="none"/>
          <w:vertAlign w:val="baseline"/>
        </w:rPr>
        <w:t>Classification</w:t>
      </w:r>
    </w:p>
    <w:p>
      <w:pPr>
        <w:pStyle w:val="Normal301"/>
        <w:spacing w:line="60" w:lineRule="exact"/>
      </w:pPr>
      <w:r>
        <w:pict>
          <v:line id="_x0000_s2207" style="position:absolute;z-index:252614656" from="0,2pt" to="512pt,2pt" strokecolor="#009ddb" strokeweight="2pt">
            <v:stroke linestyle="single"/>
            <w10:wrap type="topAndBottom"/>
          </v:line>
        </w:pict>
      </w:r>
    </w:p>
    <w:p>
      <w:pPr>
        <w:pStyle w:val="Normal301"/>
        <w:spacing w:line="120" w:lineRule="exact"/>
      </w:pPr>
    </w:p>
    <w:p>
      <w:pPr>
        <w:pStyle w:val="Normal3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GOVERNMENT ADVISORS &amp; MINISTERS (90%); NEGATIVE NEWS (78%); TALKS &amp; MEETINGS (78%); NEGATIVE PERSONAL NEWS (77%); NEGATIVE MISC NEWS (72%); CORRUPTION (66%)</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(94%); INDIA (95%)</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301"/>
      </w:pPr>
    </w:p>
    <w:p>
      <w:pPr>
        <w:pStyle w:val="Normal301"/>
        <w:ind w:left="200"/>
        <w:sectPr>
          <w:type w:val="continuous"/>
          <w:pgMar w:top="840" w:right="1000" w:bottom="840" w:left="1000" w:header="400" w:footer="400"/>
          <w:pgNumType w:fmt="decimal"/>
          <w:cols w:space="720"/>
        </w:sectPr>
      </w:pPr>
      <w:r>
        <w:br/>
      </w:r>
      <w:r>
        <w:pict>
          <v:line id="_x0000_s2208"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3015"/>
          <w:headerReference w:type="default" r:id="rId3016"/>
          <w:footerReference w:type="even" r:id="rId3017"/>
          <w:footerReference w:type="default" r:id="rId3018"/>
          <w:headerReference w:type="first" r:id="rId3019"/>
          <w:footerReference w:type="first" r:id="rId3020"/>
          <w:pgSz w:w="12240" w:h="15840"/>
          <w:pgMar w:top="840" w:right="1000" w:bottom="840" w:left="1000" w:header="400" w:footer="400"/>
          <w:pgNumType w:fmt="decimal"/>
          <w:cols w:space="720"/>
          <w:titlePg w:val="0"/>
        </w:sectPr>
      </w:pPr>
    </w:p>
    <w:p>
      <w:pPr>
        <w:pStyle w:val="Normal302"/>
      </w:pPr>
    </w:p>
    <w:p>
      <w:pPr>
        <w:pStyle w:val="Heading1300"/>
        <w:keepNext w:val="0"/>
        <w:spacing w:after="200" w:line="340" w:lineRule="atLeast"/>
        <w:ind w:left="0" w:right="0" w:firstLine="0"/>
        <w:jc w:val="center"/>
      </w:pPr>
      <w:hyperlink r:id="rId3021" w:history="1">
        <w:r>
          <w:rPr>
            <w:rFonts w:ascii="arial" w:eastAsia="arial" w:hAnsi="arial" w:cs="arial"/>
            <w:b/>
            <w:i/>
            <w:strike w:val="0"/>
            <w:color w:val="0077CC"/>
            <w:sz w:val="28"/>
            <w:u w:val="single"/>
            <w:vertAlign w:val="baseline"/>
          </w:rPr>
          <w:t>EPS meets Amit Shah in Delhi, speculations rife on possible renewal of AIADMK-BJP alliance</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302"/>
        <w:keepNext w:val="0"/>
        <w:spacing w:after="0" w:line="240" w:lineRule="atLeast"/>
        <w:ind w:right="0"/>
        <w:jc w:val="both"/>
      </w:pPr>
      <w:bookmarkStart w:id="900" w:name="Bookmark_302"/>
      <w:bookmarkEnd w:id="900"/>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302"/>
        <w:keepNext w:val="0"/>
        <w:spacing w:before="120" w:after="0" w:line="220" w:lineRule="atLeast"/>
        <w:ind w:left="0" w:right="0" w:firstLine="0"/>
        <w:jc w:val="left"/>
      </w:pPr>
      <w:r>
        <w:br/>
      </w:r>
      <w:r>
        <w:pict>
          <v:shape id="_x0000_i2209" type="#_x0000_t75" style="width:248.97pt;height:37.5pt">
            <v:imagedata r:id="rId667"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02"/>
        <w:keepNext/>
        <w:spacing w:before="240" w:after="0" w:line="340" w:lineRule="atLeast"/>
        <w:ind w:left="0" w:right="0" w:firstLine="0"/>
        <w:jc w:val="left"/>
      </w:pPr>
      <w:bookmarkStart w:id="901" w:name="Body_300"/>
      <w:bookmarkEnd w:id="901"/>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10" style="position:absolute;z-index:252616704"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25 (IANS) AIADMK General Secretary and Tamil Nadu Leader of Opposition Edappadi K. Palaniswami (EPS) met the Union Home Minister Amit Shah in New Delhi on Tuesday, sparking intense political speculation about a possible revival of the AIADMK-BJP alliance. ,  With the Assembly elections in Tamil Nadu nearly over a year away, the meeting is being viewed as a strategic move, especially as the ruling DMK steps up its campaign on contentious issues like delimitation and the two-language policy. , Palaniswami's visit to the national capital had been confirmed earlier in the day by AIADMK spokesperson Kovai Sathyan, who, however, remained tight-lipped about the agenda.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AIADMK and BJP were alliance partners in the 2021 state elections, during which the BJP won four seats. , However, the partnership unravelled on September 21, 2023, following growing tensions under the leadership of K. Annamalai, the Tamil Nadu BJP President. , Relations between the two parties soured significantly after BJP leader Annamalai made a controversial reference to late AIADMK supremo and former Chief Minister J. Jayalalithaa's conviction in a corruption case. , The remark deeply offended AIADMK leaders, who responded with a scathing resolution condemning his comments and questioning his political maturity. , Senior AIADMK leaders have since accused Annamalai of disrespecting the alliance's spirit and failing to recognise the AIADMK's leadership within the state coalition -- unlike his predecessors who maintained a more diplomatic approach. , The rift led both parties to contest the 2024 Lok Sabha elections separately, forming independent alliances. , The results were disastrous for both camps, while the DMK-led front swept all seats in Tamil Nadu, further shifting the political landscape. , Amid these setbacks and the emergence of new players like actor-turned-politician Vijay and his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AIADMK appears to be re-evaluating its position. , Political observers believe the meeting between Palaniswami and Amit Shah could be an attempt to forge a united opposition front against the DMK, with the AIADMK possibly pushing for Annamalai's removal as a key condition for any renewed alliance. , As the 2026 elections approach, both the AIADMK and BJP face the critical challenge of rebuilding trust and overcoming the fallout from their past differences. , The outcome of this high-profile meeting could shape the contours of Tamil Nadu's political battlefield in the coming months. , For now, speculation continues to swirl, with all eyes on what the next move will be for both parties., --IANS, aal/khz  </w:t>
      </w:r>
    </w:p>
    <w:p>
      <w:pPr>
        <w:pStyle w:val="Normal302"/>
        <w:keepNext/>
        <w:spacing w:before="240" w:after="0" w:line="340" w:lineRule="atLeast"/>
        <w:ind w:left="0" w:right="0" w:firstLine="0"/>
        <w:jc w:val="left"/>
      </w:pPr>
      <w:bookmarkStart w:id="902" w:name="Classification_297"/>
      <w:bookmarkEnd w:id="902"/>
      <w:r>
        <w:rPr>
          <w:rFonts w:ascii="arial" w:eastAsia="arial" w:hAnsi="arial" w:cs="arial"/>
          <w:b/>
          <w:i w:val="0"/>
          <w:strike w:val="0"/>
          <w:noProof w:val="0"/>
          <w:color w:val="000000"/>
          <w:position w:val="0"/>
          <w:sz w:val="28"/>
          <w:u w:val="none"/>
          <w:vertAlign w:val="baseline"/>
        </w:rPr>
        <w:t>Classification</w:t>
      </w:r>
    </w:p>
    <w:p>
      <w:pPr>
        <w:pStyle w:val="Normal302"/>
        <w:spacing w:line="60" w:lineRule="exact"/>
      </w:pPr>
      <w:r>
        <w:pict>
          <v:line id="_x0000_s2211" style="position:absolute;z-index:252617728" from="0,2pt" to="512pt,2pt" strokecolor="#009ddb" strokeweight="2pt">
            <v:stroke linestyle="single"/>
            <w10:wrap type="topAndBottom"/>
          </v:line>
        </w:pict>
      </w:r>
    </w:p>
    <w:p>
      <w:pPr>
        <w:pStyle w:val="Normal302"/>
        <w:spacing w:line="120" w:lineRule="exact"/>
      </w:pPr>
    </w:p>
    <w:p>
      <w:pPr>
        <w:pStyle w:val="Normal3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GOVERNMENT ADVISORS &amp; MINISTERS (90%); NEGATIVE NEWS (78%); TALKS &amp; MEETINGS (78%); NEGATIVE PERSONAL NEWS (77%); LANGUAGE &amp; LANGUAGES (73%); NEGATIVE MISC NEWS (72%); CORRUPTION (66%)</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CHENNAI, TAMIL NADU, INDIA (59%); TAMIL NADU, INDIA (94%); INDIA (95%)</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302"/>
      </w:pPr>
    </w:p>
    <w:p>
      <w:pPr>
        <w:pStyle w:val="Normal302"/>
        <w:ind w:left="200"/>
        <w:sectPr>
          <w:type w:val="continuous"/>
          <w:pgMar w:top="840" w:right="1000" w:bottom="840" w:left="1000" w:header="400" w:footer="400"/>
          <w:pgNumType w:fmt="decimal"/>
          <w:cols w:space="720"/>
        </w:sectPr>
      </w:pPr>
      <w:r>
        <w:br/>
      </w:r>
      <w:r>
        <w:pict>
          <v:line id="_x0000_s2212"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3022"/>
          <w:headerReference w:type="default" r:id="rId3023"/>
          <w:footerReference w:type="even" r:id="rId3024"/>
          <w:footerReference w:type="default" r:id="rId3025"/>
          <w:headerReference w:type="first" r:id="rId3026"/>
          <w:footerReference w:type="first" r:id="rId3027"/>
          <w:pgSz w:w="12240" w:h="15840"/>
          <w:pgMar w:top="840" w:right="1000" w:bottom="840" w:left="1000" w:header="400" w:footer="400"/>
          <w:pgNumType w:fmt="decimal"/>
          <w:cols w:space="720"/>
          <w:titlePg w:val="0"/>
        </w:sectPr>
      </w:pPr>
    </w:p>
    <w:p>
      <w:pPr>
        <w:pStyle w:val="Normal303"/>
      </w:pPr>
    </w:p>
    <w:p>
      <w:pPr>
        <w:pStyle w:val="Heading1301"/>
        <w:keepNext w:val="0"/>
        <w:spacing w:after="200" w:line="340" w:lineRule="atLeast"/>
        <w:ind w:left="0" w:right="0" w:firstLine="0"/>
        <w:jc w:val="center"/>
      </w:pPr>
      <w:hyperlink r:id="rId3028" w:history="1">
        <w:r>
          <w:rPr>
            <w:rFonts w:ascii="arial" w:eastAsia="arial" w:hAnsi="arial" w:cs="arial"/>
            <w:b/>
            <w:i/>
            <w:strike w:val="0"/>
            <w:color w:val="0077CC"/>
            <w:sz w:val="28"/>
            <w:u w:val="single"/>
            <w:vertAlign w:val="baseline"/>
          </w:rPr>
          <w:t>Actor-politician Vijay accuses DMK of misleading TN on NEET scrapping</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w:t>
      </w:r>
    </w:p>
    <w:p>
      <w:pPr>
        <w:pStyle w:val="Normal303"/>
        <w:keepNext w:val="0"/>
        <w:spacing w:after="0" w:line="240" w:lineRule="atLeast"/>
        <w:ind w:right="0"/>
        <w:jc w:val="both"/>
      </w:pPr>
      <w:bookmarkStart w:id="903" w:name="Bookmark_303"/>
      <w:bookmarkEnd w:id="903"/>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303"/>
        <w:keepNext w:val="0"/>
        <w:spacing w:before="120" w:after="0" w:line="220" w:lineRule="atLeast"/>
        <w:ind w:left="0" w:right="0" w:firstLine="0"/>
        <w:jc w:val="left"/>
      </w:pPr>
      <w:r>
        <w:br/>
      </w:r>
      <w:r>
        <w:pict>
          <v:shape id="_x0000_i2213" type="#_x0000_t75" style="width:323.25pt;height:62.25pt">
            <v:imagedata r:id="rId699"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03"/>
        <w:keepNext/>
        <w:spacing w:before="240" w:after="0" w:line="340" w:lineRule="atLeast"/>
        <w:ind w:left="0" w:right="0" w:firstLine="0"/>
        <w:jc w:val="left"/>
      </w:pPr>
      <w:bookmarkStart w:id="904" w:name="Body_301"/>
      <w:bookmarkEnd w:id="904"/>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14" style="position:absolute;z-index:25261977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13 --</w: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Vijay has accused the DMK of misleading the people of Tamil Nadu with false promises of scrapping the National Eligibility-cum-Entrance Test (NEET).</w:t>
      </w:r>
    </w:p>
    <w:p>
      <w:pPr>
        <w:pStyle w:val="Normal303"/>
      </w:pPr>
    </w:p>
    <w:p>
      <w:pPr>
        <w:pStyle w:val="Normal3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platform X, Vijay criticised Tamil Nadu Chief Minister M. K. Stalin, saying that the DMK leader has now admitted that only the Union Government has the authority to abolish NEET.</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argued that this revelation underscores the DMK's "deceit" during the 2021 Assembly elections when the party promised to scrap the exam if voted to power.</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disappointment, saying, "How long will they deceive us in our own country?"</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making false assurances as a tactic to gain votes and then failing to fulfil their promises once in power.</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that NEET was a major campaign issue in the 2021 Assembly elections, and the DMK had claimed they plan to abolish it.</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questioned, "Now the DMK government says that only the Centre can cancel NEET. Isn't this a betrayal to people who trusted and voted for the party based on its promises?"</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CM Stalin told the Tamil Nadu Assembly that NEET would have been abolished had the INDIA bloc formed the Central government. However, he admitted that only the Union Government can scrap the exam.</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 Stalin also reminded the Assembly that during the regimes of Kalaignar Karunanidhi and J. Jayalalithaa, NEET was not implemented in Tamil Nadu.</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alleged that the exam was introduced during the tenure of AIADMK leader Edappadi K. Palaniswami (EPS).</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Vijay's public rally at Vikkaravandi attracted over 300,000 attendees, marking a significant moment in Tamil Nadu politics.</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Vijay labelled the BJP as his ideological adversary and the DMK as a political rival.</w:t>
      </w:r>
    </w:p>
    <w:p>
      <w:pPr>
        <w:pStyle w:val="Normal303"/>
      </w:pPr>
    </w:p>
    <w:p>
      <w:pPr>
        <w:pStyle w:val="Normal3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family-centric party that exploits the "Dravidian" identity for personal gains while condemning the BJP for engaging in "divisive politics".</w:t>
      </w:r>
    </w:p>
    <w:p>
      <w:pPr>
        <w:pStyle w:val="Normal303"/>
        <w:keepNext/>
        <w:spacing w:before="240" w:after="0" w:line="340" w:lineRule="atLeast"/>
        <w:ind w:left="0" w:right="0" w:firstLine="0"/>
        <w:jc w:val="left"/>
      </w:pPr>
      <w:bookmarkStart w:id="905" w:name="Classification_298"/>
      <w:bookmarkEnd w:id="905"/>
      <w:r>
        <w:rPr>
          <w:rFonts w:ascii="arial" w:eastAsia="arial" w:hAnsi="arial" w:cs="arial"/>
          <w:b/>
          <w:i w:val="0"/>
          <w:strike w:val="0"/>
          <w:noProof w:val="0"/>
          <w:color w:val="000000"/>
          <w:position w:val="0"/>
          <w:sz w:val="28"/>
          <w:u w:val="none"/>
          <w:vertAlign w:val="baseline"/>
        </w:rPr>
        <w:t>Classification</w:t>
      </w:r>
    </w:p>
    <w:p>
      <w:pPr>
        <w:pStyle w:val="Normal303"/>
        <w:spacing w:line="60" w:lineRule="exact"/>
      </w:pPr>
      <w:r>
        <w:pict>
          <v:line id="_x0000_s2215" style="position:absolute;z-index:252620800" from="0,2pt" to="512pt,2pt" strokecolor="#009ddb" strokeweight="2pt">
            <v:stroke linestyle="single"/>
            <w10:wrap type="topAndBottom"/>
          </v:line>
        </w:pict>
      </w:r>
    </w:p>
    <w:p>
      <w:pPr>
        <w:pStyle w:val="Normal303"/>
        <w:spacing w:line="120" w:lineRule="exact"/>
      </w:pPr>
    </w:p>
    <w:p>
      <w:pPr>
        <w:pStyle w:val="Normal3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CELEBRITIES (90%); ELECTIONS (90%); ELECTIONS &amp; POLITICS (90%); GOVERNMENT &amp; PUBLIC ADMINISTRATION (78%); PLATFORMS &amp; ISSUES (77%); SCHOOL ENTRANCE EXAMS (77%); GOVERNMENT ADVISORS &amp; MINISTERS (73%); SOCIAL MEDIA (57%)</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(57%)</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(94%); INDIA (99%)</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2025</w:t>
      </w:r>
    </w:p>
    <w:p>
      <w:pPr>
        <w:pStyle w:val="Normal303"/>
      </w:pPr>
    </w:p>
    <w:p>
      <w:pPr>
        <w:pStyle w:val="Normal303"/>
        <w:ind w:left="200"/>
        <w:sectPr>
          <w:type w:val="continuous"/>
          <w:pgMar w:top="840" w:right="1000" w:bottom="840" w:left="1000" w:header="400" w:footer="400"/>
          <w:pgNumType w:fmt="decimal"/>
          <w:cols w:space="720"/>
        </w:sectPr>
      </w:pPr>
      <w:r>
        <w:br/>
      </w:r>
      <w:r>
        <w:pict>
          <v:line id="_x0000_s2216"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3029"/>
          <w:headerReference w:type="default" r:id="rId3030"/>
          <w:footerReference w:type="even" r:id="rId3031"/>
          <w:footerReference w:type="default" r:id="rId3032"/>
          <w:headerReference w:type="first" r:id="rId3033"/>
          <w:footerReference w:type="first" r:id="rId3034"/>
          <w:pgSz w:w="12240" w:h="15840"/>
          <w:pgMar w:top="840" w:right="1000" w:bottom="840" w:left="1000" w:header="400" w:footer="400"/>
          <w:pgNumType w:fmt="decimal"/>
          <w:cols w:space="720"/>
          <w:titlePg w:val="0"/>
        </w:sectPr>
      </w:pPr>
    </w:p>
    <w:p>
      <w:pPr>
        <w:pStyle w:val="Normal304"/>
      </w:pPr>
    </w:p>
    <w:p>
      <w:pPr>
        <w:pStyle w:val="Heading1302"/>
        <w:keepNext w:val="0"/>
        <w:spacing w:after="200" w:line="340" w:lineRule="atLeast"/>
        <w:ind w:left="0" w:right="0" w:firstLine="0"/>
        <w:jc w:val="center"/>
      </w:pPr>
      <w:hyperlink r:id="rId3035" w:history="1">
        <w:r>
          <w:rPr>
            <w:rFonts w:ascii="arial" w:eastAsia="arial" w:hAnsi="arial" w:cs="arial"/>
            <w:b/>
            <w:i/>
            <w:strike w:val="0"/>
            <w:color w:val="0077CC"/>
            <w:sz w:val="28"/>
            <w:u w:val="single"/>
            <w:vertAlign w:val="baseline"/>
          </w:rPr>
          <w:t>Tamil superstar-turned-politician Vijay pays floral tribute to Ambedkar</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304"/>
        <w:keepNext w:val="0"/>
        <w:spacing w:after="0" w:line="240" w:lineRule="atLeast"/>
        <w:ind w:right="0"/>
        <w:jc w:val="both"/>
      </w:pPr>
      <w:bookmarkStart w:id="906" w:name="Bookmark_304"/>
      <w:bookmarkEnd w:id="906"/>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304"/>
        <w:keepNext w:val="0"/>
        <w:spacing w:before="120" w:after="0" w:line="220" w:lineRule="atLeast"/>
        <w:ind w:left="0" w:right="0" w:firstLine="0"/>
        <w:jc w:val="left"/>
      </w:pPr>
      <w:r>
        <w:br/>
      </w:r>
      <w:r>
        <w:pict>
          <v:shape id="_x0000_i2217" type="#_x0000_t75" style="width:343.5pt;height:67.5pt">
            <v:imagedata r:id="rId659"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04"/>
        <w:keepNext/>
        <w:spacing w:before="240" w:after="0" w:line="340" w:lineRule="atLeast"/>
        <w:ind w:left="0" w:right="0" w:firstLine="0"/>
        <w:jc w:val="left"/>
      </w:pPr>
      <w:bookmarkStart w:id="907" w:name="Body_302"/>
      <w:bookmarkEnd w:id="9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18" style="position:absolute;z-index:252622848"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14 -- </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president and popular actor Vijay paid floral tributes to Dr B.R. Ambedkar on his birth anniversary on Monday.</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tribute took place at the Ambedkar statue in Pallavakkam, Chennai, where Vijay offered flowers and garlands as a mark of respect.</w:t>
      </w:r>
    </w:p>
    <w:p>
      <w:pPr>
        <w:pStyle w:val="Normal304"/>
      </w:pP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consistently hailed Dr Ambedkar as one of the ideological pillars of his political movement. During TVK’s first state-level conference last year, he described Ambedkar as a “guiding light” for the party.</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recalled that in his maiden public rally held on October 24, 2024, at Vikkaravandi in Villupuram district -- which drew a crowd of over three lakh people -- the stage was prominently decorated with images of iconic Tamil leaders and social reformers, including E.V. Ramasamy Periyar, Rani Velu Nachiyar, K. Kamaraj, and Dr B.R. Ambedkar.</w: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launching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Vijay has positioned the party as a platform against corruption and divisive politics.</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chose not to contest the 2024 Lok Sabha elections, he has confirmed that TVK will actively contest the 2026 Tamil Nadu Assembly elections.</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journey has drawn significant attention for his vocal support of marginalised Dalit communities in the state, though some of his political statements have sparked debate over apparent contradictions.</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political influence has steadily grown. In the 2021 local body elections, his fan club -- All India Thalapathy Vijay Makkal Iyakkam (AITVMI) -- won 115 out of the 169 seats it contested. This performance surpassed other star-led outfits such as Kamal Haasan’s Makkal Needhi Maiam (MNM) and Seeman’s Naam Tamilar Katchi (NTK), both of which failed to win any seats.</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stated clearly that TVK will form alliances only with parties willing to accept his leadership, underscoring his ambition to emerge as a strong contender for the Chief Minister’s post in the 2026 elections.</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development, the Central Reserve Police Force (CRPF) has officially assumed responsibility for Vijay’s security. This follows a decision by the Union Ministry of Home Affairs in February to grant him ‘Y’ category security based on a threat perception report by central intelligence agencies. The security cover applies within Tamil Nadu and includes round-the-clock protection by Personal Security Officers (PSOs), an armed guard at his residence, and protection at other locations he visits.</w:t>
      </w:r>
    </w:p>
    <w:p>
      <w:pPr>
        <w:pStyle w:val="Normal304"/>
      </w:pPr>
    </w:p>
    <w:p>
      <w:pPr>
        <w:pStyle w:val="Normal3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CRPF’s VIP security wing has now taken charge of this assignment. Under the ‘Y’ category protocol, Vijay will be accompanied by a team of seven to eight armed CRPF personnel, including two commandos, along with two security vehicles and additional local police support when required.</w:t>
      </w:r>
    </w:p>
    <w:p>
      <w:pPr>
        <w:pStyle w:val="Normal304"/>
        <w:keepNext/>
        <w:spacing w:before="240" w:after="0" w:line="340" w:lineRule="atLeast"/>
        <w:ind w:left="0" w:right="0" w:firstLine="0"/>
        <w:jc w:val="left"/>
      </w:pPr>
      <w:bookmarkStart w:id="908" w:name="Classification_299"/>
      <w:bookmarkEnd w:id="908"/>
      <w:r>
        <w:rPr>
          <w:rFonts w:ascii="arial" w:eastAsia="arial" w:hAnsi="arial" w:cs="arial"/>
          <w:b/>
          <w:i w:val="0"/>
          <w:strike w:val="0"/>
          <w:noProof w:val="0"/>
          <w:color w:val="000000"/>
          <w:position w:val="0"/>
          <w:sz w:val="28"/>
          <w:u w:val="none"/>
          <w:vertAlign w:val="baseline"/>
        </w:rPr>
        <w:t>Classification</w:t>
      </w:r>
    </w:p>
    <w:p>
      <w:pPr>
        <w:pStyle w:val="Normal304"/>
        <w:spacing w:line="60" w:lineRule="exact"/>
      </w:pPr>
      <w:r>
        <w:pict>
          <v:line id="_x0000_s2219" style="position:absolute;z-index:252623872" from="0,2pt" to="512pt,2pt" strokecolor="#009ddb" strokeweight="2pt">
            <v:stroke linestyle="single"/>
            <w10:wrap type="topAndBottom"/>
          </v:line>
        </w:pict>
      </w:r>
    </w:p>
    <w:p>
      <w:pPr>
        <w:pStyle w:val="Normal304"/>
        <w:spacing w:line="120" w:lineRule="exact"/>
      </w:pPr>
    </w:p>
    <w:p>
      <w:pPr>
        <w:pStyle w:val="Normal3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CELEBRITIES (90%); ELECTIONS (90%); POLICE FORCES (87%); GOVERNMENT BODIES &amp; OFFICES (78%); POLITICS (78%); NEGATIVE POLITICAL NEWS (77%); POLITICAL ACTIVISM (77%); POLITICAL ORGANIZATIONS (77%); SOCIETY, SOCIAL ASSISTANCE &amp; LIFESTYLE (77%); CAMPAIGNS &amp; ELECTIONS (76%); GOVERNMENT DEPARTMENTS &amp; AUTHORITIES (76%); ANNIVERSARIES (73%); NEGATIVE NEWS (72%); CORRUPTION (67%); INTELLIGENCE SERVICES (60%)</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(92%); INDIA (94%)</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304"/>
      </w:pPr>
    </w:p>
    <w:p>
      <w:pPr>
        <w:pStyle w:val="Normal304"/>
        <w:ind w:left="200"/>
        <w:sectPr>
          <w:type w:val="continuous"/>
          <w:pgMar w:top="840" w:right="1000" w:bottom="840" w:left="1000" w:header="400" w:footer="400"/>
          <w:pgNumType w:fmt="decimal"/>
          <w:cols w:space="720"/>
        </w:sectPr>
      </w:pPr>
      <w:r>
        <w:br/>
      </w:r>
      <w:r>
        <w:pict>
          <v:line id="_x0000_s2220"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3036"/>
          <w:headerReference w:type="default" r:id="rId3037"/>
          <w:footerReference w:type="even" r:id="rId3038"/>
          <w:footerReference w:type="default" r:id="rId3039"/>
          <w:headerReference w:type="first" r:id="rId3040"/>
          <w:footerReference w:type="first" r:id="rId3041"/>
          <w:pgSz w:w="12240" w:h="15840"/>
          <w:pgMar w:top="840" w:right="1000" w:bottom="840" w:left="1000" w:header="400" w:footer="400"/>
          <w:pgNumType w:fmt="decimal"/>
          <w:cols w:space="720"/>
          <w:titlePg w:val="0"/>
        </w:sectPr>
      </w:pPr>
    </w:p>
    <w:p>
      <w:pPr>
        <w:pStyle w:val="Normal305"/>
      </w:pPr>
    </w:p>
    <w:p>
      <w:pPr>
        <w:pStyle w:val="Heading1303"/>
        <w:keepNext w:val="0"/>
        <w:spacing w:after="200" w:line="340" w:lineRule="atLeast"/>
        <w:ind w:left="0" w:right="0" w:firstLine="0"/>
        <w:jc w:val="center"/>
      </w:pPr>
      <w:hyperlink r:id="rId3042" w:history="1">
        <w:r>
          <w:rPr>
            <w:rFonts w:ascii="arial" w:eastAsia="arial" w:hAnsi="arial" w:cs="arial"/>
            <w:b/>
            <w:i/>
            <w:strike w:val="0"/>
            <w:color w:val="0077CC"/>
            <w:sz w:val="28"/>
            <w:u w:val="single"/>
            <w:vertAlign w:val="baseline"/>
          </w:rPr>
          <w:t>Corporation removes TVK banner, sparks online clash</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305"/>
        <w:keepNext w:val="0"/>
        <w:spacing w:after="0" w:line="240" w:lineRule="atLeast"/>
        <w:ind w:right="0"/>
        <w:jc w:val="both"/>
      </w:pPr>
      <w:bookmarkStart w:id="909" w:name="Bookmark_305"/>
      <w:bookmarkEnd w:id="9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CITY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3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3043" w:history="1">
        <w:r>
          <w:rPr>
            <w:rFonts w:ascii="arial" w:eastAsia="arial" w:hAnsi="arial" w:cs="arial"/>
            <w:b w:val="0"/>
            <w:i/>
            <w:strike w:val="0"/>
            <w:noProof w:val="0"/>
            <w:color w:val="0077CC"/>
            <w:position w:val="0"/>
            <w:sz w:val="20"/>
            <w:u w:val="single"/>
            <w:vertAlign w:val="baseline"/>
          </w:rPr>
          <w:t>Omjasvin.MD@timesofindia.com</w:t>
        </w:r>
      </w:hyperlink>
    </w:p>
    <w:p>
      <w:pPr>
        <w:pStyle w:val="Normal305"/>
        <w:keepNext/>
        <w:spacing w:before="240" w:after="0" w:line="340" w:lineRule="atLeast"/>
        <w:ind w:left="0" w:right="0" w:firstLine="0"/>
        <w:jc w:val="left"/>
      </w:pPr>
      <w:bookmarkStart w:id="910" w:name="Body_303"/>
      <w:bookmarkEnd w:id="9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21" style="position:absolute;z-index:25262592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Chennai:A post on Greater Chennai Corporation’s X handle showing the removal of a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banner sparked an online debate, with supporters of actor and party founder Vijay demanding similar action against banners put up by the DMK. The post, which quickly began trending, also led to residents voicing complaints about garbage and sewage, urging the corporation to address these issues.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GCC, while routinely updating posts, made one with ‘before’ and ‘after’ images of a TVK banner that was removed in Old Washermenpet. The banner, featuring Vijay and TVK functionaries, drew a backlash from the party supporters who immediately shared images of DMK banners with chief minister M K Stalin and deputy chief minister Udhayanidhi Stalin, calling for similar treatment. GCC clarified that some of the banners were in Chengalpet district, not Chennai, and asked residents to tag the relevant civic body. The post drew nearly half a million views by afternoon, with citizens posting  images of overflowing garbage, sewage, and exposed live wires. Residents from Thoraipakkam and Sithalapakkam raised specific issues on transformer repairs and roadside waste. GCC had a busy day by guiding residents to tag or contact relevant government departments. Deputy mayor Mahesh Kumar said the corporation  would remove banners put up by all partiesincluding DMK. “In my own ward, I’ve instructed our members not to erect banners. There’s no bias here,” he said, urging people to view the post objectively. On Tuesday, GCC removed 20 banners and plans more removals over the next three days, following a Madras high court directive against unauthorized banners.</w:t>
      </w:r>
    </w:p>
    <w:p>
      <w:pPr>
        <w:pStyle w:val="Normal305"/>
        <w:keepNext/>
        <w:spacing w:before="240" w:after="0" w:line="340" w:lineRule="atLeast"/>
        <w:ind w:left="0" w:right="0" w:firstLine="0"/>
        <w:jc w:val="left"/>
      </w:pPr>
      <w:bookmarkStart w:id="911" w:name="Classification_300"/>
      <w:bookmarkEnd w:id="911"/>
      <w:r>
        <w:rPr>
          <w:rFonts w:ascii="arial" w:eastAsia="arial" w:hAnsi="arial" w:cs="arial"/>
          <w:b/>
          <w:i w:val="0"/>
          <w:strike w:val="0"/>
          <w:noProof w:val="0"/>
          <w:color w:val="000000"/>
          <w:position w:val="0"/>
          <w:sz w:val="28"/>
          <w:u w:val="none"/>
          <w:vertAlign w:val="baseline"/>
        </w:rPr>
        <w:t>Classification</w:t>
      </w:r>
    </w:p>
    <w:p>
      <w:pPr>
        <w:pStyle w:val="Normal305"/>
        <w:spacing w:line="60" w:lineRule="exact"/>
      </w:pPr>
      <w:r>
        <w:pict>
          <v:line id="_x0000_s2222" style="position:absolute;z-index:252626944" from="0,2pt" to="512pt,2pt" strokecolor="#009ddb" strokeweight="2pt">
            <v:stroke linestyle="single"/>
            <w10:wrap type="topAndBottom"/>
          </v:line>
        </w:pict>
      </w:r>
    </w:p>
    <w:p>
      <w:pPr>
        <w:pStyle w:val="Normal305"/>
        <w:spacing w:line="120" w:lineRule="exact"/>
      </w:pPr>
    </w:p>
    <w:p>
      <w:pPr>
        <w:pStyle w:val="Normal3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(88%); CITY GOVERNMENT (78%); PHOTO &amp; VIDEO SHARING (78%); GOVERNMENT &amp; PUBLIC ADMINISTRATION (74%); GOVERNMENT ADVISORS &amp; MINISTERS (74%)</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SEWERAGE SYSTEMS (90%); ELECTRONIC PUBLISHING (78%); PHOTO &amp; VIDEO SHARING (78%)</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(93%); INDIA (91%)</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305"/>
      </w:pPr>
    </w:p>
    <w:p>
      <w:pPr>
        <w:pStyle w:val="Normal305"/>
        <w:ind w:left="200"/>
        <w:sectPr>
          <w:type w:val="continuous"/>
          <w:pgMar w:top="840" w:right="1000" w:bottom="840" w:left="1000" w:header="400" w:footer="400"/>
          <w:pgNumType w:fmt="decimal"/>
          <w:cols w:space="720"/>
        </w:sectPr>
      </w:pPr>
      <w:r>
        <w:br/>
      </w:r>
      <w:r>
        <w:pict>
          <v:line id="_x0000_s2223"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3044"/>
          <w:headerReference w:type="default" r:id="rId3045"/>
          <w:footerReference w:type="even" r:id="rId3046"/>
          <w:footerReference w:type="default" r:id="rId3047"/>
          <w:headerReference w:type="first" r:id="rId3048"/>
          <w:footerReference w:type="first" r:id="rId3049"/>
          <w:pgSz w:w="12240" w:h="15840"/>
          <w:pgMar w:top="840" w:right="1000" w:bottom="840" w:left="1000" w:header="400" w:footer="400"/>
          <w:pgNumType w:fmt="decimal"/>
          <w:cols w:space="720"/>
          <w:titlePg w:val="0"/>
        </w:sectPr>
      </w:pPr>
    </w:p>
    <w:p>
      <w:pPr>
        <w:pStyle w:val="Normal306"/>
      </w:pPr>
    </w:p>
    <w:p>
      <w:pPr>
        <w:pStyle w:val="Heading1304"/>
        <w:keepNext w:val="0"/>
        <w:spacing w:after="200" w:line="340" w:lineRule="atLeast"/>
        <w:ind w:left="0" w:right="0" w:firstLine="0"/>
        <w:jc w:val="center"/>
      </w:pPr>
      <w:hyperlink r:id="rId3050" w:history="1">
        <w:r>
          <w:rPr>
            <w:rFonts w:ascii="arial" w:eastAsia="arial" w:hAnsi="arial" w:cs="arial"/>
            <w:b/>
            <w:i/>
            <w:strike w:val="0"/>
            <w:color w:val="0077CC"/>
            <w:sz w:val="28"/>
            <w:u w:val="single"/>
            <w:vertAlign w:val="baseline"/>
          </w:rPr>
          <w:t>Jagan Reddy's party challenges Waqf Act in top court: Violates fundamental rights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11:04 PM GMT</w:t>
      </w:r>
    </w:p>
    <w:p>
      <w:pPr>
        <w:pStyle w:val="Normal306"/>
        <w:keepNext w:val="0"/>
        <w:spacing w:after="0" w:line="240" w:lineRule="atLeast"/>
        <w:ind w:right="0"/>
        <w:jc w:val="both"/>
      </w:pPr>
      <w:bookmarkStart w:id="912" w:name="Bookmark_306"/>
      <w:bookmarkEnd w:id="912"/>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306"/>
        <w:keepNext w:val="0"/>
        <w:spacing w:before="120" w:after="0" w:line="220" w:lineRule="atLeast"/>
        <w:ind w:left="0" w:right="0" w:firstLine="0"/>
        <w:jc w:val="left"/>
      </w:pPr>
      <w:r>
        <w:br/>
      </w:r>
      <w:r>
        <w:pict>
          <v:shape id="_x0000_i2224" type="#_x0000_t75" style="width:102.76pt;height:45.01pt">
            <v:imagedata r:id="rId229"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06"/>
        <w:keepNext/>
        <w:spacing w:before="240" w:after="0" w:line="340" w:lineRule="atLeast"/>
        <w:ind w:left="0" w:right="0" w:firstLine="0"/>
        <w:jc w:val="left"/>
      </w:pPr>
      <w:bookmarkStart w:id="913" w:name="Body_304"/>
      <w:bookmarkEnd w:id="913"/>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25" style="position:absolute;z-index:25262899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YSRCP has joined the bandwagon of political outfits and leaders who have filed a petition against the</w:t>
      </w:r>
    </w:p>
    <w:p>
      <w:pPr>
        <w:pStyle w:val="Normal306"/>
        <w:keepNext w:val="0"/>
        <w:spacing w:before="240" w:after="0" w:line="260" w:lineRule="atLeast"/>
        <w:ind w:left="0" w:right="0" w:firstLine="0"/>
        <w:jc w:val="both"/>
      </w:pPr>
      <w:hyperlink r:id="rId3051" w:history="1">
        <w:r>
          <w:rPr>
            <w:rFonts w:ascii="arial" w:eastAsia="arial" w:hAnsi="arial" w:cs="arial"/>
            <w:b w:val="0"/>
            <w:i/>
            <w:strike w:val="0"/>
            <w:color w:val="0077CC"/>
            <w:sz w:val="20"/>
            <w:u w:val="single"/>
            <w:vertAlign w:val="baseline"/>
          </w:rPr>
          <w:t>Waqf Act, 2025</w:t>
        </w:r>
      </w:hyperlink>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have challenged its constitutional validity in the Supreme Court. The Jagan Mohan Reddy-led party filed a plea against the Act, which was passed by both houses of Parliament recently. The YSRCP has raised serious concerns over what it calls a violation of fundamental rights, citing Articles 13, 14, 25, and 26 of the Constitution, which guarantee equality before law, freedom of religion and the autonomy of religious communities to manage their own affairs. Before the YSRCP,</w:t>
      </w:r>
    </w:p>
    <w:p>
      <w:pPr>
        <w:pStyle w:val="Normal306"/>
        <w:keepNext w:val="0"/>
        <w:spacing w:before="240" w:after="0" w:line="260" w:lineRule="atLeast"/>
        <w:ind w:left="0" w:right="0" w:firstLine="0"/>
        <w:jc w:val="both"/>
      </w:pPr>
      <w:hyperlink r:id="rId3052" w:history="1">
        <w:r>
          <w:rPr>
            <w:rFonts w:ascii="arial" w:eastAsia="arial" w:hAnsi="arial" w:cs="arial"/>
            <w:b w:val="0"/>
            <w:i/>
            <w:strike w:val="0"/>
            <w:color w:val="0077CC"/>
            <w:sz w:val="20"/>
            <w:u w:val="single"/>
            <w:vertAlign w:val="baseline"/>
          </w:rPr>
          <w:t xml:space="preserve">actor and </w:t>
        </w:r>
      </w:hyperlink>
      <w:hyperlink r:id="rId3053" w:history="1">
        <w:r>
          <w:rPr>
            <w:rFonts w:ascii="arial" w:eastAsia="arial" w:hAnsi="arial" w:cs="arial"/>
            <w:b/>
            <w:i/>
            <w:strike w:val="0"/>
            <w:color w:val="0077CC"/>
            <w:sz w:val="20"/>
            <w:u w:val="single"/>
            <w:vertAlign w:val="baseline"/>
          </w:rPr>
          <w:t>Tamilaga</w:t>
        </w:r>
      </w:hyperlink>
      <w:hyperlink r:id="rId3054" w:history="1">
        <w:r>
          <w:rPr>
            <w:rFonts w:ascii="arial" w:eastAsia="arial" w:hAnsi="arial" w:cs="arial"/>
            <w:b w:val="0"/>
            <w:i/>
            <w:strike w:val="0"/>
            <w:color w:val="0077CC"/>
            <w:sz w:val="20"/>
            <w:u w:val="single"/>
            <w:vertAlign w:val="baseline"/>
          </w:rPr>
          <w:t xml:space="preserve"> </w:t>
        </w:r>
      </w:hyperlink>
      <w:hyperlink r:id="rId3055" w:history="1">
        <w:r>
          <w:rPr>
            <w:rFonts w:ascii="arial" w:eastAsia="arial" w:hAnsi="arial" w:cs="arial"/>
            <w:b/>
            <w:i/>
            <w:strike w:val="0"/>
            <w:color w:val="0077CC"/>
            <w:sz w:val="20"/>
            <w:u w:val="single"/>
            <w:vertAlign w:val="baseline"/>
          </w:rPr>
          <w:t>Vettri</w:t>
        </w:r>
      </w:hyperlink>
      <w:hyperlink r:id="rId3056" w:history="1">
        <w:r>
          <w:rPr>
            <w:rFonts w:ascii="arial" w:eastAsia="arial" w:hAnsi="arial" w:cs="arial"/>
            <w:b w:val="0"/>
            <w:i/>
            <w:strike w:val="0"/>
            <w:color w:val="0077CC"/>
            <w:sz w:val="20"/>
            <w:u w:val="single"/>
            <w:vertAlign w:val="baseline"/>
          </w:rPr>
          <w:t xml:space="preserve"> </w:t>
        </w:r>
      </w:hyperlink>
      <w:hyperlink r:id="rId3057" w:history="1">
        <w:r>
          <w:rPr>
            <w:rFonts w:ascii="arial" w:eastAsia="arial" w:hAnsi="arial" w:cs="arial"/>
            <w:b/>
            <w:i/>
            <w:strike w:val="0"/>
            <w:color w:val="0077CC"/>
            <w:sz w:val="20"/>
            <w:u w:val="single"/>
            <w:vertAlign w:val="baseline"/>
          </w:rPr>
          <w:t>Kazhagam</w:t>
        </w:r>
      </w:hyperlink>
      <w:hyperlink r:id="rId3058" w:history="1">
        <w:r>
          <w:rPr>
            <w:rFonts w:ascii="arial" w:eastAsia="arial" w:hAnsi="arial" w:cs="arial"/>
            <w:b w:val="0"/>
            <w:i/>
            <w:strike w:val="0"/>
            <w:color w:val="0077CC"/>
            <w:sz w:val="20"/>
            <w:u w:val="single"/>
            <w:vertAlign w:val="baseline"/>
          </w:rPr>
          <w:t xml:space="preserve"> (TVK) president Vijay</w:t>
        </w:r>
      </w:hyperlink>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AIMIM MP Asaduddin Owaisi, Congress MPs Mohammad Jawed and Imran Pratapgarhi, AAP MLA Amanatullah Khan, Azad Samaj Party chief Chandra Shekhar Azad and Samajwadi Party MP Zia Ur Rehman Barq, among others, have challenged the contentious Act in the top court. The YSRCP has expressed strong opposition to Sections 9 and 14 of the Act, which allow the inclusion of non-Muslim members on Waqf Boards. The party argues that it is not only inappropriate but unconstitutional, and asserts that such a move "strips Muslim institutions of their right to self-govern". "This is not inclusion, it's interference," a source close to the legal team said. "You can't uphold secularism by violating religious autonomy." Several organisations have also filed petitions, the most prominent being the All India Muslim Personal Law Board (AIMPLB). It called the legislation and the amendments by Parliament "arbitrary, discriminatory and based on exclusion". Others include Maulana Arshad Madani of Jamiat Ulema-i-Hind, the Samastha Kerala Jamiatul Ulema, the Social Democratic Party of India, the Indian Union Muslim League, and the Association for Protection of Civil Rights. The DMK in Tamil Nadu has also approached the Supreme Court. Its MP A Raja, who was a member of the Joint Parliamentary Committee on the Waqf Bill, has filed a petition in the top court. Legal experts say the case could test the limits of state involvement in religious affairs. "This goes beyond the Waqf Boards," said a constitutional lawyer. "It raises bigger questions about how far the state can go in managing institutions that are religious in nature." While the various petitions challenging the new law are in court, the</w:t>
      </w:r>
    </w:p>
    <w:p>
      <w:pPr>
        <w:pStyle w:val="Normal306"/>
        <w:keepNext w:val="0"/>
        <w:spacing w:before="240" w:after="0" w:line="260" w:lineRule="atLeast"/>
        <w:ind w:left="0" w:right="0" w:firstLine="0"/>
        <w:jc w:val="both"/>
      </w:pPr>
      <w:hyperlink r:id="rId3059" w:history="1">
        <w:r>
          <w:rPr>
            <w:rFonts w:ascii="arial" w:eastAsia="arial" w:hAnsi="arial" w:cs="arial"/>
            <w:b w:val="0"/>
            <w:i/>
            <w:strike w:val="0"/>
            <w:color w:val="0077CC"/>
            <w:sz w:val="20"/>
            <w:u w:val="single"/>
            <w:vertAlign w:val="baseline"/>
          </w:rPr>
          <w:t>anti-Waqf Act protests have been raging in parts of West Bengal</w:t>
        </w:r>
      </w:hyperlink>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at least three people have been killed in violence in Murshidabad. The Supreme Court has listed a batch of petitions against the Waqf Act for hearing on April 16.ALSO READ |</w:t>
      </w:r>
    </w:p>
    <w:p>
      <w:pPr>
        <w:pStyle w:val="Normal306"/>
        <w:keepNext w:val="0"/>
        <w:spacing w:before="240" w:after="0" w:line="260" w:lineRule="atLeast"/>
        <w:ind w:left="0" w:right="0" w:firstLine="0"/>
        <w:jc w:val="both"/>
      </w:pPr>
      <w:hyperlink r:id="rId3060" w:history="1">
        <w:r>
          <w:rPr>
            <w:rFonts w:ascii="arial" w:eastAsia="arial" w:hAnsi="arial" w:cs="arial"/>
            <w:b w:val="0"/>
            <w:i/>
            <w:strike w:val="0"/>
            <w:color w:val="0077CC"/>
            <w:sz w:val="20"/>
            <w:u w:val="single"/>
            <w:vertAlign w:val="baseline"/>
          </w:rPr>
          <w:t>Letters from hundreds of Muslim widows triggered waqf reforms, says PM Modi</w:t>
        </w:r>
      </w:hyperlink>
    </w:p>
    <w:p>
      <w:pPr>
        <w:pStyle w:val="Normal306"/>
        <w:keepNext w:val="0"/>
        <w:spacing w:before="240" w:after="0" w:line="260" w:lineRule="atLeast"/>
        <w:ind w:left="0" w:right="0" w:firstLine="0"/>
        <w:jc w:val="both"/>
      </w:pPr>
      <w:hyperlink r:id="rId3061" w:history="1">
        <w:r>
          <w:rPr>
            <w:rFonts w:ascii="arial" w:eastAsia="arial" w:hAnsi="arial" w:cs="arial"/>
            <w:b w:val="0"/>
            <w:i/>
            <w:strike w:val="0"/>
            <w:color w:val="0077CC"/>
            <w:sz w:val="20"/>
            <w:u w:val="single"/>
            <w:vertAlign w:val="baseline"/>
          </w:rPr>
          <w:t>Link to Image</w:t>
        </w:r>
      </w:hyperlink>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226" style="position:absolute;z-index:252630016"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Jagan Reddy's party challenges Waqf Act in top court: Violates fundamental rights</w:t>
      </w:r>
    </w:p>
    <w:p>
      <w:pPr>
        <w:pStyle w:val="Normal306"/>
        <w:keepNext/>
        <w:spacing w:before="240" w:after="0" w:line="340" w:lineRule="atLeast"/>
        <w:ind w:left="0" w:right="0" w:firstLine="0"/>
        <w:jc w:val="left"/>
      </w:pPr>
      <w:bookmarkStart w:id="914" w:name="Classification_301"/>
      <w:bookmarkEnd w:id="914"/>
      <w:r>
        <w:rPr>
          <w:rFonts w:ascii="arial" w:eastAsia="arial" w:hAnsi="arial" w:cs="arial"/>
          <w:b/>
          <w:i w:val="0"/>
          <w:strike w:val="0"/>
          <w:noProof w:val="0"/>
          <w:color w:val="000000"/>
          <w:position w:val="0"/>
          <w:sz w:val="28"/>
          <w:u w:val="none"/>
          <w:vertAlign w:val="baseline"/>
        </w:rPr>
        <w:t>Classification</w:t>
      </w:r>
    </w:p>
    <w:p>
      <w:pPr>
        <w:pStyle w:val="Normal306"/>
        <w:spacing w:line="60" w:lineRule="exact"/>
      </w:pPr>
      <w:r>
        <w:pict>
          <v:line id="_x0000_s2227" style="position:absolute;z-index:252631040" from="0,2pt" to="512pt,2pt" strokecolor="#009ddb" strokeweight="2pt">
            <v:stroke linestyle="single"/>
            <w10:wrap type="topAndBottom"/>
          </v:line>
        </w:pict>
      </w:r>
    </w:p>
    <w:p>
      <w:pPr>
        <w:pStyle w:val="Normal306"/>
        <w:spacing w:line="120" w:lineRule="exact"/>
      </w:pPr>
    </w:p>
    <w:p>
      <w:pPr>
        <w:pStyle w:val="Normal3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(91%); CONSTITUTIONAL LAW (90%); GOVERNMENT BODIES &amp; OFFICES (90%); HUMAN RIGHTS (90%); HUMAN RIGHTS &amp; CIVIL LIBERTIES LAW (90%); HUMAN RIGHTS VIOLATIONS (90%); MUSLIMS &amp; ISLAM (90%); PETITIONS (90%); SUPREME COURTS (90%); ASSOCIATIONS &amp; ORGANIZATIONS (89%); LAW &amp; LEGAL SYSTEM (89%); LAW COURTS &amp; TRIBUNALS (89%); LEGISLATION (89%); LEGISLATIVE BODIES (89%); NEGATIVE MISC NEWS (89%); CHURCH &amp; STATE (78%); CIVIL RIGHTS (78%); FREEDOM OF RELIGION (78%); GOVERNMENT &amp; PUBLIC ADMINISTRATION (78%); NEGATIVE SOCIETAL NEWS (78%); POLITICS (78%); ISLAMIC LAW (77%); NEGATIVE NEWS (77%); PROTESTS &amp; DEMONSTRATIONS (77%); TRENDS &amp; EVENTS (77%); RELIGIOUS LAW (75%); POLITICAL PARTIES (73%); SOCIALISM (73%)</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(90%)</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KERALA, INDIA (74%); TAMIL NADU, INDIA (74%); WEST BENGAL, INDIA (74%); INDIA (96%)</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306"/>
      </w:pPr>
    </w:p>
    <w:p>
      <w:pPr>
        <w:pStyle w:val="Normal306"/>
        <w:ind w:left="200"/>
        <w:sectPr>
          <w:type w:val="continuous"/>
          <w:pgMar w:top="840" w:right="1000" w:bottom="840" w:left="1000" w:header="400" w:footer="400"/>
          <w:pgNumType w:fmt="decimal"/>
          <w:cols w:space="720"/>
        </w:sectPr>
      </w:pPr>
      <w:r>
        <w:br/>
      </w:r>
      <w:r>
        <w:pict>
          <v:line id="_x0000_s2228"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3062"/>
          <w:headerReference w:type="default" r:id="rId3063"/>
          <w:footerReference w:type="even" r:id="rId3064"/>
          <w:footerReference w:type="default" r:id="rId3065"/>
          <w:headerReference w:type="first" r:id="rId3066"/>
          <w:footerReference w:type="first" r:id="rId3067"/>
          <w:pgSz w:w="12240" w:h="15840"/>
          <w:pgMar w:top="840" w:right="1000" w:bottom="840" w:left="1000" w:header="400" w:footer="400"/>
          <w:pgNumType w:fmt="decimal"/>
          <w:cols w:space="720"/>
          <w:titlePg w:val="0"/>
        </w:sectPr>
      </w:pPr>
    </w:p>
    <w:p>
      <w:pPr>
        <w:pStyle w:val="Normal307"/>
      </w:pPr>
    </w:p>
    <w:p>
      <w:pPr>
        <w:pStyle w:val="Heading1305"/>
        <w:keepNext w:val="0"/>
        <w:spacing w:after="200" w:line="340" w:lineRule="atLeast"/>
        <w:ind w:left="0" w:right="0" w:firstLine="0"/>
        <w:jc w:val="center"/>
      </w:pPr>
      <w:hyperlink r:id="rId3068" w:history="1">
        <w:r>
          <w:rPr>
            <w:rFonts w:ascii="arial" w:eastAsia="arial" w:hAnsi="arial" w:cs="arial"/>
            <w:b/>
            <w:i/>
            <w:strike w:val="0"/>
            <w:color w:val="0077CC"/>
            <w:sz w:val="28"/>
            <w:u w:val="single"/>
            <w:vertAlign w:val="baseline"/>
          </w:rPr>
          <w:t>TVK Chief Vijay Hits Out At Amit Shah's Remarks On Ambedkar</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2024 Wednesday</w:t>
      </w:r>
    </w:p>
    <w:p>
      <w:pPr>
        <w:pStyle w:val="Normal307"/>
        <w:keepNext w:val="0"/>
        <w:spacing w:after="0" w:line="240" w:lineRule="atLeast"/>
        <w:ind w:right="0"/>
        <w:jc w:val="both"/>
      </w:pPr>
      <w:bookmarkStart w:id="915" w:name="Bookmark_307"/>
      <w:bookmarkEnd w:id="915"/>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307"/>
        <w:keepNext w:val="0"/>
        <w:spacing w:before="120" w:after="0" w:line="220" w:lineRule="atLeast"/>
        <w:ind w:left="0" w:right="0" w:firstLine="0"/>
        <w:jc w:val="left"/>
      </w:pPr>
      <w:r>
        <w:br/>
      </w:r>
      <w:r>
        <w:pict>
          <v:shape id="_x0000_i2229" type="#_x0000_t75" style="width:187.48pt;height:37.5pt">
            <v:imagedata r:id="rId446"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307"/>
        <w:keepNext/>
        <w:spacing w:before="240" w:after="0" w:line="340" w:lineRule="atLeast"/>
        <w:ind w:left="0" w:right="0" w:firstLine="0"/>
        <w:jc w:val="left"/>
      </w:pPr>
      <w:bookmarkStart w:id="916" w:name="Body_305"/>
      <w:bookmarkEnd w:id="916"/>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30" style="position:absolute;z-index:252633088" from="0,2pt" to="512pt,2pt" strokecolor="#009ddb" strokeweight="2pt">
            <v:stroke linestyle="single"/>
            <w10:wrap type="topAndBottom"/>
          </v:line>
        </w:pict>
      </w:r>
    </w:p>
    <w:p>
      <w:pPr>
        <w:pStyle w:val="Normal307"/>
      </w:pPr>
    </w:p>
    <w:p>
      <w:pPr>
        <w:pStyle w:val="Normal307"/>
        <w:keepNext w:val="0"/>
        <w:spacing w:before="240" w:after="0" w:line="260" w:lineRule="atLeast"/>
        <w:ind w:left="0" w:right="0" w:firstLine="0"/>
        <w:jc w:val="both"/>
      </w:pPr>
      <w:hyperlink r:id="rId3069" w:history="1">
        <w:r>
          <w:rPr>
            <w:rFonts w:ascii="arial" w:eastAsia="arial" w:hAnsi="arial" w:cs="arial"/>
            <w:b w:val="0"/>
            <w:i/>
            <w:strike w:val="0"/>
            <w:color w:val="0077CC"/>
            <w:sz w:val="20"/>
            <w:u w:val="single"/>
            <w:vertAlign w:val="baseline"/>
          </w:rPr>
          <w:t>Link to Image</w:t>
        </w:r>
      </w:hyperlink>
    </w:p>
    <w:p>
      <w:pPr>
        <w:pStyle w:val="Normal307"/>
        <w:keepNext w:val="0"/>
        <w:spacing w:before="240" w:after="0" w:line="260" w:lineRule="atLeast"/>
        <w:ind w:left="0" w:right="0" w:firstLine="0"/>
        <w:jc w:val="both"/>
      </w:pPr>
      <w:hyperlink r:id="rId3070" w:history="1">
        <w:r>
          <w:rPr>
            <w:rFonts w:ascii="arial" w:eastAsia="arial" w:hAnsi="arial" w:cs="arial"/>
            <w:b w:val="0"/>
            <w:i/>
            <w:strike w:val="0"/>
            <w:color w:val="0077CC"/>
            <w:sz w:val="20"/>
            <w:u w:val="single"/>
            <w:vertAlign w:val="baseline"/>
          </w:rPr>
          <w:t>Link to Story</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Dec 19 (IANS) Tamil superstar and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has criticised Union Home Minister Amit Shah for his recent remarks about B.R. Ambedkar in the Parliament. In a post on Wednesday on the social media platform X, Vijay expressed his outrage, suggesting that some individuals may be "allergic" to Ambedkar's name.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lauded Ambedkar as an "incomparable political and intellectual personality" who represents the spirit of freedom for all Indian citizens.</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emphasised that Ambedkar's legacy is a beacon of hope for marginalised communities and a symbol of resistance against social injustice.</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to continuously chant Ambedkar's name, underscoring his deep admiration for the iconic leader.</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"Ambedkar... Ambedkar... Ambedkar... Let us keep chanting his name with joy in our hearts and on our lips," the TVK President said.</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across the country have also condemned Amit Shah's remarks in the Rajya Sabha on December 17.</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Home Minister Shah had said that there is now a "fashion" to repeatedly invoke Ambedkar's name, adding that if the Opposition had taken God's name as often, they would have reached heaven.</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Home Minister's comments have drawn widespread criticism.</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had mentioned Ambedkar as one of the ideological mentors of the TVK during his party's first rally in Vikravandi, northern Tamil Nadu.</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region has a significant Dalit population and is considered a stronghold of Viduthalai Chiruthaigal Katchi (VCK) President Thol. Thirumavalavan.</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Thirumavalavan's VCK is formerly known as the Dalit Panthers of India.</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newly formed party appears to be targeting Dalit voters, leveraging his strong following among marginalised communities since his movie career.</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been popular among Dalits and other marginalised groups due to the socially relevant roles he played in films, which resonated with these communities.</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2011 Census, Dalits constitute around 20 per cent of Tamil Nadu's population.</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however, estimate that this figure may have increased by six per cent in recent years.</w:t>
      </w:r>
    </w:p>
    <w:p>
      <w:pPr>
        <w:pStyle w:val="Normal3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MENAFN18122024000231011071ID1109009376</w:t>
      </w:r>
    </w:p>
    <w:p>
      <w:pPr>
        <w:pStyle w:val="Normal307"/>
        <w:keepNext/>
        <w:spacing w:before="240" w:after="0" w:line="340" w:lineRule="atLeast"/>
        <w:ind w:left="0" w:right="0" w:firstLine="0"/>
        <w:jc w:val="left"/>
      </w:pPr>
      <w:bookmarkStart w:id="917" w:name="Classification_302"/>
      <w:bookmarkEnd w:id="917"/>
      <w:r>
        <w:rPr>
          <w:rFonts w:ascii="arial" w:eastAsia="arial" w:hAnsi="arial" w:cs="arial"/>
          <w:b/>
          <w:i w:val="0"/>
          <w:strike w:val="0"/>
          <w:noProof w:val="0"/>
          <w:color w:val="000000"/>
          <w:position w:val="0"/>
          <w:sz w:val="28"/>
          <w:u w:val="none"/>
          <w:vertAlign w:val="baseline"/>
        </w:rPr>
        <w:t>Classification</w:t>
      </w:r>
    </w:p>
    <w:p>
      <w:pPr>
        <w:pStyle w:val="Normal307"/>
        <w:spacing w:line="60" w:lineRule="exact"/>
      </w:pPr>
      <w:r>
        <w:pict>
          <v:line id="_x0000_s2231" style="position:absolute;z-index:252634112" from="0,2pt" to="512pt,2pt" strokecolor="#009ddb" strokeweight="2pt">
            <v:stroke linestyle="single"/>
            <w10:wrap type="topAndBottom"/>
          </v:line>
        </w:pict>
      </w:r>
    </w:p>
    <w:p>
      <w:pPr>
        <w:pStyle w:val="Normal307"/>
        <w:spacing w:line="120" w:lineRule="exact"/>
      </w:pPr>
    </w:p>
    <w:p>
      <w:pPr>
        <w:pStyle w:val="Normal3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GOVERNMENT ADVISORS &amp; MINISTERS (90%); POLITICS (78%); ACTIVISM (77%); SOCIETY, SOCIAL ASSISTANCE &amp; LIFESTYLE (77%); POPULATION SIZE (75%); MENTORS &amp; ROLE MODELS (74%); SOCIAL JUSTICE (74%); NEGATIVE SOCIETAL NEWS (71%); CENSUS (69%); SOCIAL MEDIA (57%)</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(57%)</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(78%); TAMIL NADU, INDIA (90%); INDIA (93%)</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307"/>
      </w:pPr>
    </w:p>
    <w:p>
      <w:pPr>
        <w:pStyle w:val="Normal307"/>
        <w:ind w:left="200"/>
        <w:sectPr>
          <w:type w:val="continuous"/>
          <w:pgMar w:top="840" w:right="1000" w:bottom="840" w:left="1000" w:header="400" w:footer="400"/>
          <w:pgNumType w:fmt="decimal"/>
          <w:cols w:space="720"/>
        </w:sectPr>
      </w:pPr>
      <w:r>
        <w:br/>
      </w:r>
      <w:r>
        <w:pict>
          <v:line id="_x0000_s2232"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3071"/>
          <w:headerReference w:type="default" r:id="rId3072"/>
          <w:footerReference w:type="even" r:id="rId3073"/>
          <w:footerReference w:type="default" r:id="rId3074"/>
          <w:headerReference w:type="first" r:id="rId3075"/>
          <w:footerReference w:type="first" r:id="rId3076"/>
          <w:pgSz w:w="12240" w:h="15840"/>
          <w:pgMar w:top="840" w:right="1000" w:bottom="840" w:left="1000" w:header="400" w:footer="400"/>
          <w:pgNumType w:fmt="decimal"/>
          <w:cols w:space="720"/>
          <w:titlePg w:val="0"/>
        </w:sectPr>
      </w:pPr>
    </w:p>
    <w:p>
      <w:pPr>
        <w:pStyle w:val="Normal308"/>
      </w:pPr>
    </w:p>
    <w:p>
      <w:pPr>
        <w:pStyle w:val="Heading1306"/>
        <w:keepNext w:val="0"/>
        <w:spacing w:after="200" w:line="340" w:lineRule="atLeast"/>
        <w:ind w:left="0" w:right="0" w:firstLine="0"/>
        <w:jc w:val="center"/>
      </w:pPr>
      <w:hyperlink r:id="rId3077" w:history="1">
        <w:r>
          <w:rPr>
            <w:rFonts w:ascii="arial" w:eastAsia="arial" w:hAnsi="arial" w:cs="arial"/>
            <w:b/>
            <w:i/>
            <w:strike w:val="0"/>
            <w:color w:val="0077CC"/>
            <w:sz w:val="28"/>
            <w:u w:val="single"/>
            <w:vertAlign w:val="baseline"/>
          </w:rPr>
          <w:t>Did Annamalai call Thalapathy Vijay a hip pincher?</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India</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 3:17 PM EST</w:t>
      </w:r>
    </w:p>
    <w:p>
      <w:pPr>
        <w:pStyle w:val="Normal308"/>
        <w:keepNext w:val="0"/>
        <w:spacing w:after="0" w:line="240" w:lineRule="atLeast"/>
        <w:ind w:right="0"/>
        <w:jc w:val="both"/>
      </w:pPr>
      <w:bookmarkStart w:id="918" w:name="Bookmark_308"/>
      <w:bookmarkEnd w:id="918"/>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International Business Times India </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Bhavana Sharma</w:t>
      </w:r>
    </w:p>
    <w:p>
      <w:pPr>
        <w:pStyle w:val="Normal308"/>
        <w:keepNext/>
        <w:spacing w:before="240" w:after="0" w:line="340" w:lineRule="atLeast"/>
        <w:ind w:left="0" w:right="0" w:firstLine="0"/>
        <w:jc w:val="left"/>
      </w:pPr>
      <w:bookmarkStart w:id="919" w:name="Body_306"/>
      <w:bookmarkEnd w:id="919"/>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33" style="position:absolute;z-index:252636160" from="0,2pt" to="512pt,2pt" strokecolor="#009ddb" strokeweight="2pt">
            <v:stroke linestyle="single"/>
            <w10:wrap type="topAndBottom"/>
          </v:line>
        </w:pict>
      </w:r>
    </w:p>
    <w:p>
      <w:pPr>
        <w:pStyle w:val="Normal308"/>
      </w:pP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23rd, 2025 ( </w:t>
      </w:r>
      <w:hyperlink r:id="rId3078" w:history="1">
        <w:r>
          <w:rPr>
            <w:rFonts w:ascii="arial" w:eastAsia="arial" w:hAnsi="arial" w:cs="arial"/>
            <w:b w:val="0"/>
            <w:i/>
            <w:strike w:val="0"/>
            <w:noProof w:val="0"/>
            <w:color w:val="0077CC"/>
            <w:position w:val="0"/>
            <w:sz w:val="20"/>
            <w:u w:val="single"/>
            <w:vertAlign w:val="baseline"/>
          </w:rPr>
          <w:t>International Business Times India</w:t>
        </w:r>
      </w:hyperlink>
      <w:r>
        <w:rPr>
          <w:rFonts w:ascii="arial" w:eastAsia="arial" w:hAnsi="arial" w:cs="arial"/>
          <w:b w:val="0"/>
          <w:i w:val="0"/>
          <w:strike w:val="0"/>
          <w:noProof w:val="0"/>
          <w:color w:val="000000"/>
          <w:position w:val="0"/>
          <w:sz w:val="20"/>
          <w:u w:val="none"/>
          <w:vertAlign w:val="baseline"/>
        </w:rPr>
        <w:t xml:space="preserve">  - Delivered by  </w:t>
      </w:r>
      <w:hyperlink r:id="rId307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is known for his three-decades-long career and for portraying intense, jovial, and thought-provoking roles over the years.</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being in the movie business and not getting criticized for being an actor is next to impossible.  </w:t>
      </w:r>
      <w:hyperlink r:id="rId3080" w:history="1">
        <w:r>
          <w:rPr>
            <w:rFonts w:ascii="arial" w:eastAsia="arial" w:hAnsi="arial" w:cs="arial"/>
            <w:b w:val="0"/>
            <w:i/>
            <w:strike w:val="0"/>
            <w:noProof w:val="0"/>
            <w:color w:val="0077CC"/>
            <w:position w:val="0"/>
            <w:sz w:val="20"/>
            <w:u w:val="single"/>
            <w:vertAlign w:val="baseline"/>
          </w:rPr>
          <w:t xml:space="preserve">Thalapathy Vijayis the founder and the president of the </w:t>
        </w:r>
      </w:hyperlink>
      <w:hyperlink r:id="rId3081" w:history="1">
        <w:r>
          <w:rPr>
            <w:rFonts w:ascii="arial" w:eastAsia="arial" w:hAnsi="arial" w:cs="arial"/>
            <w:b/>
            <w:i/>
            <w:strike w:val="0"/>
            <w:noProof w:val="0"/>
            <w:color w:val="0077CC"/>
            <w:position w:val="0"/>
            <w:sz w:val="20"/>
            <w:u w:val="single"/>
            <w:vertAlign w:val="baseline"/>
          </w:rPr>
          <w:t>Tamilaga</w:t>
        </w:r>
      </w:hyperlink>
      <w:hyperlink r:id="rId3082" w:history="1">
        <w:r>
          <w:rPr>
            <w:rFonts w:ascii="arial" w:eastAsia="arial" w:hAnsi="arial" w:cs="arial"/>
            <w:b w:val="0"/>
            <w:i/>
            <w:strike w:val="0"/>
            <w:noProof w:val="0"/>
            <w:color w:val="0077CC"/>
            <w:position w:val="0"/>
            <w:sz w:val="20"/>
            <w:u w:val="single"/>
            <w:vertAlign w:val="baseline"/>
          </w:rPr>
          <w:t xml:space="preserve"> </w:t>
        </w:r>
      </w:hyperlink>
      <w:hyperlink r:id="rId3083" w:history="1">
        <w:r>
          <w:rPr>
            <w:rFonts w:ascii="arial" w:eastAsia="arial" w:hAnsi="arial" w:cs="arial"/>
            <w:b/>
            <w:i/>
            <w:strike w:val="0"/>
            <w:noProof w:val="0"/>
            <w:color w:val="0077CC"/>
            <w:position w:val="0"/>
            <w:sz w:val="20"/>
            <w:u w:val="single"/>
            <w:vertAlign w:val="baseline"/>
          </w:rPr>
          <w:t>Vettri</w:t>
        </w:r>
      </w:hyperlink>
      <w:hyperlink r:id="rId3084" w:history="1">
        <w:r>
          <w:rPr>
            <w:rFonts w:ascii="arial" w:eastAsia="arial" w:hAnsi="arial" w:cs="arial"/>
            <w:b w:val="0"/>
            <w:i/>
            <w:strike w:val="0"/>
            <w:noProof w:val="0"/>
            <w:color w:val="0077CC"/>
            <w:position w:val="0"/>
            <w:sz w:val="20"/>
            <w:u w:val="single"/>
            <w:vertAlign w:val="baseline"/>
          </w:rPr>
          <w:t xml:space="preserve"> </w:t>
        </w:r>
      </w:hyperlink>
      <w:hyperlink r:id="rId3085" w:history="1">
        <w:r>
          <w:rPr>
            <w:rFonts w:ascii="arial" w:eastAsia="arial" w:hAnsi="arial" w:cs="arial"/>
            <w:b/>
            <w:i/>
            <w:strike w:val="0"/>
            <w:noProof w:val="0"/>
            <w:color w:val="0077CC"/>
            <w:position w:val="0"/>
            <w:sz w:val="20"/>
            <w:u w:val="single"/>
            <w:vertAlign w:val="baseline"/>
          </w:rPr>
          <w:t>Kazhagam</w:t>
        </w:r>
      </w:hyperlink>
      <w:hyperlink r:id="rId3086" w:history="1">
        <w:r>
          <w:rPr>
            <w:rFonts w:ascii="arial" w:eastAsia="arial" w:hAnsi="arial" w:cs="arial"/>
            <w:b w:val="0"/>
            <w:i/>
            <w:strike w:val="0"/>
            <w:noProof w:val="0"/>
            <w:color w:val="0077CC"/>
            <w:position w:val="0"/>
            <w:sz w:val="20"/>
            <w:u w:val="single"/>
            <w:vertAlign w:val="baseline"/>
          </w:rPr>
          <w:t xml:space="preserve"> regional political party in the state of Tamil Nadu.</w:t>
        </w:r>
      </w:hyperlink>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during a media interaction politician and BJP leader Annamalai, trashed TVK leader Vijay, calling him a "hip pincher."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this blame game start from?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Annamalai criticized Vijay's political ideologies and was completely against how he views politics. The story comes from when the politician was asked about the TVK leader's TASMAC scam.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reporters, Annamalai said "How can TVK sit on the sets of a film and do politics, or will Vijay be on the sets of a film singing songs, and pinching the hips of heroines instead of focusing on politics? I too know how to talk, I am not dancing like him, I am working on the ground for the welfare of the people. How can Vijay talk about smoking and drinking when he does it in his films."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comment saying that actor Vijay "is doing work from home politics". "TVK is crossing the limits. Drama is enacted by Vijay and TVK."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Vijay's fans took to social media to slam the politician and were quite upset about these comments. This triggered Vijay's fans on social media and in his defense, Vijay's fans said that on-screen romance is part of an actor's profession, but labeling him a "hip pincher" was unacceptable.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Blame Game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first time the politician has blamed the actor, a month before Annamalai took a dig at (TVK) chief Vijay over his comments on the Union Budget, accusing him of lacking a basic understanding of how financial policies work.</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political controversies surround the actor now and then Vijay is currently working on H Vinoth's Jana Nayagan a political action thriller film starring  </w:t>
      </w:r>
      <w:hyperlink r:id="rId3087" w:history="1">
        <w:r>
          <w:rPr>
            <w:rFonts w:ascii="arial" w:eastAsia="arial" w:hAnsi="arial" w:cs="arial"/>
            <w:b w:val="0"/>
            <w:i/>
            <w:strike w:val="0"/>
            <w:noProof w:val="0"/>
            <w:color w:val="0077CC"/>
            <w:position w:val="0"/>
            <w:sz w:val="20"/>
            <w:u w:val="single"/>
            <w:vertAlign w:val="baseline"/>
          </w:rPr>
          <w:t>Pooja Hegdeand Bobby Deol in the lead roles, alongside Gautham Vasudev Menon, Prakash Raj, Narain, Priyamani, Mamitha Baiju, Monisha Blessy.</w:t>
        </w:r>
      </w:hyperlink>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film is reportedly portraying Vijay as a "torchbearer of democracy" and will be his last film before his political entry.</w:t>
      </w:r>
    </w:p>
    <w:p>
      <w:pPr>
        <w:pStyle w:val="Normal308"/>
        <w:keepNext w:val="0"/>
        <w:spacing w:before="240" w:after="0" w:line="260" w:lineRule="atLeast"/>
        <w:ind w:left="0" w:right="0" w:firstLine="0"/>
        <w:jc w:val="both"/>
      </w:pPr>
      <w:hyperlink r:id="rId3088" w:history="1">
        <w:r>
          <w:rPr>
            <w:rFonts w:ascii="arial" w:eastAsia="arial" w:hAnsi="arial" w:cs="arial"/>
            <w:b w:val="0"/>
            <w:i/>
            <w:strike w:val="0"/>
            <w:color w:val="0077CC"/>
            <w:sz w:val="20"/>
            <w:u w:val="single"/>
            <w:vertAlign w:val="baseline"/>
          </w:rPr>
          <w:t>Link to the original story.</w:t>
        </w:r>
      </w:hyperlink>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8"/>
        <w:spacing w:line="60" w:lineRule="exact"/>
      </w:pPr>
      <w:r>
        <w:pict>
          <v:line id="_x0000_s2234" style="position:absolute;z-index:252637184"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08"/>
        <w:keepNext/>
        <w:spacing w:before="240" w:after="0" w:line="340" w:lineRule="atLeast"/>
        <w:ind w:left="0" w:right="0" w:firstLine="0"/>
        <w:jc w:val="left"/>
      </w:pPr>
      <w:bookmarkStart w:id="920" w:name="Classification_303"/>
      <w:bookmarkEnd w:id="920"/>
      <w:r>
        <w:rPr>
          <w:rFonts w:ascii="arial" w:eastAsia="arial" w:hAnsi="arial" w:cs="arial"/>
          <w:b/>
          <w:i w:val="0"/>
          <w:strike w:val="0"/>
          <w:noProof w:val="0"/>
          <w:color w:val="000000"/>
          <w:position w:val="0"/>
          <w:sz w:val="28"/>
          <w:u w:val="none"/>
          <w:vertAlign w:val="baseline"/>
        </w:rPr>
        <w:t>Classification</w:t>
      </w:r>
    </w:p>
    <w:p>
      <w:pPr>
        <w:pStyle w:val="Normal308"/>
        <w:spacing w:line="60" w:lineRule="exact"/>
      </w:pPr>
      <w:r>
        <w:pict>
          <v:line id="_x0000_s2235" style="position:absolute;z-index:252638208" from="0,2pt" to="512pt,2pt" strokecolor="#009ddb" strokeweight="2pt">
            <v:stroke linestyle="single"/>
            <w10:wrap type="topAndBottom"/>
          </v:line>
        </w:pict>
      </w:r>
    </w:p>
    <w:p>
      <w:pPr>
        <w:pStyle w:val="Normal308"/>
        <w:spacing w:line="120" w:lineRule="exact"/>
      </w:pPr>
    </w:p>
    <w:p>
      <w:pPr>
        <w:pStyle w:val="Normal3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132859</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ACTORS &amp; ACTRESSES (90%); POLITICS (90%); NEGATIVE PERSONAL NEWS (78%); POLITICAL &amp; SOCIAL IDEOLOGIES (78%); SOCIAL MEDIA (78%); FILM (77%); GOVERNMENT &amp; PUBLIC ADMINISTRATION (76%); TYPES OF GOVERNMENT (76%); DEMOCRACIES (73%); HOME BASED EMPLOYMENT (73%)</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SOCIAL MEDIA (78%); FILM (77%); MOVIE INDUSTRY (72%); BUDGETS (71%)</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INDIA (79%); TAMIL NADU, INDIA (78%); INDIA (94%)</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308"/>
      </w:pPr>
    </w:p>
    <w:p>
      <w:pPr>
        <w:pStyle w:val="Normal308"/>
        <w:ind w:left="200"/>
        <w:sectPr>
          <w:type w:val="continuous"/>
          <w:pgMar w:top="840" w:right="1000" w:bottom="840" w:left="1000" w:header="400" w:footer="400"/>
          <w:pgNumType w:fmt="decimal"/>
          <w:cols w:space="720"/>
        </w:sectPr>
      </w:pPr>
      <w:r>
        <w:br/>
      </w:r>
      <w:r>
        <w:pict>
          <v:line id="_x0000_s2236"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3089"/>
          <w:headerReference w:type="default" r:id="rId3090"/>
          <w:footerReference w:type="even" r:id="rId3091"/>
          <w:footerReference w:type="default" r:id="rId3092"/>
          <w:headerReference w:type="first" r:id="rId3093"/>
          <w:footerReference w:type="first" r:id="rId3094"/>
          <w:pgSz w:w="12240" w:h="15840"/>
          <w:pgMar w:top="840" w:right="1000" w:bottom="840" w:left="1000" w:header="400" w:footer="400"/>
          <w:pgNumType w:fmt="decimal"/>
          <w:cols w:space="720"/>
          <w:titlePg w:val="0"/>
        </w:sectPr>
      </w:pPr>
    </w:p>
    <w:p>
      <w:pPr>
        <w:pStyle w:val="Normal309"/>
      </w:pPr>
    </w:p>
    <w:p>
      <w:pPr>
        <w:pStyle w:val="Heading1307"/>
        <w:keepNext w:val="0"/>
        <w:spacing w:after="200" w:line="340" w:lineRule="atLeast"/>
        <w:ind w:left="0" w:right="0" w:firstLine="0"/>
        <w:jc w:val="center"/>
      </w:pPr>
      <w:hyperlink r:id="rId3095" w:history="1">
        <w:r>
          <w:rPr>
            <w:rFonts w:ascii="arial" w:eastAsia="arial" w:hAnsi="arial" w:cs="arial"/>
            <w:b/>
            <w:i/>
            <w:strike w:val="0"/>
            <w:color w:val="0077CC"/>
            <w:sz w:val="28"/>
            <w:u w:val="single"/>
            <w:vertAlign w:val="baseline"/>
          </w:rPr>
          <w:t>We will achieve our target, Vijay tells TVK cadres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w:t>
      </w:r>
    </w:p>
    <w:p>
      <w:pPr>
        <w:pStyle w:val="Normal309"/>
        <w:keepNext w:val="0"/>
        <w:spacing w:after="0" w:line="240" w:lineRule="atLeast"/>
        <w:ind w:right="0"/>
        <w:jc w:val="both"/>
      </w:pPr>
      <w:bookmarkStart w:id="921" w:name="Bookmark_309"/>
      <w:bookmarkEnd w:id="921"/>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Bosco Dominique</w:t>
      </w:r>
    </w:p>
    <w:p>
      <w:pPr>
        <w:pStyle w:val="Normal309"/>
        <w:keepNext/>
        <w:spacing w:before="240" w:after="0" w:line="340" w:lineRule="atLeast"/>
        <w:ind w:left="0" w:right="0" w:firstLine="0"/>
        <w:jc w:val="left"/>
      </w:pPr>
      <w:bookmarkStart w:id="922" w:name="Body_307"/>
      <w:bookmarkEnd w:id="922"/>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37" style="position:absolute;z-index:252640256"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Actor-turned-politician Vijay, who floated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Tuesday thanked the party office-bearers and cadres for making its maiden conference on Sunday a grand success. In a post on X, he appealed to the office-bearers and cadres to engage in a productive political movement to achieve the party's goal of forming the govt in 2026.He said the TVK’s sole political motive was to work hard to fulfil the essential needs of all sections of people in the state.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say that we engage in serious political activity only after we fulfil the motive," he said.Vijay said people who criticised the party even before it embarked on the political journey would now come down harder after the successful conduct of the party’s maiden conference. He advised the office-bearers and cadres to consider any productive comments in the criticism and learn to ignore other comments.He said he visualised the success of the conference as a prelude to the success of the state. He saw the opening of the path for decisive political victory. Vijay said the scenes he had witnessed in the conference were etched in his eyes and heart. The conference left an everlasting impact on the history of Tamil Nadu politics.TVK began its political journey with the love and affection of one and all. “We will achieve the target. Tamil Nadu will witness it in the days to come. It is confirmed,” he said.He appealed to the office-bearers and cadres to work seriously and decisively to guide the people of the state to get the recognition they deserve. For Reprint Rights: timescontent.com</w:t>
      </w:r>
    </w:p>
    <w:p>
      <w:pPr>
        <w:pStyle w:val="Normal309"/>
        <w:keepNext/>
        <w:spacing w:before="240" w:after="0" w:line="340" w:lineRule="atLeast"/>
        <w:ind w:left="0" w:right="0" w:firstLine="0"/>
        <w:jc w:val="left"/>
      </w:pPr>
      <w:bookmarkStart w:id="923" w:name="Classification_304"/>
      <w:bookmarkEnd w:id="923"/>
      <w:r>
        <w:rPr>
          <w:rFonts w:ascii="arial" w:eastAsia="arial" w:hAnsi="arial" w:cs="arial"/>
          <w:b/>
          <w:i w:val="0"/>
          <w:strike w:val="0"/>
          <w:noProof w:val="0"/>
          <w:color w:val="000000"/>
          <w:position w:val="0"/>
          <w:sz w:val="28"/>
          <w:u w:val="none"/>
          <w:vertAlign w:val="baseline"/>
        </w:rPr>
        <w:t>Classification</w:t>
      </w:r>
    </w:p>
    <w:p>
      <w:pPr>
        <w:pStyle w:val="Normal309"/>
        <w:spacing w:line="60" w:lineRule="exact"/>
      </w:pPr>
      <w:r>
        <w:pict>
          <v:line id="_x0000_s2238" style="position:absolute;z-index:252641280" from="0,2pt" to="512pt,2pt" strokecolor="#009ddb" strokeweight="2pt">
            <v:stroke linestyle="single"/>
            <w10:wrap type="topAndBottom"/>
          </v:line>
        </w:pict>
      </w:r>
    </w:p>
    <w:p>
      <w:pPr>
        <w:pStyle w:val="Normal309"/>
        <w:spacing w:line="120" w:lineRule="exact"/>
      </w:pPr>
    </w:p>
    <w:p>
      <w:pPr>
        <w:pStyle w:val="Normal3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(90%); INDIA (90%)</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309"/>
      </w:pPr>
    </w:p>
    <w:p>
      <w:pPr>
        <w:pStyle w:val="Normal309"/>
        <w:ind w:left="200"/>
        <w:sectPr>
          <w:type w:val="continuous"/>
          <w:pgMar w:top="840" w:right="1000" w:bottom="840" w:left="1000" w:header="400" w:footer="400"/>
          <w:pgNumType w:fmt="decimal"/>
          <w:cols w:space="720"/>
        </w:sectPr>
      </w:pPr>
      <w:r>
        <w:br/>
      </w:r>
      <w:r>
        <w:pict>
          <v:line id="_x0000_s2239"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3096"/>
          <w:headerReference w:type="default" r:id="rId3097"/>
          <w:footerReference w:type="even" r:id="rId3098"/>
          <w:footerReference w:type="default" r:id="rId3099"/>
          <w:headerReference w:type="first" r:id="rId3100"/>
          <w:footerReference w:type="first" r:id="rId3101"/>
          <w:pgSz w:w="12240" w:h="15840"/>
          <w:pgMar w:top="840" w:right="1000" w:bottom="840" w:left="1000" w:header="400" w:footer="400"/>
          <w:pgNumType w:fmt="decimal"/>
          <w:cols w:space="720"/>
          <w:titlePg w:val="0"/>
        </w:sectPr>
      </w:pPr>
    </w:p>
    <w:p>
      <w:pPr>
        <w:pStyle w:val="Normal310"/>
      </w:pPr>
    </w:p>
    <w:p>
      <w:pPr>
        <w:pStyle w:val="Heading1308"/>
        <w:keepNext w:val="0"/>
        <w:spacing w:after="200" w:line="340" w:lineRule="atLeast"/>
        <w:ind w:left="0" w:right="0" w:firstLine="0"/>
        <w:jc w:val="center"/>
      </w:pPr>
      <w:hyperlink r:id="rId3102" w:history="1">
        <w:r>
          <w:rPr>
            <w:rFonts w:ascii="arial" w:eastAsia="arial" w:hAnsi="arial" w:cs="arial"/>
            <w:b/>
            <w:i/>
            <w:strike w:val="0"/>
            <w:color w:val="0077CC"/>
            <w:sz w:val="28"/>
            <w:u w:val="single"/>
            <w:vertAlign w:val="baseline"/>
          </w:rPr>
          <w:t>Simran To Reunite With Vijay After 20 Years In Thalapathy 69?</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2024 Wednesday 5:50 AM EST</w:t>
      </w:r>
    </w:p>
    <w:p>
      <w:pPr>
        <w:pStyle w:val="Normal310"/>
        <w:keepNext w:val="0"/>
        <w:spacing w:after="0" w:line="240" w:lineRule="atLeast"/>
        <w:ind w:right="0"/>
        <w:jc w:val="both"/>
      </w:pPr>
      <w:bookmarkStart w:id="924" w:name="Bookmark_310"/>
      <w:bookmarkEnd w:id="924"/>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310"/>
        <w:keepNext w:val="0"/>
        <w:spacing w:before="120" w:after="0" w:line="220" w:lineRule="atLeast"/>
        <w:ind w:left="0" w:right="0" w:firstLine="0"/>
        <w:jc w:val="left"/>
      </w:pPr>
      <w:r>
        <w:br/>
      </w:r>
      <w:r>
        <w:pict>
          <v:shape id="_x0000_i2240" type="#_x0000_t75" style="width:200.28pt;height:22.5pt">
            <v:imagedata r:id="rId469"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10"/>
        <w:keepNext/>
        <w:spacing w:before="240" w:after="0" w:line="340" w:lineRule="atLeast"/>
        <w:ind w:left="0" w:right="0" w:firstLine="0"/>
        <w:jc w:val="left"/>
      </w:pPr>
      <w:bookmarkStart w:id="925" w:name="Body_308"/>
      <w:bookmarkEnd w:id="925"/>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41" style="position:absolute;z-index:25264332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has found himself collaborating with his former heroines for his latest and upcoming films.While he paired with Trisha, after a hiatus of 15 years for the film Leo, he then went on to team up with Sneha after a gap of 22 years in </w:t>
      </w:r>
      <w:r>
        <w:rPr>
          <w:rFonts w:ascii="arial" w:eastAsia="arial" w:hAnsi="arial" w:cs="arial"/>
          <w:b w:val="0"/>
          <w:i/>
          <w:strike w:val="0"/>
          <w:noProof w:val="0"/>
          <w:color w:val="000000"/>
          <w:position w:val="0"/>
          <w:sz w:val="20"/>
          <w:u w:val="none"/>
          <w:vertAlign w:val="baseline"/>
        </w:rPr>
        <w:t>GOAT</w:t>
      </w:r>
      <w:r>
        <w:rPr>
          <w:rFonts w:ascii="arial" w:eastAsia="arial" w:hAnsi="arial" w:cs="arial"/>
          <w:b w:val="0"/>
          <w:i w:val="0"/>
          <w:strike w:val="0"/>
          <w:noProof w:val="0"/>
          <w:color w:val="000000"/>
          <w:position w:val="0"/>
          <w:sz w:val="20"/>
          <w:u w:val="none"/>
          <w:vertAlign w:val="baseline"/>
        </w:rPr>
        <w:t>. Now, the latest we hear is that he will collaborate with Simran for Thalapathy 69.</w:t>
      </w:r>
    </w:p>
    <w:p>
      <w:pPr>
        <w:pStyle w:val="Normal3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Simran in Thalapathy 69?</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news is true, then it will mark his collaboration with the actor after 20 years. Their last film together was </w:t>
      </w:r>
      <w:r>
        <w:rPr>
          <w:rFonts w:ascii="arial" w:eastAsia="arial" w:hAnsi="arial" w:cs="arial"/>
          <w:b w:val="0"/>
          <w:i/>
          <w:strike w:val="0"/>
          <w:noProof w:val="0"/>
          <w:color w:val="000000"/>
          <w:position w:val="0"/>
          <w:sz w:val="20"/>
          <w:u w:val="none"/>
          <w:vertAlign w:val="baseline"/>
        </w:rPr>
        <w:t xml:space="preserve">Udhaya </w:t>
      </w:r>
      <w:r>
        <w:rPr>
          <w:rFonts w:ascii="arial" w:eastAsia="arial" w:hAnsi="arial" w:cs="arial"/>
          <w:b w:val="0"/>
          <w:i w:val="0"/>
          <w:strike w:val="0"/>
          <w:noProof w:val="0"/>
          <w:color w:val="000000"/>
          <w:position w:val="0"/>
          <w:sz w:val="20"/>
          <w:u w:val="none"/>
          <w:vertAlign w:val="baseline"/>
        </w:rPr>
        <w:t xml:space="preserve">which released in 2024.Vijay and Simran acted together in films such as </w:t>
      </w:r>
      <w:r>
        <w:rPr>
          <w:rFonts w:ascii="arial" w:eastAsia="arial" w:hAnsi="arial" w:cs="arial"/>
          <w:b w:val="0"/>
          <w:i/>
          <w:strike w:val="0"/>
          <w:noProof w:val="0"/>
          <w:color w:val="000000"/>
          <w:position w:val="0"/>
          <w:sz w:val="20"/>
          <w:u w:val="none"/>
          <w:vertAlign w:val="baseline"/>
        </w:rPr>
        <w:t>Priyamaanavale, Once More and Thulladha Manamum Thullum.</w:t>
      </w:r>
      <w:r>
        <w:rPr>
          <w:rFonts w:ascii="arial" w:eastAsia="arial" w:hAnsi="arial" w:cs="arial"/>
          <w:b w:val="0"/>
          <w:i w:val="0"/>
          <w:strike w:val="0"/>
          <w:noProof w:val="0"/>
          <w:color w:val="000000"/>
          <w:position w:val="0"/>
          <w:sz w:val="20"/>
          <w:u w:val="none"/>
          <w:vertAlign w:val="baseline"/>
        </w:rPr>
        <w:t xml:space="preserve">The pre-production for Thalapathy 69 is already underway, and the shoot is expected to begin in October, 2024.Also Read: </w:t>
      </w:r>
      <w:hyperlink r:id="rId3103" w:history="1">
        <w:r>
          <w:rPr>
            <w:rFonts w:ascii="arial" w:eastAsia="arial" w:hAnsi="arial" w:cs="arial"/>
            <w:b w:val="0"/>
            <w:i/>
            <w:strike w:val="0"/>
            <w:noProof w:val="0"/>
            <w:color w:val="0077CC"/>
            <w:position w:val="0"/>
            <w:sz w:val="20"/>
            <w:u w:val="single"/>
            <w:vertAlign w:val="baseline"/>
          </w:rPr>
          <w:t>Vetrimaaran Shares Update On Thalapathy 69</w:t>
        </w:r>
      </w:hyperlink>
      <w:r>
        <w:rPr>
          <w:rFonts w:ascii="arial" w:eastAsia="arial" w:hAnsi="arial" w:cs="arial"/>
          <w:b/>
          <w:i w:val="0"/>
          <w:strike w:val="0"/>
          <w:noProof w:val="0"/>
          <w:color w:val="000000"/>
          <w:position w:val="0"/>
          <w:sz w:val="20"/>
          <w:u w:val="none"/>
          <w:vertAlign w:val="baseline"/>
        </w:rPr>
        <w:t>About Thalapathy 69</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about the film at a recent event, H Vinoth said Thalapathy 69, will "200 percent be a Thalapathy film". Vijay, who recently floated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had announced that this would be his last film.           </w:t>
      </w:r>
    </w:p>
    <w:p>
      <w:pPr>
        <w:pStyle w:val="Normal310"/>
        <w:keepNext w:val="0"/>
        <w:spacing w:before="240" w:after="0" w:line="260" w:lineRule="atLeast"/>
        <w:ind w:left="0" w:right="0" w:firstLine="0"/>
        <w:jc w:val="both"/>
      </w:pPr>
      <w:hyperlink r:id="rId3104" w:history="1">
        <w:r>
          <w:rPr>
            <w:rFonts w:ascii="arial" w:eastAsia="arial" w:hAnsi="arial" w:cs="arial"/>
            <w:b w:val="0"/>
            <w:i/>
            <w:strike w:val="0"/>
            <w:color w:val="0077CC"/>
            <w:sz w:val="20"/>
            <w:u w:val="single"/>
            <w:vertAlign w:val="baseline"/>
          </w:rPr>
          <w:t>A post shared by Vijay (@actorvijay)</w:t>
        </w:r>
      </w:hyperlink>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Vijay declared that his party would enter the electoral fray in the 2026 Tamil Nadu Assembly elections,Vijay is currently basking in the success of </w:t>
      </w:r>
      <w:r>
        <w:rPr>
          <w:rFonts w:ascii="arial" w:eastAsia="arial" w:hAnsi="arial" w:cs="arial"/>
          <w:b w:val="0"/>
          <w:i/>
          <w:strike w:val="0"/>
          <w:noProof w:val="0"/>
          <w:color w:val="000000"/>
          <w:position w:val="0"/>
          <w:sz w:val="20"/>
          <w:u w:val="none"/>
          <w:vertAlign w:val="baseline"/>
        </w:rPr>
        <w:t>The Greatest of All Time</w:t>
      </w:r>
      <w:r>
        <w:rPr>
          <w:rFonts w:ascii="arial" w:eastAsia="arial" w:hAnsi="arial" w:cs="arial"/>
          <w:b w:val="0"/>
          <w:i w:val="0"/>
          <w:strike w:val="0"/>
          <w:noProof w:val="0"/>
          <w:color w:val="000000"/>
          <w:position w:val="0"/>
          <w:sz w:val="20"/>
          <w:u w:val="none"/>
          <w:vertAlign w:val="baseline"/>
        </w:rPr>
        <w:t xml:space="preserve"> with Venkat Prabhu. </w:t>
      </w:r>
      <w:r>
        <w:rPr>
          <w:rFonts w:ascii="arial" w:eastAsia="arial" w:hAnsi="arial" w:cs="arial"/>
          <w:b w:val="0"/>
          <w:i/>
          <w:strike w:val="0"/>
          <w:noProof w:val="0"/>
          <w:color w:val="000000"/>
          <w:position w:val="0"/>
          <w:sz w:val="20"/>
          <w:u w:val="none"/>
          <w:vertAlign w:val="baseline"/>
        </w:rPr>
        <w:t>GOAT</w:t>
      </w:r>
      <w:r>
        <w:rPr>
          <w:rFonts w:ascii="arial" w:eastAsia="arial" w:hAnsi="arial" w:cs="arial"/>
          <w:b w:val="0"/>
          <w:i w:val="0"/>
          <w:strike w:val="0"/>
          <w:noProof w:val="0"/>
          <w:color w:val="000000"/>
          <w:position w:val="0"/>
          <w:sz w:val="20"/>
          <w:u w:val="none"/>
          <w:vertAlign w:val="baseline"/>
        </w:rPr>
        <w:t xml:space="preserve">, also starring Prabhudheva, Prashanth, Sneha and Mohan the film has earned Rs 300 crore at the box office. </w:t>
      </w:r>
    </w:p>
    <w:p>
      <w:pPr>
        <w:pStyle w:val="Normal310"/>
        <w:keepNext/>
        <w:spacing w:before="240" w:after="0" w:line="340" w:lineRule="atLeast"/>
        <w:ind w:left="0" w:right="0" w:firstLine="0"/>
        <w:jc w:val="left"/>
      </w:pPr>
      <w:bookmarkStart w:id="926" w:name="Classification_305"/>
      <w:bookmarkEnd w:id="926"/>
      <w:r>
        <w:rPr>
          <w:rFonts w:ascii="arial" w:eastAsia="arial" w:hAnsi="arial" w:cs="arial"/>
          <w:b/>
          <w:i w:val="0"/>
          <w:strike w:val="0"/>
          <w:noProof w:val="0"/>
          <w:color w:val="000000"/>
          <w:position w:val="0"/>
          <w:sz w:val="28"/>
          <w:u w:val="none"/>
          <w:vertAlign w:val="baseline"/>
        </w:rPr>
        <w:t>Classification</w:t>
      </w:r>
    </w:p>
    <w:p>
      <w:pPr>
        <w:pStyle w:val="Normal310"/>
        <w:spacing w:line="60" w:lineRule="exact"/>
      </w:pPr>
      <w:r>
        <w:pict>
          <v:line id="_x0000_s2242" style="position:absolute;z-index:252644352" from="0,2pt" to="512pt,2pt" strokecolor="#009ddb" strokeweight="2pt">
            <v:stroke linestyle="single"/>
            <w10:wrap type="topAndBottom"/>
          </v:line>
        </w:pict>
      </w:r>
    </w:p>
    <w:p>
      <w:pPr>
        <w:pStyle w:val="Normal310"/>
        <w:spacing w:line="120" w:lineRule="exact"/>
      </w:pPr>
    </w:p>
    <w:p>
      <w:pPr>
        <w:pStyle w:val="Normal3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(79%); CAMPAIGNS &amp; ELECTIONS (72%); ELECTIONS (72%); ELECTIONS &amp; POLITICS (72%); GOVERNMENT &amp; PUBLIC ADMINISTRATION (67%)</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(79%); BROADCASTING INDUSTRY (74%)</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(67%)</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310"/>
      </w:pPr>
    </w:p>
    <w:p>
      <w:pPr>
        <w:pStyle w:val="Normal310"/>
        <w:ind w:left="200"/>
        <w:sectPr>
          <w:type w:val="continuous"/>
          <w:pgMar w:top="840" w:right="1000" w:bottom="840" w:left="1000" w:header="400" w:footer="400"/>
          <w:pgNumType w:fmt="decimal"/>
          <w:cols w:space="720"/>
        </w:sectPr>
      </w:pPr>
      <w:r>
        <w:br/>
      </w:r>
      <w:r>
        <w:pict>
          <v:line id="_x0000_s2243"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3105"/>
          <w:headerReference w:type="default" r:id="rId3106"/>
          <w:footerReference w:type="even" r:id="rId3107"/>
          <w:footerReference w:type="default" r:id="rId3108"/>
          <w:headerReference w:type="first" r:id="rId3109"/>
          <w:footerReference w:type="first" r:id="rId3110"/>
          <w:pgSz w:w="12240" w:h="15840"/>
          <w:pgMar w:top="840" w:right="1000" w:bottom="840" w:left="1000" w:header="400" w:footer="400"/>
          <w:pgNumType w:fmt="decimal"/>
          <w:cols w:space="720"/>
          <w:titlePg w:val="0"/>
        </w:sectPr>
      </w:pPr>
    </w:p>
    <w:p>
      <w:pPr>
        <w:pStyle w:val="Normal311"/>
      </w:pPr>
    </w:p>
    <w:p>
      <w:pPr>
        <w:pStyle w:val="Heading1309"/>
        <w:keepNext w:val="0"/>
        <w:spacing w:after="200" w:line="340" w:lineRule="atLeast"/>
        <w:ind w:left="0" w:right="0" w:firstLine="0"/>
        <w:jc w:val="center"/>
      </w:pPr>
      <w:hyperlink r:id="rId3111" w:history="1">
        <w:r>
          <w:rPr>
            <w:rFonts w:ascii="arial" w:eastAsia="arial" w:hAnsi="arial" w:cs="arial"/>
            <w:b/>
            <w:i/>
            <w:strike w:val="0"/>
            <w:color w:val="0077CC"/>
            <w:sz w:val="28"/>
            <w:u w:val="single"/>
            <w:vertAlign w:val="baseline"/>
          </w:rPr>
          <w:t>Trisha Krishnan To Join Her Ghilli Co-Star Thalapathy Vijay's Political Party? Actress' Mother Reveals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w:t>
      </w:r>
    </w:p>
    <w:p>
      <w:pPr>
        <w:pStyle w:val="Normal311"/>
        <w:keepNext w:val="0"/>
        <w:spacing w:after="0" w:line="240" w:lineRule="atLeast"/>
        <w:ind w:right="0"/>
        <w:jc w:val="both"/>
      </w:pPr>
      <w:bookmarkStart w:id="927" w:name="Bookmark_311"/>
      <w:bookmarkEnd w:id="927"/>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311"/>
        <w:keepNext w:val="0"/>
        <w:spacing w:before="120" w:after="0" w:line="220" w:lineRule="atLeast"/>
        <w:ind w:left="0" w:right="0" w:firstLine="0"/>
        <w:jc w:val="left"/>
      </w:pPr>
      <w:r>
        <w:br/>
      </w:r>
      <w:r>
        <w:pict>
          <v:shape id="_x0000_i2244" type="#_x0000_t75" style="width:0;height:0"/>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Murtuza Iqbal</w:t>
      </w:r>
    </w:p>
    <w:p>
      <w:pPr>
        <w:pStyle w:val="Normal311"/>
        <w:keepNext/>
        <w:spacing w:before="240" w:after="0" w:line="340" w:lineRule="atLeast"/>
        <w:ind w:left="0" w:right="0" w:firstLine="0"/>
        <w:jc w:val="left"/>
      </w:pPr>
      <w:bookmarkStart w:id="928" w:name="Body_309"/>
      <w:bookmarkEnd w:id="928"/>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45" style="position:absolute;z-index:25264640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past few days, there are reports doing the rounds that Trisha Krishnan is all set to enter politics. Reportedly, the actress was planning to join her Ghilli co-star Thalapathy Vijay's political party. However, Trisha's mother, Uma Krishnan, in an interview has clarified that the actress is not joining politics. Read on to know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Trisha Krishnan is one of the most famous actresses down South. In her career spanning of more than two decades, the actress has starred in many super hit films. Now, recently, there were reports that Trisha might be joining politics soon, and she will join her Ghilli co-star, Thalapathy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There were even reports which claimed that she might leave acting after joining politics.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Trisha's mother, Uma Krishnan, has clarified whether her daughter is joining politics or not. While talking to Manorama News, Uma said, "Trisha is not entering politics. She will continue in cinema. All other reports are baseless."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actors and actresses from the South film industry have entered politics. So, when the reports of Trisha joining politics started doing the rounds, people felt that it might be true. Trisha and Thalapathy Vijay share a great rapport as they have worked together in multiple films, so it wouldn't have been surprising if the actress decided to join his party.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her mother has clarified that the actress is not joining politics, and will continue to be part of films. We are sure Trisha's fans are happy to know that she is not quitting acting.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her movies, Trisha was recently seen in the Malayalam film Identity. Trisha has many films lined up like Vidaamuyarchi (Tamil), Good Bad Ugly (Tamil), Vishwambhara (Telugu), Thug Life (Tamil), and Suriya 45 (Tamil). While Trisha has done many Tamil and Telugu films, she has only done one Hindi movie till date, Khatta Meetha, in which she was paired opposite Akshay Kumar. However, because of her dubbed movies, and the song Appadi Podu song, the actress is quite famous pan-India.</w:t>
      </w:r>
    </w:p>
    <w:p>
      <w:pPr>
        <w:pStyle w:val="Normal311"/>
        <w:keepNext/>
        <w:spacing w:before="240" w:after="0" w:line="340" w:lineRule="atLeast"/>
        <w:ind w:left="0" w:right="0" w:firstLine="0"/>
        <w:jc w:val="left"/>
      </w:pPr>
      <w:bookmarkStart w:id="929" w:name="Classification_306"/>
      <w:bookmarkEnd w:id="929"/>
      <w:r>
        <w:rPr>
          <w:rFonts w:ascii="arial" w:eastAsia="arial" w:hAnsi="arial" w:cs="arial"/>
          <w:b/>
          <w:i w:val="0"/>
          <w:strike w:val="0"/>
          <w:noProof w:val="0"/>
          <w:color w:val="000000"/>
          <w:position w:val="0"/>
          <w:sz w:val="28"/>
          <w:u w:val="none"/>
          <w:vertAlign w:val="baseline"/>
        </w:rPr>
        <w:t>Classification</w:t>
      </w:r>
    </w:p>
    <w:p>
      <w:pPr>
        <w:pStyle w:val="Normal311"/>
        <w:spacing w:line="60" w:lineRule="exact"/>
      </w:pPr>
      <w:r>
        <w:pict>
          <v:line id="_x0000_s2246" style="position:absolute;z-index:252647424" from="0,2pt" to="512pt,2pt" strokecolor="#009ddb" strokeweight="2pt">
            <v:stroke linestyle="single"/>
            <w10:wrap type="topAndBottom"/>
          </v:line>
        </w:pict>
      </w:r>
    </w:p>
    <w:p>
      <w:pPr>
        <w:pStyle w:val="Normal311"/>
        <w:spacing w:line="120" w:lineRule="exact"/>
      </w:pPr>
    </w:p>
    <w:p>
      <w:pPr>
        <w:pStyle w:val="Normal3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GOVERNMENT &amp; PUBLIC ADMINISTRATION (90%); FILM (89%); INTERVIEWS (73%)</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(89%); ENTERTAINMENT &amp; ARTS (70%); MOVIE INDUSTRY (70%)</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AKSHAY KUMAR (79%)</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(73%); INDIA (94%)</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311"/>
      </w:pPr>
    </w:p>
    <w:p>
      <w:pPr>
        <w:pStyle w:val="Normal311"/>
        <w:ind w:left="200"/>
        <w:sectPr>
          <w:type w:val="continuous"/>
          <w:pgMar w:top="840" w:right="1000" w:bottom="840" w:left="1000" w:header="400" w:footer="400"/>
          <w:pgNumType w:fmt="decimal"/>
          <w:cols w:space="720"/>
        </w:sectPr>
      </w:pPr>
      <w:r>
        <w:br/>
      </w:r>
      <w:r>
        <w:pict>
          <v:line id="_x0000_s2247"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312"/>
      </w:pPr>
    </w:p>
    <w:p>
      <w:pPr>
        <w:pStyle w:val="Heading1310"/>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Why are Muslim bodies protesting against Waqf Amendment Act, 2025?</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312"/>
        <w:keepNext w:val="0"/>
        <w:spacing w:after="0" w:line="240" w:lineRule="atLeast"/>
        <w:ind w:right="0"/>
        <w:jc w:val="both"/>
      </w:pPr>
      <w:bookmarkStart w:id="930" w:name="Bookmark_312"/>
      <w:bookmarkEnd w:id="930"/>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12"/>
        <w:keepNext w:val="0"/>
        <w:spacing w:before="120" w:after="0" w:line="220" w:lineRule="atLeast"/>
        <w:ind w:left="0" w:right="0" w:firstLine="0"/>
        <w:jc w:val="left"/>
      </w:pPr>
      <w:r>
        <w:br/>
      </w:r>
      <w:r>
        <w:pict>
          <v:shape id="_x0000_i2248" type="#_x0000_t75" style="width:15.19pt;height:15.19pt">
            <v:imagedata r:id="rId682"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12"/>
        <w:keepNext/>
        <w:spacing w:before="240" w:after="0" w:line="340" w:lineRule="atLeast"/>
        <w:ind w:left="0" w:right="0" w:firstLine="0"/>
        <w:jc w:val="left"/>
      </w:pPr>
      <w:bookmarkStart w:id="931" w:name="Body_310"/>
      <w:bookmarkEnd w:id="931"/>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49" style="position:absolute;z-index:252649472"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April 16 -- The Supreme Court will hear on Wednesday, April 16, a batch of petitions, including AIMIM leader Asaduddin Owaisi's plea, against the constitutional validity of the Waqf (Amendment) Act, 2025 recently cleared by Parliament.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three-judge bench comprising Chief Justice Sanjiv Khanna and Justices Sanjay Kumar and KV Viswanathan, so far, listed 10 petitions on the issue.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Owaisi's petition, the top court listed for hearing the petitions filed by Aam Aadmi Party leader Amanatullah Khan, Association for the Protection of Civil Rights, Arshad Madani, Samastha Kerala Jamiathul Ulema, Anjum Kadari, Taiyyab Khan Salmani, Mohammad Shafi, Mohammed Fazlurrahim and RJD leader Manoj Kumar Jha.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YSRCP-led by former Andhra Pradesh chief minister Jagan Mohan Reddy, the Communist Party of India (CPI),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and actor-turned-politician Vijay have also moved the top court on the issue.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 India Muslim Personal Law Board (AIMPLB), Jamiat Ulama-i-Hind,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Congress MPs Imran Pratapgarhi and Mohammad Jawed are other key petitioners.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of the concept: The word "waqf" has its origin in the Arabic word "waqufa," meaning to detain or to hold or to tie up. Waqf, in Islamic law, refers to a charitable endowment where an individual dedicates property for religious or philanthropic purposes.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designated as waqf, the property cannot be transferred through inheritance, sold or given away.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Waqf structure: Three key parties in the waqf structure: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of law in India: The origins of waqf law in India can be traced back to the pre-colonial era, where Islamic rulers and nobles frequently endowed properties for religious and charitable purposes.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pre-colonial India, Hindus and Muslims followed their personal laws in family affairs while the judicial system was based on customs governing communities and different walks of life.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political system replaced this system with a uniform judiciary. Waqf cases were frequently brought before the Privy Council from various Muslim-populated regions within the British Empire.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legal system refused to recognise family waqf as a legitimate institution in the late 19th century.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waqf remained invalid for two decades before the promulgation of the Mussalman Wakf Validating Act in 1913.</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has evolved after independence: In 1954, the Waqf Act was enacted to provide a comprehensive framework for the registration, management and supervision of waqf properties across the country.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was subsequently repealed and replaced by the Waqf Act of 1955, which is the current governing legislation. The 2013 amendments further strengthened the authority of the waqf board while introducing stringent measures to curb illegal alienation of waqf properties.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1955 act outlines several key provisions regarding the delineation of waqf properties, the creation of state waqf boards and the establishment of the central waqf council.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mandates that every state must appoint a survey commissioner to identify and delineate waqf properties. These are recorded in the state's official gazette, and a list is maintained by the state waqf board.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establishes waqf boards in every state and Union territory. These boards are statutory bodies responsible for the general administration of waqf properties within their jurisdiction.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also establishes the Central Waqf Council, a national-level advisory body under the ministry of minority affairs.</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119" w:history="1">
        <w:r>
          <w:rPr>
            <w:rFonts w:ascii="arial" w:eastAsia="arial" w:hAnsi="arial" w:cs="arial"/>
            <w:b w:val="0"/>
            <w:i/>
            <w:strike w:val="0"/>
            <w:noProof w:val="0"/>
            <w:color w:val="0077CC"/>
            <w:position w:val="0"/>
            <w:sz w:val="20"/>
            <w:u w:val="single"/>
            <w:vertAlign w:val="baseline"/>
          </w:rPr>
          <w:t>contentservices@htdigital.in</w:t>
        </w:r>
      </w:hyperlink>
    </w:p>
    <w:p>
      <w:pPr>
        <w:pStyle w:val="Normal312"/>
        <w:keepNext/>
        <w:spacing w:before="240" w:after="0" w:line="340" w:lineRule="atLeast"/>
        <w:ind w:left="0" w:right="0" w:firstLine="0"/>
        <w:jc w:val="left"/>
      </w:pPr>
      <w:bookmarkStart w:id="932" w:name="Classification_307"/>
      <w:bookmarkEnd w:id="932"/>
      <w:r>
        <w:rPr>
          <w:rFonts w:ascii="arial" w:eastAsia="arial" w:hAnsi="arial" w:cs="arial"/>
          <w:b/>
          <w:i w:val="0"/>
          <w:strike w:val="0"/>
          <w:noProof w:val="0"/>
          <w:color w:val="000000"/>
          <w:position w:val="0"/>
          <w:sz w:val="28"/>
          <w:u w:val="none"/>
          <w:vertAlign w:val="baseline"/>
        </w:rPr>
        <w:t>Classification</w:t>
      </w:r>
    </w:p>
    <w:p>
      <w:pPr>
        <w:pStyle w:val="Normal312"/>
        <w:spacing w:line="60" w:lineRule="exact"/>
      </w:pPr>
      <w:r>
        <w:pict>
          <v:line id="_x0000_s2250" style="position:absolute;z-index:252650496" from="0,2pt" to="512pt,2pt" strokecolor="#009ddb" strokeweight="2pt">
            <v:stroke linestyle="single"/>
            <w10:wrap type="topAndBottom"/>
          </v:line>
        </w:pict>
      </w:r>
    </w:p>
    <w:p>
      <w:pPr>
        <w:pStyle w:val="Normal312"/>
        <w:spacing w:line="120" w:lineRule="exact"/>
      </w:pPr>
    </w:p>
    <w:p>
      <w:pPr>
        <w:pStyle w:val="Normal3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(92%); MUSLIMS &amp; ISLAM (91%); GOVERNMENT BODIES &amp; OFFICES (90%); ISLAMIC LAW (90%); LAW COURTS &amp; TRIBUNALS (90%); NEGATIVE MISC NEWS (90%); POLITICS (90%); SUPREME COURTS (90%); CHARITIES (89%); RELIGION (89%); RELIGIOUS LAW (89%); SUITS &amp; CLAIMS (89%); HINDUS &amp; HINDUISM (79%); JUDGES (78%); LAW &amp; LEGAL SYSTEM (78%); CIVIL RIGHTS (77%); ELECTIONS &amp; POLITICS (77%); GOVERNMENT ADVISORS &amp; MINISTERS (77%); LEGISLATION (77%); LEGISLATIVE BODIES (77%); POLITICAL PARTIES (77%); ASSOCIATIONS &amp; ORGANIZATIONS (75%); COMMUNISM (70%); ENDOWMENTS (70%); GOVERNMENT DEPARTMENTS &amp; AUTHORITIES (60%)</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(73%)</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KERALA, INDIA (77%); ANDHRA PRADESH, INDIA (76%); INDIA (98%); UNITED KINGDOM (93%)</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312"/>
      </w:pPr>
    </w:p>
    <w:p>
      <w:pPr>
        <w:pStyle w:val="Normal312"/>
        <w:ind w:left="200"/>
        <w:sectPr>
          <w:type w:val="continuous"/>
          <w:pgMar w:top="840" w:right="1000" w:bottom="840" w:left="1000" w:header="400" w:footer="400"/>
          <w:pgNumType w:fmt="decimal"/>
          <w:cols w:space="720"/>
        </w:sectPr>
      </w:pPr>
      <w:r>
        <w:br/>
      </w:r>
      <w:r>
        <w:pict>
          <v:line id="_x0000_s2251"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3120"/>
          <w:headerReference w:type="default" r:id="rId3121"/>
          <w:footerReference w:type="even" r:id="rId3122"/>
          <w:footerReference w:type="default" r:id="rId3123"/>
          <w:headerReference w:type="first" r:id="rId3124"/>
          <w:footerReference w:type="first" r:id="rId3125"/>
          <w:pgSz w:w="12240" w:h="15840"/>
          <w:pgMar w:top="840" w:right="1000" w:bottom="840" w:left="1000" w:header="400" w:footer="400"/>
          <w:pgNumType w:fmt="decimal"/>
          <w:cols w:space="720"/>
          <w:titlePg w:val="0"/>
        </w:sectPr>
      </w:pPr>
    </w:p>
    <w:p>
      <w:pPr>
        <w:pStyle w:val="Normal313"/>
      </w:pPr>
    </w:p>
    <w:p>
      <w:pPr>
        <w:pStyle w:val="Heading1311"/>
        <w:keepNext w:val="0"/>
        <w:spacing w:after="200" w:line="340" w:lineRule="atLeast"/>
        <w:ind w:left="0" w:right="0" w:firstLine="0"/>
        <w:jc w:val="center"/>
      </w:pPr>
      <w:hyperlink r:id="rId3126" w:history="1">
        <w:r>
          <w:rPr>
            <w:rFonts w:ascii="arial" w:eastAsia="arial" w:hAnsi="arial" w:cs="arial"/>
            <w:b/>
            <w:i/>
            <w:strike w:val="0"/>
            <w:color w:val="0077CC"/>
            <w:sz w:val="28"/>
            <w:u w:val="single"/>
            <w:vertAlign w:val="baseline"/>
          </w:rPr>
          <w:t>Actress Ranjana Nachiyaar Quits BJP, Likely To Join Vijay's TVK</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w:t>
      </w:r>
    </w:p>
    <w:p>
      <w:pPr>
        <w:pStyle w:val="Normal313"/>
        <w:keepNext w:val="0"/>
        <w:spacing w:after="0" w:line="240" w:lineRule="atLeast"/>
        <w:ind w:right="0"/>
        <w:jc w:val="both"/>
      </w:pPr>
      <w:bookmarkStart w:id="933" w:name="Bookmark_313"/>
      <w:bookmarkEnd w:id="933"/>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13"/>
        <w:keepNext w:val="0"/>
        <w:spacing w:before="120" w:after="0" w:line="220" w:lineRule="atLeast"/>
        <w:ind w:left="0" w:right="0" w:firstLine="0"/>
        <w:jc w:val="left"/>
      </w:pPr>
      <w:r>
        <w:br/>
      </w:r>
      <w:r>
        <w:pict>
          <v:shape id="_x0000_i2252" type="#_x0000_t75" style="width:187.48pt;height:37.5pt">
            <v:imagedata r:id="rId446"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313"/>
        <w:keepNext/>
        <w:spacing w:before="240" w:after="0" w:line="340" w:lineRule="atLeast"/>
        <w:ind w:left="0" w:right="0" w:firstLine="0"/>
        <w:jc w:val="left"/>
      </w:pPr>
      <w:bookmarkStart w:id="934" w:name="Body_311"/>
      <w:bookmarkEnd w:id="934"/>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53" style="position:absolute;z-index:252652544" from="0,2pt" to="512pt,2pt" strokecolor="#009ddb" strokeweight="2pt">
            <v:stroke linestyle="single"/>
            <w10:wrap type="topAndBottom"/>
          </v:line>
        </w:pict>
      </w:r>
    </w:p>
    <w:p>
      <w:pPr>
        <w:pStyle w:val="Normal313"/>
      </w:pPr>
    </w:p>
    <w:p>
      <w:pPr>
        <w:pStyle w:val="Normal313"/>
        <w:keepNext w:val="0"/>
        <w:spacing w:before="240" w:after="0" w:line="260" w:lineRule="atLeast"/>
        <w:ind w:left="0" w:right="0" w:firstLine="0"/>
        <w:jc w:val="both"/>
      </w:pPr>
      <w:hyperlink r:id="rId3127" w:history="1">
        <w:r>
          <w:rPr>
            <w:rFonts w:ascii="arial" w:eastAsia="arial" w:hAnsi="arial" w:cs="arial"/>
            <w:b w:val="0"/>
            <w:i/>
            <w:strike w:val="0"/>
            <w:color w:val="0077CC"/>
            <w:sz w:val="20"/>
            <w:u w:val="single"/>
            <w:vertAlign w:val="baseline"/>
          </w:rPr>
          <w:t>Link to Image</w:t>
        </w:r>
      </w:hyperlink>
    </w:p>
    <w:p>
      <w:pPr>
        <w:pStyle w:val="Normal313"/>
        <w:keepNext w:val="0"/>
        <w:spacing w:before="240" w:after="0" w:line="260" w:lineRule="atLeast"/>
        <w:ind w:left="0" w:right="0" w:firstLine="0"/>
        <w:jc w:val="both"/>
      </w:pPr>
      <w:hyperlink r:id="rId3128" w:history="1">
        <w:r>
          <w:rPr>
            <w:rFonts w:ascii="arial" w:eastAsia="arial" w:hAnsi="arial" w:cs="arial"/>
            <w:b w:val="0"/>
            <w:i/>
            <w:strike w:val="0"/>
            <w:color w:val="0077CC"/>
            <w:sz w:val="20"/>
            <w:u w:val="single"/>
            <w:vertAlign w:val="baseline"/>
          </w:rPr>
          <w:t>Link to Story</w:t>
        </w:r>
      </w:hyperlink>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Feb 25 (IANS) Tamil actress and BJP leader Ranjana Nachiyaar on Tuesday announced her resignation from the party, citing its language policy and neglect of the state.Nachiyaar, who was the state Secretary of the party's arts and cultural wing, is expected to join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political party founded by Tamil superstar-turned-politician Vijay.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Nachiyaar cited the BJP-led NDA Central government's imposition of the controversial three-language policy and its perceived neglect of Tamil Nadu as the primary reasons for her quitting the party.</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her deep disillusionment with the BJP's approach to regional issues, particularly language policy, she stated: "As a Tamil woman, I cannot accept the imposition of the three-language policy, the growing hostility towards Dravidians, and the ongoing neglect of Tamil Nadu's needs and aspirations."</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Nachiyaar, who had been associated with the BJP for over eight years, said that she initially joined the party believing in its patriotic values, commitment to nationalism, and devotion to divinity. However, she now feels that the party has taken a "narrow approach" to nationalism and disregards Tamil Nadu's distinct identity.</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elaborated on her concerns in her resignation letter, stating that the BJP's "centralising policies were eroding Tamil Nadu's unique cultural fabric".</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imposition of the three-language policy threatens the linguistic and cultural integrity of Tamil-speaking people. For me, Tamil Nadu's prosperity is essential for the protection and progress of the entire nation. Unfortunately, the BJP's policies, which marginalize Tamil Nadu's voice, stand in stark contrast to this belief," she said.</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Nachiyaar also expressed disappointment with the party's treatment of women in politics, pointing out that while women's political participation has historically been limited, the BJP has failed to nurture and empower women leaders.</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her new political journey, she emphasised her commitment to women's welfare, regional pride, and social justice. "I am stepping away from the BJP to chart my own course - a path where women's progress, regional autonomy, and social justice take centre stage. This is my new mission, and it is a revolutionary journey toward victory."</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MENAFN25022025000231011071ID1109246369</w:t>
      </w:r>
    </w:p>
    <w:p>
      <w:pPr>
        <w:pStyle w:val="Normal313"/>
        <w:keepNext/>
        <w:spacing w:before="240" w:after="0" w:line="340" w:lineRule="atLeast"/>
        <w:ind w:left="0" w:right="0" w:firstLine="0"/>
        <w:jc w:val="left"/>
      </w:pPr>
      <w:bookmarkStart w:id="935" w:name="Classification_308"/>
      <w:bookmarkEnd w:id="935"/>
      <w:r>
        <w:rPr>
          <w:rFonts w:ascii="arial" w:eastAsia="arial" w:hAnsi="arial" w:cs="arial"/>
          <w:b/>
          <w:i w:val="0"/>
          <w:strike w:val="0"/>
          <w:noProof w:val="0"/>
          <w:color w:val="000000"/>
          <w:position w:val="0"/>
          <w:sz w:val="28"/>
          <w:u w:val="none"/>
          <w:vertAlign w:val="baseline"/>
        </w:rPr>
        <w:t>Classification</w:t>
      </w:r>
    </w:p>
    <w:p>
      <w:pPr>
        <w:pStyle w:val="Normal313"/>
        <w:spacing w:line="60" w:lineRule="exact"/>
      </w:pPr>
      <w:r>
        <w:pict>
          <v:line id="_x0000_s2254" style="position:absolute;z-index:252653568" from="0,2pt" to="512pt,2pt" strokecolor="#009ddb" strokeweight="2pt">
            <v:stroke linestyle="single"/>
            <w10:wrap type="topAndBottom"/>
          </v:line>
        </w:pict>
      </w:r>
    </w:p>
    <w:p>
      <w:pPr>
        <w:pStyle w:val="Normal313"/>
        <w:spacing w:line="120" w:lineRule="exact"/>
      </w:pPr>
    </w:p>
    <w:p>
      <w:pPr>
        <w:pStyle w:val="Normal3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LANGUAGE &amp; LANGUAGES (90%); NATIONALISM (90%); POLITICAL &amp; SOCIAL IDEOLOGIES (90%); RESIGNATIONS (90%); ELECTIONS &amp; POLITICS (89%); SOCIETY, SOCIAL ASSISTANCE &amp; LIFESTYLE (89%); WOMEN (89%); SOCIAL JUSTICE (85%); FEMINISM &amp; WOMEN'S RIGHTS (78%); GOVERNMENT &amp; PUBLIC ADMINISTRATION (78%); LINGUISTICS (77%); GOVERNMENT ADVISORS &amp; MINISTERS (72%)</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INDIA (94%)</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313"/>
      </w:pPr>
    </w:p>
    <w:p>
      <w:pPr>
        <w:pStyle w:val="Normal313"/>
        <w:ind w:left="200"/>
        <w:sectPr>
          <w:type w:val="continuous"/>
          <w:pgMar w:top="840" w:right="1000" w:bottom="840" w:left="1000" w:header="400" w:footer="400"/>
          <w:pgNumType w:fmt="decimal"/>
          <w:cols w:space="720"/>
        </w:sectPr>
      </w:pPr>
      <w:r>
        <w:br/>
      </w:r>
      <w:r>
        <w:pict>
          <v:line id="_x0000_s2255"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314"/>
      </w:pPr>
    </w:p>
    <w:p>
      <w:pPr>
        <w:pStyle w:val="Heading1312"/>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Thalapathy Vijay's bodyguard points gun at fan who breached security at Madurai airport to meet the star; While Vijay was proceeding towards the terminal entrance, an elderly man appeared as if out of nowhere, bypassed his bodyguards and got within the star's arm's reach.</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Tuesday</w:t>
      </w:r>
    </w:p>
    <w:p>
      <w:pPr>
        <w:pStyle w:val="Normal314"/>
        <w:keepNext w:val="0"/>
        <w:spacing w:after="0" w:line="240" w:lineRule="atLeast"/>
        <w:ind w:right="0"/>
        <w:jc w:val="both"/>
      </w:pPr>
      <w:bookmarkStart w:id="936" w:name="Bookmark_314"/>
      <w:bookmarkEnd w:id="936"/>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314"/>
        <w:keepNext w:val="0"/>
        <w:spacing w:before="120" w:after="0" w:line="220" w:lineRule="atLeast"/>
        <w:ind w:left="0" w:right="0" w:firstLine="0"/>
        <w:jc w:val="left"/>
      </w:pPr>
      <w:r>
        <w:br/>
      </w:r>
      <w:r>
        <w:pict>
          <v:shape id="_x0000_i2256" type="#_x0000_t75" style="width:0;height:0"/>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314"/>
        <w:keepNext/>
        <w:spacing w:before="240" w:after="0" w:line="340" w:lineRule="atLeast"/>
        <w:ind w:left="0" w:right="0" w:firstLine="0"/>
        <w:jc w:val="left"/>
      </w:pPr>
      <w:bookmarkStart w:id="937" w:name="Body_312"/>
      <w:bookmarkEnd w:id="93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57" style="position:absolute;z-index:25265561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Vijay was proceeding towards the terminal entrance, an elderly man appeared as if out of nowhere, bypassed his bodyguards and got within the star's arm's reach.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Madurai airport in Tamil Nadu witnessed some tense scenes on Monday after an over-enthusiastic fan tried to breach the security and approach film star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founding president "Thalapathy" Vijay. The moment turned even more intense as one of his bodyguards pulled out his gun and pointed it at the elderly fan, while others pulled the latter away. The incident happened while Vijay was returning from Kodaikanal after shooting for director H Vinoth's Jana Nayagan, touted as the Tamil star's final film before his retirement, following which he would venture into politics completely.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of the incident that has since gone viral, Vijay can be seen arriving at the airport in a black car accompanied by a convoy. As he stepped out of the vehicle, his security guards immediately swarmed around the actor to avoid untoward incidents, as a large crowd had already gathered at the spot to catch a glimpse of the star. While he was proceeding towards the terminal entrance, waving to fans who were cheering and whistling, an elderly man appeared as if out of nowhere, bypassed his bodyguards and got within the star's arm's reach.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Shocked at seeing the man and possibly assuming that he's a potential threat to the star, one of Vijay's security guards was seen pulling out his gun and pointing it at the elderly person as the others overpowered him and pulled him away. The actor, however, did not notice the events transpiring behind him and proceeded towards the gate. When the media questioned the elderly fan about this soon afterwards, he said, "A gun was aimed at me for the protection of Thalapathy Vijay. But even if I had been shot at that moment, I would have happily taken it for my Thalapathy," Times Now reported.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 for Vijay's final film, Jana Nayagan, is currently underway, and its release has been scheduled for January 9, 2026, coinciding with the Pongal. The movie also stars Pooja Hegde, Bobby Deol, Mamitha Baiju, Gautham Vasudev Menon, Priyamani, Narain and Prakash Raj in key roles. Bankrolled by KVN Productions, the film boasts music by Anirudh Ravichander, cinematography by Sathyan Sooryan and editing by Pradeep E Ragav.</w:t>
      </w:r>
    </w:p>
    <w:p>
      <w:pPr>
        <w:pStyle w:val="Normal314"/>
        <w:keepNext/>
        <w:spacing w:before="240" w:after="0" w:line="340" w:lineRule="atLeast"/>
        <w:ind w:left="0" w:right="0" w:firstLine="0"/>
        <w:jc w:val="left"/>
      </w:pPr>
      <w:bookmarkStart w:id="938" w:name="Classification_309"/>
      <w:bookmarkEnd w:id="938"/>
      <w:r>
        <w:rPr>
          <w:rFonts w:ascii="arial" w:eastAsia="arial" w:hAnsi="arial" w:cs="arial"/>
          <w:b/>
          <w:i w:val="0"/>
          <w:strike w:val="0"/>
          <w:noProof w:val="0"/>
          <w:color w:val="000000"/>
          <w:position w:val="0"/>
          <w:sz w:val="28"/>
          <w:u w:val="none"/>
          <w:vertAlign w:val="baseline"/>
        </w:rPr>
        <w:t>Classification</w:t>
      </w:r>
    </w:p>
    <w:p>
      <w:pPr>
        <w:pStyle w:val="Normal314"/>
        <w:spacing w:line="60" w:lineRule="exact"/>
      </w:pPr>
      <w:r>
        <w:pict>
          <v:line id="_x0000_s2258" style="position:absolute;z-index:252656640" from="0,2pt" to="512pt,2pt" strokecolor="#009ddb" strokeweight="2pt">
            <v:stroke linestyle="single"/>
            <w10:wrap type="topAndBottom"/>
          </v:line>
        </w:pict>
      </w:r>
    </w:p>
    <w:p>
      <w:pPr>
        <w:pStyle w:val="Normal314"/>
        <w:spacing w:line="120" w:lineRule="exact"/>
      </w:pPr>
    </w:p>
    <w:p>
      <w:pPr>
        <w:pStyle w:val="Normal3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AVIATION SECURITY (90%); SENIOR CITIZENS (90%); FILM (89%); NEGATIVE NEWS (77%); WEAPONS &amp; ARMS (76%); CINEMATOGRAPHY (71%); SHOOTINGS (70%)</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AVIATION SECURITY (90%); FILM (89%); CINEMATOGRAPHY (71%)</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(59%); INDIA (79%)</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2025</w:t>
      </w:r>
    </w:p>
    <w:p>
      <w:pPr>
        <w:pStyle w:val="Normal314"/>
      </w:pPr>
    </w:p>
    <w:p>
      <w:pPr>
        <w:pStyle w:val="Normal314"/>
        <w:ind w:left="200"/>
        <w:sectPr>
          <w:type w:val="continuous"/>
          <w:pgMar w:top="840" w:right="1000" w:bottom="840" w:left="1000" w:header="400" w:footer="400"/>
          <w:pgNumType w:fmt="decimal"/>
          <w:cols w:space="720"/>
        </w:sectPr>
      </w:pPr>
      <w:r>
        <w:br/>
      </w:r>
      <w:r>
        <w:pict>
          <v:line id="_x0000_s2259"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3136"/>
          <w:headerReference w:type="default" r:id="rId3137"/>
          <w:footerReference w:type="even" r:id="rId3138"/>
          <w:footerReference w:type="default" r:id="rId3139"/>
          <w:headerReference w:type="first" r:id="rId3140"/>
          <w:footerReference w:type="first" r:id="rId3141"/>
          <w:pgSz w:w="12240" w:h="15840"/>
          <w:pgMar w:top="840" w:right="1000" w:bottom="840" w:left="1000" w:header="400" w:footer="400"/>
          <w:pgNumType w:fmt="decimal"/>
          <w:cols w:space="720"/>
          <w:titlePg w:val="0"/>
        </w:sectPr>
      </w:pPr>
    </w:p>
    <w:p>
      <w:pPr>
        <w:pStyle w:val="Normal315"/>
      </w:pPr>
    </w:p>
    <w:p>
      <w:pPr>
        <w:pStyle w:val="Heading1313"/>
        <w:keepNext w:val="0"/>
        <w:spacing w:after="200" w:line="340" w:lineRule="atLeast"/>
        <w:ind w:left="0" w:right="0" w:firstLine="0"/>
        <w:jc w:val="center"/>
      </w:pPr>
      <w:hyperlink r:id="rId3142" w:history="1">
        <w:r>
          <w:rPr>
            <w:rFonts w:ascii="arial" w:eastAsia="arial" w:hAnsi="arial" w:cs="arial"/>
            <w:b/>
            <w:i/>
            <w:strike w:val="0"/>
            <w:color w:val="0077CC"/>
            <w:sz w:val="28"/>
            <w:u w:val="single"/>
            <w:vertAlign w:val="baseline"/>
          </w:rPr>
          <w:t>Vijay’s TVK gets ECI registration</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2024 Monday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Kochi Edition</w:t>
      </w:r>
    </w:p>
    <w:p>
      <w:pPr>
        <w:pStyle w:val="Normal315"/>
        <w:keepNext w:val="0"/>
        <w:spacing w:after="0" w:line="240" w:lineRule="atLeast"/>
        <w:ind w:right="0"/>
        <w:jc w:val="both"/>
      </w:pPr>
      <w:bookmarkStart w:id="939" w:name="Bookmark_315"/>
      <w:bookmarkEnd w:id="93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315"/>
        <w:keepNext/>
        <w:spacing w:before="240" w:after="0" w:line="340" w:lineRule="atLeast"/>
        <w:ind w:left="0" w:right="0" w:firstLine="0"/>
        <w:jc w:val="left"/>
      </w:pPr>
      <w:bookmarkStart w:id="940" w:name="Body_313"/>
      <w:bookmarkEnd w:id="94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60" style="position:absolute;z-index:25265868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and actor, Vijay, announced on Sunday that his party has been registered with the Election Commission of India (ECI). “The ECI has registered our party and permitted us to participate in electoral politics. I am happy to share this with you (cadres),” Vijay said in a statement.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announcement, Vijay appealed to party cadres to break barriers and make TVK the leading party in TN."Our political approach with the fundamental philosophy of 'pirappokkum ella uyirkum' (All are equal by birth) is itself a celebration. But we were waiting for a wholesome celebration and a legal registration. Now we have got that,’’ Vijay said.  After the announcement of his party early this year, Vijay applied for registration with the ECI on Feb 2. The ECI then sought objections from political parties, if any. Tamizhaga Vazhvurimai Katchi (TVK), a splinter group of PMK, founded by Panruti MLA, T Velmurugan, raised an objection to the use of the acronym TVK. The ECI though has given the nod for registration of Vijay’s party which has the same acronym. The registration comes in the backdrop of the party’s preparations for the first state conference in Vikravandi. The date of the conference is yet to be finalized, as TVK is awaiting clearance from the police for the conference. TVK applied for permission from the Villupuram police to hold the meet on Sep 23. TNN</w:t>
      </w:r>
    </w:p>
    <w:p>
      <w:pPr>
        <w:pStyle w:val="Normal315"/>
        <w:keepNext/>
        <w:spacing w:before="240" w:after="0" w:line="340" w:lineRule="atLeast"/>
        <w:ind w:left="0" w:right="0" w:firstLine="0"/>
        <w:jc w:val="left"/>
      </w:pPr>
      <w:bookmarkStart w:id="941" w:name="Classification_310"/>
      <w:bookmarkEnd w:id="941"/>
      <w:r>
        <w:rPr>
          <w:rFonts w:ascii="arial" w:eastAsia="arial" w:hAnsi="arial" w:cs="arial"/>
          <w:b/>
          <w:i w:val="0"/>
          <w:strike w:val="0"/>
          <w:noProof w:val="0"/>
          <w:color w:val="000000"/>
          <w:position w:val="0"/>
          <w:sz w:val="28"/>
          <w:u w:val="none"/>
          <w:vertAlign w:val="baseline"/>
        </w:rPr>
        <w:t>Classification</w:t>
      </w:r>
    </w:p>
    <w:p>
      <w:pPr>
        <w:pStyle w:val="Normal315"/>
        <w:spacing w:line="60" w:lineRule="exact"/>
      </w:pPr>
      <w:r>
        <w:pict>
          <v:line id="_x0000_s2261" style="position:absolute;z-index:252659712" from="0,2pt" to="512pt,2pt" strokecolor="#009ddb" strokeweight="2pt">
            <v:stroke linestyle="single"/>
            <w10:wrap type="topAndBottom"/>
          </v:line>
        </w:pict>
      </w:r>
    </w:p>
    <w:p>
      <w:pPr>
        <w:pStyle w:val="Normal315"/>
        <w:spacing w:line="120" w:lineRule="exact"/>
      </w:pPr>
    </w:p>
    <w:p>
      <w:pPr>
        <w:pStyle w:val="Normal3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ELECTIONS &amp; POLITICS (90%); ELECTION AUTHORITIES (78%); POLITICAL ORGANIZATIONS (78%); POLITICAL PARTIES (78%); POLITICS (78%); GOVERNMENT &amp; PUBLIC ADMINISTRATION (73%)</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INDIA (90%)</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315"/>
      </w:pPr>
    </w:p>
    <w:p>
      <w:pPr>
        <w:pStyle w:val="Normal315"/>
        <w:ind w:left="200"/>
        <w:sectPr>
          <w:type w:val="continuous"/>
          <w:pgMar w:top="840" w:right="1000" w:bottom="840" w:left="1000" w:header="400" w:footer="400"/>
          <w:pgNumType w:fmt="decimal"/>
          <w:cols w:space="720"/>
        </w:sectPr>
      </w:pPr>
      <w:r>
        <w:br/>
      </w:r>
      <w:r>
        <w:pict>
          <v:line id="_x0000_s2262"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3143"/>
          <w:headerReference w:type="default" r:id="rId3144"/>
          <w:footerReference w:type="even" r:id="rId3145"/>
          <w:footerReference w:type="default" r:id="rId3146"/>
          <w:headerReference w:type="first" r:id="rId3147"/>
          <w:footerReference w:type="first" r:id="rId3148"/>
          <w:pgSz w:w="12240" w:h="15840"/>
          <w:pgMar w:top="840" w:right="1000" w:bottom="840" w:left="1000" w:header="400" w:footer="400"/>
          <w:pgNumType w:fmt="decimal"/>
          <w:cols w:space="720"/>
          <w:titlePg w:val="0"/>
        </w:sectPr>
      </w:pPr>
    </w:p>
    <w:p>
      <w:pPr>
        <w:pStyle w:val="Normal316"/>
      </w:pPr>
    </w:p>
    <w:p>
      <w:pPr>
        <w:pStyle w:val="Heading1314"/>
        <w:keepNext w:val="0"/>
        <w:spacing w:after="200" w:line="340" w:lineRule="atLeast"/>
        <w:ind w:left="0" w:right="0" w:firstLine="0"/>
        <w:jc w:val="center"/>
      </w:pPr>
      <w:hyperlink r:id="rId3149" w:history="1">
        <w:r>
          <w:rPr>
            <w:rFonts w:ascii="arial" w:eastAsia="arial" w:hAnsi="arial" w:cs="arial"/>
            <w:b/>
            <w:i/>
            <w:strike w:val="0"/>
            <w:color w:val="0077CC"/>
            <w:sz w:val="28"/>
            <w:u w:val="single"/>
            <w:vertAlign w:val="baseline"/>
          </w:rPr>
          <w:t>Annamalai mocks Vijay over Union Budget remarks, questions his political knowledge</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 06:12 PM GMT</w:t>
      </w:r>
    </w:p>
    <w:p>
      <w:pPr>
        <w:pStyle w:val="Normal316"/>
        <w:keepNext w:val="0"/>
        <w:spacing w:after="0" w:line="240" w:lineRule="atLeast"/>
        <w:ind w:right="0"/>
        <w:jc w:val="both"/>
      </w:pPr>
      <w:bookmarkStart w:id="942" w:name="Bookmark_316"/>
      <w:bookmarkEnd w:id="942"/>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316"/>
        <w:keepNext w:val="0"/>
        <w:spacing w:before="120" w:after="0" w:line="220" w:lineRule="atLeast"/>
        <w:ind w:left="0" w:right="0" w:firstLine="0"/>
        <w:jc w:val="left"/>
      </w:pPr>
      <w:r>
        <w:br/>
      </w:r>
      <w:r>
        <w:pict>
          <v:shape id="_x0000_i2263" type="#_x0000_t75" style="width:102.76pt;height:45.01pt">
            <v:imagedata r:id="rId229"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316"/>
        <w:keepNext/>
        <w:spacing w:before="240" w:after="0" w:line="340" w:lineRule="atLeast"/>
        <w:ind w:left="0" w:right="0" w:firstLine="0"/>
        <w:jc w:val="left"/>
      </w:pPr>
      <w:bookmarkStart w:id="943" w:name="Body_314"/>
      <w:bookmarkEnd w:id="943"/>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64" style="position:absolute;z-index:25266176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BJP Tamil Nadu chief K Annamalai took a swipe at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Vijay over his recent comments on the Union Budget, accusing him of lacking a basic understanding of how financial policies are framed. Vijay had earlier criticised the budget, claiming that Tamil Nadu was ignored and that it failed to include any mention of GST reduction.   Responding sharply, Annamalai pointed out that GST revisions do not fall under the Union Budget's purview but are instead decided by the GST Council.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 that comes under the GST Council meeting, and this is the Budget. Please keep a couple of advisors with you and ask them to teach you correctly the difference between a GST Council meeting and a Budget. Both are different," Annamalai remarked.   He went on to question the actor-turned-politician's credibility, stating that leaders who lack fundamental knowledge about governance claim to bring about change in Tamil Nadu. "Why would GST reduction be mentioned in the Budget?" Annamalai asked, dismissing Vijay's remarks as misinformed.   Vijay had said that though the budget had a few welcome features like the income tax exemption of upto Rs 12 lakh per annum under the new tax regime, Tamil Nadu was ignored again and the lack of any announcement on petrol/diesel tax reduction and GST tax reduction/simplification that could provide relief to the poor and needy, was a great disappointment.  "I heartily welcome the income tax exemption... it is gratifying that the middle class has received significant relief through this," Vijay had said. He had hailed Finance Minister Nirmala Sitharaman's announcement on a new scheme launched for 5 lakh women, Scheduled Castes, and Scheduled Tribes first-time entrepreneurs, aiming to provide them term loans up to Rs 2 crore. "But at the same time, the lack of adequate announcements to control inflation, and increasing employment opportunities is very disappointing," the TVK president had said and added that the budget should be presented considering the overall development of all states. "On the contrary, acting in a biased manner is not the right approach," he had said.</w:t>
      </w:r>
    </w:p>
    <w:p>
      <w:pPr>
        <w:pStyle w:val="Normal316"/>
        <w:keepNext w:val="0"/>
        <w:spacing w:before="240" w:after="0" w:line="260" w:lineRule="atLeast"/>
        <w:ind w:left="0" w:right="0" w:firstLine="0"/>
        <w:jc w:val="both"/>
      </w:pPr>
      <w:hyperlink r:id="rId3150" w:history="1">
        <w:r>
          <w:rPr>
            <w:rFonts w:ascii="arial" w:eastAsia="arial" w:hAnsi="arial" w:cs="arial"/>
            <w:b w:val="0"/>
            <w:i/>
            <w:strike w:val="0"/>
            <w:color w:val="0077CC"/>
            <w:sz w:val="20"/>
            <w:u w:val="single"/>
            <w:vertAlign w:val="baseline"/>
          </w:rPr>
          <w:t>Link to Image</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65" style="position:absolute;z-index:252662784"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Annamalai mocks Vijay over Union Budget remarks, questions his political knowledge</w:t>
      </w:r>
    </w:p>
    <w:p>
      <w:pPr>
        <w:pStyle w:val="Normal316"/>
        <w:keepNext/>
        <w:spacing w:before="240" w:after="0" w:line="340" w:lineRule="atLeast"/>
        <w:ind w:left="0" w:right="0" w:firstLine="0"/>
        <w:jc w:val="left"/>
      </w:pPr>
      <w:bookmarkStart w:id="944" w:name="Classification_311"/>
      <w:bookmarkEnd w:id="944"/>
      <w:r>
        <w:rPr>
          <w:rFonts w:ascii="arial" w:eastAsia="arial" w:hAnsi="arial" w:cs="arial"/>
          <w:b/>
          <w:i w:val="0"/>
          <w:strike w:val="0"/>
          <w:noProof w:val="0"/>
          <w:color w:val="000000"/>
          <w:position w:val="0"/>
          <w:sz w:val="28"/>
          <w:u w:val="none"/>
          <w:vertAlign w:val="baseline"/>
        </w:rPr>
        <w:t>Classification</w:t>
      </w:r>
    </w:p>
    <w:p>
      <w:pPr>
        <w:pStyle w:val="Normal316"/>
        <w:spacing w:line="60" w:lineRule="exact"/>
      </w:pPr>
      <w:r>
        <w:pict>
          <v:line id="_x0000_s2266" style="position:absolute;z-index:252663808" from="0,2pt" to="512pt,2pt" strokecolor="#009ddb" strokeweight="2pt">
            <v:stroke linestyle="single"/>
            <w10:wrap type="topAndBottom"/>
          </v:line>
        </w:pict>
      </w:r>
    </w:p>
    <w:p>
      <w:pPr>
        <w:pStyle w:val="Normal316"/>
        <w:spacing w:line="120" w:lineRule="exact"/>
      </w:pPr>
    </w:p>
    <w:p>
      <w:pPr>
        <w:pStyle w:val="Normal3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GOODS &amp; SERVICES TAX (90%); TAX BREAKS (90%); TAX LAW (90%); TAX RELIEF (90%); TAXES &amp; TAXATION (90%); INFLATION (78%); PUBLIC FINANCE (78%); ECONOMIC POLICY (77%); ELECTIONS &amp; POLITICS (77%); GOVERNMENT ADVISORS &amp; MINISTERS (77%); FUEL TAX (76%); TALKS &amp; MEETINGS (75%); LABOR &amp; EMPLOYMENT (73%); ENTREPRENEURSHIP (72%); GOVERNMENT BODIES &amp; OFFICES (72%); INCOME TAX (71%); TAX EXEMPTIONS (71%)</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BANKING &amp; FINANCE (89%); FUEL TAX (76%); DIESEL FUEL (65%)</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INDIA (94%)</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316"/>
      </w:pPr>
    </w:p>
    <w:p>
      <w:pPr>
        <w:pStyle w:val="Normal316"/>
        <w:ind w:left="200"/>
        <w:sectPr>
          <w:type w:val="continuous"/>
          <w:pgMar w:top="840" w:right="1000" w:bottom="840" w:left="1000" w:header="400" w:footer="400"/>
          <w:pgNumType w:fmt="decimal"/>
          <w:cols w:space="720"/>
        </w:sectPr>
      </w:pPr>
      <w:r>
        <w:br/>
      </w:r>
      <w:r>
        <w:pict>
          <v:line id="_x0000_s2267"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3151"/>
          <w:headerReference w:type="default" r:id="rId3152"/>
          <w:footerReference w:type="even" r:id="rId3153"/>
          <w:footerReference w:type="default" r:id="rId3154"/>
          <w:headerReference w:type="first" r:id="rId3155"/>
          <w:footerReference w:type="first" r:id="rId3156"/>
          <w:pgSz w:w="12240" w:h="15840"/>
          <w:pgMar w:top="840" w:right="1000" w:bottom="840" w:left="1000" w:header="400" w:footer="400"/>
          <w:pgNumType w:fmt="decimal"/>
          <w:cols w:space="720"/>
          <w:titlePg w:val="0"/>
        </w:sectPr>
      </w:pPr>
    </w:p>
    <w:p>
      <w:pPr>
        <w:pStyle w:val="Normal317"/>
      </w:pPr>
    </w:p>
    <w:p>
      <w:pPr>
        <w:pStyle w:val="Heading1315"/>
        <w:keepNext w:val="0"/>
        <w:spacing w:after="200" w:line="340" w:lineRule="atLeast"/>
        <w:ind w:left="0" w:right="0" w:firstLine="0"/>
        <w:jc w:val="center"/>
      </w:pPr>
      <w:hyperlink r:id="rId3157" w:history="1">
        <w:r>
          <w:rPr>
            <w:rFonts w:ascii="arial" w:eastAsia="arial" w:hAnsi="arial" w:cs="arial"/>
            <w:b/>
            <w:i/>
            <w:strike w:val="0"/>
            <w:color w:val="0077CC"/>
            <w:sz w:val="28"/>
            <w:u w:val="single"/>
            <w:vertAlign w:val="baseline"/>
          </w:rPr>
          <w:t>Why Vijay's TVK Lacks The Blueprint For Jana Sena's Andhra Victory</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World</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2025</w:t>
      </w:r>
    </w:p>
    <w:p>
      <w:pPr>
        <w:pStyle w:val="Normal317"/>
        <w:keepNext w:val="0"/>
        <w:spacing w:after="0" w:line="240" w:lineRule="atLeast"/>
        <w:ind w:right="0"/>
        <w:jc w:val="both"/>
      </w:pPr>
      <w:bookmarkStart w:id="945" w:name="Bookmark_317"/>
      <w:bookmarkEnd w:id="945"/>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World, distributed by Contify.com All Rights Reserved</w:t>
      </w:r>
    </w:p>
    <w:p>
      <w:pPr>
        <w:pStyle w:val="Normal317"/>
        <w:keepNext w:val="0"/>
        <w:spacing w:before="120" w:after="0" w:line="220" w:lineRule="atLeast"/>
        <w:ind w:left="0" w:right="0" w:firstLine="0"/>
        <w:jc w:val="left"/>
      </w:pPr>
      <w:r>
        <w:br/>
      </w:r>
      <w:r>
        <w:pict>
          <v:shape id="_x0000_i2268" type="#_x0000_t75" style="width:0;height:0"/>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BW Online Bureau</w:t>
      </w:r>
    </w:p>
    <w:p>
      <w:pPr>
        <w:pStyle w:val="Normal317"/>
        <w:keepNext/>
        <w:spacing w:before="240" w:after="0" w:line="340" w:lineRule="atLeast"/>
        <w:ind w:left="0" w:right="0" w:firstLine="0"/>
        <w:jc w:val="left"/>
      </w:pPr>
      <w:bookmarkStart w:id="946" w:name="Body_315"/>
      <w:bookmarkEnd w:id="946"/>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69" style="position:absolute;z-index:252665856"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Tamil cinema icon Vijay announced the formation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February 2024, he tapped into a potent mix of star appeal and genuine hope for cleaner, more inclusive governance. Tens of thousands flocked to his rallies, and social-media chatter lit up with talk of youth empowerment, anti-corruption crusades and unapologetic Tamil pride. Yet beneath the electric atmosphere, seasoned analysts warn that converting celebrity magnetism into legislative power is anything but guaranteed.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Andhra Pradesh, Pawan Kalyan's Jana Sena Party offers both inspiration and a cautionary tale. Founded in 2014, Jana Sena spent its first decade quietly forging village-level committees, testing its message and absorbing lessons from a modest 2019 debut. By the time it allied with the Telugu Desam Party and the BJP in 2024, Jana Sena had honed a disciplined grassroots machinery capable of door-to-door campaigning. The result was extraordinary: every one of the 21 seats it contested fell to its candidates, nearly seven percent of voters cast their ballots for the party, and Pawan Kalyan was sworn in as Deputy Chief Minister.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architect of Jana Sena's rise was Nadendla Manohar, a two-time legislator and former Speaker whose extensive constituency experience and policy background lent hard-edged credibility. His methodical, back-office orchestration stands in stark relief to TVK's current structure, which remains centered on Vijay's fan clubs rather than trained booth-level workers.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TVK's organisational nascentness is matched by its alliance uncertainty. While dialogue with national parties continues, no formal seat-sharing pact has been struck. This leaves TVK balancing its Tamil-first rhetoric against the practical need to forge coalitions-an exercise in strategic tightrope walking that Andhra's star parties mastered over many election cycles.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TVK's challenges is the elevation of Aadhav Arjun as General Secretary for Election Strategy. Arjun's career has seen rapid shifts-from advising the DMK to a brief, contested stint with the Viduthalai Chiruthaigal Katchi-only to be suspended amid internal strife. His public family disputes over alleged fund misuse and lack of grassroots credentials have prompted whispers of entitlement, raising questions about whether an outsider with no electoral experience can unite rank-and-file workers more accustomed to seasoned veterans.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Nadu's politics remain dominated by the DMK and AIADMK, with smaller newcomers like MNM and NTK struggling to make lasting inroads. TVK now stands at a pivotal juncture: it can professionalise its cadre, clarify internal roles and pursue focused urban contests, or risk fading as a bright but brief flash of star-driven excitement.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state gears up for its next high-stakes election, Vijay's charisma will ensure TVK remains in the headlines. But translating that buzz into legislative seats will demand a deeper, steadier strategy-one built less on spectacle and more on time-tested political craftsmanship.</w:t>
      </w:r>
    </w:p>
    <w:p>
      <w:pPr>
        <w:pStyle w:val="Normal317"/>
        <w:keepNext/>
        <w:spacing w:before="240" w:after="0" w:line="340" w:lineRule="atLeast"/>
        <w:ind w:left="0" w:right="0" w:firstLine="0"/>
        <w:jc w:val="left"/>
      </w:pPr>
      <w:bookmarkStart w:id="947" w:name="Classification_312"/>
      <w:bookmarkEnd w:id="947"/>
      <w:r>
        <w:rPr>
          <w:rFonts w:ascii="arial" w:eastAsia="arial" w:hAnsi="arial" w:cs="arial"/>
          <w:b/>
          <w:i w:val="0"/>
          <w:strike w:val="0"/>
          <w:noProof w:val="0"/>
          <w:color w:val="000000"/>
          <w:position w:val="0"/>
          <w:sz w:val="28"/>
          <w:u w:val="none"/>
          <w:vertAlign w:val="baseline"/>
        </w:rPr>
        <w:t>Classification</w:t>
      </w:r>
    </w:p>
    <w:p>
      <w:pPr>
        <w:pStyle w:val="Normal317"/>
        <w:spacing w:line="60" w:lineRule="exact"/>
      </w:pPr>
      <w:r>
        <w:pict>
          <v:line id="_x0000_s2270" style="position:absolute;z-index:252666880" from="0,2pt" to="512pt,2pt" strokecolor="#009ddb" strokeweight="2pt">
            <v:stroke linestyle="single"/>
            <w10:wrap type="topAndBottom"/>
          </v:line>
        </w:pict>
      </w:r>
    </w:p>
    <w:p>
      <w:pPr>
        <w:pStyle w:val="Normal317"/>
        <w:spacing w:line="120" w:lineRule="exact"/>
      </w:pPr>
    </w:p>
    <w:p>
      <w:pPr>
        <w:pStyle w:val="Normal3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CELEBRITIES (78%); GOVERNMENT PROCEDURE &amp; LAWMAKING (77%); CORRUPTION (76%); LEGISLATIVE BODIES (76%); NEGATIVE NEWS (76%); BALLOTS (75%); CAMPAIGNS &amp; ELECTIONS (75%); POLITICS (72%); SOCIAL MEDIA (72%); ANTI-CORRUPTION (71%); GOVERNMENT ADVISORS &amp; MINISTERS (71%); BACK OFFICE OPERATIONS (65%)</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 SOCIAL MEDIA (72%)</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ANDHRA PRADESH, INDIA (93%); TAMIL NADU, INDIA (79%); INDIA (92%)</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2025</w:t>
      </w:r>
    </w:p>
    <w:p>
      <w:pPr>
        <w:pStyle w:val="Normal317"/>
      </w:pPr>
    </w:p>
    <w:p>
      <w:pPr>
        <w:pStyle w:val="Normal317"/>
        <w:ind w:left="200"/>
        <w:sectPr>
          <w:type w:val="continuous"/>
          <w:pgMar w:top="840" w:right="1000" w:bottom="840" w:left="1000" w:header="400" w:footer="400"/>
          <w:pgNumType w:fmt="decimal"/>
          <w:cols w:space="720"/>
        </w:sectPr>
      </w:pPr>
      <w:r>
        <w:br/>
      </w:r>
      <w:r>
        <w:pict>
          <v:line id="_x0000_s2271"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3158"/>
          <w:headerReference w:type="default" r:id="rId3159"/>
          <w:footerReference w:type="even" r:id="rId3160"/>
          <w:footerReference w:type="default" r:id="rId3161"/>
          <w:headerReference w:type="first" r:id="rId3162"/>
          <w:footerReference w:type="first" r:id="rId3163"/>
          <w:pgSz w:w="12240" w:h="15840"/>
          <w:pgMar w:top="840" w:right="1000" w:bottom="840" w:left="1000" w:header="400" w:footer="400"/>
          <w:pgNumType w:fmt="decimal"/>
          <w:cols w:space="720"/>
          <w:titlePg w:val="0"/>
        </w:sectPr>
      </w:pPr>
    </w:p>
    <w:p>
      <w:pPr>
        <w:pStyle w:val="Normal318"/>
      </w:pPr>
    </w:p>
    <w:p>
      <w:pPr>
        <w:pStyle w:val="Heading1316"/>
        <w:keepNext w:val="0"/>
        <w:spacing w:after="200" w:line="340" w:lineRule="atLeast"/>
        <w:ind w:left="0" w:right="0" w:firstLine="0"/>
        <w:jc w:val="center"/>
      </w:pPr>
      <w:hyperlink r:id="rId3164" w:history="1">
        <w:r>
          <w:rPr>
            <w:rFonts w:ascii="arial" w:eastAsia="arial" w:hAnsi="arial" w:cs="arial"/>
            <w:b/>
            <w:i/>
            <w:strike w:val="0"/>
            <w:color w:val="0077CC"/>
            <w:sz w:val="28"/>
            <w:u w:val="single"/>
            <w:vertAlign w:val="baseline"/>
          </w:rPr>
          <w:t>TN: Governor RN Ravi visits Anna University following sexual assault incident</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2024 Saturday</w:t>
      </w:r>
    </w:p>
    <w:p>
      <w:pPr>
        <w:pStyle w:val="Normal318"/>
        <w:keepNext w:val="0"/>
        <w:spacing w:after="0" w:line="240" w:lineRule="atLeast"/>
        <w:ind w:right="0"/>
        <w:jc w:val="both"/>
      </w:pPr>
      <w:bookmarkStart w:id="948" w:name="Bookmark_318"/>
      <w:bookmarkEnd w:id="948"/>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318"/>
        <w:keepNext w:val="0"/>
        <w:spacing w:before="120" w:after="0" w:line="220" w:lineRule="atLeast"/>
        <w:ind w:left="0" w:right="0" w:firstLine="0"/>
        <w:jc w:val="left"/>
      </w:pPr>
      <w:r>
        <w:br/>
      </w:r>
      <w:r>
        <w:pict>
          <v:shape id="_x0000_i2272" type="#_x0000_t75" style="width:140.27pt;height:69.01pt">
            <v:imagedata r:id="rId25"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318"/>
        <w:keepNext/>
        <w:spacing w:before="240" w:after="0" w:line="340" w:lineRule="atLeast"/>
        <w:ind w:left="0" w:right="0" w:firstLine="0"/>
        <w:jc w:val="left"/>
      </w:pPr>
      <w:bookmarkStart w:id="949" w:name="Body_316"/>
      <w:bookmarkEnd w:id="949"/>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73" style="position:absolute;z-index:252668928" from="0,2pt" to="512pt,2pt" strokecolor="#009ddb" strokeweight="2pt">
            <v:stroke linestyle="single"/>
            <w10:wrap type="topAndBottom"/>
          </v:line>
        </w:pic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3165"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December 28 (ANI): </w:t>
      </w:r>
      <w:hyperlink r:id="rId316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Governor RN Ravi on Saturday visited </w:t>
      </w:r>
      <w:hyperlink r:id="rId3167" w:history="1">
        <w:r>
          <w:rPr>
            <w:rFonts w:ascii="arial" w:eastAsia="arial" w:hAnsi="arial" w:cs="arial"/>
            <w:b w:val="0"/>
            <w:i/>
            <w:strike w:val="0"/>
            <w:noProof w:val="0"/>
            <w:color w:val="0077CC"/>
            <w:position w:val="0"/>
            <w:sz w:val="20"/>
            <w:u w:val="single"/>
            <w:vertAlign w:val="baseline"/>
          </w:rPr>
          <w:t>Anna University</w:t>
        </w:r>
      </w:hyperlink>
      <w:r>
        <w:rPr>
          <w:rFonts w:ascii="arial" w:eastAsia="arial" w:hAnsi="arial" w:cs="arial"/>
          <w:b w:val="0"/>
          <w:i w:val="0"/>
          <w:strike w:val="0"/>
          <w:noProof w:val="0"/>
          <w:color w:val="000000"/>
          <w:position w:val="0"/>
          <w:sz w:val="20"/>
          <w:u w:val="none"/>
          <w:vertAlign w:val="baseline"/>
        </w:rPr>
        <w:t xml:space="preserve"> to inspect and inquire about the alleged sexual assault incident that took place at the university. </w: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3168" w:history="1">
        <w:r>
          <w:rPr>
            <w:rFonts w:ascii="arial" w:eastAsia="arial" w:hAnsi="arial" w:cs="arial"/>
            <w:b w:val="0"/>
            <w:i/>
            <w:strike w:val="0"/>
            <w:noProof w:val="0"/>
            <w:color w:val="0077CC"/>
            <w:position w:val="0"/>
            <w:sz w:val="20"/>
            <w:u w:val="single"/>
            <w:vertAlign w:val="baseline"/>
          </w:rPr>
          <w:t>Madras High Court</w:t>
        </w:r>
      </w:hyperlink>
      <w:r>
        <w:rPr>
          <w:rFonts w:ascii="arial" w:eastAsia="arial" w:hAnsi="arial" w:cs="arial"/>
          <w:b w:val="0"/>
          <w:i w:val="0"/>
          <w:strike w:val="0"/>
          <w:noProof w:val="0"/>
          <w:color w:val="000000"/>
          <w:position w:val="0"/>
          <w:sz w:val="20"/>
          <w:u w:val="none"/>
          <w:vertAlign w:val="baseline"/>
        </w:rPr>
        <w:t xml:space="preserve"> on Saturday constituted an all-women IPS officers' Special Investigation Team (SIT) to probe an alleged sexual assault case in </w:t>
      </w:r>
      <w:hyperlink r:id="rId3169" w:history="1">
        <w:r>
          <w:rPr>
            <w:rFonts w:ascii="arial" w:eastAsia="arial" w:hAnsi="arial" w:cs="arial"/>
            <w:b w:val="0"/>
            <w:i/>
            <w:strike w:val="0"/>
            <w:noProof w:val="0"/>
            <w:color w:val="0077CC"/>
            <w:position w:val="0"/>
            <w:sz w:val="20"/>
            <w:u w:val="single"/>
            <w:vertAlign w:val="baseline"/>
          </w:rPr>
          <w:t>Anna University</w:t>
        </w:r>
      </w:hyperlink>
      <w:r>
        <w:rPr>
          <w:rFonts w:ascii="arial" w:eastAsia="arial" w:hAnsi="arial" w:cs="arial"/>
          <w:b w:val="0"/>
          <w:i w:val="0"/>
          <w:strike w:val="0"/>
          <w:noProof w:val="0"/>
          <w:color w:val="000000"/>
          <w:position w:val="0"/>
          <w:sz w:val="20"/>
          <w:u w:val="none"/>
          <w:vertAlign w:val="baseline"/>
        </w:rPr>
        <w:t xml:space="preserve"> as well as the FIR leak case.</w: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Justices SM Subramaniam and V Lakshminarayanan of </w:t>
      </w:r>
      <w:hyperlink r:id="rId3170" w:history="1">
        <w:r>
          <w:rPr>
            <w:rFonts w:ascii="arial" w:eastAsia="arial" w:hAnsi="arial" w:cs="arial"/>
            <w:b w:val="0"/>
            <w:i/>
            <w:strike w:val="0"/>
            <w:noProof w:val="0"/>
            <w:color w:val="0077CC"/>
            <w:position w:val="0"/>
            <w:sz w:val="20"/>
            <w:u w:val="single"/>
            <w:vertAlign w:val="baseline"/>
          </w:rPr>
          <w:t>Madras High Court</w:t>
        </w:r>
      </w:hyperlink>
      <w:r>
        <w:rPr>
          <w:rFonts w:ascii="arial" w:eastAsia="arial" w:hAnsi="arial" w:cs="arial"/>
          <w:b w:val="0"/>
          <w:i w:val="0"/>
          <w:strike w:val="0"/>
          <w:noProof w:val="0"/>
          <w:color w:val="000000"/>
          <w:position w:val="0"/>
          <w:sz w:val="20"/>
          <w:u w:val="none"/>
          <w:vertAlign w:val="baseline"/>
        </w:rPr>
        <w:t xml:space="preserve"> constitute an all women IPS officers' SIT comprising Sneha Priya, Ayman Jamal and Brinda to probe both the cases.</w: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directed the </w:t>
      </w:r>
      <w:hyperlink r:id="rId3171"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Government to pay a compensation of Rs 25 lakh to the victim for the trauma caused due to leakage of FIR. The court also directed </w:t>
      </w:r>
      <w:hyperlink r:id="rId3172" w:history="1">
        <w:r>
          <w:rPr>
            <w:rFonts w:ascii="arial" w:eastAsia="arial" w:hAnsi="arial" w:cs="arial"/>
            <w:b w:val="0"/>
            <w:i/>
            <w:strike w:val="0"/>
            <w:noProof w:val="0"/>
            <w:color w:val="0077CC"/>
            <w:position w:val="0"/>
            <w:sz w:val="20"/>
            <w:u w:val="single"/>
            <w:vertAlign w:val="baseline"/>
          </w:rPr>
          <w:t>Anna University</w:t>
        </w:r>
      </w:hyperlink>
      <w:r>
        <w:rPr>
          <w:rFonts w:ascii="arial" w:eastAsia="arial" w:hAnsi="arial" w:cs="arial"/>
          <w:b w:val="0"/>
          <w:i w:val="0"/>
          <w:strike w:val="0"/>
          <w:noProof w:val="0"/>
          <w:color w:val="000000"/>
          <w:position w:val="0"/>
          <w:sz w:val="20"/>
          <w:u w:val="none"/>
          <w:vertAlign w:val="baseline"/>
        </w:rPr>
        <w:t xml:space="preserve"> to provide free education as well as boarding, lodging and counselling facilities to the victim to continue her studies.</w: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directed </w:t>
      </w:r>
      <w:hyperlink r:id="rId3173"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DGP to ensure that leakage of FIR, in sexual offences cases against women and children, does not occur in the future. Judges dispose of the two public interest litigation petitions.</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National Commission for Women has constituted a two-member fact finding committee to investigate alleged sexual assault of a 19-year-old student at </w:t>
      </w:r>
      <w:hyperlink r:id="rId3174" w:history="1">
        <w:r>
          <w:rPr>
            <w:rFonts w:ascii="arial" w:eastAsia="arial" w:hAnsi="arial" w:cs="arial"/>
            <w:b w:val="0"/>
            <w:i/>
            <w:strike w:val="0"/>
            <w:noProof w:val="0"/>
            <w:color w:val="0077CC"/>
            <w:position w:val="0"/>
            <w:sz w:val="20"/>
            <w:u w:val="single"/>
            <w:vertAlign w:val="baseline"/>
          </w:rPr>
          <w:t>Anna University</w:t>
        </w:r>
      </w:hyperlink>
      <w:r>
        <w:rPr>
          <w:rFonts w:ascii="arial" w:eastAsia="arial" w:hAnsi="arial" w:cs="arial"/>
          <w:b w:val="0"/>
          <w:i w:val="0"/>
          <w:strike w:val="0"/>
          <w:noProof w:val="0"/>
          <w:color w:val="000000"/>
          <w:position w:val="0"/>
          <w:sz w:val="20"/>
          <w:u w:val="none"/>
          <w:vertAlign w:val="baseline"/>
        </w:rPr>
        <w:t xml:space="preserve"> in Chennai.</w:t>
      </w:r>
    </w:p>
    <w:p>
      <w:pPr>
        <w:pStyle w:val="Normal318"/>
      </w:pP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incident, opposition parties in the state criticized the DMK government for its handling of law and order issues.</w: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Vijay described the incident as "deeply shocking and painful," urging the </w:t>
      </w:r>
      <w:hyperlink r:id="rId3175"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government to take swift legal action against the perpetrator.</w: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3176"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BJP president K Annamalai whipped himself in front of his house here as a mark of protest against the DMK government over the sexual assault incident at </w:t>
      </w:r>
      <w:hyperlink r:id="rId3177" w:history="1">
        <w:r>
          <w:rPr>
            <w:rFonts w:ascii="arial" w:eastAsia="arial" w:hAnsi="arial" w:cs="arial"/>
            <w:b w:val="0"/>
            <w:i/>
            <w:strike w:val="0"/>
            <w:noProof w:val="0"/>
            <w:color w:val="0077CC"/>
            <w:position w:val="0"/>
            <w:sz w:val="20"/>
            <w:u w:val="single"/>
            <w:vertAlign w:val="baseline"/>
          </w:rPr>
          <w:t>Anna University</w:t>
        </w:r>
      </w:hyperlink>
      <w:r>
        <w:rPr>
          <w:rFonts w:ascii="arial" w:eastAsia="arial" w:hAnsi="arial" w:cs="arial"/>
          <w:b w:val="0"/>
          <w:i w:val="0"/>
          <w:strike w:val="0"/>
          <w:noProof w:val="0"/>
          <w:color w:val="000000"/>
          <w:position w:val="0"/>
          <w:sz w:val="20"/>
          <w:u w:val="none"/>
          <w:vertAlign w:val="baseline"/>
        </w:rPr>
        <w:t>.</w:t>
      </w:r>
    </w:p>
    <w:p>
      <w:pPr>
        <w:pStyle w:val="Normal318"/>
      </w:pP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involved a second-year student of </w:t>
      </w:r>
      <w:hyperlink r:id="rId3178" w:history="1">
        <w:r>
          <w:rPr>
            <w:rFonts w:ascii="arial" w:eastAsia="arial" w:hAnsi="arial" w:cs="arial"/>
            <w:b w:val="0"/>
            <w:i/>
            <w:strike w:val="0"/>
            <w:noProof w:val="0"/>
            <w:color w:val="0077CC"/>
            <w:position w:val="0"/>
            <w:sz w:val="20"/>
            <w:u w:val="single"/>
            <w:vertAlign w:val="baseline"/>
          </w:rPr>
          <w:t>Anna University</w:t>
        </w:r>
      </w:hyperlink>
      <w:r>
        <w:rPr>
          <w:rFonts w:ascii="arial" w:eastAsia="arial" w:hAnsi="arial" w:cs="arial"/>
          <w:b w:val="0"/>
          <w:i w:val="0"/>
          <w:strike w:val="0"/>
          <w:noProof w:val="0"/>
          <w:color w:val="000000"/>
          <w:position w:val="0"/>
          <w:sz w:val="20"/>
          <w:u w:val="none"/>
          <w:vertAlign w:val="baseline"/>
        </w:rPr>
        <w:t xml:space="preserve"> who was allegedly sexually assaulted by a man on the university campus on December 23. One person has been arrested in connection with the case. (ANI)</w:t>
      </w:r>
    </w:p>
    <w:p>
      <w:pPr>
        <w:pStyle w:val="Normal318"/>
        <w:keepNext w:val="0"/>
        <w:spacing w:before="240" w:after="0" w:line="260" w:lineRule="atLeast"/>
        <w:ind w:left="0" w:right="0" w:firstLine="0"/>
        <w:jc w:val="both"/>
      </w:pPr>
      <w:hyperlink r:id="rId3179" w:history="1">
        <w:r>
          <w:rPr>
            <w:rFonts w:ascii="arial" w:eastAsia="arial" w:hAnsi="arial" w:cs="arial"/>
            <w:b w:val="0"/>
            <w:i/>
            <w:strike w:val="0"/>
            <w:color w:val="0077CC"/>
            <w:sz w:val="20"/>
            <w:u w:val="single"/>
            <w:vertAlign w:val="baseline"/>
          </w:rPr>
          <w:t>Visuals from the spot. (Photo/ANI) - Image</w:t>
        </w:r>
      </w:hyperlink>
    </w:p>
    <w:p>
      <w:pPr>
        <w:pStyle w:val="Normal318"/>
        <w:keepNext/>
        <w:spacing w:before="240" w:after="0" w:line="340" w:lineRule="atLeast"/>
        <w:ind w:left="0" w:right="0" w:firstLine="0"/>
        <w:jc w:val="left"/>
      </w:pPr>
      <w:bookmarkStart w:id="950" w:name="Classification_313"/>
      <w:bookmarkEnd w:id="950"/>
      <w:r>
        <w:rPr>
          <w:rFonts w:ascii="arial" w:eastAsia="arial" w:hAnsi="arial" w:cs="arial"/>
          <w:b/>
          <w:i w:val="0"/>
          <w:strike w:val="0"/>
          <w:noProof w:val="0"/>
          <w:color w:val="000000"/>
          <w:position w:val="0"/>
          <w:sz w:val="28"/>
          <w:u w:val="none"/>
          <w:vertAlign w:val="baseline"/>
        </w:rPr>
        <w:t>Classification</w:t>
      </w:r>
    </w:p>
    <w:p>
      <w:pPr>
        <w:pStyle w:val="Normal318"/>
        <w:spacing w:line="60" w:lineRule="exact"/>
      </w:pPr>
      <w:r>
        <w:pict>
          <v:line id="_x0000_s2274" style="position:absolute;z-index:252669952" from="0,2pt" to="512pt,2pt" strokecolor="#009ddb" strokeweight="2pt">
            <v:stroke linestyle="single"/>
            <w10:wrap type="topAndBottom"/>
          </v:line>
        </w:pict>
      </w:r>
    </w:p>
    <w:p>
      <w:pPr>
        <w:pStyle w:val="Normal318"/>
        <w:spacing w:line="120" w:lineRule="exact"/>
      </w:pPr>
    </w:p>
    <w:p>
      <w:pPr>
        <w:pStyle w:val="Normal3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INVESTIGATIONS (91%); CRIMINAL INVESTIGATIONS (90%); JUDGES (90%); NEGATIVE NEWS (90%); SEX OFFENSES (90%); SEXUAL ASSAULT (90%); WOMEN (90%); LITIGATION (89%); NEGATIVE POLITICAL NEWS (78%); ARRESTS (77%); LAW &amp; LEGAL SYSTEM (77%); LAW COURTS &amp; TRIBUNALS (77%); NEGATIVE MISC NEWS (77%); COLLEGES &amp; UNIVERSITIES (73%); POLITICAL PROTESTS (73%); SUITS &amp; CLAIMS (73%); PETITIONS (72%); PROTESTS &amp; DEMONSTRATIONS (70%); GOVERNMENT DEPARTMENTS &amp; AUTHORITIES (69%); POLITICS (65%)</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(73%)</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(92%); TAMIL NADU, INDIA (94%); INDIA (95%)</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2024</w:t>
      </w:r>
    </w:p>
    <w:p>
      <w:pPr>
        <w:pStyle w:val="Normal318"/>
      </w:pPr>
    </w:p>
    <w:p>
      <w:pPr>
        <w:pStyle w:val="Normal318"/>
        <w:ind w:left="200"/>
        <w:sectPr>
          <w:type w:val="continuous"/>
          <w:pgMar w:top="840" w:right="1000" w:bottom="840" w:left="1000" w:header="400" w:footer="400"/>
          <w:pgNumType w:fmt="decimal"/>
          <w:cols w:space="720"/>
        </w:sectPr>
      </w:pPr>
      <w:r>
        <w:br/>
      </w:r>
      <w:r>
        <w:pict>
          <v:line id="_x0000_s2275"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3180"/>
          <w:headerReference w:type="default" r:id="rId3181"/>
          <w:footerReference w:type="even" r:id="rId3182"/>
          <w:footerReference w:type="default" r:id="rId3183"/>
          <w:headerReference w:type="first" r:id="rId3184"/>
          <w:footerReference w:type="first" r:id="rId3185"/>
          <w:pgSz w:w="12240" w:h="15840"/>
          <w:pgMar w:top="840" w:right="1000" w:bottom="840" w:left="1000" w:header="400" w:footer="400"/>
          <w:pgNumType w:fmt="decimal"/>
          <w:cols w:space="720"/>
          <w:titlePg w:val="0"/>
        </w:sectPr>
      </w:pPr>
    </w:p>
    <w:p>
      <w:pPr>
        <w:pStyle w:val="Normal319"/>
      </w:pPr>
    </w:p>
    <w:p>
      <w:pPr>
        <w:pStyle w:val="Heading1317"/>
        <w:keepNext w:val="0"/>
        <w:spacing w:after="200" w:line="340" w:lineRule="atLeast"/>
        <w:ind w:left="0" w:right="0" w:firstLine="0"/>
        <w:jc w:val="center"/>
      </w:pPr>
      <w:hyperlink r:id="rId3186" w:history="1">
        <w:r>
          <w:rPr>
            <w:rFonts w:ascii="arial" w:eastAsia="arial" w:hAnsi="arial" w:cs="arial"/>
            <w:b/>
            <w:i/>
            <w:strike w:val="0"/>
            <w:color w:val="0077CC"/>
            <w:sz w:val="28"/>
            <w:u w:val="single"/>
            <w:vertAlign w:val="baseline"/>
          </w:rPr>
          <w:t>Whom does Tamil Nadu prefer as Chief Minister? CVoter survey reveals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08:19 PM GMT</w:t>
      </w:r>
    </w:p>
    <w:p>
      <w:pPr>
        <w:pStyle w:val="Normal319"/>
        <w:keepNext w:val="0"/>
        <w:spacing w:after="0" w:line="240" w:lineRule="atLeast"/>
        <w:ind w:right="0"/>
        <w:jc w:val="both"/>
      </w:pPr>
      <w:bookmarkStart w:id="951" w:name="Bookmark_319"/>
      <w:bookmarkEnd w:id="951"/>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319"/>
        <w:keepNext w:val="0"/>
        <w:spacing w:before="120" w:after="0" w:line="220" w:lineRule="atLeast"/>
        <w:ind w:left="0" w:right="0" w:firstLine="0"/>
        <w:jc w:val="left"/>
      </w:pPr>
      <w:r>
        <w:br/>
      </w:r>
      <w:r>
        <w:pict>
          <v:shape id="_x0000_i2276" type="#_x0000_t75" style="width:102.76pt;height:45.01pt">
            <v:imagedata r:id="rId229"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19"/>
        <w:keepNext/>
        <w:spacing w:before="240" w:after="0" w:line="340" w:lineRule="atLeast"/>
        <w:ind w:left="0" w:right="0" w:firstLine="0"/>
        <w:jc w:val="left"/>
      </w:pPr>
      <w:bookmarkStart w:id="952" w:name="Body_317"/>
      <w:bookmarkEnd w:id="952"/>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77" style="position:absolute;z-index:25267200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MK Stalin is the most preferred choice for Chief Minister with 27 per cent of respondents favouring him, a CVoter survey has showed. In this survey, Vijay, chief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stood right behind Stalin with 18 per cent votes. Leader of Opposition and AIADMK General Secretary Edappadi K Palaniswami ranked third with 10 per cent support, while Tamil Nadu BJP chief K Annamalai secured 9 per cent.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indicate a strong preference for Stalin's leadership, with his approval rating significantly ahead of other contenders. However, the emergence of Vijay in second place highlights the increasing political appeal of the actor, even though his party is yet to make a formal electoral debut. The survey also assessed public satisfaction with the Tamil Nadu government's performance. According to the findings, 15 per cent of respondents said they were "very much satisfied" with the government's performance, while 36 per cent were "satisfied to some extent." However, 25 per cent expressed they were "not at all satisfied," and 24 per cent were undecided. Regarding MK Stalin's individual performance as Chief Minister, 22 per cent of respondents were "very much satisfied," and 33 per cent were "satisfied to some extent." Meanwhile, 22 per cent stated they were "not at all satisfied," and 23 per cent were undecided. The findings indicate that while Stalin remains the most preferred leader, public satisfaction with his governance is mixed. The survey also reflected public perception of Leader of Opposition Edappadi K Palaniswami's performance. Only 8 per cent of respondents were "very much satisfied," while 27 per cent were "satisfied to some extent." In contrast, 32 per cent said they were "not at all satisfied," and 33 per cent were undecided. When asked about the most important issues influencing their votes, respondents ranked women's security as the top concern at 15 per cent, followed by rising prices at 12 per cent. Drug and alcohol abuse was identified as a key issue by 10 per cent of voters, while unemployment was cited by 8 per cent. Public perception of the performance of Members of the Legislative Assembly was similarly divided. While 16 per cent of respondents said they were "very much satisfied" with their MLAs, 32 per cent were "satisfied to some extent." Meanwhile, 25 per cent expressed dissatisfaction, and 27 per cent were undecided. The survey results suggest that while Stalin remains the dominant leader in Tamil Nadu politics, growing public concerns over governance and Vijay's unexpected rise as a serious contender could reshape the state's political landscape in the 2026 Legislative Assembly elections.</w:t>
      </w:r>
    </w:p>
    <w:p>
      <w:pPr>
        <w:pStyle w:val="Normal319"/>
        <w:keepNext w:val="0"/>
        <w:spacing w:before="240" w:after="0" w:line="260" w:lineRule="atLeast"/>
        <w:ind w:left="0" w:right="0" w:firstLine="0"/>
        <w:jc w:val="both"/>
      </w:pPr>
      <w:hyperlink r:id="rId3187" w:history="1">
        <w:r>
          <w:rPr>
            <w:rFonts w:ascii="arial" w:eastAsia="arial" w:hAnsi="arial" w:cs="arial"/>
            <w:b w:val="0"/>
            <w:i/>
            <w:strike w:val="0"/>
            <w:color w:val="0077CC"/>
            <w:sz w:val="20"/>
            <w:u w:val="single"/>
            <w:vertAlign w:val="baseline"/>
          </w:rPr>
          <w:t>Link to Image</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78" style="position:absolute;z-index:252673024"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Whom does Tamil Nadu prefer as Chief Minister? CVoter survey reveals</w:t>
      </w:r>
    </w:p>
    <w:p>
      <w:pPr>
        <w:pStyle w:val="Normal319"/>
        <w:keepNext/>
        <w:spacing w:before="240" w:after="0" w:line="340" w:lineRule="atLeast"/>
        <w:ind w:left="0" w:right="0" w:firstLine="0"/>
        <w:jc w:val="left"/>
      </w:pPr>
      <w:bookmarkStart w:id="953" w:name="Classification_314"/>
      <w:bookmarkEnd w:id="953"/>
      <w:r>
        <w:rPr>
          <w:rFonts w:ascii="arial" w:eastAsia="arial" w:hAnsi="arial" w:cs="arial"/>
          <w:b/>
          <w:i w:val="0"/>
          <w:strike w:val="0"/>
          <w:noProof w:val="0"/>
          <w:color w:val="000000"/>
          <w:position w:val="0"/>
          <w:sz w:val="28"/>
          <w:u w:val="none"/>
          <w:vertAlign w:val="baseline"/>
        </w:rPr>
        <w:t>Classification</w:t>
      </w:r>
    </w:p>
    <w:p>
      <w:pPr>
        <w:pStyle w:val="Normal319"/>
        <w:spacing w:line="60" w:lineRule="exact"/>
      </w:pPr>
      <w:r>
        <w:pict>
          <v:line id="_x0000_s2279" style="position:absolute;z-index:252674048" from="0,2pt" to="512pt,2pt" strokecolor="#009ddb" strokeweight="2pt">
            <v:stroke linestyle="single"/>
            <w10:wrap type="topAndBottom"/>
          </v:line>
        </w:pict>
      </w:r>
    </w:p>
    <w:p>
      <w:pPr>
        <w:pStyle w:val="Normal319"/>
        <w:spacing w:line="120" w:lineRule="exact"/>
      </w:pPr>
    </w:p>
    <w:p>
      <w:pPr>
        <w:pStyle w:val="Normal3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(91%); GOVERNMENT ADVISORS &amp; MINISTERS (90%); ELECTIONS &amp; POLITICS (89%); RANKINGS (89%); LEGISLATIVE BODIES (88%); CAMPAIGNS &amp; ELECTIONS (77%); ELECTIONS (77%); NEGATIVE NEWS (77%); VOTERS &amp; VOTING (77%); PRICE INCREASES (70%); SUBSTANCE ABUSE (60%); ALCOHOL ABUSE &amp; ADDICTION (50%)</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INCREASES (70%)</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(92%); INDIA (96%)</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319"/>
      </w:pPr>
    </w:p>
    <w:p>
      <w:pPr>
        <w:pStyle w:val="Normal319"/>
        <w:ind w:left="200"/>
        <w:sectPr>
          <w:type w:val="continuous"/>
          <w:pgMar w:top="840" w:right="1000" w:bottom="840" w:left="1000" w:header="400" w:footer="400"/>
          <w:pgNumType w:fmt="decimal"/>
          <w:cols w:space="720"/>
        </w:sectPr>
      </w:pPr>
      <w:r>
        <w:br/>
      </w:r>
      <w:r>
        <w:pict>
          <v:line id="_x0000_s2280"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3188"/>
          <w:headerReference w:type="default" r:id="rId3189"/>
          <w:footerReference w:type="even" r:id="rId3190"/>
          <w:footerReference w:type="default" r:id="rId3191"/>
          <w:headerReference w:type="first" r:id="rId3192"/>
          <w:footerReference w:type="first" r:id="rId3193"/>
          <w:pgSz w:w="12240" w:h="15840"/>
          <w:pgMar w:top="840" w:right="1000" w:bottom="840" w:left="1000" w:header="400" w:footer="400"/>
          <w:pgNumType w:fmt="decimal"/>
          <w:cols w:space="720"/>
          <w:titlePg w:val="0"/>
        </w:sectPr>
      </w:pPr>
    </w:p>
    <w:p>
      <w:pPr>
        <w:pStyle w:val="Normal320"/>
      </w:pPr>
    </w:p>
    <w:p>
      <w:pPr>
        <w:pStyle w:val="Heading1318"/>
        <w:keepNext w:val="0"/>
        <w:spacing w:after="200" w:line="340" w:lineRule="atLeast"/>
        <w:ind w:left="0" w:right="0" w:firstLine="0"/>
        <w:jc w:val="center"/>
      </w:pPr>
      <w:hyperlink r:id="rId3194" w:history="1">
        <w:r>
          <w:rPr>
            <w:rFonts w:ascii="arial" w:eastAsia="arial" w:hAnsi="arial" w:cs="arial"/>
            <w:b/>
            <w:i/>
            <w:strike w:val="0"/>
            <w:color w:val="0077CC"/>
            <w:sz w:val="28"/>
            <w:u w:val="single"/>
            <w:vertAlign w:val="baseline"/>
          </w:rPr>
          <w:t>Arjuna has worked closely with Kishor before</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320"/>
        <w:keepNext w:val="0"/>
        <w:spacing w:after="0" w:line="240" w:lineRule="atLeast"/>
        <w:ind w:right="0"/>
        <w:jc w:val="both"/>
      </w:pPr>
      <w:bookmarkStart w:id="954" w:name="Bookmark_320"/>
      <w:bookmarkEnd w:id="954"/>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3195" w:history="1">
        <w:r>
          <w:rPr>
            <w:rFonts w:ascii="arial" w:eastAsia="arial" w:hAnsi="arial" w:cs="arial"/>
            <w:b w:val="0"/>
            <w:i/>
            <w:strike w:val="0"/>
            <w:noProof w:val="0"/>
            <w:color w:val="0077CC"/>
            <w:position w:val="0"/>
            <w:sz w:val="20"/>
            <w:u w:val="single"/>
            <w:vertAlign w:val="baseline"/>
          </w:rPr>
          <w:t>Julie.Mariappan@timesofindia.com</w:t>
        </w:r>
      </w:hyperlink>
    </w:p>
    <w:p>
      <w:pPr>
        <w:pStyle w:val="Normal320"/>
        <w:keepNext/>
        <w:spacing w:before="240" w:after="0" w:line="340" w:lineRule="atLeast"/>
        <w:ind w:left="0" w:right="0" w:firstLine="0"/>
        <w:jc w:val="left"/>
      </w:pPr>
      <w:bookmarkStart w:id="955" w:name="Body_318"/>
      <w:bookmarkEnd w:id="955"/>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81" style="position:absolute;z-index:25267609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Election strategist Prashant Kishor on Monday had a three-hour meeting with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Vijay here and promised his “support and guidance” for the party’s victory in the 2026 assembly election. Kishor, who has floated a political party, Jan Suraaj, in Bihar, will take on the role of ‘special adviser’ to TVK. DMK had hired Kishor ahead of the 2021 assembly election, which it won and came to office after 10 years.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very cordial. Kishor shared his experience in strategy. The talks centered around the current political situation in Tamil Nadu and nationally. Kishor will be a ‘special adviser’ to TVK, though no formal technical agreements will be made,” said a source privy to the developments.  The meeting took place after Vijay showed interest in having a talk with Kishor. Vijay is looking forward to periodical meetings with Kishor in the coming months as his party is keen on positioning itself against DMK and BJP and setting the stage for an intense contest in 2026. Kishor continues to have his primary focus on politics in Bihar. TVK sources said the strategist would act as a special adviser to TVK similar to his role for TDP, which swept the 2024 Andhra Pradesh assembly election. Kishor will guide TVK teams, including general secretary Aadhav Arjuna (election campaign management) and Vijay’s strategist Jhon Arokiasamy. Arjuna, founder of Voice of Commons and a political strategist, had worked closely with Kishor when he was roped in by DMK for the 2021 assembly election. “Previous discussions between Kishor and Vijay took place a few years ago. The earlier plans were shelved, with Vijay postponing his political entry and Kishor shifting  his focus to establishing Jan Suraaj,” a TVK source said. Vijay’s party maintains that he would be chief m inisterial candidate for 2026 election and intends to create a strong alliance. The actor projects social reformer ‘Periyar’ E V Ramasamy, B R Ambedkar, K Kamaraj and freedom fighters Rani Velu Nachiyar and Anjalai Ammal as his ideologues. His upcoming film, ‘Jana Nayagan’, is slated to be the last of his three-decade-long film career. He is expected to tour the state after the release and begin the groundwork by appointing district functionaries.</w:t>
      </w:r>
    </w:p>
    <w:p>
      <w:pPr>
        <w:pStyle w:val="Normal320"/>
        <w:keepNext/>
        <w:spacing w:before="240" w:after="0" w:line="340" w:lineRule="atLeast"/>
        <w:ind w:left="0" w:right="0" w:firstLine="0"/>
        <w:jc w:val="left"/>
      </w:pPr>
      <w:bookmarkStart w:id="956" w:name="Classification_315"/>
      <w:bookmarkEnd w:id="956"/>
      <w:r>
        <w:rPr>
          <w:rFonts w:ascii="arial" w:eastAsia="arial" w:hAnsi="arial" w:cs="arial"/>
          <w:b/>
          <w:i w:val="0"/>
          <w:strike w:val="0"/>
          <w:noProof w:val="0"/>
          <w:color w:val="000000"/>
          <w:position w:val="0"/>
          <w:sz w:val="28"/>
          <w:u w:val="none"/>
          <w:vertAlign w:val="baseline"/>
        </w:rPr>
        <w:t>Classification</w:t>
      </w:r>
    </w:p>
    <w:p>
      <w:pPr>
        <w:pStyle w:val="Normal320"/>
        <w:spacing w:line="60" w:lineRule="exact"/>
      </w:pPr>
      <w:r>
        <w:pict>
          <v:line id="_x0000_s2282" style="position:absolute;z-index:252677120" from="0,2pt" to="512pt,2pt" strokecolor="#009ddb" strokeweight="2pt">
            <v:stroke linestyle="single"/>
            <w10:wrap type="topAndBottom"/>
          </v:line>
        </w:pict>
      </w:r>
    </w:p>
    <w:p>
      <w:pPr>
        <w:pStyle w:val="Normal320"/>
        <w:spacing w:line="120" w:lineRule="exact"/>
      </w:pPr>
    </w:p>
    <w:p>
      <w:pPr>
        <w:pStyle w:val="Normal3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CAMPAIGNS &amp; ELECTIONS (91%); ELECTIONS (91%); TALKS &amp; MEETINGS (90%); ACTORS &amp; ACTRESSES (89%); POLITICS (89%); AGREEMENTS (78%); GOVERNMENT ADVISORS &amp; MINISTERS (77%); SOCIETY, SOCIAL ASSISTANCE &amp; LIFESTYLE (77%); EXECUTIVE MOVES (76%); GOVERNMENT &amp; PUBLIC ADMINISTRATION (73%)</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ELECTRONIC PUBLISHING (78%)</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BIHAR, INDIA (92%); ANDHRA PRADESH, INDIA (79%); TAMIL NADU, INDIA (79%); INDIA (94%)</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320"/>
      </w:pPr>
    </w:p>
    <w:p>
      <w:pPr>
        <w:pStyle w:val="Normal320"/>
        <w:ind w:left="200"/>
        <w:sectPr>
          <w:type w:val="continuous"/>
          <w:pgMar w:top="840" w:right="1000" w:bottom="840" w:left="1000" w:header="400" w:footer="400"/>
          <w:pgNumType w:fmt="decimal"/>
          <w:cols w:space="720"/>
        </w:sectPr>
      </w:pPr>
      <w:r>
        <w:br/>
      </w:r>
      <w:r>
        <w:pict>
          <v:line id="_x0000_s2283"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3196"/>
          <w:headerReference w:type="default" r:id="rId3197"/>
          <w:footerReference w:type="even" r:id="rId3198"/>
          <w:footerReference w:type="default" r:id="rId3199"/>
          <w:headerReference w:type="first" r:id="rId3200"/>
          <w:footerReference w:type="first" r:id="rId3201"/>
          <w:pgSz w:w="12240" w:h="15840"/>
          <w:pgMar w:top="840" w:right="1000" w:bottom="840" w:left="1000" w:header="400" w:footer="400"/>
          <w:pgNumType w:fmt="decimal"/>
          <w:cols w:space="720"/>
          <w:titlePg w:val="0"/>
        </w:sectPr>
      </w:pPr>
    </w:p>
    <w:p>
      <w:pPr>
        <w:pStyle w:val="Normal321"/>
      </w:pPr>
    </w:p>
    <w:p>
      <w:pPr>
        <w:pStyle w:val="Heading1319"/>
        <w:keepNext w:val="0"/>
        <w:spacing w:after="200" w:line="340" w:lineRule="atLeast"/>
        <w:ind w:left="0" w:right="0" w:firstLine="0"/>
        <w:jc w:val="center"/>
      </w:pPr>
      <w:hyperlink r:id="rId3202" w:history="1">
        <w:r>
          <w:rPr>
            <w:rFonts w:ascii="arial" w:eastAsia="arial" w:hAnsi="arial" w:cs="arial"/>
            <w:b/>
            <w:i/>
            <w:strike w:val="0"/>
            <w:color w:val="0077CC"/>
            <w:sz w:val="28"/>
            <w:u w:val="single"/>
            <w:vertAlign w:val="baseline"/>
          </w:rPr>
          <w:t>Why are Muslim bodies protesting Waqf Amendment Act, 2025?</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321"/>
        <w:keepNext w:val="0"/>
        <w:spacing w:after="0" w:line="240" w:lineRule="atLeast"/>
        <w:ind w:right="0"/>
        <w:jc w:val="both"/>
      </w:pPr>
      <w:bookmarkStart w:id="957" w:name="Bookmark_321"/>
      <w:bookmarkEnd w:id="957"/>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21"/>
        <w:keepNext w:val="0"/>
        <w:spacing w:before="120" w:after="0" w:line="220" w:lineRule="atLeast"/>
        <w:ind w:left="0" w:right="0" w:firstLine="0"/>
        <w:jc w:val="left"/>
      </w:pPr>
      <w:r>
        <w:br/>
      </w:r>
      <w:r>
        <w:pict>
          <v:shape id="_x0000_i2284" type="#_x0000_t75" style="width:15.19pt;height:15.19pt">
            <v:imagedata r:id="rId682"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21"/>
        <w:keepNext/>
        <w:spacing w:before="240" w:after="0" w:line="340" w:lineRule="atLeast"/>
        <w:ind w:left="0" w:right="0" w:firstLine="0"/>
        <w:jc w:val="left"/>
      </w:pPr>
      <w:bookmarkStart w:id="958" w:name="Body_319"/>
      <w:bookmarkEnd w:id="958"/>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85" style="position:absolute;z-index:25267916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April 16 -- The Supreme Court will hear on Wednesday, April 16, a batch of petitions, including AIMIM leader Asaduddin Owaisi's plea, against the constitutional validity of the Waqf (Amendment) Act, 2025 recently cleared by Parliament.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three-judge bench comprising Chief Justice Sanjiv Khanna and Justices Sanjay Kumar and KV Viswanathan, so far, listed 10 petitions on the issue.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Owaisi's petition, the top court listed for hearing the petitions filed by Aam Aadmi Party leader Amanatullah Khan, Association for the Protection of Civil Rights, Arshad Madani, Samastha Kerala Jamiathul Ulema, Anjum Kadari, Taiyyab Khan Salmani, Mohammad Shafi, Mohammed Fazlurrahim and RJD leader Manoj Kumar Jha.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YSRCP-led by former Andhra Pradesh chief minister Jagan Mohan Reddy, the Communist Party of India (CPI),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and actor-turned-politician Vijay have also moved the top court on the issue.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 India Muslim Personal Law Board (AIMPLB), Jamiat Ulama-i-Hind,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Congress MPs Imran Pratapgarhi and Mohammad Jawed are other key petitioners.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of the concept: The word "waqf" has its origin in the Arabic word "waqufa," meaning to detain or to hold or to tie up. Waqf, in Islamic law, refers to a charitable endowment where an individual dedicates property for religious or philanthropic purposes.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designated as waqf, the property cannot be transferred through inheritance, sold or given away.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Waqf structure: Three key parties in the waqf structure: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of law in India: The origins of waqf law in India can be traced back to the pre-colonial era, where Islamic rulers and nobles frequently endowed properties for religious and charitable purposes.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pre-colonial India, Hindus and Muslims followed their personal laws in family affairs while the judicial system was based on customs governing communities and different walks of life.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political system replaced this system with a uniform judiciary. Waqf cases were frequently brought before the Privy Council from various Muslim-populated regions within the British Empire.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legal system refused to recognise family waqf as a legitimate institution in the late 19th century.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waqf remained invalid for two decades before the promulgation of the Mussalman Wakf Validating Act in 1913.</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has evolved after independence: In 1954, the Waqf Act was enacted to provide a comprehensive framework for the registration, management and supervision of waqf properties across the country.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was subsequently repealed and replaced by the Waqf Act of 1955, which is the current governing legislation. The 2013 amendments further strengthened the authority of the waqf board while introducing stringent measures to curb illegal alienation of waqf properties.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1955 act outlines several key provisions regarding the delineation of waqf properties, the creation of state waqf boards and the establishment of the central waqf council.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mandates that every state must appoint a survey commissioner to identify and delineate waqf properties. These are recorded in the state's official gazette, and a list is maintained by the state waqf board.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establishes waqf boards in every state and Union territory. These boards are statutory bodies responsible for the general administration of waqf properties within their jurisdiction.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also establishes the Central Waqf Council, a national-level advisory body under the ministry of minority affairs.</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203" w:history="1">
        <w:r>
          <w:rPr>
            <w:rFonts w:ascii="arial" w:eastAsia="arial" w:hAnsi="arial" w:cs="arial"/>
            <w:b w:val="0"/>
            <w:i/>
            <w:strike w:val="0"/>
            <w:noProof w:val="0"/>
            <w:color w:val="0077CC"/>
            <w:position w:val="0"/>
            <w:sz w:val="20"/>
            <w:u w:val="single"/>
            <w:vertAlign w:val="baseline"/>
          </w:rPr>
          <w:t>contentservices@htdigital.in</w:t>
        </w:r>
      </w:hyperlink>
    </w:p>
    <w:p>
      <w:pPr>
        <w:pStyle w:val="Normal321"/>
        <w:keepNext/>
        <w:spacing w:before="240" w:after="0" w:line="340" w:lineRule="atLeast"/>
        <w:ind w:left="0" w:right="0" w:firstLine="0"/>
        <w:jc w:val="left"/>
      </w:pPr>
      <w:bookmarkStart w:id="959" w:name="Classification_316"/>
      <w:bookmarkEnd w:id="959"/>
      <w:r>
        <w:rPr>
          <w:rFonts w:ascii="arial" w:eastAsia="arial" w:hAnsi="arial" w:cs="arial"/>
          <w:b/>
          <w:i w:val="0"/>
          <w:strike w:val="0"/>
          <w:noProof w:val="0"/>
          <w:color w:val="000000"/>
          <w:position w:val="0"/>
          <w:sz w:val="28"/>
          <w:u w:val="none"/>
          <w:vertAlign w:val="baseline"/>
        </w:rPr>
        <w:t>Classification</w:t>
      </w:r>
    </w:p>
    <w:p>
      <w:pPr>
        <w:pStyle w:val="Normal321"/>
        <w:spacing w:line="60" w:lineRule="exact"/>
      </w:pPr>
      <w:r>
        <w:pict>
          <v:line id="_x0000_s2286" style="position:absolute;z-index:252680192" from="0,2pt" to="512pt,2pt" strokecolor="#009ddb" strokeweight="2pt">
            <v:stroke linestyle="single"/>
            <w10:wrap type="topAndBottom"/>
          </v:line>
        </w:pict>
      </w:r>
    </w:p>
    <w:p>
      <w:pPr>
        <w:pStyle w:val="Normal321"/>
        <w:spacing w:line="120" w:lineRule="exact"/>
      </w:pPr>
    </w:p>
    <w:p>
      <w:pPr>
        <w:pStyle w:val="Normal3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(92%); MUSLIMS &amp; ISLAM (91%); GOVERNMENT BODIES &amp; OFFICES (90%); ISLAMIC LAW (90%); LAW COURTS &amp; TRIBUNALS (90%); NEGATIVE MISC NEWS (90%); POLITICS (90%); SUPREME COURTS (90%); CHARITIES (89%); RELIGION (89%); RELIGIOUS LAW (89%); SUITS &amp; CLAIMS (89%); HINDUS &amp; HINDUISM (79%); CIVIL RIGHTS (78%); JUDGES (78%); LAW &amp; LEGAL SYSTEM (78%); LEGISLATION (78%); ELECTIONS &amp; POLITICS (77%); GOVERNMENT ADVISORS &amp; MINISTERS (77%); LEGISLATIVE BODIES (77%); POLITICAL PARTIES (77%); ASSOCIATIONS &amp; ORGANIZATIONS (75%); COMMUNISM (70%); ENDOWMENTS (70%); GOVERNMENT DEPARTMENTS &amp; AUTHORITIES (60%)</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(73%)</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KERALA, INDIA (77%); ANDHRA PRADESH, INDIA (76%); INDIA (98%); UNITED KINGDOM (93%)</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321"/>
      </w:pPr>
    </w:p>
    <w:p>
      <w:pPr>
        <w:pStyle w:val="Normal321"/>
        <w:ind w:left="200"/>
        <w:sectPr>
          <w:type w:val="continuous"/>
          <w:pgMar w:top="840" w:right="1000" w:bottom="840" w:left="1000" w:header="400" w:footer="400"/>
          <w:pgNumType w:fmt="decimal"/>
          <w:cols w:space="720"/>
        </w:sectPr>
      </w:pPr>
      <w:r>
        <w:br/>
      </w:r>
      <w:r>
        <w:pict>
          <v:line id="_x0000_s2287"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3204"/>
          <w:headerReference w:type="default" r:id="rId3205"/>
          <w:footerReference w:type="even" r:id="rId3206"/>
          <w:footerReference w:type="default" r:id="rId3207"/>
          <w:headerReference w:type="first" r:id="rId3208"/>
          <w:footerReference w:type="first" r:id="rId3209"/>
          <w:pgSz w:w="12240" w:h="15840"/>
          <w:pgMar w:top="840" w:right="1000" w:bottom="840" w:left="1000" w:header="400" w:footer="400"/>
          <w:pgNumType w:fmt="decimal"/>
          <w:cols w:space="720"/>
          <w:titlePg w:val="0"/>
        </w:sectPr>
      </w:pPr>
    </w:p>
    <w:p>
      <w:pPr>
        <w:pStyle w:val="Normal322"/>
      </w:pPr>
    </w:p>
    <w:p>
      <w:pPr>
        <w:pStyle w:val="Heading1320"/>
        <w:keepNext w:val="0"/>
        <w:spacing w:after="200" w:line="340" w:lineRule="atLeast"/>
        <w:ind w:left="0" w:right="0" w:firstLine="0"/>
        <w:jc w:val="center"/>
      </w:pPr>
      <w:hyperlink r:id="rId3210" w:history="1">
        <w:r>
          <w:rPr>
            <w:rFonts w:ascii="arial" w:eastAsia="arial" w:hAnsi="arial" w:cs="arial"/>
            <w:b/>
            <w:i/>
            <w:strike w:val="0"/>
            <w:color w:val="0077CC"/>
            <w:sz w:val="28"/>
            <w:u w:val="single"/>
            <w:vertAlign w:val="baseline"/>
          </w:rPr>
          <w:t>Jana Nayagan release date: Vijay's final film will hit screens for Pongal 2026; fans say 'one last box office raid'</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322"/>
        <w:keepNext w:val="0"/>
        <w:spacing w:after="0" w:line="240" w:lineRule="atLeast"/>
        <w:ind w:right="0"/>
        <w:jc w:val="both"/>
      </w:pPr>
      <w:bookmarkStart w:id="960" w:name="Bookmark_322"/>
      <w:bookmarkEnd w:id="960"/>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22"/>
        <w:keepNext w:val="0"/>
        <w:spacing w:before="120" w:after="0" w:line="220" w:lineRule="atLeast"/>
        <w:ind w:left="0" w:right="0" w:firstLine="0"/>
        <w:jc w:val="left"/>
      </w:pPr>
      <w:r>
        <w:br/>
      </w:r>
      <w:r>
        <w:pict>
          <v:shape id="_x0000_i2288" type="#_x0000_t75" style="width:15.19pt;height:15.19pt">
            <v:imagedata r:id="rId682"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22"/>
        <w:keepNext/>
        <w:spacing w:before="240" w:after="0" w:line="340" w:lineRule="atLeast"/>
        <w:ind w:left="0" w:right="0" w:firstLine="0"/>
        <w:jc w:val="left"/>
      </w:pPr>
      <w:bookmarkStart w:id="961" w:name="Body_320"/>
      <w:bookmarkEnd w:id="961"/>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89" style="position:absolute;z-index:252682240"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March 24 -- The release date for actor Vijay's final film, Jana Nayagan, is here. On Monday, the film's producers, KVN Productions, announced that it will be released in theatres for Pongal 2026. It was initially scheduled for release in October this year. Here's when the audience will get to watch the actor on-screen one last time. (Also Read: Vijay confirms that Jana Nayagan will be the swan song of his film career at TVK meet)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house announced on X (formerly Twitter) and Instagram that Jana Nayagan will be released in theatres on January 9 next year. They wrote, "Adiyum othaiyum kalanthu vechu vidiya vidiya virundhu vecha.. #JanaNayaganPongal. 09.01.2026 #JanaNayaganFromJan9." The poster they released shows Vijay dressed in white and striking a pose as he dances in a colourful melee of people.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were thrilled to know the release date of the film already. "One last raid by the Master of the Box Office," wrote an excited fan on X. Another wrote, "It seems like, for the very first time in recent years, #ThalapathyVijay's movie is getting postponed from the announced date," pointed out one fan, given that the film was initially scheduled for release in October this year. One fan was thrilled they would get a 'Thalapathy Pongal after three years' Varisu in 2023 was also a Pongal release.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 Nayagan is rumoured to be a remake of Anil Ravipudi's 2023 hit Bhagavanth Kesari. The film also stars Bobby Deol and Pooja Hegde in lead roles, with Gautham Vasudev Menon, Prakash Raj, Narain, Priyamani, Mamitha Baiju, Monisha Blessy and Varalaxmi Sarathkumar in key roles. Anirudh Ravichander will compose the film's music.</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Vijay plans to contest in 2026 Tamil Nadu elections with his newly formed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this will be his final film. He even confirmed the same at a rally in February and stated that his 69th film will mark the end of his acting career while addressing critics who questioned the transition. He reiterated that he would like to focus on politics, committing himself to the welfare of the people instead.</w:t>
      </w:r>
    </w:p>
    <w:p>
      <w:pPr>
        <w:pStyle w:val="Normal3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211" w:history="1">
        <w:r>
          <w:rPr>
            <w:rFonts w:ascii="arial" w:eastAsia="arial" w:hAnsi="arial" w:cs="arial"/>
            <w:b w:val="0"/>
            <w:i/>
            <w:strike w:val="0"/>
            <w:noProof w:val="0"/>
            <w:color w:val="0077CC"/>
            <w:position w:val="0"/>
            <w:sz w:val="20"/>
            <w:u w:val="single"/>
            <w:vertAlign w:val="baseline"/>
          </w:rPr>
          <w:t>contentservices@htdigital.in</w:t>
        </w:r>
      </w:hyperlink>
    </w:p>
    <w:p>
      <w:pPr>
        <w:pStyle w:val="Normal322"/>
        <w:keepNext/>
        <w:spacing w:before="240" w:after="0" w:line="340" w:lineRule="atLeast"/>
        <w:ind w:left="0" w:right="0" w:firstLine="0"/>
        <w:jc w:val="left"/>
      </w:pPr>
      <w:bookmarkStart w:id="962" w:name="Classification_317"/>
      <w:bookmarkEnd w:id="962"/>
      <w:r>
        <w:rPr>
          <w:rFonts w:ascii="arial" w:eastAsia="arial" w:hAnsi="arial" w:cs="arial"/>
          <w:b/>
          <w:i w:val="0"/>
          <w:strike w:val="0"/>
          <w:noProof w:val="0"/>
          <w:color w:val="000000"/>
          <w:position w:val="0"/>
          <w:sz w:val="28"/>
          <w:u w:val="none"/>
          <w:vertAlign w:val="baseline"/>
        </w:rPr>
        <w:t>Classification</w:t>
      </w:r>
    </w:p>
    <w:p>
      <w:pPr>
        <w:pStyle w:val="Normal322"/>
        <w:spacing w:line="60" w:lineRule="exact"/>
      </w:pPr>
      <w:r>
        <w:pict>
          <v:line id="_x0000_s2290" style="position:absolute;z-index:252683264" from="0,2pt" to="512pt,2pt" strokecolor="#009ddb" strokeweight="2pt">
            <v:stroke linestyle="single"/>
            <w10:wrap type="topAndBottom"/>
          </v:line>
        </w:pict>
      </w:r>
    </w:p>
    <w:p>
      <w:pPr>
        <w:pStyle w:val="Normal322"/>
        <w:spacing w:line="120" w:lineRule="exact"/>
      </w:pPr>
    </w:p>
    <w:p>
      <w:pPr>
        <w:pStyle w:val="Normal3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(78%); DELAYS &amp; POSTPONEMENTS (77%); GOSSIP &amp; RUMORS (71%)</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MOVIE RELEASE DATES (99%); ACTORS &amp; ACTRESSES (90%); FILM (78%); MEDIA CONTENT (78%); MOVIE &amp; VIDEO PRODUCTION (78%)</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(90%)</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322"/>
      </w:pPr>
    </w:p>
    <w:p>
      <w:pPr>
        <w:pStyle w:val="Normal322"/>
        <w:ind w:left="200"/>
        <w:sectPr>
          <w:type w:val="continuous"/>
          <w:pgMar w:top="840" w:right="1000" w:bottom="840" w:left="1000" w:header="400" w:footer="400"/>
          <w:pgNumType w:fmt="decimal"/>
          <w:cols w:space="720"/>
        </w:sectPr>
      </w:pPr>
      <w:r>
        <w:br/>
      </w:r>
      <w:r>
        <w:pict>
          <v:line id="_x0000_s2291"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3212"/>
          <w:headerReference w:type="default" r:id="rId3213"/>
          <w:footerReference w:type="even" r:id="rId3214"/>
          <w:footerReference w:type="default" r:id="rId3215"/>
          <w:headerReference w:type="first" r:id="rId3216"/>
          <w:footerReference w:type="first" r:id="rId3217"/>
          <w:pgSz w:w="12240" w:h="15840"/>
          <w:pgMar w:top="840" w:right="1000" w:bottom="840" w:left="1000" w:header="400" w:footer="400"/>
          <w:pgNumType w:fmt="decimal"/>
          <w:cols w:space="720"/>
          <w:titlePg w:val="0"/>
        </w:sectPr>
      </w:pPr>
    </w:p>
    <w:p>
      <w:pPr>
        <w:pStyle w:val="Normal323"/>
      </w:pPr>
    </w:p>
    <w:p>
      <w:pPr>
        <w:pStyle w:val="Heading1321"/>
        <w:keepNext w:val="0"/>
        <w:spacing w:after="200" w:line="340" w:lineRule="atLeast"/>
        <w:ind w:left="0" w:right="0" w:firstLine="0"/>
        <w:jc w:val="center"/>
      </w:pPr>
      <w:hyperlink r:id="rId3218" w:history="1">
        <w:r>
          <w:rPr>
            <w:rFonts w:ascii="arial" w:eastAsia="arial" w:hAnsi="arial" w:cs="arial"/>
            <w:b/>
            <w:i/>
            <w:strike w:val="0"/>
            <w:color w:val="0077CC"/>
            <w:sz w:val="28"/>
            <w:u w:val="single"/>
            <w:vertAlign w:val="baseline"/>
          </w:rPr>
          <w:t>Actress Ranjana Nachiyaar quits BJP, likely to join Vijay's TVK</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w:t>
      </w:r>
    </w:p>
    <w:p>
      <w:pPr>
        <w:pStyle w:val="Normal323"/>
        <w:keepNext w:val="0"/>
        <w:spacing w:after="0" w:line="240" w:lineRule="atLeast"/>
        <w:ind w:right="0"/>
        <w:jc w:val="both"/>
      </w:pPr>
      <w:bookmarkStart w:id="963" w:name="Bookmark_323"/>
      <w:bookmarkEnd w:id="963"/>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323"/>
        <w:keepNext w:val="0"/>
        <w:spacing w:before="120" w:after="0" w:line="220" w:lineRule="atLeast"/>
        <w:ind w:left="0" w:right="0" w:firstLine="0"/>
        <w:jc w:val="left"/>
      </w:pPr>
      <w:r>
        <w:br/>
      </w:r>
      <w:r>
        <w:pict>
          <v:shape id="_x0000_i2292" type="#_x0000_t75" style="width:323.25pt;height:62.25pt">
            <v:imagedata r:id="rId699"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23"/>
        <w:keepNext/>
        <w:spacing w:before="240" w:after="0" w:line="340" w:lineRule="atLeast"/>
        <w:ind w:left="0" w:right="0" w:firstLine="0"/>
        <w:jc w:val="left"/>
      </w:pPr>
      <w:bookmarkStart w:id="964" w:name="Body_321"/>
      <w:bookmarkEnd w:id="964"/>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93" style="position:absolute;z-index:252685312"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25 --</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actress and BJP leader Ranjana Nachiyaar on Tuesday announced her resignation from the party, citing its language policy and neglect of the state.</w: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Nachiyaar, who was the state Secretary of the party’s arts and cultural wing, is expected to join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political party founded by Tamil superstar-turned-politician Vijay.</w:t>
      </w:r>
    </w:p>
    <w:p>
      <w:pPr>
        <w:pStyle w:val="Normal323"/>
      </w:pP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Nachiyaar cited the BJP-led NDA Central government’s imposition of the controversial three-language policy and its perceived neglect of Tamil Nadu as the primary reasons for her quitting the party.</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her deep disillusionment with the BJP's approach to regional issues, particularly language policy, she stated: "As a Tamil woman, I cannot accept the imposition of the three-language policy, the growing hostility towards Dravidians, and the ongoing neglect of Tamil Nadu’s needs and aspirations."</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Nachiyaar, who had been associated with the BJP for over eight years, said that she initially joined the party believing in its patriotic values, commitment to nationalism, and devotion to divinity. However, she now feels that the party has taken a "narrow approach" to nationalism and disregards Tamil Nadu’s distinct identity.</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elaborated on her concerns in her resignation letter, stating that the BJP’s "centralising policies were eroding Tamil Nadu’s unique cultural fabric".</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imposition of the three-language policy threatens the linguistic and cultural integrity of Tamil-speaking people. For me, Tamil Nadu’s prosperity is essential for the protection and progress of the entire nation. Unfortunately, the BJP’s policies, which marginalize Tamil Nadu’s voice, stand in stark contrast to this belief," she said.</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Nachiyaar also expressed disappointment with the party’s treatment of women in politics, pointing out that while women’s political participation has historically been limited, the BJP has failed to nurture and empower women leaders.</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her new political journey, she emphasised her commitment to women’s welfare, regional pride, and social justice. "I am stepping away from the BJP to chart my own course - a path where women’s progress, regional autonomy, and social justice take centre stage. This is my new mission, and it is a revolutionary journey toward victory."</w:t>
      </w:r>
    </w:p>
    <w:p>
      <w:pPr>
        <w:pStyle w:val="Normal323"/>
      </w:pPr>
    </w:p>
    <w:p>
      <w:pPr>
        <w:pStyle w:val="Normal3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3"/>
        <w:keepNext/>
        <w:spacing w:before="240" w:after="0" w:line="340" w:lineRule="atLeast"/>
        <w:ind w:left="0" w:right="0" w:firstLine="0"/>
        <w:jc w:val="left"/>
      </w:pPr>
      <w:bookmarkStart w:id="965" w:name="Classification_318"/>
      <w:bookmarkEnd w:id="965"/>
      <w:r>
        <w:rPr>
          <w:rFonts w:ascii="arial" w:eastAsia="arial" w:hAnsi="arial" w:cs="arial"/>
          <w:b/>
          <w:i w:val="0"/>
          <w:strike w:val="0"/>
          <w:noProof w:val="0"/>
          <w:color w:val="000000"/>
          <w:position w:val="0"/>
          <w:sz w:val="28"/>
          <w:u w:val="none"/>
          <w:vertAlign w:val="baseline"/>
        </w:rPr>
        <w:t>Classification</w:t>
      </w:r>
    </w:p>
    <w:p>
      <w:pPr>
        <w:pStyle w:val="Normal323"/>
        <w:spacing w:line="60" w:lineRule="exact"/>
      </w:pPr>
      <w:r>
        <w:pict>
          <v:line id="_x0000_s2294" style="position:absolute;z-index:252686336" from="0,2pt" to="512pt,2pt" strokecolor="#009ddb" strokeweight="2pt">
            <v:stroke linestyle="single"/>
            <w10:wrap type="topAndBottom"/>
          </v:line>
        </w:pict>
      </w:r>
    </w:p>
    <w:p>
      <w:pPr>
        <w:pStyle w:val="Normal323"/>
        <w:spacing w:line="120" w:lineRule="exact"/>
      </w:pPr>
    </w:p>
    <w:p>
      <w:pPr>
        <w:pStyle w:val="Normal3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LANGUAGE &amp; LANGUAGES (90%); NATIONALISM (90%); POLITICAL &amp; SOCIAL IDEOLOGIES (90%); RESIGNATIONS (90%); ELECTIONS &amp; POLITICS (89%); SOCIETY, SOCIAL ASSISTANCE &amp; LIFESTYLE (89%); WOMEN (89%); SOCIAL JUSTICE (86%); FEMINISM &amp; WOMEN'S RIGHTS (78%); GOVERNMENT &amp; PUBLIC ADMINISTRATION (78%); LINGUISTICS (78%); GOVERNMENT ADVISORS &amp; MINISTERS (77%)</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(79%); INDIA (94%)</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323"/>
      </w:pPr>
    </w:p>
    <w:p>
      <w:pPr>
        <w:pStyle w:val="Normal323"/>
        <w:ind w:left="200"/>
        <w:sectPr>
          <w:type w:val="continuous"/>
          <w:pgMar w:top="840" w:right="1000" w:bottom="840" w:left="1000" w:header="400" w:footer="400"/>
          <w:pgNumType w:fmt="decimal"/>
          <w:cols w:space="720"/>
        </w:sectPr>
      </w:pPr>
      <w:r>
        <w:br/>
      </w:r>
      <w:r>
        <w:pict>
          <v:line id="_x0000_s2295"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324"/>
      </w:pPr>
    </w:p>
    <w:p>
      <w:pPr>
        <w:pStyle w:val="Heading1322"/>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'Misleading people under guise of Dravidian model': Actor-turned-politician Vijay's veiled jibe at DMK</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324"/>
        <w:keepNext w:val="0"/>
        <w:spacing w:after="0" w:line="240" w:lineRule="atLeast"/>
        <w:ind w:right="0"/>
        <w:jc w:val="both"/>
      </w:pPr>
      <w:bookmarkStart w:id="966" w:name="Bookmark_324"/>
      <w:bookmarkEnd w:id="966"/>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324"/>
        <w:keepNext w:val="0"/>
        <w:spacing w:before="120" w:after="0" w:line="220" w:lineRule="atLeast"/>
        <w:ind w:left="0" w:right="0" w:firstLine="0"/>
        <w:jc w:val="left"/>
      </w:pPr>
      <w:r>
        <w:br/>
      </w:r>
      <w:r>
        <w:pict>
          <v:shape id="_x0000_i2296" type="#_x0000_t75" style="width:15.19pt;height:15.19pt">
            <v:imagedata r:id="rId682"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24"/>
        <w:keepNext/>
        <w:spacing w:before="240" w:after="0" w:line="340" w:lineRule="atLeast"/>
        <w:ind w:left="0" w:right="0" w:firstLine="0"/>
        <w:jc w:val="left"/>
      </w:pPr>
      <w:bookmarkStart w:id="967" w:name="Body_322"/>
      <w:bookmarkEnd w:id="96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97" style="position:absolute;z-index:25268838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Oct. 27 -- Actor-turned-politician Vijay termed politics as not a "cine field but a battlefield", calling upon the members of his new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to remain vigilant on the ground. Addressing his party's first state conference in Chennai, Vijay said,"Politics is not a cine field; it is a battlefield. It's serious. Whether it's dealing with a snake or politics, if we decide to take it up with seriousness and a touch of humour, only then can we endure in this field and handle opponents. We need to stay cautious on the ground."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50-year-old actor-turned-politician said his party is not aiming to separate "Dravidian nationalism" and "Tamil nationalism".ALSO READ: Can Vijay bet on his fans for political success? Analysts, fans weigh in on his future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two eyes of this land. We shouldn't limit ourselves to any one identity," ANI quoted him as saying. Vijay outlined his party's foundation on secular social justice ideologies.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slammed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alleging that "one family" is looting the state via "underground dealings".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left my acting career to join politics. I am here as your Vijay, trusting all of you. There's a group singing the same tune, labelling everyone who enters politics and deceiving the people. They are involved in underground dealings. Under the guise of the Dravidian Model, they are misleading people as an anti-people government," Vijay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rally, Tamil Nadu deputy chief minister Udhayanidhi Stalin extended his best wishes to his "dear friend" Vijay. "I wish my dear friend Vijay all the best for his future," Udhayanidhi Stalin said.Vijay is the latest actor to take the political plunge. Veteran actor Kamal Haasan launched his political party Makkal Needhi Maiam in 2018. However, he has not been able to taste electoral success as per expectations.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Vijayakanth launched his 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way back in 2005 and tasted electoral success, although Hassan has not been in a similar league.</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226" w:history="1">
        <w:r>
          <w:rPr>
            <w:rFonts w:ascii="arial" w:eastAsia="arial" w:hAnsi="arial" w:cs="arial"/>
            <w:b w:val="0"/>
            <w:i/>
            <w:strike w:val="0"/>
            <w:noProof w:val="0"/>
            <w:color w:val="0077CC"/>
            <w:position w:val="0"/>
            <w:sz w:val="20"/>
            <w:u w:val="single"/>
            <w:vertAlign w:val="baseline"/>
          </w:rPr>
          <w:t>contentservices@htdigital.in</w:t>
        </w:r>
      </w:hyperlink>
    </w:p>
    <w:p>
      <w:pPr>
        <w:pStyle w:val="Normal324"/>
        <w:keepNext/>
        <w:spacing w:before="240" w:after="0" w:line="340" w:lineRule="atLeast"/>
        <w:ind w:left="0" w:right="0" w:firstLine="0"/>
        <w:jc w:val="left"/>
      </w:pPr>
      <w:bookmarkStart w:id="968" w:name="Classification_319"/>
      <w:bookmarkEnd w:id="968"/>
      <w:r>
        <w:rPr>
          <w:rFonts w:ascii="arial" w:eastAsia="arial" w:hAnsi="arial" w:cs="arial"/>
          <w:b/>
          <w:i w:val="0"/>
          <w:strike w:val="0"/>
          <w:noProof w:val="0"/>
          <w:color w:val="000000"/>
          <w:position w:val="0"/>
          <w:sz w:val="28"/>
          <w:u w:val="none"/>
          <w:vertAlign w:val="baseline"/>
        </w:rPr>
        <w:t>Classification</w:t>
      </w:r>
    </w:p>
    <w:p>
      <w:pPr>
        <w:pStyle w:val="Normal324"/>
        <w:spacing w:line="60" w:lineRule="exact"/>
      </w:pPr>
      <w:r>
        <w:pict>
          <v:line id="_x0000_s2298" style="position:absolute;z-index:252689408" from="0,2pt" to="512pt,2pt" strokecolor="#009ddb" strokeweight="2pt">
            <v:stroke linestyle="single"/>
            <w10:wrap type="topAndBottom"/>
          </v:line>
        </w:pict>
      </w:r>
    </w:p>
    <w:p>
      <w:pPr>
        <w:pStyle w:val="Normal324"/>
        <w:spacing w:line="120" w:lineRule="exact"/>
      </w:pPr>
    </w:p>
    <w:p>
      <w:pPr>
        <w:pStyle w:val="Normal3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CELEBRITIES (89%); CAMPAIGNS &amp; ELECTIONS (78%); GOVERNMENT &amp; PUBLIC ADMINISTRATION (78%); NATIONALISM (78%); POLITICAL ORGANIZATIONS (78%); GOVERNMENT ADVISORS &amp; MINISTERS (73%); SOCIETY, SOCIAL ASSISTANCE &amp; LIFESTYLE (73%); SOCIAL JUSTICE (52%)</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(89%); MEDIA CONTENT (78%)</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(79%); INDIA (94%)</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324"/>
      </w:pPr>
    </w:p>
    <w:p>
      <w:pPr>
        <w:pStyle w:val="Normal324"/>
        <w:ind w:left="200"/>
        <w:sectPr>
          <w:type w:val="continuous"/>
          <w:pgMar w:top="840" w:right="1000" w:bottom="840" w:left="1000" w:header="400" w:footer="400"/>
          <w:pgNumType w:fmt="decimal"/>
          <w:cols w:space="720"/>
        </w:sectPr>
      </w:pPr>
      <w:r>
        <w:br/>
      </w:r>
      <w:r>
        <w:pict>
          <v:line id="_x0000_s2299"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325"/>
      </w:pPr>
    </w:p>
    <w:p>
      <w:pPr>
        <w:pStyle w:val="Heading1323"/>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DMK, BJP pretending to fight over language policy: Vijay</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325"/>
        <w:keepNext w:val="0"/>
        <w:spacing w:after="0" w:line="240" w:lineRule="atLeast"/>
        <w:ind w:right="0"/>
        <w:jc w:val="both"/>
      </w:pPr>
      <w:bookmarkStart w:id="969" w:name="Bookmark_325"/>
      <w:bookmarkEnd w:id="96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3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Says Keen On Collaborating With ‘Brother’ Prashant Kishor</w:t>
      </w:r>
    </w:p>
    <w:p>
      <w:pPr>
        <w:pStyle w:val="Normal325"/>
        <w:keepNext/>
        <w:spacing w:before="240" w:after="0" w:line="340" w:lineRule="atLeast"/>
        <w:ind w:left="0" w:right="0" w:firstLine="0"/>
        <w:jc w:val="left"/>
      </w:pPr>
      <w:bookmarkStart w:id="970" w:name="Body_323"/>
      <w:bookmarkEnd w:id="97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300" style="position:absolute;z-index:252691456"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In collusion with each other, DMK and BJP are pretending to be fighting over the three-language policy to deceive the public,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has said.  Addressing his cadres to mark the party’s entry into its second year of existence, Vi-  jay slammed the state and the Union govts for fighting “like LKG-UKG students” over central funding and National Education Policy. The actor politician was, however, critical of Centre for “forcibly and politically” imposing a third language in violation of cooperative federalism and state autonomy.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DMK-BJP game of deceit is being played out on social media. “There is no need for us to tell people. They know how big a deceit this is,” Vijay said in his 14-minute speech without once naming DMK, BJP, or the word ‘Hindi’. He said TVK respected all languages while advocating for individual choices. Referring to Jan Suraaj Party founder Prashant Kishor, who was on the dais, as his brother, Vijay said he was  keen to collaborate with Kishor to uphold secular and democratic ideals “in Tamil Nadu and beyond”. This collaboration will not compromise his party’s ideological principles, he said.  TVK is an emerging primary political force in TN, aiming to create a historic impact in the upcoming 2026 assembly election, comparable to the 1967 and 1977 elections, he said. Defending his choice of young people and those from humble backgrounds for party positions, Vijay attributed the victories of former CM’s C N Annadurai in 1967 and M G Ramachandran in 1977 to youngsters. “Our party is for ordinary people. Our functionaries will also come from humble backgrounds. Ours is not for the pannaiyar (landlord),” Vijay said, accusing those in politics of acting like landlords. TVK will democratically remove these landlords, who are more concerned with personal gains rather than public service, he said. Noting that TVK was stepping into the second year with “no fear or anxiety”, Vijay said certain sections were feeling threatened by his entry into politics. “Politics is different. You will never know who will oppose or support whom and when. There are no permanent friends or foes in politics,” he said, announcing plans for a conference of booth-level agents soon. Vijay launched the signature campaign ‘#GetOut’ to protest against the state and Union govts policies and governance.</w:t>
      </w:r>
    </w:p>
    <w:p>
      <w:pPr>
        <w:pStyle w:val="Normal325"/>
        <w:keepNext/>
        <w:spacing w:before="240" w:after="0" w:line="340" w:lineRule="atLeast"/>
        <w:ind w:left="0" w:right="0" w:firstLine="0"/>
        <w:jc w:val="left"/>
      </w:pPr>
      <w:bookmarkStart w:id="971" w:name="Classification_320"/>
      <w:bookmarkEnd w:id="971"/>
      <w:r>
        <w:rPr>
          <w:rFonts w:ascii="arial" w:eastAsia="arial" w:hAnsi="arial" w:cs="arial"/>
          <w:b/>
          <w:i w:val="0"/>
          <w:strike w:val="0"/>
          <w:noProof w:val="0"/>
          <w:color w:val="000000"/>
          <w:position w:val="0"/>
          <w:sz w:val="28"/>
          <w:u w:val="none"/>
          <w:vertAlign w:val="baseline"/>
        </w:rPr>
        <w:t>Classification</w:t>
      </w:r>
    </w:p>
    <w:p>
      <w:pPr>
        <w:pStyle w:val="Normal325"/>
        <w:spacing w:line="60" w:lineRule="exact"/>
      </w:pPr>
      <w:r>
        <w:pict>
          <v:line id="_x0000_s2301" style="position:absolute;z-index:252692480" from="0,2pt" to="512pt,2pt" strokecolor="#009ddb" strokeweight="2pt">
            <v:stroke linestyle="single"/>
            <w10:wrap type="topAndBottom"/>
          </v:line>
        </w:pict>
      </w:r>
    </w:p>
    <w:p>
      <w:pPr>
        <w:pStyle w:val="Normal325"/>
        <w:spacing w:line="120" w:lineRule="exact"/>
      </w:pPr>
    </w:p>
    <w:p>
      <w:pPr>
        <w:pStyle w:val="Normal3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LANGUAGE &amp; LANGUAGES (90%); NEGATIVE PERSONAL NEWS (90%); ELECTIONS (89%); FRAUD &amp; FINANCIAL CRIME (89%); POLITICS (89%); PLATFORMS &amp; ISSUES (78%); TYPES OF GOVERNMENT (78%); EDUCATION REGULATION &amp; POLICY (73%); PUBLIC POLICY (73%); CAMPAIGNS &amp; ELECTIONS (72%); EDUCATION &amp; TRAINING (71%); PROTESTS &amp; DEMONSTRATIONS (60%)</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(79%); INDIA (93%)</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25"/>
      </w:pPr>
    </w:p>
    <w:p>
      <w:pPr>
        <w:pStyle w:val="Normal325"/>
        <w:ind w:left="200"/>
        <w:sectPr>
          <w:type w:val="continuous"/>
          <w:pgMar w:top="840" w:right="1000" w:bottom="840" w:left="1000" w:header="400" w:footer="400"/>
          <w:pgNumType w:fmt="decimal"/>
          <w:cols w:space="720"/>
        </w:sectPr>
      </w:pPr>
      <w:r>
        <w:br/>
      </w:r>
      <w:r>
        <w:pict>
          <v:line id="_x0000_s2302"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3234"/>
          <w:headerReference w:type="default" r:id="rId3235"/>
          <w:footerReference w:type="even" r:id="rId3236"/>
          <w:footerReference w:type="default" r:id="rId3237"/>
          <w:headerReference w:type="first" r:id="rId3238"/>
          <w:footerReference w:type="first" r:id="rId3239"/>
          <w:pgSz w:w="12240" w:h="15840"/>
          <w:pgMar w:top="840" w:right="1000" w:bottom="840" w:left="1000" w:header="400" w:footer="400"/>
          <w:pgNumType w:fmt="decimal"/>
          <w:cols w:space="720"/>
          <w:titlePg w:val="0"/>
        </w:sectPr>
      </w:pPr>
    </w:p>
    <w:p>
      <w:pPr>
        <w:pStyle w:val="Normal326"/>
      </w:pPr>
    </w:p>
    <w:p>
      <w:pPr>
        <w:pStyle w:val="Heading1324"/>
        <w:keepNext w:val="0"/>
        <w:spacing w:after="200" w:line="340" w:lineRule="atLeast"/>
        <w:ind w:left="0" w:right="0" w:firstLine="0"/>
        <w:jc w:val="center"/>
      </w:pPr>
      <w:hyperlink r:id="rId3240" w:history="1">
        <w:r>
          <w:rPr>
            <w:rFonts w:ascii="arial" w:eastAsia="arial" w:hAnsi="arial" w:cs="arial"/>
            <w:b/>
            <w:i/>
            <w:strike w:val="0"/>
            <w:color w:val="0077CC"/>
            <w:sz w:val="28"/>
            <w:u w:val="single"/>
            <w:vertAlign w:val="baseline"/>
          </w:rPr>
          <w:t>Prashant Kishor to be 'special adviser' to Vijay's TVK ahead of 2026 polls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 7:15 AM GMT</w:t>
      </w:r>
    </w:p>
    <w:p>
      <w:pPr>
        <w:pStyle w:val="Normal326"/>
        <w:keepNext w:val="0"/>
        <w:spacing w:after="0" w:line="240" w:lineRule="atLeast"/>
        <w:ind w:right="0"/>
        <w:jc w:val="both"/>
      </w:pPr>
      <w:bookmarkStart w:id="972" w:name="Bookmark_326"/>
      <w:bookmarkEnd w:id="972"/>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326"/>
        <w:keepNext/>
        <w:spacing w:before="240" w:after="0" w:line="340" w:lineRule="atLeast"/>
        <w:ind w:left="0" w:right="0" w:firstLine="0"/>
        <w:jc w:val="left"/>
      </w:pPr>
      <w:bookmarkStart w:id="973" w:name="Body_324"/>
      <w:bookmarkEnd w:id="973"/>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03" style="position:absolute;z-index:252694528" from="0,2pt" to="512pt,2pt" strokecolor="#009ddb" strokeweight="2pt">
            <v:stroke linestyle="single"/>
            <w10:wrap type="topAndBottom"/>
          </v:line>
        </w:pict>
      </w:r>
    </w:p>
    <w:p>
      <w:pPr>
        <w:pStyle w:val="Normal326"/>
      </w:pP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Prashant Kishor, a former election strategist and leader of the newly-formed Jan Suraaj party in Bihar, met actor and TVK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leader Vijay on Monday in Chennai, offering his "support and guidance" to help secure the party's success in the </w:t>
      </w:r>
      <w:hyperlink r:id="rId3241" w:history="1">
        <w:r>
          <w:rPr>
            <w:rFonts w:ascii="arial" w:eastAsia="arial" w:hAnsi="arial" w:cs="arial"/>
            <w:b w:val="0"/>
            <w:i/>
            <w:strike w:val="0"/>
            <w:noProof w:val="0"/>
            <w:color w:val="0077CC"/>
            <w:position w:val="0"/>
            <w:sz w:val="20"/>
            <w:u w:val="single"/>
            <w:vertAlign w:val="baseline"/>
          </w:rPr>
          <w:t>2026 Assembly elections</w:t>
        </w:r>
      </w:hyperlink>
      <w:r>
        <w:rPr>
          <w:rFonts w:ascii="arial" w:eastAsia="arial" w:hAnsi="arial" w:cs="arial"/>
          <w:b w:val="0"/>
          <w:i w:val="0"/>
          <w:strike w:val="0"/>
          <w:noProof w:val="0"/>
          <w:color w:val="000000"/>
          <w:position w:val="0"/>
          <w:sz w:val="20"/>
          <w:u w:val="none"/>
          <w:vertAlign w:val="baseline"/>
        </w:rPr>
        <w:t>. Kishor is set to serve as a 'special adviser' to TVK.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Kishor gained prominence for his successful campaign that led M K Stalin's DMK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to a win in the 2021 Tamil Nadu Assembly elections after a decade-long gap.</w:t>
      </w:r>
    </w:p>
    <w:p>
      <w:pPr>
        <w:pStyle w:val="Normal3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three-hour meeting in Chennai, Kishor discussed strategy and shared insights on the current political landscape in Tamil Nadu and nationally. "The meeting was very cordial. Kishor shared his experience in strategy. The talks veered around the current political scenario in Tamil Nadu and nationally. Kishor will be a 'special adviser' to the TVK, though no formal technical agreements will be made," a source involved in the discussions stated, as quoted by The Times of India.  Kishor's strategic role in TVK</w:t>
      </w:r>
    </w:p>
    <w:p>
      <w:pPr>
        <w:pStyle w:val="Normal3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meeting came after TVK leadership expressed interest in consulting with Kishor, who had previously worked with the DMK in 2021. Vijay is eager for regular meetings with Kishor over the coming months, as his party plans to position itself against both the DMK and BJP in preparation for the 2026 elections.</w:t>
      </w:r>
    </w:p>
    <w:p>
      <w:pPr>
        <w:pStyle w:val="Normal3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Kishor, who is also leading the Jan Suraaj political outfit, remains focused on Bihar politics. TVK sources noted that he would advise the party similarly to his role with Telugu Desam Party (TDP), which saw success in the 2024 Andhra Pradesh elections. Within TVK, Kishor will provide guidance to internal teams, including general secretary Aadhav Arjuna (responsible for election campaign management) and Vijay's strategist Jhon Arokiasamy.  2021 DMK campaign  Arjuna, founder of Voice of Commons and a political strategist, had collaborated closely with Kishor during the 2021 DMK campaign. A TVK source said that the earlier discussions between Kishor and Vijay took place a few years ago. These plans were put on hold as Vijay delayed his political debut, and Kishor shifted his focus to forming Jan Suraaj, the source said as quoted by the news report.</w:t>
      </w:r>
    </w:p>
    <w:p>
      <w:pPr>
        <w:pStyle w:val="Normal3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Vijay's TVK maintains that the actor will be the chief ministerial candidate in 2026 and plans to form a strong alliance to challenge the DMK.</w:t>
      </w:r>
    </w:p>
    <w:p>
      <w:pPr>
        <w:pStyle w:val="Normal3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actor identifies social reformer 'Periyar' E V Ramasamy, Indian Constitution architect BR Ambedkar, former chief minister K Kamaraj, and freedom fighters Rani Velu Nachiyar and Anjalai Ammal as his ideological influences. His forthcoming political action film, Jana Nayagan, is expected to be his final movie after a career spanning three decades. He is also set to embark on a statewide tour following the film's release, beginning with the appointment of district functionaries.</w:t>
      </w:r>
    </w:p>
    <w:p>
      <w:pPr>
        <w:pStyle w:val="Normal326"/>
      </w:pPr>
    </w:p>
    <w:p>
      <w:pPr>
        <w:pStyle w:val="Normal3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agency inputs]</w:t>
      </w:r>
    </w:p>
    <w:p>
      <w:pPr>
        <w:pStyle w:val="Normal326"/>
        <w:keepNext/>
        <w:spacing w:before="240" w:after="0" w:line="340" w:lineRule="atLeast"/>
        <w:ind w:left="0" w:right="0" w:firstLine="0"/>
        <w:jc w:val="left"/>
      </w:pPr>
      <w:bookmarkStart w:id="974" w:name="Classification_321"/>
      <w:bookmarkEnd w:id="974"/>
      <w:r>
        <w:rPr>
          <w:rFonts w:ascii="arial" w:eastAsia="arial" w:hAnsi="arial" w:cs="arial"/>
          <w:b/>
          <w:i w:val="0"/>
          <w:strike w:val="0"/>
          <w:noProof w:val="0"/>
          <w:color w:val="000000"/>
          <w:position w:val="0"/>
          <w:sz w:val="28"/>
          <w:u w:val="none"/>
          <w:vertAlign w:val="baseline"/>
        </w:rPr>
        <w:t>Classification</w:t>
      </w:r>
    </w:p>
    <w:p>
      <w:pPr>
        <w:pStyle w:val="Normal326"/>
        <w:spacing w:line="60" w:lineRule="exact"/>
      </w:pPr>
      <w:r>
        <w:pict>
          <v:line id="_x0000_s2304" style="position:absolute;z-index:252695552" from="0,2pt" to="512pt,2pt" strokecolor="#009ddb" strokeweight="2pt">
            <v:stroke linestyle="single"/>
            <w10:wrap type="topAndBottom"/>
          </v:line>
        </w:pict>
      </w:r>
    </w:p>
    <w:p>
      <w:pPr>
        <w:pStyle w:val="Normal326"/>
        <w:spacing w:line="120" w:lineRule="exact"/>
      </w:pPr>
    </w:p>
    <w:p>
      <w:pPr>
        <w:pStyle w:val="Normal3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TALKS &amp; MEETINGS (90%); GOVERNMENT ADVISORS &amp; MINISTERS (89%); AGREEMENTS (78%); FILM (78%); POLITICAL CANDIDATES (78%); POLITICS (78%); SOCIETY, SOCIAL ASSISTANCE &amp; LIFESTYLE (77%); EMPLOYMENT HISTORY (76%); ACTION &amp; ADVENTURE FILMS (60%)</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(78%); ACTION &amp; ADVENTURE FILMS (60%)</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(93%); BIHAR, INDIA (92%); ANDHRA PRADESH, INDIA (79%); INDIA (95%)</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Pr>
        <w:pStyle w:val="Normal326"/>
      </w:pPr>
    </w:p>
    <w:p>
      <w:pPr>
        <w:pStyle w:val="Normal326"/>
        <w:ind w:left="200"/>
        <w:sectPr>
          <w:type w:val="continuous"/>
          <w:pgMar w:top="840" w:right="1000" w:bottom="840" w:left="1000" w:header="400" w:footer="400"/>
          <w:pgNumType w:fmt="decimal"/>
          <w:cols w:space="720"/>
        </w:sectPr>
      </w:pPr>
      <w:r>
        <w:br/>
      </w:r>
      <w:r>
        <w:pict>
          <v:line id="_x0000_s2305"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3242"/>
          <w:headerReference w:type="default" r:id="rId3243"/>
          <w:footerReference w:type="even" r:id="rId3244"/>
          <w:footerReference w:type="default" r:id="rId3245"/>
          <w:headerReference w:type="first" r:id="rId3246"/>
          <w:footerReference w:type="first" r:id="rId3247"/>
          <w:pgSz w:w="12240" w:h="15840"/>
          <w:pgMar w:top="840" w:right="1000" w:bottom="840" w:left="1000" w:header="400" w:footer="400"/>
          <w:pgNumType w:fmt="decimal"/>
          <w:cols w:space="720"/>
          <w:titlePg w:val="0"/>
        </w:sectPr>
      </w:pPr>
    </w:p>
    <w:p>
      <w:pPr>
        <w:pStyle w:val="Normal327"/>
      </w:pPr>
    </w:p>
    <w:p>
      <w:pPr>
        <w:pStyle w:val="Heading1325"/>
        <w:keepNext w:val="0"/>
        <w:spacing w:after="200" w:line="340" w:lineRule="atLeast"/>
        <w:ind w:left="0" w:right="0" w:firstLine="0"/>
        <w:jc w:val="center"/>
      </w:pPr>
      <w:hyperlink r:id="rId3248" w:history="1">
        <w:r>
          <w:rPr>
            <w:rFonts w:ascii="arial" w:eastAsia="arial" w:hAnsi="arial" w:cs="arial"/>
            <w:b/>
            <w:i/>
            <w:strike w:val="0"/>
            <w:color w:val="0077CC"/>
            <w:sz w:val="28"/>
            <w:u w:val="single"/>
            <w:vertAlign w:val="baseline"/>
          </w:rPr>
          <w:t>If French can be taught in schools, why can’t other Indian languages, asks Tamilisai </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w:t>
      </w:r>
    </w:p>
    <w:p>
      <w:pPr>
        <w:pStyle w:val="Normal327"/>
        <w:keepNext w:val="0"/>
        <w:spacing w:after="0" w:line="240" w:lineRule="atLeast"/>
        <w:ind w:right="0"/>
        <w:jc w:val="both"/>
      </w:pPr>
      <w:bookmarkStart w:id="975" w:name="Bookmark_327"/>
      <w:bookmarkEnd w:id="975"/>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327"/>
        <w:keepNext w:val="0"/>
        <w:spacing w:before="120" w:after="0" w:line="220" w:lineRule="atLeast"/>
        <w:ind w:left="0" w:right="0" w:firstLine="0"/>
        <w:jc w:val="left"/>
      </w:pPr>
      <w:r>
        <w:br/>
      </w:r>
      <w:r>
        <w:pict>
          <v:shape id="_x0000_i2306" type="#_x0000_t75" style="width:269.97pt;height:89.99pt">
            <v:imagedata r:id="rId202"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27"/>
        <w:keepNext/>
        <w:spacing w:before="240" w:after="0" w:line="340" w:lineRule="atLeast"/>
        <w:ind w:left="0" w:right="0" w:firstLine="0"/>
        <w:jc w:val="left"/>
      </w:pPr>
      <w:bookmarkStart w:id="976" w:name="Body_325"/>
      <w:bookmarkEnd w:id="976"/>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07" style="position:absolute;z-index:25269760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State government can sign a Memorandum of Understanding (MoU) with Alliance Française of Madras to teach French language to school students, why can’t it allow three-language policy to help students to learn one more Indian language, asked senior BJP leader Tamilisai Soundararjan on Wednesday. </w:t>
      </w:r>
    </w:p>
    <w:p>
      <w:pPr>
        <w:pStyle w:val="Normal327"/>
      </w:pP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remarks came against the backdrop of the recent MoU signed between Greater Chennai Corporation and Alliance Française to teach French as an optional subject in Corporation schools. Speaking to media persons after meeting Governor R.N. Ravi at Raj Bhavan, Ms. Soundararajan said: “The DMK government has no clarity on its language policy. If French can be taught in schools, why can’t they allow another Indian language to be taught to students?”</w:t>
      </w:r>
    </w:p>
    <w:p>
      <w:pPr>
        <w:pStyle w:val="Normal327"/>
      </w:pPr>
    </w:p>
    <w:p>
      <w:pPr>
        <w:pStyle w:val="Normal3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question on Chief Minister M.K. Stalin’s recent visit to the United States to attract investments to the State, Ms. Soundararajan said investments from foreign countries were coming to India because of the credibility that Prime Minister Narendra Modi had created during his official visits abroad.</w: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asked, “If the State government can organise a car race in the city within a short period, why does it delay granting permission for a public meeting of a new political party?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It attempts to stifle the voices of opposition parties in Tamil Nadu. Why is the State government afraid to grant permission to the public meeting?” She also raised concerns about the safety of women in the State. </w:t>
      </w:r>
    </w:p>
    <w:p>
      <w:pPr>
        <w:pStyle w:val="Normal327"/>
        <w:keepNext/>
        <w:spacing w:before="240" w:after="0" w:line="340" w:lineRule="atLeast"/>
        <w:ind w:left="0" w:right="0" w:firstLine="0"/>
        <w:jc w:val="left"/>
      </w:pPr>
      <w:bookmarkStart w:id="977" w:name="Classification_322"/>
      <w:bookmarkEnd w:id="977"/>
      <w:r>
        <w:rPr>
          <w:rFonts w:ascii="arial" w:eastAsia="arial" w:hAnsi="arial" w:cs="arial"/>
          <w:b/>
          <w:i w:val="0"/>
          <w:strike w:val="0"/>
          <w:noProof w:val="0"/>
          <w:color w:val="000000"/>
          <w:position w:val="0"/>
          <w:sz w:val="28"/>
          <w:u w:val="none"/>
          <w:vertAlign w:val="baseline"/>
        </w:rPr>
        <w:t>Classification</w:t>
      </w:r>
    </w:p>
    <w:p>
      <w:pPr>
        <w:pStyle w:val="Normal327"/>
        <w:spacing w:line="60" w:lineRule="exact"/>
      </w:pPr>
      <w:r>
        <w:pict>
          <v:line id="_x0000_s2308" style="position:absolute;z-index:252698624" from="0,2pt" to="512pt,2pt" strokecolor="#009ddb" strokeweight="2pt">
            <v:stroke linestyle="single"/>
            <w10:wrap type="topAndBottom"/>
          </v:line>
        </w:pict>
      </w:r>
    </w:p>
    <w:p>
      <w:pPr>
        <w:pStyle w:val="Normal327"/>
        <w:spacing w:line="120" w:lineRule="exact"/>
      </w:pPr>
    </w:p>
    <w:p>
      <w:pPr>
        <w:pStyle w:val="Normal3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(93%); GOVERNMENT &amp; PUBLIC ADMINISTRATION (92%); EDUCATION &amp; TRAINING (90%); LANGUAGE &amp; LANGUAGES (90%); REGIONAL &amp; LOCAL GOVERNMENTS (90%); STUDENTS &amp; STUDENT LIFE (90%); TALKS &amp; MEETINGS (90%); HEADS OF STATE &amp; GOVERNMENT (78%); PRIME MINISTERS (78%); PUBLIC HEARINGS (78%); ELECTIONS &amp; POLITICS (73%); GOVERNMENT ADVISORS &amp; MINISTERS (73%); POLITICS (72%); SAFETY (72%)</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INTERNATIONAL TOURISM (68%)</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(58%); TAMIL NADU, INDIA (79%); INDIA (93%); UNITED STATES (79%)</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327"/>
      </w:pPr>
    </w:p>
    <w:p>
      <w:pPr>
        <w:pStyle w:val="Normal327"/>
        <w:ind w:left="200"/>
        <w:sectPr>
          <w:type w:val="continuous"/>
          <w:pgMar w:top="840" w:right="1000" w:bottom="840" w:left="1000" w:header="400" w:footer="400"/>
          <w:pgNumType w:fmt="decimal"/>
          <w:cols w:space="720"/>
        </w:sectPr>
      </w:pPr>
      <w:r>
        <w:br/>
      </w:r>
      <w:r>
        <w:pict>
          <v:line id="_x0000_s2309"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3249"/>
          <w:headerReference w:type="default" r:id="rId3250"/>
          <w:footerReference w:type="even" r:id="rId3251"/>
          <w:footerReference w:type="default" r:id="rId3252"/>
          <w:headerReference w:type="first" r:id="rId3253"/>
          <w:footerReference w:type="first" r:id="rId3254"/>
          <w:pgSz w:w="12240" w:h="15840"/>
          <w:pgMar w:top="840" w:right="1000" w:bottom="840" w:left="1000" w:header="400" w:footer="400"/>
          <w:pgNumType w:fmt="decimal"/>
          <w:cols w:space="720"/>
          <w:titlePg w:val="0"/>
        </w:sectPr>
      </w:pPr>
    </w:p>
    <w:p>
      <w:pPr>
        <w:pStyle w:val="Normal328"/>
      </w:pPr>
    </w:p>
    <w:p>
      <w:pPr>
        <w:pStyle w:val="Heading1326"/>
        <w:keepNext w:val="0"/>
        <w:spacing w:after="200" w:line="340" w:lineRule="atLeast"/>
        <w:ind w:left="0" w:right="0" w:firstLine="0"/>
        <w:jc w:val="center"/>
      </w:pPr>
      <w:hyperlink r:id="rId3255" w:history="1">
        <w:r>
          <w:rPr>
            <w:rFonts w:ascii="arial" w:eastAsia="arial" w:hAnsi="arial" w:cs="arial"/>
            <w:b/>
            <w:i/>
            <w:strike w:val="0"/>
            <w:color w:val="0077CC"/>
            <w:sz w:val="28"/>
            <w:u w:val="single"/>
            <w:vertAlign w:val="baseline"/>
          </w:rPr>
          <w:t>Vijay only echoes the principles of Dravidian parties: Annamalai</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w:t>
      </w:r>
    </w:p>
    <w:p>
      <w:pPr>
        <w:pStyle w:val="Normal328"/>
        <w:keepNext w:val="0"/>
        <w:spacing w:after="0" w:line="240" w:lineRule="atLeast"/>
        <w:ind w:right="0"/>
        <w:jc w:val="both"/>
      </w:pPr>
      <w:bookmarkStart w:id="978" w:name="Bookmark_328"/>
      <w:bookmarkEnd w:id="978"/>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328"/>
        <w:keepNext w:val="0"/>
        <w:spacing w:before="120" w:after="0" w:line="220" w:lineRule="atLeast"/>
        <w:ind w:left="0" w:right="0" w:firstLine="0"/>
        <w:jc w:val="left"/>
      </w:pPr>
      <w:r>
        <w:br/>
      </w:r>
      <w:r>
        <w:pict>
          <v:shape id="_x0000_i2310" type="#_x0000_t75" style="width:269.97pt;height:89.99pt">
            <v:imagedata r:id="rId202"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28"/>
        <w:keepNext/>
        <w:spacing w:before="240" w:after="0" w:line="340" w:lineRule="atLeast"/>
        <w:ind w:left="0" w:right="0" w:firstLine="0"/>
        <w:jc w:val="left"/>
      </w:pPr>
      <w:bookmarkStart w:id="979" w:name="Body_326"/>
      <w:bookmarkEnd w:id="979"/>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11" style="position:absolute;z-index:25270067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is only echoing the principles of Dravidian parties, and there is nothing new in his party’s ideological stance, BJP Tamil Nadu president K. Annamalai said here on Sunday.</w:t>
      </w:r>
    </w:p>
    <w:p>
      <w:pPr>
        <w:pStyle w:val="Normal328"/>
      </w:pP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Annamalai arrived at the Chennai International Airport after completing a higher education programme at the University of Oxford in England. Addressing the mediapersons, he said: “Vijay has entered politics with the motive of serving the people. I welcome him. Our leaders have replied to his criticisms against the BJP. He has just finished conducting the first State-level conference of his party. But how many times has he come out since? I will respond to his criticisms once he comes to active politics. We are not afraid of anyone. The BJP is strong on its own.” </w:t>
      </w:r>
    </w:p>
    <w:p>
      <w:pPr>
        <w:pStyle w:val="Normal328"/>
      </w:pPr>
    </w:p>
    <w:p>
      <w:pPr>
        <w:pStyle w:val="Normal3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a question on Udhayanidhi Stalin’s elevation as Deputy Chief Minister, Mr. Annamalai said: “The DMK is increasingly becoming dependent on one family. There is no space for talent available outside the family.” While responding to a question on inducting V. Senthilbalaji into the Council of Ministers after he was released on bail in the alleged cash-for-jobs scam, he said: “The DMK and the AAP are the only two parties in India that re-induct into the Cabinet somebody against whom a charge sheet has been filed.” </w:t>
      </w:r>
    </w:p>
    <w:p>
      <w:pPr>
        <w:pStyle w:val="Normal328"/>
      </w:pPr>
    </w:p>
    <w:p>
      <w:pPr>
        <w:pStyle w:val="Normal3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Annamalai also said the BJP and Seeman’s NTK are travelling in different paths. “The strength of the BJP across the country is clearly proven by its performance in the Haryana and Maharashtra Assembly elections. The 2026 Assembly election in Tamil Nadu will be historic. Our party’s membership in Tamil Nadu has grown nearly eight times in the last few years,” he said. </w:t>
      </w:r>
    </w:p>
    <w:p>
      <w:pPr>
        <w:pStyle w:val="Normal328"/>
      </w:pPr>
    </w:p>
    <w:p>
      <w:pPr>
        <w:pStyle w:val="Normal3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he urged Chief Minister M.K. Stalin to form a high-level committee of scientists to study the impact of global warming and climate change on Chennai and delta districts, which have become increasingly disaster prone in recent years. </w:t>
      </w:r>
    </w:p>
    <w:p>
      <w:pPr>
        <w:pStyle w:val="Normal328"/>
        <w:keepNext/>
        <w:spacing w:before="240" w:after="0" w:line="340" w:lineRule="atLeast"/>
        <w:ind w:left="0" w:right="0" w:firstLine="0"/>
        <w:jc w:val="left"/>
      </w:pPr>
      <w:bookmarkStart w:id="980" w:name="Classification_323"/>
      <w:bookmarkEnd w:id="980"/>
      <w:r>
        <w:rPr>
          <w:rFonts w:ascii="arial" w:eastAsia="arial" w:hAnsi="arial" w:cs="arial"/>
          <w:b/>
          <w:i w:val="0"/>
          <w:strike w:val="0"/>
          <w:noProof w:val="0"/>
          <w:color w:val="000000"/>
          <w:position w:val="0"/>
          <w:sz w:val="28"/>
          <w:u w:val="none"/>
          <w:vertAlign w:val="baseline"/>
        </w:rPr>
        <w:t>Classification</w:t>
      </w:r>
    </w:p>
    <w:p>
      <w:pPr>
        <w:pStyle w:val="Normal328"/>
        <w:spacing w:line="60" w:lineRule="exact"/>
      </w:pPr>
      <w:r>
        <w:pict>
          <v:line id="_x0000_s2312" style="position:absolute;z-index:252701696" from="0,2pt" to="512pt,2pt" strokecolor="#009ddb" strokeweight="2pt">
            <v:stroke linestyle="single"/>
            <w10:wrap type="topAndBottom"/>
          </v:line>
        </w:pict>
      </w:r>
    </w:p>
    <w:p>
      <w:pPr>
        <w:pStyle w:val="Normal328"/>
        <w:spacing w:line="120" w:lineRule="exact"/>
      </w:pPr>
    </w:p>
    <w:p>
      <w:pPr>
        <w:pStyle w:val="Normal3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GOVERNMENT ADVISORS &amp; MINISTERS (89%); POLITICS (89%); CABINET OFFICES (78%); CAMPAIGNS &amp; ELECTIONS (78%); ELECTIONS (78%); COLLEGES &amp; UNIVERSITIES (72%); EDUCATION &amp; TRAINING (72%); NEGATIVE NEWS (71%); SCAMMING (71%); GLOBAL WARMING (61%); BAIL (52%)</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(72%); COLLEGES &amp; UNIVERSITIES (72%); GLOBAL WARMING (61%)</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(73%); TAMIL NADU, INDIA (92%); HARYANA, INDIA (79%); MAHARASHTRA, INDIA (79%); INDIA (95%); ENGLAND (79%)</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2024</w:t>
      </w:r>
    </w:p>
    <w:p>
      <w:pPr>
        <w:pStyle w:val="Normal328"/>
      </w:pPr>
    </w:p>
    <w:p>
      <w:pPr>
        <w:pStyle w:val="Normal328"/>
        <w:ind w:left="200"/>
        <w:sectPr>
          <w:type w:val="continuous"/>
          <w:pgMar w:top="840" w:right="1000" w:bottom="840" w:left="1000" w:header="400" w:footer="400"/>
          <w:pgNumType w:fmt="decimal"/>
          <w:cols w:space="720"/>
        </w:sectPr>
      </w:pPr>
      <w:r>
        <w:br/>
      </w:r>
      <w:r>
        <w:pict>
          <v:line id="_x0000_s2313"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3256"/>
          <w:headerReference w:type="default" r:id="rId3257"/>
          <w:footerReference w:type="even" r:id="rId3258"/>
          <w:footerReference w:type="default" r:id="rId3259"/>
          <w:headerReference w:type="first" r:id="rId3260"/>
          <w:footerReference w:type="first" r:id="rId3261"/>
          <w:pgSz w:w="12240" w:h="15840"/>
          <w:pgMar w:top="840" w:right="1000" w:bottom="840" w:left="1000" w:header="400" w:footer="400"/>
          <w:pgNumType w:fmt="decimal"/>
          <w:cols w:space="720"/>
          <w:titlePg w:val="0"/>
        </w:sectPr>
      </w:pPr>
    </w:p>
    <w:p>
      <w:pPr>
        <w:pStyle w:val="Normal329"/>
      </w:pPr>
    </w:p>
    <w:p>
      <w:pPr>
        <w:pStyle w:val="Heading1327"/>
        <w:keepNext w:val="0"/>
        <w:spacing w:after="200" w:line="340" w:lineRule="atLeast"/>
        <w:ind w:left="0" w:right="0" w:firstLine="0"/>
        <w:jc w:val="center"/>
      </w:pPr>
      <w:hyperlink r:id="rId3262" w:history="1">
        <w:r>
          <w:rPr>
            <w:rFonts w:ascii="arial" w:eastAsia="arial" w:hAnsi="arial" w:cs="arial"/>
            <w:b/>
            <w:i/>
            <w:strike w:val="0"/>
            <w:color w:val="0077CC"/>
            <w:sz w:val="28"/>
            <w:u w:val="single"/>
            <w:vertAlign w:val="baseline"/>
          </w:rPr>
          <w:t>BJP's Language Policy Claims Long-Term Member: Ranjana Nachiyaar Joins Vijay's TVK</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12:35 PM EST</w:t>
      </w:r>
    </w:p>
    <w:p>
      <w:pPr>
        <w:pStyle w:val="Normal329"/>
        <w:keepNext w:val="0"/>
        <w:spacing w:after="0" w:line="240" w:lineRule="atLeast"/>
        <w:ind w:right="0"/>
        <w:jc w:val="both"/>
      </w:pPr>
      <w:bookmarkStart w:id="981" w:name="Bookmark_329"/>
      <w:bookmarkEnd w:id="981"/>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329"/>
        <w:keepNext w:val="0"/>
        <w:spacing w:before="120" w:after="0" w:line="220" w:lineRule="atLeast"/>
        <w:ind w:left="0" w:right="0" w:firstLine="0"/>
        <w:jc w:val="left"/>
      </w:pPr>
      <w:r>
        <w:br/>
      </w:r>
      <w:r>
        <w:pict>
          <v:shape id="_x0000_i2314" type="#_x0000_t75" style="width:200.28pt;height:22.5pt">
            <v:imagedata r:id="rId469"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&amp; INDIAN SUBCONTINENT NEWS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29"/>
        <w:keepNext/>
        <w:spacing w:before="240" w:after="0" w:line="340" w:lineRule="atLeast"/>
        <w:ind w:left="0" w:right="0" w:firstLine="0"/>
        <w:jc w:val="left"/>
      </w:pPr>
      <w:bookmarkStart w:id="982" w:name="Body_327"/>
      <w:bookmarkEnd w:id="982"/>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15" style="position:absolute;z-index:25270374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stepping down from the BJP, actor-turned-politician Ranjana Nachiyaar joined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Wednesday. Nachiyaar, who had been with the BJP for eight years, made the switch during TVK's first-anniversary celebrations at a private resort in Mahabalipuram. In her resignation letter shared on X, Nachiyaar accused the BJP of "the imposition of the three-language policy," "hatred towards the Dravidian ideology," and "neglect of Tamil Nadu." She argued that the state's prosperity was vital for the country's progress and claimed the party failed to provide her with a conducive space for political growth. </w:t>
      </w:r>
    </w:p>
    <w:p>
      <w:pPr>
        <w:pStyle w:val="Normal3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Political Row Erupts</w:t>
      </w:r>
      <w:r>
        <w:rPr>
          <w:rFonts w:ascii="arial" w:eastAsia="arial" w:hAnsi="arial" w:cs="arial"/>
          <w:b w:val="0"/>
          <w:i w:val="0"/>
          <w:strike w:val="0"/>
          <w:noProof w:val="0"/>
          <w:color w:val="000000"/>
          <w:position w:val="0"/>
          <w:sz w:val="20"/>
          <w:u w:val="none"/>
          <w:vertAlign w:val="baseline"/>
        </w:rPr>
        <w:t xml:space="preserve"> Meanwhile, AIADMK MP M Thambidurai took a swipe at the ruling DMK, alleging that the party was using the language issue as an electoral strategy. Speaking to the media, he criticised the state government's selective stance on the New Education Policy (NEP), noting that it allows CBSE schools, where multiple languages are taught, while opposing Hindi. "The present state government is giving permission to many CBSE schools. Let Stalin insist on withdrawing all the CBSE schools in Tamil Nadu, then the language problem would be solved. There are all the languages in the CBSE schools, if they come then the National Education Policy comes. Why can't the ministers take a stand that there must be only two languages? You (the state government) have allowed CBSE schools. The Hindi language and the National Education Policy come with it," Thambidurai said. He further accused the DMK of exploiting the language debate for political gain. "DMK is part of that game. The elections are coming, so the language issue is coming up. Stalin is using sentiments to attract votes. The government is to give the facilities and welfare to the people. The language issue is coming up to divert from the issues," he added. On Monday, DMK cadres staged a protest near the Trichy central bus stand, distributing pamphlets to rally opposition against the Trilingual Language System in Tamil Nadu. The DMK has consistently resisted what it sees as Hindi imposition, arguing it poses a threat to Tamil identity. Earlier, DMK spokesperson TKS Elangovan had also raised concerns about the impact of the policy on education in Tamil Nadu, accusing the central government of attempting to "impose religious ideas on the education system."</w:t>
      </w:r>
      <w:r>
        <w:rPr>
          <w:rFonts w:ascii="arial" w:eastAsia="arial" w:hAnsi="arial" w:cs="arial"/>
          <w:b/>
          <w:i w:val="0"/>
          <w:strike w:val="0"/>
          <w:noProof w:val="0"/>
          <w:color w:val="000000"/>
          <w:position w:val="0"/>
          <w:sz w:val="20"/>
          <w:u w:val="none"/>
          <w:vertAlign w:val="baseline"/>
        </w:rPr>
        <w:t>(With inputs from ANI)</w:t>
      </w:r>
    </w:p>
    <w:p>
      <w:pPr>
        <w:pStyle w:val="Normal329"/>
        <w:keepNext/>
        <w:spacing w:before="240" w:after="0" w:line="340" w:lineRule="atLeast"/>
        <w:ind w:left="0" w:right="0" w:firstLine="0"/>
        <w:jc w:val="left"/>
      </w:pPr>
      <w:bookmarkStart w:id="983" w:name="Classification_324"/>
      <w:bookmarkEnd w:id="983"/>
      <w:r>
        <w:rPr>
          <w:rFonts w:ascii="arial" w:eastAsia="arial" w:hAnsi="arial" w:cs="arial"/>
          <w:b/>
          <w:i w:val="0"/>
          <w:strike w:val="0"/>
          <w:noProof w:val="0"/>
          <w:color w:val="000000"/>
          <w:position w:val="0"/>
          <w:sz w:val="28"/>
          <w:u w:val="none"/>
          <w:vertAlign w:val="baseline"/>
        </w:rPr>
        <w:t>Classification</w:t>
      </w:r>
    </w:p>
    <w:p>
      <w:pPr>
        <w:pStyle w:val="Normal329"/>
        <w:spacing w:line="60" w:lineRule="exact"/>
      </w:pPr>
      <w:r>
        <w:pict>
          <v:line id="_x0000_s2316" style="position:absolute;z-index:252704768" from="0,2pt" to="512pt,2pt" strokecolor="#009ddb" strokeweight="2pt">
            <v:stroke linestyle="single"/>
            <w10:wrap type="topAndBottom"/>
          </v:line>
        </w:pict>
      </w:r>
    </w:p>
    <w:p>
      <w:pPr>
        <w:pStyle w:val="Normal329"/>
        <w:spacing w:line="120" w:lineRule="exact"/>
      </w:pPr>
    </w:p>
    <w:p>
      <w:pPr>
        <w:pStyle w:val="Normal3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EDUCATION REGULATION &amp; POLICY (90%); ELECTIONS &amp; POLITICS (90%); GOVERNMENT &amp; PUBLIC ADMINISTRATION (90%); GOVERNMENT BODIES &amp; OFFICES (90%); LANGUAGE &amp; LANGUAGES (90%); PUBLIC POLICY (90%); EDUCATION &amp; TRAINING (89%); REGIONAL &amp; LOCAL GOVERNMENTS (89%); EDUCATION SYSTEMS &amp; INSTITUTIONS (78%); ELECTIONS (78%); RESIGNATIONS (78%); MULTILINGUALISM (77%); NEGATIVE MISC NEWS (76%); PROTESTS &amp; DEMONSTRATIONS (67%); ANNIVERSARIES (57%)</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(78%)</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SOUTH INDIA (79%); INDIA (96%); ASIA (92%); EUROPE (92%); WESTERN EUROPE (79%); State of Tamil Nadu &amp; Essonne; India &amp; France; Asia, Southern Asia; Europe, Western Europe</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29"/>
      </w:pPr>
    </w:p>
    <w:p>
      <w:pPr>
        <w:pStyle w:val="Normal329"/>
        <w:ind w:left="200"/>
        <w:sectPr>
          <w:type w:val="continuous"/>
          <w:pgMar w:top="840" w:right="1000" w:bottom="840" w:left="1000" w:header="400" w:footer="400"/>
          <w:pgNumType w:fmt="decimal"/>
          <w:cols w:space="720"/>
        </w:sectPr>
      </w:pPr>
      <w:r>
        <w:br/>
      </w:r>
      <w:r>
        <w:pict>
          <v:line id="_x0000_s2317"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3263"/>
          <w:headerReference w:type="default" r:id="rId3264"/>
          <w:footerReference w:type="even" r:id="rId3265"/>
          <w:footerReference w:type="default" r:id="rId3266"/>
          <w:headerReference w:type="first" r:id="rId3267"/>
          <w:footerReference w:type="first" r:id="rId3268"/>
          <w:pgSz w:w="12240" w:h="15840"/>
          <w:pgMar w:top="840" w:right="1000" w:bottom="840" w:left="1000" w:header="400" w:footer="400"/>
          <w:pgNumType w:fmt="decimal"/>
          <w:cols w:space="720"/>
          <w:titlePg w:val="0"/>
        </w:sectPr>
      </w:pPr>
    </w:p>
    <w:p>
      <w:pPr>
        <w:pStyle w:val="Normal330"/>
      </w:pPr>
    </w:p>
    <w:p>
      <w:pPr>
        <w:pStyle w:val="Heading1328"/>
        <w:keepNext w:val="0"/>
        <w:spacing w:after="200" w:line="340" w:lineRule="atLeast"/>
        <w:ind w:left="0" w:right="0" w:firstLine="0"/>
        <w:jc w:val="center"/>
      </w:pPr>
      <w:hyperlink r:id="rId3269" w:history="1">
        <w:r>
          <w:rPr>
            <w:rFonts w:ascii="arial" w:eastAsia="arial" w:hAnsi="arial" w:cs="arial"/>
            <w:b/>
            <w:i/>
            <w:strike w:val="0"/>
            <w:color w:val="0077CC"/>
            <w:sz w:val="28"/>
            <w:u w:val="single"/>
            <w:vertAlign w:val="baseline"/>
          </w:rPr>
          <w:t>"Will work for development of Tamil Nadu": Actor Vijay reveals party flag, logo for TVK</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330"/>
        <w:keepNext w:val="0"/>
        <w:spacing w:after="0" w:line="240" w:lineRule="atLeast"/>
        <w:ind w:right="0"/>
        <w:jc w:val="both"/>
      </w:pPr>
      <w:bookmarkStart w:id="984" w:name="Bookmark_330"/>
      <w:bookmarkEnd w:id="984"/>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330"/>
        <w:keepNext w:val="0"/>
        <w:spacing w:before="120" w:after="0" w:line="220" w:lineRule="atLeast"/>
        <w:ind w:left="0" w:right="0" w:firstLine="0"/>
        <w:jc w:val="left"/>
      </w:pPr>
      <w:r>
        <w:br/>
      </w:r>
      <w:r>
        <w:pict>
          <v:shape id="_x0000_i2318" type="#_x0000_t75" style="width:140.27pt;height:69.01pt">
            <v:imagedata r:id="rId25"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330"/>
        <w:keepNext/>
        <w:spacing w:before="240" w:after="0" w:line="340" w:lineRule="atLeast"/>
        <w:ind w:left="0" w:right="0" w:firstLine="0"/>
        <w:jc w:val="left"/>
      </w:pPr>
      <w:bookmarkStart w:id="985" w:name="Body_328"/>
      <w:bookmarkEnd w:id="985"/>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19" style="position:absolute;z-index:252706816" from="0,2pt" to="512pt,2pt" strokecolor="#009ddb" strokeweight="2pt">
            <v:stroke linestyle="single"/>
            <w10:wrap type="topAndBottom"/>
          </v:line>
        </w:pict>
      </w:r>
    </w:p>
    <w:p>
      <w:pPr>
        <w:pStyle w:val="Normal330"/>
      </w:pP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w:t>
      </w:r>
      <w:hyperlink r:id="rId3270"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[India], August 22 (ANI): After unveiling the </w:t>
      </w:r>
      <w:hyperlink r:id="rId3271"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and </w:t>
      </w:r>
      <w:hyperlink r:id="rId3272"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the </w:t>
      </w:r>
      <w:hyperlink r:id="rId3273" w:history="1">
        <w:r>
          <w:rPr>
            <w:rFonts w:ascii="arial" w:eastAsia="arial" w:hAnsi="arial" w:cs="arial"/>
            <w:b/>
            <w:i/>
            <w:strike w:val="0"/>
            <w:noProof w:val="0"/>
            <w:color w:val="0077CC"/>
            <w:position w:val="0"/>
            <w:sz w:val="20"/>
            <w:u w:val="single"/>
            <w:vertAlign w:val="baseline"/>
          </w:rPr>
          <w:t>Tamilaga</w:t>
        </w:r>
      </w:hyperlink>
      <w:hyperlink r:id="rId3274" w:history="1">
        <w:r>
          <w:rPr>
            <w:rFonts w:ascii="arial" w:eastAsia="arial" w:hAnsi="arial" w:cs="arial"/>
            <w:b w:val="0"/>
            <w:i/>
            <w:strike w:val="0"/>
            <w:noProof w:val="0"/>
            <w:color w:val="0077CC"/>
            <w:position w:val="0"/>
            <w:sz w:val="20"/>
            <w:u w:val="single"/>
            <w:vertAlign w:val="baseline"/>
          </w:rPr>
          <w:t xml:space="preserve"> </w:t>
        </w:r>
      </w:hyperlink>
      <w:hyperlink r:id="rId3275" w:history="1">
        <w:r>
          <w:rPr>
            <w:rFonts w:ascii="arial" w:eastAsia="arial" w:hAnsi="arial" w:cs="arial"/>
            <w:b/>
            <w:i/>
            <w:strike w:val="0"/>
            <w:noProof w:val="0"/>
            <w:color w:val="0077CC"/>
            <w:position w:val="0"/>
            <w:sz w:val="20"/>
            <w:u w:val="single"/>
            <w:vertAlign w:val="baseline"/>
          </w:rPr>
          <w:t>Vettri</w:t>
        </w:r>
      </w:hyperlink>
      <w:hyperlink r:id="rId3276" w:history="1">
        <w:r>
          <w:rPr>
            <w:rFonts w:ascii="arial" w:eastAsia="arial" w:hAnsi="arial" w:cs="arial"/>
            <w:b w:val="0"/>
            <w:i/>
            <w:strike w:val="0"/>
            <w:noProof w:val="0"/>
            <w:color w:val="0077CC"/>
            <w:position w:val="0"/>
            <w:sz w:val="20"/>
            <w:u w:val="single"/>
            <w:vertAlign w:val="baseline"/>
          </w:rPr>
          <w:t xml:space="preserve"> </w:t>
        </w:r>
      </w:hyperlink>
      <w:hyperlink r:id="rId3277" w:history="1">
        <w:r>
          <w:rPr>
            <w:rFonts w:ascii="arial" w:eastAsia="arial" w:hAnsi="arial" w:cs="arial"/>
            <w:b/>
            <w:i/>
            <w:strike w:val="0"/>
            <w:noProof w:val="0"/>
            <w:color w:val="0077CC"/>
            <w:position w:val="0"/>
            <w:sz w:val="20"/>
            <w:u w:val="single"/>
            <w:vertAlign w:val="baseline"/>
          </w:rPr>
          <w:t>Kazhagam</w:t>
        </w:r>
      </w:hyperlink>
      <w:r>
        <w:rPr>
          <w:rFonts w:ascii="arial" w:eastAsia="arial" w:hAnsi="arial" w:cs="arial"/>
          <w:b w:val="0"/>
          <w:i w:val="0"/>
          <w:strike w:val="0"/>
          <w:noProof w:val="0"/>
          <w:color w:val="000000"/>
          <w:position w:val="0"/>
          <w:sz w:val="20"/>
          <w:u w:val="none"/>
          <w:vertAlign w:val="baseline"/>
        </w:rPr>
        <w:t xml:space="preserve"> (TVK) party on Thursday, actor and TVK chief Vijay emphasised working together for the development of </w:t>
      </w:r>
      <w:hyperlink r:id="rId3278"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w:t>
      </w:r>
    </w:p>
    <w:p>
      <w:pPr>
        <w:pStyle w:val="Normal330"/>
      </w:pP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you all are waiting for our first state conference. Preparations are on for it and very soon I will announce it. Before that, I unveiled our party's </w:t>
      </w:r>
      <w:hyperlink r:id="rId3279"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today. I feel very proud... We will work together for the development of </w:t>
      </w:r>
      <w:hyperlink r:id="rId3280"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the TVK chief said.</w:t>
      </w:r>
    </w:p>
    <w:p>
      <w:pPr>
        <w:pStyle w:val="Normal330"/>
      </w:pP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unveiling the </w:t>
      </w:r>
      <w:hyperlink r:id="rId3281"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of the party, the actor turned politician read a pledge and said that he will uphold the principle of equality for all living beings.</w:t>
      </w:r>
    </w:p>
    <w:p>
      <w:pPr>
        <w:pStyle w:val="Normal330"/>
      </w:pPr>
    </w:p>
    <w:p>
      <w:pPr>
        <w:pStyle w:val="Normal3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appreciate the fighters who fought and sacrificed their life for the liberation of our country and countless soldiers who fought tirelessly for the rights of our people from Tamil soil...I will remove the differences in the name of caste, religion, gender, and place of birth, create awareness among the people and strive for equal opportunities and equal rights for all. I solemnly affirm that I will uphold the principle of equality for all living beings," reads the pledge that the Actor-politician made his cadre take.</w:t>
      </w:r>
    </w:p>
    <w:p>
      <w:pPr>
        <w:pStyle w:val="Normal330"/>
      </w:pP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a press statement released on Wednesday in Tamil, the star actor said, "It is a great blessing if every day is a new direction and a new force in history. 22nd August 2024 is the day that God and nature have given us as such a blessing. It is the day when the </w:t>
      </w:r>
      <w:hyperlink r:id="rId3282"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the main </w:t>
      </w:r>
      <w:hyperlink r:id="rId3283"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our </w:t>
      </w:r>
      <w:hyperlink r:id="rId3284"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Victory Club, will be introduced."</w:t>
      </w:r>
    </w:p>
    <w:p>
      <w:pPr>
        <w:pStyle w:val="Normal330"/>
      </w:pP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for the welfare of </w:t>
      </w:r>
      <w:hyperlink r:id="rId3285" w:history="1">
        <w:r>
          <w:rPr>
            <w:rFonts w:ascii="arial" w:eastAsia="arial" w:hAnsi="arial" w:cs="arial"/>
            <w:b w:val="0"/>
            <w:i/>
            <w:strike w:val="0"/>
            <w:noProof w:val="0"/>
            <w:color w:val="0077CC"/>
            <w:position w:val="0"/>
            <w:sz w:val="20"/>
            <w:u w:val="single"/>
            <w:vertAlign w:val="baseline"/>
          </w:rPr>
          <w:t>Tamil Nadu</w:t>
        </w:r>
      </w:hyperlink>
      <w:r>
        <w:rPr>
          <w:rFonts w:ascii="arial" w:eastAsia="arial" w:hAnsi="arial" w:cs="arial"/>
          <w:b w:val="0"/>
          <w:i w:val="0"/>
          <w:strike w:val="0"/>
          <w:noProof w:val="0"/>
          <w:color w:val="000000"/>
          <w:position w:val="0"/>
          <w:sz w:val="20"/>
          <w:u w:val="none"/>
          <w:vertAlign w:val="baseline"/>
        </w:rPr>
        <w:t xml:space="preserve">, we will introduce our heroic </w:t>
      </w:r>
      <w:hyperlink r:id="rId3286"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the victory </w:t>
      </w:r>
      <w:hyperlink r:id="rId3287"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which will become the </w:t>
      </w:r>
      <w:hyperlink r:id="rId3288" w:history="1">
        <w:r>
          <w:rPr>
            <w:rFonts w:ascii="arial" w:eastAsia="arial" w:hAnsi="arial" w:cs="arial"/>
            <w:b w:val="0"/>
            <w:i/>
            <w:strike w:val="0"/>
            <w:noProof w:val="0"/>
            <w:color w:val="0077CC"/>
            <w:position w:val="0"/>
            <w:sz w:val="20"/>
            <w:u w:val="single"/>
            <w:vertAlign w:val="baseline"/>
          </w:rPr>
          <w:t>symbol</w:t>
        </w:r>
      </w:hyperlink>
      <w:r>
        <w:rPr>
          <w:rFonts w:ascii="arial" w:eastAsia="arial" w:hAnsi="arial" w:cs="arial"/>
          <w:b w:val="0"/>
          <w:i w:val="0"/>
          <w:strike w:val="0"/>
          <w:noProof w:val="0"/>
          <w:color w:val="000000"/>
          <w:position w:val="0"/>
          <w:sz w:val="20"/>
          <w:u w:val="none"/>
          <w:vertAlign w:val="baseline"/>
        </w:rPr>
        <w:t xml:space="preserve"> of our state, tomorrow at our headquarters secretariat and release the association </w:t>
      </w:r>
      <w:hyperlink r:id="rId3289"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xml:space="preserve"> song. I am pleased to announce that we are hoisting the club </w:t>
      </w:r>
      <w:hyperlink r:id="rId3290" w:history="1">
        <w:r>
          <w:rPr>
            <w:rFonts w:ascii="arial" w:eastAsia="arial" w:hAnsi="arial" w:cs="arial"/>
            <w:b w:val="0"/>
            <w:i/>
            <w:strike w:val="0"/>
            <w:noProof w:val="0"/>
            <w:color w:val="0077CC"/>
            <w:position w:val="0"/>
            <w:sz w:val="20"/>
            <w:u w:val="single"/>
            <w:vertAlign w:val="baseline"/>
          </w:rPr>
          <w:t>flag</w:t>
        </w:r>
      </w:hyperlink>
      <w:r>
        <w:rPr>
          <w:rFonts w:ascii="arial" w:eastAsia="arial" w:hAnsi="arial" w:cs="arial"/>
          <w:b w:val="0"/>
          <w:i w:val="0"/>
          <w:strike w:val="0"/>
          <w:noProof w:val="0"/>
          <w:color w:val="000000"/>
          <w:position w:val="0"/>
          <w:sz w:val="20"/>
          <w:u w:val="none"/>
          <w:vertAlign w:val="baseline"/>
        </w:rPr>
        <w:t>," the release added.</w: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entered into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this year. (ANI)</w:t>
      </w:r>
    </w:p>
    <w:p>
      <w:pPr>
        <w:pStyle w:val="Normal330"/>
        <w:keepNext/>
        <w:spacing w:before="240" w:after="0" w:line="340" w:lineRule="atLeast"/>
        <w:ind w:left="0" w:right="0" w:firstLine="0"/>
        <w:jc w:val="left"/>
      </w:pPr>
      <w:bookmarkStart w:id="986" w:name="Classification_325"/>
      <w:bookmarkEnd w:id="986"/>
      <w:r>
        <w:rPr>
          <w:rFonts w:ascii="arial" w:eastAsia="arial" w:hAnsi="arial" w:cs="arial"/>
          <w:b/>
          <w:i w:val="0"/>
          <w:strike w:val="0"/>
          <w:noProof w:val="0"/>
          <w:color w:val="000000"/>
          <w:position w:val="0"/>
          <w:sz w:val="28"/>
          <w:u w:val="none"/>
          <w:vertAlign w:val="baseline"/>
        </w:rPr>
        <w:t>Classification</w:t>
      </w:r>
    </w:p>
    <w:p>
      <w:pPr>
        <w:pStyle w:val="Normal330"/>
        <w:spacing w:line="60" w:lineRule="exact"/>
      </w:pPr>
      <w:r>
        <w:pict>
          <v:line id="_x0000_s2320" style="position:absolute;z-index:252707840" from="0,2pt" to="512pt,2pt" strokecolor="#009ddb" strokeweight="2pt">
            <v:stroke linestyle="single"/>
            <w10:wrap type="topAndBottom"/>
          </v:line>
        </w:pict>
      </w:r>
    </w:p>
    <w:p>
      <w:pPr>
        <w:pStyle w:val="Normal330"/>
        <w:spacing w:line="120" w:lineRule="exact"/>
      </w:pPr>
    </w:p>
    <w:p>
      <w:pPr>
        <w:pStyle w:val="Normal3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(74%); LIFE FORMS (74%); RELIGION (72%)</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(92%); INDIA (95%)</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330"/>
      </w:pPr>
    </w:p>
    <w:p>
      <w:pPr>
        <w:pStyle w:val="Normal330"/>
        <w:ind w:left="200"/>
        <w:sectPr>
          <w:type w:val="continuous"/>
          <w:pgMar w:top="840" w:right="1000" w:bottom="840" w:left="1000" w:header="400" w:footer="400"/>
          <w:pgNumType w:fmt="decimal"/>
          <w:cols w:space="720"/>
        </w:sectPr>
      </w:pPr>
      <w:r>
        <w:br/>
      </w:r>
      <w:r>
        <w:pict>
          <v:line id="_x0000_s2321"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3291"/>
          <w:headerReference w:type="default" r:id="rId3292"/>
          <w:footerReference w:type="even" r:id="rId3293"/>
          <w:footerReference w:type="default" r:id="rId3294"/>
          <w:headerReference w:type="first" r:id="rId3295"/>
          <w:footerReference w:type="first" r:id="rId3296"/>
          <w:pgSz w:w="12240" w:h="15840"/>
          <w:pgMar w:top="840" w:right="1000" w:bottom="840" w:left="1000" w:header="400" w:footer="400"/>
          <w:pgNumType w:fmt="decimal"/>
          <w:cols w:space="720"/>
          <w:titlePg w:val="0"/>
        </w:sectPr>
      </w:pPr>
    </w:p>
    <w:p>
      <w:pPr>
        <w:pStyle w:val="Normal331"/>
      </w:pPr>
    </w:p>
    <w:p>
      <w:pPr>
        <w:pStyle w:val="Heading1329"/>
        <w:keepNext w:val="0"/>
        <w:spacing w:after="200" w:line="340" w:lineRule="atLeast"/>
        <w:ind w:left="0" w:right="0" w:firstLine="0"/>
        <w:jc w:val="center"/>
      </w:pPr>
      <w:hyperlink r:id="rId3297" w:history="1">
        <w:r>
          <w:rPr>
            <w:rFonts w:ascii="arial" w:eastAsia="arial" w:hAnsi="arial" w:cs="arial"/>
            <w:b/>
            <w:i/>
            <w:strike w:val="0"/>
            <w:color w:val="0077CC"/>
            <w:sz w:val="28"/>
            <w:u w:val="single"/>
            <w:vertAlign w:val="baseline"/>
          </w:rPr>
          <w:t>Vijay’s party will pose challenge to Dravidian parties: H Raja</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331"/>
        <w:keepNext w:val="0"/>
        <w:spacing w:after="0" w:line="240" w:lineRule="atLeast"/>
        <w:ind w:right="0"/>
        <w:jc w:val="both"/>
      </w:pPr>
      <w:bookmarkStart w:id="987" w:name="Bookmark_331"/>
      <w:bookmarkEnd w:id="987"/>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MADURAI</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331"/>
        <w:keepNext/>
        <w:spacing w:before="240" w:after="0" w:line="340" w:lineRule="atLeast"/>
        <w:ind w:left="0" w:right="0" w:firstLine="0"/>
        <w:jc w:val="left"/>
      </w:pPr>
      <w:bookmarkStart w:id="988" w:name="Body_329"/>
      <w:bookmarkEnd w:id="988"/>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22" style="position:absolute;z-index:252709888"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MADURAI: Actor-turned-politician Vijay's new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will be a challenge to Dravidian parties in the state assembly elections, said BJP state coordinator H Raja on Thursday. Vijay's stand is to oppose NEET and bring education to the state list, among other issues, and he is going to divide their vote share, he told reporters in Madurai. He said BJP won't face any threat from his political entry.Coming down heavily on Rahul Gandhi's remarks during his US visit, Raja said his activities are seditious and he is planning to unite anti-India forces to grab power in India.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acting like the enemy of the country with his speeches," he said.On the Union govt withholding education funds from the state, Raja said that funds under Samagra Shiksha Abhiyan will arrive the moment the state govt accepts the New Education Policy. The Union govt is planning to upgrade 16,000 schools in Tamil Nadu and sanction Rs4,000 crore for it on condition that the state accepts NEP. "Former chief secretary wrote to the Centre agreeing to NEP but the state govt is now adamant against accepting it," said Raja."Children from education minister Anbil Poyyamozhi's family want trilingual education but he would provide only bilingual education to the children of Tamil Nadu. If the state wants an exemption from NEET, it should seek relief from the court," he said. On VCK not inviting BJP to its convention on abolishing liquor, Raja said, "Thirumavalavan would have thought it would be irrelevant to invite a party of teetotallers to such a convention." He said religious speaker Mahavishnu did no harm but was harassed by the education minister. For Reprint Rights: timescontent.com</w:t>
      </w:r>
    </w:p>
    <w:p>
      <w:pPr>
        <w:pStyle w:val="Normal331"/>
        <w:keepNext/>
        <w:spacing w:before="240" w:after="0" w:line="340" w:lineRule="atLeast"/>
        <w:ind w:left="0" w:right="0" w:firstLine="0"/>
        <w:jc w:val="left"/>
      </w:pPr>
      <w:bookmarkStart w:id="989" w:name="Classification_326"/>
      <w:bookmarkEnd w:id="989"/>
      <w:r>
        <w:rPr>
          <w:rFonts w:ascii="arial" w:eastAsia="arial" w:hAnsi="arial" w:cs="arial"/>
          <w:b/>
          <w:i w:val="0"/>
          <w:strike w:val="0"/>
          <w:noProof w:val="0"/>
          <w:color w:val="000000"/>
          <w:position w:val="0"/>
          <w:sz w:val="28"/>
          <w:u w:val="none"/>
          <w:vertAlign w:val="baseline"/>
        </w:rPr>
        <w:t>Classification</w:t>
      </w:r>
    </w:p>
    <w:p>
      <w:pPr>
        <w:pStyle w:val="Normal331"/>
        <w:spacing w:line="60" w:lineRule="exact"/>
      </w:pPr>
      <w:r>
        <w:pict>
          <v:line id="_x0000_s2323" style="position:absolute;z-index:252710912" from="0,2pt" to="512pt,2pt" strokecolor="#009ddb" strokeweight="2pt">
            <v:stroke linestyle="single"/>
            <w10:wrap type="topAndBottom"/>
          </v:line>
        </w:pict>
      </w:r>
    </w:p>
    <w:p>
      <w:pPr>
        <w:pStyle w:val="Normal331"/>
        <w:spacing w:line="120" w:lineRule="exact"/>
      </w:pPr>
    </w:p>
    <w:p>
      <w:pPr>
        <w:pStyle w:val="Normal3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LEGISLATIVE BODIES (90%); GOVERNMENT ADVISORS &amp; MINISTERS (89%); GOVERNMENT BODIES &amp; OFFICES (89%); BILINGUAL EDUCATION (77%); EDUCATION DEPARTMENTS (77%); EDUCATION FUNDING (77%); MULTILINGUALISM (77%); NEGATIVE NEWS (77%); EDUCATION REGULATION &amp; POLICY (72%)</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(89%); INDIA (95%)</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331"/>
      </w:pPr>
    </w:p>
    <w:p>
      <w:pPr>
        <w:pStyle w:val="Normal331"/>
        <w:ind w:left="200"/>
        <w:sectPr>
          <w:type w:val="continuous"/>
          <w:pgMar w:top="840" w:right="1000" w:bottom="840" w:left="1000" w:header="400" w:footer="400"/>
          <w:pgNumType w:fmt="decimal"/>
          <w:cols w:space="720"/>
        </w:sectPr>
      </w:pPr>
      <w:r>
        <w:br/>
      </w:r>
      <w:r>
        <w:pict>
          <v:line id="_x0000_s2324"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3298"/>
          <w:headerReference w:type="default" r:id="rId3299"/>
          <w:footerReference w:type="even" r:id="rId3300"/>
          <w:footerReference w:type="default" r:id="rId3301"/>
          <w:headerReference w:type="first" r:id="rId3302"/>
          <w:footerReference w:type="first" r:id="rId3303"/>
          <w:pgSz w:w="12240" w:h="15840"/>
          <w:pgMar w:top="840" w:right="1000" w:bottom="840" w:left="1000" w:header="400" w:footer="400"/>
          <w:pgNumType w:fmt="decimal"/>
          <w:cols w:space="720"/>
          <w:titlePg w:val="0"/>
        </w:sectPr>
      </w:pPr>
    </w:p>
    <w:p>
      <w:pPr>
        <w:pStyle w:val="Normal332"/>
      </w:pPr>
    </w:p>
    <w:p>
      <w:pPr>
        <w:pStyle w:val="Heading1330"/>
        <w:keepNext w:val="0"/>
        <w:spacing w:after="200" w:line="340" w:lineRule="atLeast"/>
        <w:ind w:left="0" w:right="0" w:firstLine="0"/>
        <w:jc w:val="center"/>
      </w:pPr>
      <w:hyperlink r:id="rId3304" w:history="1">
        <w:r>
          <w:rPr>
            <w:rFonts w:ascii="arial" w:eastAsia="arial" w:hAnsi="arial" w:cs="arial"/>
            <w:b/>
            <w:i/>
            <w:strike w:val="0"/>
            <w:color w:val="0077CC"/>
            <w:sz w:val="28"/>
            <w:u w:val="single"/>
            <w:vertAlign w:val="baseline"/>
          </w:rPr>
          <w:t>TVK Chief Vijay Calls For November 1 To Be Celebrated As Tamil Nadu Day</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 12:27 PM EST</w:t>
      </w:r>
    </w:p>
    <w:p>
      <w:pPr>
        <w:pStyle w:val="Normal332"/>
        <w:keepNext w:val="0"/>
        <w:spacing w:after="0" w:line="240" w:lineRule="atLeast"/>
        <w:ind w:right="0"/>
        <w:jc w:val="both"/>
      </w:pPr>
      <w:bookmarkStart w:id="990" w:name="Bookmark_332"/>
      <w:bookmarkEnd w:id="990"/>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332"/>
        <w:keepNext w:val="0"/>
        <w:spacing w:before="120" w:after="0" w:line="220" w:lineRule="atLeast"/>
        <w:ind w:left="0" w:right="0" w:firstLine="0"/>
        <w:jc w:val="left"/>
      </w:pPr>
      <w:r>
        <w:br/>
      </w:r>
      <w:r>
        <w:pict>
          <v:shape id="_x0000_i2325" type="#_x0000_t75" style="width:200.28pt;height:22.5pt">
            <v:imagedata r:id="rId469"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India news &amp; INDIAN SUBCONTINENT NEWS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32"/>
        <w:keepNext/>
        <w:spacing w:before="240" w:after="0" w:line="340" w:lineRule="atLeast"/>
        <w:ind w:left="0" w:right="0" w:firstLine="0"/>
        <w:jc w:val="left"/>
      </w:pPr>
      <w:bookmarkStart w:id="991" w:name="Body_330"/>
      <w:bookmarkEnd w:id="991"/>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26" style="position:absolute;z-index:252712960"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Vijay on Friday called for celebrating November 1 as Tamil Nadu Day.In a post on X, Vijay emphasised that November 1 marks a day of remembrance for the sacrifices made by the "border fighters" who advocated for the integration of Tamil-speaking areas into Tamil Nadu.</w:t>
      </w:r>
    </w:p>
    <w:p>
      <w:pPr>
        <w:pStyle w:val="Normal3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Tamil Nadu 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 is the day when our state became a separate state geographically with the establishment of linguistic provinces in 1956. Martyr Shankaralingan went on a fast and gave up his life demanding that our state, which was Madras province, be renamed as Tamil Nadu. Bearing this in his heart, Kaniv's Thiruvuruvam Perunthagai Anna, when he came to power, passed a resolution in the Legislative Assembly and named it Tamil Nadu," the TVK chief said."Let us celebrate this day (November 1) when a separate state was born for Tamils as Tamil Nadu Day with historical memories," he added.</w:t>
      </w:r>
      <w:hyperlink r:id="rId3305" w:history="1">
        <w:r>
          <w:rPr>
            <w:rFonts w:ascii="arial" w:eastAsia="arial" w:hAnsi="arial" w:cs="arial"/>
            <w:b w:val="0"/>
            <w:i/>
            <w:strike w:val="0"/>
            <w:noProof w:val="0"/>
            <w:color w:val="0077CC"/>
            <w:position w:val="0"/>
            <w:sz w:val="20"/>
            <w:u w:val="single"/>
            <w:vertAlign w:val="baseline"/>
          </w:rPr>
          <w:t>ALSO READ: Tamil Star-Turned-Neta Vijay To Embark On Statewide Tour In Dec</w:t>
        </w:r>
      </w:hyperlink>
      <w:r>
        <w:rPr>
          <w:rFonts w:ascii="arial" w:eastAsia="arial" w:hAnsi="arial" w:cs="arial"/>
          <w:b/>
          <w:i w:val="0"/>
          <w:strike w:val="0"/>
          <w:noProof w:val="0"/>
          <w:color w:val="000000"/>
          <w:position w:val="0"/>
          <w:sz w:val="20"/>
          <w:u w:val="none"/>
          <w:vertAlign w:val="baseline"/>
        </w:rPr>
        <w:t>Reorganisation</w:t>
      </w:r>
    </w:p>
    <w:p>
      <w:pPr>
        <w:pStyle w:val="Normal3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Tamil Nadu was initially created as Madras State on November 1, 1956, as part of a reorganisation based on linguistic lines.Sankaralinganar, a Tamil Independence activist, was imprisoned for six months in Tiruchirappalli (Trichy) due to his involvement in the independence movement. He persistently urged the Congress party to fulfil his 12-point agenda, which included the primary demand of renaming 'Madras State' as 'Tamil Nadu.'He ultimately fasted to death in his effort to see the state renamed as Tamil Nadu.In 1967, a resolution was unanimously passed in the Madras State Legislative Assembly under the leadership of the then Chief Minister CN Annadurai, officially renaming the state as Tamil Nadu on July 18, 1967.</w:t>
      </w:r>
    </w:p>
    <w:p>
      <w:pPr>
        <w:pStyle w:val="Normal332"/>
        <w:keepNext/>
        <w:spacing w:before="240" w:after="0" w:line="340" w:lineRule="atLeast"/>
        <w:ind w:left="0" w:right="0" w:firstLine="0"/>
        <w:jc w:val="left"/>
      </w:pPr>
      <w:bookmarkStart w:id="992" w:name="Classification_327"/>
      <w:bookmarkEnd w:id="992"/>
      <w:r>
        <w:rPr>
          <w:rFonts w:ascii="arial" w:eastAsia="arial" w:hAnsi="arial" w:cs="arial"/>
          <w:b/>
          <w:i w:val="0"/>
          <w:strike w:val="0"/>
          <w:noProof w:val="0"/>
          <w:color w:val="000000"/>
          <w:position w:val="0"/>
          <w:sz w:val="28"/>
          <w:u w:val="none"/>
          <w:vertAlign w:val="baseline"/>
        </w:rPr>
        <w:t>Classification</w:t>
      </w:r>
    </w:p>
    <w:p>
      <w:pPr>
        <w:pStyle w:val="Normal332"/>
        <w:spacing w:line="60" w:lineRule="exact"/>
      </w:pPr>
      <w:r>
        <w:pict>
          <v:line id="_x0000_s2327" style="position:absolute;z-index:252713984" from="0,2pt" to="512pt,2pt" strokecolor="#009ddb" strokeweight="2pt">
            <v:stroke linestyle="single"/>
            <w10:wrap type="topAndBottom"/>
          </v:line>
        </w:pict>
      </w:r>
    </w:p>
    <w:p>
      <w:pPr>
        <w:pStyle w:val="Normal332"/>
        <w:spacing w:line="120" w:lineRule="exact"/>
      </w:pPr>
    </w:p>
    <w:p>
      <w:pPr>
        <w:pStyle w:val="Normal3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SEPARATISM &amp; SECESSION (90%); LEGISLATIVE BODIES (89%); US STATE GOVERNMENT (78%); ACTIVISM (77%); GOVERNMENT ADVISORS &amp; MINISTERS (65%)</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(74%)</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SOUTH INDIA (79%); INDIA (96%); UNITED STATES (92%); ASIA (90%); State of Tamil Nadu &amp; Oregon; India &amp; United States; Asia, Southern Asia; Americas, Northern America</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332"/>
      </w:pPr>
    </w:p>
    <w:p>
      <w:pPr>
        <w:pStyle w:val="Normal332"/>
        <w:ind w:left="200"/>
        <w:sectPr>
          <w:type w:val="continuous"/>
          <w:pgMar w:top="840" w:right="1000" w:bottom="840" w:left="1000" w:header="400" w:footer="400"/>
          <w:pgNumType w:fmt="decimal"/>
          <w:cols w:space="720"/>
        </w:sectPr>
      </w:pPr>
      <w:r>
        <w:br/>
      </w:r>
      <w:r>
        <w:pict>
          <v:line id="_x0000_s2328"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3306"/>
          <w:headerReference w:type="default" r:id="rId3307"/>
          <w:footerReference w:type="even" r:id="rId3308"/>
          <w:footerReference w:type="default" r:id="rId3309"/>
          <w:headerReference w:type="first" r:id="rId3310"/>
          <w:footerReference w:type="first" r:id="rId3311"/>
          <w:pgSz w:w="12240" w:h="15840"/>
          <w:pgMar w:top="840" w:right="1000" w:bottom="840" w:left="1000" w:header="400" w:footer="400"/>
          <w:pgNumType w:fmt="decimal"/>
          <w:cols w:space="720"/>
          <w:titlePg w:val="0"/>
        </w:sectPr>
      </w:pPr>
    </w:p>
    <w:p>
      <w:pPr>
        <w:pStyle w:val="Normal333"/>
      </w:pPr>
    </w:p>
    <w:p>
      <w:pPr>
        <w:pStyle w:val="Heading1331"/>
        <w:keepNext w:val="0"/>
        <w:spacing w:after="200" w:line="340" w:lineRule="atLeast"/>
        <w:ind w:left="0" w:right="0" w:firstLine="0"/>
        <w:jc w:val="center"/>
      </w:pPr>
      <w:hyperlink r:id="rId3312" w:history="1">
        <w:r>
          <w:rPr>
            <w:rFonts w:ascii="arial" w:eastAsia="arial" w:hAnsi="arial" w:cs="arial"/>
            <w:b/>
            <w:i/>
            <w:strike w:val="0"/>
            <w:color w:val="0077CC"/>
            <w:sz w:val="28"/>
            <w:u w:val="single"/>
            <w:vertAlign w:val="baseline"/>
          </w:rPr>
          <w:t>SC to hear petitions against Waqf Act Amendments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Pioneer (India)</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333"/>
        <w:keepNext w:val="0"/>
        <w:spacing w:after="0" w:line="240" w:lineRule="atLeast"/>
        <w:ind w:right="0"/>
        <w:jc w:val="both"/>
      </w:pPr>
      <w:bookmarkStart w:id="993" w:name="Bookmark_333"/>
      <w:bookmarkEnd w:id="993"/>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CMYK Printech Ltd. All Rights Reserved</w:t>
      </w:r>
    </w:p>
    <w:p>
      <w:pPr>
        <w:pStyle w:val="Normal333"/>
        <w:keepNext w:val="0"/>
        <w:spacing w:before="120" w:after="0" w:line="220" w:lineRule="atLeast"/>
        <w:ind w:left="0" w:right="0" w:firstLine="0"/>
        <w:jc w:val="left"/>
      </w:pPr>
      <w:r>
        <w:br/>
      </w:r>
      <w:r>
        <w:pict>
          <v:shape id="_x0000_i2329" type="#_x0000_t75" style="width:15.19pt;height:15.19pt">
            <v:imagedata r:id="rId682"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33"/>
        <w:keepNext/>
        <w:spacing w:before="240" w:after="0" w:line="340" w:lineRule="atLeast"/>
        <w:ind w:left="0" w:right="0" w:firstLine="0"/>
        <w:jc w:val="left"/>
      </w:pPr>
      <w:bookmarkStart w:id="994" w:name="Body_331"/>
      <w:bookmarkEnd w:id="994"/>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30" style="position:absolute;z-index:252716032"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April 16 -- The Supreme Court would likely hear on Wednesday a batch of petitions, including the one of AIMIM leader Asaduddin Owaisi, against the constitutional validity of the Waqf (Amendment) Act, 2025.</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three-judge bench comprising Chief Justice Sanjiv Khanna and Justices Sanjay Kumar and K V Viswanathan, so far, listed 10 petitions on the issue.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Owaisi's plea, the court listed for hearing the petitions filed by AAP leader Amanatullah Khan, Association for the Protection of Civil Rights, Arshad Madani, Samastha Kerala Jamiathul Ulema, Anjum Kadari, Taiyyab Khan Salmani, Mohammad Shafi, Mohammed Fazlurrahim and RJD leader Manoj Kumar Jha.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fresh pleas, which are yet to be listed, were filed in the top court subsequently including the ones filed by TMC MP Mahua Moitra, Samajwadi Party MP from Sambhal, Zia-ur-Rahman Barq.</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YSRCP-led by former Andhra Pradesh chief minister Jagan Mohan Reddy, the Communist Party of India (CPI),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and actor-turned-politician Vijay have also moved the top court on the issue.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Hari Shankar Jain and one Mani Munjal have also filed a separate petition challenging the constitutional validity of several provisions of the law on the ground that they violate fundamental rights of non-Muslims following which the CJI agreed to list 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on April 8, filed a caveat in the apex court and sought a hearing before any order was passed in the matter. A caveat is filed by a party in the high courts and the apex court to ensure that no orders are passed without hearing 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recently notified the Waqf (Amendment) Act, 2025, which got the assent of President Droupadi Murmu on April 5 after its passage from Parliament following heated debates in both houses. The bill was passed in the Rajya Sabha with 128 members voting in favour and 95 opposing 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cleared by the Lok Sabha with 288 members supporting it and 232 against it. The All India Muslim Personal Law Board (AIMPLB), Jamiat Ulama-i-Hind,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Congress MPs Imran Pratapgarhi and Mohammad Jawed are other key petitioners.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7, a bench headed by the CJI assured senior advocate Kapil Sibal, appearing for Jamiat Ulama-i-Hind, to consider listing the petitions. The DMK moved the top court through its deputy general secretary A Raja and said in a press release, "Despite widespread opposition, the Waqf Amendment Bill, 2025 was passed by the union government without proper consideration of the objections raised by the members of the JPC and the other stakeholders."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AIMPLB filed the plea in the top court late April 6. In a Press statement, S Q R Ilyas, the AIMPLB spokesperson, said the petition strongly objected to the amendments passed by Parliament for being "arbitrary, discriminatory and based on exclusion".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Jamiat Ulama-i-Hind also filed a petition in the apex court, claiming it was a "dangerous conspiracy" to strip Muslims of their religious freedom.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separate plea filed in the top court, Samastha Kerala Jamiathul Ulema, a religious organisation of Sunni Muslim scholars and clerics in Kerala, has claimed the Act was a "blatant intrusion" into the rights of a religious denomination to manage its own affairs in the matter of religion.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 Association for the Protection of Civil Rights also filed a petition in the apex court challenging the constitutional validity of the Act.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MLA Khan sought the law declared as unconstitutional, being violative of "Articles 14, 15, 21, 25, 26, 29, 30 and 300-A of the Constitution".</w:t>
      </w:r>
    </w:p>
    <w:p>
      <w:pPr>
        <w:pStyle w:val="Normal3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Pioneer. For any query with respect to this article or any other content requirement, please contact Editor at </w:t>
      </w:r>
      <w:hyperlink r:id="rId3313" w:history="1">
        <w:r>
          <w:rPr>
            <w:rFonts w:ascii="arial" w:eastAsia="arial" w:hAnsi="arial" w:cs="arial"/>
            <w:b w:val="0"/>
            <w:i/>
            <w:strike w:val="0"/>
            <w:noProof w:val="0"/>
            <w:color w:val="0077CC"/>
            <w:position w:val="0"/>
            <w:sz w:val="20"/>
            <w:u w:val="single"/>
            <w:vertAlign w:val="baseline"/>
          </w:rPr>
          <w:t>contentservices@htdigital.in</w:t>
        </w:r>
      </w:hyperlink>
    </w:p>
    <w:p>
      <w:pPr>
        <w:pStyle w:val="Normal333"/>
        <w:keepNext/>
        <w:spacing w:before="240" w:after="0" w:line="340" w:lineRule="atLeast"/>
        <w:ind w:left="0" w:right="0" w:firstLine="0"/>
        <w:jc w:val="left"/>
      </w:pPr>
      <w:bookmarkStart w:id="995" w:name="Classification_328"/>
      <w:bookmarkEnd w:id="995"/>
      <w:r>
        <w:rPr>
          <w:rFonts w:ascii="arial" w:eastAsia="arial" w:hAnsi="arial" w:cs="arial"/>
          <w:b/>
          <w:i w:val="0"/>
          <w:strike w:val="0"/>
          <w:noProof w:val="0"/>
          <w:color w:val="000000"/>
          <w:position w:val="0"/>
          <w:sz w:val="28"/>
          <w:u w:val="none"/>
          <w:vertAlign w:val="baseline"/>
        </w:rPr>
        <w:t>Classification</w:t>
      </w:r>
    </w:p>
    <w:p>
      <w:pPr>
        <w:pStyle w:val="Normal333"/>
        <w:spacing w:line="60" w:lineRule="exact"/>
      </w:pPr>
      <w:r>
        <w:pict>
          <v:line id="_x0000_s2331" style="position:absolute;z-index:252717056" from="0,2pt" to="512pt,2pt" strokecolor="#009ddb" strokeweight="2pt">
            <v:stroke linestyle="single"/>
            <w10:wrap type="topAndBottom"/>
          </v:line>
        </w:pict>
      </w:r>
    </w:p>
    <w:p>
      <w:pPr>
        <w:pStyle w:val="Normal333"/>
        <w:spacing w:line="120" w:lineRule="exact"/>
      </w:pPr>
    </w:p>
    <w:p>
      <w:pPr>
        <w:pStyle w:val="Normal3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(93%); GOVERNMENT BODIES &amp; OFFICES (90%); LAW COURTS &amp; TRIBUNALS (90%); SUPREME COURTS (90%); LEGISLATIVE BODIES (88%); CIVIL RIGHTS (78%); ISLAMIC LAW (78%); JUDGES (78%); LEGISLATION (78%); HUMAN RIGHTS (77%); POLITICS (77%); GOVERNMENT ADVISORS &amp; MINISTERS (73%); ELECTIONS &amp; POLITICS (72%); POLITICAL PARTIES (72%); RELIGIOUS LAW (71%); ASSOCIATIONS &amp; ORGANIZATIONS (70%); COMMUNISM (70%); MUSLIMS &amp; ISLAM (70%); RELIGION (65%); PRESS RELEASES (51%)</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(91%); DROUPADI MURMU (79%)</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ANDHRA PRADESH, INDIA (78%); KERALA, INDIA (78%); INDIA (96%)</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333"/>
      </w:pPr>
    </w:p>
    <w:p>
      <w:pPr>
        <w:pStyle w:val="Normal333"/>
        <w:ind w:left="200"/>
        <w:sectPr>
          <w:type w:val="continuous"/>
          <w:pgMar w:top="840" w:right="1000" w:bottom="840" w:left="1000" w:header="400" w:footer="400"/>
          <w:pgNumType w:fmt="decimal"/>
          <w:cols w:space="720"/>
        </w:sectPr>
      </w:pPr>
      <w:r>
        <w:br/>
      </w:r>
      <w:r>
        <w:pict>
          <v:line id="_x0000_s2332"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3314"/>
          <w:headerReference w:type="default" r:id="rId3315"/>
          <w:footerReference w:type="even" r:id="rId3316"/>
          <w:footerReference w:type="default" r:id="rId3317"/>
          <w:headerReference w:type="first" r:id="rId3318"/>
          <w:footerReference w:type="first" r:id="rId3319"/>
          <w:pgSz w:w="12240" w:h="15840"/>
          <w:pgMar w:top="840" w:right="1000" w:bottom="840" w:left="1000" w:header="400" w:footer="400"/>
          <w:pgNumType w:fmt="decimal"/>
          <w:cols w:space="720"/>
          <w:titlePg w:val="0"/>
        </w:sectPr>
      </w:pPr>
    </w:p>
    <w:p>
      <w:pPr>
        <w:pStyle w:val="Normal334"/>
      </w:pPr>
    </w:p>
    <w:p>
      <w:pPr>
        <w:pStyle w:val="Heading1332"/>
        <w:keepNext w:val="0"/>
        <w:spacing w:after="200" w:line="340" w:lineRule="atLeast"/>
        <w:ind w:left="0" w:right="0" w:firstLine="0"/>
        <w:jc w:val="center"/>
      </w:pPr>
      <w:hyperlink r:id="rId3320" w:history="1">
        <w:r>
          <w:rPr>
            <w:rFonts w:ascii="arial" w:eastAsia="arial" w:hAnsi="arial" w:cs="arial"/>
            <w:b/>
            <w:i/>
            <w:strike w:val="0"/>
            <w:color w:val="0077CC"/>
            <w:sz w:val="28"/>
            <w:u w:val="single"/>
            <w:vertAlign w:val="baseline"/>
          </w:rPr>
          <w:t>One year of TVK: Vijay unveils busts of party’s ideological icons, calls for a new political path in 2026</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2025 Sunday</w:t>
      </w:r>
    </w:p>
    <w:p>
      <w:pPr>
        <w:pStyle w:val="Normal334"/>
        <w:keepNext w:val="0"/>
        <w:spacing w:after="0" w:line="240" w:lineRule="atLeast"/>
        <w:ind w:right="0"/>
        <w:jc w:val="both"/>
      </w:pPr>
      <w:bookmarkStart w:id="996" w:name="Bookmark_334"/>
      <w:bookmarkEnd w:id="996"/>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334"/>
        <w:keepNext w:val="0"/>
        <w:spacing w:before="120" w:after="0" w:line="220" w:lineRule="atLeast"/>
        <w:ind w:left="0" w:right="0" w:firstLine="0"/>
        <w:jc w:val="left"/>
      </w:pPr>
      <w:r>
        <w:br/>
      </w:r>
      <w:r>
        <w:pict>
          <v:shape id="_x0000_i2333" type="#_x0000_t75" style="width:269.97pt;height:89.99pt">
            <v:imagedata r:id="rId202"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34"/>
        <w:keepNext/>
        <w:spacing w:before="240" w:after="0" w:line="340" w:lineRule="atLeast"/>
        <w:ind w:left="0" w:right="0" w:firstLine="0"/>
        <w:jc w:val="left"/>
      </w:pPr>
      <w:bookmarkStart w:id="997" w:name="Body_332"/>
      <w:bookmarkEnd w:id="99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34" style="position:absolute;z-index:25271910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occasion of the first year anniversary of the launch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party president Vijay on Sunday (February 2, 2025) unveiled the busts of ideological icons of the party — Social reformer Periyar E.V. Ramasamy, former Chief Minister K. Kamaraj, Father of the Indian Constitution B.R. Ambedkar, and freedom fighters Rani Velu Nachiyar and Anjalai Ammal — at the party headquarters in Panaiyur on the outskirts of Chennai.</w:t>
      </w:r>
    </w:p>
    <w:p>
      <w:pPr>
        <w:pStyle w:val="Normal334"/>
      </w:pP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addressing his party cadres, Mr. Vijay said “We have completed one year and entered the second year today as a people’s movement. Since the launch of our party, we have been taking calculated steps in our political journey. During the maiden State-level conference, we announced our party’s ideological icons, action plans and our commitment to secular social justice principles. In the last one year, we have faced several challenges and moved on with honesty and without any fear by ensuring firm commitment to our principles.”</w:t>
      </w:r>
    </w:p>
    <w:p>
      <w:pPr>
        <w:pStyle w:val="Normal334"/>
      </w:pPr>
    </w:p>
    <w:p>
      <w:pPr>
        <w:pStyle w:val="Normal3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party’s political activities focused on issues faced by people rather than targeting individuals, be it opposing the Citizenship Amendment Act or Chennai’s second airport project proposed at Parandur. He promised the party would continue to do so in the future. Further, he said the party is currently focusing on strengthening its organisational structure by appointing office bearers at the headquarters and district levels, to face the 2026 Assembly elections in the State. He urged the party cadres to reach out to people and carry out welfare measures across Tamil Nadu.</w:t>
      </w:r>
    </w:p>
    <w:p>
      <w:pPr>
        <w:pStyle w:val="Normal334"/>
      </w:pPr>
    </w:p>
    <w:p>
      <w:pPr>
        <w:pStyle w:val="Normal3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joining hands with the people to show our strength in the 2026 Assembly elections and create a mega democratic event in Tamil Nadu along with power sharing. With great resonance, a political change happened in 1967 [when DMK came to power] and in 1977 [when AIADMK captured power], proving the power of the people. The hard work of many was the sole reason for such resounding political changes. We will create a new political path in the 2026 elections. I stand with you all and together we will stand with people on the ground for a massive political change,” Mr. Vijay added.</w:t>
      </w:r>
    </w:p>
    <w:p>
      <w:pPr>
        <w:pStyle w:val="Normal334"/>
        <w:keepNext/>
        <w:spacing w:before="240" w:after="0" w:line="340" w:lineRule="atLeast"/>
        <w:ind w:left="0" w:right="0" w:firstLine="0"/>
        <w:jc w:val="left"/>
      </w:pPr>
      <w:bookmarkStart w:id="998" w:name="Classification_329"/>
      <w:bookmarkEnd w:id="998"/>
      <w:r>
        <w:rPr>
          <w:rFonts w:ascii="arial" w:eastAsia="arial" w:hAnsi="arial" w:cs="arial"/>
          <w:b/>
          <w:i w:val="0"/>
          <w:strike w:val="0"/>
          <w:noProof w:val="0"/>
          <w:color w:val="000000"/>
          <w:position w:val="0"/>
          <w:sz w:val="28"/>
          <w:u w:val="none"/>
          <w:vertAlign w:val="baseline"/>
        </w:rPr>
        <w:t>Classification</w:t>
      </w:r>
    </w:p>
    <w:p>
      <w:pPr>
        <w:pStyle w:val="Normal334"/>
        <w:spacing w:line="60" w:lineRule="exact"/>
      </w:pPr>
      <w:r>
        <w:pict>
          <v:line id="_x0000_s2335" style="position:absolute;z-index:252720128" from="0,2pt" to="512pt,2pt" strokecolor="#009ddb" strokeweight="2pt">
            <v:stroke linestyle="single"/>
            <w10:wrap type="topAndBottom"/>
          </v:line>
        </w:pict>
      </w:r>
    </w:p>
    <w:p>
      <w:pPr>
        <w:pStyle w:val="Normal334"/>
        <w:spacing w:line="120" w:lineRule="exact"/>
      </w:pPr>
    </w:p>
    <w:p>
      <w:pPr>
        <w:pStyle w:val="Normal3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SOCIETY, SOCIAL ASSISTANCE &amp; LIFESTYLE (90%); CAMPAIGNS &amp; ELECTIONS (89%); ELECTIONS (89%); ANNIVERSARIES (78%); APPOINTMENTS (78%); SOCIAL JUSTICE (77%); GOVERNMENT ADVISORS &amp; MINISTERS (73%); CITIZENSHIP LAW (66%)</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(57%); TAMIL NADU, INDIA (92%); INDIA (93%)</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2025</w:t>
      </w:r>
    </w:p>
    <w:p>
      <w:pPr>
        <w:pStyle w:val="Normal334"/>
      </w:pPr>
    </w:p>
    <w:p>
      <w:pPr>
        <w:pStyle w:val="Normal334"/>
        <w:ind w:left="200"/>
        <w:sectPr>
          <w:type w:val="continuous"/>
          <w:pgMar w:top="840" w:right="1000" w:bottom="840" w:left="1000" w:header="400" w:footer="400"/>
          <w:pgNumType w:fmt="decimal"/>
          <w:cols w:space="720"/>
        </w:sectPr>
      </w:pPr>
      <w:r>
        <w:br/>
      </w:r>
      <w:r>
        <w:pict>
          <v:line id="_x0000_s2336" style="position:absolute;z-index:25272115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3321"/>
          <w:headerReference w:type="default" r:id="rId3322"/>
          <w:footerReference w:type="even" r:id="rId3323"/>
          <w:footerReference w:type="default" r:id="rId3324"/>
          <w:headerReference w:type="first" r:id="rId3325"/>
          <w:footerReference w:type="first" r:id="rId3326"/>
          <w:pgSz w:w="12240" w:h="15840"/>
          <w:pgMar w:top="840" w:right="1000" w:bottom="840" w:left="1000" w:header="400" w:footer="400"/>
          <w:pgNumType w:fmt="decimal"/>
          <w:cols w:space="720"/>
          <w:titlePg w:val="0"/>
        </w:sectPr>
      </w:pPr>
    </w:p>
    <w:p>
      <w:pPr>
        <w:pStyle w:val="Normal335"/>
      </w:pPr>
    </w:p>
    <w:p>
      <w:pPr>
        <w:pStyle w:val="Heading1333"/>
        <w:keepNext w:val="0"/>
        <w:spacing w:after="200" w:line="340" w:lineRule="atLeast"/>
        <w:ind w:left="0" w:right="0" w:firstLine="0"/>
        <w:jc w:val="center"/>
      </w:pPr>
      <w:hyperlink r:id="rId3327" w:history="1">
        <w:r>
          <w:rPr>
            <w:rFonts w:ascii="arial" w:eastAsia="arial" w:hAnsi="arial" w:cs="arial"/>
            <w:b/>
            <w:i/>
            <w:strike w:val="0"/>
            <w:color w:val="0077CC"/>
            <w:sz w:val="28"/>
            <w:u w:val="single"/>
            <w:vertAlign w:val="baseline"/>
          </w:rPr>
          <w:t>Leaders will decide on alliance with actor Vijay’s party: Khushbu Sundar</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2024 Saturday</w:t>
      </w:r>
    </w:p>
    <w:p>
      <w:pPr>
        <w:pStyle w:val="Normal335"/>
        <w:keepNext w:val="0"/>
        <w:spacing w:after="0" w:line="240" w:lineRule="atLeast"/>
        <w:ind w:right="0"/>
        <w:jc w:val="both"/>
      </w:pPr>
      <w:bookmarkStart w:id="999" w:name="Bookmark_335"/>
      <w:bookmarkEnd w:id="99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335"/>
        <w:keepNext w:val="0"/>
        <w:spacing w:before="120" w:after="0" w:line="220" w:lineRule="atLeast"/>
        <w:ind w:left="0" w:right="0" w:firstLine="0"/>
        <w:jc w:val="left"/>
      </w:pPr>
      <w:r>
        <w:br/>
      </w:r>
      <w:r>
        <w:pict>
          <v:shape id="_x0000_i2337" type="#_x0000_t75" style="width:248.97pt;height:37.5pt">
            <v:imagedata r:id="rId667"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35"/>
        <w:keepNext/>
        <w:spacing w:before="240" w:after="0" w:line="340" w:lineRule="atLeast"/>
        <w:ind w:left="0" w:right="0" w:firstLine="0"/>
        <w:jc w:val="left"/>
      </w:pPr>
      <w:bookmarkStart w:id="1000" w:name="Body_333"/>
      <w:bookmarkEnd w:id="100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38" style="position:absolute;z-index:25272217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Aug 17 (IANS) BJP leader Khushbu Sundar said on Saturday that senior party leaders would decide on a political alliance with South Indian superstar Thalapathy Vijay’s new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  Khushbu who created a flutter by resigning from the post of Member, National Commission for Women (NCW) was speaking to reporters at Chennai on Saturday., When asked whether she would give any advice to Vijay as he is a new entrant to politics, she said, “Vijay is a highly intelligent person. All the very best to my brother.”, The actor-turned-politician also said that she resigned from the NCW to do more work among the people., Khushbu said that she was a politically-inclined person and needs to be in grass root politics rather than in the NCW., Khushbu also said that she had informed the party leadership about her wish to resign from the NCW over seven months ago, but was advised to continue., She added that there was nothing wrong in her coming back to active politics., She also said that the DMK was jittery over her decision to return to active politics and added that the continuous social media attacks on her after her resignation substantiate that DMK cadres were feeling the heat., Khushbu it may be recalled is a popular South Indian actress and there is a temple in Tamil Nadu dedicated to her.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earlier with both the DMK and the Congress before switching to the BJP., —IANS, aal/rad  </w:t>
      </w:r>
    </w:p>
    <w:p>
      <w:pPr>
        <w:pStyle w:val="Normal335"/>
        <w:keepNext/>
        <w:spacing w:before="240" w:after="0" w:line="340" w:lineRule="atLeast"/>
        <w:ind w:left="0" w:right="0" w:firstLine="0"/>
        <w:jc w:val="left"/>
      </w:pPr>
      <w:bookmarkStart w:id="1001" w:name="Classification_330"/>
      <w:bookmarkEnd w:id="1001"/>
      <w:r>
        <w:rPr>
          <w:rFonts w:ascii="arial" w:eastAsia="arial" w:hAnsi="arial" w:cs="arial"/>
          <w:b/>
          <w:i w:val="0"/>
          <w:strike w:val="0"/>
          <w:noProof w:val="0"/>
          <w:color w:val="000000"/>
          <w:position w:val="0"/>
          <w:sz w:val="28"/>
          <w:u w:val="none"/>
          <w:vertAlign w:val="baseline"/>
        </w:rPr>
        <w:t>Classification</w:t>
      </w:r>
    </w:p>
    <w:p>
      <w:pPr>
        <w:pStyle w:val="Normal335"/>
        <w:spacing w:line="60" w:lineRule="exact"/>
      </w:pPr>
      <w:r>
        <w:pict>
          <v:line id="_x0000_s2339" style="position:absolute;z-index:252723200" from="0,2pt" to="512pt,2pt" strokecolor="#009ddb" strokeweight="2pt">
            <v:stroke linestyle="single"/>
            <w10:wrap type="topAndBottom"/>
          </v:line>
        </w:pict>
      </w:r>
    </w:p>
    <w:p>
      <w:pPr>
        <w:pStyle w:val="Normal335"/>
        <w:spacing w:line="120" w:lineRule="exact"/>
      </w:pPr>
    </w:p>
    <w:p>
      <w:pPr>
        <w:pStyle w:val="Normal3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POLITICS (91%); CELEBRITIES (90%); RESIGNATIONS (90%); GOVERNMENT &amp; PUBLIC ADMINISTRATION (89%)</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NEW DELHI, INDIA (74%); TAMIL NADU, INDIA (74%); INDIA (92%)</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2024</w:t>
      </w:r>
    </w:p>
    <w:p>
      <w:pPr>
        <w:pStyle w:val="Normal335"/>
      </w:pPr>
    </w:p>
    <w:p>
      <w:pPr>
        <w:pStyle w:val="Normal335"/>
        <w:ind w:left="200"/>
        <w:sectPr>
          <w:type w:val="continuous"/>
          <w:pgMar w:top="840" w:right="1000" w:bottom="840" w:left="1000" w:header="400" w:footer="400"/>
          <w:pgNumType w:fmt="decimal"/>
          <w:cols w:space="720"/>
        </w:sectPr>
      </w:pPr>
      <w:r>
        <w:br/>
      </w:r>
      <w:r>
        <w:pict>
          <v:line id="_x0000_s2340"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3328"/>
          <w:headerReference w:type="default" r:id="rId3329"/>
          <w:footerReference w:type="even" r:id="rId3330"/>
          <w:footerReference w:type="default" r:id="rId3331"/>
          <w:headerReference w:type="first" r:id="rId3332"/>
          <w:footerReference w:type="first" r:id="rId3333"/>
          <w:pgSz w:w="12240" w:h="15840"/>
          <w:pgMar w:top="840" w:right="1000" w:bottom="840" w:left="1000" w:header="400" w:footer="400"/>
          <w:pgNumType w:fmt="decimal"/>
          <w:cols w:space="720"/>
          <w:titlePg w:val="0"/>
        </w:sectPr>
      </w:pPr>
    </w:p>
    <w:p>
      <w:pPr>
        <w:pStyle w:val="Normal336"/>
      </w:pPr>
    </w:p>
    <w:p>
      <w:pPr>
        <w:pStyle w:val="Heading1334"/>
        <w:keepNext w:val="0"/>
        <w:spacing w:after="200" w:line="340" w:lineRule="atLeast"/>
        <w:ind w:left="0" w:right="0" w:firstLine="0"/>
        <w:jc w:val="center"/>
      </w:pPr>
      <w:hyperlink r:id="rId3334" w:history="1">
        <w:r>
          <w:rPr>
            <w:rFonts w:ascii="arial" w:eastAsia="arial" w:hAnsi="arial" w:cs="arial"/>
            <w:b/>
            <w:i/>
            <w:strike w:val="0"/>
            <w:color w:val="0077CC"/>
            <w:sz w:val="28"/>
            <w:u w:val="single"/>
            <w:vertAlign w:val="baseline"/>
          </w:rPr>
          <w:t>‘Nothing wrong with it’: Dairy Minister on VCK’s call to AIADMK to join alcohol prohibition conference</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2024 Wednesday</w:t>
      </w:r>
    </w:p>
    <w:p>
      <w:pPr>
        <w:pStyle w:val="Normal336"/>
        <w:keepNext w:val="0"/>
        <w:spacing w:after="0" w:line="240" w:lineRule="atLeast"/>
        <w:ind w:right="0"/>
        <w:jc w:val="both"/>
      </w:pPr>
      <w:bookmarkStart w:id="1002" w:name="Bookmark_336"/>
      <w:bookmarkEnd w:id="1002"/>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336"/>
        <w:keepNext w:val="0"/>
        <w:spacing w:before="120" w:after="0" w:line="220" w:lineRule="atLeast"/>
        <w:ind w:left="0" w:right="0" w:firstLine="0"/>
        <w:jc w:val="left"/>
      </w:pPr>
      <w:r>
        <w:br/>
      </w:r>
      <w:r>
        <w:pict>
          <v:shape id="_x0000_i2341" type="#_x0000_t75" style="width:269.97pt;height:89.99pt">
            <v:imagedata r:id="rId202"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36"/>
        <w:keepNext/>
        <w:spacing w:before="240" w:after="0" w:line="340" w:lineRule="atLeast"/>
        <w:ind w:left="0" w:right="0" w:firstLine="0"/>
        <w:jc w:val="left"/>
      </w:pPr>
      <w:bookmarkStart w:id="1003" w:name="Body_334"/>
      <w:bookmarkEnd w:id="1003"/>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42" style="position:absolute;z-index:25272524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36"/>
      </w:pPr>
    </w:p>
    <w:p>
      <w:pPr>
        <w:pStyle w:val="Normal3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Milk and Dairy Development Mano Thangaraj on Tuesday said that alcohol prohibition in Tamil Nadu can be brought about only by a social movement rather than by political parties or the government alone as it is a social issue.</w:t>
      </w:r>
    </w:p>
    <w:p>
      <w:pPr>
        <w:pStyle w:val="Normal336"/>
      </w:pP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reacting to the Viduthalai Chiruthaigal Katchi (VCK) president Thol. Thirumavalavan’s call to AIADMK to join the conference on prohibition of liquor and narcotic substances that will be organised by the women wing of the VCK in Kallakurichi on October 2. </w:t>
      </w:r>
    </w:p>
    <w:p>
      <w:pPr>
        <w:pStyle w:val="Normal336"/>
      </w:pPr>
    </w:p>
    <w:p>
      <w:pPr>
        <w:pStyle w:val="Normal3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in VCK inviting other political parties (AIADMK) for the conference on alcohol prohibition, which can be enforced only through awareness and social movement among people,” he said.</w:t>
      </w:r>
    </w:p>
    <w:p>
      <w:pPr>
        <w:pStyle w:val="Normal336"/>
      </w:pPr>
    </w:p>
    <w:p>
      <w:pPr>
        <w:pStyle w:val="Normal3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Chidambaram MP Mr. Thirumavalavan would embark on a State-wide tour to enlist support of all democratic forces for the event. Barring Bihar and Gujarat, other States governments were involved in the sale of liquor.</w: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actor and founder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Mr. Vijay’s entry into politics, Mr. Thangaraj said that the DMK is strong in the State as the ruling Dravidian party was formed based on principles and policies that are aimed at social justice. “The popular actor has only launched his political party. One has to wait and see what the principles and policies are that Mr. Vijay want his party to follow,” he said.</w:t>
      </w:r>
    </w:p>
    <w:p>
      <w:pPr>
        <w:pStyle w:val="Normal336"/>
      </w:pPr>
    </w:p>
    <w:p>
      <w:pPr>
        <w:pStyle w:val="Normal3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Thangaraj, accompanied by Collector V.R. Subbulaxmi, had inspected Aavin facilities before meeting members of cooperative milk producers union in the district.</w:t>
      </w:r>
    </w:p>
    <w:p>
      <w:pPr>
        <w:pStyle w:val="Normal336"/>
        <w:keepNext/>
        <w:spacing w:before="240" w:after="0" w:line="340" w:lineRule="atLeast"/>
        <w:ind w:left="0" w:right="0" w:firstLine="0"/>
        <w:jc w:val="left"/>
      </w:pPr>
      <w:bookmarkStart w:id="1004" w:name="Classification_331"/>
      <w:bookmarkEnd w:id="1004"/>
      <w:r>
        <w:rPr>
          <w:rFonts w:ascii="arial" w:eastAsia="arial" w:hAnsi="arial" w:cs="arial"/>
          <w:b/>
          <w:i w:val="0"/>
          <w:strike w:val="0"/>
          <w:noProof w:val="0"/>
          <w:color w:val="000000"/>
          <w:position w:val="0"/>
          <w:sz w:val="28"/>
          <w:u w:val="none"/>
          <w:vertAlign w:val="baseline"/>
        </w:rPr>
        <w:t>Classification</w:t>
      </w:r>
    </w:p>
    <w:p>
      <w:pPr>
        <w:pStyle w:val="Normal336"/>
        <w:spacing w:line="60" w:lineRule="exact"/>
      </w:pPr>
      <w:r>
        <w:pict>
          <v:line id="_x0000_s2343" style="position:absolute;z-index:252726272" from="0,2pt" to="512pt,2pt" strokecolor="#009ddb" strokeweight="2pt">
            <v:stroke linestyle="single"/>
            <w10:wrap type="topAndBottom"/>
          </v:line>
        </w:pict>
      </w:r>
    </w:p>
    <w:p>
      <w:pPr>
        <w:pStyle w:val="Normal336"/>
        <w:spacing w:line="120" w:lineRule="exact"/>
      </w:pPr>
    </w:p>
    <w:p>
      <w:pPr>
        <w:pStyle w:val="Normal3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POLITICAL PARTIES (91%); POLITICS (91%); GOVERNMENT &amp; PUBLIC ADMINISTRATION (90%); LIQUOR LAWS &amp; LICENSING (90%); POLITICAL ORGANIZATIONS (90%); SOCIETY, SOCIAL ASSISTANCE &amp; LIFESTYLE (90%); SOCIETAL ISSUES (78%); TALKS &amp; MEETINGS (78%); NARCOTICS (72%); BEVERAGE SALES &amp; REVENUES (71%); SOCIAL JUSTICE (51%)</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LIQUOR LAWS &amp; LICENSING (90%); DAIRY INDUSTRY (78%); NARCOTICS (72%); BEVERAGE SALES &amp; REVENUES (71%)</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(79%); INDIA (93%)</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2024</w:t>
      </w:r>
    </w:p>
    <w:p>
      <w:pPr>
        <w:pStyle w:val="Normal336"/>
      </w:pPr>
    </w:p>
    <w:p>
      <w:pPr>
        <w:pStyle w:val="Normal336"/>
        <w:ind w:left="200"/>
        <w:sectPr>
          <w:type w:val="continuous"/>
          <w:pgMar w:top="840" w:right="1000" w:bottom="840" w:left="1000" w:header="400" w:footer="400"/>
          <w:pgNumType w:fmt="decimal"/>
          <w:cols w:space="720"/>
        </w:sectPr>
      </w:pPr>
      <w:r>
        <w:br/>
      </w:r>
      <w:r>
        <w:pict>
          <v:line id="_x0000_s2344"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3335"/>
          <w:headerReference w:type="default" r:id="rId3336"/>
          <w:footerReference w:type="even" r:id="rId3337"/>
          <w:footerReference w:type="default" r:id="rId3338"/>
          <w:headerReference w:type="first" r:id="rId3339"/>
          <w:footerReference w:type="first" r:id="rId3340"/>
          <w:pgSz w:w="12240" w:h="15840"/>
          <w:pgMar w:top="840" w:right="1000" w:bottom="840" w:left="1000" w:header="400" w:footer="400"/>
          <w:pgNumType w:fmt="decimal"/>
          <w:cols w:space="720"/>
          <w:titlePg w:val="0"/>
        </w:sectPr>
      </w:pPr>
    </w:p>
    <w:p>
      <w:pPr>
        <w:pStyle w:val="Normal337"/>
      </w:pPr>
    </w:p>
    <w:p>
      <w:pPr>
        <w:pStyle w:val="Heading1335"/>
        <w:keepNext w:val="0"/>
        <w:spacing w:after="200" w:line="340" w:lineRule="atLeast"/>
        <w:ind w:left="0" w:right="0" w:firstLine="0"/>
        <w:jc w:val="center"/>
      </w:pPr>
      <w:hyperlink r:id="rId3341" w:history="1">
        <w:r>
          <w:rPr>
            <w:rFonts w:ascii="arial" w:eastAsia="arial" w:hAnsi="arial" w:cs="arial"/>
            <w:b/>
            <w:i/>
            <w:strike w:val="0"/>
            <w:color w:val="0077CC"/>
            <w:sz w:val="28"/>
            <w:u w:val="single"/>
            <w:vertAlign w:val="baseline"/>
          </w:rPr>
          <w:t>TVK chief Vijay hits out at Amit Shah's remarks on Ambedkar</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337"/>
        <w:keepNext w:val="0"/>
        <w:spacing w:after="0" w:line="240" w:lineRule="atLeast"/>
        <w:ind w:right="0"/>
        <w:jc w:val="both"/>
      </w:pPr>
      <w:bookmarkStart w:id="1005" w:name="Bookmark_337"/>
      <w:bookmarkEnd w:id="1005"/>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337"/>
        <w:keepNext w:val="0"/>
        <w:spacing w:before="120" w:after="0" w:line="220" w:lineRule="atLeast"/>
        <w:ind w:left="0" w:right="0" w:firstLine="0"/>
        <w:jc w:val="left"/>
      </w:pPr>
      <w:r>
        <w:br/>
      </w:r>
      <w:r>
        <w:pict>
          <v:shape id="_x0000_i2345" type="#_x0000_t75" style="width:248.97pt;height:37.5pt">
            <v:imagedata r:id="rId667"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37"/>
        <w:keepNext/>
        <w:spacing w:before="240" w:after="0" w:line="340" w:lineRule="atLeast"/>
        <w:ind w:left="0" w:right="0" w:firstLine="0"/>
        <w:jc w:val="left"/>
      </w:pPr>
      <w:bookmarkStart w:id="1006" w:name="Body_335"/>
      <w:bookmarkEnd w:id="1006"/>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46" style="position:absolute;z-index:25272832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December 18 (IANS) Tamil superstar and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has criticised Union Home Minister Amit Shah for his recent remarks about B.R. Ambedkar in the Parliament.   ,  In a post on Wednesday on the social media platform X, Vijay expressed his outrage, suggesting that some individuals may be "allergic" to Ambedkar's name., He lauded Ambedkar as an "incomparable political and intellectual personality" who represents the spirit of freedom for all Indian citizens., Vijay emphasised that Ambedkar's legacy is a beacon of hope for marginalised communities and a symbol of resistance against social injustice., He vowed to continuously chant Ambedkar's name, underscoring his deep admiration for the iconic leader., "Ambedkar… Ambedkar… Ambedkar… Let us keep chanting his name with joy in our hearts and on our lips," the TVK President said., Opposition parties across the country have also condemned Amit Shah's remarks in the Rajya Sabha on December 17., Union Home Minister Shah had said that there is now a "fashion" to repeatedly invoke Ambedkar's name, adding that if the Opposition had taken God's name as often, they would have reached heaven., The Union Home Minister's comments have drawn widespread criticism., Vijay had mentioned Ambedkar as one of the ideological mentors of the TVK during his party's first rally in Vikravandi, northern Tamil Nadu., This region has a significant Dalit population and is considered a stronghold of Viduthalai Chiruthaigal Katchi (VCK) President Thol.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Thirumavalavan., Thirumavalavan's VCK is formerly known as the Dalit Panthers of India., Vijay's newly formed party appears to be targeting Dalit voters, leveraging his strong following among marginalised communities since his movie career., Vijay has been popular among Dalits and other marginalised groups due to the socially relevant roles he played in films, which resonated with these communities., According to the 2011 Census, Dalits constitute around 20 per cent of Tamil Nadu's population., Activists, however, estimate that this figure may have increased by six per cent in recent years., --IANS, aal/khz  </w:t>
      </w:r>
    </w:p>
    <w:p>
      <w:pPr>
        <w:pStyle w:val="Normal337"/>
        <w:keepNext/>
        <w:spacing w:before="240" w:after="0" w:line="340" w:lineRule="atLeast"/>
        <w:ind w:left="0" w:right="0" w:firstLine="0"/>
        <w:jc w:val="left"/>
      </w:pPr>
      <w:bookmarkStart w:id="1007" w:name="Classification_332"/>
      <w:bookmarkEnd w:id="1007"/>
      <w:r>
        <w:rPr>
          <w:rFonts w:ascii="arial" w:eastAsia="arial" w:hAnsi="arial" w:cs="arial"/>
          <w:b/>
          <w:i w:val="0"/>
          <w:strike w:val="0"/>
          <w:noProof w:val="0"/>
          <w:color w:val="000000"/>
          <w:position w:val="0"/>
          <w:sz w:val="28"/>
          <w:u w:val="none"/>
          <w:vertAlign w:val="baseline"/>
        </w:rPr>
        <w:t>Classification</w:t>
      </w:r>
    </w:p>
    <w:p>
      <w:pPr>
        <w:pStyle w:val="Normal337"/>
        <w:spacing w:line="60" w:lineRule="exact"/>
      </w:pPr>
      <w:r>
        <w:pict>
          <v:line id="_x0000_s2347" style="position:absolute;z-index:252729344" from="0,2pt" to="512pt,2pt" strokecolor="#009ddb" strokeweight="2pt">
            <v:stroke linestyle="single"/>
            <w10:wrap type="topAndBottom"/>
          </v:line>
        </w:pict>
      </w:r>
    </w:p>
    <w:p>
      <w:pPr>
        <w:pStyle w:val="Normal337"/>
        <w:spacing w:line="120" w:lineRule="exact"/>
      </w:pPr>
    </w:p>
    <w:p>
      <w:pPr>
        <w:pStyle w:val="Normal3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GOVERNMENT ADVISORS &amp; MINISTERS (90%); POLITICS (78%); ACTIVISM (77%); SOCIETY, SOCIAL ASSISTANCE &amp; LIFESTYLE (77%); POPULATION SIZE (75%); SOCIAL JUSTICE (75%); MENTORS &amp; ROLE MODELS (74%); NEGATIVE SOCIETAL NEWS (71%); CENSUS (69%); SOCIAL MEDIA (57%)</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(57%)</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NEW DELHI, INDIA (79%); TAMIL NADU, INDIA (90%); INDIA (94%)</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2024</w:t>
      </w:r>
    </w:p>
    <w:p>
      <w:pPr>
        <w:pStyle w:val="Normal337"/>
      </w:pPr>
    </w:p>
    <w:p>
      <w:pPr>
        <w:pStyle w:val="Normal337"/>
        <w:ind w:left="200"/>
        <w:sectPr>
          <w:type w:val="continuous"/>
          <w:pgMar w:top="840" w:right="1000" w:bottom="840" w:left="1000" w:header="400" w:footer="400"/>
          <w:pgNumType w:fmt="decimal"/>
          <w:cols w:space="720"/>
        </w:sectPr>
      </w:pPr>
      <w:r>
        <w:br/>
      </w:r>
      <w:r>
        <w:pict>
          <v:line id="_x0000_s2348"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3342"/>
          <w:headerReference w:type="default" r:id="rId3343"/>
          <w:footerReference w:type="even" r:id="rId3344"/>
          <w:footerReference w:type="default" r:id="rId3345"/>
          <w:headerReference w:type="first" r:id="rId3346"/>
          <w:footerReference w:type="first" r:id="rId3347"/>
          <w:pgSz w:w="12240" w:h="15840"/>
          <w:pgMar w:top="840" w:right="1000" w:bottom="840" w:left="1000" w:header="400" w:footer="400"/>
          <w:pgNumType w:fmt="decimal"/>
          <w:cols w:space="720"/>
          <w:titlePg w:val="0"/>
        </w:sectPr>
      </w:pPr>
    </w:p>
    <w:p>
      <w:pPr>
        <w:pStyle w:val="Normal338"/>
      </w:pPr>
    </w:p>
    <w:p>
      <w:pPr>
        <w:pStyle w:val="Heading1336"/>
        <w:keepNext w:val="0"/>
        <w:spacing w:after="200" w:line="340" w:lineRule="atLeast"/>
        <w:ind w:left="0" w:right="0" w:firstLine="0"/>
        <w:jc w:val="center"/>
      </w:pPr>
      <w:hyperlink r:id="rId3348" w:history="1">
        <w:r>
          <w:rPr>
            <w:rFonts w:ascii="arial" w:eastAsia="arial" w:hAnsi="arial" w:cs="arial"/>
            <w:b/>
            <w:i/>
            <w:strike w:val="0"/>
            <w:color w:val="0077CC"/>
            <w:sz w:val="28"/>
            <w:u w:val="single"/>
            <w:vertAlign w:val="baseline"/>
          </w:rPr>
          <w:t>Actor Vijay's TVK opposes three-language policy, delimitation, Waqf Bill, passes resolutions against it</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Webindia123</w:t>
      </w:r>
    </w:p>
    <w:p>
      <w:pPr>
        <w:pStyle w:val="Normal338"/>
        <w:keepNext w:val="0"/>
        <w:spacing w:before="240" w:after="0" w:line="260" w:lineRule="atLeast"/>
        <w:ind w:left="0" w:right="0" w:firstLine="0"/>
        <w:jc w:val="center"/>
      </w:pPr>
      <w:hyperlink r:id="rId3349" w:history="1">
        <w:r>
          <w:rPr>
            <w:rFonts w:ascii="arial" w:eastAsia="arial" w:hAnsi="arial" w:cs="arial"/>
            <w:b w:val="0"/>
            <w:i/>
            <w:strike w:val="0"/>
            <w:color w:val="0077CC"/>
            <w:sz w:val="20"/>
            <w:u w:val="single"/>
            <w:vertAlign w:val="baseline"/>
          </w:rPr>
          <w:t>https://news.webindia123.com/news/Articles/India/20250328/4301596.html</w:t>
        </w:r>
      </w:hyperlink>
      <w:r>
        <w:br/>
      </w:r>
      <w:r>
        <w:rPr>
          <w:rFonts w:ascii="arial" w:eastAsia="arial" w:hAnsi="arial" w:cs="arial"/>
          <w:b w:val="0"/>
          <w:i w:val="0"/>
          <w:strike w:val="0"/>
          <w:noProof w:val="0"/>
          <w:color w:val="000000"/>
          <w:position w:val="0"/>
          <w:sz w:val="20"/>
          <w:u w:val="none"/>
          <w:vertAlign w:val="baseline"/>
        </w:rPr>
        <w:t>March 28, 2025 Friday</w:t>
      </w:r>
    </w:p>
    <w:p>
      <w:pPr>
        <w:pStyle w:val="Normal338"/>
        <w:keepNext w:val="0"/>
        <w:spacing w:after="0" w:line="240" w:lineRule="atLeast"/>
        <w:ind w:right="0"/>
        <w:jc w:val="both"/>
      </w:pPr>
      <w:bookmarkStart w:id="1008" w:name="Bookmark_338"/>
      <w:bookmarkEnd w:id="1008"/>
    </w:p>
    <w:p>
      <w:pPr>
        <w:pStyle w:val="Normal338"/>
        <w:spacing w:line="200" w:lineRule="exact"/>
      </w:pPr>
    </w:p>
    <w:p>
      <w:pPr>
        <w:pStyle w:val="Normal3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338"/>
        <w:keepNext/>
        <w:spacing w:before="240" w:after="0" w:line="340" w:lineRule="atLeast"/>
        <w:ind w:left="0" w:right="0" w:firstLine="0"/>
        <w:jc w:val="left"/>
      </w:pPr>
      <w:bookmarkStart w:id="1009" w:name="Body_336"/>
      <w:bookmarkEnd w:id="1009"/>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49" style="position:absolute;z-index:252731392" from="0,2pt" to="512pt,2pt" strokecolor="#009ddb" strokeweight="2pt">
            <v:stroke linestyle="single"/>
            <w10:wrap type="topAndBottom"/>
          </v:line>
        </w:pic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its first general council meeting,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passed a total of 17 resolutions, including a resolution against the three-language policy, proposed delimitation and Waqf (Amendment) Bill. TVK,...</w:t>
      </w:r>
    </w:p>
    <w:p>
      <w:pPr>
        <w:pStyle w:val="Normal338"/>
      </w:pPr>
    </w:p>
    <w:p>
      <w:pPr>
        <w:pStyle w:val="Normal338"/>
        <w:ind w:left="200"/>
        <w:sectPr>
          <w:type w:val="continuous"/>
          <w:pgMar w:top="840" w:right="1000" w:bottom="840" w:left="1000" w:header="400" w:footer="400"/>
          <w:pgNumType w:fmt="decimal"/>
          <w:cols w:space="720"/>
        </w:sectPr>
      </w:pPr>
      <w:r>
        <w:br/>
      </w:r>
      <w:r>
        <w:pict>
          <v:line id="_x0000_s2350"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3350"/>
          <w:headerReference w:type="default" r:id="rId3351"/>
          <w:footerReference w:type="even" r:id="rId3352"/>
          <w:footerReference w:type="default" r:id="rId3353"/>
          <w:headerReference w:type="first" r:id="rId3354"/>
          <w:footerReference w:type="first" r:id="rId3355"/>
          <w:pgSz w:w="12240" w:h="15840"/>
          <w:pgMar w:top="840" w:right="1000" w:bottom="840" w:left="1000" w:header="400" w:footer="400"/>
          <w:pgNumType w:fmt="decimal"/>
          <w:cols w:space="720"/>
          <w:titlePg w:val="0"/>
        </w:sectPr>
      </w:pPr>
    </w:p>
    <w:p>
      <w:pPr>
        <w:pStyle w:val="Normal339"/>
      </w:pPr>
    </w:p>
    <w:p>
      <w:pPr>
        <w:pStyle w:val="Heading1337"/>
        <w:keepNext w:val="0"/>
        <w:spacing w:after="200" w:line="340" w:lineRule="atLeast"/>
        <w:ind w:left="0" w:right="0" w:firstLine="0"/>
        <w:jc w:val="center"/>
      </w:pPr>
      <w:hyperlink r:id="rId3356" w:history="1">
        <w:r>
          <w:rPr>
            <w:rFonts w:ascii="arial" w:eastAsia="arial" w:hAnsi="arial" w:cs="arial"/>
            <w:b/>
            <w:i/>
            <w:strike w:val="0"/>
            <w:color w:val="0077CC"/>
            <w:sz w:val="28"/>
            <w:u w:val="single"/>
            <w:vertAlign w:val="baseline"/>
          </w:rPr>
          <w:t>TN govt allows special shows for Vijay-starrer GOAT on Thursday &amp; Friday</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2024 Thursday</w:t>
      </w:r>
    </w:p>
    <w:p>
      <w:pPr>
        <w:pStyle w:val="Normal339"/>
        <w:keepNext w:val="0"/>
        <w:spacing w:after="0" w:line="240" w:lineRule="atLeast"/>
        <w:ind w:right="0"/>
        <w:jc w:val="both"/>
      </w:pPr>
      <w:bookmarkStart w:id="1010" w:name="Bookmark_339"/>
      <w:bookmarkEnd w:id="1010"/>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Together All Rights Reserved</w:t>
      </w:r>
    </w:p>
    <w:p>
      <w:pPr>
        <w:pStyle w:val="Normal339"/>
        <w:keepNext w:val="0"/>
        <w:spacing w:before="120" w:after="0" w:line="220" w:lineRule="atLeast"/>
        <w:ind w:left="0" w:right="0" w:firstLine="0"/>
        <w:jc w:val="left"/>
      </w:pPr>
      <w:r>
        <w:br/>
      </w:r>
      <w:r>
        <w:pict>
          <v:shape id="_x0000_i2351" type="#_x0000_t75" style="width:343.5pt;height:67.5pt">
            <v:imagedata r:id="rId659"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39"/>
        <w:keepNext/>
        <w:spacing w:before="240" w:after="0" w:line="340" w:lineRule="atLeast"/>
        <w:ind w:left="0" w:right="0" w:firstLine="0"/>
        <w:jc w:val="left"/>
      </w:pPr>
      <w:bookmarkStart w:id="1011" w:name="Body_337"/>
      <w:bookmarkEnd w:id="1011"/>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52" style="position:absolute;z-index:252733440"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05 --</w:t>
      </w:r>
    </w:p>
    <w:p>
      <w:pPr>
        <w:pStyle w:val="Normal339"/>
      </w:pPr>
    </w:p>
    <w:p>
      <w:pPr>
        <w:pStyle w:val="Normal3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government on Wednesday allowed AGS Entertainment Private Limited to screen special shows of Vijay-starrer ‘GOAT’.</w:t>
      </w:r>
    </w:p>
    <w:p>
      <w:pPr>
        <w:pStyle w:val="Normal339"/>
      </w:pPr>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cinema theatres can only screen one show on Thursday and Friday while the first show begins at 9 am and the last show ends at 2 am,” reads an order from the Tamil Home (Cinema) Department.</w:t>
      </w:r>
    </w:p>
    <w:p>
      <w:pPr>
        <w:pStyle w:val="Normal339"/>
      </w:pPr>
    </w:p>
    <w:p>
      <w:pPr>
        <w:pStyle w:val="Normal3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that the screening comes in the wake of the relaxation of conditions 14 and 14A of Form C licence, subject to the condition that the licences should intimate the licensing authorities and other tax levying authorities</w:t>
      </w:r>
    </w:p>
    <w:p>
      <w:pPr>
        <w:pStyle w:val="Normal339"/>
      </w:pPr>
    </w:p>
    <w:p>
      <w:pPr>
        <w:pStyle w:val="Normal3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Home Secretary Dheeraj Kumar said that AGS Entertainment had requested to permit the special shows on the first two days of the release.</w:t>
      </w:r>
    </w:p>
    <w:p>
      <w:pPr>
        <w:pStyle w:val="Normal339"/>
      </w:pPr>
    </w:p>
    <w:p>
      <w:pPr>
        <w:pStyle w:val="Normal3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Commissioner of Revenue Administration was requested to offer remarks on the request made by AGS entertainments.</w:t>
      </w:r>
    </w:p>
    <w:p>
      <w:pPr>
        <w:pStyle w:val="Normal339"/>
      </w:pPr>
    </w:p>
    <w:p>
      <w:pPr>
        <w:pStyle w:val="Normal3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had recommended that the government consider the request positively after making proper security arrangements to ensure hassle-free movement of the audience.</w:t>
      </w:r>
    </w:p>
    <w:p>
      <w:pPr>
        <w:pStyle w:val="Normal339"/>
      </w:pPr>
    </w:p>
    <w:p>
      <w:pPr>
        <w:pStyle w:val="Normal3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Commissioner had given his report, the government decided to exercise its powers under Section 11 of the Tamil Nadu Cinemas (Regulation) Act of 1955 to exempt the licences of cinema theatres from the condition of screening only four shows a day of any movie exhibited in their theatres.</w: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is a superstar of the Tamil movie industry and he has announced his own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opposition AIADMK has levelled allegations that the ruling DMK is afraid of Vijay’s political entry and that the state government was trying to harass Vijay and his political party.</w:t>
      </w:r>
    </w:p>
    <w:p>
      <w:pPr>
        <w:pStyle w:val="Normal339"/>
        <w:keepNext/>
        <w:spacing w:before="240" w:after="0" w:line="340" w:lineRule="atLeast"/>
        <w:ind w:left="0" w:right="0" w:firstLine="0"/>
        <w:jc w:val="left"/>
      </w:pPr>
      <w:bookmarkStart w:id="1012" w:name="Classification_333"/>
      <w:bookmarkEnd w:id="1012"/>
      <w:r>
        <w:rPr>
          <w:rFonts w:ascii="arial" w:eastAsia="arial" w:hAnsi="arial" w:cs="arial"/>
          <w:b/>
          <w:i w:val="0"/>
          <w:strike w:val="0"/>
          <w:noProof w:val="0"/>
          <w:color w:val="000000"/>
          <w:position w:val="0"/>
          <w:sz w:val="28"/>
          <w:u w:val="none"/>
          <w:vertAlign w:val="baseline"/>
        </w:rPr>
        <w:t>Classification</w:t>
      </w:r>
    </w:p>
    <w:p>
      <w:pPr>
        <w:pStyle w:val="Normal339"/>
        <w:spacing w:line="60" w:lineRule="exact"/>
      </w:pPr>
      <w:r>
        <w:pict>
          <v:line id="_x0000_s2353" style="position:absolute;z-index:252734464" from="0,2pt" to="512pt,2pt" strokecolor="#009ddb" strokeweight="2pt">
            <v:stroke linestyle="single"/>
            <w10:wrap type="topAndBottom"/>
          </v:line>
        </w:pict>
      </w:r>
    </w:p>
    <w:p>
      <w:pPr>
        <w:pStyle w:val="Normal339"/>
        <w:spacing w:line="120" w:lineRule="exact"/>
      </w:pPr>
    </w:p>
    <w:p>
      <w:pPr>
        <w:pStyle w:val="Normal3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GOVERNMENT &amp; PUBLIC ADMINISTRATION (89%); NEGATIVE NEWS (88%); GOVERNMENT BODIES &amp; OFFICES (78%); MOVIES &amp; SOUND RECORDING SECTOR PERFORMANCE (73%); REGIONAL &amp; LOCAL GOVERNMENTS (73%); LICENSES &amp; PERMITS (70%)</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ENTERTAINMENT &amp; ARTS (78%); MOVIE &amp; VIDEO INDUSTRIES (78%); MOVIE INDUSTRY (73%); MOVIES &amp; SOUND RECORDING SECTOR PERFORMANCE (73%)</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(93%)</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Pr>
        <w:pStyle w:val="Normal339"/>
      </w:pPr>
    </w:p>
    <w:p>
      <w:pPr>
        <w:pStyle w:val="Normal339"/>
        <w:ind w:left="200"/>
        <w:sectPr>
          <w:type w:val="continuous"/>
          <w:pgMar w:top="840" w:right="1000" w:bottom="840" w:left="1000" w:header="400" w:footer="400"/>
          <w:pgNumType w:fmt="decimal"/>
          <w:cols w:space="720"/>
        </w:sectPr>
      </w:pPr>
      <w:r>
        <w:br/>
      </w:r>
      <w:r>
        <w:pict>
          <v:line id="_x0000_s2354"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3357"/>
          <w:headerReference w:type="default" r:id="rId3358"/>
          <w:footerReference w:type="even" r:id="rId3359"/>
          <w:footerReference w:type="default" r:id="rId3360"/>
          <w:headerReference w:type="first" r:id="rId3361"/>
          <w:footerReference w:type="first" r:id="rId3362"/>
          <w:pgSz w:w="12240" w:h="15840"/>
          <w:pgMar w:top="840" w:right="1000" w:bottom="840" w:left="1000" w:header="400" w:footer="400"/>
          <w:pgNumType w:fmt="decimal"/>
          <w:cols w:space="720"/>
          <w:titlePg w:val="0"/>
        </w:sectPr>
      </w:pPr>
    </w:p>
    <w:p>
      <w:pPr>
        <w:pStyle w:val="Normal340"/>
      </w:pPr>
    </w:p>
    <w:p>
      <w:pPr>
        <w:pStyle w:val="Heading1338"/>
        <w:keepNext w:val="0"/>
        <w:spacing w:after="200" w:line="340" w:lineRule="atLeast"/>
        <w:ind w:left="0" w:right="0" w:firstLine="0"/>
        <w:jc w:val="center"/>
      </w:pPr>
      <w:hyperlink r:id="rId3363" w:history="1">
        <w:r>
          <w:rPr>
            <w:rFonts w:ascii="arial" w:eastAsia="arial" w:hAnsi="arial" w:cs="arial"/>
            <w:b/>
            <w:i/>
            <w:strike w:val="0"/>
            <w:color w:val="0077CC"/>
            <w:sz w:val="28"/>
            <w:u w:val="single"/>
            <w:vertAlign w:val="baseline"/>
          </w:rPr>
          <w:t>Tamil Nadu political parties pass resolution against Centre's delimitation plan</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340"/>
        <w:keepNext w:val="0"/>
        <w:spacing w:after="0" w:line="240" w:lineRule="atLeast"/>
        <w:ind w:right="0"/>
        <w:jc w:val="both"/>
      </w:pPr>
      <w:bookmarkStart w:id="1013" w:name="Bookmark_340"/>
      <w:bookmarkEnd w:id="1013"/>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40"/>
        <w:keepNext w:val="0"/>
        <w:spacing w:before="120" w:after="0" w:line="220" w:lineRule="atLeast"/>
        <w:ind w:left="0" w:right="0" w:firstLine="0"/>
        <w:jc w:val="left"/>
      </w:pPr>
      <w:r>
        <w:br/>
      </w:r>
      <w:r>
        <w:pict>
          <v:shape id="_x0000_i2355" type="#_x0000_t75" style="width:15.19pt;height:15.19pt">
            <v:imagedata r:id="rId682"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40"/>
        <w:keepNext/>
        <w:spacing w:before="240" w:after="0" w:line="340" w:lineRule="atLeast"/>
        <w:ind w:left="0" w:right="0" w:firstLine="0"/>
        <w:jc w:val="left"/>
      </w:pPr>
      <w:bookmarkStart w:id="1014" w:name="Body_338"/>
      <w:bookmarkEnd w:id="1014"/>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56" style="position:absolute;z-index:25273651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March 5 -- An all-party meeting convened by Tamil Nadu chief minister M K Stalin on Wednesday adopted a unanimous resolution asking the central government to refrain from implementing the Lok Sabha seats delimitation based exclusively on population, stating that it will be a "threat to federal structure" and the "political representation rights of southern states."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leader also proposed a Joint Action Committee comprising MPs and party representatives from all the southern states to create awareness among people against the delimitation exercise, which, according to him, may lead to a drastic cut in the number of parliamentary seats from the whole of southern India.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passed by DMK, AIADMK, Congress, Viduthalai Chiruthaigal Katchi,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CPI, CPI(M), and IUML, also said that the 1971 Census should be the basis for delimitation of Lok Sabha constituencies for 30 years from 2026.</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chief ministers of two other southern states--Siddaramaiah and A Revanth Reddy of Congress-ruled Karnataka and Telangana, had also questioned the Centre's delimitation move.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has, however, dismissed such concerns. Last week, Union home minister Amit Shah had accused Stalin of spreading a misinformation campaign on the matter and stated that the delimitation exercise will not affect southern states, including Tamil Nadu.</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Wednesday's all-party meeting, Stalin emphasised that the state's advances in population control and women empowerment could ironically result in losing eight parliamentary seats if delimitation was based on present population figures.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the number of Lok Sabha seats in the southern states is unjustifiable because they have effectively implemented population control measures. The Centre should retain the arrangement for the next 30 years, beginning from 2026, as Prime Minister Atal Bihari Vajpayee promised in 2000 that delimitation would be decided based on the 1971 census. It is necessary to make other states implement population control measures," Stalin said in the meeting.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resolution sought a Constitutional amendment to proportionately increase the seats of Tamil Nadu and other southern states in the Lok Sabha and Rajya Sabha based on the 1971 census if the overall number of MPs was increased.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Centre retained 543 Lok Sabha constituencies, Tamil Nadu's representation will be reduced by eight seats," Stalin alleged. He further explained that the state would gain an additional 22 constituencies if the number of constituencies were increased to 848, and in overall proportion the share of Tamil Nadu in Lok Sabha will come down.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delimitation sword is hanging over the head of south India and Tamil Nadu will be severely affected," Stalin said, adding, "We must take a firm stand on the issue. We have to oppose the delimitation based on the census in 2026 unequivocally."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minister D. Jayakumar, representing the principal opposition party AIADMK at the all-party meeting, extended his full support to the joint action committee and the resolution against the proposed delimitation exercise. He also wanted Tamil Nadu's existing 7.2% representation in Parliament not to be reduced during the delimitation process.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 Thirumavalavan, leader of Viduthalai Chiruthaigal Katchi, an ally of DMK, expressed concern over the potential fragmentation of Dalit and minority votes due to the delimitation. He emphasised the need to ensure that such a situation does not occur under the guise of delimitation, advocating for equal representation of Members of Parliament (MPs) in all states, similar to the system in the United States.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Anbumani Ramadoss, leader of the opposition Pattali Makkal Katchi (PMK), voiced his support for the state government's initiative and urged Stalin to meet with the chief ministers of other southern states to coordinate a joint action against the proposed delimitation.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Bharatiya Janata Party (BJP) and its regional alliance partner, the Tamil Manila Congress, boycotted the all-party meeting, along with the Tamil nationalist outfit Naam Tamilar Katchi.</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N Anand, general secretary of actor-turned-politician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attended the meeting. Just minutes before the meeting began, Vijay released a statement opposing the delimitation process. "It would be a punishment for Tamil Nadu and the southern states if the Union Government reduced the number of Lok Sabha constituencies. At the same time, it should not increase the number of Lok Sabha constituencies in northern states, including Uttar Pradesh and Bihar," 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 Veeramani, leader of the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said that those parties that boycotted the all-party meeting should recognise that delimitation is not solely an issue for one party but for the entire state.</w:t>
      </w:r>
    </w:p>
    <w:p>
      <w:pPr>
        <w:pStyle w:val="Normal3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364" w:history="1">
        <w:r>
          <w:rPr>
            <w:rFonts w:ascii="arial" w:eastAsia="arial" w:hAnsi="arial" w:cs="arial"/>
            <w:b w:val="0"/>
            <w:i/>
            <w:strike w:val="0"/>
            <w:noProof w:val="0"/>
            <w:color w:val="0077CC"/>
            <w:position w:val="0"/>
            <w:sz w:val="20"/>
            <w:u w:val="single"/>
            <w:vertAlign w:val="baseline"/>
          </w:rPr>
          <w:t>contentservices@htdigital.in</w:t>
        </w:r>
      </w:hyperlink>
    </w:p>
    <w:p>
      <w:pPr>
        <w:pStyle w:val="Normal340"/>
        <w:keepNext/>
        <w:spacing w:before="240" w:after="0" w:line="340" w:lineRule="atLeast"/>
        <w:ind w:left="0" w:right="0" w:firstLine="0"/>
        <w:jc w:val="left"/>
      </w:pPr>
      <w:bookmarkStart w:id="1015" w:name="Classification_334"/>
      <w:bookmarkEnd w:id="1015"/>
      <w:r>
        <w:rPr>
          <w:rFonts w:ascii="arial" w:eastAsia="arial" w:hAnsi="arial" w:cs="arial"/>
          <w:b/>
          <w:i w:val="0"/>
          <w:strike w:val="0"/>
          <w:noProof w:val="0"/>
          <w:color w:val="000000"/>
          <w:position w:val="0"/>
          <w:sz w:val="28"/>
          <w:u w:val="none"/>
          <w:vertAlign w:val="baseline"/>
        </w:rPr>
        <w:t>Classification</w:t>
      </w:r>
    </w:p>
    <w:p>
      <w:pPr>
        <w:pStyle w:val="Normal340"/>
        <w:spacing w:line="60" w:lineRule="exact"/>
      </w:pPr>
      <w:r>
        <w:pict>
          <v:line id="_x0000_s2357" style="position:absolute;z-index:252737536" from="0,2pt" to="512pt,2pt" strokecolor="#009ddb" strokeweight="2pt">
            <v:stroke linestyle="single"/>
            <w10:wrap type="topAndBottom"/>
          </v:line>
        </w:pict>
      </w:r>
    </w:p>
    <w:p>
      <w:pPr>
        <w:pStyle w:val="Normal340"/>
        <w:spacing w:line="120" w:lineRule="exact"/>
      </w:pPr>
    </w:p>
    <w:p>
      <w:pPr>
        <w:pStyle w:val="Normal3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&amp; PUBLIC ADMINISTRATION (90%); GOVERNMENT ADVISORS &amp; MINISTERS (90%); POLITICAL ORGANIZATIONS (90%); POLITICS (90%); CAMPAIGNS &amp; ELECTIONS (89%); POPULATION &amp; DEMOGRAPHICS (89%); GOVERNMENT BODIES &amp; OFFICES (78%); HEADS OF STATE &amp; GOVERNMENT (78%); NEGATIVE PERSONAL NEWS (78%); POLITICAL PARTIES (78%); PRIME MINISTERS (78%); POPULATION SIZE (75%); CONSTITUTIONAL AMENDMENTS (72%); DISINFORMATION &amp; MISINFORMATION (51%)</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(92%)</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SOUTH INDIA (92%); KARNATAKA, INDIA (79%); TELANGANA, INDIA (79%); INDIA (97%)</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340"/>
      </w:pPr>
    </w:p>
    <w:p>
      <w:pPr>
        <w:pStyle w:val="Normal340"/>
        <w:ind w:left="200"/>
        <w:sectPr>
          <w:type w:val="continuous"/>
          <w:pgMar w:top="840" w:right="1000" w:bottom="840" w:left="1000" w:header="400" w:footer="400"/>
          <w:pgNumType w:fmt="decimal"/>
          <w:cols w:space="720"/>
        </w:sectPr>
      </w:pPr>
      <w:r>
        <w:br/>
      </w:r>
      <w:r>
        <w:pict>
          <v:line id="_x0000_s2358"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341"/>
      </w:pPr>
    </w:p>
    <w:p>
      <w:pPr>
        <w:pStyle w:val="Heading1339"/>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TN Govt Allows Special Shows For Vijay-Starrer GOAT On Thursday &amp; Friday</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w:t>
      </w:r>
    </w:p>
    <w:p>
      <w:pPr>
        <w:pStyle w:val="Normal341"/>
        <w:keepNext w:val="0"/>
        <w:spacing w:after="0" w:line="240" w:lineRule="atLeast"/>
        <w:ind w:right="0"/>
        <w:jc w:val="both"/>
      </w:pPr>
      <w:bookmarkStart w:id="1016" w:name="Bookmark_341"/>
      <w:bookmarkEnd w:id="1016"/>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341"/>
        <w:keepNext w:val="0"/>
        <w:spacing w:before="120" w:after="0" w:line="220" w:lineRule="atLeast"/>
        <w:ind w:left="0" w:right="0" w:firstLine="0"/>
        <w:jc w:val="left"/>
      </w:pPr>
      <w:r>
        <w:br/>
      </w:r>
      <w:r>
        <w:pict>
          <v:shape id="_x0000_i2359" type="#_x0000_t75" style="width:187.48pt;height:37.5pt">
            <v:imagedata r:id="rId446"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341"/>
        <w:keepNext/>
        <w:spacing w:before="240" w:after="0" w:line="340" w:lineRule="atLeast"/>
        <w:ind w:left="0" w:right="0" w:firstLine="0"/>
        <w:jc w:val="left"/>
      </w:pPr>
      <w:bookmarkStart w:id="1017" w:name="Body_339"/>
      <w:bookmarkEnd w:id="1017"/>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60" style="position:absolute;z-index:252739584" from="0,2pt" to="512pt,2pt" strokecolor="#009ddb" strokeweight="2pt">
            <v:stroke linestyle="single"/>
            <w10:wrap type="topAndBottom"/>
          </v:line>
        </w:pict>
      </w:r>
    </w:p>
    <w:p>
      <w:pPr>
        <w:pStyle w:val="Normal341"/>
      </w:pPr>
    </w:p>
    <w:p>
      <w:pPr>
        <w:pStyle w:val="Normal341"/>
        <w:keepNext w:val="0"/>
        <w:spacing w:before="240" w:after="0" w:line="260" w:lineRule="atLeast"/>
        <w:ind w:left="0" w:right="0" w:firstLine="0"/>
        <w:jc w:val="both"/>
      </w:pPr>
      <w:hyperlink r:id="rId3372" w:history="1">
        <w:r>
          <w:rPr>
            <w:rFonts w:ascii="arial" w:eastAsia="arial" w:hAnsi="arial" w:cs="arial"/>
            <w:b w:val="0"/>
            <w:i/>
            <w:strike w:val="0"/>
            <w:color w:val="0077CC"/>
            <w:sz w:val="20"/>
            <w:u w:val="single"/>
            <w:vertAlign w:val="baseline"/>
          </w:rPr>
          <w:t>Link to Image</w:t>
        </w:r>
      </w:hyperlink>
    </w:p>
    <w:p>
      <w:pPr>
        <w:pStyle w:val="Normal341"/>
        <w:keepNext w:val="0"/>
        <w:spacing w:before="240" w:after="0" w:line="260" w:lineRule="atLeast"/>
        <w:ind w:left="0" w:right="0" w:firstLine="0"/>
        <w:jc w:val="both"/>
      </w:pPr>
      <w:hyperlink r:id="rId3373" w:history="1">
        <w:r>
          <w:rPr>
            <w:rFonts w:ascii="arial" w:eastAsia="arial" w:hAnsi="arial" w:cs="arial"/>
            <w:b w:val="0"/>
            <w:i/>
            <w:strike w:val="0"/>
            <w:color w:val="0077CC"/>
            <w:sz w:val="20"/>
            <w:u w:val="single"/>
            <w:vertAlign w:val="baseline"/>
          </w:rPr>
          <w:t>Link to Story</w:t>
        </w:r>
      </w:hyperlink>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Sep 4 (IANS) The Tamil Nadu government on Wednesday allowed AGS Entertainment Private Limited to screen special shows of Vijay-starrer 'GOAT'."All cinema theatres can only screen one show on Thursday and Friday while the first show begins at 9 am and the last show ends at 2 am," reads an order from the Tamil Home (Cinema) Department.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that the screening comes in the wake of the relaxation of conditions 14 and 14A of Form C licence, subject to the condition that the licences should intimate the licensing authorities and other tax levying authorities</w:t>
      </w:r>
    </w:p>
    <w:p>
      <w:pPr>
        <w:pStyle w:val="Normal3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Home Secretary Dheeraj Kumar said that AGS Entertainment had requested to permit the special shows on the first two days of the release.</w:t>
      </w:r>
    </w:p>
    <w:p>
      <w:pPr>
        <w:pStyle w:val="Normal3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Commissioner of Revenue Administration was requested to offer remarks on the request made by AGS entertainments.</w:t>
      </w:r>
    </w:p>
    <w:p>
      <w:pPr>
        <w:pStyle w:val="Normal3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had recommended that the government consider the request positively after making proper security arrangements to ensure hassle-free movement of the audience.</w:t>
      </w:r>
    </w:p>
    <w:p>
      <w:pPr>
        <w:pStyle w:val="Normal3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Commissioner had given his report, the government decided to exercise its powers under Section 11 of the Tamil Nadu Cinemas (Regulation) Act of 1955 to exempt the licences of cinema theatres from the condition of screening only four shows a day of any movie exhibited in their theatres.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is a superstar of the Tamil movie industry and he has announced his own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opposition AIADMK has levelled allegations that the ruling DMK is afraid of Vijay's political entry and that the state government was trying to harass Vijay and his political party.</w:t>
      </w:r>
    </w:p>
    <w:p>
      <w:pPr>
        <w:pStyle w:val="Normal3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MENAFN04092024000231011071ID1108636661</w:t>
      </w:r>
    </w:p>
    <w:p>
      <w:pPr>
        <w:pStyle w:val="Normal341"/>
        <w:keepNext/>
        <w:spacing w:before="240" w:after="0" w:line="340" w:lineRule="atLeast"/>
        <w:ind w:left="0" w:right="0" w:firstLine="0"/>
        <w:jc w:val="left"/>
      </w:pPr>
      <w:bookmarkStart w:id="1018" w:name="Classification_335"/>
      <w:bookmarkEnd w:id="1018"/>
      <w:r>
        <w:rPr>
          <w:rFonts w:ascii="arial" w:eastAsia="arial" w:hAnsi="arial" w:cs="arial"/>
          <w:b/>
          <w:i w:val="0"/>
          <w:strike w:val="0"/>
          <w:noProof w:val="0"/>
          <w:color w:val="000000"/>
          <w:position w:val="0"/>
          <w:sz w:val="28"/>
          <w:u w:val="none"/>
          <w:vertAlign w:val="baseline"/>
        </w:rPr>
        <w:t>Classification</w:t>
      </w:r>
    </w:p>
    <w:p>
      <w:pPr>
        <w:pStyle w:val="Normal341"/>
        <w:spacing w:line="60" w:lineRule="exact"/>
      </w:pPr>
      <w:r>
        <w:pict>
          <v:line id="_x0000_s2361" style="position:absolute;z-index:252740608" from="0,2pt" to="512pt,2pt" strokecolor="#009ddb" strokeweight="2pt">
            <v:stroke linestyle="single"/>
            <w10:wrap type="topAndBottom"/>
          </v:line>
        </w:pict>
      </w:r>
    </w:p>
    <w:p>
      <w:pPr>
        <w:pStyle w:val="Normal341"/>
        <w:spacing w:line="120" w:lineRule="exact"/>
      </w:pPr>
    </w:p>
    <w:p>
      <w:pPr>
        <w:pStyle w:val="Normal3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GOVERNMENT &amp; PUBLIC ADMINISTRATION (89%); NEGATIVE NEWS (88%); GOVERNMENT BODIES &amp; OFFICES (78%); NEGATIVE PERSONAL NEWS (78%); MOVIES &amp; SOUND RECORDING SECTOR PERFORMANCE (73%); REGIONAL &amp; LOCAL GOVERNMENTS (73%); LICENSES &amp; PERMITS (70%)</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ENTERTAINMENT &amp; ARTS (78%); MOVIE &amp; VIDEO INDUSTRIES (77%); MOVIES &amp; SOUND RECORDING SECTOR PERFORMANCE (73%); MOVIE INDUSTRY (72%)</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(92%); INDIA (92%)</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341"/>
      </w:pPr>
    </w:p>
    <w:p>
      <w:pPr>
        <w:pStyle w:val="Normal341"/>
        <w:ind w:left="200"/>
        <w:sectPr>
          <w:type w:val="continuous"/>
          <w:pgMar w:top="840" w:right="1000" w:bottom="840" w:left="1000" w:header="400" w:footer="400"/>
          <w:pgNumType w:fmt="decimal"/>
          <w:cols w:space="720"/>
        </w:sectPr>
      </w:pPr>
      <w:r>
        <w:br/>
      </w:r>
      <w:r>
        <w:pict>
          <v:line id="_x0000_s2362"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3374"/>
          <w:headerReference w:type="default" r:id="rId3375"/>
          <w:footerReference w:type="even" r:id="rId3376"/>
          <w:footerReference w:type="default" r:id="rId3377"/>
          <w:headerReference w:type="first" r:id="rId3378"/>
          <w:footerReference w:type="first" r:id="rId3379"/>
          <w:pgSz w:w="12240" w:h="15840"/>
          <w:pgMar w:top="840" w:right="1000" w:bottom="840" w:left="1000" w:header="400" w:footer="400"/>
          <w:pgNumType w:fmt="decimal"/>
          <w:cols w:space="720"/>
          <w:titlePg w:val="0"/>
        </w:sectPr>
      </w:pPr>
    </w:p>
    <w:p>
      <w:pPr>
        <w:pStyle w:val="Normal342"/>
      </w:pPr>
    </w:p>
    <w:p>
      <w:pPr>
        <w:pStyle w:val="Heading1340"/>
        <w:keepNext w:val="0"/>
        <w:spacing w:after="200" w:line="340" w:lineRule="atLeast"/>
        <w:ind w:left="0" w:right="0" w:firstLine="0"/>
        <w:jc w:val="center"/>
      </w:pPr>
      <w:hyperlink r:id="rId3380" w:history="1">
        <w:r>
          <w:rPr>
            <w:rFonts w:ascii="arial" w:eastAsia="arial" w:hAnsi="arial" w:cs="arial"/>
            <w:b/>
            <w:i/>
            <w:strike w:val="0"/>
            <w:color w:val="0077CC"/>
            <w:sz w:val="28"/>
            <w:u w:val="single"/>
            <w:vertAlign w:val="baseline"/>
          </w:rPr>
          <w:t>Priyamani, Prakash Raj, Narain and Gautham Vasudev Menon join Vijay's Thalapathy 69</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 Friday</w:t>
      </w:r>
    </w:p>
    <w:p>
      <w:pPr>
        <w:pStyle w:val="Normal342"/>
        <w:keepNext w:val="0"/>
        <w:spacing w:after="0" w:line="240" w:lineRule="atLeast"/>
        <w:ind w:right="0"/>
        <w:jc w:val="both"/>
      </w:pPr>
      <w:bookmarkStart w:id="1019" w:name="Bookmark_342"/>
      <w:bookmarkEnd w:id="1019"/>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Telegraph (India), distributed by Contify.com All Rights Reserved</w:t>
      </w:r>
    </w:p>
    <w:p>
      <w:pPr>
        <w:pStyle w:val="Normal342"/>
        <w:keepNext w:val="0"/>
        <w:spacing w:before="120" w:after="0" w:line="220" w:lineRule="atLeast"/>
        <w:ind w:left="0" w:right="0" w:firstLine="0"/>
        <w:jc w:val="left"/>
      </w:pPr>
      <w:r>
        <w:br/>
      </w:r>
      <w:r>
        <w:pict>
          <v:shape id="_x0000_i2363" type="#_x0000_t75" style="width:0;height:0"/>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Urmi Chakraborty</w:t>
      </w:r>
    </w:p>
    <w:p>
      <w:pPr>
        <w:pStyle w:val="Normal342"/>
        <w:keepNext/>
        <w:spacing w:before="240" w:after="0" w:line="340" w:lineRule="atLeast"/>
        <w:ind w:left="0" w:right="0" w:firstLine="0"/>
        <w:jc w:val="left"/>
      </w:pPr>
      <w:bookmarkStart w:id="1020" w:name="Body_340"/>
      <w:bookmarkEnd w:id="1020"/>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64" style="position:absolute;z-index:25274265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yet-to-be-titled H. Vinoth directorial is reportedly going to be Vijay's last film before he ventures into politics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Priyamani, Prakash Raj, Narain and Gautham Vasudev Menon have joined the cast of Vijay's final film, tentatively titled Thalapathy 69, the makers announced on social media on Thursday.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after the addition of Bobby Deol, Pooja Hegde and Mamitha Baiju to the cast. The yet-to-be-titled H. Vinoth directorial marks Priyamani's first collaboration with Vijay. "#Thalapathy69 family is happy to 'OFFICIALLY' welcome #Priyamani," KVN Productions wrote alongside the announcement poster.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Gautham Vasudev Menon is set to share the screen with Vijay following their collaboration in Lokesh Kanagaraj's Leo. Prakash Raj played the antagonist in Vijay's Ghilli and Varisu.</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69, slated to hit theatres in October 2025, is reportedly going to be Vijay's last film before he ventures into politics. Vijay, who was last seen in Venkat Prabhu's GOAT,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February and announced his plans to contest the 2026 Tamil Nadu assembly polls.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 the production house announced that Bollywood actor Bobby Deol will play the main antagonist in the film. It marks the second Tamil film of Bobby's career following his Tamil cinema debut with Suriya-starrer Kanguva, slated to hit theatres on November 14.</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Venkat K Narayana will produce Thalapathy 69 under the banner of KVN Productions, while Jagadish Palanisamy and Lohith N.K will serve as co-producers. Anirudh Ravichander has scored music for the film.</w:t>
      </w:r>
    </w:p>
    <w:p>
      <w:pPr>
        <w:pStyle w:val="Normal342"/>
        <w:keepNext/>
        <w:spacing w:before="240" w:after="0" w:line="340" w:lineRule="atLeast"/>
        <w:ind w:left="0" w:right="0" w:firstLine="0"/>
        <w:jc w:val="left"/>
      </w:pPr>
      <w:bookmarkStart w:id="1021" w:name="Classification_336"/>
      <w:bookmarkEnd w:id="1021"/>
      <w:r>
        <w:rPr>
          <w:rFonts w:ascii="arial" w:eastAsia="arial" w:hAnsi="arial" w:cs="arial"/>
          <w:b/>
          <w:i w:val="0"/>
          <w:strike w:val="0"/>
          <w:noProof w:val="0"/>
          <w:color w:val="000000"/>
          <w:position w:val="0"/>
          <w:sz w:val="28"/>
          <w:u w:val="none"/>
          <w:vertAlign w:val="baseline"/>
        </w:rPr>
        <w:t>Classification</w:t>
      </w:r>
    </w:p>
    <w:p>
      <w:pPr>
        <w:pStyle w:val="Normal342"/>
        <w:spacing w:line="60" w:lineRule="exact"/>
      </w:pPr>
      <w:r>
        <w:pict>
          <v:line id="_x0000_s2365" style="position:absolute;z-index:252743680" from="0,2pt" to="512pt,2pt" strokecolor="#009ddb" strokeweight="2pt">
            <v:stroke linestyle="single"/>
            <w10:wrap type="topAndBottom"/>
          </v:line>
        </w:pict>
      </w:r>
    </w:p>
    <w:p>
      <w:pPr>
        <w:pStyle w:val="Normal342"/>
        <w:spacing w:line="120" w:lineRule="exact"/>
      </w:pPr>
    </w:p>
    <w:p>
      <w:pPr>
        <w:pStyle w:val="Normal3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THEATER (89%); ACTORS &amp; ACTRESSES (78%); GOVERNMENT &amp; PUBLIC ADMINISTRATION (73%)</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(78%); MOVIE &amp; VIDEO PRODUCTION (78%)</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(58%); INDIA (93%)</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Pr>
        <w:pStyle w:val="Normal342"/>
      </w:pPr>
    </w:p>
    <w:p>
      <w:pPr>
        <w:pStyle w:val="Normal342"/>
        <w:ind w:left="200"/>
        <w:sectPr>
          <w:type w:val="continuous"/>
          <w:pgMar w:top="840" w:right="1000" w:bottom="840" w:left="1000" w:header="400" w:footer="400"/>
          <w:pgNumType w:fmt="decimal"/>
          <w:cols w:space="720"/>
        </w:sectPr>
      </w:pPr>
      <w:r>
        <w:br/>
      </w:r>
      <w:r>
        <w:pict>
          <v:line id="_x0000_s2366"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3381"/>
          <w:headerReference w:type="default" r:id="rId3382"/>
          <w:footerReference w:type="even" r:id="rId3383"/>
          <w:footerReference w:type="default" r:id="rId3384"/>
          <w:headerReference w:type="first" r:id="rId3385"/>
          <w:footerReference w:type="first" r:id="rId3386"/>
          <w:pgSz w:w="12240" w:h="15840"/>
          <w:pgMar w:top="840" w:right="1000" w:bottom="840" w:left="1000" w:header="400" w:footer="400"/>
          <w:pgNumType w:fmt="decimal"/>
          <w:cols w:space="720"/>
          <w:titlePg w:val="0"/>
        </w:sectPr>
      </w:pPr>
    </w:p>
    <w:p>
      <w:pPr>
        <w:pStyle w:val="Normal343"/>
      </w:pPr>
    </w:p>
    <w:p>
      <w:pPr>
        <w:pStyle w:val="Heading1341"/>
        <w:keepNext w:val="0"/>
        <w:spacing w:after="200" w:line="340" w:lineRule="atLeast"/>
        <w:ind w:left="0" w:right="0" w:firstLine="0"/>
        <w:jc w:val="center"/>
      </w:pPr>
      <w:hyperlink r:id="rId3387" w:history="1">
        <w:r>
          <w:rPr>
            <w:rFonts w:ascii="arial" w:eastAsia="arial" w:hAnsi="arial" w:cs="arial"/>
            <w:b/>
            <w:i/>
            <w:strike w:val="0"/>
            <w:color w:val="0077CC"/>
            <w:sz w:val="28"/>
            <w:u w:val="single"/>
            <w:vertAlign w:val="baseline"/>
          </w:rPr>
          <w:t>Will AIADMK rejoin BJP-led NDA ahead of Tamil Nadu assembly polls 2026? Speculation rife as EPS visits Delhi</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343"/>
        <w:keepNext w:val="0"/>
        <w:spacing w:after="0" w:line="240" w:lineRule="atLeast"/>
        <w:ind w:right="0"/>
        <w:jc w:val="both"/>
      </w:pPr>
      <w:bookmarkStart w:id="1022" w:name="Bookmark_343"/>
      <w:bookmarkEnd w:id="1022"/>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43"/>
        <w:keepNext w:val="0"/>
        <w:spacing w:before="120" w:after="0" w:line="220" w:lineRule="atLeast"/>
        <w:ind w:left="0" w:right="0" w:firstLine="0"/>
        <w:jc w:val="left"/>
      </w:pPr>
      <w:r>
        <w:br/>
      </w:r>
      <w:r>
        <w:pict>
          <v:shape id="_x0000_i2367" type="#_x0000_t75" style="width:0;height:0"/>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Tamil Nadu </w:t>
      </w:r>
    </w:p>
    <w:p>
      <w:pPr>
        <w:pStyle w:val="Normal343"/>
        <w:keepNext/>
        <w:spacing w:before="240" w:after="0" w:line="340" w:lineRule="atLeast"/>
        <w:ind w:left="0" w:right="0" w:firstLine="0"/>
        <w:jc w:val="left"/>
      </w:pPr>
      <w:bookmarkStart w:id="1023" w:name="Body_341"/>
      <w:bookmarkEnd w:id="1023"/>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68" style="position:absolute;z-index:25274572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March 25 -- AIADMK general secretary Edappadi K Palaniswami (EPS) is in the national capital today, March 25, fueling speculations about the party's return to the Bharatiya Janata Party-led National Democratic Alliance (NDA) fold. EPS may meet Union Home Minister Amit Shah in the national capital, according to sources.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the opposition party in Tamil Nadu, has said in its official version that EPS is in Delhi to visit the news party office. The party building, constructed for Rs.10 crore, was inaugurated by EPS via video conferencing from Chennai.</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according to a report in the Indian Express, quoting sources, the meeting between EPS and Amit Shah could pave the way for the party's return to the NDA. EPS has been resisting the alliance since September 2023 when the two parties parted ways for many reasons - the primary among them being BJP's Tamil Nadu president K Annamalai.</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AIADMK outrightly ruled out any possibility of an alliance with the BJP. The party's stand was made in a statement released on a day when 16 AIADMK leaders joined the BJP in New Delhi. But Amit Shah, in an interview to a local daily, did not rule out the possibility of a rapprochement.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Delhi visit of EPS, there have been discussions between AIADMK and BJP leaders back in Tamil Nadu. Among other things, EPS is also expected to explain to senior BJP leaders in Delhi the impact of the three-language policy and upcoming delimitation.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comes ahead of the 2026 Assembly elections in Tamil Nadu.</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AIADMK had aligned with the BJP following supremo J Jayalalithaa's demise in 2016. But after DMK's sweep of the 2019 Lok Sabha and 2021 Assembly elections in Tamil Nadu, EPS pulled away from the alliance in 2023.</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reports suggest, the AIADMK, has no other option. but to align with the BJP if it wants to exist in the state's political landscape. Also, actor Vijay launching his own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also one of the factors driving AIDMK's change in heart.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reportedly put some conditions on the alliance. The party wants the BJP to form a high-powered steering committee to oversee coordination between the parties. The authority, the Indian Express report said, would outrank Tamil Nadu BJP president K Annamalai.</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AIADMK also wants the BJP to drop any overtures towards party rebels T T V Dhinakaran and O Panneerselvam. The BJP had earlier urged Palaniswami to bring the rebels back into the AIADMK fold to cement party cracks.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BJP, which has almost no footprint in Tamil Nadu, needs an alliance partner ahead of 2026 assembly polls.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BJP, all parties have supported it (the resolution against triple language). We are firm that we will never accept it (the triple language policy). I came to know that opposition leader EPS went to Delhi, but who is he going to meet? We hope that the opposition leader (EPS) will request this issue from him when he meets him," Tamil Nadu CM MK Stalin said on March 25.</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3388" w:history="1">
        <w:r>
          <w:rPr>
            <w:rFonts w:ascii="arial" w:eastAsia="arial" w:hAnsi="arial" w:cs="arial"/>
            <w:b w:val="0"/>
            <w:i/>
            <w:strike w:val="0"/>
            <w:noProof w:val="0"/>
            <w:color w:val="0077CC"/>
            <w:position w:val="0"/>
            <w:sz w:val="20"/>
            <w:u w:val="single"/>
            <w:vertAlign w:val="baseline"/>
          </w:rPr>
          <w:t>contentservices@htdigital.in</w:t>
        </w:r>
      </w:hyperlink>
    </w:p>
    <w:p>
      <w:pPr>
        <w:pStyle w:val="Normal343"/>
        <w:keepNext/>
        <w:spacing w:before="240" w:after="0" w:line="340" w:lineRule="atLeast"/>
        <w:ind w:left="0" w:right="0" w:firstLine="0"/>
        <w:jc w:val="left"/>
      </w:pPr>
      <w:bookmarkStart w:id="1024" w:name="Classification_337"/>
      <w:bookmarkEnd w:id="1024"/>
      <w:r>
        <w:rPr>
          <w:rFonts w:ascii="arial" w:eastAsia="arial" w:hAnsi="arial" w:cs="arial"/>
          <w:b/>
          <w:i w:val="0"/>
          <w:strike w:val="0"/>
          <w:noProof w:val="0"/>
          <w:color w:val="000000"/>
          <w:position w:val="0"/>
          <w:sz w:val="28"/>
          <w:u w:val="none"/>
          <w:vertAlign w:val="baseline"/>
        </w:rPr>
        <w:t>Classification</w:t>
      </w:r>
    </w:p>
    <w:p>
      <w:pPr>
        <w:pStyle w:val="Normal343"/>
        <w:spacing w:line="60" w:lineRule="exact"/>
      </w:pPr>
      <w:r>
        <w:pict>
          <v:line id="_x0000_s2369" style="position:absolute;z-index:252746752" from="0,2pt" to="512pt,2pt" strokecolor="#009ddb" strokeweight="2pt">
            <v:stroke linestyle="single"/>
            <w10:wrap type="topAndBottom"/>
          </v:line>
        </w:pict>
      </w:r>
    </w:p>
    <w:p>
      <w:pPr>
        <w:pStyle w:val="Normal343"/>
        <w:spacing w:line="120" w:lineRule="exact"/>
      </w:pPr>
    </w:p>
    <w:p>
      <w:pPr>
        <w:pStyle w:val="Normal3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(89%); ELECTIONS (89%); ELECTIONS &amp; POLITICS (89%); GOVERNMENT ADVISORS &amp; MINISTERS (78%); INTERVIEWS (78%); TALKS &amp; MEETINGS (78%); POLITICS (77%); VIDEO CONFERENCING (69%)</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TELECONFERENCING (74%); VIDEO CONFERENCING (69%)</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(73%); CHENNAI, TAMIL NADU, INDIA (59%); TAMIL NADU, INDIA (98%); INDIA (95%)</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343"/>
      </w:pPr>
    </w:p>
    <w:p>
      <w:pPr>
        <w:pStyle w:val="Normal343"/>
        <w:ind w:left="200"/>
        <w:sectPr>
          <w:type w:val="continuous"/>
          <w:pgMar w:top="840" w:right="1000" w:bottom="840" w:left="1000" w:header="400" w:footer="400"/>
          <w:pgNumType w:fmt="decimal"/>
          <w:cols w:space="720"/>
        </w:sectPr>
      </w:pPr>
      <w:r>
        <w:br/>
      </w:r>
      <w:r>
        <w:pict>
          <v:line id="_x0000_s2370"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3389"/>
          <w:headerReference w:type="default" r:id="rId3390"/>
          <w:footerReference w:type="even" r:id="rId3391"/>
          <w:footerReference w:type="default" r:id="rId3392"/>
          <w:headerReference w:type="first" r:id="rId3393"/>
          <w:footerReference w:type="first" r:id="rId3394"/>
          <w:pgSz w:w="12240" w:h="15840"/>
          <w:pgMar w:top="840" w:right="1000" w:bottom="840" w:left="1000" w:header="400" w:footer="400"/>
          <w:pgNumType w:fmt="decimal"/>
          <w:cols w:space="720"/>
          <w:titlePg w:val="0"/>
        </w:sectPr>
      </w:pPr>
    </w:p>
    <w:p>
      <w:pPr>
        <w:pStyle w:val="Normal344"/>
      </w:pPr>
    </w:p>
    <w:p>
      <w:pPr>
        <w:pStyle w:val="Heading1342"/>
        <w:keepNext w:val="0"/>
        <w:spacing w:after="200" w:line="340" w:lineRule="atLeast"/>
        <w:ind w:left="0" w:right="0" w:firstLine="0"/>
        <w:jc w:val="center"/>
      </w:pPr>
      <w:hyperlink r:id="rId3395" w:history="1">
        <w:r>
          <w:rPr>
            <w:rFonts w:ascii="arial" w:eastAsia="arial" w:hAnsi="arial" w:cs="arial"/>
            <w:b/>
            <w:i/>
            <w:strike w:val="0"/>
            <w:color w:val="0077CC"/>
            <w:sz w:val="28"/>
            <w:u w:val="single"/>
            <w:vertAlign w:val="baseline"/>
          </w:rPr>
          <w:t>Two Killed En Route To Actor Vijay's TVK Conference; Huge Turnout In Tamil Nadu's Villupuram</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344"/>
        <w:keepNext w:val="0"/>
        <w:spacing w:after="0" w:line="240" w:lineRule="atLeast"/>
        <w:ind w:right="0"/>
        <w:jc w:val="both"/>
      </w:pPr>
      <w:bookmarkStart w:id="1025" w:name="Bookmark_344"/>
      <w:bookmarkEnd w:id="1025"/>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Media news All Rights Reserved</w:t>
      </w:r>
    </w:p>
    <w:p>
      <w:pPr>
        <w:pStyle w:val="Normal344"/>
        <w:keepNext w:val="0"/>
        <w:spacing w:before="120" w:after="0" w:line="220" w:lineRule="atLeast"/>
        <w:ind w:left="0" w:right="0" w:firstLine="0"/>
        <w:jc w:val="left"/>
      </w:pPr>
      <w:r>
        <w:br/>
      </w:r>
      <w:r>
        <w:pict>
          <v:shape id="_x0000_i2371" type="#_x0000_t75" style="width:359.96pt;height:74.24pt">
            <v:imagedata r:id="rId417"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44"/>
        <w:keepNext/>
        <w:spacing w:before="240" w:after="0" w:line="340" w:lineRule="atLeast"/>
        <w:ind w:left="0" w:right="0" w:firstLine="0"/>
        <w:jc w:val="left"/>
      </w:pPr>
      <w:bookmarkStart w:id="1026" w:name="Body_342"/>
      <w:bookmarkEnd w:id="1026"/>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72" style="position:absolute;z-index:25274880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28 --</w: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lost their lives en route to Kollywood star Thalapathy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conference at Vikravandi V Salai village in Tamil Nadu's Villupuram district. In the first incident, two youths travelling by two-wheeler from Central Moor Market, Chennai, towards Thenampet TMS Metro Station met with an accident when a sand truck collided with their vehicle. The Thenampet police confirmed that one youth died on the spot.</w:t>
      </w:r>
    </w:p>
    <w:p>
      <w:pPr>
        <w:pStyle w:val="Normal344"/>
      </w:pP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the Villupuram Railway Police reported that a person died after jumping from a moving train near Vikravandi while another youth was seriously injured and is receiving treatment. Both victims were reportedly travelling to the TVK event.</w:t>
      </w:r>
    </w:p>
    <w:p>
      <w:pPr>
        <w:pStyle w:val="Normal344"/>
      </w:pPr>
    </w:p>
    <w:p>
      <w:pPr>
        <w:pStyle w:val="Normal3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drew massive crowds, with State Police estimating that nearly one lakh people had gathered by 10 am. Entry into the arena began at 11 am, but traffic congestion continued, with thousands of vehicles crossing the Villupuram toll gate throughout the day.</w:t>
      </w:r>
    </w:p>
    <w:p>
      <w:pPr>
        <w:pStyle w:val="Normal344"/>
      </w:pPr>
    </w:p>
    <w:p>
      <w:pPr>
        <w:pStyle w:val="Normal3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ETV Bharat reporters Anandaraj and Yogesh Kumar stated that the press and VIP areas were overwhelmed by attendees. To escape the scorching midday heat, many participants held chairs over their heads for shade. Despite water tanks provided by the TVK party, many attendees avoided moving, fearing they would lose their seats.</w:t>
      </w:r>
    </w:p>
    <w:p>
      <w:pPr>
        <w:pStyle w:val="Normal344"/>
      </w:pPr>
    </w:p>
    <w:p>
      <w:pPr>
        <w:pStyle w:val="Normal3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medical camps were set up on-site, treating over 50 people in each. The district medical department deployed 300 doctors and 25 ambulances, with 24 ambulances stationed near the first camp to transport critical patients to government hospitals.</w:t>
      </w:r>
    </w:p>
    <w:p>
      <w:pPr>
        <w:pStyle w:val="Normal344"/>
      </w:pPr>
    </w:p>
    <w:p>
      <w:pPr>
        <w:pStyle w:val="Normal3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ETV Bharat, Sundaram, a resident of V Salai, remarked, "I have never seen such a gathering, not even during MGR’s meeting in Mambalam, Chennai."</w:t>
      </w:r>
    </w:p>
    <w:p>
      <w:pPr>
        <w:pStyle w:val="Normal344"/>
      </w:pPr>
    </w:p>
    <w:p>
      <w:pPr>
        <w:pStyle w:val="Normal3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organisers introduced QR code scanners for attendees to register and download digital attendance certificates. However, many reported difficulties using the scanners due to poor internet connectivity caused by the heavy crowd.</w:t>
      </w:r>
    </w:p>
    <w:p>
      <w:pPr>
        <w:pStyle w:val="Normal344"/>
        <w:keepNext/>
        <w:spacing w:before="240" w:after="0" w:line="340" w:lineRule="atLeast"/>
        <w:ind w:left="0" w:right="0" w:firstLine="0"/>
        <w:jc w:val="left"/>
      </w:pPr>
      <w:bookmarkStart w:id="1027" w:name="Classification_338"/>
      <w:bookmarkEnd w:id="1027"/>
      <w:r>
        <w:rPr>
          <w:rFonts w:ascii="arial" w:eastAsia="arial" w:hAnsi="arial" w:cs="arial"/>
          <w:b/>
          <w:i w:val="0"/>
          <w:strike w:val="0"/>
          <w:noProof w:val="0"/>
          <w:color w:val="000000"/>
          <w:position w:val="0"/>
          <w:sz w:val="28"/>
          <w:u w:val="none"/>
          <w:vertAlign w:val="baseline"/>
        </w:rPr>
        <w:t>Classification</w:t>
      </w:r>
    </w:p>
    <w:p>
      <w:pPr>
        <w:pStyle w:val="Normal344"/>
        <w:spacing w:line="60" w:lineRule="exact"/>
      </w:pPr>
      <w:r>
        <w:pict>
          <v:line id="_x0000_s2373" style="position:absolute;z-index:252749824" from="0,2pt" to="512pt,2pt" strokecolor="#009ddb" strokeweight="2pt">
            <v:stroke linestyle="single"/>
            <w10:wrap type="topAndBottom"/>
          </v:line>
        </w:pict>
      </w:r>
    </w:p>
    <w:p>
      <w:pPr>
        <w:pStyle w:val="Normal344"/>
        <w:spacing w:line="120" w:lineRule="exact"/>
      </w:pPr>
    </w:p>
    <w:p>
      <w:pPr>
        <w:pStyle w:val="Normal3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(90%); CONFERENCES &amp; CONVENTIONS (89%); TALKS &amp; MEETINGS (89%); INTERVIEWS (78%); TRAFFIC ACCIDENTS (77%); WOUNDS &amp; INJURIES (76%); POLICE FORCES (71%)</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EMERGENCY VEHICLES (90%); TOLL ROADS &amp; TURNPIKES (78%); TRAFFIC ACCIDENTS (77%); VEHICLE TRAFFIC (76%); RAIL TRANSPORTATION (75%); INTERNET &amp; WWW (65%); BARCODE EQUIPMENT (63%)</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NEW DELHI, INDIA (79%); TAMIL NADU, INDIA (92%); INDIA (93%)</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344"/>
      </w:pPr>
    </w:p>
    <w:p>
      <w:pPr>
        <w:pStyle w:val="Normal344"/>
        <w:ind w:left="200"/>
        <w:sectPr>
          <w:type w:val="continuous"/>
          <w:pgMar w:top="840" w:right="1000" w:bottom="840" w:left="1000" w:header="400" w:footer="400"/>
          <w:pgNumType w:fmt="decimal"/>
          <w:cols w:space="720"/>
        </w:sectPr>
      </w:pPr>
      <w:r>
        <w:br/>
      </w:r>
      <w:r>
        <w:pict>
          <v:line id="_x0000_s2374"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3396"/>
          <w:headerReference w:type="default" r:id="rId3397"/>
          <w:footerReference w:type="even" r:id="rId3398"/>
          <w:footerReference w:type="default" r:id="rId3399"/>
          <w:headerReference w:type="first" r:id="rId3400"/>
          <w:footerReference w:type="first" r:id="rId3401"/>
          <w:pgSz w:w="12240" w:h="15840"/>
          <w:pgMar w:top="840" w:right="1000" w:bottom="840" w:left="1000" w:header="400" w:footer="400"/>
          <w:pgNumType w:fmt="decimal"/>
          <w:cols w:space="720"/>
          <w:titlePg w:val="0"/>
        </w:sectPr>
      </w:pPr>
    </w:p>
    <w:p>
      <w:pPr>
        <w:pStyle w:val="Normal345"/>
      </w:pPr>
    </w:p>
    <w:p>
      <w:pPr>
        <w:pStyle w:val="Heading1343"/>
        <w:keepNext w:val="0"/>
        <w:spacing w:after="200" w:line="340" w:lineRule="atLeast"/>
        <w:ind w:left="0" w:right="0" w:firstLine="0"/>
        <w:jc w:val="center"/>
      </w:pPr>
      <w:hyperlink r:id="rId3402" w:history="1">
        <w:r>
          <w:rPr>
            <w:rFonts w:ascii="arial" w:eastAsia="arial" w:hAnsi="arial" w:cs="arial"/>
            <w:b/>
            <w:i/>
            <w:strike w:val="0"/>
            <w:color w:val="0077CC"/>
            <w:sz w:val="28"/>
            <w:u w:val="single"/>
            <w:vertAlign w:val="baseline"/>
          </w:rPr>
          <w:t>Thalapathy Vijay Birthday: GOAT Teaser Dropped; Actor Performs High-Octane Stunts [WATCH]</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2024 Saturday</w:t>
      </w:r>
    </w:p>
    <w:p>
      <w:pPr>
        <w:pStyle w:val="Normal345"/>
        <w:keepNext w:val="0"/>
        <w:spacing w:after="0" w:line="240" w:lineRule="atLeast"/>
        <w:ind w:right="0"/>
        <w:jc w:val="both"/>
      </w:pPr>
      <w:bookmarkStart w:id="1028" w:name="Bookmark_345"/>
      <w:bookmarkEnd w:id="1028"/>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345"/>
        <w:keepNext w:val="0"/>
        <w:spacing w:before="120" w:after="0" w:line="220" w:lineRule="atLeast"/>
        <w:ind w:left="0" w:right="0" w:firstLine="0"/>
        <w:jc w:val="left"/>
      </w:pPr>
      <w:r>
        <w:br/>
      </w:r>
      <w:r>
        <w:pict>
          <v:shape id="_x0000_i2375" type="#_x0000_t75" style="width:187.48pt;height:37.5pt">
            <v:imagedata r:id="rId446"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345"/>
        <w:keepNext/>
        <w:spacing w:before="240" w:after="0" w:line="340" w:lineRule="atLeast"/>
        <w:ind w:left="0" w:right="0" w:firstLine="0"/>
        <w:jc w:val="left"/>
      </w:pPr>
      <w:bookmarkStart w:id="1029" w:name="Body_343"/>
      <w:bookmarkEnd w:id="102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76" style="position:absolute;z-index:252751872" from="0,2pt" to="512pt,2pt" strokecolor="#009ddb" strokeweight="2pt">
            <v:stroke linestyle="single"/>
            <w10:wrap type="topAndBottom"/>
          </v:line>
        </w:pict>
      </w:r>
    </w:p>
    <w:p>
      <w:pPr>
        <w:pStyle w:val="Normal345"/>
      </w:pPr>
    </w:p>
    <w:p>
      <w:pPr>
        <w:pStyle w:val="Normal345"/>
        <w:keepNext w:val="0"/>
        <w:spacing w:before="240" w:after="0" w:line="260" w:lineRule="atLeast"/>
        <w:ind w:left="0" w:right="0" w:firstLine="0"/>
        <w:jc w:val="both"/>
      </w:pPr>
      <w:hyperlink r:id="rId3403" w:history="1">
        <w:r>
          <w:rPr>
            <w:rFonts w:ascii="arial" w:eastAsia="arial" w:hAnsi="arial" w:cs="arial"/>
            <w:b w:val="0"/>
            <w:i/>
            <w:strike w:val="0"/>
            <w:color w:val="0077CC"/>
            <w:sz w:val="20"/>
            <w:u w:val="single"/>
            <w:vertAlign w:val="baseline"/>
          </w:rPr>
          <w:t>Link to Image</w:t>
        </w:r>
      </w:hyperlink>
    </w:p>
    <w:p>
      <w:pPr>
        <w:pStyle w:val="Normal345"/>
        <w:keepNext w:val="0"/>
        <w:spacing w:before="240" w:after="0" w:line="260" w:lineRule="atLeast"/>
        <w:ind w:left="0" w:right="0" w:firstLine="0"/>
        <w:jc w:val="both"/>
      </w:pPr>
      <w:hyperlink r:id="rId3404" w:history="1">
        <w:r>
          <w:rPr>
            <w:rFonts w:ascii="arial" w:eastAsia="arial" w:hAnsi="arial" w:cs="arial"/>
            <w:b w:val="0"/>
            <w:i/>
            <w:strike w:val="0"/>
            <w:color w:val="0077CC"/>
            <w:sz w:val="20"/>
            <w:u w:val="single"/>
            <w:vertAlign w:val="baseline"/>
          </w:rPr>
          <w:t>Link to Story</w:t>
        </w:r>
      </w:hyperlink>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Venkat Prabhu unveiled the first look of Thalapathy Vijay's upcoming sci-fi action film, "The Greatest of All Time" (GOAT), on Vijay's 50th birthday. This film features Vijay in dual roles: a middle-aged nerdy man and a young, cool guy, sparking speculation that they may be the same character from different time periods. The film recently wrapped up its Kerala schedule and will next be filmed in Dubai, where Vijay has already headed to shoot an action sequence. The Dubai schedule is expected to continue after which the team will return to India. Previous filming locations include Hyderabad, Chennai, Thailand, Sri Lanka, and Pondicherry.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excitement for GOAT, fans are saddened by the possibility that this might be one of Vijay's final films. In February, he founded the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announced his retirement from acting to focus on his political career. Reports suggest he will appear in one more film after GOAT before retiring.</w:t>
      </w:r>
    </w:p>
    <w:p>
      <w:pPr>
        <w:pStyle w:val="Normal3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3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Sonakshi Sinha is all smiles as she poses with would-be husband Zaheer Iqbal in LATEST pictures from Mehendi</w:t>
      </w:r>
    </w:p>
    <w:p>
      <w:pPr>
        <w:pStyle w:val="Normal3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an official poster was released showing Vijay with a salt-and-pepper look, glasses, a bomb blast in Europe, and a passport with many visa stamps, indicating the film's diverse settings. The poster also revealed the film's release date: September 5</w:t>
      </w:r>
    </w:p>
    <w:p>
      <w:pPr>
        <w:pStyle w:val="Normal3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MENAFN22062024007385015968ID1108360192</w:t>
      </w:r>
    </w:p>
    <w:p>
      <w:pPr>
        <w:pStyle w:val="Normal345"/>
        <w:keepNext/>
        <w:spacing w:before="240" w:after="0" w:line="340" w:lineRule="atLeast"/>
        <w:ind w:left="0" w:right="0" w:firstLine="0"/>
        <w:jc w:val="left"/>
      </w:pPr>
      <w:bookmarkStart w:id="1030" w:name="Classification_339"/>
      <w:bookmarkEnd w:id="1030"/>
      <w:r>
        <w:rPr>
          <w:rFonts w:ascii="arial" w:eastAsia="arial" w:hAnsi="arial" w:cs="arial"/>
          <w:b/>
          <w:i w:val="0"/>
          <w:strike w:val="0"/>
          <w:noProof w:val="0"/>
          <w:color w:val="000000"/>
          <w:position w:val="0"/>
          <w:sz w:val="28"/>
          <w:u w:val="none"/>
          <w:vertAlign w:val="baseline"/>
        </w:rPr>
        <w:t>Classification</w:t>
      </w:r>
    </w:p>
    <w:p>
      <w:pPr>
        <w:pStyle w:val="Normal345"/>
        <w:spacing w:line="60" w:lineRule="exact"/>
      </w:pPr>
      <w:r>
        <w:pict>
          <v:line id="_x0000_s2377" style="position:absolute;z-index:252752896" from="0,2pt" to="512pt,2pt" strokecolor="#009ddb" strokeweight="2pt">
            <v:stroke linestyle="single"/>
            <w10:wrap type="topAndBottom"/>
          </v:line>
        </w:pict>
      </w:r>
    </w:p>
    <w:p>
      <w:pPr>
        <w:pStyle w:val="Normal345"/>
        <w:spacing w:line="120" w:lineRule="exact"/>
      </w:pPr>
    </w:p>
    <w:p>
      <w:pPr>
        <w:pStyle w:val="Normal3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ACTION &amp; ADVENTURE FILMS (90%); ACTORS &amp; ACTRESSES (90%); SPOILERS &amp; TEASERS (90%); SCIENCE FICTION &amp; FANTASY FILMS (78%); MIDDLE AGED PERSONS (72%); ELECTIONS &amp; POLITICS (68%); GOVERNMENT &amp; PUBLIC ADMINISTRATION (68%); NATIONAL SECURITY &amp; FOREIGN RELATIONS (68%)</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ACTION &amp; ADVENTURE FILMS (90%); ACTORS &amp; ACTRESSES (90%); MOVIE INDUSTRY (78%); SCIENCE FICTION &amp; FANTASY FILMS (78%)</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(55%); HYDERABAD, ANDHRA PRADESH, INDIA (55%); DUBAI, UNITED ARAB EMIRATES (71%); KERALA, INDIA (56%); PUDUCHERRY, INDIA (56%); UNITED ARAB EMIRATES (90%); INDIA (87%); EUROPE (74%); THAILAND (55%)</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345"/>
      </w:pPr>
    </w:p>
    <w:p>
      <w:pPr>
        <w:pStyle w:val="Normal345"/>
        <w:ind w:left="200"/>
        <w:sectPr>
          <w:type w:val="continuous"/>
          <w:pgMar w:top="840" w:right="1000" w:bottom="840" w:left="1000" w:header="400" w:footer="400"/>
          <w:pgNumType w:fmt="decimal"/>
          <w:cols w:space="720"/>
        </w:sectPr>
      </w:pPr>
      <w:r>
        <w:br/>
      </w:r>
      <w:r>
        <w:pict>
          <v:line id="_x0000_s2378"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3405"/>
          <w:headerReference w:type="default" r:id="rId3406"/>
          <w:footerReference w:type="even" r:id="rId3407"/>
          <w:footerReference w:type="default" r:id="rId3408"/>
          <w:headerReference w:type="first" r:id="rId3409"/>
          <w:footerReference w:type="first" r:id="rId3410"/>
          <w:pgSz w:w="12240" w:h="15840"/>
          <w:pgMar w:top="840" w:right="1000" w:bottom="840" w:left="1000" w:header="400" w:footer="400"/>
          <w:pgNumType w:fmt="decimal"/>
          <w:cols w:space="720"/>
          <w:titlePg w:val="0"/>
        </w:sectPr>
      </w:pPr>
    </w:p>
    <w:p>
      <w:pPr>
        <w:pStyle w:val="Normal346"/>
      </w:pPr>
    </w:p>
    <w:p>
      <w:pPr>
        <w:pStyle w:val="Heading1344"/>
        <w:keepNext w:val="0"/>
        <w:spacing w:after="200" w:line="340" w:lineRule="atLeast"/>
        <w:ind w:left="0" w:right="0" w:firstLine="0"/>
        <w:jc w:val="center"/>
      </w:pPr>
      <w:hyperlink r:id="rId3411" w:history="1">
        <w:r>
          <w:rPr>
            <w:rFonts w:ascii="arial" w:eastAsia="arial" w:hAnsi="arial" w:cs="arial"/>
            <w:b/>
            <w:i/>
            <w:strike w:val="0"/>
            <w:color w:val="0077CC"/>
            <w:sz w:val="28"/>
            <w:u w:val="single"/>
            <w:vertAlign w:val="baseline"/>
          </w:rPr>
          <w:t>Vijay urges action over words as TVK prepares for 1st political conference</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346"/>
        <w:keepNext w:val="0"/>
        <w:spacing w:after="0" w:line="240" w:lineRule="atLeast"/>
        <w:ind w:right="0"/>
        <w:jc w:val="both"/>
      </w:pPr>
      <w:bookmarkStart w:id="1031" w:name="Bookmark_346"/>
      <w:bookmarkEnd w:id="103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REGION</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346"/>
        <w:keepNext/>
        <w:spacing w:before="240" w:after="0" w:line="340" w:lineRule="atLeast"/>
        <w:ind w:left="0" w:right="0" w:firstLine="0"/>
        <w:jc w:val="left"/>
      </w:pPr>
      <w:bookmarkStart w:id="1032" w:name="Body_344"/>
      <w:bookmarkEnd w:id="103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79" style="position:absolute;z-index:252754944"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geared up for its first political conference, its founder and actor, Vijay, on Sunday told his party cadres that action should speak louder than words. In a letter to cadres on Sunday, Vijay said the job of TVK in the political sphere was not to deliver ornamental speeches. “As far as TVK is concerned, action is the political mother tongue,’’ he said.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asked his cadres to take the message to the public that they were politically groomed. Vijay said TVK cadres should be an example  for rest of the parties. This is Vijay’s second letter to cadres ahead of the conference, intended to prepare the members of the fledgling party for a high profile political event at Vikravandi on Oct 27. He said the party does not approach politics through the prism of victory and defeat. “Let there be beautiful moments in the conference demonstrating our approach towards politics would a deep emotional and ideological celebration,” he said. In the letter, Vijay asked pregnant women, school students, people with ailments and senior citizens to avoid coming to the conference. Instead, he suggested they watch it on media and social media. “The long-distance travel could worsen your  health. Being a member of your family, I request you watch it online,” Vijay said. Meanwhile, TVK functionaries carried a 100 feet long TVK flag along with a poster of Vijay around the Murugan temple in Tiruttani, creating a flutter. Even after the temple authorities objected to carrying the flag of a political party along with the poster inside the temple, they did not stop. Subsequently, temple authorities informed the police. After the police arrived, the TVK functionaries argued with them but police warned them that a case would be filed against them for ‘unlawful assembly’ if they insist on carrying the flag in a procession. The TVK cadres dispersed after the warning.</w:t>
      </w:r>
    </w:p>
    <w:p>
      <w:pPr>
        <w:pStyle w:val="Normal346"/>
        <w:keepNext/>
        <w:spacing w:before="240" w:after="0" w:line="340" w:lineRule="atLeast"/>
        <w:ind w:left="0" w:right="0" w:firstLine="0"/>
        <w:jc w:val="left"/>
      </w:pPr>
      <w:bookmarkStart w:id="1033" w:name="Classification_340"/>
      <w:bookmarkEnd w:id="1033"/>
      <w:r>
        <w:rPr>
          <w:rFonts w:ascii="arial" w:eastAsia="arial" w:hAnsi="arial" w:cs="arial"/>
          <w:b/>
          <w:i w:val="0"/>
          <w:strike w:val="0"/>
          <w:noProof w:val="0"/>
          <w:color w:val="000000"/>
          <w:position w:val="0"/>
          <w:sz w:val="28"/>
          <w:u w:val="none"/>
          <w:vertAlign w:val="baseline"/>
        </w:rPr>
        <w:t>Classification</w:t>
      </w:r>
    </w:p>
    <w:p>
      <w:pPr>
        <w:pStyle w:val="Normal346"/>
        <w:spacing w:line="60" w:lineRule="exact"/>
      </w:pPr>
      <w:r>
        <w:pict>
          <v:line id="_x0000_s2380" style="position:absolute;z-index:252755968" from="0,2pt" to="512pt,2pt" strokecolor="#009ddb" strokeweight="2pt">
            <v:stroke linestyle="single"/>
            <w10:wrap type="topAndBottom"/>
          </v:line>
        </w:pict>
      </w:r>
    </w:p>
    <w:p>
      <w:pPr>
        <w:pStyle w:val="Normal346"/>
        <w:spacing w:line="120" w:lineRule="exact"/>
      </w:pPr>
    </w:p>
    <w:p>
      <w:pPr>
        <w:pStyle w:val="Normal3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(90%); ELECTIONS &amp; POLITICS (89%); TRENDS &amp; EVENTS (78%); WOMEN'S HEALTH (77%); GOVERNMENT &amp; PUBLIC ADMINISTRATION (73%); PREGNANCY &amp; CHILDBIRTH (72%); EMOTIONS (71%); SOCIAL MEDIA (66%); SENIOR CITIZENS (52%); STUDENTS &amp; STUDENT LIFE (52%)</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ELECTRONIC PUBLISHING (78%); SOCIAL MEDIA (66%)</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(91%)</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Pr>
        <w:pStyle w:val="Normal346"/>
      </w:pPr>
    </w:p>
    <w:p>
      <w:pPr>
        <w:pStyle w:val="Normal346"/>
        <w:ind w:left="200"/>
        <w:sectPr>
          <w:type w:val="continuous"/>
          <w:pgMar w:top="840" w:right="1000" w:bottom="840" w:left="1000" w:header="400" w:footer="400"/>
          <w:pgNumType w:fmt="decimal"/>
          <w:cols w:space="720"/>
        </w:sectPr>
      </w:pPr>
      <w:r>
        <w:br/>
      </w:r>
      <w:r>
        <w:pict>
          <v:line id="_x0000_s2381"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3412"/>
          <w:headerReference w:type="default" r:id="rId3413"/>
          <w:footerReference w:type="even" r:id="rId3414"/>
          <w:footerReference w:type="default" r:id="rId3415"/>
          <w:headerReference w:type="first" r:id="rId3416"/>
          <w:footerReference w:type="first" r:id="rId3417"/>
          <w:pgSz w:w="12240" w:h="15840"/>
          <w:pgMar w:top="840" w:right="1000" w:bottom="840" w:left="1000" w:header="400" w:footer="400"/>
          <w:pgNumType w:fmt="decimal"/>
          <w:cols w:space="720"/>
          <w:titlePg w:val="0"/>
        </w:sectPr>
      </w:pPr>
    </w:p>
    <w:p>
      <w:pPr>
        <w:pStyle w:val="Normal347"/>
      </w:pPr>
    </w:p>
    <w:p>
      <w:pPr>
        <w:pStyle w:val="Heading1345"/>
        <w:keepNext w:val="0"/>
        <w:spacing w:after="200" w:line="340" w:lineRule="atLeast"/>
        <w:ind w:left="0" w:right="0" w:firstLine="0"/>
        <w:jc w:val="center"/>
      </w:pPr>
      <w:hyperlink r:id="rId3418" w:history="1">
        <w:r>
          <w:rPr>
            <w:rFonts w:ascii="arial" w:eastAsia="arial" w:hAnsi="arial" w:cs="arial"/>
            <w:b/>
            <w:i/>
            <w:strike w:val="0"/>
            <w:color w:val="0077CC"/>
            <w:sz w:val="28"/>
            <w:u w:val="single"/>
            <w:vertAlign w:val="baseline"/>
          </w:rPr>
          <w:t>TVK chief Vijay hits out at Amit Shah's remarks on Ambedkar</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w:t>
      </w:r>
    </w:p>
    <w:p>
      <w:pPr>
        <w:pStyle w:val="Normal347"/>
        <w:keepNext w:val="0"/>
        <w:spacing w:after="0" w:line="240" w:lineRule="atLeast"/>
        <w:ind w:right="0"/>
        <w:jc w:val="both"/>
      </w:pPr>
      <w:bookmarkStart w:id="1034" w:name="Bookmark_347"/>
      <w:bookmarkEnd w:id="1034"/>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Publishing India.com All Rights Reserved</w:t>
      </w:r>
    </w:p>
    <w:p>
      <w:pPr>
        <w:pStyle w:val="Normal347"/>
        <w:keepNext w:val="0"/>
        <w:spacing w:before="120" w:after="0" w:line="220" w:lineRule="atLeast"/>
        <w:ind w:left="0" w:right="0" w:firstLine="0"/>
        <w:jc w:val="left"/>
      </w:pPr>
      <w:r>
        <w:br/>
      </w:r>
      <w:r>
        <w:pict>
          <v:shape id="_x0000_i2382" type="#_x0000_t75" style="width:323.25pt;height:62.25pt">
            <v:imagedata r:id="rId699"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47"/>
        <w:keepNext/>
        <w:spacing w:before="240" w:after="0" w:line="340" w:lineRule="atLeast"/>
        <w:ind w:left="0" w:right="0" w:firstLine="0"/>
        <w:jc w:val="left"/>
      </w:pPr>
      <w:bookmarkStart w:id="1035" w:name="Body_345"/>
      <w:bookmarkEnd w:id="1035"/>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83" style="position:absolute;z-index:25275801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19 --</w: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and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has criticised Union Home Minister Amit Shah for his recent remarks about B.R. Ambedkar in the Parliament.</w:t>
      </w:r>
    </w:p>
    <w:p>
      <w:pPr>
        <w:pStyle w:val="Normal347"/>
      </w:pP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Wednesday on the social media platform X, Vijay expressed his outrage, suggesting that some individuals may be "allergic" to Ambedkar's name.</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lauded Ambedkar as an "incomparable political and intellectual personality" who represents the spirit of freedom for all Indian citizens.</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emphasised that Ambedkar's legacy is a beacon of hope for marginalised communities and a symbol of resistance against social injustice.</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to continuously chant Ambedkar's name, underscoring his deep admiration for the iconic leader.</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"Ambedkar… Ambedkar… Ambedkar… Let us keep chanting his name with joy in our hearts and on our lips," the TVK President said.</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across the country have also condemned Amit Shah's remarks in the Rajya Sabha on December 17.</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Home Minister Shah had said that there is now a "fashion" to repeatedly invoke Ambedkar's name, adding that if the Opposition had taken God's name as often, they would have reached heaven.</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Home Minister's comments have drawn widespread criticism.</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had mentioned Ambedkar as one of the ideological mentors of the TVK during his party's first rally in Vikravandi, northern Tamil Nadu.</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region has a significant Dalit population and is considered a stronghold of Viduthalai Chiruthaigal Katchi (VCK) President Thol. Thirumavalavan.</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Thirumavalavan's VCK is formerly known as the Dalit Panthers of India.</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newly formed party appears to be targeting Dalit voters, leveraging his strong following among marginalised communities since his movie career.</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been popular among Dalits and other marginalised groups due to the socially relevant roles he played in films, which resonated with these communities.</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2011 Census, Dalits constitute around 20 per cent of Tamil Nadu's population.</w:t>
      </w:r>
    </w:p>
    <w:p>
      <w:pPr>
        <w:pStyle w:val="Normal347"/>
      </w:pP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however, estimate that this figure may have increased by six per cent in recent years.</w:t>
      </w:r>
    </w:p>
    <w:p>
      <w:pPr>
        <w:pStyle w:val="Normal347"/>
        <w:keepNext/>
        <w:spacing w:before="240" w:after="0" w:line="340" w:lineRule="atLeast"/>
        <w:ind w:left="0" w:right="0" w:firstLine="0"/>
        <w:jc w:val="left"/>
      </w:pPr>
      <w:bookmarkStart w:id="1036" w:name="Classification_341"/>
      <w:bookmarkEnd w:id="1036"/>
      <w:r>
        <w:rPr>
          <w:rFonts w:ascii="arial" w:eastAsia="arial" w:hAnsi="arial" w:cs="arial"/>
          <w:b/>
          <w:i w:val="0"/>
          <w:strike w:val="0"/>
          <w:noProof w:val="0"/>
          <w:color w:val="000000"/>
          <w:position w:val="0"/>
          <w:sz w:val="28"/>
          <w:u w:val="none"/>
          <w:vertAlign w:val="baseline"/>
        </w:rPr>
        <w:t>Classification</w:t>
      </w:r>
    </w:p>
    <w:p>
      <w:pPr>
        <w:pStyle w:val="Normal347"/>
        <w:spacing w:line="60" w:lineRule="exact"/>
      </w:pPr>
      <w:r>
        <w:pict>
          <v:line id="_x0000_s2384" style="position:absolute;z-index:252759040" from="0,2pt" to="512pt,2pt" strokecolor="#009ddb" strokeweight="2pt">
            <v:stroke linestyle="single"/>
            <w10:wrap type="topAndBottom"/>
          </v:line>
        </w:pict>
      </w:r>
    </w:p>
    <w:p>
      <w:pPr>
        <w:pStyle w:val="Normal347"/>
        <w:spacing w:line="120" w:lineRule="exact"/>
      </w:pPr>
    </w:p>
    <w:p>
      <w:pPr>
        <w:pStyle w:val="Normal3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GOVERNMENT ADVISORS &amp; MINISTERS (90%); POLITICS (78%); ACTIVISM (77%); SOCIETY, SOCIAL ASSISTANCE &amp; LIFESTYLE (77%); POPULATION SIZE (75%); SOCIAL JUSTICE (75%); MENTORS &amp; ROLE MODELS (74%); NEGATIVE SOCIETAL NEWS (71%); CENSUS (69%); SOCIAL MEDIA (57%)</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(57%)</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(90%); INDIA (96%)</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347"/>
      </w:pPr>
    </w:p>
    <w:p>
      <w:pPr>
        <w:pStyle w:val="Normal347"/>
        <w:ind w:left="200"/>
        <w:sectPr>
          <w:type w:val="continuous"/>
          <w:pgMar w:top="840" w:right="1000" w:bottom="840" w:left="1000" w:header="400" w:footer="400"/>
          <w:pgNumType w:fmt="decimal"/>
          <w:cols w:space="720"/>
        </w:sectPr>
      </w:pPr>
      <w:r>
        <w:br/>
      </w:r>
      <w:r>
        <w:pict>
          <v:line id="_x0000_s2385"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348"/>
      </w:pPr>
    </w:p>
    <w:p>
      <w:pPr>
        <w:pStyle w:val="Heading1346"/>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Thalapathy Vijay-starrer ‘Thalapathy 69’ to be helmed by H Vinoth</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348"/>
        <w:keepNext w:val="0"/>
        <w:spacing w:after="0" w:line="240" w:lineRule="atLeast"/>
        <w:ind w:right="0"/>
        <w:jc w:val="both"/>
      </w:pPr>
      <w:bookmarkStart w:id="1037" w:name="Bookmark_348"/>
      <w:bookmarkEnd w:id="1037"/>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Media news All Rights Reserved</w:t>
      </w:r>
    </w:p>
    <w:p>
      <w:pPr>
        <w:pStyle w:val="Normal348"/>
        <w:keepNext w:val="0"/>
        <w:spacing w:before="120" w:after="0" w:line="220" w:lineRule="atLeast"/>
        <w:ind w:left="0" w:right="0" w:firstLine="0"/>
        <w:jc w:val="left"/>
      </w:pPr>
      <w:r>
        <w:br/>
      </w:r>
      <w:r>
        <w:pict>
          <v:shape id="_x0000_i2386" type="#_x0000_t75" style="width:359.96pt;height:74.24pt">
            <v:imagedata r:id="rId417"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48"/>
        <w:keepNext/>
        <w:spacing w:before="240" w:after="0" w:line="340" w:lineRule="atLeast"/>
        <w:ind w:left="0" w:right="0" w:firstLine="0"/>
        <w:jc w:val="left"/>
      </w:pPr>
      <w:bookmarkStart w:id="1038" w:name="Body_346"/>
      <w:bookmarkEnd w:id="1038"/>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87" style="position:absolute;z-index:25276108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Mumbai, Sep 14 (IANS) KVN Productions has finally announced that Thalapathy Vijay’s tentatively titled ‘Thalapathy 69’ will be directed by H Vinoth as he reunites with music sensation Anirudh Ravichander.  ,  The makers took to their photo-sharing platform Instagram and shared a riveting poster of Thalapathy Vijay's farewell film. In the poster with the bluish background, Thalapathy was seen holding a torch of fire in his hands as a torch bearer., The poster mentioned, “The Torch bearer of democracy.. Arriving soon.”, The makers also captioned the post that read, “We are beyond proud &amp; excited to announce that our first Tamil film is Thalapathy 69, directed by the visionary H Vinoth, with music by the sensational Rockstar Anirudh Ravichander.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 happy to collaborate with the one and only Thalapathy Vijay. The torch bearer of Democracy is arriving on Oct 2025"., ‘Thalapathy 69’ will be bankrolled by Venkat K. Narayana under the banner of KVN Productions. The film will be co-produced by Jagadish Palanisamy and Lohith N. K as well., The film marks the fifth collaboration between Thalapathy Vijay and Anirudh after their success in ‘Kaththi’, ‘Master’, ‘Beast’ and ‘Leo’., As the announcement has been rolled out it is definitely going to be a tearjerker ride for Thalapathy fans to witness him for the one last time on big screens before entering into politics as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has officially become an Indian regional political party in the state of Tamil Nadu., Thalapathy Vijay's recently released film ‘The Greatest of All Time’ is still running successfully in the theatres. The film helmed by Venkat Prabhu also features Sneha, Meenakshi Chaudhary, Prabhu Deva, Prashanth, Mohan, Ajmal Ameer, Yogi Babu and Premgi Amaren in pivotal roles., ‘The GOAT’ was released theatrically on September 5, 2024, in Tamil, Telugu and Hindi languages. The action-thriller was bankrolled by Kalapathi S. Aghoram, Kalapathi S. Ganesh and Kalapathi S. Suresh under the banner of AGS Entertainment., --IANS, ays/sp  </w:t>
      </w:r>
    </w:p>
    <w:p>
      <w:pPr>
        <w:pStyle w:val="Normal348"/>
        <w:keepNext/>
        <w:spacing w:before="240" w:after="0" w:line="340" w:lineRule="atLeast"/>
        <w:ind w:left="0" w:right="0" w:firstLine="0"/>
        <w:jc w:val="left"/>
      </w:pPr>
      <w:bookmarkStart w:id="1039" w:name="Classification_342"/>
      <w:bookmarkEnd w:id="1039"/>
      <w:r>
        <w:rPr>
          <w:rFonts w:ascii="arial" w:eastAsia="arial" w:hAnsi="arial" w:cs="arial"/>
          <w:b/>
          <w:i w:val="0"/>
          <w:strike w:val="0"/>
          <w:noProof w:val="0"/>
          <w:color w:val="000000"/>
          <w:position w:val="0"/>
          <w:sz w:val="28"/>
          <w:u w:val="none"/>
          <w:vertAlign w:val="baseline"/>
        </w:rPr>
        <w:t>Classification</w:t>
      </w:r>
    </w:p>
    <w:p>
      <w:pPr>
        <w:pStyle w:val="Normal348"/>
        <w:spacing w:line="60" w:lineRule="exact"/>
      </w:pPr>
      <w:r>
        <w:pict>
          <v:line id="_x0000_s2388" style="position:absolute;z-index:252762112" from="0,2pt" to="512pt,2pt" strokecolor="#009ddb" strokeweight="2pt">
            <v:stroke linestyle="single"/>
            <w10:wrap type="topAndBottom"/>
          </v:line>
        </w:pict>
      </w:r>
    </w:p>
    <w:p>
      <w:pPr>
        <w:pStyle w:val="Normal348"/>
        <w:spacing w:line="120" w:lineRule="exact"/>
      </w:pPr>
    </w:p>
    <w:p>
      <w:pPr>
        <w:pStyle w:val="Normal3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(78%); ELECTIONS &amp; POLITICS (75%); PHOTO &amp; VIDEO SHARING (72%); GOVERNMENT &amp; PUBLIC ADMINISTRATION (70%)</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(72%)</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(79%); NEW DELHI, INDIA (74%); SOUTH INDIA (79%); TAMIL NADU, INDIA (74%); INDIA (92%)</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2024</w:t>
      </w:r>
    </w:p>
    <w:p>
      <w:pPr>
        <w:pStyle w:val="Normal348"/>
      </w:pPr>
    </w:p>
    <w:p>
      <w:pPr>
        <w:pStyle w:val="Normal348"/>
        <w:ind w:left="200"/>
        <w:sectPr>
          <w:type w:val="continuous"/>
          <w:pgMar w:top="840" w:right="1000" w:bottom="840" w:left="1000" w:header="400" w:footer="400"/>
          <w:pgNumType w:fmt="decimal"/>
          <w:cols w:space="720"/>
        </w:sectPr>
      </w:pPr>
      <w:r>
        <w:br/>
      </w:r>
      <w:r>
        <w:pict>
          <v:line id="_x0000_s2389"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349"/>
      </w:pPr>
    </w:p>
    <w:p>
      <w:pPr>
        <w:pStyle w:val="Heading1347"/>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Actor Vijay's political party TVK to hold first general council meet on February 26</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w:t>
      </w:r>
    </w:p>
    <w:p>
      <w:pPr>
        <w:pStyle w:val="Normal349"/>
        <w:keepNext w:val="0"/>
        <w:spacing w:after="0" w:line="240" w:lineRule="atLeast"/>
        <w:ind w:right="0"/>
        <w:jc w:val="both"/>
      </w:pPr>
      <w:bookmarkStart w:id="1040" w:name="Bookmark_349"/>
      <w:bookmarkEnd w:id="1040"/>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349"/>
        <w:keepNext w:val="0"/>
        <w:spacing w:before="120" w:after="0" w:line="220" w:lineRule="atLeast"/>
        <w:ind w:left="0" w:right="0" w:firstLine="0"/>
        <w:jc w:val="left"/>
      </w:pPr>
      <w:r>
        <w:br/>
      </w:r>
      <w:r>
        <w:pict>
          <v:shape id="_x0000_i2390" type="#_x0000_t75" style="width:323.25pt;height:62.25pt">
            <v:imagedata r:id="rId699"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49"/>
        <w:keepNext/>
        <w:spacing w:before="240" w:after="0" w:line="340" w:lineRule="atLeast"/>
        <w:ind w:left="0" w:right="0" w:firstLine="0"/>
        <w:jc w:val="left"/>
      </w:pPr>
      <w:bookmarkStart w:id="1041" w:name="Body_347"/>
      <w:bookmarkEnd w:id="1041"/>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91" style="position:absolute;z-index:25276416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17 --</w: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hold its first general council meeting in Mahabalipuram on February 26.</w:t>
      </w:r>
    </w:p>
    <w:p>
      <w:pPr>
        <w:pStyle w:val="Normal349"/>
      </w:pPr>
    </w:p>
    <w:p>
      <w:pPr>
        <w:pStyle w:val="Normal3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marks a significant milestone in the party's journey since its formation on February 2, 2024.</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entry into politics has reshaped the political landscape of Tamil Nadu.</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Vijay announced the formation of TVK, he said his party would stand against corruption and divisiveness.</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declared that TVK would contest the 2026 Tamil Nadu Assembly elections but chose to stay away from the 2024 Lok Sabha elections, refraining from supporting any party.</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TVK's party flag and official flag song at its headquarters in Panaiyur, Chennai. Later, on October 27, 2024, TVK held its inaugural conference in Vikravandi, Villupuram district, one of Tamil Nadu's biggest political events.</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Tamil Nadu police, approximately 3 lakh people attended the Vikravandi conference, causing major traffic congestion along the Chennai-Tiruchi National Highway, particularly in Vikravandi and Mundiyampakkam.</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made his political stance clear, branding the BJP as his ideological adversary and the DMK as his political adversary. He accused the DMK of being a family-dominated party that exploits the "Dravidian identity" for personal gain while condemning the BJP for "promoting divisive politics".</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remarks, the DMK dismissed TVK as the "C-team" of the BJP, suggesting that Vijay's entry into politics was meant to benefit the BJP indirectly.</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BJP urged Vijay to prioritise public welfare over political rhetoric. He also reminded the actor-turned-politician that he had received support from multiple political factions, including the BJP, in his journey so far.</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influence in Tamil Nadu politics has been growing since his fan club, the All India Thalapathy Vijay Makkal Iyakkam (AITVMI), won 115 out of 169 seats it contested in the 2021 local body elections.</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rival parties like Kamal Haasan's Makkal Needhi Maiam (MNM) and Seeman's Naam Tamilar Katchi (NTK) failed to secure any seats. This electoral success has strengthened Vijay's political credibility.</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stated that TVK will only form alliances with parties that recognise his leadership. Political observers believe this signals his intention to aim for nothing less than the Chief Minister’s post in the 2026 Tamil Nadu Assembly elections.</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TVK's first general council meeting approaching, all eyes are on Vijay as he shapes his party's political roadmap for the future.</w:t>
      </w:r>
    </w:p>
    <w:p>
      <w:pPr>
        <w:pStyle w:val="Normal349"/>
      </w:pPr>
    </w:p>
    <w:p>
      <w:pPr>
        <w:pStyle w:val="Normal3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spacing w:before="240" w:after="0" w:line="340" w:lineRule="atLeast"/>
        <w:ind w:left="0" w:right="0" w:firstLine="0"/>
        <w:jc w:val="left"/>
      </w:pPr>
      <w:bookmarkStart w:id="1042" w:name="Classification_343"/>
      <w:bookmarkEnd w:id="1042"/>
      <w:r>
        <w:rPr>
          <w:rFonts w:ascii="arial" w:eastAsia="arial" w:hAnsi="arial" w:cs="arial"/>
          <w:b/>
          <w:i w:val="0"/>
          <w:strike w:val="0"/>
          <w:noProof w:val="0"/>
          <w:color w:val="000000"/>
          <w:position w:val="0"/>
          <w:sz w:val="28"/>
          <w:u w:val="none"/>
          <w:vertAlign w:val="baseline"/>
        </w:rPr>
        <w:t>Classification</w:t>
      </w:r>
    </w:p>
    <w:p>
      <w:pPr>
        <w:pStyle w:val="Normal349"/>
        <w:spacing w:line="60" w:lineRule="exact"/>
      </w:pPr>
      <w:r>
        <w:pict>
          <v:line id="_x0000_s2392" style="position:absolute;z-index:252765184" from="0,2pt" to="512pt,2pt" strokecolor="#009ddb" strokeweight="2pt">
            <v:stroke linestyle="single"/>
            <w10:wrap type="topAndBottom"/>
          </v:line>
        </w:pict>
      </w:r>
    </w:p>
    <w:p>
      <w:pPr>
        <w:pStyle w:val="Normal349"/>
        <w:spacing w:line="120" w:lineRule="exact"/>
      </w:pPr>
    </w:p>
    <w:p>
      <w:pPr>
        <w:pStyle w:val="Normal3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CONFERENCES &amp; CONVENTIONS (90%); POLITICS (90%); TALKS &amp; MEETINGS (90%); CAMPAIGNS &amp; ELECTIONS (89%); CELEBRITIES (89%); ELECTIONS (89%); POLITICAL ORGANIZATIONS (89%); GOVERNMENT &amp; PUBLIC ADMINISTRATION (78%); TRENDS &amp; EVENTS (78%); NEGATIVE PERSONAL NEWS (76%); NEGATIVE MISC NEWS (75%); NEGATIVE NEWS (75%); CORRUPTION (70%)</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VEHICLE TRAFFIC (67%)</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NEW DELHI, INDIA (79%); TAMIL NADU, INDIA (95%); INDIA (99%)</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2025</w:t>
      </w:r>
    </w:p>
    <w:p>
      <w:pPr>
        <w:pStyle w:val="Normal349"/>
      </w:pPr>
    </w:p>
    <w:p>
      <w:pPr>
        <w:pStyle w:val="Normal349"/>
        <w:ind w:left="200"/>
        <w:sectPr>
          <w:type w:val="continuous"/>
          <w:pgMar w:top="840" w:right="1000" w:bottom="840" w:left="1000" w:header="400" w:footer="400"/>
          <w:pgNumType w:fmt="decimal"/>
          <w:cols w:space="720"/>
        </w:sectPr>
      </w:pPr>
      <w:r>
        <w:br/>
      </w:r>
      <w:r>
        <w:pict>
          <v:line id="_x0000_s2393"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350"/>
      </w:pPr>
    </w:p>
    <w:p>
      <w:pPr>
        <w:pStyle w:val="Heading1348"/>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Actor Vijay Launches Strong Critique Against DMK and BJP in First General Council Meeting of TVK</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Herald (Goa) (India)</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2025 Saturday</w:t>
      </w:r>
    </w:p>
    <w:p>
      <w:pPr>
        <w:pStyle w:val="Normal350"/>
        <w:keepNext w:val="0"/>
        <w:spacing w:after="0" w:line="240" w:lineRule="atLeast"/>
        <w:ind w:right="0"/>
        <w:jc w:val="both"/>
      </w:pPr>
      <w:bookmarkStart w:id="1043" w:name="Bookmark_350"/>
      <w:bookmarkEnd w:id="1043"/>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Herald Publications Pvt. Ltd. All Rights Reserved</w:t>
      </w:r>
    </w:p>
    <w:p>
      <w:pPr>
        <w:pStyle w:val="Normal350"/>
        <w:keepNext w:val="0"/>
        <w:spacing w:before="120" w:after="0" w:line="220" w:lineRule="atLeast"/>
        <w:ind w:left="0" w:right="0" w:firstLine="0"/>
        <w:jc w:val="left"/>
      </w:pPr>
      <w:r>
        <w:br/>
      </w:r>
      <w:r>
        <w:pict>
          <v:shape id="_x0000_i2394" type="#_x0000_t75" style="width:0;height:0"/>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Goa </w:t>
      </w:r>
    </w:p>
    <w:p>
      <w:pPr>
        <w:pStyle w:val="Normal350"/>
        <w:keepNext/>
        <w:spacing w:before="240" w:after="0" w:line="340" w:lineRule="atLeast"/>
        <w:ind w:left="0" w:right="0" w:firstLine="0"/>
        <w:jc w:val="left"/>
      </w:pPr>
      <w:bookmarkStart w:id="1044" w:name="Body_348"/>
      <w:bookmarkEnd w:id="1044"/>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95" style="position:absolute;z-index:25276723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Goa, March 29 -- Actor-turned-politician Vijay, leader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held the party's first general council meeting on Friday, launching a sharp attack on the ruling governments of Tamil Nadu and the Centre-the DMK and the BJP. He accused both parties of being in a tactical alliance and labeled them as "fascists."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remarks focused on the political dynamics between the DMK and the BJP, saying, "For votes, you (DMK) have an alliance with the Congress, and for looting, you have a clandestine alliance with the BJP." He went on to call the BJP a "secret owner" of the DMK, reflecting his strong disapproval of the current political arrangements.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Vijay criticized several policies of the central government, including the delimitation exercise based on population, the imposition of Hindi, and the devolution of central funds. He also targeted Prime Minister Narendra Modi's push for a "one nation, one election" system, warning that Tamil Nadu, a state known for its political strength, must be handled with care. "PM sir, we understand your plans when you start speaking about one nation, one election. Handle Tamil Nadu carefully, sir. Because Tamil Nadu is a state which has shown its power many times," he cautioned.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urged the Union government to withdraw the controversial Waqf Bill, a resolution on which was passed by the Tamil Nadu Legislative Assembly just the day before.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launching TVK in 2024 with the intention of contesting the 2026 Tamil Nadu Assembly elections, Vijay has named the DMK as his political adversary and the BJP as his ideological enemy. In his latest comments, he declared, "Tamil Nadu would witness a different election. The contest is solely between two parties-the TVK and the DMK."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accused Tamil Nadu Chief Minister MK Stalin of failing to govern effectively, stating, "A fascist regime is ruling Tamil Nadu, no less than the central government whom they call fascist." He further criticized Stalin for the state's deteriorating law and order, stating, "Chief minister of a monarchy, if you had governed properly, our women would have been safe."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concluded with the passing of 17 resolutions outlining TVK's stance on various political and social issues, solidifying the party's position as a strong challenger to the current administration in Tamil Nadu.</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published from a syndicated feed)</w:t>
      </w:r>
    </w:p>
    <w:p>
      <w:pPr>
        <w:pStyle w:val="Normal3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Herald Goa. For any query with respect to this article or any other content requirement, please contact Editor at </w:t>
      </w:r>
      <w:hyperlink r:id="rId3440" w:history="1">
        <w:r>
          <w:rPr>
            <w:rFonts w:ascii="arial" w:eastAsia="arial" w:hAnsi="arial" w:cs="arial"/>
            <w:b w:val="0"/>
            <w:i/>
            <w:strike w:val="0"/>
            <w:noProof w:val="0"/>
            <w:color w:val="0077CC"/>
            <w:position w:val="0"/>
            <w:sz w:val="20"/>
            <w:u w:val="single"/>
            <w:vertAlign w:val="baseline"/>
          </w:rPr>
          <w:t>contentservices@htdigital.in</w:t>
        </w:r>
      </w:hyperlink>
    </w:p>
    <w:p>
      <w:pPr>
        <w:pStyle w:val="Normal350"/>
        <w:keepNext/>
        <w:spacing w:before="240" w:after="0" w:line="340" w:lineRule="atLeast"/>
        <w:ind w:left="0" w:right="0" w:firstLine="0"/>
        <w:jc w:val="left"/>
      </w:pPr>
      <w:bookmarkStart w:id="1045" w:name="Classification_344"/>
      <w:bookmarkEnd w:id="1045"/>
      <w:r>
        <w:rPr>
          <w:rFonts w:ascii="arial" w:eastAsia="arial" w:hAnsi="arial" w:cs="arial"/>
          <w:b/>
          <w:i w:val="0"/>
          <w:strike w:val="0"/>
          <w:noProof w:val="0"/>
          <w:color w:val="000000"/>
          <w:position w:val="0"/>
          <w:sz w:val="28"/>
          <w:u w:val="none"/>
          <w:vertAlign w:val="baseline"/>
        </w:rPr>
        <w:t>Classification</w:t>
      </w:r>
    </w:p>
    <w:p>
      <w:pPr>
        <w:pStyle w:val="Normal350"/>
        <w:spacing w:line="60" w:lineRule="exact"/>
      </w:pPr>
      <w:r>
        <w:pict>
          <v:line id="_x0000_s2396" style="position:absolute;z-index:252768256" from="0,2pt" to="512pt,2pt" strokecolor="#009ddb" strokeweight="2pt">
            <v:stroke linestyle="single"/>
            <w10:wrap type="topAndBottom"/>
          </v:line>
        </w:pict>
      </w:r>
    </w:p>
    <w:p>
      <w:pPr>
        <w:pStyle w:val="Normal350"/>
        <w:spacing w:line="120" w:lineRule="exact"/>
      </w:pPr>
    </w:p>
    <w:p>
      <w:pPr>
        <w:pStyle w:val="Normal3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TALKS &amp; MEETINGS (90%); FASCISM (89%); GOVERNMENT &amp; PUBLIC ADMINISTRATION (89%); CAMPAIGNS &amp; ELECTIONS (78%); ELECTIONS (78%); GOVERNMENT ADVISORS &amp; MINISTERS (78%); GOVERNMENT BODIES &amp; OFFICES (78%); HEADS OF STATE &amp; GOVERNMENT (78%); PLATFORMS &amp; ISSUES (78%); PRIME MINISTERS (78%); SOCIETY, SOCIAL ASSISTANCE &amp; LIFESTYLE (78%); TYPES OF GOVERNMENT (78%); LEGISLATIVE BODIES (77%); PUBLIC POLICY (77%); NEGATIVE SOCIETAL NEWS (76%); SOCIETAL ISSUES (73%); MONARCHIES (72%)</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(78%); MEDIA CONTENT (60%)</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(96%); GOA, INDIA (94%); INDIA (96%)</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350"/>
      </w:pPr>
    </w:p>
    <w:p>
      <w:pPr>
        <w:pStyle w:val="Normal350"/>
        <w:ind w:left="200"/>
        <w:sectPr>
          <w:type w:val="continuous"/>
          <w:pgMar w:top="840" w:right="1000" w:bottom="840" w:left="1000" w:header="400" w:footer="400"/>
          <w:pgNumType w:fmt="decimal"/>
          <w:cols w:space="720"/>
        </w:sectPr>
      </w:pPr>
      <w:r>
        <w:br/>
      </w:r>
      <w:r>
        <w:pict>
          <v:line id="_x0000_s2397"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351"/>
      </w:pPr>
    </w:p>
    <w:p>
      <w:pPr>
        <w:pStyle w:val="Heading1349"/>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DMK, BJP pretending to fight over language policy: TVK president Vijay</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351"/>
        <w:keepNext w:val="0"/>
        <w:spacing w:after="0" w:line="240" w:lineRule="atLeast"/>
        <w:ind w:right="0"/>
        <w:jc w:val="both"/>
      </w:pPr>
      <w:bookmarkStart w:id="1046" w:name="Bookmark_351"/>
      <w:bookmarkEnd w:id="1046"/>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351"/>
        <w:keepNext/>
        <w:spacing w:before="240" w:after="0" w:line="340" w:lineRule="atLeast"/>
        <w:ind w:left="0" w:right="0" w:firstLine="0"/>
        <w:jc w:val="left"/>
      </w:pPr>
      <w:bookmarkStart w:id="1047" w:name="Body_349"/>
      <w:bookmarkEnd w:id="1047"/>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98" style="position:absolute;z-index:252770304"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In collusion with each other, DMK and BJP are pretending to be fighting over the three-language policy to deceive the public,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has said. Addressing his cadres to mark the party's entry into its second year of existence, Vijay slammed the state and the Union govts for fighting "like LKG-UKG students" over central funding and National Education Policy. The actor-politician was, however, critical of Centre for "forcibly and politically" imposing a third language in violation of cooperative federalism and state autonomy.He said the DMK-BJP game of deceit is being played out on social media.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for us to tell people. They know how big a deceit this is," Vijay said in his 14-minute speech without once naming DMK, BJP, or the word 'Hindi'. He said TVK respected all languages while advocating for individual choices.Referring to Jan Suraaj Party founder Prashant Kishor, who was on the dais, as his brother, Vijay said he was keen to collaborate with Kishor to uphold secular and democratic ideals "in Tamil Nadu and beyond". This collaboration will not compromise his party's ideological principles, he said. TVK is an emerging primary political force in TN, aiming to create a historic impact in the upcoming 2026 assembly election, comparable to the 1967 and 1977 elections, he said.‘Our party is not for pannaiyars’Defending his choice of young people and those from humble backgrounds for party positions, Vijay attributed the victories of former CM’s C N Annadurai in 1967 and M G Ramachandran in 1977 to youngsters. “Our party is for ordinary people. Our functionaries will also come from humble backgrounds. Ours is not for the pannaiyar (landlord),” Vijay said, accusing those in politics of acting like landlords. TVK will democratically remove these landlords, who are more concerned with personal gains rather than public service, he said.Noting that TVK was stepping into the second year with “no fear or anxiety”, Vijay said certain sections were feeling threatened by his entry into politics. “Politics is different. You will never know who will oppose or support whom and when. There are no permanent friends or foes in politics,” he said, announcing plans for a conference of booth-level agents soon. Vijay launched the signature campaign ‘#GetOut’ to protest against the state and Union govts policies and governance.  For Reprint Rights: timescontent.com</w:t>
      </w:r>
    </w:p>
    <w:p>
      <w:pPr>
        <w:pStyle w:val="Normal351"/>
        <w:keepNext/>
        <w:spacing w:before="240" w:after="0" w:line="340" w:lineRule="atLeast"/>
        <w:ind w:left="0" w:right="0" w:firstLine="0"/>
        <w:jc w:val="left"/>
      </w:pPr>
      <w:bookmarkStart w:id="1048" w:name="Classification_345"/>
      <w:bookmarkEnd w:id="1048"/>
      <w:r>
        <w:rPr>
          <w:rFonts w:ascii="arial" w:eastAsia="arial" w:hAnsi="arial" w:cs="arial"/>
          <w:b/>
          <w:i w:val="0"/>
          <w:strike w:val="0"/>
          <w:noProof w:val="0"/>
          <w:color w:val="000000"/>
          <w:position w:val="0"/>
          <w:sz w:val="28"/>
          <w:u w:val="none"/>
          <w:vertAlign w:val="baseline"/>
        </w:rPr>
        <w:t>Classification</w:t>
      </w:r>
    </w:p>
    <w:p>
      <w:pPr>
        <w:pStyle w:val="Normal351"/>
        <w:spacing w:line="60" w:lineRule="exact"/>
      </w:pPr>
      <w:r>
        <w:pict>
          <v:line id="_x0000_s2399" style="position:absolute;z-index:252771328" from="0,2pt" to="512pt,2pt" strokecolor="#009ddb" strokeweight="2pt">
            <v:stroke linestyle="single"/>
            <w10:wrap type="topAndBottom"/>
          </v:line>
        </w:pict>
      </w:r>
    </w:p>
    <w:p>
      <w:pPr>
        <w:pStyle w:val="Normal351"/>
        <w:spacing w:line="120" w:lineRule="exact"/>
      </w:pPr>
    </w:p>
    <w:p>
      <w:pPr>
        <w:pStyle w:val="Normal3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LANGUAGE &amp; LANGUAGES (90%); NEGATIVE PERSONAL NEWS (90%); ELECTIONS (89%); FRAUD &amp; FINANCIAL CRIME (89%); POLITICS (89%); EDUCATION REGULATION &amp; POLICY (78%); PLATFORMS &amp; ISSUES (78%); TYPES OF GOVERNMENT (78%); CAMPAIGNS &amp; ELECTIONS (77%); EDUCATION &amp; TRAINING (76%); PROTESTS &amp; DEMONSTRATIONS (76%); STUDENTS &amp; STUDENT LIFE (76%); PUBLIC POLICY (73%); NEGATIVE MISC NEWS (67%)</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(79%); INDIA (93%)</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351"/>
      </w:pPr>
    </w:p>
    <w:p>
      <w:pPr>
        <w:pStyle w:val="Normal351"/>
        <w:ind w:left="200"/>
        <w:sectPr>
          <w:type w:val="continuous"/>
          <w:pgMar w:top="840" w:right="1000" w:bottom="840" w:left="1000" w:header="400" w:footer="400"/>
          <w:pgNumType w:fmt="decimal"/>
          <w:cols w:space="720"/>
        </w:sectPr>
      </w:pPr>
      <w:r>
        <w:br/>
      </w:r>
      <w:r>
        <w:pict>
          <v:line id="_x0000_s2400"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352"/>
      </w:pPr>
    </w:p>
    <w:p>
      <w:pPr>
        <w:pStyle w:val="Heading1350"/>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Vijay's 11-year-old fan sustains burns as he attempts dangerous martial arts stunt on actor's 50th birthday; An 11-year-old boy sustained burns while attempting a martial arts stunt at an event celebrating Tamil actor and politician Vijay's birthday.</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2024 Sunday</w:t>
      </w:r>
    </w:p>
    <w:p>
      <w:pPr>
        <w:pStyle w:val="Normal352"/>
        <w:keepNext w:val="0"/>
        <w:spacing w:after="0" w:line="240" w:lineRule="atLeast"/>
        <w:ind w:right="0"/>
        <w:jc w:val="both"/>
      </w:pPr>
      <w:bookmarkStart w:id="1049" w:name="Bookmark_352"/>
      <w:bookmarkEnd w:id="1049"/>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Express, distributed by Contify.com All Rights Reserved</w:t>
      </w:r>
    </w:p>
    <w:p>
      <w:pPr>
        <w:pStyle w:val="Normal352"/>
        <w:keepNext w:val="0"/>
        <w:spacing w:before="120" w:after="0" w:line="220" w:lineRule="atLeast"/>
        <w:ind w:left="0" w:right="0" w:firstLine="0"/>
        <w:jc w:val="left"/>
      </w:pPr>
      <w:r>
        <w:br/>
      </w:r>
      <w:r>
        <w:pict>
          <v:shape id="_x0000_i2401" type="#_x0000_t75" style="width:0;height:0"/>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352"/>
        <w:keepNext/>
        <w:spacing w:before="240" w:after="0" w:line="340" w:lineRule="atLeast"/>
        <w:ind w:left="0" w:right="0" w:firstLine="0"/>
        <w:jc w:val="left"/>
      </w:pPr>
      <w:bookmarkStart w:id="1050" w:name="Body_350"/>
      <w:bookmarkEnd w:id="1050"/>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02" style="position:absolute;z-index:252773376"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11-year-old boy sustained burns while attempting a martial arts stunt at an event celebrating Tamil actor and politician Vijay's birthday.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11-year-old boy sustained burns after attempting a martial arts stunt at an event celebrating Tamil actor and politician Vijay's birthday in Chennai's Neelankarai neighborhood on Saturday. A video of the incident has gone viral on social media.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the boy is seen trying to break a stack of tiles set on fire with his hands. The stunt turned dangerous when the fire caught his hand, causing him to panic. As he frantically shook his hand to extinguish the flames, the stage also caught fire. Bystanders quickly jumped on stage to help douse the fire.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Minute, Sub Inspector Balu of Neelankarai J8 police station said that the boy sustained 3 per cent to 5 per cent burns on his right hand. However, no action will be taken against the event organisers at the request of the child's family.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note that the event was held despite Vijay asking his fans and Tamil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cadres not to celebrate his 50th birthday, out of respect for the more than fifty people who lost their lives in the Kallakurichi illicit liquor tragedy.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tweeted from the official account of his newly formed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and wrote in Tamil, "The news of the death of more than 25 people after consuming fake liquor in Karunapuram area of Kallakurichi district is shocking and heartbreaking. I offer my deepest condolences to the families of the deceased and pray to God for the speedy recovery of those undergoing treatment."</w:t>
      </w:r>
    </w:p>
    <w:p>
      <w:pPr>
        <w:pStyle w:val="Normal352"/>
        <w:keepNext/>
        <w:spacing w:before="240" w:after="0" w:line="340" w:lineRule="atLeast"/>
        <w:ind w:left="0" w:right="0" w:firstLine="0"/>
        <w:jc w:val="left"/>
      </w:pPr>
      <w:bookmarkStart w:id="1051" w:name="Classification_346"/>
      <w:bookmarkEnd w:id="1051"/>
      <w:r>
        <w:rPr>
          <w:rFonts w:ascii="arial" w:eastAsia="arial" w:hAnsi="arial" w:cs="arial"/>
          <w:b/>
          <w:i w:val="0"/>
          <w:strike w:val="0"/>
          <w:noProof w:val="0"/>
          <w:color w:val="000000"/>
          <w:position w:val="0"/>
          <w:sz w:val="28"/>
          <w:u w:val="none"/>
          <w:vertAlign w:val="baseline"/>
        </w:rPr>
        <w:t>Classification</w:t>
      </w:r>
    </w:p>
    <w:p>
      <w:pPr>
        <w:pStyle w:val="Normal352"/>
        <w:spacing w:line="60" w:lineRule="exact"/>
      </w:pPr>
      <w:r>
        <w:pict>
          <v:line id="_x0000_s2403" style="position:absolute;z-index:252774400" from="0,2pt" to="512pt,2pt" strokecolor="#009ddb" strokeweight="2pt">
            <v:stroke linestyle="single"/>
            <w10:wrap type="topAndBottom"/>
          </v:line>
        </w:pict>
      </w:r>
    </w:p>
    <w:p>
      <w:pPr>
        <w:pStyle w:val="Normal352"/>
        <w:spacing w:line="120" w:lineRule="exact"/>
      </w:pPr>
    </w:p>
    <w:p>
      <w:pPr>
        <w:pStyle w:val="Normal3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MARTIAL ARTS (92%); BURN INJURIES (90%); DEATH &amp; DYING (90%); ELECTIONS &amp; POLITICS (90%); FIRES (90%); TRENDS &amp; EVENTS (90%); CELEBRITIES (78%); FAMILY (76%); VIRAL VIDEOS (76%); GOVERNMENT &amp; PUBLIC ADMINISTRATION (73%); POLICE FORCES (71%); SOCIAL MEDIA (71%)</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STACK INFRASTRUCTURE INC (70%)</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NAICS531210 OFFICES OF REAL ESTATE AGENTS &amp; BROKERS (70%); NAICS518210 COMPUTING INFRASTRUCTURE PROVIDERS, DATA PROCESSING, WEB HOSTING, AND RELATED SERVICES (70%); SIC7374 COMPUTER PROCESSING &amp; DATA PREPARATION &amp; PROCESSING SERVICES (70%); SIC6531 REAL ESTATE AGENTS &amp; MANAGERS (70%); CELEBRITIES (78%); VIRAL VIDEOS (76%); SOCIAL MEDIA (71%)</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INDIA (79%)</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2024</w:t>
      </w:r>
    </w:p>
    <w:p>
      <w:pPr>
        <w:pStyle w:val="Normal352"/>
      </w:pPr>
    </w:p>
    <w:p>
      <w:pPr>
        <w:pStyle w:val="Normal352"/>
        <w:ind w:left="200"/>
        <w:sectPr>
          <w:type w:val="continuous"/>
          <w:pgMar w:top="840" w:right="1000" w:bottom="840" w:left="1000" w:header="400" w:footer="400"/>
          <w:pgNumType w:fmt="decimal"/>
          <w:cols w:space="720"/>
        </w:sectPr>
      </w:pPr>
      <w:r>
        <w:br/>
      </w:r>
      <w:r>
        <w:pict>
          <v:line id="_x0000_s2404"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353"/>
      </w:pPr>
    </w:p>
    <w:p>
      <w:pPr>
        <w:pStyle w:val="Heading1351"/>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Vijay Urges Pondy Govt To Take Strict Action Against Murderers of Nine-year-old</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 1:32 AM EST</w:t>
      </w:r>
    </w:p>
    <w:p>
      <w:pPr>
        <w:pStyle w:val="Normal353"/>
        <w:keepNext w:val="0"/>
        <w:spacing w:after="0" w:line="240" w:lineRule="atLeast"/>
        <w:ind w:right="0"/>
        <w:jc w:val="both"/>
      </w:pPr>
      <w:bookmarkStart w:id="1052" w:name="Bookmark_353"/>
      <w:bookmarkEnd w:id="1052"/>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353"/>
        <w:keepNext w:val="0"/>
        <w:spacing w:before="120" w:after="0" w:line="220" w:lineRule="atLeast"/>
        <w:ind w:left="0" w:right="0" w:firstLine="0"/>
        <w:jc w:val="left"/>
      </w:pPr>
      <w:r>
        <w:br/>
      </w:r>
      <w:r>
        <w:pict>
          <v:shape id="_x0000_i2405" type="#_x0000_t75" style="width:200.28pt;height:22.5pt">
            <v:imagedata r:id="rId469"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&amp; INDIA NEWS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53"/>
        <w:keepNext/>
        <w:spacing w:before="240" w:after="0" w:line="340" w:lineRule="atLeast"/>
        <w:ind w:left="0" w:right="0" w:firstLine="0"/>
        <w:jc w:val="left"/>
      </w:pPr>
      <w:bookmarkStart w:id="1053" w:name="Body_351"/>
      <w:bookmarkEnd w:id="1053"/>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06" style="position:absolute;z-index:252776448"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Actor-turned-politician Thalapathy Vijay has condemned the sexual assault and murder of a minor girl in Puducherry.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issued a statement on Wednesday night, demanding severe punishment to those found guilty. Vijay offered condolences to the victim's family.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celebrities such as director Karthik Subbaraj and music director Santosh Narayanan also condemned the outrageous murder on social media. </w:t>
      </w:r>
    </w:p>
    <w:p>
      <w:pPr>
        <w:pStyle w:val="Normal3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Puducherry government has announced a sum of Rs 20 lakhs to the family of the deceased girl. </w:t>
      </w:r>
    </w:p>
    <w:p>
      <w:pPr>
        <w:pStyle w:val="Normal35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 Calls For Justice</w:t>
      </w:r>
    </w:p>
    <w:p>
      <w:pPr>
        <w:pStyle w:val="Normal3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statement, Vijay said, "The murder of a nine-year-old girl from Muthialpet, Puducherry due to sexual harassment is heartbreaking. It is with a heavy heart that I offer my condolences to the parents of the girl who have lost their daughter.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Tamil Nadu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 request the Puducherry government to take appropriate action to ensure that the merciless killers who brutally murdered the girl receive the maximum punishment as per law."</w:t>
      </w:r>
    </w:p>
    <w:p>
      <w:pPr>
        <w:pStyle w:val="Normal3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Director Santhosh Narayanan, in his post on X, said, "Literally sent shivers down my spine . Make them pay and make sure this is stopped."</w:t>
      </w:r>
    </w:p>
    <w:p>
      <w:pPr>
        <w:pStyle w:val="Normal3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Karthik Subbaraj too reacted to the crime and said, "What Horrible Inhuman Maniacs..."</w:t>
      </w:r>
    </w:p>
    <w:p>
      <w:pPr>
        <w:pStyle w:val="Normal35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About Vijay's Political Party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 actor Vijay who has appeared in films such as Master and Leo, announced his entry into politics ahead of the 2024 Lok Sabha elections. The popular star announced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and said that his party would not contest the 2024 Lok Sabha elections, but that he would contest the 2026 Assembly polls.</w:t>
      </w:r>
    </w:p>
    <w:p>
      <w:pPr>
        <w:pStyle w:val="Normal3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Leo actor said, "We are not going to contest the 2024 elections and we are not going to support any party. We have made this decision for General and Executive Council Meeting." </w:t>
      </w:r>
    </w:p>
    <w:p>
      <w:pPr>
        <w:pStyle w:val="Normal3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was last seen in Lokesh Kanagaraj's Leo. He is currently working on GOAT directed by Venkat Prabhu.</w:t>
      </w:r>
    </w:p>
    <w:p>
      <w:pPr>
        <w:pStyle w:val="Normal353"/>
      </w:pPr>
    </w:p>
    <w:p>
      <w:pPr>
        <w:pStyle w:val="Normal353"/>
        <w:keepNext/>
        <w:spacing w:before="240" w:after="0" w:line="340" w:lineRule="atLeast"/>
        <w:ind w:left="0" w:right="0" w:firstLine="0"/>
        <w:jc w:val="left"/>
      </w:pPr>
      <w:bookmarkStart w:id="1054" w:name="Classification_347"/>
      <w:bookmarkEnd w:id="1054"/>
      <w:r>
        <w:rPr>
          <w:rFonts w:ascii="arial" w:eastAsia="arial" w:hAnsi="arial" w:cs="arial"/>
          <w:b/>
          <w:i w:val="0"/>
          <w:strike w:val="0"/>
          <w:noProof w:val="0"/>
          <w:color w:val="000000"/>
          <w:position w:val="0"/>
          <w:sz w:val="28"/>
          <w:u w:val="none"/>
          <w:vertAlign w:val="baseline"/>
        </w:rPr>
        <w:t>Classification</w:t>
      </w:r>
    </w:p>
    <w:p>
      <w:pPr>
        <w:pStyle w:val="Normal353"/>
        <w:spacing w:line="60" w:lineRule="exact"/>
      </w:pPr>
      <w:r>
        <w:pict>
          <v:line id="_x0000_s2407" style="position:absolute;z-index:252777472" from="0,2pt" to="512pt,2pt" strokecolor="#009ddb" strokeweight="2pt">
            <v:stroke linestyle="single"/>
            <w10:wrap type="topAndBottom"/>
          </v:line>
        </w:pict>
      </w:r>
    </w:p>
    <w:p>
      <w:pPr>
        <w:pStyle w:val="Normal353"/>
        <w:spacing w:line="120" w:lineRule="exact"/>
      </w:pPr>
    </w:p>
    <w:p>
      <w:pPr>
        <w:pStyle w:val="Normal3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MURDER (90%); NEGATIVE NEWS (90%); NEGATIVE SOCIETAL NEWS (90%); SEX OFFENSES (90%); SEXUAL ASSAULT (90%); ELECTIONS (89%); CELEBRITIES (79%); CRIME, LAW ENFORCEMENT &amp; CORRECTIONS (78%); GOVERNMENT &amp; PUBLIC ADMINISTRATION (78%); FILM DIRECTORS (77%); SEXUAL HARASSMENT (73%); TALKS &amp; MEETINGS (72%)</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(79%); FILM DIRECTORS (77%); BROADCASTING INDUSTRY (74%)</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(93%); PUDUCHERRY, INDIA (92%); INDIA (97%); ASIA (90%); Tamil Nadu &amp; Puducherry; India; Asia, Southern Asia</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SEXUAL ASSAULT</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CRIME, LAW ENFORCEMENT &amp; CORRECTIONS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SEX OFFENSES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 PUDUCHERRY, INDIA</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 TAMIL NADU, INDIA</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SEXUAL HARASSMENT</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CELEBRITIES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CELEBRITIES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ACTORS &amp; ACTRESSES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ACTORS &amp; ACTRESSES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TALKS &amp; MEETINGS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FILM DIRECTORS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FILM DIRECTORS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SOCIETAL NEWS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MURDER</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Pr>
        <w:pStyle w:val="Normal353"/>
      </w:pPr>
    </w:p>
    <w:p>
      <w:pPr>
        <w:pStyle w:val="Normal353"/>
        <w:ind w:left="200"/>
        <w:sectPr>
          <w:type w:val="continuous"/>
          <w:pgMar w:top="840" w:right="1000" w:bottom="840" w:left="1000" w:header="400" w:footer="400"/>
          <w:pgNumType w:fmt="decimal"/>
          <w:cols w:space="720"/>
        </w:sectPr>
      </w:pPr>
      <w:r>
        <w:br/>
      </w:r>
      <w:r>
        <w:pict>
          <v:line id="_x0000_s2408"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354"/>
      </w:pPr>
    </w:p>
    <w:p>
      <w:pPr>
        <w:pStyle w:val="Heading1352"/>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Tamil Nadu: Preparations underway for Vijay-led TVK's first state-level conference</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354"/>
        <w:keepNext w:val="0"/>
        <w:spacing w:after="0" w:line="240" w:lineRule="atLeast"/>
        <w:ind w:right="0"/>
        <w:jc w:val="both"/>
      </w:pPr>
      <w:bookmarkStart w:id="1055" w:name="Bookmark_354"/>
      <w:bookmarkEnd w:id="1055"/>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354"/>
        <w:keepNext w:val="0"/>
        <w:spacing w:before="120" w:after="0" w:line="220" w:lineRule="atLeast"/>
        <w:ind w:left="0" w:right="0" w:firstLine="0"/>
        <w:jc w:val="left"/>
      </w:pPr>
      <w:r>
        <w:br/>
      </w:r>
      <w:r>
        <w:pict>
          <v:shape id="_x0000_i2409" type="#_x0000_t75" style="width:140.27pt;height:69.01pt">
            <v:imagedata r:id="rId25"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354"/>
        <w:keepNext/>
        <w:spacing w:before="240" w:after="0" w:line="340" w:lineRule="atLeast"/>
        <w:ind w:left="0" w:right="0" w:firstLine="0"/>
        <w:jc w:val="left"/>
      </w:pPr>
      <w:bookmarkStart w:id="1056" w:name="Body_352"/>
      <w:bookmarkEnd w:id="1056"/>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10" style="position:absolute;z-index:25277952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October 27 (ANI): Preparations are underway in Villupuram in Tamil Nadu ahead of actor turned politician led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(TVK) first-ever state-level conference.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is scheduled to be held at Vikravandi V Salai village in Tamil Nadu's Villupuram district.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much-awaited conference, one of the party carders said, "Actor Vijay has come to politics now and we believe he will do a lot of welfare work for our people. Definitely, he is going to face the upcoming elections and win too. Our kids and children want to see our leader actor Vijay but unfortunately, there will be a heavy crowd so we can't bring them. They have asked us to take a picture with him...."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conference, actor Vijay made an important announcement to his volunteers.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his X (formerly Twitter) account on Saturday, Vijay shared a statement asking volunteers to prioritize safety while attending the event.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என் நெஞ்சில் குடியிருக்கும் தோழர்களுக்கு,</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வணக்கம்.</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பெயரைப் போல சில விசயங்களைத் திரும்பத் திரும்பச் சொல்லியே ஆக வேண்டும். அப்படித்தான் கடிதங்களில் சொன்னதையே இங்கு மீண்டும் வலியுறுத்தப்போகிறேன்.</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காரணம்,எல்லா வகைகளிலும் எனக்கு நீங்களும் உங்கள் பாதுகாப்புமே...</w:t>
      </w:r>
    </w:p>
    <w:p>
      <w:pPr>
        <w:pStyle w:val="Normal3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Vijay (@actorvijay) </w:t>
      </w:r>
      <w:hyperlink r:id="rId3469" w:history="1">
        <w:r>
          <w:rPr>
            <w:rFonts w:ascii="arial" w:eastAsia="arial" w:hAnsi="arial" w:cs="arial"/>
            <w:b w:val="0"/>
            <w:i/>
            <w:strike w:val="0"/>
            <w:noProof w:val="0"/>
            <w:color w:val="0077CC"/>
            <w:position w:val="0"/>
            <w:sz w:val="20"/>
            <w:u w:val="single"/>
            <w:vertAlign w:val="baseline"/>
          </w:rPr>
          <w:t>October 26, 2024</w:t>
        </w:r>
      </w:hyperlink>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wrote, "To the comrades in my heart, hello. Some things like names have to be repeated. I am going to reiterate here what was said in the letters. Because you and your safety are important to me in all aspects, so you all should be very careful about conference travel safety. Better to avoid cycling. I say this for your safety."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need to avoid disturbing the public and follow traffic rules while traveling to the conference, the actor shared, "Similarly, they should come without disturbing the public or the traffic on the coming routes. In addition to focusing on traffic regulations, association volunteers and private security forces for convention work, full cooperation should also be given to police safety protocols."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come to the conference with your safe journey in mind. You should also come with that in mind," wrote the actor.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entered into politics and announced the name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in February this year.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Assembly elections are expected to be held in 2026. (ANI)</w:t>
      </w:r>
    </w:p>
    <w:p>
      <w:pPr>
        <w:pStyle w:val="Normal354"/>
        <w:keepNext w:val="0"/>
        <w:spacing w:before="240" w:after="0" w:line="260" w:lineRule="atLeast"/>
        <w:ind w:left="0" w:right="0" w:firstLine="0"/>
        <w:jc w:val="both"/>
      </w:pPr>
      <w:hyperlink r:id="rId3470" w:history="1">
        <w:r>
          <w:rPr>
            <w:rFonts w:ascii="arial" w:eastAsia="arial" w:hAnsi="arial" w:cs="arial"/>
            <w:b w:val="0"/>
            <w:i/>
            <w:strike w:val="0"/>
            <w:color w:val="0077CC"/>
            <w:sz w:val="20"/>
            <w:u w:val="single"/>
            <w:vertAlign w:val="baseline"/>
          </w:rPr>
          <w:t>Supporters and fans on way ahead of the first-ever state-level conference of actor turned politician Vijay (Photo/ANI) - Image</w:t>
        </w:r>
      </w:hyperlink>
    </w:p>
    <w:p>
      <w:pPr>
        <w:pStyle w:val="Normal354"/>
        <w:keepNext/>
        <w:spacing w:before="240" w:after="0" w:line="340" w:lineRule="atLeast"/>
        <w:ind w:left="0" w:right="0" w:firstLine="0"/>
        <w:jc w:val="left"/>
      </w:pPr>
      <w:bookmarkStart w:id="1057" w:name="Classification_348"/>
      <w:bookmarkEnd w:id="1057"/>
      <w:r>
        <w:rPr>
          <w:rFonts w:ascii="arial" w:eastAsia="arial" w:hAnsi="arial" w:cs="arial"/>
          <w:b/>
          <w:i w:val="0"/>
          <w:strike w:val="0"/>
          <w:noProof w:val="0"/>
          <w:color w:val="000000"/>
          <w:position w:val="0"/>
          <w:sz w:val="28"/>
          <w:u w:val="none"/>
          <w:vertAlign w:val="baseline"/>
        </w:rPr>
        <w:t>Classification</w:t>
      </w:r>
    </w:p>
    <w:p>
      <w:pPr>
        <w:pStyle w:val="Normal354"/>
        <w:spacing w:line="60" w:lineRule="exact"/>
      </w:pPr>
      <w:r>
        <w:pict>
          <v:line id="_x0000_s2411" style="position:absolute;z-index:252780544" from="0,2pt" to="512pt,2pt" strokecolor="#009ddb" strokeweight="2pt">
            <v:stroke linestyle="single"/>
            <w10:wrap type="topAndBottom"/>
          </v:line>
        </w:pict>
      </w:r>
    </w:p>
    <w:p>
      <w:pPr>
        <w:pStyle w:val="Normal354"/>
        <w:spacing w:line="120" w:lineRule="exact"/>
      </w:pPr>
    </w:p>
    <w:p>
      <w:pPr>
        <w:pStyle w:val="Normal3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(89%); SAFETY (89%); ELECTIONS (78%); TRENDS &amp; EVENTS (77%); CAMPAIGNS &amp; ELECTIONS (76%); CHILDREN, ADOLESCENTS &amp; TEENS (75%); VOLUNTEERS (75%); SAFETY REGULATION &amp; POLICY (72%); TRANSPORTATION LAW (67%)</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TRAVELER SAFETY &amp; SECURITY (72%); TRANSPORTATION LAW (67%)</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INDIA (95%)</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354"/>
      </w:pPr>
    </w:p>
    <w:p>
      <w:pPr>
        <w:pStyle w:val="Normal354"/>
        <w:ind w:left="200"/>
        <w:sectPr>
          <w:type w:val="continuous"/>
          <w:pgMar w:top="840" w:right="1000" w:bottom="840" w:left="1000" w:header="400" w:footer="400"/>
          <w:pgNumType w:fmt="decimal"/>
          <w:cols w:space="720"/>
        </w:sectPr>
      </w:pPr>
      <w:r>
        <w:br/>
      </w:r>
      <w:r>
        <w:pict>
          <v:line id="_x0000_s2412"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3471"/>
          <w:headerReference w:type="default" r:id="rId3472"/>
          <w:footerReference w:type="even" r:id="rId3473"/>
          <w:footerReference w:type="default" r:id="rId3474"/>
          <w:headerReference w:type="first" r:id="rId3475"/>
          <w:footerReference w:type="first" r:id="rId3476"/>
          <w:pgSz w:w="12240" w:h="15840"/>
          <w:pgMar w:top="840" w:right="1000" w:bottom="840" w:left="1000" w:header="400" w:footer="400"/>
          <w:pgNumType w:fmt="decimal"/>
          <w:cols w:space="720"/>
          <w:titlePg w:val="0"/>
        </w:sectPr>
      </w:pPr>
    </w:p>
    <w:p>
      <w:pPr>
        <w:pStyle w:val="Normal355"/>
      </w:pPr>
    </w:p>
    <w:p>
      <w:pPr>
        <w:pStyle w:val="Heading1353"/>
        <w:keepNext w:val="0"/>
        <w:spacing w:after="200" w:line="340" w:lineRule="atLeast"/>
        <w:ind w:left="0" w:right="0" w:firstLine="0"/>
        <w:jc w:val="center"/>
      </w:pPr>
      <w:hyperlink r:id="rId3477" w:history="1">
        <w:r>
          <w:rPr>
            <w:rFonts w:ascii="arial" w:eastAsia="arial" w:hAnsi="arial" w:cs="arial"/>
            <w:b/>
            <w:i/>
            <w:strike w:val="0"/>
            <w:color w:val="0077CC"/>
            <w:sz w:val="28"/>
            <w:u w:val="single"/>
            <w:vertAlign w:val="baseline"/>
          </w:rPr>
          <w:t>Actor Vijays TVK opposes three-language policy, delimitation, Waqf Bill, passes resolutions against it</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Webindia123</w:t>
      </w:r>
    </w:p>
    <w:p>
      <w:pPr>
        <w:pStyle w:val="Normal355"/>
        <w:keepNext w:val="0"/>
        <w:spacing w:before="240" w:after="0" w:line="260" w:lineRule="atLeast"/>
        <w:ind w:left="0" w:right="0" w:firstLine="0"/>
        <w:jc w:val="center"/>
      </w:pPr>
      <w:hyperlink r:id="rId3478" w:history="1">
        <w:r>
          <w:rPr>
            <w:rFonts w:ascii="arial" w:eastAsia="arial" w:hAnsi="arial" w:cs="arial"/>
            <w:b w:val="0"/>
            <w:i/>
            <w:strike w:val="0"/>
            <w:color w:val="0077CC"/>
            <w:sz w:val="20"/>
            <w:u w:val="single"/>
            <w:vertAlign w:val="baseline"/>
          </w:rPr>
          <w:t>https://news.webindia123.com/news/articles/India/20250328/4301596.html</w:t>
        </w:r>
      </w:hyperlink>
      <w:r>
        <w:br/>
      </w:r>
      <w:r>
        <w:rPr>
          <w:rFonts w:ascii="arial" w:eastAsia="arial" w:hAnsi="arial" w:cs="arial"/>
          <w:b w:val="0"/>
          <w:i w:val="0"/>
          <w:strike w:val="0"/>
          <w:noProof w:val="0"/>
          <w:color w:val="000000"/>
          <w:position w:val="0"/>
          <w:sz w:val="20"/>
          <w:u w:val="none"/>
          <w:vertAlign w:val="baseline"/>
        </w:rPr>
        <w:t>March 28, 2025 Friday</w:t>
      </w:r>
    </w:p>
    <w:p>
      <w:pPr>
        <w:pStyle w:val="Normal355"/>
        <w:keepNext w:val="0"/>
        <w:spacing w:after="0" w:line="240" w:lineRule="atLeast"/>
        <w:ind w:right="0"/>
        <w:jc w:val="both"/>
      </w:pPr>
      <w:bookmarkStart w:id="1058" w:name="Bookmark_355"/>
      <w:bookmarkEnd w:id="1058"/>
    </w:p>
    <w:p>
      <w:pPr>
        <w:pStyle w:val="Normal355"/>
        <w:spacing w:line="200" w:lineRule="exact"/>
      </w:pPr>
    </w:p>
    <w:p>
      <w:pPr>
        <w:pStyle w:val="Normal3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355"/>
        <w:keepNext/>
        <w:spacing w:before="240" w:after="0" w:line="340" w:lineRule="atLeast"/>
        <w:ind w:left="0" w:right="0" w:firstLine="0"/>
        <w:jc w:val="left"/>
      </w:pPr>
      <w:bookmarkStart w:id="1059" w:name="Body_353"/>
      <w:bookmarkEnd w:id="105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13" style="position:absolute;z-index:252782592" from="0,2pt" to="512pt,2pt" strokecolor="#009ddb" strokeweight="2pt">
            <v:stroke linestyle="single"/>
            <w10:wrap type="topAndBottom"/>
          </v:line>
        </w:pic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its first general council meeting, actor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passed a total of 17 resolutions, including a resolution against the three-language policy, proposed delimitation and Waqf (Amendment) Bill. TVK,...</w:t>
      </w:r>
    </w:p>
    <w:p>
      <w:pPr>
        <w:pStyle w:val="Normal355"/>
      </w:pPr>
    </w:p>
    <w:p>
      <w:pPr>
        <w:pStyle w:val="Normal355"/>
        <w:ind w:left="200"/>
        <w:sectPr>
          <w:type w:val="continuous"/>
          <w:pgMar w:top="840" w:right="1000" w:bottom="840" w:left="1000" w:header="400" w:footer="400"/>
          <w:pgNumType w:fmt="decimal"/>
          <w:cols w:space="720"/>
        </w:sectPr>
      </w:pPr>
      <w:r>
        <w:br/>
      </w:r>
      <w:r>
        <w:pict>
          <v:line id="_x0000_s2414"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3479"/>
          <w:headerReference w:type="default" r:id="rId3480"/>
          <w:footerReference w:type="even" r:id="rId3481"/>
          <w:footerReference w:type="default" r:id="rId3482"/>
          <w:headerReference w:type="first" r:id="rId3483"/>
          <w:footerReference w:type="first" r:id="rId3484"/>
          <w:pgSz w:w="12240" w:h="15840"/>
          <w:pgMar w:top="840" w:right="1000" w:bottom="840" w:left="1000" w:header="400" w:footer="400"/>
          <w:pgNumType w:fmt="decimal"/>
          <w:cols w:space="720"/>
          <w:titlePg w:val="0"/>
        </w:sectPr>
      </w:pPr>
    </w:p>
    <w:p>
      <w:pPr>
        <w:pStyle w:val="Normal356"/>
      </w:pPr>
    </w:p>
    <w:p>
      <w:pPr>
        <w:pStyle w:val="Heading1354"/>
        <w:keepNext w:val="0"/>
        <w:spacing w:after="200" w:line="340" w:lineRule="atLeast"/>
        <w:ind w:left="0" w:right="0" w:firstLine="0"/>
        <w:jc w:val="center"/>
      </w:pPr>
      <w:hyperlink r:id="rId3485" w:history="1">
        <w:r>
          <w:rPr>
            <w:rFonts w:ascii="arial" w:eastAsia="arial" w:hAnsi="arial" w:cs="arial"/>
            <w:b/>
            <w:i/>
            <w:strike w:val="0"/>
            <w:color w:val="0077CC"/>
            <w:sz w:val="28"/>
            <w:u w:val="single"/>
            <w:vertAlign w:val="baseline"/>
          </w:rPr>
          <w:t>Tamil Nadu Assembly Passes Resolution To Scrap NEET Amid 'Paper Leak And Grace Marks' Row</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w:t>
      </w:r>
    </w:p>
    <w:p>
      <w:pPr>
        <w:pStyle w:val="Normal356"/>
        <w:keepNext w:val="0"/>
        <w:spacing w:after="0" w:line="240" w:lineRule="atLeast"/>
        <w:ind w:right="0"/>
        <w:jc w:val="both"/>
      </w:pPr>
      <w:bookmarkStart w:id="1060" w:name="Bookmark_356"/>
      <w:bookmarkEnd w:id="1060"/>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356"/>
        <w:keepNext w:val="0"/>
        <w:spacing w:before="120" w:after="0" w:line="220" w:lineRule="atLeast"/>
        <w:ind w:left="0" w:right="0" w:firstLine="0"/>
        <w:jc w:val="left"/>
      </w:pPr>
      <w:r>
        <w:br/>
      </w:r>
      <w:r>
        <w:pict>
          <v:shape id="_x0000_i2415" type="#_x0000_t75" style="width:187.48pt;height:37.5pt">
            <v:imagedata r:id="rId446"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56"/>
        <w:keepNext/>
        <w:spacing w:before="240" w:after="0" w:line="340" w:lineRule="atLeast"/>
        <w:ind w:left="0" w:right="0" w:firstLine="0"/>
        <w:jc w:val="left"/>
      </w:pPr>
      <w:bookmarkStart w:id="1061" w:name="Body_354"/>
      <w:bookmarkEnd w:id="106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16" style="position:absolute;z-index:252784640" from="0,2pt" to="512pt,2pt" strokecolor="#009ddb" strokeweight="2pt">
            <v:stroke linestyle="single"/>
            <w10:wrap type="topAndBottom"/>
          </v:line>
        </w:pict>
      </w:r>
    </w:p>
    <w:p>
      <w:pPr>
        <w:pStyle w:val="Normal356"/>
      </w:pPr>
    </w:p>
    <w:p>
      <w:pPr>
        <w:pStyle w:val="Normal356"/>
        <w:keepNext w:val="0"/>
        <w:spacing w:before="240" w:after="0" w:line="260" w:lineRule="atLeast"/>
        <w:ind w:left="0" w:right="0" w:firstLine="0"/>
        <w:jc w:val="both"/>
      </w:pPr>
      <w:hyperlink r:id="rId3486" w:history="1">
        <w:r>
          <w:rPr>
            <w:rFonts w:ascii="arial" w:eastAsia="arial" w:hAnsi="arial" w:cs="arial"/>
            <w:b w:val="0"/>
            <w:i/>
            <w:strike w:val="0"/>
            <w:color w:val="0077CC"/>
            <w:sz w:val="20"/>
            <w:u w:val="single"/>
            <w:vertAlign w:val="baseline"/>
          </w:rPr>
          <w:t>Link to Image</w:t>
        </w:r>
      </w:hyperlink>
    </w:p>
    <w:p>
      <w:pPr>
        <w:pStyle w:val="Normal356"/>
        <w:keepNext w:val="0"/>
        <w:spacing w:before="240" w:after="0" w:line="260" w:lineRule="atLeast"/>
        <w:ind w:left="0" w:right="0" w:firstLine="0"/>
        <w:jc w:val="both"/>
      </w:pPr>
      <w:hyperlink r:id="rId3487" w:history="1">
        <w:r>
          <w:rPr>
            <w:rFonts w:ascii="arial" w:eastAsia="arial" w:hAnsi="arial" w:cs="arial"/>
            <w:b w:val="0"/>
            <w:i/>
            <w:strike w:val="0"/>
            <w:color w:val="0077CC"/>
            <w:sz w:val="20"/>
            <w:u w:val="single"/>
            <w:vertAlign w:val="baseline"/>
          </w:rPr>
          <w:t>Link to Story</w:t>
        </w:r>
      </w:hyperlink>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Assembly unanimously approved a resolution opposing the National Eligibility and Entrance Test, calling on the central government to abolish NEET and permit state governments to conduct medical admissions based on class 12 marks, as was the practice before NEET's implementation.Amidst the uproar over the paper leak issue and the unexpected postponement of the NEET-PG 2024 exam , Tamil Nadu Chief Minister MK Stalin introduced the resolution.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regional parties, including the Communist Party of India (Marxist), Manithaneya Makkal Katchi, Marumalarchi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supported the resolution.</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NEET PG 2024 exam date to be announced next week Earlier, DMK MP K. Kanimozhi reiterated the call to "exempt" Tamil Nadu from NEET, the medical admission exam conducted nationwide by the National Testing Agency (NTA).</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has been consistently saying that we do not want NEET. Now it is proved that NEET is not a fair examination, and students are losing so much because of NEET. We want NEET to be abolished. We have passed a resolution in our Assembly, and it is still pending with the President for signature," said Kanimozhi as quoted by ANI.</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Lok Sabha adjourned till Monday as INDIA bloc demands discussion on NEET-UG row The NEET-UG 2024 examination, organized by the National Testing Agency (NTA) on May 5, was held at 4,750 centres across 571 cities, including 14 international locations, with over 23 lakh candidates participating. An extraordinary 67 candidates achieved a perfect score of 720 out of 720, sparking widespread protests nationwide.</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Education announced the formation of a high-level expert committee tasked with recommending reforms for the examination process, enhancing data security protocols, and improving the operations of the NTA.</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leaders created a ruckus in Lok Sabha demanding a discussion on alleged irregularities in the NEET-UG examinations and the 'failure' of NTA that conducts the exams.</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Parliament (MPs) from Opposition parties, including the Congress, moved adjournment motions demanding discussion on the issues in both the Houses, a demand that was rejected.</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inputs from agencies)MENAFN28062024007365015876ID1108384318</w:t>
      </w:r>
    </w:p>
    <w:p>
      <w:pPr>
        <w:pStyle w:val="Normal356"/>
        <w:keepNext/>
        <w:spacing w:before="240" w:after="0" w:line="340" w:lineRule="atLeast"/>
        <w:ind w:left="0" w:right="0" w:firstLine="0"/>
        <w:jc w:val="left"/>
      </w:pPr>
      <w:bookmarkStart w:id="1062" w:name="Classification_349"/>
      <w:bookmarkEnd w:id="1062"/>
      <w:r>
        <w:rPr>
          <w:rFonts w:ascii="arial" w:eastAsia="arial" w:hAnsi="arial" w:cs="arial"/>
          <w:b/>
          <w:i w:val="0"/>
          <w:strike w:val="0"/>
          <w:noProof w:val="0"/>
          <w:color w:val="000000"/>
          <w:position w:val="0"/>
          <w:sz w:val="28"/>
          <w:u w:val="none"/>
          <w:vertAlign w:val="baseline"/>
        </w:rPr>
        <w:t>Classification</w:t>
      </w:r>
    </w:p>
    <w:p>
      <w:pPr>
        <w:pStyle w:val="Normal356"/>
        <w:spacing w:line="60" w:lineRule="exact"/>
      </w:pPr>
      <w:r>
        <w:pict>
          <v:line id="_x0000_s2417" style="position:absolute;z-index:252785664" from="0,2pt" to="512pt,2pt" strokecolor="#009ddb" strokeweight="2pt">
            <v:stroke linestyle="single"/>
            <w10:wrap type="topAndBottom"/>
          </v:line>
        </w:pict>
      </w:r>
    </w:p>
    <w:p>
      <w:pPr>
        <w:pStyle w:val="Normal356"/>
        <w:spacing w:line="120" w:lineRule="exact"/>
      </w:pPr>
    </w:p>
    <w:p>
      <w:pPr>
        <w:pStyle w:val="Normal3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(91%); ACADEMIC TESTING (90%); CONFIDENTIAL INFORMATION LEAKS (90%); GOVERNMENT BODIES &amp; OFFICES (90%); REGIONAL &amp; LOCAL GOVERNMENTS (90%); SCHOOL ENTRANCE EXAMS (90%); GOVERNMENT DEPARTMENTS &amp; AUTHORITIES (89%); POLITICS (89%); COMMUNISM (78%); EDUCATION &amp; TRAINING (78%); GOVERNMENT ADVISORS &amp; MINISTERS (78%); LEGISLATIVE BODIES (78%); PROTESTS &amp; DEMONSTRATIONS (78%); EDUCATION DEPARTMENTS (77%); NEGATIVE MISC NEWS (77%); DELAYS &amp; POSTPONEMENTS (76%); POLITICAL PARTIES (73%)</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(90%); INFORMATION SECURITY &amp; PRIVACY (50%)</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(92%)</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(96%)</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356"/>
      </w:pPr>
    </w:p>
    <w:p>
      <w:pPr>
        <w:pStyle w:val="Normal356"/>
        <w:ind w:left="200"/>
        <w:sectPr>
          <w:type w:val="continuous"/>
          <w:pgMar w:top="840" w:right="1000" w:bottom="840" w:left="1000" w:header="400" w:footer="400"/>
          <w:pgNumType w:fmt="decimal"/>
          <w:cols w:space="720"/>
        </w:sectPr>
      </w:pPr>
      <w:r>
        <w:br/>
      </w:r>
      <w:r>
        <w:pict>
          <v:line id="_x0000_s2418"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3488"/>
          <w:headerReference w:type="default" r:id="rId3489"/>
          <w:footerReference w:type="even" r:id="rId3490"/>
          <w:footerReference w:type="default" r:id="rId3491"/>
          <w:headerReference w:type="first" r:id="rId3492"/>
          <w:footerReference w:type="first" r:id="rId3493"/>
          <w:pgSz w:w="12240" w:h="15840"/>
          <w:pgMar w:top="840" w:right="1000" w:bottom="840" w:left="1000" w:header="400" w:footer="400"/>
          <w:pgNumType w:fmt="decimal"/>
          <w:cols w:space="720"/>
          <w:titlePg w:val="0"/>
        </w:sectPr>
      </w:pPr>
    </w:p>
    <w:p>
      <w:pPr>
        <w:pStyle w:val="Normal357"/>
      </w:pPr>
    </w:p>
    <w:p>
      <w:pPr>
        <w:pStyle w:val="Heading1355"/>
        <w:keepNext w:val="0"/>
        <w:spacing w:after="200" w:line="340" w:lineRule="atLeast"/>
        <w:ind w:left="0" w:right="0" w:firstLine="0"/>
        <w:jc w:val="center"/>
      </w:pPr>
      <w:hyperlink r:id="rId3494" w:history="1">
        <w:r>
          <w:rPr>
            <w:rFonts w:ascii="arial" w:eastAsia="arial" w:hAnsi="arial" w:cs="arial"/>
            <w:b/>
            <w:i/>
            <w:strike w:val="0"/>
            <w:color w:val="0077CC"/>
            <w:sz w:val="28"/>
            <w:u w:val="single"/>
            <w:vertAlign w:val="baseline"/>
          </w:rPr>
          <w:t>'Not Acceptable': Thalapathy Vijay Denounces CAA, Calls For Tamil Nadu's Opposition</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357"/>
        <w:keepNext w:val="0"/>
        <w:spacing w:after="0" w:line="240" w:lineRule="atLeast"/>
        <w:ind w:right="0"/>
        <w:jc w:val="both"/>
      </w:pPr>
      <w:bookmarkStart w:id="1063" w:name="Bookmark_357"/>
      <w:bookmarkEnd w:id="106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357"/>
        <w:keepNext w:val="0"/>
        <w:spacing w:before="120" w:after="0" w:line="220" w:lineRule="atLeast"/>
        <w:ind w:left="0" w:right="0" w:firstLine="0"/>
        <w:jc w:val="left"/>
      </w:pPr>
      <w:r>
        <w:br/>
      </w:r>
      <w:r>
        <w:pict>
          <v:shape id="_x0000_i2419" type="#_x0000_t75" style="width:187.48pt;height:37.5pt">
            <v:imagedata r:id="rId446"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357"/>
        <w:keepNext/>
        <w:spacing w:before="240" w:after="0" w:line="340" w:lineRule="atLeast"/>
        <w:ind w:left="0" w:right="0" w:firstLine="0"/>
        <w:jc w:val="left"/>
      </w:pPr>
      <w:bookmarkStart w:id="1064" w:name="Body_355"/>
      <w:bookmarkEnd w:id="106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20" style="position:absolute;z-index:252787712" from="0,2pt" to="512pt,2pt" strokecolor="#009ddb" strokeweight="2pt">
            <v:stroke linestyle="single"/>
            <w10:wrap type="topAndBottom"/>
          </v:line>
        </w:pict>
      </w:r>
    </w:p>
    <w:p>
      <w:pPr>
        <w:pStyle w:val="Normal357"/>
      </w:pPr>
    </w:p>
    <w:p>
      <w:pPr>
        <w:pStyle w:val="Normal357"/>
        <w:keepNext w:val="0"/>
        <w:spacing w:before="240" w:after="0" w:line="260" w:lineRule="atLeast"/>
        <w:ind w:left="0" w:right="0" w:firstLine="0"/>
        <w:jc w:val="both"/>
      </w:pPr>
      <w:hyperlink r:id="rId3495" w:history="1">
        <w:r>
          <w:rPr>
            <w:rFonts w:ascii="arial" w:eastAsia="arial" w:hAnsi="arial" w:cs="arial"/>
            <w:b w:val="0"/>
            <w:i/>
            <w:strike w:val="0"/>
            <w:color w:val="0077CC"/>
            <w:sz w:val="20"/>
            <w:u w:val="single"/>
            <w:vertAlign w:val="baseline"/>
          </w:rPr>
          <w:t>Link to Image</w:t>
        </w:r>
      </w:hyperlink>
    </w:p>
    <w:p>
      <w:pPr>
        <w:pStyle w:val="Normal357"/>
        <w:keepNext w:val="0"/>
        <w:spacing w:before="240" w:after="0" w:line="260" w:lineRule="atLeast"/>
        <w:ind w:left="0" w:right="0" w:firstLine="0"/>
        <w:jc w:val="both"/>
      </w:pPr>
      <w:hyperlink r:id="rId3496" w:history="1">
        <w:r>
          <w:rPr>
            <w:rFonts w:ascii="arial" w:eastAsia="arial" w:hAnsi="arial" w:cs="arial"/>
            <w:b w:val="0"/>
            <w:i/>
            <w:strike w:val="0"/>
            <w:color w:val="0077CC"/>
            <w:sz w:val="20"/>
            <w:u w:val="single"/>
            <w:vertAlign w:val="baseline"/>
          </w:rPr>
          <w:t>Link to Story</w:t>
        </w:r>
      </w:hyperlink>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 and politician Thalapathy Vijay has expressed his disapproval of the Citizenship (Amendment) Act (CAA) and urged the Tamil Nadu government not to implement it in the state. On Monday, the Narendra Mod government announced the implementation of CAA by notifying the rules, four years after its passage in Parliament, sparking widespread criticism. In a statement posted on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's (TVK) official X account, Thalapathy Vijay wrote in Tamil, "It is not acceptable to implement any law like the Indian Citizenship Amendment Act 2019 (CAA) in an environment where all citizens of the country live with social harmony. The leaders should ensure that this law does not get implemented in Tamil Nadu."</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Kerala to move Supreme Court against implementation of CAA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 Thalapathy Vijay officially announced the name of his political party as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 expressing his commitment to public welfare. He clarified that the party would not contest the 2024 elections or align with any existing political party.</w:t>
      </w:r>
    </w:p>
    <w:p>
      <w:pPr>
        <w:pStyle w:val="Normal3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are carving for good politics, especially in Tamil Nadu, where people desire selfless, truthful politics without caste or religious differences. Importantly, politics should align with the Indian Constitution and uphold Tamil Nadu State rights based on the principle that 'By Birth, all are the same,'" the actor had said.</w:t>
      </w:r>
    </w:p>
    <w:p>
      <w:pPr>
        <w:pStyle w:val="Normal3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Haryana CM Manohar Lal Khattar resigns along with his Cabinet ahead of Lok Sabha Elections 2024</w:t>
      </w:r>
    </w:p>
    <w:p>
      <w:pPr>
        <w:pStyle w:val="Normal3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a popular figure in Tamil cinema, expressed gratitude to the people of Tamil Nadu, emphasizing his desire to contribute positively to their well-being. Currently, he is engaged in the shooting of his upcoming film tentatively titled "Thalapathy 68," directed by Venkat Prabhu.</w:t>
      </w:r>
    </w:p>
    <w:p>
      <w:pPr>
        <w:pStyle w:val="Normal3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MENAFN12032024007385015968ID1107965070</w:t>
      </w:r>
    </w:p>
    <w:p>
      <w:pPr>
        <w:pStyle w:val="Normal357"/>
        <w:keepNext/>
        <w:spacing w:before="240" w:after="0" w:line="340" w:lineRule="atLeast"/>
        <w:ind w:left="0" w:right="0" w:firstLine="0"/>
        <w:jc w:val="left"/>
      </w:pPr>
      <w:bookmarkStart w:id="1065" w:name="Classification_350"/>
      <w:bookmarkEnd w:id="1065"/>
      <w:r>
        <w:rPr>
          <w:rFonts w:ascii="arial" w:eastAsia="arial" w:hAnsi="arial" w:cs="arial"/>
          <w:b/>
          <w:i w:val="0"/>
          <w:strike w:val="0"/>
          <w:noProof w:val="0"/>
          <w:color w:val="000000"/>
          <w:position w:val="0"/>
          <w:sz w:val="28"/>
          <w:u w:val="none"/>
          <w:vertAlign w:val="baseline"/>
        </w:rPr>
        <w:t>Classification</w:t>
      </w:r>
    </w:p>
    <w:p>
      <w:pPr>
        <w:pStyle w:val="Normal357"/>
        <w:spacing w:line="60" w:lineRule="exact"/>
      </w:pPr>
      <w:r>
        <w:pict>
          <v:line id="_x0000_s2421" style="position:absolute;z-index:252788736" from="0,2pt" to="512pt,2pt" strokecolor="#009ddb" strokeweight="2pt">
            <v:stroke linestyle="single"/>
            <w10:wrap type="topAndBottom"/>
          </v:line>
        </w:pict>
      </w:r>
    </w:p>
    <w:p>
      <w:pPr>
        <w:pStyle w:val="Normal357"/>
        <w:spacing w:line="120" w:lineRule="exact"/>
      </w:pPr>
    </w:p>
    <w:p>
      <w:pPr>
        <w:pStyle w:val="Normal3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CITIZENSHIP (90%); CITIZENSHIP LAW (90%); GOVERNMENT &amp; PUBLIC ADMINISTRATION (90%); NATIONAL SECURITY &amp; FOREIGN RELATIONS (90%); POLITICS (90%); GOVERNMENT BODIES &amp; OFFICES (78%); IMMIGRATION, CITIZENSHIP &amp; DISPLACEMENT (78%); LEGISLATIVE BODIES (77%); CABINET OFFICES (73%); SUPREME COURTS (68%)</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(95%); HARYANA, INDIA (79%); KERALA, INDIA (79%); SOUTH INDIA (79%); INDIA (94%)</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357"/>
      </w:pPr>
    </w:p>
    <w:p>
      <w:pPr>
        <w:pStyle w:val="Normal357"/>
        <w:ind w:left="200"/>
        <w:sectPr>
          <w:type w:val="continuous"/>
          <w:pgMar w:top="840" w:right="1000" w:bottom="840" w:left="1000" w:header="400" w:footer="400"/>
          <w:pgNumType w:fmt="decimal"/>
          <w:cols w:space="720"/>
        </w:sectPr>
      </w:pPr>
      <w:r>
        <w:br/>
      </w:r>
      <w:r>
        <w:pict>
          <v:line id="_x0000_s2422"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3497"/>
          <w:headerReference w:type="default" r:id="rId3498"/>
          <w:footerReference w:type="even" r:id="rId3499"/>
          <w:footerReference w:type="default" r:id="rId3500"/>
          <w:headerReference w:type="first" r:id="rId3501"/>
          <w:footerReference w:type="first" r:id="rId3502"/>
          <w:pgSz w:w="12240" w:h="15840"/>
          <w:pgMar w:top="840" w:right="1000" w:bottom="840" w:left="1000" w:header="400" w:footer="400"/>
          <w:pgNumType w:fmt="decimal"/>
          <w:cols w:space="720"/>
          <w:titlePg w:val="0"/>
        </w:sectPr>
      </w:pPr>
    </w:p>
    <w:p>
      <w:pPr>
        <w:pStyle w:val="Normal358"/>
      </w:pPr>
    </w:p>
    <w:p>
      <w:pPr>
        <w:pStyle w:val="Heading1356"/>
        <w:keepNext w:val="0"/>
        <w:spacing w:after="200" w:line="340" w:lineRule="atLeast"/>
        <w:ind w:left="0" w:right="0" w:firstLine="0"/>
        <w:jc w:val="center"/>
      </w:pPr>
      <w:hyperlink r:id="rId3503" w:history="1">
        <w:r>
          <w:rPr>
            <w:rFonts w:ascii="arial" w:eastAsia="arial" w:hAnsi="arial" w:cs="arial"/>
            <w:b/>
            <w:i/>
            <w:strike w:val="0"/>
            <w:color w:val="0077CC"/>
            <w:sz w:val="28"/>
            <w:u w:val="single"/>
            <w:vertAlign w:val="baseline"/>
          </w:rPr>
          <w:t>Tamilisai takes dig at DMK for embracing Hindu ideals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2024 Sunday</w:t>
      </w:r>
    </w:p>
    <w:p>
      <w:pPr>
        <w:pStyle w:val="Normal358"/>
        <w:keepNext w:val="0"/>
        <w:spacing w:after="0" w:line="240" w:lineRule="atLeast"/>
        <w:ind w:right="0"/>
        <w:jc w:val="both"/>
      </w:pPr>
      <w:bookmarkStart w:id="1066" w:name="Bookmark_358"/>
      <w:bookmarkEnd w:id="1066"/>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COIMBATORE</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358"/>
        <w:keepNext/>
        <w:spacing w:before="240" w:after="0" w:line="340" w:lineRule="atLeast"/>
        <w:ind w:left="0" w:right="0" w:firstLine="0"/>
        <w:jc w:val="left"/>
      </w:pPr>
      <w:bookmarkStart w:id="1067" w:name="Body_356"/>
      <w:bookmarkEnd w:id="1067"/>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23" style="position:absolute;z-index:25279078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Coimbatore: Taking a dig at the DMK indirectly, former state BJP president Tamilisai Soundararajan on Saturday said those who once opposed Lord Murugan were now compelled to organize the Global Muthamizh Murugan Conference.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shows that time has come for those who opposed the principles of the BJP and Hindu ideals to shift their stance towards the same,” she said.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media at the city airport, Tamilisai said, “The decision to organize the Global Muthamizh Murugan Conference demonstrates that even if they speak against ‘Sanatana Dharma’, they cannot engage in politics without invoking spirituality. This is part of their strategy. They will do anything for votes and this is just another example.”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govt’s decision to host a spiritual conference in Tamil Nadu indicates that the state is aligning itself with spirituality, the BJP leader said.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shift in political stance, Tamilisai said, “Even the chief minister, who previously referred to the govt at the Centre as ‘ondriya arasu’ (Union govt) now uses the term ‘mathiya arasu’ (central govt). This shows that those who once opposed the BJP and Hindu ideals are now gravitating towards us. If they do not embrace Murugan and spirituality, the 2026 elections will pose a significant challenge for them. That’s why they are now turning to Murugan.”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flag of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BJP leader said the Bahujan Samaj Party had claimed ownership of the elephant symbol. “If there’s a legal issue, members of Vijay’s party should make necessary changes. Every party faces criticism. They (TVK) should ensure that the changes, if any, are made without offending others.”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published the following articles recently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358"/>
        <w:keepNext/>
        <w:spacing w:before="240" w:after="0" w:line="340" w:lineRule="atLeast"/>
        <w:ind w:left="0" w:right="0" w:firstLine="0"/>
        <w:jc w:val="left"/>
      </w:pPr>
      <w:bookmarkStart w:id="1068" w:name="Classification_351"/>
      <w:bookmarkEnd w:id="1068"/>
      <w:r>
        <w:rPr>
          <w:rFonts w:ascii="arial" w:eastAsia="arial" w:hAnsi="arial" w:cs="arial"/>
          <w:b/>
          <w:i w:val="0"/>
          <w:strike w:val="0"/>
          <w:noProof w:val="0"/>
          <w:color w:val="000000"/>
          <w:position w:val="0"/>
          <w:sz w:val="28"/>
          <w:u w:val="none"/>
          <w:vertAlign w:val="baseline"/>
        </w:rPr>
        <w:t>Classification</w:t>
      </w:r>
    </w:p>
    <w:p>
      <w:pPr>
        <w:pStyle w:val="Normal358"/>
        <w:spacing w:line="60" w:lineRule="exact"/>
      </w:pPr>
      <w:r>
        <w:pict>
          <v:line id="_x0000_s2424" style="position:absolute;z-index:252791808" from="0,2pt" to="512pt,2pt" strokecolor="#009ddb" strokeweight="2pt">
            <v:stroke linestyle="single"/>
            <w10:wrap type="topAndBottom"/>
          </v:line>
        </w:pict>
      </w:r>
    </w:p>
    <w:p>
      <w:pPr>
        <w:pStyle w:val="Normal358"/>
        <w:spacing w:line="120" w:lineRule="exact"/>
      </w:pPr>
    </w:p>
    <w:p>
      <w:pPr>
        <w:pStyle w:val="Normal3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(78%); ELECTIONS &amp; POLITICS (78%); POLITICS (78%); GOVERNMENT ADVISORS &amp; MINISTERS (73%)</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(56%)</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(74%); INDIA (92%)</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2024</w:t>
      </w:r>
    </w:p>
    <w:p>
      <w:pPr>
        <w:pStyle w:val="Normal358"/>
      </w:pPr>
    </w:p>
    <w:p>
      <w:pPr>
        <w:pStyle w:val="Normal358"/>
        <w:ind w:left="200"/>
        <w:sectPr>
          <w:type w:val="continuous"/>
          <w:pgMar w:top="840" w:right="1000" w:bottom="840" w:left="1000" w:header="400" w:footer="400"/>
          <w:pgNumType w:fmt="decimal"/>
          <w:cols w:space="720"/>
        </w:sectPr>
      </w:pPr>
      <w:r>
        <w:br/>
      </w:r>
      <w:r>
        <w:pict>
          <v:line id="_x0000_s2425"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3504"/>
          <w:headerReference w:type="default" r:id="rId3505"/>
          <w:footerReference w:type="even" r:id="rId3506"/>
          <w:footerReference w:type="default" r:id="rId3507"/>
          <w:headerReference w:type="first" r:id="rId3508"/>
          <w:footerReference w:type="first" r:id="rId3509"/>
          <w:pgSz w:w="12240" w:h="15840"/>
          <w:pgMar w:top="840" w:right="1000" w:bottom="840" w:left="1000" w:header="400" w:footer="400"/>
          <w:pgNumType w:fmt="decimal"/>
          <w:cols w:space="720"/>
          <w:titlePg w:val="0"/>
        </w:sectPr>
      </w:pPr>
    </w:p>
    <w:p>
      <w:pPr>
        <w:pStyle w:val="Normal359"/>
      </w:pPr>
    </w:p>
    <w:p>
      <w:pPr>
        <w:pStyle w:val="Heading1357"/>
        <w:keepNext w:val="0"/>
        <w:spacing w:after="200" w:line="340" w:lineRule="atLeast"/>
        <w:ind w:left="0" w:right="0" w:firstLine="0"/>
        <w:jc w:val="center"/>
      </w:pPr>
      <w:hyperlink r:id="rId3510" w:history="1">
        <w:r>
          <w:rPr>
            <w:rFonts w:ascii="arial" w:eastAsia="arial" w:hAnsi="arial" w:cs="arial"/>
            <w:b/>
            <w:i/>
            <w:strike w:val="0"/>
            <w:color w:val="0077CC"/>
            <w:sz w:val="28"/>
            <w:u w:val="single"/>
            <w:vertAlign w:val="baseline"/>
          </w:rPr>
          <w:t>EPS Meets Amit Shah In Delhi, Speculations Rife On Possible Renewal Of AIADMK-BJP Alliance</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359"/>
        <w:keepNext w:val="0"/>
        <w:spacing w:after="0" w:line="240" w:lineRule="atLeast"/>
        <w:ind w:right="0"/>
        <w:jc w:val="both"/>
      </w:pPr>
      <w:bookmarkStart w:id="1069" w:name="Bookmark_359"/>
      <w:bookmarkEnd w:id="1069"/>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59"/>
        <w:keepNext w:val="0"/>
        <w:spacing w:before="120" w:after="0" w:line="220" w:lineRule="atLeast"/>
        <w:ind w:left="0" w:right="0" w:firstLine="0"/>
        <w:jc w:val="left"/>
      </w:pPr>
      <w:r>
        <w:br/>
      </w:r>
      <w:r>
        <w:pict>
          <v:shape id="_x0000_i2426" type="#_x0000_t75" style="width:187.48pt;height:37.5pt">
            <v:imagedata r:id="rId446"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59"/>
        <w:keepNext/>
        <w:spacing w:before="240" w:after="0" w:line="340" w:lineRule="atLeast"/>
        <w:ind w:left="0" w:right="0" w:firstLine="0"/>
        <w:jc w:val="left"/>
      </w:pPr>
      <w:bookmarkStart w:id="1070" w:name="Body_357"/>
      <w:bookmarkEnd w:id="1070"/>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27" style="position:absolute;z-index:252793856" from="0,2pt" to="512pt,2pt" strokecolor="#009ddb" strokeweight="2pt">
            <v:stroke linestyle="single"/>
            <w10:wrap type="topAndBottom"/>
          </v:line>
        </w:pict>
      </w:r>
    </w:p>
    <w:p>
      <w:pPr>
        <w:pStyle w:val="Normal359"/>
      </w:pPr>
    </w:p>
    <w:p>
      <w:pPr>
        <w:pStyle w:val="Normal359"/>
        <w:keepNext w:val="0"/>
        <w:spacing w:before="240" w:after="0" w:line="260" w:lineRule="atLeast"/>
        <w:ind w:left="0" w:right="0" w:firstLine="0"/>
        <w:jc w:val="both"/>
      </w:pPr>
      <w:hyperlink r:id="rId3511" w:history="1">
        <w:r>
          <w:rPr>
            <w:rFonts w:ascii="arial" w:eastAsia="arial" w:hAnsi="arial" w:cs="arial"/>
            <w:b w:val="0"/>
            <w:i/>
            <w:strike w:val="0"/>
            <w:color w:val="0077CC"/>
            <w:sz w:val="20"/>
            <w:u w:val="single"/>
            <w:vertAlign w:val="baseline"/>
          </w:rPr>
          <w:t>Link to Image</w:t>
        </w:r>
      </w:hyperlink>
    </w:p>
    <w:p>
      <w:pPr>
        <w:pStyle w:val="Normal359"/>
        <w:keepNext w:val="0"/>
        <w:spacing w:before="240" w:after="0" w:line="260" w:lineRule="atLeast"/>
        <w:ind w:left="0" w:right="0" w:firstLine="0"/>
        <w:jc w:val="both"/>
      </w:pPr>
      <w:hyperlink r:id="rId3512" w:history="1">
        <w:r>
          <w:rPr>
            <w:rFonts w:ascii="arial" w:eastAsia="arial" w:hAnsi="arial" w:cs="arial"/>
            <w:b w:val="0"/>
            <w:i/>
            <w:strike w:val="0"/>
            <w:color w:val="0077CC"/>
            <w:sz w:val="20"/>
            <w:u w:val="single"/>
            <w:vertAlign w:val="baseline"/>
          </w:rPr>
          <w:t>Link to Story</w:t>
        </w:r>
      </w:hyperlink>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March 26 (IANS) AIADMK General Secretary and Tamil Nadu Leader of Opposition Edappadi K. Palaniswami (EPS) met the Union Home Minister Amit Shah in New Delhi on Tuesday, sparking intense political speculation about a possible revival of the AIADMK-BJP alliance.With the Assembly elections in Tamil Nadu nearly over a year away, the meeting is being viewed as a strategic move, especially as the ruling DMK steps up its campaign on contentious issues like delimitation and the two-language policy.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Palaniswami's visit to the national capital had been confirmed earlier in the day by AIADMK spokesperson Kovai Sathyan, who, however, remained tight-lipped about the agenda.</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AIADMK and BJP were alliance partners in the 2021 state elections, during which the BJP won four seats.</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partnership unravelled on September 21, 2023, following growing tensions under the leadership of K. Annamalai, the Tamil Nadu BJP President.</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two parties soured significantly after BJP leader Annamalai made a controversial reference to late AIADMK supremo and former Chief Minister J. Jayalalithaa's conviction in a corruption case.</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 deeply offended AIADMK leaders, who responded with a scathing resolution condemning his comments and questioning his political maturity.</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AIADMK leaders have since accused Annamalai of disrespecting the alliance's spirit and failing to recognise the AIADMK's leadership within the state coalition -- unlike his predecessors who maintained a more diplomatic approach.</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rift led both parties to contest the 2024 Lok Sabha elections separately, forming independent alliances.</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were disastrous for both camps, while the DMK-led front swept all seats in Tamil Nadu, further shifting the political landscape.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these setbacks and the emergence of new players like actor-turned-politician Vijay and his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AIADMK appears to be re-evaluating its position.</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believe the meeting between Palaniswami and Amit Shah could be an attempt to forge a united opposition front against the DMK, with the AIADMK possibly pushing for Annamalai's removal as a key condition for any renewed alliance.</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2026 elections approach, both the AIADMK and BJP face the critical challenge of rebuilding trust and overcoming the fallout from their past differences.</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this high-profile meeting could shape the contours of Tamil Nadu's political battlefield in the coming months.</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speculation continues to swirl, with all eyes on what the next move will be for both parties.</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MENAFN25032025000231011071ID1109355821</w:t>
      </w:r>
    </w:p>
    <w:p>
      <w:pPr>
        <w:pStyle w:val="Normal359"/>
        <w:keepNext/>
        <w:spacing w:before="240" w:after="0" w:line="340" w:lineRule="atLeast"/>
        <w:ind w:left="0" w:right="0" w:firstLine="0"/>
        <w:jc w:val="left"/>
      </w:pPr>
      <w:bookmarkStart w:id="1071" w:name="Classification_352"/>
      <w:bookmarkEnd w:id="1071"/>
      <w:r>
        <w:rPr>
          <w:rFonts w:ascii="arial" w:eastAsia="arial" w:hAnsi="arial" w:cs="arial"/>
          <w:b/>
          <w:i w:val="0"/>
          <w:strike w:val="0"/>
          <w:noProof w:val="0"/>
          <w:color w:val="000000"/>
          <w:position w:val="0"/>
          <w:sz w:val="28"/>
          <w:u w:val="none"/>
          <w:vertAlign w:val="baseline"/>
        </w:rPr>
        <w:t>Classification</w:t>
      </w:r>
    </w:p>
    <w:p>
      <w:pPr>
        <w:pStyle w:val="Normal359"/>
        <w:spacing w:line="60" w:lineRule="exact"/>
      </w:pPr>
      <w:r>
        <w:pict>
          <v:line id="_x0000_s2428" style="position:absolute;z-index:252794880" from="0,2pt" to="512pt,2pt" strokecolor="#009ddb" strokeweight="2pt">
            <v:stroke linestyle="single"/>
            <w10:wrap type="topAndBottom"/>
          </v:line>
        </w:pict>
      </w:r>
    </w:p>
    <w:p>
      <w:pPr>
        <w:pStyle w:val="Normal359"/>
        <w:spacing w:line="120" w:lineRule="exact"/>
      </w:pPr>
    </w:p>
    <w:p>
      <w:pPr>
        <w:pStyle w:val="Normal3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GOVERNMENT ADVISORS &amp; MINISTERS (90%); NEGATIVE NEWS (78%); TALKS &amp; MEETINGS (78%); NEGATIVE PERSONAL NEWS (77%); LANGUAGE &amp; LANGUAGES (73%); NEGATIVE MISC NEWS (72%); CORRUPTION (66%)</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(78%); CHENNAI, TAMIL NADU, INDIA (58%); TAMIL NADU, INDIA (94%); INDIA (94%)</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359"/>
      </w:pPr>
    </w:p>
    <w:p>
      <w:pPr>
        <w:pStyle w:val="Normal359"/>
        <w:ind w:left="200"/>
        <w:sectPr>
          <w:type w:val="continuous"/>
          <w:pgMar w:top="840" w:right="1000" w:bottom="840" w:left="1000" w:header="400" w:footer="400"/>
          <w:pgNumType w:fmt="decimal"/>
          <w:cols w:space="720"/>
        </w:sectPr>
      </w:pPr>
      <w:r>
        <w:br/>
      </w:r>
      <w:r>
        <w:pict>
          <v:line id="_x0000_s2429"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3513"/>
          <w:headerReference w:type="default" r:id="rId3514"/>
          <w:footerReference w:type="even" r:id="rId3515"/>
          <w:footerReference w:type="default" r:id="rId3516"/>
          <w:headerReference w:type="first" r:id="rId3517"/>
          <w:footerReference w:type="first" r:id="rId3518"/>
          <w:pgSz w:w="12240" w:h="15840"/>
          <w:pgMar w:top="840" w:right="1000" w:bottom="840" w:left="1000" w:header="400" w:footer="400"/>
          <w:pgNumType w:fmt="decimal"/>
          <w:cols w:space="720"/>
          <w:titlePg w:val="0"/>
        </w:sectPr>
      </w:pPr>
    </w:p>
    <w:p>
      <w:pPr>
        <w:pStyle w:val="Normal360"/>
      </w:pPr>
    </w:p>
    <w:p>
      <w:pPr>
        <w:pStyle w:val="Heading1358"/>
        <w:keepNext w:val="0"/>
        <w:spacing w:after="200" w:line="340" w:lineRule="atLeast"/>
        <w:ind w:left="0" w:right="0" w:firstLine="0"/>
        <w:jc w:val="center"/>
      </w:pPr>
      <w:hyperlink r:id="rId3519" w:history="1">
        <w:r>
          <w:rPr>
            <w:rFonts w:ascii="arial" w:eastAsia="arial" w:hAnsi="arial" w:cs="arial"/>
            <w:b/>
            <w:i/>
            <w:strike w:val="0"/>
            <w:color w:val="0077CC"/>
            <w:sz w:val="28"/>
            <w:u w:val="single"/>
            <w:vertAlign w:val="baseline"/>
          </w:rPr>
          <w:t>TVK meet: Vijay’s party demands withdrawal of Waqf Bill, continuation of bilingual policy</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w:t>
      </w:r>
    </w:p>
    <w:p>
      <w:pPr>
        <w:pStyle w:val="Normal360"/>
        <w:keepNext w:val="0"/>
        <w:spacing w:after="0" w:line="240" w:lineRule="atLeast"/>
        <w:ind w:right="0"/>
        <w:jc w:val="both"/>
      </w:pPr>
      <w:bookmarkStart w:id="1072" w:name="Bookmark_360"/>
      <w:bookmarkEnd w:id="1072"/>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360"/>
        <w:keepNext w:val="0"/>
        <w:spacing w:before="120" w:after="0" w:line="220" w:lineRule="atLeast"/>
        <w:ind w:left="0" w:right="0" w:firstLine="0"/>
        <w:jc w:val="left"/>
      </w:pPr>
      <w:r>
        <w:br/>
      </w:r>
      <w:r>
        <w:pict>
          <v:shape id="_x0000_i2430" type="#_x0000_t75" style="width:323.25pt;height:62.25pt">
            <v:imagedata r:id="rId699"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60"/>
        <w:keepNext/>
        <w:spacing w:before="240" w:after="0" w:line="340" w:lineRule="atLeast"/>
        <w:ind w:left="0" w:right="0" w:firstLine="0"/>
        <w:jc w:val="left"/>
      </w:pPr>
      <w:bookmarkStart w:id="1073" w:name="Body_358"/>
      <w:bookmarkEnd w:id="1073"/>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31" style="position:absolute;z-index:252796928"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28 -- </w: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 by actor-turned-politician Vijay, held its first-ever general council meeting on Friday in Thiruvanmiyur, Chennai, where it demanded withdrawal of the Waqf Bill and continuation of the bilingual policy.</w:t>
      </w:r>
    </w:p>
    <w:p>
      <w:pPr>
        <w:pStyle w:val="Normal360"/>
      </w:pPr>
    </w:p>
    <w:p>
      <w:pPr>
        <w:pStyle w:val="Normal3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witnessed the participation of over 2,000 members and saw the adoption of 17 resolutions addressing various pressing issues at both the state and national levels.</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resolution passed at the meeting was the party’s strong demand for the Union government to withdraw the Waqf Amendment Bill.</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stated that while the Bill was presented as a measure to ensure transparency in managing Waqf properties, it would, in reality, undermine the rights of the Muslim community and impose restrictions that could further marginalise them.</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also demanded the continuation of the bilingual policy and stiffly opposed the three language policy put forward by the Centre.</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also reiterated its steadfast support for the fishermen of Tamil Nadu, who have long suffered due to frequent attacks and killings by the Sri Lankan Navy.</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demanded a permanent solution from the Union government to address the grievances of the fishing community and pledged to go to great lengths to safeguard their interests.</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significant resolutions passed during the session reflected the TVK’s commitment to social justice, decentralisation of power, and good governance.</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in its resolution, also opposed the construction of a new airport in Parandur, citing environmental and displacement concerns.</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demanded greater devolution of powers to state governments, ensuring more autonomy in regional governance.</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also called for constitution of special fast-track courts to investigate cases of sexual assault, speeding up justice for victims.</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resolution also condemned the DMK government for its failure to maintain law and order.</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demanded a probe into the Rs 1,000 crore scam in TASMAC, the state-run liquor outlet chain.</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resolution also supported a caste-wise Census to ensure equitable representation and policies aimed at social justice.</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also urged the government not to deceive employees, teachers, and workers with false promises.</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to honour Tamil Nadu’s legacy of social reform, the party proposed naming the upcoming international convention centre on East Coast Road (ECR) in Chennai after Periyar, a revered social reformer.</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also voiced its continued support for a lasting solution to the Sri Lankan Tamil issue, advocating for a referendum as a democratic way forward.</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reaffirmed its allegiance to the principles of its policy leaders and unanimously granted its leader, Vijay, full authority to steer the party’s future course.</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officially launched TVK on February 2, 2024, positioning it as a platform against corruption and divisive politics.</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chose not to contest the 2024 Lok Sabha elections, he has confirmed that TVK will actively participate in the 2026 Tamil Nadu Assembly elections.</w:t>
      </w:r>
    </w:p>
    <w:p>
      <w:pPr>
        <w:pStyle w:val="Normal360"/>
      </w:pPr>
    </w:p>
    <w:p>
      <w:pPr>
        <w:pStyle w:val="Normal3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made it clear that TVK will align only with parties that accept his leadership, signaling his ambition to emerge as a strong contender for the Chief Minister’s post in 2026.</w:t>
      </w:r>
    </w:p>
    <w:p>
      <w:pPr>
        <w:pStyle w:val="Normal360"/>
        <w:keepNext/>
        <w:spacing w:before="240" w:after="0" w:line="340" w:lineRule="atLeast"/>
        <w:ind w:left="0" w:right="0" w:firstLine="0"/>
        <w:jc w:val="left"/>
      </w:pPr>
      <w:bookmarkStart w:id="1074" w:name="Classification_353"/>
      <w:bookmarkEnd w:id="1074"/>
      <w:r>
        <w:rPr>
          <w:rFonts w:ascii="arial" w:eastAsia="arial" w:hAnsi="arial" w:cs="arial"/>
          <w:b/>
          <w:i w:val="0"/>
          <w:strike w:val="0"/>
          <w:noProof w:val="0"/>
          <w:color w:val="000000"/>
          <w:position w:val="0"/>
          <w:sz w:val="28"/>
          <w:u w:val="none"/>
          <w:vertAlign w:val="baseline"/>
        </w:rPr>
        <w:t>Classification</w:t>
      </w:r>
    </w:p>
    <w:p>
      <w:pPr>
        <w:pStyle w:val="Normal360"/>
        <w:spacing w:line="60" w:lineRule="exact"/>
      </w:pPr>
      <w:r>
        <w:pict>
          <v:line id="_x0000_s2432" style="position:absolute;z-index:252797952" from="0,2pt" to="512pt,2pt" strokecolor="#009ddb" strokeweight="2pt">
            <v:stroke linestyle="single"/>
            <w10:wrap type="topAndBottom"/>
          </v:line>
        </w:pict>
      </w:r>
    </w:p>
    <w:p>
      <w:pPr>
        <w:pStyle w:val="Normal360"/>
        <w:spacing w:line="120" w:lineRule="exact"/>
      </w:pPr>
    </w:p>
    <w:p>
      <w:pPr>
        <w:pStyle w:val="Normal3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MULTILINGUALISM (90%); TALKS &amp; MEETINGS (90%); ELECTIONS (89%); ELECTIONS &amp; POLITICS (89%); REGIONAL &amp; LOCAL GOVERNMENTS (89%); SOCIETY, SOCIAL ASSISTANCE &amp; LIFESTYLE (89%); NEGATIVE NEWS (88%); SOCIAL JUSTICE (88%); GOVERNMENT &amp; PUBLIC ADMINISTRATION (78%); GOVERNMENT BODIES &amp; OFFICES (78%); NATIONAL SECURITY &amp; FOREIGN RELATIONS (78%); NEGATIVE POLITICAL NEWS (78%); POLITICS (78%); CAMPAIGNS &amp; ELECTIONS (77%); LANGUAGE &amp; LANGUAGES (77%); DEVOLVED GOVERNMENTS (75%); FISHING WORKERS (75%); REFERENDUMS (75%); CORRUPTION (74%); NEGATIVE MISC NEWS (74%); OUTPUT &amp; DEMAND (72%); SEX OFFENSES (72%); SEXUAL ASSAULT (72%); NEGATIVE SOCIETAL NEWS (70%); SCAMMING (68%); INVESTIGATIONS (63%); MUSLIMS &amp; ISLAM (54%)</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FISHING WORKERS (75%); AIRPORTS (50%)</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(92%); INDIA (96%); SRI LANKA (92%)</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360"/>
      </w:pPr>
    </w:p>
    <w:p>
      <w:pPr>
        <w:pStyle w:val="Normal360"/>
        <w:ind w:left="200"/>
        <w:sectPr>
          <w:type w:val="continuous"/>
          <w:pgMar w:top="840" w:right="1000" w:bottom="840" w:left="1000" w:header="400" w:footer="400"/>
          <w:pgNumType w:fmt="decimal"/>
          <w:cols w:space="720"/>
        </w:sectPr>
      </w:pPr>
      <w:r>
        <w:br/>
      </w:r>
      <w:r>
        <w:pict>
          <v:line id="_x0000_s2433"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3520"/>
          <w:headerReference w:type="default" r:id="rId3521"/>
          <w:footerReference w:type="even" r:id="rId3522"/>
          <w:footerReference w:type="default" r:id="rId3523"/>
          <w:headerReference w:type="first" r:id="rId3524"/>
          <w:footerReference w:type="first" r:id="rId3525"/>
          <w:pgSz w:w="12240" w:h="15840"/>
          <w:pgMar w:top="840" w:right="1000" w:bottom="840" w:left="1000" w:header="400" w:footer="400"/>
          <w:pgNumType w:fmt="decimal"/>
          <w:cols w:space="720"/>
          <w:titlePg w:val="0"/>
        </w:sectPr>
      </w:pPr>
    </w:p>
    <w:p>
      <w:pPr>
        <w:pStyle w:val="Normal361"/>
      </w:pPr>
    </w:p>
    <w:p>
      <w:pPr>
        <w:pStyle w:val="Heading1359"/>
        <w:keepNext w:val="0"/>
        <w:spacing w:after="200" w:line="340" w:lineRule="atLeast"/>
        <w:ind w:left="0" w:right="0" w:firstLine="0"/>
        <w:jc w:val="center"/>
      </w:pPr>
      <w:hyperlink r:id="rId3526" w:history="1">
        <w:r>
          <w:rPr>
            <w:rFonts w:ascii="arial" w:eastAsia="arial" w:hAnsi="arial" w:cs="arial"/>
            <w:b/>
            <w:i/>
            <w:strike w:val="0"/>
            <w:color w:val="0077CC"/>
            <w:sz w:val="28"/>
            <w:u w:val="single"/>
            <w:vertAlign w:val="baseline"/>
          </w:rPr>
          <w:t>Tamil superstar Thalapathy Vijay hints at quitting acting for politics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Peeping Moon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361"/>
        <w:keepNext w:val="0"/>
        <w:spacing w:after="0" w:line="240" w:lineRule="atLeast"/>
        <w:ind w:right="0"/>
        <w:jc w:val="both"/>
      </w:pPr>
      <w:bookmarkStart w:id="1075" w:name="Bookmark_361"/>
      <w:bookmarkEnd w:id="1075"/>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Clapping Hands Private Limited All Rights Reserved</w:t>
      </w:r>
    </w:p>
    <w:p>
      <w:pPr>
        <w:pStyle w:val="Normal361"/>
        <w:keepNext w:val="0"/>
        <w:spacing w:before="120" w:after="0" w:line="220" w:lineRule="atLeast"/>
        <w:ind w:left="0" w:right="0" w:firstLine="0"/>
        <w:jc w:val="left"/>
      </w:pPr>
      <w:r>
        <w:br/>
      </w:r>
      <w:r>
        <w:pict>
          <v:shape id="_x0000_i2434" type="#_x0000_t75" style="width:105pt;height:46.5pt">
            <v:imagedata r:id="rId2809"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361"/>
        <w:keepNext/>
        <w:spacing w:before="240" w:after="0" w:line="340" w:lineRule="atLeast"/>
        <w:ind w:left="0" w:right="0" w:firstLine="0"/>
        <w:jc w:val="left"/>
      </w:pPr>
      <w:bookmarkStart w:id="1076" w:name="Body_359"/>
      <w:bookmarkEnd w:id="1076"/>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35" style="position:absolute;z-index:25280000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Oct. 28 -- Earlier this year, Tamil superstar Thalapathy Vijay made headlines with the announcement of his foray into politics, launching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This news sparked a wave of mixed emotions among his fans, who were thrilled at the prospect of seeing him as their leader but saddened by the potential loss of his presence on the silver screen. Reports circulated about him completing the final shoots for his remaining commitments. However, during a recent event, Vijay addressed the topic clarifying his future plans.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made a significant career shift entering politics. The actor has answered all the speculations about him ending his filming career. During the first TVK Vijay Maanadu event and during his fiery speech, he addressed his fans on Sunday and shared his future plans. He indirectly confirmed to be a full-time political leader throwing away his film career.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massive gathering in Tamil Nadu, Thalapathy Vijay was quoted saying, "I have thrown away the peak of my career and I have thrown away the salary.. I'm here as your VIJAY with a trust on you all." His quotes indicate that he has given up acting in movies and will focus on his political career.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unversed, Vijay is the highest-paid actor in India and he has accomplished this title in a career spanning over 3 decades. As per reports he charged Rs 275 crore for his next film Thalapathy 69 which is expected to release in 2025. Starting an acting career as a child he went on to feature in over 68 films. His last release was G.O.A.T - Greatest of All Time, an action fantasy film that became his second biggest hit film after Leo.</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Peeping Moon (News). For any query with respect to this article or any other content requirement, please contact Editor at </w:t>
      </w:r>
      <w:hyperlink r:id="rId3527" w:history="1">
        <w:r>
          <w:rPr>
            <w:rFonts w:ascii="arial" w:eastAsia="arial" w:hAnsi="arial" w:cs="arial"/>
            <w:b w:val="0"/>
            <w:i/>
            <w:strike w:val="0"/>
            <w:noProof w:val="0"/>
            <w:color w:val="0077CC"/>
            <w:position w:val="0"/>
            <w:sz w:val="20"/>
            <w:u w:val="single"/>
            <w:vertAlign w:val="baseline"/>
          </w:rPr>
          <w:t>contentservices@htdigital.in</w:t>
        </w:r>
      </w:hyperlink>
    </w:p>
    <w:p>
      <w:pPr>
        <w:pStyle w:val="Normal361"/>
        <w:keepNext/>
        <w:spacing w:before="240" w:after="0" w:line="340" w:lineRule="atLeast"/>
        <w:ind w:left="0" w:right="0" w:firstLine="0"/>
        <w:jc w:val="left"/>
      </w:pPr>
      <w:bookmarkStart w:id="1077" w:name="Classification_354"/>
      <w:bookmarkEnd w:id="1077"/>
      <w:r>
        <w:rPr>
          <w:rFonts w:ascii="arial" w:eastAsia="arial" w:hAnsi="arial" w:cs="arial"/>
          <w:b/>
          <w:i w:val="0"/>
          <w:strike w:val="0"/>
          <w:noProof w:val="0"/>
          <w:color w:val="000000"/>
          <w:position w:val="0"/>
          <w:sz w:val="28"/>
          <w:u w:val="none"/>
          <w:vertAlign w:val="baseline"/>
        </w:rPr>
        <w:t>Classification</w:t>
      </w:r>
    </w:p>
    <w:p>
      <w:pPr>
        <w:pStyle w:val="Normal361"/>
        <w:spacing w:line="60" w:lineRule="exact"/>
      </w:pPr>
      <w:r>
        <w:pict>
          <v:line id="_x0000_s2436" style="position:absolute;z-index:252801024" from="0,2pt" to="512pt,2pt" strokecolor="#009ddb" strokeweight="2pt">
            <v:stroke linestyle="single"/>
            <w10:wrap type="topAndBottom"/>
          </v:line>
        </w:pict>
      </w:r>
    </w:p>
    <w:p>
      <w:pPr>
        <w:pStyle w:val="Normal361"/>
        <w:spacing w:line="120" w:lineRule="exact"/>
      </w:pPr>
    </w:p>
    <w:p>
      <w:pPr>
        <w:pStyle w:val="Normal3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ELECTIONS &amp; POLITICS (90%); GOVERNMENT &amp; PUBLIC ADMINISTRATION (78%); FILM (75%); EMOTIONS (72%); SCIENCE FICTION &amp; FANTASY FILMS (68%); WAGES &amp; SALARIES (67%)</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(75%); MEDIA CONTENT (73%); SCIENCE FICTION &amp; FANTASY FILMS (68%)</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 TAMIL NADU, INDIA (58%); INDIA (92%)</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361"/>
      </w:pPr>
    </w:p>
    <w:p>
      <w:pPr>
        <w:pStyle w:val="Normal361"/>
        <w:ind w:left="200"/>
        <w:sectPr>
          <w:type w:val="continuous"/>
          <w:pgMar w:top="840" w:right="1000" w:bottom="840" w:left="1000" w:header="400" w:footer="400"/>
          <w:pgNumType w:fmt="decimal"/>
          <w:cols w:space="720"/>
        </w:sectPr>
      </w:pPr>
      <w:r>
        <w:br/>
      </w:r>
      <w:r>
        <w:pict>
          <v:line id="_x0000_s2437"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362"/>
      </w:pPr>
    </w:p>
    <w:p>
      <w:pPr>
        <w:pStyle w:val="Heading1360"/>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Vijay slams DMK govt, pledges support to farmers protesting airport project</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362"/>
        <w:keepNext w:val="0"/>
        <w:spacing w:after="0" w:line="240" w:lineRule="atLeast"/>
        <w:ind w:right="0"/>
        <w:jc w:val="both"/>
      </w:pPr>
      <w:bookmarkStart w:id="1078" w:name="Bookmark_362"/>
      <w:bookmarkEnd w:id="1078"/>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362"/>
        <w:keepNext w:val="0"/>
        <w:spacing w:before="120" w:after="0" w:line="220" w:lineRule="atLeast"/>
        <w:ind w:left="0" w:right="0" w:firstLine="0"/>
        <w:jc w:val="left"/>
      </w:pPr>
      <w:r>
        <w:br/>
      </w:r>
      <w:r>
        <w:pict>
          <v:shape id="_x0000_i2438" type="#_x0000_t75" style="width:359.96pt;height:74.24pt">
            <v:imagedata r:id="rId417"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62"/>
        <w:keepNext/>
        <w:spacing w:before="240" w:after="0" w:line="340" w:lineRule="atLeast"/>
        <w:ind w:left="0" w:right="0" w:firstLine="0"/>
        <w:jc w:val="left"/>
      </w:pPr>
      <w:bookmarkStart w:id="1079" w:name="Body_360"/>
      <w:bookmarkEnd w:id="1079"/>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39" style="position:absolute;z-index:25280307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20 --</w: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and founder-president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has pledged his support to farmers protesting against the proposed Parandur greenfield airport project.</w:t>
      </w:r>
    </w:p>
    <w:p>
      <w:pPr>
        <w:pStyle w:val="Normal362"/>
      </w:pP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protesting villagers, Vijay criticised the ruling DMK government for its decision to implement the project, vowing to stand by the farmers until the end.</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who has transitioned from cinema to politics, emphasised the importance of farmers to the country, stating that his involvement in this agitation marks the beginning of his “field politics.”</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Clarifying that he is not against development or the construction of a new airport, he strongly opposed the project’s location on fertile farmland. The TVK leader questioned the DMK government’s contradictory stance on developmental projects.</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party’s opposition to the Tungsten project in the past, Vijay asked why it now supports the Parandur airport project.</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directly naming the DMK, he criticised its leadership for opposing projects like the eight-lane expressway while in opposition and questioned its decision to disregard farmers’ concerns after coming to power.</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accused the DMK government of being “anti-people” for pursuing the airport project, which he claimed would destroy 90 per cent of the farmlands and water bodies in the proposed area.</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alleged that the ruling dispensation had a vested interest in the project, hinting at potential personal gains.</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Congress Committee president, K. Selvaperunthugai, dismissed Vijay’s visit to Parandur, claiming it would not have any significant impact. During Vijay’s visit, several farmers and children awaited his arrival, holding bunches of paddy crops as a symbol of their protest. One of the farmers presented a bundle of paddy to Vijay after his speech.</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activists have raised concerns about the environmental impact of the Parandur airport project. They warned that more than 13 water resources could be affected if the land is acquired for the project, which is intended to serve as Chennai’s second airport.</w:t>
      </w:r>
    </w:p>
    <w:p>
      <w:pPr>
        <w:pStyle w:val="Normal362"/>
      </w:pPr>
    </w:p>
    <w:p>
      <w:pPr>
        <w:pStyle w:val="Normal3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Parandur airport project, estimated to cost Rs 32,704 crore, requires 2,171 hectares of land. This includes 1,386.43 hectares of agricultural land, 577 hectares of water bodies, and 173 hectares of government land (poromboke).</w:t>
      </w:r>
    </w:p>
    <w:p>
      <w:pPr>
        <w:pStyle w:val="Normal362"/>
        <w:keepNext/>
        <w:spacing w:before="240" w:after="0" w:line="340" w:lineRule="atLeast"/>
        <w:ind w:left="0" w:right="0" w:firstLine="0"/>
        <w:jc w:val="left"/>
      </w:pPr>
      <w:bookmarkStart w:id="1080" w:name="Classification_355"/>
      <w:bookmarkEnd w:id="1080"/>
      <w:r>
        <w:rPr>
          <w:rFonts w:ascii="arial" w:eastAsia="arial" w:hAnsi="arial" w:cs="arial"/>
          <w:b/>
          <w:i w:val="0"/>
          <w:strike w:val="0"/>
          <w:noProof w:val="0"/>
          <w:color w:val="000000"/>
          <w:position w:val="0"/>
          <w:sz w:val="28"/>
          <w:u w:val="none"/>
          <w:vertAlign w:val="baseline"/>
        </w:rPr>
        <w:t>Classification</w:t>
      </w:r>
    </w:p>
    <w:p>
      <w:pPr>
        <w:pStyle w:val="Normal362"/>
        <w:spacing w:line="60" w:lineRule="exact"/>
      </w:pPr>
      <w:r>
        <w:pict>
          <v:line id="_x0000_s2440" style="position:absolute;z-index:252804096" from="0,2pt" to="512pt,2pt" strokecolor="#009ddb" strokeweight="2pt">
            <v:stroke linestyle="single"/>
            <w10:wrap type="topAndBottom"/>
          </v:line>
        </w:pict>
      </w:r>
    </w:p>
    <w:p>
      <w:pPr>
        <w:pStyle w:val="Normal362"/>
        <w:spacing w:line="120" w:lineRule="exact"/>
      </w:pPr>
    </w:p>
    <w:p>
      <w:pPr>
        <w:pStyle w:val="Normal3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(90%); PROTESTS &amp; DEMONSTRATIONS (90%); AGRICULTURAL LANDS (89%); NEGATIVE MISC NEWS (89%); WATER RESOURCES (89%); ACTIVISM (78%); CROP &amp; LIVESTOCK ALLOCATIONS (78%); NATURAL RESOURCES (75%); PUBLIC LANDS (74%); SOCIETY, SOCIAL ASSISTANCE &amp; LIFESTYLE (73%); POLLUTION &amp; ENVIRONMENTAL IMPACTS (50%); WATER QUALITY (50%)</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AGRICULTURAL LANDS (89%); CROP &amp; LIVESTOCK ALLOCATIONS (78%); RICE FARMING (78%)</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(79%); INDIA (92%)</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362"/>
      </w:pPr>
    </w:p>
    <w:p>
      <w:pPr>
        <w:pStyle w:val="Normal362"/>
        <w:ind w:left="200"/>
        <w:sectPr>
          <w:type w:val="continuous"/>
          <w:pgMar w:top="840" w:right="1000" w:bottom="840" w:left="1000" w:header="400" w:footer="400"/>
          <w:pgNumType w:fmt="decimal"/>
          <w:cols w:space="720"/>
        </w:sectPr>
      </w:pPr>
      <w:r>
        <w:br/>
      </w:r>
      <w:r>
        <w:pict>
          <v:line id="_x0000_s2441"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535"/>
          <w:headerReference w:type="default" r:id="rId3536"/>
          <w:footerReference w:type="even" r:id="rId3537"/>
          <w:footerReference w:type="default" r:id="rId3538"/>
          <w:headerReference w:type="first" r:id="rId3539"/>
          <w:footerReference w:type="first" r:id="rId3540"/>
          <w:pgSz w:w="12240" w:h="15840"/>
          <w:pgMar w:top="840" w:right="1000" w:bottom="840" w:left="1000" w:header="400" w:footer="400"/>
          <w:pgNumType w:fmt="decimal"/>
          <w:cols w:space="720"/>
          <w:titlePg w:val="0"/>
        </w:sectPr>
      </w:pPr>
    </w:p>
    <w:p>
      <w:pPr>
        <w:pStyle w:val="Normal363"/>
      </w:pPr>
    </w:p>
    <w:p>
      <w:pPr>
        <w:pStyle w:val="Heading1361"/>
        <w:keepNext w:val="0"/>
        <w:spacing w:after="200" w:line="340" w:lineRule="atLeast"/>
        <w:ind w:left="0" w:right="0" w:firstLine="0"/>
        <w:jc w:val="center"/>
      </w:pPr>
      <w:hyperlink r:id="rId3541" w:history="1">
        <w:r>
          <w:rPr>
            <w:rFonts w:ascii="arial" w:eastAsia="arial" w:hAnsi="arial" w:cs="arial"/>
            <w:b/>
            <w:i/>
            <w:strike w:val="0"/>
            <w:color w:val="0077CC"/>
            <w:sz w:val="28"/>
            <w:u w:val="single"/>
            <w:vertAlign w:val="baseline"/>
          </w:rPr>
          <w:t>Leaders Will Decide On Alliance With Actor Vijay'S Party: Khushbu Sundar</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2024 Saturday</w:t>
      </w:r>
    </w:p>
    <w:p>
      <w:pPr>
        <w:pStyle w:val="Normal363"/>
        <w:keepNext w:val="0"/>
        <w:spacing w:after="0" w:line="240" w:lineRule="atLeast"/>
        <w:ind w:right="0"/>
        <w:jc w:val="both"/>
      </w:pPr>
      <w:bookmarkStart w:id="1081" w:name="Bookmark_363"/>
      <w:bookmarkEnd w:id="1081"/>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363"/>
        <w:keepNext w:val="0"/>
        <w:spacing w:before="120" w:after="0" w:line="220" w:lineRule="atLeast"/>
        <w:ind w:left="0" w:right="0" w:firstLine="0"/>
        <w:jc w:val="left"/>
      </w:pPr>
      <w:r>
        <w:br/>
      </w:r>
      <w:r>
        <w:pict>
          <v:shape id="_x0000_i2442" type="#_x0000_t75" style="width:187.48pt;height:37.5pt">
            <v:imagedata r:id="rId446"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363"/>
        <w:keepNext/>
        <w:spacing w:before="240" w:after="0" w:line="340" w:lineRule="atLeast"/>
        <w:ind w:left="0" w:right="0" w:firstLine="0"/>
        <w:jc w:val="left"/>
      </w:pPr>
      <w:bookmarkStart w:id="1082" w:name="Body_361"/>
      <w:bookmarkEnd w:id="1082"/>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43" style="position:absolute;z-index:252806144" from="0,2pt" to="512pt,2pt" strokecolor="#009ddb" strokeweight="2pt">
            <v:stroke linestyle="single"/>
            <w10:wrap type="topAndBottom"/>
          </v:line>
        </w:pict>
      </w:r>
    </w:p>
    <w:p>
      <w:pPr>
        <w:pStyle w:val="Normal363"/>
      </w:pPr>
    </w:p>
    <w:p>
      <w:pPr>
        <w:pStyle w:val="Normal363"/>
        <w:keepNext w:val="0"/>
        <w:spacing w:before="240" w:after="0" w:line="260" w:lineRule="atLeast"/>
        <w:ind w:left="0" w:right="0" w:firstLine="0"/>
        <w:jc w:val="both"/>
      </w:pPr>
      <w:hyperlink r:id="rId3542" w:history="1">
        <w:r>
          <w:rPr>
            <w:rFonts w:ascii="arial" w:eastAsia="arial" w:hAnsi="arial" w:cs="arial"/>
            <w:b w:val="0"/>
            <w:i/>
            <w:strike w:val="0"/>
            <w:color w:val="0077CC"/>
            <w:sz w:val="20"/>
            <w:u w:val="single"/>
            <w:vertAlign w:val="baseline"/>
          </w:rPr>
          <w:t>Link to Image</w:t>
        </w:r>
      </w:hyperlink>
    </w:p>
    <w:p>
      <w:pPr>
        <w:pStyle w:val="Normal363"/>
        <w:keepNext w:val="0"/>
        <w:spacing w:before="240" w:after="0" w:line="260" w:lineRule="atLeast"/>
        <w:ind w:left="0" w:right="0" w:firstLine="0"/>
        <w:jc w:val="both"/>
      </w:pPr>
      <w:hyperlink r:id="rId3543" w:history="1">
        <w:r>
          <w:rPr>
            <w:rFonts w:ascii="arial" w:eastAsia="arial" w:hAnsi="arial" w:cs="arial"/>
            <w:b w:val="0"/>
            <w:i/>
            <w:strike w:val="0"/>
            <w:color w:val="0077CC"/>
            <w:sz w:val="20"/>
            <w:u w:val="single"/>
            <w:vertAlign w:val="baseline"/>
          </w:rPr>
          <w:t>Link to Story</w:t>
        </w:r>
      </w:hyperlink>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Aug 17 (IANS) BJP leader Khushbu Sundar said on Saturday that senior party leaders would decide on a political alliance with South Indian superstar Thalapathy Vijay's new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Khushbu who created a flutter by resigning from the post of Member, National Commission for Women (NCW) was speaking to reporters at Chennai on Saturday.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she would give any advice to Vijay as he is a new entrant to politics, she said,"Vijay is a highly intelligent person. All the very best to my brother."</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actor-turned-politician also said that she resigned from the NCW to do more work among the people.</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Khushbu said that she was a politically-inclined person and needs to be in grass root politics rather than in the NCW.</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Khushbu also said that she had informed the party leadership about her wish to resign from the NCW over seven months ago, but was advised to continue.</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there was nothing wrong in her coming back to active politics.</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the DMK was jittery over her decision to return to active politics and added that the continuous social media attacks on her after her resignation substantiate that DMK cadres were feeling the heat.</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Khushbu it may be recalled is a popular South Indian actress and there is a temple in Tamil Nadu dedicated to her. She was earlier with both the DMK and the Congress before switching to the BJP.</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aal/rad</w:t>
      </w:r>
    </w:p>
    <w:p>
      <w:pPr>
        <w:pStyle w:val="Normal3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MENAFN17082024000231011071ID1108570414</w:t>
      </w:r>
    </w:p>
    <w:p>
      <w:pPr>
        <w:pStyle w:val="Normal363"/>
        <w:keepNext/>
        <w:spacing w:before="240" w:after="0" w:line="340" w:lineRule="atLeast"/>
        <w:ind w:left="0" w:right="0" w:firstLine="0"/>
        <w:jc w:val="left"/>
      </w:pPr>
      <w:bookmarkStart w:id="1083" w:name="Classification_356"/>
      <w:bookmarkEnd w:id="1083"/>
      <w:r>
        <w:rPr>
          <w:rFonts w:ascii="arial" w:eastAsia="arial" w:hAnsi="arial" w:cs="arial"/>
          <w:b/>
          <w:i w:val="0"/>
          <w:strike w:val="0"/>
          <w:noProof w:val="0"/>
          <w:color w:val="000000"/>
          <w:position w:val="0"/>
          <w:sz w:val="28"/>
          <w:u w:val="none"/>
          <w:vertAlign w:val="baseline"/>
        </w:rPr>
        <w:t>Classification</w:t>
      </w:r>
    </w:p>
    <w:p>
      <w:pPr>
        <w:pStyle w:val="Normal363"/>
        <w:spacing w:line="60" w:lineRule="exact"/>
      </w:pPr>
      <w:r>
        <w:pict>
          <v:line id="_x0000_s2444" style="position:absolute;z-index:252807168" from="0,2pt" to="512pt,2pt" strokecolor="#009ddb" strokeweight="2pt">
            <v:stroke linestyle="single"/>
            <w10:wrap type="topAndBottom"/>
          </v:line>
        </w:pict>
      </w:r>
    </w:p>
    <w:p>
      <w:pPr>
        <w:pStyle w:val="Normal363"/>
        <w:spacing w:line="120" w:lineRule="exact"/>
      </w:pPr>
    </w:p>
    <w:p>
      <w:pPr>
        <w:pStyle w:val="Normal3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(91%); CELEBRITIES (90%); ELECTIONS &amp; POLITICS (90%); RESIGNATIONS (90%); GOVERNMENT &amp; PUBLIC ADMINISTRATION (78%)</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(73%); INDIA (79%)</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363"/>
      </w:pPr>
    </w:p>
    <w:p>
      <w:pPr>
        <w:pStyle w:val="Normal363"/>
        <w:ind w:left="200"/>
        <w:sectPr>
          <w:type w:val="continuous"/>
          <w:pgMar w:top="840" w:right="1000" w:bottom="840" w:left="1000" w:header="400" w:footer="400"/>
          <w:pgNumType w:fmt="decimal"/>
          <w:cols w:space="720"/>
        </w:sectPr>
      </w:pPr>
      <w:r>
        <w:br/>
      </w:r>
      <w:r>
        <w:pict>
          <v:line id="_x0000_s2445"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364"/>
      </w:pPr>
    </w:p>
    <w:p>
      <w:pPr>
        <w:pStyle w:val="Heading1362"/>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Tamil Nadu language row turns sour for BJP, actor Ranjana Natchiyaar leaves party to join Vijay's TVK</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364"/>
        <w:keepNext w:val="0"/>
        <w:spacing w:after="0" w:line="240" w:lineRule="atLeast"/>
        <w:ind w:right="0"/>
        <w:jc w:val="both"/>
      </w:pPr>
      <w:bookmarkStart w:id="1084" w:name="Bookmark_364"/>
      <w:bookmarkEnd w:id="1084"/>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64"/>
        <w:keepNext w:val="0"/>
        <w:spacing w:before="120" w:after="0" w:line="220" w:lineRule="atLeast"/>
        <w:ind w:left="0" w:right="0" w:firstLine="0"/>
        <w:jc w:val="left"/>
      </w:pPr>
      <w:r>
        <w:br/>
      </w:r>
      <w:r>
        <w:pict>
          <v:shape id="_x0000_i2446" type="#_x0000_t75" style="width:0;height:0"/>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64"/>
        <w:keepNext/>
        <w:spacing w:before="240" w:after="0" w:line="340" w:lineRule="atLeast"/>
        <w:ind w:left="0" w:right="0" w:firstLine="0"/>
        <w:jc w:val="left"/>
      </w:pPr>
      <w:bookmarkStart w:id="1085" w:name="Body_362"/>
      <w:bookmarkEnd w:id="1085"/>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47" style="position:absolute;z-index:25280921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Feb. 26 -- Actor-turned-politician Ranjana Natchiyaar, on Tuesday, February 25, resigned as a member of the Bharatiya Janata Party (BJP) over the 'Hindi imposition' allegations against the Central government. In her resignation, the politician stated that the three-language policy imposition was wrong.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Ranjana Natchiyaar said she had no place in a party which "disregards Tamil identity."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in Tamil Nadu has accused the Centre of imposing Hindi on the state through the three-language formula in the National Education Policy (NEP) and depriving the state of funds for noncompliance with implementation.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joined this party believing that it was a nationalist organization committed to protecting the nation, upholding religious values, and advocating for the people. However, I now feel that there is no place for me in a party that prioritizes politics over people's welfare and disregards Tamil identity," she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resignation; it is a statement," she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Ranjana Natchiyaar also joined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during the celebration of party's anniversary. At the event, actor Vijay dismissed the language war between Tamil Nadu and the Centre as a "fight between KG students."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DMK cadres staged a protest near the Trichy central bus stand in Tiruchirappalli against the Trilingual Language System in Tamil Nadu. The protest saw party members distributing pamphlets to raise awareness among the public about their opposition to the move.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 DMK has been vocal about protecting the Tamil language and resisting any efforts to make Hindi 'more dominant', arguing that it would undermine Tamil culture and identity.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Hindi imposition row, Chief Minister MK Stalin has asserted that if the Centre does not impose the language, the DMK "will not oppose Hindi".</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asking why DMK still opposes Hindi, my humble response to them as one among you is--because you still impose it on us. We won't oppose if you don't impose; won't blacken Hindi words in Tamil Nadu. Self-respect is Tamils' unique charecteristic and we will not allow anyone, whoever it is, to play with it (sic)," he asserted.</w:t>
      </w:r>
    </w:p>
    <w:p>
      <w:pPr>
        <w:pStyle w:val="Normal3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3551" w:history="1">
        <w:r>
          <w:rPr>
            <w:rFonts w:ascii="arial" w:eastAsia="arial" w:hAnsi="arial" w:cs="arial"/>
            <w:b w:val="0"/>
            <w:i/>
            <w:strike w:val="0"/>
            <w:noProof w:val="0"/>
            <w:color w:val="0077CC"/>
            <w:position w:val="0"/>
            <w:sz w:val="20"/>
            <w:u w:val="single"/>
            <w:vertAlign w:val="baseline"/>
          </w:rPr>
          <w:t>contentservices@htdigital.in</w:t>
        </w:r>
      </w:hyperlink>
    </w:p>
    <w:p>
      <w:pPr>
        <w:pStyle w:val="Normal364"/>
        <w:keepNext/>
        <w:spacing w:before="240" w:after="0" w:line="340" w:lineRule="atLeast"/>
        <w:ind w:left="0" w:right="0" w:firstLine="0"/>
        <w:jc w:val="left"/>
      </w:pPr>
      <w:bookmarkStart w:id="1086" w:name="Classification_357"/>
      <w:bookmarkEnd w:id="1086"/>
      <w:r>
        <w:rPr>
          <w:rFonts w:ascii="arial" w:eastAsia="arial" w:hAnsi="arial" w:cs="arial"/>
          <w:b/>
          <w:i w:val="0"/>
          <w:strike w:val="0"/>
          <w:noProof w:val="0"/>
          <w:color w:val="000000"/>
          <w:position w:val="0"/>
          <w:sz w:val="28"/>
          <w:u w:val="none"/>
          <w:vertAlign w:val="baseline"/>
        </w:rPr>
        <w:t>Classification</w:t>
      </w:r>
    </w:p>
    <w:p>
      <w:pPr>
        <w:pStyle w:val="Normal364"/>
        <w:spacing w:line="60" w:lineRule="exact"/>
      </w:pPr>
      <w:r>
        <w:pict>
          <v:line id="_x0000_s2448" style="position:absolute;z-index:252810240" from="0,2pt" to="512pt,2pt" strokecolor="#009ddb" strokeweight="2pt">
            <v:stroke linestyle="single"/>
            <w10:wrap type="topAndBottom"/>
          </v:line>
        </w:pict>
      </w:r>
    </w:p>
    <w:p>
      <w:pPr>
        <w:pStyle w:val="Normal364"/>
        <w:spacing w:line="120" w:lineRule="exact"/>
      </w:pPr>
    </w:p>
    <w:p>
      <w:pPr>
        <w:pStyle w:val="Normal3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NEGATIVE NEWS (90%); NEGATIVE PERSONAL NEWS (90%); RESIGNATIONS (90%); PROTESTS &amp; DEMONSTRATIONS (87%); EDUCATION REGULATION &amp; POLICY (77%); LANGUAGE &amp; LANGUAGES (77%); MULTILINGUALISM (77%); PUBLIC POLICY (77%); EDUCATION &amp; TRAINING (75%); ASSOCIATIONS &amp; ORGANIZATIONS (73%); GOVERNMENT &amp; PUBLIC ADMINISTRATION (73%); GOVERNMENT ADVISORS &amp; MINISTERS (73%); NATIONALISM (73%); ANNIVERSARIES (71%); RELIGION (54%)</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(93%); INDIA (96%)</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64"/>
      </w:pPr>
    </w:p>
    <w:p>
      <w:pPr>
        <w:pStyle w:val="Normal364"/>
        <w:ind w:left="200"/>
        <w:sectPr>
          <w:type w:val="continuous"/>
          <w:pgMar w:top="840" w:right="1000" w:bottom="840" w:left="1000" w:header="400" w:footer="400"/>
          <w:pgNumType w:fmt="decimal"/>
          <w:cols w:space="720"/>
        </w:sectPr>
      </w:pPr>
      <w:r>
        <w:br/>
      </w:r>
      <w:r>
        <w:pict>
          <v:line id="_x0000_s2449"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552"/>
          <w:headerReference w:type="default" r:id="rId3553"/>
          <w:footerReference w:type="even" r:id="rId3554"/>
          <w:footerReference w:type="default" r:id="rId3555"/>
          <w:headerReference w:type="first" r:id="rId3556"/>
          <w:footerReference w:type="first" r:id="rId3557"/>
          <w:pgSz w:w="12240" w:h="15840"/>
          <w:pgMar w:top="840" w:right="1000" w:bottom="840" w:left="1000" w:header="400" w:footer="400"/>
          <w:pgNumType w:fmt="decimal"/>
          <w:cols w:space="720"/>
          <w:titlePg w:val="0"/>
        </w:sectPr>
      </w:pPr>
    </w:p>
    <w:p>
      <w:pPr>
        <w:pStyle w:val="Normal365"/>
      </w:pPr>
    </w:p>
    <w:p>
      <w:pPr>
        <w:pStyle w:val="Heading1363"/>
        <w:keepNext w:val="0"/>
        <w:spacing w:after="200" w:line="340" w:lineRule="atLeast"/>
        <w:ind w:left="0" w:right="0" w:firstLine="0"/>
        <w:jc w:val="center"/>
      </w:pPr>
      <w:hyperlink r:id="rId3558" w:history="1">
        <w:r>
          <w:rPr>
            <w:rFonts w:ascii="arial" w:eastAsia="arial" w:hAnsi="arial" w:cs="arial"/>
            <w:b/>
            <w:i/>
            <w:strike w:val="0"/>
            <w:color w:val="0077CC"/>
            <w:sz w:val="28"/>
            <w:u w:val="single"/>
            <w:vertAlign w:val="baseline"/>
          </w:rPr>
          <w:t>Actor Vijay’s political entry poses no threat to DMK’s victory in 2026, says Vaiko</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2025 Wednesday</w:t>
      </w:r>
    </w:p>
    <w:p>
      <w:pPr>
        <w:pStyle w:val="Normal365"/>
        <w:keepNext w:val="0"/>
        <w:spacing w:after="0" w:line="240" w:lineRule="atLeast"/>
        <w:ind w:right="0"/>
        <w:jc w:val="both"/>
      </w:pPr>
      <w:bookmarkStart w:id="1087" w:name="Bookmark_365"/>
      <w:bookmarkEnd w:id="1087"/>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365"/>
        <w:keepNext w:val="0"/>
        <w:spacing w:before="120" w:after="0" w:line="220" w:lineRule="atLeast"/>
        <w:ind w:left="0" w:right="0" w:firstLine="0"/>
        <w:jc w:val="left"/>
      </w:pPr>
      <w:r>
        <w:br/>
      </w:r>
      <w:r>
        <w:pict>
          <v:shape id="_x0000_i2450" type="#_x0000_t75" style="width:269.97pt;height:89.99pt">
            <v:imagedata r:id="rId202"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65"/>
        <w:keepNext/>
        <w:spacing w:before="240" w:after="0" w:line="340" w:lineRule="atLeast"/>
        <w:ind w:left="0" w:right="0" w:firstLine="0"/>
        <w:jc w:val="left"/>
      </w:pPr>
      <w:bookmarkStart w:id="1088" w:name="Body_363"/>
      <w:bookmarkEnd w:id="1088"/>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51" style="position:absolute;z-index:25281228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MDMK general secretary Vaiko on Wednesday said his party and the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would support the ruling DMK like “two shoulders” and would work within its strength to ensure that the DMK-led alliance won 200 seats in the 2026 Assembly elections.</w: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to reporters he said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was unlikely to pose any challenge to the DMK and only the outcome of the election would prove how the new party had affected the prospects of other parties. </w:t>
      </w:r>
    </w:p>
    <w:p>
      <w:pPr>
        <w:pStyle w:val="Normal365"/>
      </w:pPr>
    </w:p>
    <w:p>
      <w:pPr>
        <w:pStyle w:val="Normal3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period of MGR (former Chief Minister M G Ramachandran) was totally different. When he launched the AIADMK, MGR mandrams were converted into party organisations. Such a situation does not prevail now,” he said during his customary New Year interaction with the media in Chennai. </w:t>
      </w:r>
    </w:p>
    <w:p>
      <w:pPr>
        <w:pStyle w:val="Normal365"/>
      </w:pPr>
    </w:p>
    <w:p>
      <w:pPr>
        <w:pStyle w:val="Normal3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why he should wax eloquent on the achievement of the DMK instead of highlighting his party’s work, Mr Vaiko said he was also part of the DMK for 29 years before he was expelled from the party (in 1994). </w:t>
      </w:r>
    </w:p>
    <w:p>
      <w:pPr>
        <w:pStyle w:val="Normal365"/>
      </w:pPr>
    </w:p>
    <w:p>
      <w:pPr>
        <w:pStyle w:val="Normal3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another question about West Bengal Chief Minister Mamata Banerjee’s willingness to lead a front against the BJP at the national level, Mr Vaiko said he would prefer Congress leader Rahul Gandhi for the job. “He has acceptance all over the country. Opposition parties have a lot of complaints against the government of Ms Banerjee in West Bengal,” he said. </w:t>
      </w:r>
    </w:p>
    <w:p>
      <w:pPr>
        <w:pStyle w:val="Normal365"/>
      </w:pPr>
    </w:p>
    <w:p>
      <w:pPr>
        <w:pStyle w:val="Normal3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Vaiko also said the country was facing a grave danger under the BJP rule which had the agenda of annihilating other languages and nationalities. “The BJP and the Hindutva forces are planning to impose a presidential form of government so that Prime Minister Narendra Modi could rule India like the Presidents of the US and Russia,” he claimed. </w:t>
      </w:r>
    </w:p>
    <w:p>
      <w:pPr>
        <w:pStyle w:val="Normal365"/>
      </w:pPr>
    </w:p>
    <w:p>
      <w:pPr>
        <w:pStyle w:val="Normal3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Vaiko questioned the idea of one nation-one election, wondering whether the Election Commission would repeat the election process if the Union government fell six months after it assumed office, or two state governments lost a majority in the Assembly. </w:t>
      </w:r>
    </w:p>
    <w:p>
      <w:pPr>
        <w:pStyle w:val="Normal365"/>
      </w:pPr>
    </w:p>
    <w:p>
      <w:pPr>
        <w:pStyle w:val="Normal3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BJP wanted to introduce the Bill for implementing the common civil code in the last session of Parliament. It may do it in the next session. “The idea is to create Hindu rashtra and even marriages conducted under Muslim and Christian laws would be nullified if there is a common civil code. Self-respect marriage also faces a threat,” he claimed. </w:t>
      </w:r>
    </w:p>
    <w:p>
      <w:pPr>
        <w:pStyle w:val="Normal365"/>
      </w:pPr>
    </w:p>
    <w:p>
      <w:pPr>
        <w:pStyle w:val="Normal3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his party failed to benefit from his relentless fights for the rights of Tamil Nadu and protests against Sterlite company, Neutrino Project and for safeguarding the Mullaperiyar Dam, Mr Vaiko felt the MDMK could not capitalise his efforts because it lacked a strong media platform to carry the message to the people.</w:t>
      </w:r>
    </w:p>
    <w:p>
      <w:pPr>
        <w:pStyle w:val="Normal365"/>
        <w:keepNext/>
        <w:spacing w:before="240" w:after="0" w:line="340" w:lineRule="atLeast"/>
        <w:ind w:left="0" w:right="0" w:firstLine="0"/>
        <w:jc w:val="left"/>
      </w:pPr>
      <w:bookmarkStart w:id="1089" w:name="Classification_358"/>
      <w:bookmarkEnd w:id="1089"/>
      <w:r>
        <w:rPr>
          <w:rFonts w:ascii="arial" w:eastAsia="arial" w:hAnsi="arial" w:cs="arial"/>
          <w:b/>
          <w:i w:val="0"/>
          <w:strike w:val="0"/>
          <w:noProof w:val="0"/>
          <w:color w:val="000000"/>
          <w:position w:val="0"/>
          <w:sz w:val="28"/>
          <w:u w:val="none"/>
          <w:vertAlign w:val="baseline"/>
        </w:rPr>
        <w:t>Classification</w:t>
      </w:r>
    </w:p>
    <w:p>
      <w:pPr>
        <w:pStyle w:val="Normal365"/>
        <w:spacing w:line="60" w:lineRule="exact"/>
      </w:pPr>
      <w:r>
        <w:pict>
          <v:line id="_x0000_s2452" style="position:absolute;z-index:252813312" from="0,2pt" to="512pt,2pt" strokecolor="#009ddb" strokeweight="2pt">
            <v:stroke linestyle="single"/>
            <w10:wrap type="topAndBottom"/>
          </v:line>
        </w:pict>
      </w:r>
    </w:p>
    <w:p>
      <w:pPr>
        <w:pStyle w:val="Normal365"/>
        <w:spacing w:line="120" w:lineRule="exact"/>
      </w:pPr>
    </w:p>
    <w:p>
      <w:pPr>
        <w:pStyle w:val="Normal3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GOVERNMENT ADVISORS &amp; MINISTERS (90%); ELECTIONS (89%); ELECTIONS &amp; POLITICS (89%); GOVERNMENT &amp; PUBLIC ADMINISTRATION (89%); GOVERNMENT BODIES &amp; OFFICES (89%); HEADS OF STATE &amp; GOVERNMENT (78%); RELIGIOUS LAW (78%); TYPES OF GOVERNMENT (78%); LEGISLATION (77%); LEGISLATIVE BODIES (77%); POLITICS (77%); PRIME MINISTERS (77%); CHRISTIANS &amp; CHRISTIANITY (72%); ELECTION AUTHORITIES (72%); MUSLIMS &amp; ISLAM (69%); PROTESTS &amp; DEMONSTRATIONS (65%); REGIONAL &amp; LOCAL GOVERNMENTS (65%); US PRESIDENTS (63%)</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MAMATA BANERJEE (79%); NARENDRA MODI (79%)</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(71%); WEST BENGAL, INDIA (92%); TAMIL NADU, INDIA (79%); INDIA (94%); UNITED STATES (79%)</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2025</w:t>
      </w:r>
    </w:p>
    <w:p>
      <w:pPr>
        <w:pStyle w:val="Normal365"/>
      </w:pPr>
    </w:p>
    <w:p>
      <w:pPr>
        <w:pStyle w:val="Normal365"/>
        <w:ind w:left="200"/>
        <w:sectPr>
          <w:type w:val="continuous"/>
          <w:pgMar w:top="840" w:right="1000" w:bottom="840" w:left="1000" w:header="400" w:footer="400"/>
          <w:pgNumType w:fmt="decimal"/>
          <w:cols w:space="720"/>
        </w:sectPr>
      </w:pPr>
      <w:r>
        <w:br/>
      </w:r>
      <w:r>
        <w:pict>
          <v:line id="_x0000_s2453"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559"/>
          <w:headerReference w:type="default" r:id="rId3560"/>
          <w:footerReference w:type="even" r:id="rId3561"/>
          <w:footerReference w:type="default" r:id="rId3562"/>
          <w:headerReference w:type="first" r:id="rId3563"/>
          <w:footerReference w:type="first" r:id="rId3564"/>
          <w:pgSz w:w="12240" w:h="15840"/>
          <w:pgMar w:top="840" w:right="1000" w:bottom="840" w:left="1000" w:header="400" w:footer="400"/>
          <w:pgNumType w:fmt="decimal"/>
          <w:cols w:space="720"/>
          <w:titlePg w:val="0"/>
        </w:sectPr>
      </w:pPr>
    </w:p>
    <w:p>
      <w:pPr>
        <w:pStyle w:val="Normal366"/>
      </w:pPr>
    </w:p>
    <w:p>
      <w:pPr>
        <w:pStyle w:val="Heading1364"/>
        <w:keepNext w:val="0"/>
        <w:spacing w:after="200" w:line="340" w:lineRule="atLeast"/>
        <w:ind w:left="0" w:right="0" w:firstLine="0"/>
        <w:jc w:val="center"/>
      </w:pPr>
      <w:hyperlink r:id="rId3565" w:history="1">
        <w:r>
          <w:rPr>
            <w:rFonts w:ascii="arial" w:eastAsia="arial" w:hAnsi="arial" w:cs="arial"/>
            <w:b/>
            <w:i/>
            <w:strike w:val="0"/>
            <w:color w:val="0077CC"/>
            <w:sz w:val="28"/>
            <w:u w:val="single"/>
            <w:vertAlign w:val="baseline"/>
          </w:rPr>
          <w:t>CPM MP John Brittas criticises Waqf Amendment bill for "creating polarisation" party to oppose bill</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366"/>
        <w:keepNext w:val="0"/>
        <w:spacing w:after="0" w:line="240" w:lineRule="atLeast"/>
        <w:ind w:right="0"/>
        <w:jc w:val="both"/>
      </w:pPr>
      <w:bookmarkStart w:id="1090" w:name="Bookmark_366"/>
      <w:bookmarkEnd w:id="1090"/>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366"/>
        <w:keepNext w:val="0"/>
        <w:spacing w:before="120" w:after="0" w:line="220" w:lineRule="atLeast"/>
        <w:ind w:left="0" w:right="0" w:firstLine="0"/>
        <w:jc w:val="left"/>
      </w:pPr>
      <w:r>
        <w:br/>
      </w:r>
      <w:r>
        <w:pict>
          <v:shape id="_x0000_i2454" type="#_x0000_t75" style="width:140.27pt;height:69.01pt">
            <v:imagedata r:id="rId25"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366"/>
        <w:keepNext/>
        <w:spacing w:before="240" w:after="0" w:line="340" w:lineRule="atLeast"/>
        <w:ind w:left="0" w:right="0" w:firstLine="0"/>
        <w:jc w:val="left"/>
      </w:pPr>
      <w:bookmarkStart w:id="1091" w:name="Body_364"/>
      <w:bookmarkEnd w:id="109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55" style="position:absolute;z-index:252815360" from="0,2pt" to="512pt,2pt" strokecolor="#009ddb" strokeweight="2pt">
            <v:stroke linestyle="single"/>
            <w10:wrap type="topAndBottom"/>
          </v:line>
        </w:pict>
      </w:r>
    </w:p>
    <w:p>
      <w:pPr>
        <w:pStyle w:val="Normal366"/>
      </w:pP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[India], March 28 (ANI): </w:t>
      </w:r>
      <w:hyperlink r:id="rId3566" w:history="1">
        <w:r>
          <w:rPr>
            <w:rFonts w:ascii="arial" w:eastAsia="arial" w:hAnsi="arial" w:cs="arial"/>
            <w:b w:val="0"/>
            <w:i/>
            <w:strike w:val="0"/>
            <w:noProof w:val="0"/>
            <w:color w:val="0077CC"/>
            <w:position w:val="0"/>
            <w:sz w:val="20"/>
            <w:u w:val="single"/>
            <w:vertAlign w:val="baseline"/>
          </w:rPr>
          <w:t>Communist Party of India (Marxist)</w:t>
        </w:r>
      </w:hyperlink>
      <w:r>
        <w:rPr>
          <w:rFonts w:ascii="arial" w:eastAsia="arial" w:hAnsi="arial" w:cs="arial"/>
          <w:b w:val="0"/>
          <w:i w:val="0"/>
          <w:strike w:val="0"/>
          <w:noProof w:val="0"/>
          <w:color w:val="000000"/>
          <w:position w:val="0"/>
          <w:sz w:val="20"/>
          <w:u w:val="none"/>
          <w:vertAlign w:val="baseline"/>
        </w:rPr>
        <w:t xml:space="preserve"> MP </w:t>
      </w:r>
      <w:hyperlink r:id="rId3567" w:history="1">
        <w:r>
          <w:rPr>
            <w:rFonts w:ascii="arial" w:eastAsia="arial" w:hAnsi="arial" w:cs="arial"/>
            <w:b w:val="0"/>
            <w:i/>
            <w:strike w:val="0"/>
            <w:noProof w:val="0"/>
            <w:color w:val="0077CC"/>
            <w:position w:val="0"/>
            <w:sz w:val="20"/>
            <w:u w:val="single"/>
            <w:vertAlign w:val="baseline"/>
          </w:rPr>
          <w:t>John Brittas</w:t>
        </w:r>
      </w:hyperlink>
      <w:r>
        <w:rPr>
          <w:rFonts w:ascii="arial" w:eastAsia="arial" w:hAnsi="arial" w:cs="arial"/>
          <w:b w:val="0"/>
          <w:i w:val="0"/>
          <w:strike w:val="0"/>
          <w:noProof w:val="0"/>
          <w:color w:val="000000"/>
          <w:position w:val="0"/>
          <w:sz w:val="20"/>
          <w:u w:val="none"/>
          <w:vertAlign w:val="baseline"/>
        </w:rPr>
        <w:t xml:space="preserve"> said on Friday that his party will be opposing the </w:t>
      </w:r>
      <w:hyperlink r:id="rId3568" w:history="1">
        <w:r>
          <w:rPr>
            <w:rFonts w:ascii="arial" w:eastAsia="arial" w:hAnsi="arial" w:cs="arial"/>
            <w:b w:val="0"/>
            <w:i/>
            <w:strike w:val="0"/>
            <w:noProof w:val="0"/>
            <w:color w:val="0077CC"/>
            <w:position w:val="0"/>
            <w:sz w:val="20"/>
            <w:u w:val="single"/>
            <w:vertAlign w:val="baseline"/>
          </w:rPr>
          <w:t>Waqf (Amendment) Bil</w:t>
        </w:r>
      </w:hyperlink>
      <w:r>
        <w:rPr>
          <w:rFonts w:ascii="arial" w:eastAsia="arial" w:hAnsi="arial" w:cs="arial"/>
          <w:b w:val="0"/>
          <w:i w:val="0"/>
          <w:strike w:val="0"/>
          <w:noProof w:val="0"/>
          <w:color w:val="000000"/>
          <w:position w:val="0"/>
          <w:sz w:val="20"/>
          <w:u w:val="none"/>
          <w:vertAlign w:val="baseline"/>
        </w:rPr>
        <w:t xml:space="preserve">l, slamming the Bharatiya Janata Party for trying to "create </w:t>
      </w:r>
      <w:hyperlink r:id="rId3569" w:history="1">
        <w:r>
          <w:rPr>
            <w:rFonts w:ascii="arial" w:eastAsia="arial" w:hAnsi="arial" w:cs="arial"/>
            <w:b w:val="0"/>
            <w:i/>
            <w:strike w:val="0"/>
            <w:noProof w:val="0"/>
            <w:color w:val="0077CC"/>
            <w:position w:val="0"/>
            <w:sz w:val="20"/>
            <w:u w:val="single"/>
            <w:vertAlign w:val="baseline"/>
          </w:rPr>
          <w:t>polarisation</w:t>
        </w:r>
      </w:hyperlink>
      <w:r>
        <w:rPr>
          <w:rFonts w:ascii="arial" w:eastAsia="arial" w:hAnsi="arial" w:cs="arial"/>
          <w:b w:val="0"/>
          <w:i w:val="0"/>
          <w:strike w:val="0"/>
          <w:noProof w:val="0"/>
          <w:color w:val="000000"/>
          <w:position w:val="0"/>
          <w:sz w:val="20"/>
          <w:u w:val="none"/>
          <w:vertAlign w:val="baseline"/>
        </w:rPr>
        <w:t>."</w:t>
      </w:r>
    </w:p>
    <w:p>
      <w:pPr>
        <w:pStyle w:val="Normal366"/>
      </w:pP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political party will be adopting a suitable method of </w:t>
      </w:r>
      <w:hyperlink r:id="rId3570"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"&gt;</w:t>
      </w:r>
      <w:hyperlink r:id="rId3571"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against the Waqf bill, my party has decided that we will oppose this bill because the only intention of the BJP government is to create </w:t>
      </w:r>
      <w:hyperlink r:id="rId3572" w:history="1">
        <w:r>
          <w:rPr>
            <w:rFonts w:ascii="arial" w:eastAsia="arial" w:hAnsi="arial" w:cs="arial"/>
            <w:b w:val="0"/>
            <w:i/>
            <w:strike w:val="0"/>
            <w:noProof w:val="0"/>
            <w:color w:val="0077CC"/>
            <w:position w:val="0"/>
            <w:sz w:val="20"/>
            <w:u w:val="single"/>
            <w:vertAlign w:val="baseline"/>
          </w:rPr>
          <w:t>polarisation</w:t>
        </w:r>
      </w:hyperlink>
      <w:r>
        <w:rPr>
          <w:rFonts w:ascii="arial" w:eastAsia="arial" w:hAnsi="arial" w:cs="arial"/>
          <w:b w:val="0"/>
          <w:i w:val="0"/>
          <w:strike w:val="0"/>
          <w:noProof w:val="0"/>
          <w:color w:val="000000"/>
          <w:position w:val="0"/>
          <w:sz w:val="20"/>
          <w:u w:val="none"/>
          <w:vertAlign w:val="baseline"/>
        </w:rPr>
        <w:t>," Brittas told ANI at parliament premises.</w:t>
      </w:r>
    </w:p>
    <w:p>
      <w:pPr>
        <w:pStyle w:val="Normal366"/>
      </w:pP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Accusing the Bharatiya Janata Party of trying to "create a wedge" between communities, he added, "Most of the legislations they have brought in with regard to certain communities have been to drive a wedge between one community and other community. They are at liberty to exert for any </w:t>
      </w:r>
      <w:hyperlink r:id="rId3573"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"&gt;</w:t>
      </w:r>
      <w:hyperlink r:id="rId3574"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and I am sure that my party and other opposition parties will be taking a firm position on such calls."</w:t>
      </w:r>
    </w:p>
    <w:p>
      <w:pPr>
        <w:pStyle w:val="Normal366"/>
      </w:pP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CPM leader's comments come amidst the All India Muslim Personal Law Board (</w:t>
      </w:r>
      <w:hyperlink r:id="rId3575" w:history="1">
        <w:r>
          <w:rPr>
            <w:rFonts w:ascii="arial" w:eastAsia="arial" w:hAnsi="arial" w:cs="arial"/>
            <w:b w:val="0"/>
            <w:i/>
            <w:strike w:val="0"/>
            <w:noProof w:val="0"/>
            <w:color w:val="0077CC"/>
            <w:position w:val="0"/>
            <w:sz w:val="20"/>
            <w:u w:val="single"/>
            <w:vertAlign w:val="baseline"/>
          </w:rPr>
          <w:t>AIMPLB</w:t>
        </w:r>
      </w:hyperlink>
      <w:r>
        <w:rPr>
          <w:rFonts w:ascii="arial" w:eastAsia="arial" w:hAnsi="arial" w:cs="arial"/>
          <w:b w:val="0"/>
          <w:i w:val="0"/>
          <w:strike w:val="0"/>
          <w:noProof w:val="0"/>
          <w:color w:val="000000"/>
          <w:position w:val="0"/>
          <w:sz w:val="20"/>
          <w:u w:val="none"/>
          <w:vertAlign w:val="baseline"/>
        </w:rPr>
        <w:t xml:space="preserve">) call for a </w:t>
      </w:r>
      <w:hyperlink r:id="rId3576"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"&gt;</w:t>
      </w:r>
      <w:hyperlink r:id="rId3577"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against the Waqf Bill, appealing to Muslims across the country to wear black armbands on Alvida Juma, the last Friday of Ramzan, in </w:t>
      </w:r>
      <w:hyperlink r:id="rId3578"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"&gt;</w:t>
      </w:r>
      <w:hyperlink r:id="rId3579"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against the Waqf Amendment Bill 2024.</w:t>
      </w:r>
    </w:p>
    <w:p>
      <w:pPr>
        <w:pStyle w:val="Normal366"/>
      </w:pP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a letter on X, </w:t>
      </w:r>
      <w:hyperlink r:id="rId3580" w:history="1">
        <w:r>
          <w:rPr>
            <w:rFonts w:ascii="arial" w:eastAsia="arial" w:hAnsi="arial" w:cs="arial"/>
            <w:b w:val="0"/>
            <w:i/>
            <w:strike w:val="0"/>
            <w:noProof w:val="0"/>
            <w:color w:val="0077CC"/>
            <w:position w:val="0"/>
            <w:sz w:val="20"/>
            <w:u w:val="single"/>
            <w:vertAlign w:val="baseline"/>
          </w:rPr>
          <w:t>AIMPLB</w:t>
        </w:r>
      </w:hyperlink>
      <w:r>
        <w:rPr>
          <w:rFonts w:ascii="arial" w:eastAsia="arial" w:hAnsi="arial" w:cs="arial"/>
          <w:b w:val="0"/>
          <w:i w:val="0"/>
          <w:strike w:val="0"/>
          <w:noProof w:val="0"/>
          <w:color w:val="000000"/>
          <w:position w:val="0"/>
          <w:sz w:val="20"/>
          <w:u w:val="none"/>
          <w:vertAlign w:val="baseline"/>
        </w:rPr>
        <w:t xml:space="preserve"> stated, "The strong </w:t>
      </w:r>
      <w:hyperlink r:id="rId3581"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"&gt;</w:t>
      </w:r>
      <w:hyperlink r:id="rId3582"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s by Muslims at Jantar Mantar in Delhi and Dharna Sthal in Patna have at least caused a stir among BJP's allied parties. Now, a massive </w:t>
      </w:r>
      <w:hyperlink r:id="rId3583"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"&gt;</w:t>
      </w:r>
      <w:hyperlink r:id="rId3584" w:history="1">
        <w:r>
          <w:rPr>
            <w:rFonts w:ascii="arial" w:eastAsia="arial" w:hAnsi="arial" w:cs="arial"/>
            <w:b w:val="0"/>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is also scheduled to take place in Vijayawada on March 29, 2025."</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585" w:history="1">
        <w:r>
          <w:rPr>
            <w:rFonts w:ascii="arial" w:eastAsia="arial" w:hAnsi="arial" w:cs="arial"/>
            <w:b w:val="0"/>
            <w:i/>
            <w:strike w:val="0"/>
            <w:noProof w:val="0"/>
            <w:color w:val="0077CC"/>
            <w:position w:val="0"/>
            <w:sz w:val="20"/>
            <w:u w:val="single"/>
            <w:vertAlign w:val="baseline"/>
          </w:rPr>
          <w:t>AIMPLB</w:t>
        </w:r>
      </w:hyperlink>
      <w:r>
        <w:rPr>
          <w:rFonts w:ascii="arial" w:eastAsia="arial" w:hAnsi="arial" w:cs="arial"/>
          <w:b w:val="0"/>
          <w:i w:val="0"/>
          <w:strike w:val="0"/>
          <w:noProof w:val="0"/>
          <w:color w:val="000000"/>
          <w:position w:val="0"/>
          <w:sz w:val="20"/>
          <w:u w:val="none"/>
          <w:vertAlign w:val="baseline"/>
        </w:rPr>
        <w:t xml:space="preserve"> had expressed its concerns over the bill, describing it as a "sinister conspiracy" that aims to deprive Muslims of their religious and charitable institutions.</w:t>
      </w:r>
    </w:p>
    <w:p>
      <w:pPr>
        <w:pStyle w:val="Normal366"/>
      </w:pP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Bill 2025 is a sinister conspiracy aimed at depriving Muslims of their Mosques, Eidgahs, Madrasas, Dargahs, Khanqahs, Graveyards, and charitable institutions. If this bill is passed, hundreds of Mosques, Eidgahs, Madrasas, Graveyards, and numerous charitable institutions will be taken away from us," the letter read.</w:t>
      </w:r>
    </w:p>
    <w:p>
      <w:pPr>
        <w:pStyle w:val="Normal366"/>
      </w:pP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state governments, including Karnataka and Tamil Nadu have passed a resolution against the bill. </w:t>
      </w:r>
    </w:p>
    <w:p>
      <w:pPr>
        <w:pStyle w:val="Normal366"/>
      </w:pP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Tamil Nadu, the resolution brought by Chief Minister M K Stalin was supported by M Jagan Moorthy MLA, President of the Puratchi Bharatham party (AIADMK Alliance), Velmurugan MLA, President, Tamizhaga Vazhvurimai Katchi (DMK Alliance), Nagai Maali MLA, CPIM (DMK Alliance), Sinthanai selvan MLA, VCK (DMK Alliance), MH Jawahirullah MLA, President, Manithaneya Makkal Katchi (DMK Alliance), E R Eswaran MLA, General Secretary, Kongunadu Makkal Desia Katchi (DMK Alliance).</w:t>
      </w:r>
    </w:p>
    <w:p>
      <w:pPr>
        <w:pStyle w:val="Normal366"/>
      </w:pP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today, during the first general council meeting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party passed a resolution against the </w:t>
      </w:r>
      <w:hyperlink r:id="rId3586" w:history="1">
        <w:r>
          <w:rPr>
            <w:rFonts w:ascii="arial" w:eastAsia="arial" w:hAnsi="arial" w:cs="arial"/>
            <w:b w:val="0"/>
            <w:i/>
            <w:strike w:val="0"/>
            <w:noProof w:val="0"/>
            <w:color w:val="0077CC"/>
            <w:position w:val="0"/>
            <w:sz w:val="20"/>
            <w:u w:val="single"/>
            <w:vertAlign w:val="baseline"/>
          </w:rPr>
          <w:t>Waqf (Amendment) Bil</w:t>
        </w:r>
      </w:hyperlink>
      <w:r>
        <w:rPr>
          <w:rFonts w:ascii="arial" w:eastAsia="arial" w:hAnsi="arial" w:cs="arial"/>
          <w:b w:val="0"/>
          <w:i w:val="0"/>
          <w:strike w:val="0"/>
          <w:noProof w:val="0"/>
          <w:color w:val="000000"/>
          <w:position w:val="0"/>
          <w:sz w:val="20"/>
          <w:u w:val="none"/>
          <w:vertAlign w:val="baseline"/>
        </w:rPr>
        <w:t>l. The party passed a total of 17 resolutions, also against the three-language policy, proposed delimitation exercise. (ANI)</w:t>
      </w:r>
    </w:p>
    <w:p>
      <w:pPr>
        <w:pStyle w:val="Normal366"/>
        <w:keepNext w:val="0"/>
        <w:spacing w:before="240" w:after="0" w:line="260" w:lineRule="atLeast"/>
        <w:ind w:left="0" w:right="0" w:firstLine="0"/>
        <w:jc w:val="both"/>
      </w:pPr>
      <w:hyperlink r:id="rId3587" w:history="1">
        <w:r>
          <w:rPr>
            <w:rFonts w:ascii="arial" w:eastAsia="arial" w:hAnsi="arial" w:cs="arial"/>
            <w:b w:val="0"/>
            <w:i/>
            <w:strike w:val="0"/>
            <w:color w:val="0077CC"/>
            <w:sz w:val="20"/>
            <w:u w:val="single"/>
            <w:vertAlign w:val="baseline"/>
          </w:rPr>
          <w:t>Communist Party of India (Marxist) MP John Brittas (Photo/ANI) - Image</w:t>
        </w:r>
      </w:hyperlink>
    </w:p>
    <w:p>
      <w:pPr>
        <w:pStyle w:val="Normal366"/>
        <w:keepNext/>
        <w:spacing w:before="240" w:after="0" w:line="340" w:lineRule="atLeast"/>
        <w:ind w:left="0" w:right="0" w:firstLine="0"/>
        <w:jc w:val="left"/>
      </w:pPr>
      <w:bookmarkStart w:id="1092" w:name="Classification_359"/>
      <w:bookmarkEnd w:id="1092"/>
      <w:r>
        <w:rPr>
          <w:rFonts w:ascii="arial" w:eastAsia="arial" w:hAnsi="arial" w:cs="arial"/>
          <w:b/>
          <w:i w:val="0"/>
          <w:strike w:val="0"/>
          <w:noProof w:val="0"/>
          <w:color w:val="000000"/>
          <w:position w:val="0"/>
          <w:sz w:val="28"/>
          <w:u w:val="none"/>
          <w:vertAlign w:val="baseline"/>
        </w:rPr>
        <w:t>Classification</w:t>
      </w:r>
    </w:p>
    <w:p>
      <w:pPr>
        <w:pStyle w:val="Normal366"/>
        <w:spacing w:line="60" w:lineRule="exact"/>
      </w:pPr>
      <w:r>
        <w:pict>
          <v:line id="_x0000_s2456" style="position:absolute;z-index:252816384" from="0,2pt" to="512pt,2pt" strokecolor="#009ddb" strokeweight="2pt">
            <v:stroke linestyle="single"/>
            <w10:wrap type="topAndBottom"/>
          </v:line>
        </w:pict>
      </w:r>
    </w:p>
    <w:p>
      <w:pPr>
        <w:pStyle w:val="Normal366"/>
        <w:spacing w:line="120" w:lineRule="exact"/>
      </w:pPr>
    </w:p>
    <w:p>
      <w:pPr>
        <w:pStyle w:val="Normal3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COMMUNISM (90%); POLITICAL PARTIES (90%); POLITICS (90%); CHARITIES (89%); GOVERNMENT &amp; PUBLIC ADMINISTRATION (89%); LEGISLATION (89%); MUSLIMS &amp; ISLAM (89%); PROTESTS &amp; DEMONSTRATIONS (89%); RELIGION (89%); LEGISLATIVE BODIES (78%); GOVERNMENT ADVISORS &amp; MINISTERS (77%); GOVERNMENT BODIES &amp; OFFICES (77%); RELIGIOUS LAW (74%); ELECTIONS &amp; POLITICS (73%); FAITH BASED SCHOOLS (72%); REGIONAL &amp; LOCAL GOVERNMENTS (70%); TALKS &amp; MEETINGS (70%); ISLAMIC LAW (67%)</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FAITH BASED SCHOOLS (72%)</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(92%)</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(90%); KARNATAKA, INDIA (79%); INDIA (96%)</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366"/>
      </w:pPr>
    </w:p>
    <w:p>
      <w:pPr>
        <w:pStyle w:val="Normal366"/>
        <w:ind w:left="200"/>
        <w:sectPr>
          <w:type w:val="continuous"/>
          <w:pgMar w:top="840" w:right="1000" w:bottom="840" w:left="1000" w:header="400" w:footer="400"/>
          <w:pgNumType w:fmt="decimal"/>
          <w:cols w:space="720"/>
        </w:sectPr>
      </w:pPr>
      <w:r>
        <w:br/>
      </w:r>
      <w:r>
        <w:pict>
          <v:line id="_x0000_s2457"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588"/>
          <w:headerReference w:type="default" r:id="rId3589"/>
          <w:footerReference w:type="even" r:id="rId3590"/>
          <w:footerReference w:type="default" r:id="rId3591"/>
          <w:headerReference w:type="first" r:id="rId3592"/>
          <w:footerReference w:type="first" r:id="rId3593"/>
          <w:pgSz w:w="12240" w:h="15840"/>
          <w:pgMar w:top="840" w:right="1000" w:bottom="840" w:left="1000" w:header="400" w:footer="400"/>
          <w:pgNumType w:fmt="decimal"/>
          <w:cols w:space="720"/>
          <w:titlePg w:val="0"/>
        </w:sectPr>
      </w:pPr>
    </w:p>
    <w:p>
      <w:pPr>
        <w:pStyle w:val="Normal367"/>
      </w:pPr>
    </w:p>
    <w:p>
      <w:pPr>
        <w:pStyle w:val="Heading1365"/>
        <w:keepNext w:val="0"/>
        <w:spacing w:after="200" w:line="340" w:lineRule="atLeast"/>
        <w:ind w:left="0" w:right="0" w:firstLine="0"/>
        <w:jc w:val="center"/>
      </w:pPr>
      <w:hyperlink r:id="rId3594" w:history="1">
        <w:r>
          <w:rPr>
            <w:rFonts w:ascii="arial" w:eastAsia="arial" w:hAnsi="arial" w:cs="arial"/>
            <w:b/>
            <w:i/>
            <w:strike w:val="0"/>
            <w:color w:val="0077CC"/>
            <w:sz w:val="28"/>
            <w:u w:val="single"/>
            <w:vertAlign w:val="baseline"/>
          </w:rPr>
          <w:t>Vijay slams DMK govt, pledges support to farmers protesting airport project</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367"/>
        <w:keepNext w:val="0"/>
        <w:spacing w:after="0" w:line="240" w:lineRule="atLeast"/>
        <w:ind w:right="0"/>
        <w:jc w:val="both"/>
      </w:pPr>
      <w:bookmarkStart w:id="1093" w:name="Bookmark_367"/>
      <w:bookmarkEnd w:id="109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367"/>
        <w:keepNext w:val="0"/>
        <w:spacing w:before="120" w:after="0" w:line="220" w:lineRule="atLeast"/>
        <w:ind w:left="0" w:right="0" w:firstLine="0"/>
        <w:jc w:val="left"/>
      </w:pPr>
      <w:r>
        <w:br/>
      </w:r>
      <w:r>
        <w:pict>
          <v:shape id="_x0000_i2458" type="#_x0000_t75" style="width:248.97pt;height:37.5pt">
            <v:imagedata r:id="rId667"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67"/>
        <w:keepNext/>
        <w:spacing w:before="240" w:after="0" w:line="340" w:lineRule="atLeast"/>
        <w:ind w:left="0" w:right="0" w:firstLine="0"/>
        <w:jc w:val="left"/>
      </w:pPr>
      <w:bookmarkStart w:id="1094" w:name="Body_365"/>
      <w:bookmarkEnd w:id="109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59" style="position:absolute;z-index:25281843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Jan 20 (IANS) Tamil superstar and founder-president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has pledged his support to farmers protesting against the proposed Parandur greenfield airport project.,  Addressing the protesting villagers, Vijay criticised the ruling DMK government for its decision to implement the project, vowing to stand by the farmers until the end., Vijay, who has transitioned from cinema to politics, emphasised the importance of farmers to the country, stating that his involvement in this agitation marks the beginning of his “field politics.”, Clarifying that he is not against development or the construction of a new airport, he strongly opposed the project’s location on fertile farmland. The TVK leader questioned the DMK government’s contradictory stance on developmental projects., Referring to the party’s opposition to the Tungsten project in the past, Vijay asked why it now supports the Parandur airport project., Without directly naming the DMK, he criticised its leadership for opposing projects like the eight-lane expressway while in opposition and questioned its decision to disregard farmers’ concerns after coming to power., Vijay accused the DMK government of being “anti-people” for pursuing the airport project, which he claimed would destroy 90 per cent of the farmlands and water bodies in the proposed area., He further alleged that the ruling dispensation had a vested interest in the project, hinting at potential personal gains., The Tamil Nadu Congress Committee president, K. Selvaperunthugai, dismissed Vijay’s visit to Parandur, claiming it would not have any significant impact.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Vijay’s visit, several farmers and children awaited his arrival, holding bunches of paddy crops as a symbol of their protest. One of the farmers presented a bundle of paddy to Vijay after his speech., Social activists have raised concerns about the environmental impact of the Parandur airport project. They warned that more than 13 water resources could be affected if the land is acquired for the project, which is intended to serve as Chennai’s second airport., The Parandur airport project, estimated to cost Rs 32,704 crore, requires 2,171 hectares of land. This includes 1,386.43 hectares of agricultural land, 577 hectares of water bodies, and 173 hectares of government land (poromboke)., --IANS, aal/skp  </w:t>
      </w:r>
    </w:p>
    <w:p>
      <w:pPr>
        <w:pStyle w:val="Normal367"/>
        <w:keepNext/>
        <w:spacing w:before="240" w:after="0" w:line="340" w:lineRule="atLeast"/>
        <w:ind w:left="0" w:right="0" w:firstLine="0"/>
        <w:jc w:val="left"/>
      </w:pPr>
      <w:bookmarkStart w:id="1095" w:name="Classification_360"/>
      <w:bookmarkEnd w:id="1095"/>
      <w:r>
        <w:rPr>
          <w:rFonts w:ascii="arial" w:eastAsia="arial" w:hAnsi="arial" w:cs="arial"/>
          <w:b/>
          <w:i w:val="0"/>
          <w:strike w:val="0"/>
          <w:noProof w:val="0"/>
          <w:color w:val="000000"/>
          <w:position w:val="0"/>
          <w:sz w:val="28"/>
          <w:u w:val="none"/>
          <w:vertAlign w:val="baseline"/>
        </w:rPr>
        <w:t>Classification</w:t>
      </w:r>
    </w:p>
    <w:p>
      <w:pPr>
        <w:pStyle w:val="Normal367"/>
        <w:spacing w:line="60" w:lineRule="exact"/>
      </w:pPr>
      <w:r>
        <w:pict>
          <v:line id="_x0000_s2460" style="position:absolute;z-index:252819456" from="0,2pt" to="512pt,2pt" strokecolor="#009ddb" strokeweight="2pt">
            <v:stroke linestyle="single"/>
            <w10:wrap type="topAndBottom"/>
          </v:line>
        </w:pict>
      </w:r>
    </w:p>
    <w:p>
      <w:pPr>
        <w:pStyle w:val="Normal367"/>
        <w:spacing w:line="120" w:lineRule="exact"/>
      </w:pPr>
    </w:p>
    <w:p>
      <w:pPr>
        <w:pStyle w:val="Normal3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(90%); PROTESTS &amp; DEMONSTRATIONS (90%); AGRICULTURAL LANDS (89%); NEGATIVE MISC NEWS (89%); WATER RESOURCES (89%); CROP &amp; LIVESTOCK ALLOCATIONS (78%); ACTIVISM (77%); NATURAL RESOURCES (75%); PUBLIC LANDS (74%); SOCIETY, SOCIAL ASSISTANCE &amp; LIFESTYLE (72%); POLLUTION &amp; ENVIRONMENTAL IMPACTS (50%); WATER QUALITY (50%)</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AGRICULTURAL LANDS (89%); CROP &amp; LIVESTOCK ALLOCATIONS (78%); RICE FARMING (78%)</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(79%); INDIA (92%)</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367"/>
      </w:pPr>
    </w:p>
    <w:p>
      <w:pPr>
        <w:pStyle w:val="Normal367"/>
        <w:ind w:left="200"/>
        <w:sectPr>
          <w:type w:val="continuous"/>
          <w:pgMar w:top="840" w:right="1000" w:bottom="840" w:left="1000" w:header="400" w:footer="400"/>
          <w:pgNumType w:fmt="decimal"/>
          <w:cols w:space="720"/>
        </w:sectPr>
      </w:pPr>
      <w:r>
        <w:br/>
      </w:r>
      <w:r>
        <w:pict>
          <v:line id="_x0000_s2461"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595"/>
          <w:headerReference w:type="default" r:id="rId3596"/>
          <w:footerReference w:type="even" r:id="rId3597"/>
          <w:footerReference w:type="default" r:id="rId3598"/>
          <w:headerReference w:type="first" r:id="rId3599"/>
          <w:footerReference w:type="first" r:id="rId3600"/>
          <w:pgSz w:w="12240" w:h="15840"/>
          <w:pgMar w:top="840" w:right="1000" w:bottom="840" w:left="1000" w:header="400" w:footer="400"/>
          <w:pgNumType w:fmt="decimal"/>
          <w:cols w:space="720"/>
          <w:titlePg w:val="0"/>
        </w:sectPr>
      </w:pPr>
    </w:p>
    <w:p>
      <w:pPr>
        <w:pStyle w:val="Normal368"/>
      </w:pPr>
    </w:p>
    <w:p>
      <w:pPr>
        <w:pStyle w:val="Heading1366"/>
        <w:keepNext w:val="0"/>
        <w:spacing w:after="200" w:line="340" w:lineRule="atLeast"/>
        <w:ind w:left="0" w:right="0" w:firstLine="0"/>
        <w:jc w:val="center"/>
      </w:pPr>
      <w:hyperlink r:id="rId3601" w:history="1">
        <w:r>
          <w:rPr>
            <w:rFonts w:ascii="arial" w:eastAsia="arial" w:hAnsi="arial" w:cs="arial"/>
            <w:b/>
            <w:i/>
            <w:strike w:val="0"/>
            <w:color w:val="0077CC"/>
            <w:sz w:val="28"/>
            <w:u w:val="single"/>
            <w:vertAlign w:val="baseline"/>
          </w:rPr>
          <w:t>"Land selection a state subject": BJP Tamil Nadu President K Annamalai on protest over new Airport</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368"/>
        <w:keepNext w:val="0"/>
        <w:spacing w:after="0" w:line="240" w:lineRule="atLeast"/>
        <w:ind w:right="0"/>
        <w:jc w:val="both"/>
      </w:pPr>
      <w:bookmarkStart w:id="1096" w:name="Bookmark_368"/>
      <w:bookmarkEnd w:id="1096"/>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368"/>
        <w:keepNext w:val="0"/>
        <w:spacing w:before="120" w:after="0" w:line="220" w:lineRule="atLeast"/>
        <w:ind w:left="0" w:right="0" w:firstLine="0"/>
        <w:jc w:val="left"/>
      </w:pPr>
      <w:r>
        <w:br/>
      </w:r>
      <w:r>
        <w:pict>
          <v:shape id="_x0000_i2462" type="#_x0000_t75" style="width:140.27pt;height:69.01pt">
            <v:imagedata r:id="rId25"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368"/>
        <w:keepNext/>
        <w:spacing w:before="240" w:after="0" w:line="340" w:lineRule="atLeast"/>
        <w:ind w:left="0" w:right="0" w:firstLine="0"/>
        <w:jc w:val="left"/>
      </w:pPr>
      <w:bookmarkStart w:id="1097" w:name="Body_366"/>
      <w:bookmarkEnd w:id="1097"/>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63" style="position:absolute;z-index:252821504" from="0,2pt" to="512pt,2pt" strokecolor="#009ddb" strokeweight="2pt">
            <v:stroke linestyle="single"/>
            <w10:wrap type="topAndBottom"/>
          </v:line>
        </w:pict>
      </w:r>
    </w:p>
    <w:p>
      <w:pPr>
        <w:pStyle w:val="Normal368"/>
      </w:pP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(Tamil Nadu) [India], January 20 (ANI): Tamil Nadu Bharatiya Janata Party (</w:t>
      </w:r>
      <w:hyperlink r:id="rId3602" w:history="1">
        <w:r>
          <w:rPr>
            <w:rFonts w:ascii="arial" w:eastAsia="arial" w:hAnsi="arial" w:cs="arial"/>
            <w:b w:val="0"/>
            <w:i/>
            <w:strike w:val="0"/>
            <w:noProof w:val="0"/>
            <w:color w:val="0077CC"/>
            <w:position w:val="0"/>
            <w:sz w:val="20"/>
            <w:u w:val="single"/>
            <w:vertAlign w:val="baseline"/>
          </w:rPr>
          <w:t>BJP</w:t>
        </w:r>
      </w:hyperlink>
      <w:r>
        <w:rPr>
          <w:rFonts w:ascii="arial" w:eastAsia="arial" w:hAnsi="arial" w:cs="arial"/>
          <w:b w:val="0"/>
          <w:i w:val="0"/>
          <w:strike w:val="0"/>
          <w:noProof w:val="0"/>
          <w:color w:val="000000"/>
          <w:position w:val="0"/>
          <w:sz w:val="20"/>
          <w:u w:val="none"/>
          <w:vertAlign w:val="baseline"/>
        </w:rPr>
        <w:t xml:space="preserve">) President </w:t>
      </w:r>
      <w:hyperlink r:id="rId3603" w:history="1">
        <w:r>
          <w:rPr>
            <w:rFonts w:ascii="arial" w:eastAsia="arial" w:hAnsi="arial" w:cs="arial"/>
            <w:b w:val="0"/>
            <w:i/>
            <w:strike w:val="0"/>
            <w:noProof w:val="0"/>
            <w:color w:val="0077CC"/>
            <w:position w:val="0"/>
            <w:sz w:val="20"/>
            <w:u w:val="single"/>
            <w:vertAlign w:val="baseline"/>
          </w:rPr>
          <w:t>K Annamalai</w:t>
        </w:r>
      </w:hyperlink>
      <w:r>
        <w:rPr>
          <w:rFonts w:ascii="arial" w:eastAsia="arial" w:hAnsi="arial" w:cs="arial"/>
          <w:b w:val="0"/>
          <w:i w:val="0"/>
          <w:strike w:val="0"/>
          <w:noProof w:val="0"/>
          <w:color w:val="000000"/>
          <w:position w:val="0"/>
          <w:sz w:val="20"/>
          <w:u w:val="none"/>
          <w:vertAlign w:val="baseline"/>
        </w:rPr>
        <w:t xml:space="preserve"> on Monday spoke on the issue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hyperlink r:id="rId3604"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President and actor </w:t>
      </w:r>
      <w:hyperlink r:id="rId3605"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supporting the </w:t>
      </w:r>
      <w:hyperlink r:id="rId3606" w:history="1">
        <w:r>
          <w:rPr>
            <w:rFonts w:ascii="arial" w:eastAsia="arial" w:hAnsi="arial" w:cs="arial"/>
            <w:b w:val="0"/>
            <w:i/>
            <w:strike w:val="0"/>
            <w:noProof w:val="0"/>
            <w:color w:val="0077CC"/>
            <w:position w:val="0"/>
            <w:sz w:val="20"/>
            <w:u w:val="single"/>
            <w:vertAlign w:val="baseline"/>
          </w:rPr>
          <w:t>Parandur airport</w:t>
        </w:r>
      </w:hyperlink>
      <w:r>
        <w:rPr>
          <w:rFonts w:ascii="arial" w:eastAsia="arial" w:hAnsi="arial" w:cs="arial"/>
          <w:b w:val="0"/>
          <w:i w:val="0"/>
          <w:strike w:val="0"/>
          <w:noProof w:val="0"/>
          <w:color w:val="000000"/>
          <w:position w:val="0"/>
          <w:sz w:val="20"/>
          <w:u w:val="none"/>
          <w:vertAlign w:val="baseline"/>
        </w:rPr>
        <w:t xml:space="preserve"> expansion plan and said that the selection of land was a state subject and had to be understood keeping in mind that Chennai's airport was a major one in the country.</w:t>
      </w:r>
    </w:p>
    <w:p>
      <w:pPr>
        <w:pStyle w:val="Normal368"/>
      </w:pP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ANI, Annamalai said "The whole of Tamil Nadu wants a new airport but we need to understand that the selection of land is a state subject. Among the major airports in the country, Chennai is a very major airport. However, it is very congested and is just 1000 acres. Right now, the passenger carrying capacity is 2.5 crore and in next 10 years we are expecting it to be high. Even DMK when they were in government spoke of two airports.. now the land has been given to the central government who chose the Parandur land for the airport.."</w:t>
      </w:r>
    </w:p>
    <w:p>
      <w:pPr>
        <w:pStyle w:val="Normal368"/>
      </w:pP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he said that the suggestions by the </w:t>
      </w:r>
      <w:hyperlink r:id="rId3607" w:history="1">
        <w:r>
          <w:rPr>
            <w:rFonts w:ascii="arial" w:eastAsia="arial" w:hAnsi="arial" w:cs="arial"/>
            <w:b w:val="0"/>
            <w:i/>
            <w:strike w:val="0"/>
            <w:noProof w:val="0"/>
            <w:color w:val="0077CC"/>
            <w:position w:val="0"/>
            <w:sz w:val="20"/>
            <w:u w:val="single"/>
            <w:vertAlign w:val="baseline"/>
          </w:rPr>
          <w:t>TVK</w:t>
        </w:r>
      </w:hyperlink>
      <w:r>
        <w:rPr>
          <w:rFonts w:ascii="arial" w:eastAsia="arial" w:hAnsi="arial" w:cs="arial"/>
          <w:b w:val="0"/>
          <w:i w:val="0"/>
          <w:strike w:val="0"/>
          <w:noProof w:val="0"/>
          <w:color w:val="000000"/>
          <w:position w:val="0"/>
          <w:sz w:val="20"/>
          <w:u w:val="none"/>
          <w:vertAlign w:val="baseline"/>
        </w:rPr>
        <w:t xml:space="preserve"> President were valid but questioned on what was the alternate site proposed for the airport.</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needs a new airport... Whatever suggestions </w:t>
      </w:r>
      <w:hyperlink r:id="rId3608"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has he can give it to the state government.. Tamil Nadu needs more airports....If his suggestion is no airport, then what is the alternate site he is proposing? He needs to suggest remedies also for replacement," he said.</w:t>
      </w:r>
    </w:p>
    <w:p>
      <w:pPr>
        <w:pStyle w:val="Normal368"/>
      </w:pP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609" w:history="1">
        <w:r>
          <w:rPr>
            <w:rFonts w:ascii="arial" w:eastAsia="arial" w:hAnsi="arial" w:cs="arial"/>
            <w:b w:val="0"/>
            <w:i/>
            <w:strike w:val="0"/>
            <w:noProof w:val="0"/>
            <w:color w:val="0077CC"/>
            <w:position w:val="0"/>
            <w:sz w:val="20"/>
            <w:u w:val="single"/>
            <w:vertAlign w:val="baseline"/>
          </w:rPr>
          <w:t>BJP</w:t>
        </w:r>
      </w:hyperlink>
      <w:r>
        <w:rPr>
          <w:rFonts w:ascii="arial" w:eastAsia="arial" w:hAnsi="arial" w:cs="arial"/>
          <w:b w:val="0"/>
          <w:i w:val="0"/>
          <w:strike w:val="0"/>
          <w:noProof w:val="0"/>
          <w:color w:val="000000"/>
          <w:position w:val="0"/>
          <w:sz w:val="20"/>
          <w:u w:val="none"/>
          <w:vertAlign w:val="baseline"/>
        </w:rPr>
        <w:t xml:space="preserve"> state President further added that the party was with the people of Parandur however shifting the blame on others wasn't a sign of good politics.</w:t>
      </w:r>
    </w:p>
    <w:p>
      <w:pPr>
        <w:pStyle w:val="Normal368"/>
      </w:pP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with the people of Parandur... however we cannot be opposing everything... the state government needs to understand and this blame shifting isn't a sign of good politics...."he further added.</w:t>
      </w:r>
    </w:p>
    <w:p>
      <w:pPr>
        <w:pStyle w:val="Normal368"/>
      </w:pP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TMK President </w:t>
      </w:r>
      <w:hyperlink r:id="rId3610"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assured protesting farmers in Parandur that he would stand with them in the airport expansion plan issue and urged State and Union government to 'restudy' the airport project.</w:t>
      </w:r>
    </w:p>
    <w:p>
      <w:pPr>
        <w:pStyle w:val="Normal368"/>
      </w:pP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villagers were protesting against Chennai's second airport project at Parandur. (ANI)</w:t>
      </w:r>
    </w:p>
    <w:p>
      <w:pPr>
        <w:pStyle w:val="Normal368"/>
        <w:keepNext w:val="0"/>
        <w:spacing w:before="240" w:after="0" w:line="260" w:lineRule="atLeast"/>
        <w:ind w:left="0" w:right="0" w:firstLine="0"/>
        <w:jc w:val="both"/>
      </w:pPr>
      <w:hyperlink r:id="rId3611" w:history="1">
        <w:r>
          <w:rPr>
            <w:rFonts w:ascii="arial" w:eastAsia="arial" w:hAnsi="arial" w:cs="arial"/>
            <w:b w:val="0"/>
            <w:i/>
            <w:strike w:val="0"/>
            <w:color w:val="0077CC"/>
            <w:sz w:val="20"/>
            <w:u w:val="single"/>
            <w:vertAlign w:val="baseline"/>
          </w:rPr>
          <w:t>Tamil Nadu BJP President K Annamalai (Photo/ANI) - Image</w:t>
        </w:r>
      </w:hyperlink>
    </w:p>
    <w:p>
      <w:pPr>
        <w:pStyle w:val="Normal368"/>
        <w:keepNext/>
        <w:spacing w:before="240" w:after="0" w:line="340" w:lineRule="atLeast"/>
        <w:ind w:left="0" w:right="0" w:firstLine="0"/>
        <w:jc w:val="left"/>
      </w:pPr>
      <w:bookmarkStart w:id="1098" w:name="Classification_361"/>
      <w:bookmarkEnd w:id="1098"/>
      <w:r>
        <w:rPr>
          <w:rFonts w:ascii="arial" w:eastAsia="arial" w:hAnsi="arial" w:cs="arial"/>
          <w:b/>
          <w:i w:val="0"/>
          <w:strike w:val="0"/>
          <w:noProof w:val="0"/>
          <w:color w:val="000000"/>
          <w:position w:val="0"/>
          <w:sz w:val="28"/>
          <w:u w:val="none"/>
          <w:vertAlign w:val="baseline"/>
        </w:rPr>
        <w:t>Classification</w:t>
      </w:r>
    </w:p>
    <w:p>
      <w:pPr>
        <w:pStyle w:val="Normal368"/>
        <w:spacing w:line="60" w:lineRule="exact"/>
      </w:pPr>
      <w:r>
        <w:pict>
          <v:line id="_x0000_s2464" style="position:absolute;z-index:252822528" from="0,2pt" to="512pt,2pt" strokecolor="#009ddb" strokeweight="2pt">
            <v:stroke linestyle="single"/>
            <w10:wrap type="topAndBottom"/>
          </v:line>
        </w:pict>
      </w:r>
    </w:p>
    <w:p>
      <w:pPr>
        <w:pStyle w:val="Normal368"/>
        <w:spacing w:line="120" w:lineRule="exact"/>
      </w:pPr>
    </w:p>
    <w:p>
      <w:pPr>
        <w:pStyle w:val="Normal3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(89%); PROTESTS &amp; DEMONSTRATIONS (89%); REGIONAL &amp; LOCAL GOVERNMENTS (89%); GOVERNMENT BODIES &amp; OFFICES (78%)</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(96%)</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(93%); TAMIL NADU, INDIA (95%); INDIA (95%)</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368"/>
      </w:pPr>
    </w:p>
    <w:p>
      <w:pPr>
        <w:pStyle w:val="Normal368"/>
        <w:ind w:left="200"/>
        <w:sectPr>
          <w:type w:val="continuous"/>
          <w:pgMar w:top="840" w:right="1000" w:bottom="840" w:left="1000" w:header="400" w:footer="400"/>
          <w:pgNumType w:fmt="decimal"/>
          <w:cols w:space="720"/>
        </w:sectPr>
      </w:pPr>
      <w:r>
        <w:br/>
      </w:r>
      <w:r>
        <w:pict>
          <v:line id="_x0000_s2465"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612"/>
          <w:headerReference w:type="default" r:id="rId3613"/>
          <w:footerReference w:type="even" r:id="rId3614"/>
          <w:footerReference w:type="default" r:id="rId3615"/>
          <w:headerReference w:type="first" r:id="rId3616"/>
          <w:footerReference w:type="first" r:id="rId3617"/>
          <w:pgSz w:w="12240" w:h="15840"/>
          <w:pgMar w:top="840" w:right="1000" w:bottom="840" w:left="1000" w:header="400" w:footer="400"/>
          <w:pgNumType w:fmt="decimal"/>
          <w:cols w:space="720"/>
          <w:titlePg w:val="0"/>
        </w:sectPr>
      </w:pPr>
    </w:p>
    <w:p>
      <w:pPr>
        <w:pStyle w:val="Normal369"/>
      </w:pPr>
    </w:p>
    <w:p>
      <w:pPr>
        <w:pStyle w:val="Heading1367"/>
        <w:keepNext w:val="0"/>
        <w:spacing w:after="200" w:line="340" w:lineRule="atLeast"/>
        <w:ind w:left="0" w:right="0" w:firstLine="0"/>
        <w:jc w:val="center"/>
      </w:pPr>
      <w:hyperlink r:id="rId3618" w:history="1">
        <w:r>
          <w:rPr>
            <w:rFonts w:ascii="arial" w:eastAsia="arial" w:hAnsi="arial" w:cs="arial"/>
            <w:b/>
            <w:i/>
            <w:strike w:val="0"/>
            <w:color w:val="0077CC"/>
            <w:sz w:val="28"/>
            <w:u w:val="single"/>
            <w:vertAlign w:val="baseline"/>
          </w:rPr>
          <w:t>'Hindi imposition' row turns sour for BJP, Tamil actor Ranjana Natchiyaar leaves party to join Vijay's TVK</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369"/>
        <w:keepNext w:val="0"/>
        <w:spacing w:after="0" w:line="240" w:lineRule="atLeast"/>
        <w:ind w:right="0"/>
        <w:jc w:val="both"/>
      </w:pPr>
      <w:bookmarkStart w:id="1099" w:name="Bookmark_369"/>
      <w:bookmarkEnd w:id="1099"/>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69"/>
        <w:keepNext w:val="0"/>
        <w:spacing w:before="120" w:after="0" w:line="220" w:lineRule="atLeast"/>
        <w:ind w:left="0" w:right="0" w:firstLine="0"/>
        <w:jc w:val="left"/>
      </w:pPr>
      <w:r>
        <w:br/>
      </w:r>
      <w:r>
        <w:pict>
          <v:shape id="_x0000_i2466" type="#_x0000_t75" style="width:0;height:0"/>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69"/>
        <w:keepNext/>
        <w:spacing w:before="240" w:after="0" w:line="340" w:lineRule="atLeast"/>
        <w:ind w:left="0" w:right="0" w:firstLine="0"/>
        <w:jc w:val="left"/>
      </w:pPr>
      <w:bookmarkStart w:id="1100" w:name="Body_367"/>
      <w:bookmarkEnd w:id="1100"/>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67" style="position:absolute;z-index:25282457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Feb. 26 -- Actor-turned-politician Ranjana Natchiyaar, on Tuesday, February 25, resigned as a member of the Bharatiya Janata Party (BJP) over the 'Hindi imposition' allegations against the Central government. In her resignation, the politician stated that the three-language policy imposition was wrong.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Ranjana Natchiyaar said she had no place in a party which "disregards Tamil identity."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in Tamil Nadu has accused the Centre of imposing Hindi on the state through the three-language formula in the National Education Policy (NEP) and depriving the state of funds for noncompliance with implementation.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joined this party believing that it was a nationalist organization committed to protecting the nation, upholding religious values, and advocating for the people. However, I now feel that there is no place for me in a party that prioritizes politics over people's welfare and disregards Tamil identity," she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resignation; it is a statement," she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Ranjana Natchiyaar also joined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during the celebration of party's anniversary. At the event, actor Vijay dismissed the language war between Tamil Nadu and the Centre as a "fight between KG students."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DMK cadres staged a protest near the Trichy central bus stand in Tiruchirappalli against the Trilingual Language System in Tamil Nadu. The protest saw party members distributing pamphlets to raise awareness among the public about their opposition to the move.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 DMK has been vocal about protecting the Tamil language and resisting any efforts to make Hindi 'more dominant', arguing that it would undermine Tamil culture and identity.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Hindi imposition row, Chief Minister MK Stalin has asserted that if the Centre does not impose the language, the DMK "will not oppose Hindi".</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asking why DMK still opposes Hindi, my humble response to them as one among you is--because you still impose it on us. We won't oppose if you don't impose; won't blacken Hindi words in Tamil Nadu. Self-respect is Tamils' unique charecteristic and we will not allow anyone, whoever it is, to play with it (sic)," he asserted.</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3619" w:history="1">
        <w:r>
          <w:rPr>
            <w:rFonts w:ascii="arial" w:eastAsia="arial" w:hAnsi="arial" w:cs="arial"/>
            <w:b w:val="0"/>
            <w:i/>
            <w:strike w:val="0"/>
            <w:noProof w:val="0"/>
            <w:color w:val="0077CC"/>
            <w:position w:val="0"/>
            <w:sz w:val="20"/>
            <w:u w:val="single"/>
            <w:vertAlign w:val="baseline"/>
          </w:rPr>
          <w:t>contentservices@htdigital.in</w:t>
        </w:r>
      </w:hyperlink>
    </w:p>
    <w:p>
      <w:pPr>
        <w:pStyle w:val="Normal369"/>
        <w:keepNext/>
        <w:spacing w:before="240" w:after="0" w:line="340" w:lineRule="atLeast"/>
        <w:ind w:left="0" w:right="0" w:firstLine="0"/>
        <w:jc w:val="left"/>
      </w:pPr>
      <w:bookmarkStart w:id="1101" w:name="Classification_362"/>
      <w:bookmarkEnd w:id="1101"/>
      <w:r>
        <w:rPr>
          <w:rFonts w:ascii="arial" w:eastAsia="arial" w:hAnsi="arial" w:cs="arial"/>
          <w:b/>
          <w:i w:val="0"/>
          <w:strike w:val="0"/>
          <w:noProof w:val="0"/>
          <w:color w:val="000000"/>
          <w:position w:val="0"/>
          <w:sz w:val="28"/>
          <w:u w:val="none"/>
          <w:vertAlign w:val="baseline"/>
        </w:rPr>
        <w:t>Classification</w:t>
      </w:r>
    </w:p>
    <w:p>
      <w:pPr>
        <w:pStyle w:val="Normal369"/>
        <w:spacing w:line="60" w:lineRule="exact"/>
      </w:pPr>
      <w:r>
        <w:pict>
          <v:line id="_x0000_s2468" style="position:absolute;z-index:252825600" from="0,2pt" to="512pt,2pt" strokecolor="#009ddb" strokeweight="2pt">
            <v:stroke linestyle="single"/>
            <w10:wrap type="topAndBottom"/>
          </v:line>
        </w:pict>
      </w:r>
    </w:p>
    <w:p>
      <w:pPr>
        <w:pStyle w:val="Normal369"/>
        <w:spacing w:line="120" w:lineRule="exact"/>
      </w:pPr>
    </w:p>
    <w:p>
      <w:pPr>
        <w:pStyle w:val="Normal3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NEGATIVE NEWS (90%); NEGATIVE PERSONAL NEWS (90%); RESIGNATIONS (90%); PROTESTS &amp; DEMONSTRATIONS (87%); EDUCATION REGULATION &amp; POLICY (77%); LANGUAGE &amp; LANGUAGES (77%); MULTILINGUALISM (77%); PUBLIC POLICY (77%); EDUCATION &amp; TRAINING (75%); ASSOCIATIONS &amp; ORGANIZATIONS (73%); GOVERNMENT &amp; PUBLIC ADMINISTRATION (73%); GOVERNMENT ADVISORS &amp; MINISTERS (73%); NATIONALISM (73%); ANNIVERSARIES (71%); RELIGION (54%)</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(92%); INDIA (95%)</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69"/>
      </w:pPr>
    </w:p>
    <w:p>
      <w:pPr>
        <w:pStyle w:val="Normal369"/>
        <w:ind w:left="200"/>
        <w:sectPr>
          <w:type w:val="continuous"/>
          <w:pgMar w:top="840" w:right="1000" w:bottom="840" w:left="1000" w:header="400" w:footer="400"/>
          <w:pgNumType w:fmt="decimal"/>
          <w:cols w:space="720"/>
        </w:sectPr>
      </w:pPr>
      <w:r>
        <w:br/>
      </w:r>
      <w:r>
        <w:pict>
          <v:line id="_x0000_s2469"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620"/>
          <w:headerReference w:type="default" r:id="rId3621"/>
          <w:footerReference w:type="even" r:id="rId3622"/>
          <w:footerReference w:type="default" r:id="rId3623"/>
          <w:headerReference w:type="first" r:id="rId3624"/>
          <w:footerReference w:type="first" r:id="rId3625"/>
          <w:pgSz w:w="12240" w:h="15840"/>
          <w:pgMar w:top="840" w:right="1000" w:bottom="840" w:left="1000" w:header="400" w:footer="400"/>
          <w:pgNumType w:fmt="decimal"/>
          <w:cols w:space="720"/>
          <w:titlePg w:val="0"/>
        </w:sectPr>
      </w:pPr>
    </w:p>
    <w:p>
      <w:pPr>
        <w:pStyle w:val="Normal370"/>
      </w:pPr>
    </w:p>
    <w:p>
      <w:pPr>
        <w:pStyle w:val="Heading1368"/>
        <w:keepNext w:val="0"/>
        <w:spacing w:after="200" w:line="340" w:lineRule="atLeast"/>
        <w:ind w:left="0" w:right="0" w:firstLine="0"/>
        <w:jc w:val="center"/>
      </w:pPr>
      <w:hyperlink r:id="rId3626" w:history="1">
        <w:r>
          <w:rPr>
            <w:rFonts w:ascii="arial" w:eastAsia="arial" w:hAnsi="arial" w:cs="arial"/>
            <w:b/>
            <w:i/>
            <w:strike w:val="0"/>
            <w:color w:val="0077CC"/>
            <w:sz w:val="28"/>
            <w:u w:val="single"/>
            <w:vertAlign w:val="baseline"/>
          </w:rPr>
          <w:t>‘Our party is not for pannaiyars’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370"/>
        <w:keepNext w:val="0"/>
        <w:spacing w:after="0" w:line="240" w:lineRule="atLeast"/>
        <w:ind w:right="0"/>
        <w:jc w:val="both"/>
      </w:pPr>
      <w:bookmarkStart w:id="1102" w:name="Bookmark_370"/>
      <w:bookmarkEnd w:id="1102"/>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3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Says Keen On Collaborating With ‘Brother’ Prashant Kishor</w:t>
      </w:r>
    </w:p>
    <w:p>
      <w:pPr>
        <w:pStyle w:val="Normal370"/>
        <w:keepNext/>
        <w:spacing w:before="240" w:after="0" w:line="340" w:lineRule="atLeast"/>
        <w:ind w:left="0" w:right="0" w:firstLine="0"/>
        <w:jc w:val="left"/>
      </w:pPr>
      <w:bookmarkStart w:id="1103" w:name="Body_368"/>
      <w:bookmarkEnd w:id="1103"/>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70" style="position:absolute;z-index:252827648"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In collusion with each other, DMK and BJP are pretending to be fighting over the three-language policy to deceive the public,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has said.  Addressing his cadres to mark the party’s entry into its second year of existence, Vi-  jay slammed the state and the Union govts for fighting “like LKG-UKG students” over central funding and National Education Policy. The actor politician was, however, critical of Centre for “forcibly and politically” imposing a third language in violation of cooperative federalism and state autonomy.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DMK-BJP game of deceit is being played out on social media. “There is no need for us to tell people. They know how big a deceit this is,” Vijay said in his 14-minute speech without once naming DMK, BJP, or the word ‘Hindi’. He said TVK respected all languages while advocating for individual choices. Referring to Jan Suraaj Party founder Prashant Kishor, who was on the dais, as his brother, Vijay said he was  keen to collaborate with Kishor to uphold secular and democratic ideals “in Tamil Nadu and beyond”. This collaboration will not compromise his party’s ideological principles, he said.  TVK is an emerging primary political force in TN, aiming to create a historic impact in the upcoming 2026 assembly election, comparable to the 1967 and 1977 elections, he said. Defending his choice of young people and those from humble backgrounds for party positions, Vijay attributed the victories of former CM’s C N Annadurai in 1967 and M G Ramachandran in 1977 to youngsters. “Our party is for ordinary people. Our functionaries will also come from humble backgrounds. Ours is not for the pannaiyar (landlord),” Vijay said, accusing those in politics of acting like landlords. TVK will democratically remove these landlords, who are more concerned with personal gains rather than public service, he said. Noting that TVK was stepping into the second year with “no fear or anxiety”, Vijay said certain sections were feeling threatened by his entry into politics. “Politics is different. You will never know who will oppose or support whom and when. There are no permanent friends or foes in politics,” he said, announcing plans for a conference of booth-level agents soon. Vijay launched the signature campaign ‘#GetOut’ to protest against the state and Union govts policies and governance.</w:t>
      </w:r>
    </w:p>
    <w:p>
      <w:pPr>
        <w:pStyle w:val="Normal370"/>
        <w:keepNext/>
        <w:spacing w:before="240" w:after="0" w:line="340" w:lineRule="atLeast"/>
        <w:ind w:left="0" w:right="0" w:firstLine="0"/>
        <w:jc w:val="left"/>
      </w:pPr>
      <w:bookmarkStart w:id="1104" w:name="Classification_363"/>
      <w:bookmarkEnd w:id="1104"/>
      <w:r>
        <w:rPr>
          <w:rFonts w:ascii="arial" w:eastAsia="arial" w:hAnsi="arial" w:cs="arial"/>
          <w:b/>
          <w:i w:val="0"/>
          <w:strike w:val="0"/>
          <w:noProof w:val="0"/>
          <w:color w:val="000000"/>
          <w:position w:val="0"/>
          <w:sz w:val="28"/>
          <w:u w:val="none"/>
          <w:vertAlign w:val="baseline"/>
        </w:rPr>
        <w:t>Classification</w:t>
      </w:r>
    </w:p>
    <w:p>
      <w:pPr>
        <w:pStyle w:val="Normal370"/>
        <w:spacing w:line="60" w:lineRule="exact"/>
      </w:pPr>
      <w:r>
        <w:pict>
          <v:line id="_x0000_s2471" style="position:absolute;z-index:252828672" from="0,2pt" to="512pt,2pt" strokecolor="#009ddb" strokeweight="2pt">
            <v:stroke linestyle="single"/>
            <w10:wrap type="topAndBottom"/>
          </v:line>
        </w:pict>
      </w:r>
    </w:p>
    <w:p>
      <w:pPr>
        <w:pStyle w:val="Normal370"/>
        <w:spacing w:line="120" w:lineRule="exact"/>
      </w:pPr>
    </w:p>
    <w:p>
      <w:pPr>
        <w:pStyle w:val="Normal3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NEGATIVE PERSONAL NEWS (90%); ELECTIONS (89%); FRAUD &amp; FINANCIAL CRIME (89%); POLITICS (89%); CAMPAIGNS &amp; ELECTIONS (78%); LANGUAGE &amp; LANGUAGES (78%); PLATFORMS &amp; ISSUES (78%); TYPES OF GOVERNMENT (78%); EDUCATION REGULATION &amp; POLICY (73%); PUBLIC POLICY (73%); EDUCATION &amp; TRAINING (71%); PROTESTS &amp; DEMONSTRATIONS (60%)</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(79%); INDIA (93%)</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70"/>
      </w:pPr>
    </w:p>
    <w:p>
      <w:pPr>
        <w:pStyle w:val="Normal370"/>
        <w:ind w:left="200"/>
        <w:sectPr>
          <w:type w:val="continuous"/>
          <w:pgMar w:top="840" w:right="1000" w:bottom="840" w:left="1000" w:header="400" w:footer="400"/>
          <w:pgNumType w:fmt="decimal"/>
          <w:cols w:space="720"/>
        </w:sectPr>
      </w:pPr>
      <w:r>
        <w:br/>
      </w:r>
      <w:r>
        <w:pict>
          <v:line id="_x0000_s2472"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627"/>
          <w:headerReference w:type="default" r:id="rId3628"/>
          <w:footerReference w:type="even" r:id="rId3629"/>
          <w:footerReference w:type="default" r:id="rId3630"/>
          <w:headerReference w:type="first" r:id="rId3631"/>
          <w:footerReference w:type="first" r:id="rId3632"/>
          <w:pgSz w:w="12240" w:h="15840"/>
          <w:pgMar w:top="840" w:right="1000" w:bottom="840" w:left="1000" w:header="400" w:footer="400"/>
          <w:pgNumType w:fmt="decimal"/>
          <w:cols w:space="720"/>
          <w:titlePg w:val="0"/>
        </w:sectPr>
      </w:pPr>
    </w:p>
    <w:p>
      <w:pPr>
        <w:pStyle w:val="Normal371"/>
      </w:pPr>
    </w:p>
    <w:p>
      <w:pPr>
        <w:pStyle w:val="Heading1369"/>
        <w:keepNext w:val="0"/>
        <w:spacing w:after="200" w:line="340" w:lineRule="atLeast"/>
        <w:ind w:left="0" w:right="0" w:firstLine="0"/>
        <w:jc w:val="center"/>
      </w:pPr>
      <w:hyperlink r:id="rId3633" w:history="1">
        <w:r>
          <w:rPr>
            <w:rFonts w:ascii="arial" w:eastAsia="arial" w:hAnsi="arial" w:cs="arial"/>
            <w:b/>
            <w:i/>
            <w:strike w:val="0"/>
            <w:color w:val="0077CC"/>
            <w:sz w:val="28"/>
            <w:u w:val="single"/>
            <w:vertAlign w:val="baseline"/>
          </w:rPr>
          <w:t>Bobby Deol confirmed for Thalapathy Vijay's 'Thalapathy 69'</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Bollywood Country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6:30 AM EST</w:t>
      </w:r>
    </w:p>
    <w:p>
      <w:pPr>
        <w:pStyle w:val="Normal371"/>
        <w:keepNext w:val="0"/>
        <w:spacing w:after="0" w:line="240" w:lineRule="atLeast"/>
        <w:ind w:right="0"/>
        <w:jc w:val="both"/>
      </w:pPr>
      <w:bookmarkStart w:id="1105" w:name="Bookmark_371"/>
      <w:bookmarkEnd w:id="1105"/>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distributed by Contify.com All Rights Reserved</w:t>
      </w:r>
    </w:p>
    <w:p>
      <w:pPr>
        <w:pStyle w:val="Normal371"/>
        <w:keepNext w:val="0"/>
        <w:spacing w:before="120" w:after="0" w:line="220" w:lineRule="atLeast"/>
        <w:ind w:left="0" w:right="0" w:firstLine="0"/>
        <w:jc w:val="left"/>
      </w:pPr>
      <w:r>
        <w:br/>
      </w:r>
      <w:r>
        <w:pict>
          <v:shape id="_x0000_i2473" type="#_x0000_t75" style="width:0;height:0"/>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IANS</w:t>
      </w:r>
    </w:p>
    <w:p>
      <w:pPr>
        <w:pStyle w:val="Normal371"/>
        <w:keepNext/>
        <w:spacing w:before="240" w:after="0" w:line="340" w:lineRule="atLeast"/>
        <w:ind w:left="0" w:right="0" w:firstLine="0"/>
        <w:jc w:val="left"/>
      </w:pPr>
      <w:bookmarkStart w:id="1106" w:name="Body_369"/>
      <w:bookmarkEnd w:id="1106"/>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74" style="position:absolute;z-index:25283072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Oct 1 (IANS) Bollywood actor Bobby Deol, who recently won the IIFA award for the Best Actor in a negative role, is set to continue his antagonistic streak in the upcoming pan-India movie tentatively titled 'Thalapathy 69'.</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also marks the final film of Tamil cinema icon Thalapathy Vijay before he switches over to politics and joins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full-time after the movie. He announced the launch of his party in February this year.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X, formerly Twitter, the makers of the film made the official announcement of Bobby's inclusion in the film as they wrote, "100% official now, Super happy &amp; excited to announce that @thedeol joins #Thalapathy69 cast #Thalapathy69CastReveal #Thalapathy @actorvijay sir #HVinoth @anirudhofficial @Jagadishbliss @LohithNK01".</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who is known for his versatility and memorable performances across genres, is set to add a dynamic new dimension to this grand project.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Thalapathy Vijay was seen in Venkat Prabhu's 'The GOAT' in which he played dual roles. The movie revolves around an anti-terrorist squad leader who loses his son on a trip to Thailand. However, in a turn of events, it is revealed that the son has a dangerous plan up his sleeve against his father.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starred Prashanth, Prabhu Deva, Mohan, Jayaram, Sneha, Laila, Ajmal Ameer, and Meenakshi Chaudhary in key roles.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'Thalapathy' is directed by H. Vinoth, and is set for a release on a massive scale in Tamil, Telugu, and Hindi, ensuring a truly pan-Indian experience that will engage audiences across regions. This project serves as a fitting tribute to Thalapathy Vijay's illustrious three-decade career, promising a thrilling cinematic finale that fans nationwide are eagerly awaiting.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Venkat K. Narayana for KVN Productions, 'Thalapathy 69 'features music by Anirudh. Tthe film is scheduled for release in October 2025.</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w:t>
      </w:r>
    </w:p>
    <w:p>
      <w:pPr>
        <w:pStyle w:val="Normal371"/>
        <w:keepNext/>
        <w:spacing w:before="240" w:after="0" w:line="340" w:lineRule="atLeast"/>
        <w:ind w:left="0" w:right="0" w:firstLine="0"/>
        <w:jc w:val="left"/>
      </w:pPr>
      <w:bookmarkStart w:id="1107" w:name="Classification_364"/>
      <w:bookmarkEnd w:id="1107"/>
      <w:r>
        <w:rPr>
          <w:rFonts w:ascii="arial" w:eastAsia="arial" w:hAnsi="arial" w:cs="arial"/>
          <w:b/>
          <w:i w:val="0"/>
          <w:strike w:val="0"/>
          <w:noProof w:val="0"/>
          <w:color w:val="000000"/>
          <w:position w:val="0"/>
          <w:sz w:val="28"/>
          <w:u w:val="none"/>
          <w:vertAlign w:val="baseline"/>
        </w:rPr>
        <w:t>Classification</w:t>
      </w:r>
    </w:p>
    <w:p>
      <w:pPr>
        <w:pStyle w:val="Normal371"/>
        <w:spacing w:line="60" w:lineRule="exact"/>
      </w:pPr>
      <w:r>
        <w:pict>
          <v:line id="_x0000_s2475" style="position:absolute;z-index:252831744" from="0,2pt" to="512pt,2pt" strokecolor="#009ddb" strokeweight="2pt">
            <v:stroke linestyle="single"/>
            <w10:wrap type="topAndBottom"/>
          </v:line>
        </w:pict>
      </w:r>
    </w:p>
    <w:p>
      <w:pPr>
        <w:pStyle w:val="Normal371"/>
        <w:spacing w:line="120" w:lineRule="exact"/>
      </w:pPr>
    </w:p>
    <w:p>
      <w:pPr>
        <w:pStyle w:val="Normal3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(90%); FILM DIRECTORS (79%); ELECTIONS &amp; POLITICS (71%); GOVERNMENT &amp; PUBLIC ADMINISTRATION (71%); NATIONAL SECURITY &amp; FOREIGN RELATIONS (71%); TERRORISM &amp; COUNTERTERRORISM (71%); TERRORISM (52%)</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(58%)</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(58%)</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(58%); ACTORS &amp; ACTRESSES (90%); FILM (90%); FILM DIRECTORS (79%); MOVIE RELEASE DATES (79%)</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(79%); INDIA (79%); THAILAND (54%)</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371"/>
      </w:pPr>
    </w:p>
    <w:p>
      <w:pPr>
        <w:pStyle w:val="Normal371"/>
        <w:ind w:left="200"/>
        <w:sectPr>
          <w:type w:val="continuous"/>
          <w:pgMar w:top="840" w:right="1000" w:bottom="840" w:left="1000" w:header="400" w:footer="400"/>
          <w:pgNumType w:fmt="decimal"/>
          <w:cols w:space="720"/>
        </w:sectPr>
      </w:pPr>
      <w:r>
        <w:br/>
      </w:r>
      <w:r>
        <w:pict>
          <v:line id="_x0000_s2476"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634"/>
          <w:headerReference w:type="default" r:id="rId3635"/>
          <w:footerReference w:type="even" r:id="rId3636"/>
          <w:footerReference w:type="default" r:id="rId3637"/>
          <w:headerReference w:type="first" r:id="rId3638"/>
          <w:footerReference w:type="first" r:id="rId3639"/>
          <w:pgSz w:w="12240" w:h="15840"/>
          <w:pgMar w:top="840" w:right="1000" w:bottom="840" w:left="1000" w:header="400" w:footer="400"/>
          <w:pgNumType w:fmt="decimal"/>
          <w:cols w:space="720"/>
          <w:titlePg w:val="0"/>
        </w:sectPr>
      </w:pPr>
    </w:p>
    <w:p>
      <w:pPr>
        <w:pStyle w:val="Normal372"/>
      </w:pPr>
    </w:p>
    <w:p>
      <w:pPr>
        <w:pStyle w:val="Heading1370"/>
        <w:keepNext w:val="0"/>
        <w:spacing w:after="200" w:line="340" w:lineRule="atLeast"/>
        <w:ind w:left="0" w:right="0" w:firstLine="0"/>
        <w:jc w:val="center"/>
      </w:pPr>
      <w:hyperlink r:id="rId3640" w:history="1">
        <w:r>
          <w:rPr>
            <w:rFonts w:ascii="arial" w:eastAsia="arial" w:hAnsi="arial" w:cs="arial"/>
            <w:b/>
            <w:i/>
            <w:strike w:val="0"/>
            <w:color w:val="0077CC"/>
            <w:sz w:val="28"/>
            <w:u w:val="single"/>
            <w:vertAlign w:val="baseline"/>
          </w:rPr>
          <w:t>One year of TVK: Over 2,000 party office bearers to attend celebrations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w:t>
      </w:r>
    </w:p>
    <w:p>
      <w:pPr>
        <w:pStyle w:val="Normal372"/>
        <w:keepNext w:val="0"/>
        <w:spacing w:after="0" w:line="240" w:lineRule="atLeast"/>
        <w:ind w:right="0"/>
        <w:jc w:val="both"/>
      </w:pPr>
      <w:bookmarkStart w:id="1108" w:name="Bookmark_372"/>
      <w:bookmarkEnd w:id="1108"/>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372"/>
        <w:keepNext w:val="0"/>
        <w:spacing w:before="120" w:after="0" w:line="220" w:lineRule="atLeast"/>
        <w:ind w:left="0" w:right="0" w:firstLine="0"/>
        <w:jc w:val="left"/>
      </w:pPr>
      <w:r>
        <w:br/>
      </w:r>
      <w:r>
        <w:pict>
          <v:shape id="_x0000_i2477" type="#_x0000_t75" style="width:323.25pt;height:62.25pt">
            <v:imagedata r:id="rId699"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72"/>
        <w:keepNext/>
        <w:spacing w:before="240" w:after="0" w:line="340" w:lineRule="atLeast"/>
        <w:ind w:left="0" w:right="0" w:firstLine="0"/>
        <w:jc w:val="left"/>
      </w:pPr>
      <w:bookmarkStart w:id="1109" w:name="Body_370"/>
      <w:bookmarkEnd w:id="1109"/>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78" style="position:absolute;z-index:252833792"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24 --</w: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celebrate its first anniversary on February 26 at a private hotel in Mamallapuram, which is likely to be attended by 2,000 office bearers.</w:t>
      </w:r>
    </w:p>
    <w:p>
      <w:pPr>
        <w:pStyle w:val="Normal372"/>
      </w:pP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 will be restricted to those with valid passes. TVK General Secretary N. Anand recently inspected the venue to oversee the arrangements.</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TVK chief Vijay is expected to outline his party's strategic direction ahead of the 2026 Tamil Nadu Assembly elections.</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officially launched TVK on February 2, 2024, after years of speculation about his political entry.</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unveiled the party's flag and symbol at its headquarters in Chennai on August 22, 2024. Since its inception, TVK has gained attention for Vijay's political statements, which have sparked debate among his supporters and political analysts due to perceived contradictions on certain issues.</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party's launch, Vijay positioned TVK against "corruption" and "divisiveness" and announced its participation in the 2026 Assembly elections.</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refrained from endorsing any party in the 2024 Lok Sabha elections.</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27, 2024, TVK held its first major political conference in Vikravandi, Villupuram district. He labelled the BJP as his "ideological adversary" and the DMK as his "political adversary". He also accused the DMK of being a "family-centric party" that exploits the "Dravidian" identity for personal gain while condemning the BJP for engaging in "divisive politics".</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DMK dismissed Vijay's criticism, alleging that TVK was acting as the "C-team" of the BJP.</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BJP Tamil Nadu spokesperson ANS Prasad advised Vijay to focus on public welfare rather than stirring political controversies. He also urged the actor-turned-politician to acknowledge the support he has received from various political factions, including the BJP.</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credibility has been growing since his fan club, the All India Thalapathy Vijay Makkal Iyakkam (AITVMI), won 115 out of the 169 seats it contested in the 2021 Tamil Nadu local body elections. This victory set TVK apart from other emerging political parties, such as Kamal Haasan's Makkal Needhi Maiam (MNM) and Seeman's Naam Tamilar Katchi (NTK), which failed to win any seats.</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suggest that Vijay's recent statements indicate his ambition for the Chief Minister's position in the 2026 elections. He has also stated that TVK will only form alliances with parties that accept his leadership, further reinforcing his intent to play a dominant role in Tamil Nadu’s political landscape.</w:t>
      </w:r>
    </w:p>
    <w:p>
      <w:pPr>
        <w:pStyle w:val="Normal372"/>
      </w:pPr>
    </w:p>
    <w:p>
      <w:pPr>
        <w:pStyle w:val="Normal3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2"/>
        <w:keepNext/>
        <w:spacing w:before="240" w:after="0" w:line="340" w:lineRule="atLeast"/>
        <w:ind w:left="0" w:right="0" w:firstLine="0"/>
        <w:jc w:val="left"/>
      </w:pPr>
      <w:bookmarkStart w:id="1110" w:name="Classification_365"/>
      <w:bookmarkEnd w:id="1110"/>
      <w:r>
        <w:rPr>
          <w:rFonts w:ascii="arial" w:eastAsia="arial" w:hAnsi="arial" w:cs="arial"/>
          <w:b/>
          <w:i w:val="0"/>
          <w:strike w:val="0"/>
          <w:noProof w:val="0"/>
          <w:color w:val="000000"/>
          <w:position w:val="0"/>
          <w:sz w:val="28"/>
          <w:u w:val="none"/>
          <w:vertAlign w:val="baseline"/>
        </w:rPr>
        <w:t>Classification</w:t>
      </w:r>
    </w:p>
    <w:p>
      <w:pPr>
        <w:pStyle w:val="Normal372"/>
        <w:spacing w:line="60" w:lineRule="exact"/>
      </w:pPr>
      <w:r>
        <w:pict>
          <v:line id="_x0000_s2479" style="position:absolute;z-index:252834816" from="0,2pt" to="512pt,2pt" strokecolor="#009ddb" strokeweight="2pt">
            <v:stroke linestyle="single"/>
            <w10:wrap type="topAndBottom"/>
          </v:line>
        </w:pict>
      </w:r>
    </w:p>
    <w:p>
      <w:pPr>
        <w:pStyle w:val="Normal372"/>
        <w:spacing w:line="120" w:lineRule="exact"/>
      </w:pPr>
    </w:p>
    <w:p>
      <w:pPr>
        <w:pStyle w:val="Normal3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CELEBRITIES (89%); POLITICAL ORGANIZATIONS (89%); POLITICS (89%); ANNIVERSARIES (78%); GOVERNMENT ADVISORS &amp; MINISTERS (78%); NEGATIVE MISC NEWS (77%); NEGATIVE NEWS (77%); NEGATIVE PERSONAL NEWS (76%); GOVERNMENT &amp; PUBLIC ADMINISTRATION (73%); POLITICAL PARTIES (70%); CORRUPTION (67%)</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HOTELS &amp; MOTELS (72%)</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(58%); TAMIL NADU, INDIA (93%); INDIA (98%)</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372"/>
      </w:pPr>
    </w:p>
    <w:p>
      <w:pPr>
        <w:pStyle w:val="Normal372"/>
        <w:ind w:left="200"/>
        <w:sectPr>
          <w:type w:val="continuous"/>
          <w:pgMar w:top="840" w:right="1000" w:bottom="840" w:left="1000" w:header="400" w:footer="400"/>
          <w:pgNumType w:fmt="decimal"/>
          <w:cols w:space="720"/>
        </w:sectPr>
      </w:pPr>
      <w:r>
        <w:br/>
      </w:r>
      <w:r>
        <w:pict>
          <v:line id="_x0000_s2480"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641"/>
          <w:headerReference w:type="default" r:id="rId3642"/>
          <w:footerReference w:type="even" r:id="rId3643"/>
          <w:footerReference w:type="default" r:id="rId3644"/>
          <w:headerReference w:type="first" r:id="rId3645"/>
          <w:footerReference w:type="first" r:id="rId3646"/>
          <w:pgSz w:w="12240" w:h="15840"/>
          <w:pgMar w:top="840" w:right="1000" w:bottom="840" w:left="1000" w:header="400" w:footer="400"/>
          <w:pgNumType w:fmt="decimal"/>
          <w:cols w:space="720"/>
          <w:titlePg w:val="0"/>
        </w:sectPr>
      </w:pPr>
    </w:p>
    <w:p>
      <w:pPr>
        <w:pStyle w:val="Normal373"/>
      </w:pPr>
    </w:p>
    <w:p>
      <w:pPr>
        <w:pStyle w:val="Heading1371"/>
        <w:keepNext w:val="0"/>
        <w:spacing w:after="200" w:line="340" w:lineRule="atLeast"/>
        <w:ind w:left="0" w:right="0" w:firstLine="0"/>
        <w:jc w:val="center"/>
      </w:pPr>
      <w:hyperlink r:id="rId3647" w:history="1">
        <w:r>
          <w:rPr>
            <w:rFonts w:ascii="arial" w:eastAsia="arial" w:hAnsi="arial" w:cs="arial"/>
            <w:b/>
            <w:i/>
            <w:strike w:val="0"/>
            <w:color w:val="0077CC"/>
            <w:sz w:val="28"/>
            <w:u w:val="single"/>
            <w:vertAlign w:val="baseline"/>
          </w:rPr>
          <w:t>DMK ‘staging drama’ with conflicting positions on farmers’ issues: Actor Vijay at Parandur</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373"/>
        <w:keepNext w:val="0"/>
        <w:spacing w:after="0" w:line="240" w:lineRule="atLeast"/>
        <w:ind w:right="0"/>
        <w:jc w:val="both"/>
      </w:pPr>
      <w:bookmarkStart w:id="1111" w:name="Bookmark_373"/>
      <w:bookmarkEnd w:id="1111"/>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Hindu All Rights Reserved</w:t>
      </w:r>
    </w:p>
    <w:p>
      <w:pPr>
        <w:pStyle w:val="Normal373"/>
        <w:keepNext w:val="0"/>
        <w:spacing w:before="120" w:after="0" w:line="220" w:lineRule="atLeast"/>
        <w:ind w:left="0" w:right="0" w:firstLine="0"/>
        <w:jc w:val="left"/>
      </w:pPr>
      <w:r>
        <w:br/>
      </w:r>
      <w:r>
        <w:pict>
          <v:shape id="_x0000_i2481" type="#_x0000_t75" style="width:269.97pt;height:89.99pt">
            <v:imagedata r:id="rId202"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73"/>
        <w:keepNext/>
        <w:spacing w:before="240" w:after="0" w:line="340" w:lineRule="atLeast"/>
        <w:ind w:left="0" w:right="0" w:firstLine="0"/>
        <w:jc w:val="left"/>
      </w:pPr>
      <w:bookmarkStart w:id="1112" w:name="Body_371"/>
      <w:bookmarkEnd w:id="1112"/>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82" style="position:absolute;z-index:25283686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on Monday (January 20, 2025) charged that the ruling DMK was “a master at staging drama” and taking contradictory stances on farmers’ issues.</w:t>
      </w:r>
    </w:p>
    <w:p>
      <w:pPr>
        <w:pStyle w:val="Normal373"/>
      </w:pP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year after taking the political plunge, Mr. Vijay met villagers protesting against Chennai’s second airport project proposed at Parandur, in the neighbouring Kancheepuram district. In a meeting organised at an open ground on the premises of a private wedding resort in Parandur, Mr. Vijay addressed the residents of 13 villages, including Parandur, Ekanapuram, Nelvoy, Valathur, Madapuram, and Akkammapuram, who have been protesting for more than 900 days against the acquisition of farmlands for the proposed airport, nearly 70 km from Chennai.</w:t>
      </w:r>
    </w:p>
    <w:p>
      <w:pPr>
        <w:pStyle w:val="Normal373"/>
      </w:pPr>
    </w:p>
    <w:p>
      <w:pPr>
        <w:pStyle w:val="Normal3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the DMK was in the opposition, it supported farmers’ causes and opposed projects like the Chennnai-Salem ‘eight-lane highway’ and Kattupalli port. The party should have done the same by supporting farmers when it came to power, but instead, it is supporting “anti-farmers projects,” he alleged.</w:t>
      </w:r>
    </w:p>
    <w:p>
      <w:pPr>
        <w:pStyle w:val="Normal373"/>
      </w:pPr>
    </w:p>
    <w:p>
      <w:pPr>
        <w:pStyle w:val="Normal3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resolution passed in the Assembly against the tungsten mining project at Arittapatti in Madurai. At the same time, you [the DMK government] should have taken the same stand with respect to the Parandur airport project. Why are you staging this kind of drama? Of course, you are masters at staging drama per your convenience. People have clearly understood that. Hereafter, they will not keep quiet.”</w:t>
      </w:r>
    </w:p>
    <w:p>
      <w:pPr>
        <w:pStyle w:val="Normal373"/>
      </w:pPr>
    </w:p>
    <w:p>
      <w:pPr>
        <w:pStyle w:val="Normal3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Vijay said he was not against developmental projects but they should not come at the cost of environmental degradation. He urged the Union and State governments to re-examine the Parandur airport project and consider another suitable location without harming the interests of farmers.</w:t>
      </w:r>
    </w:p>
    <w:p>
      <w:pPr>
        <w:pStyle w:val="Normal373"/>
      </w:pPr>
    </w:p>
    <w:p>
      <w:pPr>
        <w:pStyle w:val="Normal3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about to visit the protest site at Ekanapuram, but permission was denied. I will visit Ekanapuram soon,” he added.</w:t>
      </w:r>
    </w:p>
    <w:p>
      <w:pPr>
        <w:pStyle w:val="Normal373"/>
      </w:pPr>
    </w:p>
    <w:p>
      <w:pPr>
        <w:pStyle w:val="Normal3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₹29,144-crore greenfield airport project has been planned to be constructed over 2,172.73 hectares. The Union government granted site clearance approval to the Tamil Nadu Industrial Development Corporation Limited in August last year. Following this, the State government had issued notices for acquiring more than 4,000 acres of land.</w:t>
      </w:r>
    </w:p>
    <w:p>
      <w:pPr>
        <w:pStyle w:val="Normal373"/>
      </w:pPr>
    </w:p>
    <w:p>
      <w:pPr>
        <w:pStyle w:val="Normal3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Kancheepuram district police made elaborate security arrangements for the meeting. Restrictions were imposed on outsiders to enter the meeting hall.</w:t>
      </w:r>
    </w:p>
    <w:p>
      <w:pPr>
        <w:pStyle w:val="Normal373"/>
        <w:keepNext/>
        <w:spacing w:before="240" w:after="0" w:line="340" w:lineRule="atLeast"/>
        <w:ind w:left="0" w:right="0" w:firstLine="0"/>
        <w:jc w:val="left"/>
      </w:pPr>
      <w:bookmarkStart w:id="1113" w:name="Classification_366"/>
      <w:bookmarkEnd w:id="1113"/>
      <w:r>
        <w:rPr>
          <w:rFonts w:ascii="arial" w:eastAsia="arial" w:hAnsi="arial" w:cs="arial"/>
          <w:b/>
          <w:i w:val="0"/>
          <w:strike w:val="0"/>
          <w:noProof w:val="0"/>
          <w:color w:val="000000"/>
          <w:position w:val="0"/>
          <w:sz w:val="28"/>
          <w:u w:val="none"/>
          <w:vertAlign w:val="baseline"/>
        </w:rPr>
        <w:t>Classification</w:t>
      </w:r>
    </w:p>
    <w:p>
      <w:pPr>
        <w:pStyle w:val="Normal373"/>
        <w:spacing w:line="60" w:lineRule="exact"/>
      </w:pPr>
      <w:r>
        <w:pict>
          <v:line id="_x0000_s2483" style="position:absolute;z-index:252837888" from="0,2pt" to="512pt,2pt" strokecolor="#009ddb" strokeweight="2pt">
            <v:stroke linestyle="single"/>
            <w10:wrap type="topAndBottom"/>
          </v:line>
        </w:pict>
      </w:r>
    </w:p>
    <w:p>
      <w:pPr>
        <w:pStyle w:val="Normal373"/>
        <w:spacing w:line="120" w:lineRule="exact"/>
      </w:pPr>
    </w:p>
    <w:p>
      <w:pPr>
        <w:pStyle w:val="Normal3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NEGATIVE MISC NEWS (90%); GOVERNMENT &amp; PUBLIC ADMINISTRATION (89%); PROTESTS &amp; DEMONSTRATIONS (89%); REGIONAL &amp; LOCAL GOVERNMENTS (89%); GOVERNMENT BODIES &amp; OFFICES (78%); AGRICULTURAL LANDS (74%); WEDDINGS &amp; ENGAGEMENTS (71%); NEGATIVE ENVIRONMENTAL NEWS (64%); MISC METAL MINING (52%); TUNGSTEN (52%); ENVIRONMENT &amp; NATURAL RESOURCES (50%)</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TAMIL NADU INDUSTRIAL DEVELOPMENT CORP LTD (61%)</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SIC6159 MISC. BUSINESS CREDIT INSTITUTIONS (61%); AIRPORTS (89%); AGRICULTURAL LANDS (74%); MINES &amp; MINING (52%); MISC METAL MINING (52%)</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(72%); TAMIL NADU, INDIA (79%); INDIA (92%)</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373"/>
      </w:pPr>
    </w:p>
    <w:p>
      <w:pPr>
        <w:pStyle w:val="Normal373"/>
        <w:ind w:left="200"/>
        <w:sectPr>
          <w:type w:val="continuous"/>
          <w:pgMar w:top="840" w:right="1000" w:bottom="840" w:left="1000" w:header="400" w:footer="400"/>
          <w:pgNumType w:fmt="decimal"/>
          <w:cols w:space="720"/>
        </w:sectPr>
      </w:pPr>
      <w:r>
        <w:br/>
      </w:r>
      <w:r>
        <w:pict>
          <v:line id="_x0000_s2484"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648"/>
          <w:headerReference w:type="default" r:id="rId3649"/>
          <w:footerReference w:type="even" r:id="rId3650"/>
          <w:footerReference w:type="default" r:id="rId3651"/>
          <w:headerReference w:type="first" r:id="rId3652"/>
          <w:footerReference w:type="first" r:id="rId3653"/>
          <w:pgSz w:w="12240" w:h="15840"/>
          <w:pgMar w:top="840" w:right="1000" w:bottom="840" w:left="1000" w:header="400" w:footer="400"/>
          <w:pgNumType w:fmt="decimal"/>
          <w:cols w:space="720"/>
          <w:titlePg w:val="0"/>
        </w:sectPr>
      </w:pPr>
    </w:p>
    <w:p>
      <w:pPr>
        <w:pStyle w:val="Normal374"/>
      </w:pPr>
    </w:p>
    <w:p>
      <w:pPr>
        <w:pStyle w:val="Heading1372"/>
        <w:keepNext w:val="0"/>
        <w:spacing w:after="200" w:line="340" w:lineRule="atLeast"/>
        <w:ind w:left="0" w:right="0" w:firstLine="0"/>
        <w:jc w:val="center"/>
      </w:pPr>
      <w:hyperlink r:id="rId3654" w:history="1">
        <w:r>
          <w:rPr>
            <w:rFonts w:ascii="arial" w:eastAsia="arial" w:hAnsi="arial" w:cs="arial"/>
            <w:b/>
            <w:i/>
            <w:strike w:val="0"/>
            <w:color w:val="0077CC"/>
            <w:sz w:val="28"/>
            <w:u w:val="single"/>
            <w:vertAlign w:val="baseline"/>
          </w:rPr>
          <w:t>TN govt allows special shows for Vijay-starrer 'GOAT' on Thursday &amp; Friday</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w:t>
      </w:r>
    </w:p>
    <w:p>
      <w:pPr>
        <w:pStyle w:val="Normal374"/>
        <w:keepNext w:val="0"/>
        <w:spacing w:after="0" w:line="240" w:lineRule="atLeast"/>
        <w:ind w:right="0"/>
        <w:jc w:val="both"/>
      </w:pPr>
      <w:bookmarkStart w:id="1114" w:name="Bookmark_374"/>
      <w:bookmarkEnd w:id="1114"/>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374"/>
        <w:keepNext w:val="0"/>
        <w:spacing w:before="120" w:after="0" w:line="220" w:lineRule="atLeast"/>
        <w:ind w:left="0" w:right="0" w:firstLine="0"/>
        <w:jc w:val="left"/>
      </w:pPr>
      <w:r>
        <w:br/>
      </w:r>
      <w:r>
        <w:pict>
          <v:shape id="_x0000_i2485" type="#_x0000_t75" style="width:248.97pt;height:37.5pt">
            <v:imagedata r:id="rId667"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74"/>
        <w:keepNext/>
        <w:spacing w:before="240" w:after="0" w:line="340" w:lineRule="atLeast"/>
        <w:ind w:left="0" w:right="0" w:firstLine="0"/>
        <w:jc w:val="left"/>
      </w:pPr>
      <w:bookmarkStart w:id="1115" w:name="Body_372"/>
      <w:bookmarkEnd w:id="1115"/>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86" style="position:absolute;z-index:252839936"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Sep 4 (IANS) The Tamil Nadu government on Wednesday allowed AGS Entertainment Private Limited to screen special shows of Vijay-starrer ‘GOAT’.  ,  “All cinema theatres can only screen one show on Thursday and Friday while the first show begins at 9 am and the last show ends at 2 am,” reads an order from the Tamil Home (Cinema) Department., The department said that the screening comes in the wake of the relaxation of conditions 14 and 14A of Form C licence, subject to the condition that the licences should intimate the licensing authorities and other tax levying authorities, Meanwhile, Home Secretary Dheeraj Kumar said that AGS Entertainment had requested to permit the special shows on the first two days of the release., He said that the Commissioner of Revenue Administration was requested to offer remarks on the request made by AGS entertainments., The Commissioner had recommended that the government consider the request positively after making proper security arrangements to ensure hassle-free movement of the audience., After the Commissioner had given his report, the government decided to exercise its powers under Section 11 of the Tamil Nadu Cinemas (Regulation) Act of 1955 to exempt the licences of cinema theatres from the condition of screening only four shows a day of any movie exhibited in their theatres., Vijay is a superstar of the Tamil movie industry and he has announced his own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opposition AIADMK has levelled allegations that the ruling DMK is afraid of Vijay’s political entry and that the state government was trying to harass Vijay and his political party., --IANS, aal/dan  </w:t>
      </w:r>
    </w:p>
    <w:p>
      <w:pPr>
        <w:pStyle w:val="Normal374"/>
        <w:keepNext/>
        <w:spacing w:before="240" w:after="0" w:line="340" w:lineRule="atLeast"/>
        <w:ind w:left="0" w:right="0" w:firstLine="0"/>
        <w:jc w:val="left"/>
      </w:pPr>
      <w:bookmarkStart w:id="1116" w:name="Classification_367"/>
      <w:bookmarkEnd w:id="1116"/>
      <w:r>
        <w:rPr>
          <w:rFonts w:ascii="arial" w:eastAsia="arial" w:hAnsi="arial" w:cs="arial"/>
          <w:b/>
          <w:i w:val="0"/>
          <w:strike w:val="0"/>
          <w:noProof w:val="0"/>
          <w:color w:val="000000"/>
          <w:position w:val="0"/>
          <w:sz w:val="28"/>
          <w:u w:val="none"/>
          <w:vertAlign w:val="baseline"/>
        </w:rPr>
        <w:t>Classification</w:t>
      </w:r>
    </w:p>
    <w:p>
      <w:pPr>
        <w:pStyle w:val="Normal374"/>
        <w:spacing w:line="60" w:lineRule="exact"/>
      </w:pPr>
      <w:r>
        <w:pict>
          <v:line id="_x0000_s2487" style="position:absolute;z-index:252840960" from="0,2pt" to="512pt,2pt" strokecolor="#009ddb" strokeweight="2pt">
            <v:stroke linestyle="single"/>
            <w10:wrap type="topAndBottom"/>
          </v:line>
        </w:pict>
      </w:r>
    </w:p>
    <w:p>
      <w:pPr>
        <w:pStyle w:val="Normal374"/>
        <w:spacing w:line="120" w:lineRule="exact"/>
      </w:pPr>
    </w:p>
    <w:p>
      <w:pPr>
        <w:pStyle w:val="Normal3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GOVERNMENT &amp; PUBLIC ADMINISTRATION (89%); NEGATIVE NEWS (88%); GOVERNMENT BODIES &amp; OFFICES (78%); MOVIES &amp; SOUND RECORDING SECTOR PERFORMANCE (73%); REGIONAL &amp; LOCAL GOVERNMENTS (73%); LICENSES &amp; PERMITS (70%)</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ENTERTAINMENT &amp; ARTS (78%); MOVIE &amp; VIDEO INDUSTRIES (77%); MOVIES &amp; SOUND RECORDING SECTOR PERFORMANCE (73%); MOVIE INDUSTRY (72%)</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(92%); INDIA (93%)</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374"/>
      </w:pPr>
    </w:p>
    <w:p>
      <w:pPr>
        <w:pStyle w:val="Normal374"/>
        <w:ind w:left="200"/>
        <w:sectPr>
          <w:type w:val="continuous"/>
          <w:pgMar w:top="840" w:right="1000" w:bottom="840" w:left="1000" w:header="400" w:footer="400"/>
          <w:pgNumType w:fmt="decimal"/>
          <w:cols w:space="720"/>
        </w:sectPr>
      </w:pPr>
      <w:r>
        <w:br/>
      </w:r>
      <w:r>
        <w:pict>
          <v:line id="_x0000_s2488"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655"/>
          <w:headerReference w:type="default" r:id="rId3656"/>
          <w:footerReference w:type="even" r:id="rId3657"/>
          <w:footerReference w:type="default" r:id="rId3658"/>
          <w:headerReference w:type="first" r:id="rId3659"/>
          <w:footerReference w:type="first" r:id="rId3660"/>
          <w:pgSz w:w="12240" w:h="15840"/>
          <w:pgMar w:top="840" w:right="1000" w:bottom="840" w:left="1000" w:header="400" w:footer="400"/>
          <w:pgNumType w:fmt="decimal"/>
          <w:cols w:space="720"/>
          <w:titlePg w:val="0"/>
        </w:sectPr>
      </w:pPr>
    </w:p>
    <w:p>
      <w:pPr>
        <w:pStyle w:val="Normal375"/>
      </w:pPr>
    </w:p>
    <w:p>
      <w:pPr>
        <w:pStyle w:val="Heading1373"/>
        <w:keepNext w:val="0"/>
        <w:spacing w:after="200" w:line="340" w:lineRule="atLeast"/>
        <w:ind w:left="0" w:right="0" w:firstLine="0"/>
        <w:jc w:val="center"/>
      </w:pPr>
      <w:hyperlink r:id="rId3661" w:history="1">
        <w:r>
          <w:rPr>
            <w:rFonts w:ascii="arial" w:eastAsia="arial" w:hAnsi="arial" w:cs="arial"/>
            <w:b/>
            <w:i/>
            <w:strike w:val="0"/>
            <w:color w:val="0077CC"/>
            <w:sz w:val="28"/>
            <w:u w:val="single"/>
            <w:vertAlign w:val="baseline"/>
          </w:rPr>
          <w:t>Premalu actress Mamitha Baiju boards Vijay's final film Thalapathy 69</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 Thursday</w:t>
      </w:r>
    </w:p>
    <w:p>
      <w:pPr>
        <w:pStyle w:val="Normal375"/>
        <w:keepNext w:val="0"/>
        <w:spacing w:after="0" w:line="240" w:lineRule="atLeast"/>
        <w:ind w:right="0"/>
        <w:jc w:val="both"/>
      </w:pPr>
      <w:bookmarkStart w:id="1117" w:name="Bookmark_375"/>
      <w:bookmarkEnd w:id="1117"/>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Telegraph (India), distributed by Contify.com All Rights Reserved</w:t>
      </w:r>
    </w:p>
    <w:p>
      <w:pPr>
        <w:pStyle w:val="Normal375"/>
        <w:keepNext w:val="0"/>
        <w:spacing w:before="120" w:after="0" w:line="220" w:lineRule="atLeast"/>
        <w:ind w:left="0" w:right="0" w:firstLine="0"/>
        <w:jc w:val="left"/>
      </w:pPr>
      <w:r>
        <w:br/>
      </w:r>
      <w:r>
        <w:pict>
          <v:shape id="_x0000_i2489" type="#_x0000_t75" style="width:0;height:0"/>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Urmi Chakraborty</w:t>
      </w:r>
    </w:p>
    <w:p>
      <w:pPr>
        <w:pStyle w:val="Normal375"/>
        <w:keepNext/>
        <w:spacing w:before="240" w:after="0" w:line="340" w:lineRule="atLeast"/>
        <w:ind w:left="0" w:right="0" w:firstLine="0"/>
        <w:jc w:val="left"/>
      </w:pPr>
      <w:bookmarkStart w:id="1118" w:name="Body_373"/>
      <w:bookmarkEnd w:id="1118"/>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90" style="position:absolute;z-index:252843008"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yet-to-be-titled H. Vinoth directorial is reportedly going to be Vijay's last film before he ventures into politics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Bobby Deol and Pooja Hegde, actress Mamitha Baiju has been roped in for Vijay's final film, tentatively titled Thalapathy 69, the makers announced on social media on Wednesday.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yet-to-be-titled H. Vinoth directorial marks Premalu actress Mamitha Baiju's third Tamil film. The actress is known for her lead role in GV Prakash Kumar-starrer Rebel, directed by debutant Nikesh RS. She will also be seen in Vishnu Vishal's next film, tentatively called VV21.</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69, slated to hit theatres in October 2025, is reportedly going to be Vijay's last film before he ventures into politics. Vijay, who was last seen in Venkat Prabhu's GOAT,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February and announced his plans to contest the 2026 Tamil Nadu assembly polls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 the production house announced that Bollywood actor Bobby Deol will play the main antagonist in the film. It marks the second Tamil film of Bobby's career following his Tamil cinema debut in Suriya-starrer Kanguva, slated to hit theatres on November 14.</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69 will mark Pooja Hegde's second collaboration with Vijay after their 2022 film Beast. Soon after the announcement, the actress took to her Instagram stories and wrote, "Yasssssss! Hoping to create magic once again with the one and only Thalapathy @actorvijay (heart emoji)."</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Venkat K Narayana will produce Thalapathy 69 under the banner of KVN Productions, while Jagadish Palanisamy and Lohith N.K will serve as co-producers. Anirudh Ravichander has scored music for the film.</w:t>
      </w:r>
    </w:p>
    <w:p>
      <w:pPr>
        <w:pStyle w:val="Normal375"/>
        <w:keepNext/>
        <w:spacing w:before="240" w:after="0" w:line="340" w:lineRule="atLeast"/>
        <w:ind w:left="0" w:right="0" w:firstLine="0"/>
        <w:jc w:val="left"/>
      </w:pPr>
      <w:bookmarkStart w:id="1119" w:name="Classification_368"/>
      <w:bookmarkEnd w:id="1119"/>
      <w:r>
        <w:rPr>
          <w:rFonts w:ascii="arial" w:eastAsia="arial" w:hAnsi="arial" w:cs="arial"/>
          <w:b/>
          <w:i w:val="0"/>
          <w:strike w:val="0"/>
          <w:noProof w:val="0"/>
          <w:color w:val="000000"/>
          <w:position w:val="0"/>
          <w:sz w:val="28"/>
          <w:u w:val="none"/>
          <w:vertAlign w:val="baseline"/>
        </w:rPr>
        <w:t>Classification</w:t>
      </w:r>
    </w:p>
    <w:p>
      <w:pPr>
        <w:pStyle w:val="Normal375"/>
        <w:spacing w:line="60" w:lineRule="exact"/>
      </w:pPr>
      <w:r>
        <w:pict>
          <v:line id="_x0000_s2491" style="position:absolute;z-index:252844032" from="0,2pt" to="512pt,2pt" strokecolor="#009ddb" strokeweight="2pt">
            <v:stroke linestyle="single"/>
            <w10:wrap type="topAndBottom"/>
          </v:line>
        </w:pict>
      </w:r>
    </w:p>
    <w:p>
      <w:pPr>
        <w:pStyle w:val="Normal375"/>
        <w:spacing w:line="120" w:lineRule="exact"/>
      </w:pPr>
    </w:p>
    <w:p>
      <w:pPr>
        <w:pStyle w:val="Normal3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THEATER (89%); FILM DIRECTORS (78%); GOVERNMENT &amp; PUBLIC ADMINISTRATION (73%); SOCIAL MEDIA (71%)</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DIRECTORS (78%); MOVIE &amp; VIDEO PRODUCTION (78%); SOCIAL MEDIA (71%)</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(58%); INDIA (94%)</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375"/>
      </w:pPr>
    </w:p>
    <w:p>
      <w:pPr>
        <w:pStyle w:val="Normal375"/>
        <w:ind w:left="200"/>
        <w:sectPr>
          <w:type w:val="continuous"/>
          <w:pgMar w:top="840" w:right="1000" w:bottom="840" w:left="1000" w:header="400" w:footer="400"/>
          <w:pgNumType w:fmt="decimal"/>
          <w:cols w:space="720"/>
        </w:sectPr>
      </w:pPr>
      <w:r>
        <w:br/>
      </w:r>
      <w:r>
        <w:pict>
          <v:line id="_x0000_s2492"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662"/>
          <w:headerReference w:type="default" r:id="rId3663"/>
          <w:footerReference w:type="even" r:id="rId3664"/>
          <w:footerReference w:type="default" r:id="rId3665"/>
          <w:headerReference w:type="first" r:id="rId3666"/>
          <w:footerReference w:type="first" r:id="rId3667"/>
          <w:pgSz w:w="12240" w:h="15840"/>
          <w:pgMar w:top="840" w:right="1000" w:bottom="840" w:left="1000" w:header="400" w:footer="400"/>
          <w:pgNumType w:fmt="decimal"/>
          <w:cols w:space="720"/>
          <w:titlePg w:val="0"/>
        </w:sectPr>
      </w:pPr>
    </w:p>
    <w:p>
      <w:pPr>
        <w:pStyle w:val="Normal376"/>
      </w:pPr>
    </w:p>
    <w:p>
      <w:pPr>
        <w:pStyle w:val="Heading1374"/>
        <w:keepNext w:val="0"/>
        <w:spacing w:after="200" w:line="340" w:lineRule="atLeast"/>
        <w:ind w:left="0" w:right="0" w:firstLine="0"/>
        <w:jc w:val="center"/>
      </w:pPr>
      <w:hyperlink r:id="rId3668" w:history="1">
        <w:r>
          <w:rPr>
            <w:rFonts w:ascii="arial" w:eastAsia="arial" w:hAnsi="arial" w:cs="arial"/>
            <w:b/>
            <w:i/>
            <w:strike w:val="0"/>
            <w:color w:val="0077CC"/>
            <w:sz w:val="28"/>
            <w:u w:val="single"/>
            <w:vertAlign w:val="baseline"/>
          </w:rPr>
          <w:t>After MK Stalin, Udhayanidhi warns Vijay, TVK: Only DMK will win in 2026</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11:22 AM GMT</w:t>
      </w:r>
    </w:p>
    <w:p>
      <w:pPr>
        <w:pStyle w:val="Normal376"/>
        <w:keepNext w:val="0"/>
        <w:spacing w:after="0" w:line="240" w:lineRule="atLeast"/>
        <w:ind w:right="0"/>
        <w:jc w:val="both"/>
      </w:pPr>
      <w:bookmarkStart w:id="1120" w:name="Bookmark_376"/>
      <w:bookmarkEnd w:id="1120"/>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376"/>
        <w:keepNext w:val="0"/>
        <w:spacing w:before="120" w:after="0" w:line="220" w:lineRule="atLeast"/>
        <w:ind w:left="0" w:right="0" w:firstLine="0"/>
        <w:jc w:val="left"/>
      </w:pPr>
      <w:r>
        <w:br/>
      </w:r>
      <w:r>
        <w:pict>
          <v:shape id="_x0000_i2493" type="#_x0000_t75" style="width:102.76pt;height:45.01pt">
            <v:imagedata r:id="rId229"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76"/>
        <w:keepNext/>
        <w:spacing w:before="240" w:after="0" w:line="340" w:lineRule="atLeast"/>
        <w:ind w:left="0" w:right="0" w:firstLine="0"/>
        <w:jc w:val="left"/>
      </w:pPr>
      <w:bookmarkStart w:id="1121" w:name="Body_374"/>
      <w:bookmarkEnd w:id="112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94" style="position:absolute;z-index:25284608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Deputy Chief Minister Udhayanidhi Stalin indirectly warned actor-turned-politician Vijay that only his party will win the state assembly elections in 2026, no matter where the opposition comes from. Vijay, popularly given the title of 'Thalapathy' meaning commander or leader, held the inaugural conference of his newly launched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October 27. At the launch in Villupuram district's Vikravandi, Vijay issued his first political speech in which he rebuked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and the BJP without actually naming them. Since then, leaders in Tamil Nadu, especially those from the DMK, have been responding to Vijay's speech and comments. Udhayanidhi, while speaking to the public in Villupuram, hinting at Vijay's political foray, asserted: "No matter whoever decides to oppose us in 2026 Assembly elections, no matter what alliance they form, no matter which direction they come from, be it Delhi or from local, DMK will win." Udhayanidhi, who has been friends with Vijay for a long time, had</w:t>
      </w:r>
    </w:p>
    <w:p>
      <w:pPr>
        <w:pStyle w:val="Normal376"/>
        <w:keepNext w:val="0"/>
        <w:spacing w:before="240" w:after="0" w:line="260" w:lineRule="atLeast"/>
        <w:ind w:left="0" w:right="0" w:firstLine="0"/>
        <w:jc w:val="both"/>
      </w:pPr>
      <w:hyperlink r:id="rId3669" w:history="1">
        <w:r>
          <w:rPr>
            <w:rFonts w:ascii="arial" w:eastAsia="arial" w:hAnsi="arial" w:cs="arial"/>
            <w:b w:val="0"/>
            <w:i/>
            <w:strike w:val="0"/>
            <w:color w:val="0077CC"/>
            <w:sz w:val="20"/>
            <w:u w:val="single"/>
            <w:vertAlign w:val="baseline"/>
          </w:rPr>
          <w:t>extended his best wishes to the fellow actor</w:t>
        </w:r>
      </w:hyperlink>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maiden political conference. "Vijay has been a friend for many years. I've known him since childhood. My production house's first film featured him, and he's remained a close friend. I wish him success in this new venture," Udhayanidhi had said. After Vijay's political speech, the responses to it were varied. Congress leader P Chidambaram called it a mix of ideologies, which was echoed by his son, Karti P Chidambaram, adding that</w:t>
      </w:r>
    </w:p>
    <w:p>
      <w:pPr>
        <w:pStyle w:val="Normal376"/>
        <w:keepNext w:val="0"/>
        <w:spacing w:before="240" w:after="0" w:line="260" w:lineRule="atLeast"/>
        <w:ind w:left="0" w:right="0" w:firstLine="0"/>
        <w:jc w:val="both"/>
      </w:pPr>
      <w:hyperlink r:id="rId3670" w:history="1">
        <w:r>
          <w:rPr>
            <w:rFonts w:ascii="arial" w:eastAsia="arial" w:hAnsi="arial" w:cs="arial"/>
            <w:b w:val="0"/>
            <w:i/>
            <w:strike w:val="0"/>
            <w:color w:val="0077CC"/>
            <w:sz w:val="20"/>
            <w:u w:val="single"/>
            <w:vertAlign w:val="baseline"/>
          </w:rPr>
          <w:t>TVK will not hurt DMK's vote share</w:t>
        </w:r>
      </w:hyperlink>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Tamil Nadu Assembly Speaker M Appavu, on the other hand, implied that</w:t>
      </w:r>
    </w:p>
    <w:p>
      <w:pPr>
        <w:pStyle w:val="Normal376"/>
        <w:keepNext w:val="0"/>
        <w:spacing w:before="240" w:after="0" w:line="260" w:lineRule="atLeast"/>
        <w:ind w:left="0" w:right="0" w:firstLine="0"/>
        <w:jc w:val="both"/>
      </w:pPr>
      <w:hyperlink r:id="rId3671" w:history="1">
        <w:r>
          <w:rPr>
            <w:rFonts w:ascii="arial" w:eastAsia="arial" w:hAnsi="arial" w:cs="arial"/>
            <w:b w:val="0"/>
            <w:i/>
            <w:strike w:val="0"/>
            <w:color w:val="0077CC"/>
            <w:sz w:val="20"/>
            <w:u w:val="single"/>
            <w:vertAlign w:val="baseline"/>
          </w:rPr>
          <w:t>Vijay was Rajinikanth's replacement for the BJP</w:t>
        </w:r>
      </w:hyperlink>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Talking to the media, he had said: "As you all know, BJP tried to bring Rajinikanth into politics but as he didn't, Vijay is the replacement. I'm not saying this... but this is what is being said." Tamil Nadu Chief Minister and DMK chief MK Stalin also responded to criticism by the newly minted politician. Stalin defended the success of his four-year government and dismissed the idea of its failure. Even before TVK's first state-level party conference was held, Vijay's political career was dismissed by the DMK. In August, party's organisational secretary RS Bharathi had taken a jibe at the actor and said that</w:t>
      </w:r>
    </w:p>
    <w:p>
      <w:pPr>
        <w:pStyle w:val="Normal376"/>
        <w:keepNext w:val="0"/>
        <w:spacing w:before="240" w:after="0" w:line="260" w:lineRule="atLeast"/>
        <w:ind w:left="0" w:right="0" w:firstLine="0"/>
        <w:jc w:val="both"/>
      </w:pPr>
      <w:hyperlink r:id="rId3672" w:history="1">
        <w:r>
          <w:rPr>
            <w:rFonts w:ascii="arial" w:eastAsia="arial" w:hAnsi="arial" w:cs="arial"/>
            <w:b w:val="0"/>
            <w:i/>
            <w:strike w:val="0"/>
            <w:color w:val="0077CC"/>
            <w:sz w:val="20"/>
            <w:u w:val="single"/>
            <w:vertAlign w:val="baseline"/>
          </w:rPr>
          <w:t>not everyone could become like former Tamil Nadu chief minister MG Ramachandran</w:t>
        </w:r>
      </w:hyperlink>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MGR, as he was popularly known, was the founder of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or AIADMK. </w:t>
      </w:r>
    </w:p>
    <w:p>
      <w:pPr>
        <w:pStyle w:val="Normal376"/>
        <w:keepNext w:val="0"/>
        <w:spacing w:before="240" w:after="0" w:line="260" w:lineRule="atLeast"/>
        <w:ind w:left="0" w:right="0" w:firstLine="0"/>
        <w:jc w:val="both"/>
      </w:pPr>
      <w:hyperlink r:id="rId3673" w:history="1">
        <w:r>
          <w:rPr>
            <w:rFonts w:ascii="arial" w:eastAsia="arial" w:hAnsi="arial" w:cs="arial"/>
            <w:b w:val="0"/>
            <w:i/>
            <w:strike w:val="0"/>
            <w:color w:val="0077CC"/>
            <w:sz w:val="20"/>
            <w:u w:val="single"/>
            <w:vertAlign w:val="baseline"/>
          </w:rPr>
          <w:t>Link to Image</w:t>
        </w:r>
      </w:hyperlink>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95" style="position:absolute;z-index:252847104"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MK Stalin, Udhayanidhi warns Vijay, TVK: Only DMK will win in 2026</w:t>
      </w:r>
    </w:p>
    <w:p>
      <w:pPr>
        <w:pStyle w:val="Normal376"/>
        <w:keepNext/>
        <w:spacing w:before="240" w:after="0" w:line="340" w:lineRule="atLeast"/>
        <w:ind w:left="0" w:right="0" w:firstLine="0"/>
        <w:jc w:val="left"/>
      </w:pPr>
      <w:bookmarkStart w:id="1122" w:name="Classification_369"/>
      <w:bookmarkEnd w:id="1122"/>
      <w:r>
        <w:rPr>
          <w:rFonts w:ascii="arial" w:eastAsia="arial" w:hAnsi="arial" w:cs="arial"/>
          <w:b/>
          <w:i w:val="0"/>
          <w:strike w:val="0"/>
          <w:noProof w:val="0"/>
          <w:color w:val="000000"/>
          <w:position w:val="0"/>
          <w:sz w:val="28"/>
          <w:u w:val="none"/>
          <w:vertAlign w:val="baseline"/>
        </w:rPr>
        <w:t>Classification</w:t>
      </w:r>
    </w:p>
    <w:p>
      <w:pPr>
        <w:pStyle w:val="Normal376"/>
        <w:spacing w:line="60" w:lineRule="exact"/>
      </w:pPr>
      <w:r>
        <w:pict>
          <v:line id="_x0000_s2496" style="position:absolute;z-index:252848128" from="0,2pt" to="512pt,2pt" strokecolor="#009ddb" strokeweight="2pt">
            <v:stroke linestyle="single"/>
            <w10:wrap type="topAndBottom"/>
          </v:line>
        </w:pict>
      </w:r>
    </w:p>
    <w:p>
      <w:pPr>
        <w:pStyle w:val="Normal376"/>
        <w:spacing w:line="120" w:lineRule="exact"/>
      </w:pPr>
    </w:p>
    <w:p>
      <w:pPr>
        <w:pStyle w:val="Normal3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CONFERENCES &amp; CONVENTIONS (89%); GOVERNMENT ADVISORS &amp; MINISTERS (89%); LEGISLATIVE BODIES (89%)</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PALANIAPPAN CHIDAMBARAM (79%)</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(98%)</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376"/>
      </w:pPr>
    </w:p>
    <w:p>
      <w:pPr>
        <w:pStyle w:val="Normal376"/>
        <w:ind w:left="200"/>
        <w:sectPr>
          <w:type w:val="continuous"/>
          <w:pgMar w:top="840" w:right="1000" w:bottom="840" w:left="1000" w:header="400" w:footer="400"/>
          <w:pgNumType w:fmt="decimal"/>
          <w:cols w:space="720"/>
        </w:sectPr>
      </w:pPr>
      <w:r>
        <w:br/>
      </w:r>
      <w:r>
        <w:pict>
          <v:line id="_x0000_s2497"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674"/>
          <w:headerReference w:type="default" r:id="rId3675"/>
          <w:footerReference w:type="even" r:id="rId3676"/>
          <w:footerReference w:type="default" r:id="rId3677"/>
          <w:headerReference w:type="first" r:id="rId3678"/>
          <w:footerReference w:type="first" r:id="rId3679"/>
          <w:pgSz w:w="12240" w:h="15840"/>
          <w:pgMar w:top="840" w:right="1000" w:bottom="840" w:left="1000" w:header="400" w:footer="400"/>
          <w:pgNumType w:fmt="decimal"/>
          <w:cols w:space="720"/>
          <w:titlePg w:val="0"/>
        </w:sectPr>
      </w:pPr>
    </w:p>
    <w:p>
      <w:pPr>
        <w:pStyle w:val="Normal377"/>
      </w:pPr>
    </w:p>
    <w:p>
      <w:pPr>
        <w:pStyle w:val="Heading1375"/>
        <w:keepNext w:val="0"/>
        <w:spacing w:after="200" w:line="340" w:lineRule="atLeast"/>
        <w:ind w:left="0" w:right="0" w:firstLine="0"/>
        <w:jc w:val="center"/>
      </w:pPr>
      <w:hyperlink r:id="rId3680" w:history="1">
        <w:r>
          <w:rPr>
            <w:rFonts w:ascii="arial" w:eastAsia="arial" w:hAnsi="arial" w:cs="arial"/>
            <w:b/>
            <w:i/>
            <w:strike w:val="0"/>
            <w:color w:val="0077CC"/>
            <w:sz w:val="28"/>
            <w:u w:val="single"/>
            <w:vertAlign w:val="baseline"/>
          </w:rPr>
          <w:t>Tamil Superstar-Turned-Politician Vijay Pays Floral Tribute To Ambedkar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377"/>
        <w:keepNext w:val="0"/>
        <w:spacing w:after="0" w:line="240" w:lineRule="atLeast"/>
        <w:ind w:right="0"/>
        <w:jc w:val="both"/>
      </w:pPr>
      <w:bookmarkStart w:id="1123" w:name="Bookmark_377"/>
      <w:bookmarkEnd w:id="112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77"/>
        <w:keepNext w:val="0"/>
        <w:spacing w:before="120" w:after="0" w:line="220" w:lineRule="atLeast"/>
        <w:ind w:left="0" w:right="0" w:firstLine="0"/>
        <w:jc w:val="left"/>
      </w:pPr>
      <w:r>
        <w:br/>
      </w:r>
      <w:r>
        <w:pict>
          <v:shape id="_x0000_i2498" type="#_x0000_t75" style="width:187.48pt;height:37.5pt">
            <v:imagedata r:id="rId446"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77"/>
        <w:keepNext/>
        <w:spacing w:before="240" w:after="0" w:line="340" w:lineRule="atLeast"/>
        <w:ind w:left="0" w:right="0" w:firstLine="0"/>
        <w:jc w:val="left"/>
      </w:pPr>
      <w:bookmarkStart w:id="1124" w:name="Body_375"/>
      <w:bookmarkEnd w:id="112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99" style="position:absolute;z-index:252850176" from="0,2pt" to="512pt,2pt" strokecolor="#009ddb" strokeweight="2pt">
            <v:stroke linestyle="single"/>
            <w10:wrap type="topAndBottom"/>
          </v:line>
        </w:pict>
      </w:r>
    </w:p>
    <w:p>
      <w:pPr>
        <w:pStyle w:val="Normal377"/>
      </w:pPr>
    </w:p>
    <w:p>
      <w:pPr>
        <w:pStyle w:val="Normal377"/>
        <w:keepNext w:val="0"/>
        <w:spacing w:before="240" w:after="0" w:line="260" w:lineRule="atLeast"/>
        <w:ind w:left="0" w:right="0" w:firstLine="0"/>
        <w:jc w:val="both"/>
      </w:pPr>
      <w:hyperlink r:id="rId3681" w:history="1">
        <w:r>
          <w:rPr>
            <w:rFonts w:ascii="arial" w:eastAsia="arial" w:hAnsi="arial" w:cs="arial"/>
            <w:b w:val="0"/>
            <w:i/>
            <w:strike w:val="0"/>
            <w:color w:val="0077CC"/>
            <w:sz w:val="20"/>
            <w:u w:val="single"/>
            <w:vertAlign w:val="baseline"/>
          </w:rPr>
          <w:t>Link to Image</w:t>
        </w:r>
      </w:hyperlink>
    </w:p>
    <w:p>
      <w:pPr>
        <w:pStyle w:val="Normal377"/>
        <w:keepNext w:val="0"/>
        <w:spacing w:before="240" w:after="0" w:line="260" w:lineRule="atLeast"/>
        <w:ind w:left="0" w:right="0" w:firstLine="0"/>
        <w:jc w:val="both"/>
      </w:pPr>
      <w:hyperlink r:id="rId3682" w:history="1">
        <w:r>
          <w:rPr>
            <w:rFonts w:ascii="arial" w:eastAsia="arial" w:hAnsi="arial" w:cs="arial"/>
            <w:b w:val="0"/>
            <w:i/>
            <w:strike w:val="0"/>
            <w:color w:val="0077CC"/>
            <w:sz w:val="20"/>
            <w:u w:val="single"/>
            <w:vertAlign w:val="baseline"/>
          </w:rPr>
          <w:t>Link to Story</w:t>
        </w:r>
      </w:hyperlink>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April 14 (IANS) TVK president and popular actor Vijay paid floral tributes to Dr B.R. Ambedkar on his birth anniversary on Monday. The tribute took place at the Ambedkar statue in Pallavakkam, Chennai, where Vijay offered flowers and garlands as a mark of respect.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consistently hailed Dr Ambedkar as one of the ideological pillars of his political movement. During TVK's first state-level conference last year, he described Ambedkar as a"guiding light" for the party.</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recalled that in his maiden public rally held on October 24, 2024, at Vikkaravandi in Villupuram district -- which drew a crowd of over three lakh people -- the stage was prominently decorated with images of iconic Tamil leaders and social reformers, including E.V. Ramasamy Periyar, Rani Velu Nachiyar, K. Kamaraj, and Dr B.R. Ambedkar.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launching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on February 2, 2024, Vijay has positioned the party as a platform against corruption and divisive politics.</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chose not to contest the 2024 Lok Sabha elections, he has confirmed that TVK will actively contest the 2026 Tamil Nadu Assembly elections.</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journey has drawn significant attention for his vocal support of marginalised Dalit communities in the state, though some of his political statements have sparked debate over apparent contradictions.</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political influence has steadily grown. In the 2021 local body elections, his fan club -- All India Thalapathy Vijay Makkal Iyakkam (AITVMI) -- won 115 out of the 169 seats it contested. This performance surpassed other star-led outfits such as Kamal Haasan's Makkal Needhi Maiam (MNM) and Seeman's Naam Tamilar Katchi (NTK), both of which failed to win any seats.</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stated clearly that TVK will form alliances only with parties willing to accept his leadership, underscoring his ambition to emerge as a strong contender for the Chief Minister's post in the 2026 elections.</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development, the Central Reserve Police Force (CRPF) has officially assumed responsibility for Vijay's security. This follows a decision by the Union Ministry of Home Affairs in February to grant him 'Y' category security based on a threat perception report by central intelligence agencies. The security cover applies within Tamil Nadu and includes round-the-clock protection by Personal Security Officers (PSOs), an armed guard at his residence, and protection at other locations he visits.</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CRPF's VIP security wing has now taken charge of this assignment. Under the 'Y' category protocol, Vijay will be accompanied by a team of seven to eight armed CRPF personnel, including two commandos, along with two security vehicles and additional local police support when required.</w:t>
      </w:r>
    </w:p>
    <w:p>
      <w:pPr>
        <w:pStyle w:val="Normal3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MENAFN14042025000231011071ID1109425710</w:t>
      </w:r>
    </w:p>
    <w:p>
      <w:pPr>
        <w:pStyle w:val="Normal377"/>
        <w:keepNext/>
        <w:spacing w:before="240" w:after="0" w:line="340" w:lineRule="atLeast"/>
        <w:ind w:left="0" w:right="0" w:firstLine="0"/>
        <w:jc w:val="left"/>
      </w:pPr>
      <w:bookmarkStart w:id="1125" w:name="Classification_370"/>
      <w:bookmarkEnd w:id="1125"/>
      <w:r>
        <w:rPr>
          <w:rFonts w:ascii="arial" w:eastAsia="arial" w:hAnsi="arial" w:cs="arial"/>
          <w:b/>
          <w:i w:val="0"/>
          <w:strike w:val="0"/>
          <w:noProof w:val="0"/>
          <w:color w:val="000000"/>
          <w:position w:val="0"/>
          <w:sz w:val="28"/>
          <w:u w:val="none"/>
          <w:vertAlign w:val="baseline"/>
        </w:rPr>
        <w:t>Classification</w:t>
      </w:r>
    </w:p>
    <w:p>
      <w:pPr>
        <w:pStyle w:val="Normal377"/>
        <w:spacing w:line="60" w:lineRule="exact"/>
      </w:pPr>
      <w:r>
        <w:pict>
          <v:line id="_x0000_s2500" style="position:absolute;z-index:252851200" from="0,2pt" to="512pt,2pt" strokecolor="#009ddb" strokeweight="2pt">
            <v:stroke linestyle="single"/>
            <w10:wrap type="topAndBottom"/>
          </v:line>
        </w:pict>
      </w:r>
    </w:p>
    <w:p>
      <w:pPr>
        <w:pStyle w:val="Normal377"/>
        <w:spacing w:line="120" w:lineRule="exact"/>
      </w:pPr>
    </w:p>
    <w:p>
      <w:pPr>
        <w:pStyle w:val="Normal3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CELEBRITIES (90%); ELECTIONS (90%); POLICE FORCES (87%); GOVERNMENT ADVISORS &amp; MINISTERS (78%); GOVERNMENT BODIES &amp; OFFICES (78%); POLITICS (78%); NEGATIVE POLITICAL NEWS (77%); POLITICAL ACTIVISM (77%); POLITICAL ORGANIZATIONS (77%); SOCIETY, SOCIAL ASSISTANCE &amp; LIFESTYLE (77%); CAMPAIGNS &amp; ELECTIONS (76%); GOVERNMENT DEPARTMENTS &amp; AUTHORITIES (76%); ANNIVERSARIES (72%); NEGATIVE NEWS (72%); CORRUPTION (67%); INTELLIGENCE SERVICES (60%)</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TAMIL NADU, INDIA (92%); INDIA (93%)</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377"/>
      </w:pPr>
    </w:p>
    <w:p>
      <w:pPr>
        <w:pStyle w:val="Normal377"/>
        <w:ind w:left="200"/>
        <w:sectPr>
          <w:type w:val="continuous"/>
          <w:pgMar w:top="840" w:right="1000" w:bottom="840" w:left="1000" w:header="400" w:footer="400"/>
          <w:pgNumType w:fmt="decimal"/>
          <w:cols w:space="720"/>
        </w:sectPr>
      </w:pPr>
      <w:r>
        <w:br/>
      </w:r>
      <w:r>
        <w:pict>
          <v:line id="_x0000_s2501"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683"/>
          <w:headerReference w:type="default" r:id="rId3684"/>
          <w:footerReference w:type="even" r:id="rId3685"/>
          <w:footerReference w:type="default" r:id="rId3686"/>
          <w:headerReference w:type="first" r:id="rId3687"/>
          <w:footerReference w:type="first" r:id="rId3688"/>
          <w:pgSz w:w="12240" w:h="15840"/>
          <w:pgMar w:top="840" w:right="1000" w:bottom="840" w:left="1000" w:header="400" w:footer="400"/>
          <w:pgNumType w:fmt="decimal"/>
          <w:cols w:space="720"/>
          <w:titlePg w:val="0"/>
        </w:sectPr>
      </w:pPr>
    </w:p>
    <w:p>
      <w:pPr>
        <w:pStyle w:val="Normal378"/>
      </w:pPr>
    </w:p>
    <w:p>
      <w:pPr>
        <w:pStyle w:val="Heading1376"/>
        <w:keepNext w:val="0"/>
        <w:spacing w:after="200" w:line="340" w:lineRule="atLeast"/>
        <w:ind w:left="0" w:right="0" w:firstLine="0"/>
        <w:jc w:val="center"/>
      </w:pPr>
      <w:hyperlink r:id="rId3689" w:history="1">
        <w:r>
          <w:rPr>
            <w:rFonts w:ascii="arial" w:eastAsia="arial" w:hAnsi="arial" w:cs="arial"/>
            <w:b/>
            <w:i/>
            <w:strike w:val="0"/>
            <w:color w:val="0077CC"/>
            <w:sz w:val="28"/>
            <w:u w:val="single"/>
            <w:vertAlign w:val="baseline"/>
          </w:rPr>
          <w:t>'Hindi imposition' row turn sour for BJP, Tamil actor Ranjana Natchiyaar leaves party to join Vijay's TVK</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378"/>
        <w:keepNext w:val="0"/>
        <w:spacing w:after="0" w:line="240" w:lineRule="atLeast"/>
        <w:ind w:right="0"/>
        <w:jc w:val="both"/>
      </w:pPr>
      <w:bookmarkStart w:id="1126" w:name="Bookmark_378"/>
      <w:bookmarkEnd w:id="1126"/>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78"/>
        <w:keepNext w:val="0"/>
        <w:spacing w:before="120" w:after="0" w:line="220" w:lineRule="atLeast"/>
        <w:ind w:left="0" w:right="0" w:firstLine="0"/>
        <w:jc w:val="left"/>
      </w:pPr>
      <w:r>
        <w:br/>
      </w:r>
      <w:r>
        <w:pict>
          <v:shape id="_x0000_i2502" type="#_x0000_t75" style="width:0;height:0"/>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78"/>
        <w:keepNext/>
        <w:spacing w:before="240" w:after="0" w:line="340" w:lineRule="atLeast"/>
        <w:ind w:left="0" w:right="0" w:firstLine="0"/>
        <w:jc w:val="left"/>
      </w:pPr>
      <w:bookmarkStart w:id="1127" w:name="Body_376"/>
      <w:bookmarkEnd w:id="1127"/>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03" style="position:absolute;z-index:25285324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Feb. 26 -- Actor-turned-politician Ranjana Natchiyaar on Tuesday, February 25, resigned as the member of the Bharatiya Janata Party (BJP) over the 'Hindi imposition' allegations against the Central government. In her resignation, the politician stated that the three language policy imposition was wrong.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resignation letter, Ranjana Natchiyaar said she had no place in a party which "disregards Tamil identity."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in Tamil Nadu has accused the Centre of imposing Hindi on the state through the the three-language formula in the National Education Policy (NEP) and depriving the state of funds for non compliance with the implementation.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joined this party believing that it was a nationalist organization committed to protecting the nation, upholding religious values, and advocating for the people. However, I now feel that there is no place for me in a party that prioritizes politics over people's welfare and disregards Tamil identity," she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resignation; it is a statement," she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Ranjana Natchiyaar has also joined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during the celebration of party's anniversary. At the event, actor Vijay dismissed the language war between Tamil Nadu and the Centre as a "fight between KG students."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DMK cadres staged a protest near the Trichy central bus stand in Tiruchirappalli against the Trilingual Language System in Tamil Nadu. The protest saw party members distributing pamphlets to raise awareness among the public about their opposition to the move.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 DMK has been vocal about protecting the Tamil language and resisting any efforts to make Hindi 'more dominant', arguing that it would undermine Tamil culture and identity.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Hindi imposition row, Chief Minister MK Stalin has asserted that if the Centre does not impose the language, the DMK "will not oppose Hindi".</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asking why DMK still opposes Hindi, my humble response to them as one among you is--because you still impose it on us. We won't oppose if you don't impose; won't blacken Hindi words in Tamil Nadu. Self-respect is Tamils' unique charecteristic and we will not allow anyone, whoever it is, to play with it," he asserted.</w:t>
      </w:r>
    </w:p>
    <w:p>
      <w:pPr>
        <w:pStyle w:val="Normal3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3690" w:history="1">
        <w:r>
          <w:rPr>
            <w:rFonts w:ascii="arial" w:eastAsia="arial" w:hAnsi="arial" w:cs="arial"/>
            <w:b w:val="0"/>
            <w:i/>
            <w:strike w:val="0"/>
            <w:noProof w:val="0"/>
            <w:color w:val="0077CC"/>
            <w:position w:val="0"/>
            <w:sz w:val="20"/>
            <w:u w:val="single"/>
            <w:vertAlign w:val="baseline"/>
          </w:rPr>
          <w:t>contentservices@htdigital.in</w:t>
        </w:r>
      </w:hyperlink>
    </w:p>
    <w:p>
      <w:pPr>
        <w:pStyle w:val="Normal378"/>
        <w:keepNext/>
        <w:spacing w:before="240" w:after="0" w:line="340" w:lineRule="atLeast"/>
        <w:ind w:left="0" w:right="0" w:firstLine="0"/>
        <w:jc w:val="left"/>
      </w:pPr>
      <w:bookmarkStart w:id="1128" w:name="Classification_371"/>
      <w:bookmarkEnd w:id="1128"/>
      <w:r>
        <w:rPr>
          <w:rFonts w:ascii="arial" w:eastAsia="arial" w:hAnsi="arial" w:cs="arial"/>
          <w:b/>
          <w:i w:val="0"/>
          <w:strike w:val="0"/>
          <w:noProof w:val="0"/>
          <w:color w:val="000000"/>
          <w:position w:val="0"/>
          <w:sz w:val="28"/>
          <w:u w:val="none"/>
          <w:vertAlign w:val="baseline"/>
        </w:rPr>
        <w:t>Classification</w:t>
      </w:r>
    </w:p>
    <w:p>
      <w:pPr>
        <w:pStyle w:val="Normal378"/>
        <w:spacing w:line="60" w:lineRule="exact"/>
      </w:pPr>
      <w:r>
        <w:pict>
          <v:line id="_x0000_s2504" style="position:absolute;z-index:252854272" from="0,2pt" to="512pt,2pt" strokecolor="#009ddb" strokeweight="2pt">
            <v:stroke linestyle="single"/>
            <w10:wrap type="topAndBottom"/>
          </v:line>
        </w:pict>
      </w:r>
    </w:p>
    <w:p>
      <w:pPr>
        <w:pStyle w:val="Normal378"/>
        <w:spacing w:line="120" w:lineRule="exact"/>
      </w:pPr>
    </w:p>
    <w:p>
      <w:pPr>
        <w:pStyle w:val="Normal3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NEGATIVE NEWS (90%); NEGATIVE PERSONAL NEWS (90%); RESIGNATIONS (90%); PROTESTS &amp; DEMONSTRATIONS (86%); EDUCATION REGULATION &amp; POLICY (77%); LANGUAGE &amp; LANGUAGES (77%); MULTILINGUALISM (77%); PUBLIC POLICY (77%); EDUCATION &amp; TRAINING (75%); ASSOCIATIONS &amp; ORGANIZATIONS (73%); GOVERNMENT &amp; PUBLIC ADMINISTRATION (73%); GOVERNMENT ADVISORS &amp; MINISTERS (73%); NATIONALISM (73%); ANNIVERSARIES (71%); RELIGION (54%)</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TAMIL NADU, INDIA (92%); INDIA (95%)</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78"/>
      </w:pPr>
    </w:p>
    <w:p>
      <w:pPr>
        <w:pStyle w:val="Normal378"/>
        <w:ind w:left="200"/>
        <w:sectPr>
          <w:type w:val="continuous"/>
          <w:pgMar w:top="840" w:right="1000" w:bottom="840" w:left="1000" w:header="400" w:footer="400"/>
          <w:pgNumType w:fmt="decimal"/>
          <w:cols w:space="720"/>
        </w:sectPr>
      </w:pPr>
      <w:r>
        <w:br/>
      </w:r>
      <w:r>
        <w:pict>
          <v:line id="_x0000_s2505"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691"/>
          <w:headerReference w:type="default" r:id="rId3692"/>
          <w:footerReference w:type="even" r:id="rId3693"/>
          <w:footerReference w:type="default" r:id="rId3694"/>
          <w:headerReference w:type="first" r:id="rId3695"/>
          <w:footerReference w:type="first" r:id="rId3696"/>
          <w:pgSz w:w="12240" w:h="15840"/>
          <w:pgMar w:top="840" w:right="1000" w:bottom="840" w:left="1000" w:header="400" w:footer="400"/>
          <w:pgNumType w:fmt="decimal"/>
          <w:cols w:space="720"/>
          <w:titlePg w:val="0"/>
        </w:sectPr>
      </w:pPr>
    </w:p>
    <w:p>
      <w:pPr>
        <w:pStyle w:val="Normal379"/>
      </w:pPr>
    </w:p>
    <w:p>
      <w:pPr>
        <w:pStyle w:val="Heading1377"/>
        <w:keepNext w:val="0"/>
        <w:spacing w:after="200" w:line="340" w:lineRule="atLeast"/>
        <w:ind w:left="0" w:right="0" w:firstLine="0"/>
        <w:jc w:val="center"/>
      </w:pPr>
      <w:hyperlink r:id="rId3697" w:history="1">
        <w:r>
          <w:rPr>
            <w:rFonts w:ascii="arial" w:eastAsia="arial" w:hAnsi="arial" w:cs="arial"/>
            <w:b/>
            <w:i/>
            <w:strike w:val="0"/>
            <w:color w:val="0077CC"/>
            <w:sz w:val="28"/>
            <w:u w:val="single"/>
            <w:vertAlign w:val="baseline"/>
          </w:rPr>
          <w:t>Rajinikanth's team issues statement after his fan suggests egging Vijay; degrades him: 'Cinema is meant to unite people'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pStyle w:val="Normal379"/>
        <w:keepNext w:val="0"/>
        <w:spacing w:after="0" w:line="240" w:lineRule="atLeast"/>
        <w:ind w:right="0"/>
        <w:jc w:val="both"/>
      </w:pPr>
      <w:bookmarkStart w:id="1129" w:name="Bookmark_379"/>
      <w:bookmarkEnd w:id="1129"/>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79"/>
        <w:keepNext w:val="0"/>
        <w:spacing w:before="120" w:after="0" w:line="220" w:lineRule="atLeast"/>
        <w:ind w:left="0" w:right="0" w:firstLine="0"/>
        <w:jc w:val="left"/>
      </w:pPr>
      <w:r>
        <w:br/>
      </w:r>
      <w:r>
        <w:pict>
          <v:shape id="_x0000_i2506" type="#_x0000_t75" style="width:15.19pt;height:15.19pt">
            <v:imagedata r:id="rId682"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79"/>
        <w:keepNext/>
        <w:spacing w:before="240" w:after="0" w:line="340" w:lineRule="atLeast"/>
        <w:ind w:left="0" w:right="0" w:firstLine="0"/>
        <w:jc w:val="left"/>
      </w:pPr>
      <w:bookmarkStart w:id="1130" w:name="Body_377"/>
      <w:bookmarkEnd w:id="1130"/>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07" style="position:absolute;z-index:252856320"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Feb. 12 -- Actors Rajinikanth and Vijay recently engaged in a fan war on X (formerly Twitter). According to Times Now, Rajinikanth's team issued a statement condemning his fan who suggested egging Vijay in an X Spaces argument, asking fans to have some respect. (Also Read: Ram Gopal Varma says he's unsure if Rajinikanth is a good actor: 'I don't know if he can exist without slow motion')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reportedly emphasises that Rajinikanth does not endorse or support any negative statements made on his fellow actors. A portion of the statement reads, "These remarks are entirely unacceptable and go against the principles true Rajinikanth fans uphold. The repeated sharing of such harmful content only fosters division and animosity. Media and social networks should take responsibility and refrain from perpetuating such incidents." The statement also claimed that 'cinema is meant to unite people, not divide them', urging fans to treat others respectfully and not with hostility.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reported that tensions escalated between Rajinikanth and Vijay's fans after a person who claimed to be Rajinikanth's fan suggested egging Vijay and made a derogatory comment about him. It led to backlash because this isn't the first time the two fan clubs have duked it out online. Through the years, Rajinikanth has addressed Vijay with respect only during public events, but their fans seem to have a different idea. The actor's statement called for calm between the two fan groups, but time will tell if they pay heed.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Rajinikanth was last seen in the 2024 films Lal Salaam and Vettaiyan. He is now shooting for Lokesh Kanagaraj's Coolie, which features an ensemble cast and Nelson Dilipkumar's Jailer 2, a sequel to the 2023 hit. Vijay is stepping into politics with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His final film before he contests the elections has been titled Jana Nayagan. H Vinoth is directing it. He was last seen in Venkat Prabhu's The Greatest of All Time.</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698" w:history="1">
        <w:r>
          <w:rPr>
            <w:rFonts w:ascii="arial" w:eastAsia="arial" w:hAnsi="arial" w:cs="arial"/>
            <w:b w:val="0"/>
            <w:i/>
            <w:strike w:val="0"/>
            <w:noProof w:val="0"/>
            <w:color w:val="0077CC"/>
            <w:position w:val="0"/>
            <w:sz w:val="20"/>
            <w:u w:val="single"/>
            <w:vertAlign w:val="baseline"/>
          </w:rPr>
          <w:t>contentservices@htdigital.in</w:t>
        </w:r>
      </w:hyperlink>
    </w:p>
    <w:p>
      <w:pPr>
        <w:pStyle w:val="Normal379"/>
        <w:keepNext/>
        <w:spacing w:before="240" w:after="0" w:line="340" w:lineRule="atLeast"/>
        <w:ind w:left="0" w:right="0" w:firstLine="0"/>
        <w:jc w:val="left"/>
      </w:pPr>
      <w:bookmarkStart w:id="1131" w:name="Classification_372"/>
      <w:bookmarkEnd w:id="1131"/>
      <w:r>
        <w:rPr>
          <w:rFonts w:ascii="arial" w:eastAsia="arial" w:hAnsi="arial" w:cs="arial"/>
          <w:b/>
          <w:i w:val="0"/>
          <w:strike w:val="0"/>
          <w:noProof w:val="0"/>
          <w:color w:val="000000"/>
          <w:position w:val="0"/>
          <w:sz w:val="28"/>
          <w:u w:val="none"/>
          <w:vertAlign w:val="baseline"/>
        </w:rPr>
        <w:t>Classification</w:t>
      </w:r>
    </w:p>
    <w:p>
      <w:pPr>
        <w:pStyle w:val="Normal379"/>
        <w:spacing w:line="60" w:lineRule="exact"/>
      </w:pPr>
      <w:r>
        <w:pict>
          <v:line id="_x0000_s2508" style="position:absolute;z-index:252857344" from="0,2pt" to="512pt,2pt" strokecolor="#009ddb" strokeweight="2pt">
            <v:stroke linestyle="single"/>
            <w10:wrap type="topAndBottom"/>
          </v:line>
        </w:pict>
      </w:r>
    </w:p>
    <w:p>
      <w:pPr>
        <w:pStyle w:val="Normal379"/>
        <w:spacing w:line="120" w:lineRule="exact"/>
      </w:pPr>
    </w:p>
    <w:p>
      <w:pPr>
        <w:pStyle w:val="Normal3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(89%); NEGATIVE NEWS (78%); SOCIAL MEDIA (78%); SOCIAL NETWORKING (73%); CIVIC &amp; SOCIAL ORGANIZATIONS (68%)</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MEDIA CONTENT (78%); SOCIAL MEDIA (78%)</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(90%)</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379"/>
      </w:pPr>
    </w:p>
    <w:p>
      <w:pPr>
        <w:pStyle w:val="Normal379"/>
        <w:ind w:left="200"/>
        <w:sectPr>
          <w:type w:val="continuous"/>
          <w:pgMar w:top="840" w:right="1000" w:bottom="840" w:left="1000" w:header="400" w:footer="400"/>
          <w:pgNumType w:fmt="decimal"/>
          <w:cols w:space="720"/>
        </w:sectPr>
      </w:pPr>
      <w:r>
        <w:br/>
      </w:r>
      <w:r>
        <w:pict>
          <v:line id="_x0000_s2509"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699"/>
          <w:headerReference w:type="default" r:id="rId3700"/>
          <w:footerReference w:type="even" r:id="rId3701"/>
          <w:footerReference w:type="default" r:id="rId3702"/>
          <w:headerReference w:type="first" r:id="rId3703"/>
          <w:footerReference w:type="first" r:id="rId3704"/>
          <w:pgSz w:w="12240" w:h="15840"/>
          <w:pgMar w:top="840" w:right="1000" w:bottom="840" w:left="1000" w:header="400" w:footer="400"/>
          <w:pgNumType w:fmt="decimal"/>
          <w:cols w:space="720"/>
          <w:titlePg w:val="0"/>
        </w:sectPr>
      </w:pPr>
    </w:p>
    <w:p>
      <w:pPr>
        <w:pStyle w:val="Normal380"/>
      </w:pPr>
    </w:p>
    <w:p>
      <w:pPr>
        <w:pStyle w:val="Heading1378"/>
        <w:keepNext w:val="0"/>
        <w:spacing w:after="200" w:line="340" w:lineRule="atLeast"/>
        <w:ind w:left="0" w:right="0" w:firstLine="0"/>
        <w:jc w:val="center"/>
      </w:pPr>
      <w:hyperlink r:id="rId3705" w:history="1">
        <w:r>
          <w:rPr>
            <w:rFonts w:ascii="arial" w:eastAsia="arial" w:hAnsi="arial" w:cs="arial"/>
            <w:b/>
            <w:i/>
            <w:strike w:val="0"/>
            <w:color w:val="0077CC"/>
            <w:sz w:val="28"/>
            <w:u w:val="single"/>
            <w:vertAlign w:val="baseline"/>
          </w:rPr>
          <w:t>Actor-Politician Vijay Accuses DMK Of Misleading TN On NEET Scrapping</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2025 Saturday</w:t>
      </w:r>
    </w:p>
    <w:p>
      <w:pPr>
        <w:pStyle w:val="Normal380"/>
        <w:keepNext w:val="0"/>
        <w:spacing w:after="0" w:line="240" w:lineRule="atLeast"/>
        <w:ind w:right="0"/>
        <w:jc w:val="both"/>
      </w:pPr>
      <w:bookmarkStart w:id="1132" w:name="Bookmark_380"/>
      <w:bookmarkEnd w:id="1132"/>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80"/>
        <w:keepNext w:val="0"/>
        <w:spacing w:before="120" w:after="0" w:line="220" w:lineRule="atLeast"/>
        <w:ind w:left="0" w:right="0" w:firstLine="0"/>
        <w:jc w:val="left"/>
      </w:pPr>
      <w:r>
        <w:br/>
      </w:r>
      <w:r>
        <w:pict>
          <v:shape id="_x0000_i2510" type="#_x0000_t75" style="width:187.48pt;height:37.5pt">
            <v:imagedata r:id="rId446"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380"/>
        <w:keepNext/>
        <w:spacing w:before="240" w:after="0" w:line="340" w:lineRule="atLeast"/>
        <w:ind w:left="0" w:right="0" w:firstLine="0"/>
        <w:jc w:val="left"/>
      </w:pPr>
      <w:bookmarkStart w:id="1133" w:name="Body_378"/>
      <w:bookmarkEnd w:id="1133"/>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11" style="position:absolute;z-index:252859392" from="0,2pt" to="512pt,2pt" strokecolor="#009ddb" strokeweight="2pt">
            <v:stroke linestyle="single"/>
            <w10:wrap type="topAndBottom"/>
          </v:line>
        </w:pict>
      </w:r>
    </w:p>
    <w:p>
      <w:pPr>
        <w:pStyle w:val="Normal380"/>
      </w:pPr>
    </w:p>
    <w:p>
      <w:pPr>
        <w:pStyle w:val="Normal380"/>
        <w:keepNext w:val="0"/>
        <w:spacing w:before="240" w:after="0" w:line="260" w:lineRule="atLeast"/>
        <w:ind w:left="0" w:right="0" w:firstLine="0"/>
        <w:jc w:val="both"/>
      </w:pPr>
      <w:hyperlink r:id="rId3706" w:history="1">
        <w:r>
          <w:rPr>
            <w:rFonts w:ascii="arial" w:eastAsia="arial" w:hAnsi="arial" w:cs="arial"/>
            <w:b w:val="0"/>
            <w:i/>
            <w:strike w:val="0"/>
            <w:color w:val="0077CC"/>
            <w:sz w:val="20"/>
            <w:u w:val="single"/>
            <w:vertAlign w:val="baseline"/>
          </w:rPr>
          <w:t>Link to Image</w:t>
        </w:r>
      </w:hyperlink>
    </w:p>
    <w:p>
      <w:pPr>
        <w:pStyle w:val="Normal380"/>
        <w:keepNext w:val="0"/>
        <w:spacing w:before="240" w:after="0" w:line="260" w:lineRule="atLeast"/>
        <w:ind w:left="0" w:right="0" w:firstLine="0"/>
        <w:jc w:val="both"/>
      </w:pPr>
      <w:hyperlink r:id="rId3707" w:history="1">
        <w:r>
          <w:rPr>
            <w:rFonts w:ascii="arial" w:eastAsia="arial" w:hAnsi="arial" w:cs="arial"/>
            <w:b w:val="0"/>
            <w:i/>
            <w:strike w:val="0"/>
            <w:color w:val="0077CC"/>
            <w:sz w:val="20"/>
            <w:u w:val="single"/>
            <w:vertAlign w:val="baseline"/>
          </w:rPr>
          <w:t>Link to Story</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Jan 11 (IANS) Tamil superstar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founder Vijay has accused the DMK of misleading the people of Tamil Nadu with false promises of scrapping the National Eligibility-cum-Entrance Test (NEET). In a post on social media platform X, Vijay criticised Tamil Nadu Chief Minister M. K. Stalin, saying that the DMK leader has now admitted that only the Union Government has the authority to abolish NEET.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argued that this revelation underscores the DMK's "deceit" during the 2021 Assembly elections when the party promised to scrap the exam if voted to power.</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disappointment, saying, "How long will they deceive us in our own country?"</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making false assurances as a tactic to gain votes and then failing to fulfil their promises once in power.</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that NEET was a major campaign issue in the 2021 Assembly elections, and the DMK had claimed they plan to abolish it.</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questioned, "Now the DMK government says that only the Centre can cancel NEET. Isn't this a betrayal to people who trusted and voted for the party based on its promises?"</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CM Stalin told the Tamil Nadu Assembly that NEET would have been abolished had the INDIA bloc formed the Central government. However, he admitted that only the Union Government can scrap the exam.</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 Stalin also reminded the Assembly that during the regimes of Kalaignar Karunanidhi and J. Jayalalithaa, NEET was not implemented in Tamil Nadu.</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alleged that the exam was introduced during the tenure of AIADMK leader Edappadi K. Palaniswami (EPS).</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Vijay's public rally at Vikkaravandi attracted over 300,000 attendees, marking a significant moment in Tamil Nadu politics.</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Vijay labelled the BJP as his ideological adversary and the DMK as a political rival.</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family-centric party that exploits the "Dravidian" identity for personal gains while condemning the BJP for engaging in "divisive politics".</w:t>
      </w:r>
    </w:p>
    <w:p>
      <w:pPr>
        <w:pStyle w:val="Normal3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MENAFN11012025000231011071ID1109079118</w:t>
      </w:r>
    </w:p>
    <w:p>
      <w:pPr>
        <w:pStyle w:val="Normal380"/>
        <w:keepNext/>
        <w:spacing w:before="240" w:after="0" w:line="340" w:lineRule="atLeast"/>
        <w:ind w:left="0" w:right="0" w:firstLine="0"/>
        <w:jc w:val="left"/>
      </w:pPr>
      <w:bookmarkStart w:id="1134" w:name="Classification_373"/>
      <w:bookmarkEnd w:id="1134"/>
      <w:r>
        <w:rPr>
          <w:rFonts w:ascii="arial" w:eastAsia="arial" w:hAnsi="arial" w:cs="arial"/>
          <w:b/>
          <w:i w:val="0"/>
          <w:strike w:val="0"/>
          <w:noProof w:val="0"/>
          <w:color w:val="000000"/>
          <w:position w:val="0"/>
          <w:sz w:val="28"/>
          <w:u w:val="none"/>
          <w:vertAlign w:val="baseline"/>
        </w:rPr>
        <w:t>Classification</w:t>
      </w:r>
    </w:p>
    <w:p>
      <w:pPr>
        <w:pStyle w:val="Normal380"/>
        <w:spacing w:line="60" w:lineRule="exact"/>
      </w:pPr>
      <w:r>
        <w:pict>
          <v:line id="_x0000_s2512" style="position:absolute;z-index:252860416" from="0,2pt" to="512pt,2pt" strokecolor="#009ddb" strokeweight="2pt">
            <v:stroke linestyle="single"/>
            <w10:wrap type="topAndBottom"/>
          </v:line>
        </w:pict>
      </w:r>
    </w:p>
    <w:p>
      <w:pPr>
        <w:pStyle w:val="Normal380"/>
        <w:spacing w:line="120" w:lineRule="exact"/>
      </w:pPr>
    </w:p>
    <w:p>
      <w:pPr>
        <w:pStyle w:val="Normal3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CELEBRITIES (90%); ELECTIONS (90%); ELECTIONS &amp; POLITICS (90%); NEGATIVE PERSONAL NEWS (90%); GOVERNMENT &amp; PUBLIC ADMINISTRATION (78%); PLATFORMS &amp; ISSUES (76%); GOVERNMENT ADVISORS &amp; MINISTERS (73%); SCHOOL ENTRANCE EXAMS (72%); SOCIAL MEDIA (57%)</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(57%)</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(95%)</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380"/>
      </w:pPr>
    </w:p>
    <w:p>
      <w:pPr>
        <w:pStyle w:val="Normal380"/>
        <w:ind w:left="200"/>
        <w:sectPr>
          <w:type w:val="continuous"/>
          <w:pgMar w:top="840" w:right="1000" w:bottom="840" w:left="1000" w:header="400" w:footer="400"/>
          <w:pgNumType w:fmt="decimal"/>
          <w:cols w:space="720"/>
        </w:sectPr>
      </w:pPr>
      <w:r>
        <w:br/>
      </w:r>
      <w:r>
        <w:pict>
          <v:line id="_x0000_s2513"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708"/>
          <w:headerReference w:type="default" r:id="rId3709"/>
          <w:footerReference w:type="even" r:id="rId3710"/>
          <w:footerReference w:type="default" r:id="rId3711"/>
          <w:headerReference w:type="first" r:id="rId3712"/>
          <w:footerReference w:type="first" r:id="rId3713"/>
          <w:pgSz w:w="12240" w:h="15840"/>
          <w:pgMar w:top="840" w:right="1000" w:bottom="840" w:left="1000" w:header="400" w:footer="400"/>
          <w:pgNumType w:fmt="decimal"/>
          <w:cols w:space="720"/>
          <w:titlePg w:val="0"/>
        </w:sectPr>
      </w:pPr>
    </w:p>
    <w:p>
      <w:pPr>
        <w:pStyle w:val="Normal381"/>
      </w:pPr>
    </w:p>
    <w:p>
      <w:pPr>
        <w:pStyle w:val="Heading1379"/>
        <w:keepNext w:val="0"/>
        <w:spacing w:after="200" w:line="340" w:lineRule="atLeast"/>
        <w:ind w:left="0" w:right="0" w:firstLine="0"/>
        <w:jc w:val="center"/>
      </w:pPr>
      <w:hyperlink r:id="rId3714" w:history="1">
        <w:r>
          <w:rPr>
            <w:rFonts w:ascii="arial" w:eastAsia="arial" w:hAnsi="arial" w:cs="arial"/>
            <w:b/>
            <w:i/>
            <w:strike w:val="0"/>
            <w:color w:val="0077CC"/>
            <w:sz w:val="28"/>
            <w:u w:val="single"/>
            <w:vertAlign w:val="baseline"/>
          </w:rPr>
          <w:t>TN govt allows special shows for Vijay-starrer GOAT on Thursday &amp; Friday</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w:t>
      </w:r>
    </w:p>
    <w:p>
      <w:pPr>
        <w:pStyle w:val="Normal381"/>
        <w:keepNext w:val="0"/>
        <w:spacing w:after="0" w:line="240" w:lineRule="atLeast"/>
        <w:ind w:right="0"/>
        <w:jc w:val="both"/>
      </w:pPr>
      <w:bookmarkStart w:id="1135" w:name="Bookmark_381"/>
      <w:bookmarkEnd w:id="1135"/>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381"/>
        <w:keepNext w:val="0"/>
        <w:spacing w:before="120" w:after="0" w:line="220" w:lineRule="atLeast"/>
        <w:ind w:left="0" w:right="0" w:firstLine="0"/>
        <w:jc w:val="left"/>
      </w:pPr>
      <w:r>
        <w:br/>
      </w:r>
      <w:r>
        <w:pict>
          <v:shape id="_x0000_i2514" type="#_x0000_t75" style="width:248.97pt;height:37.5pt">
            <v:imagedata r:id="rId667"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81"/>
        <w:keepNext/>
        <w:spacing w:before="240" w:after="0" w:line="340" w:lineRule="atLeast"/>
        <w:ind w:left="0" w:right="0" w:firstLine="0"/>
        <w:jc w:val="left"/>
      </w:pPr>
      <w:bookmarkStart w:id="1136" w:name="Body_379"/>
      <w:bookmarkEnd w:id="1136"/>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15" style="position:absolute;z-index:25286246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Sep 4 (IANS) The Tamil Nadu government on Wednesday allowed AGS Entertainment Private Limited to screen special shows of Vijay-starrer ‘GOAT’.  ,  “All cinema theatres can only screen one show on Thursday and Friday while the first show begins at 9 am and the last show ends at 2 am,” reads an order from the Tamil Home (Cinema) Department., The department said that the screening comes in the wake of the relaxation of conditions 14 and 14A of Form C licence, subject to the condition that the licences should intimate the licensing authorities and other tax levying authorities, Meanwhile, Home Secretary Dheeraj Kumar said that AGS Entertainment had requested to permit the special shows on the first two days of the release., He said that the Commissioner of Revenue Administration was requested to offer remarks on the request made by AGS entertainments., The Commissioner had recommended that the government consider the request positively after making proper security arrangements to ensure hassle-free movement of the audience., After the Commissioner had given his report, the government decided to exercise its powers under Section 11 of the Tamil Nadu Cinemas (Regulation) Act of 1955 to exempt the licences of cinema theatres from the condition of screening only four shows a day of any movie exhibited in their theatres., Vijay is a superstar of the Tamil movie industry and he has announced his own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opposition AIADMK has levelled allegations that the ruling DMK is afraid of Vijay’s political entry and that the state government was trying to harass Vijay and his political party., --IANS, aal/dan  </w:t>
      </w:r>
    </w:p>
    <w:p>
      <w:pPr>
        <w:pStyle w:val="Normal381"/>
        <w:keepNext/>
        <w:spacing w:before="240" w:after="0" w:line="340" w:lineRule="atLeast"/>
        <w:ind w:left="0" w:right="0" w:firstLine="0"/>
        <w:jc w:val="left"/>
      </w:pPr>
      <w:bookmarkStart w:id="1137" w:name="Classification_374"/>
      <w:bookmarkEnd w:id="1137"/>
      <w:r>
        <w:rPr>
          <w:rFonts w:ascii="arial" w:eastAsia="arial" w:hAnsi="arial" w:cs="arial"/>
          <w:b/>
          <w:i w:val="0"/>
          <w:strike w:val="0"/>
          <w:noProof w:val="0"/>
          <w:color w:val="000000"/>
          <w:position w:val="0"/>
          <w:sz w:val="28"/>
          <w:u w:val="none"/>
          <w:vertAlign w:val="baseline"/>
        </w:rPr>
        <w:t>Classification</w:t>
      </w:r>
    </w:p>
    <w:p>
      <w:pPr>
        <w:pStyle w:val="Normal381"/>
        <w:spacing w:line="60" w:lineRule="exact"/>
      </w:pPr>
      <w:r>
        <w:pict>
          <v:line id="_x0000_s2516" style="position:absolute;z-index:252863488" from="0,2pt" to="512pt,2pt" strokecolor="#009ddb" strokeweight="2pt">
            <v:stroke linestyle="single"/>
            <w10:wrap type="topAndBottom"/>
          </v:line>
        </w:pict>
      </w:r>
    </w:p>
    <w:p>
      <w:pPr>
        <w:pStyle w:val="Normal381"/>
        <w:spacing w:line="120" w:lineRule="exact"/>
      </w:pPr>
    </w:p>
    <w:p>
      <w:pPr>
        <w:pStyle w:val="Normal3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GOVERNMENT &amp; PUBLIC ADMINISTRATION (89%); NEGATIVE NEWS (88%); GOVERNMENT BODIES &amp; OFFICES (78%); MOVIES &amp; SOUND RECORDING SECTOR PERFORMANCE (73%); REGIONAL &amp; LOCAL GOVERNMENTS (73%); LICENSES &amp; PERMITS (70%)</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ENTERTAINMENT &amp; ARTS (78%); MOVIE &amp; VIDEO INDUSTRIES (77%); MOVIES &amp; SOUND RECORDING SECTOR PERFORMANCE (73%); MOVIE INDUSTRY (72%)</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(92%); INDIA (93%)</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381"/>
      </w:pPr>
    </w:p>
    <w:p>
      <w:pPr>
        <w:pStyle w:val="Normal381"/>
        <w:ind w:left="200"/>
        <w:sectPr>
          <w:type w:val="continuous"/>
          <w:pgMar w:top="840" w:right="1000" w:bottom="840" w:left="1000" w:header="400" w:footer="400"/>
          <w:pgNumType w:fmt="decimal"/>
          <w:cols w:space="720"/>
        </w:sectPr>
      </w:pPr>
      <w:r>
        <w:br/>
      </w:r>
      <w:r>
        <w:pict>
          <v:line id="_x0000_s2517"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715"/>
          <w:headerReference w:type="default" r:id="rId3716"/>
          <w:footerReference w:type="even" r:id="rId3717"/>
          <w:footerReference w:type="default" r:id="rId3718"/>
          <w:headerReference w:type="first" r:id="rId3719"/>
          <w:footerReference w:type="first" r:id="rId3720"/>
          <w:pgSz w:w="12240" w:h="15840"/>
          <w:pgMar w:top="840" w:right="1000" w:bottom="840" w:left="1000" w:header="400" w:footer="400"/>
          <w:pgNumType w:fmt="decimal"/>
          <w:cols w:space="720"/>
          <w:titlePg w:val="0"/>
        </w:sectPr>
      </w:pPr>
    </w:p>
    <w:p>
      <w:pPr>
        <w:pStyle w:val="Normal382"/>
      </w:pPr>
    </w:p>
    <w:p>
      <w:pPr>
        <w:pStyle w:val="Heading1380"/>
        <w:keepNext w:val="0"/>
        <w:spacing w:after="200" w:line="340" w:lineRule="atLeast"/>
        <w:ind w:left="0" w:right="0" w:firstLine="0"/>
        <w:jc w:val="center"/>
      </w:pPr>
      <w:hyperlink r:id="rId3721" w:history="1">
        <w:r>
          <w:rPr>
            <w:rFonts w:ascii="arial" w:eastAsia="arial" w:hAnsi="arial" w:cs="arial"/>
            <w:b/>
            <w:i/>
            <w:strike w:val="0"/>
            <w:color w:val="0077CC"/>
            <w:sz w:val="28"/>
            <w:u w:val="single"/>
            <w:vertAlign w:val="baseline"/>
          </w:rPr>
          <w:t>Vijay’s team awaits police nod for Vikravandi meet</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2024 Wednesday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382"/>
        <w:keepNext w:val="0"/>
        <w:spacing w:after="0" w:line="240" w:lineRule="atLeast"/>
        <w:ind w:right="0"/>
        <w:jc w:val="both"/>
      </w:pPr>
      <w:bookmarkStart w:id="1138" w:name="Bookmark_382"/>
      <w:bookmarkEnd w:id="1138"/>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REGION</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382"/>
        <w:keepNext/>
        <w:spacing w:before="240" w:after="0" w:line="340" w:lineRule="atLeast"/>
        <w:ind w:left="0" w:right="0" w:firstLine="0"/>
        <w:jc w:val="left"/>
      </w:pPr>
      <w:bookmarkStart w:id="1139" w:name="Body_380"/>
      <w:bookmarkEnd w:id="1139"/>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18" style="position:absolute;z-index:25286553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anxiously awaiting police nod to conduct the party’s first state-level conference in Vikravandi on Sept 23, and exploring legal avenues to ensure the grand event is held as scheduled. The Villupuram police rejected suggestions of any delay on its part, asserting that it was adhering to the “routine procedure” of granting permission for public meetings by seeking responses from TVK. Election Commission of India is yet to register TVK.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submitted the application in Feb. “The response to police queries is being prepared by the legal team. It will be submitted soon. We will see the response and follow up with legal recourse,” said a party source. A set of 21 questions had been raised by the Villupuram deputy superintendent of police, S Suresh, to the party general secretary, N Anand, on Sunday. They have been given time  until Friday to respond on a range of arrangements. TVK functionaries see the questions as quite unusual given that only weeks are left for the conduct of the grand event, which is expected to attract more than three lakh participants. The police sought to know, among other things, the schedule of the event, list of dignitaries, number of banners and welcome arches, chairs, details of participants and contractors, power supply, arrangements for parking vehicles, and security for women, children and elders. The organisers are also required to respond about arrangements for parking and sanction from landowners. “We follow the routine procedure of granting permission for public meetings. At the same time, all public meetings are not the same. We have sought details on some aspects. We have given them five days to reply to our queries. We will review their replies and take a call,” Villupuram superintendent of police Deepak Siwach told TOI.</w:t>
      </w:r>
    </w:p>
    <w:p>
      <w:pPr>
        <w:pStyle w:val="Normal382"/>
        <w:keepNext/>
        <w:spacing w:before="240" w:after="0" w:line="340" w:lineRule="atLeast"/>
        <w:ind w:left="0" w:right="0" w:firstLine="0"/>
        <w:jc w:val="left"/>
      </w:pPr>
      <w:bookmarkStart w:id="1140" w:name="Classification_375"/>
      <w:bookmarkEnd w:id="1140"/>
      <w:r>
        <w:rPr>
          <w:rFonts w:ascii="arial" w:eastAsia="arial" w:hAnsi="arial" w:cs="arial"/>
          <w:b/>
          <w:i w:val="0"/>
          <w:strike w:val="0"/>
          <w:noProof w:val="0"/>
          <w:color w:val="000000"/>
          <w:position w:val="0"/>
          <w:sz w:val="28"/>
          <w:u w:val="none"/>
          <w:vertAlign w:val="baseline"/>
        </w:rPr>
        <w:t>Classification</w:t>
      </w:r>
    </w:p>
    <w:p>
      <w:pPr>
        <w:pStyle w:val="Normal382"/>
        <w:spacing w:line="60" w:lineRule="exact"/>
      </w:pPr>
      <w:r>
        <w:pict>
          <v:line id="_x0000_s2519" style="position:absolute;z-index:252866560" from="0,2pt" to="512pt,2pt" strokecolor="#009ddb" strokeweight="2pt">
            <v:stroke linestyle="single"/>
            <w10:wrap type="topAndBottom"/>
          </v:line>
        </w:pict>
      </w:r>
    </w:p>
    <w:p>
      <w:pPr>
        <w:pStyle w:val="Normal382"/>
        <w:spacing w:line="120" w:lineRule="exact"/>
      </w:pPr>
    </w:p>
    <w:p>
      <w:pPr>
        <w:pStyle w:val="Normal3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TALKS &amp; MEETINGS (89%); DELAYS &amp; POSTPONEMENTS (77%); LAW &amp; LEGAL SYSTEM (77%); PUBLIC HEARINGS (76%); ELECTIONS &amp; POLITICS (56%)</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(90%)</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2024</w:t>
      </w:r>
    </w:p>
    <w:p>
      <w:pPr>
        <w:pStyle w:val="Normal382"/>
      </w:pPr>
    </w:p>
    <w:p>
      <w:pPr>
        <w:pStyle w:val="Normal382"/>
        <w:ind w:left="200"/>
        <w:sectPr>
          <w:type w:val="continuous"/>
          <w:pgMar w:top="840" w:right="1000" w:bottom="840" w:left="1000" w:header="400" w:footer="400"/>
          <w:pgNumType w:fmt="decimal"/>
          <w:cols w:space="720"/>
        </w:sectPr>
      </w:pPr>
      <w:r>
        <w:br/>
      </w:r>
      <w:r>
        <w:pict>
          <v:line id="_x0000_s2520"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722"/>
          <w:headerReference w:type="default" r:id="rId3723"/>
          <w:footerReference w:type="even" r:id="rId3724"/>
          <w:footerReference w:type="default" r:id="rId3725"/>
          <w:headerReference w:type="first" r:id="rId3726"/>
          <w:footerReference w:type="first" r:id="rId3727"/>
          <w:pgSz w:w="12240" w:h="15840"/>
          <w:pgMar w:top="840" w:right="1000" w:bottom="840" w:left="1000" w:header="400" w:footer="400"/>
          <w:pgNumType w:fmt="decimal"/>
          <w:cols w:space="720"/>
          <w:titlePg w:val="0"/>
        </w:sectPr>
      </w:pPr>
    </w:p>
    <w:p>
      <w:pPr>
        <w:pStyle w:val="Normal383"/>
      </w:pPr>
    </w:p>
    <w:p>
      <w:pPr>
        <w:pStyle w:val="Heading1381"/>
        <w:keepNext w:val="0"/>
        <w:spacing w:after="200" w:line="340" w:lineRule="atLeast"/>
        <w:ind w:left="0" w:right="0" w:firstLine="0"/>
        <w:jc w:val="center"/>
      </w:pPr>
      <w:hyperlink r:id="rId3728" w:history="1">
        <w:r>
          <w:rPr>
            <w:rFonts w:ascii="arial" w:eastAsia="arial" w:hAnsi="arial" w:cs="arial"/>
            <w:b/>
            <w:i/>
            <w:strike w:val="0"/>
            <w:color w:val="0077CC"/>
            <w:sz w:val="28"/>
            <w:u w:val="single"/>
            <w:vertAlign w:val="baseline"/>
          </w:rPr>
          <w:t>Thalapathy Vijay to honour class 10, 12 toppers of Tamil Nadu</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 06:43 PM GMT</w:t>
      </w:r>
    </w:p>
    <w:p>
      <w:pPr>
        <w:pStyle w:val="Normal383"/>
        <w:keepNext w:val="0"/>
        <w:spacing w:after="0" w:line="240" w:lineRule="atLeast"/>
        <w:ind w:right="0"/>
        <w:jc w:val="both"/>
      </w:pPr>
      <w:bookmarkStart w:id="1141" w:name="Bookmark_383"/>
      <w:bookmarkEnd w:id="1141"/>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383"/>
        <w:keepNext w:val="0"/>
        <w:spacing w:before="120" w:after="0" w:line="220" w:lineRule="atLeast"/>
        <w:ind w:left="0" w:right="0" w:firstLine="0"/>
        <w:jc w:val="left"/>
      </w:pPr>
      <w:r>
        <w:br/>
      </w:r>
      <w:r>
        <w:pict>
          <v:shape id="_x0000_i2521" type="#_x0000_t75" style="width:102.76pt;height:45.01pt">
            <v:imagedata r:id="rId229"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383"/>
        <w:keepNext/>
        <w:spacing w:before="240" w:after="0" w:line="340" w:lineRule="atLeast"/>
        <w:ind w:left="0" w:right="0" w:firstLine="0"/>
        <w:jc w:val="left"/>
      </w:pPr>
      <w:bookmarkStart w:id="1142" w:name="Body_381"/>
      <w:bookmarkEnd w:id="1142"/>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22" style="position:absolute;z-index:25286860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actor-turned-politician Thalapathy Vijay, known for his philanthropic activities, has announced that he will honour 10th and 12th toppers in Tamil Nadu. The events will occur in Chennai's Thiruvanmiyur on June 28 and July 3.  On June 10, Vijay's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announced that the first event will take place at Thiruvanmiyur on June 28 where students who scored best marks in Ariyalur, Coimbatore, Dharmapuri, Dindigul, Erode, Kanniyakumari, Karur, Krishnagiri, Madurai, Namakkal, Nilgiris, Pudukottai, Ramanathapuram, Salem, Sivagangai, Tenkasi, Theni, Thuthukudi, Thirunelveli, Thiruppur and  Virudhunagar will be honoured.  The second event covering the rest of the districts is to be held on July 3. Thalapathy Vijay would felicitate students in front of their parents with a prize certificate. Read the announcement poster here: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 the professional front,</w:t>
      </w:r>
    </w:p>
    <w:p>
      <w:pPr>
        <w:pStyle w:val="Normal383"/>
        <w:keepNext w:val="0"/>
        <w:spacing w:before="240" w:after="0" w:line="260" w:lineRule="atLeast"/>
        <w:ind w:left="0" w:right="0" w:firstLine="0"/>
        <w:jc w:val="both"/>
      </w:pPr>
      <w:hyperlink r:id="rId3729" w:history="1">
        <w:r>
          <w:rPr>
            <w:rFonts w:ascii="arial" w:eastAsia="arial" w:hAnsi="arial" w:cs="arial"/>
            <w:b w:val="0"/>
            <w:i/>
            <w:strike w:val="0"/>
            <w:color w:val="0077CC"/>
            <w:sz w:val="20"/>
            <w:u w:val="single"/>
            <w:vertAlign w:val="baseline"/>
          </w:rPr>
          <w:t>Vijay was last seen in 'Leo'</w:t>
        </w:r>
      </w:hyperlink>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co-starring Trisha. It is currently streaming on Netlix.  He will be next seen in</w:t>
      </w:r>
    </w:p>
    <w:p>
      <w:pPr>
        <w:pStyle w:val="Normal383"/>
        <w:keepNext w:val="0"/>
        <w:spacing w:before="240" w:after="0" w:line="260" w:lineRule="atLeast"/>
        <w:ind w:left="0" w:right="0" w:firstLine="0"/>
        <w:jc w:val="both"/>
      </w:pPr>
      <w:hyperlink r:id="rId3730" w:history="1">
        <w:r>
          <w:rPr>
            <w:rFonts w:ascii="arial" w:eastAsia="arial" w:hAnsi="arial" w:cs="arial"/>
            <w:b w:val="0"/>
            <w:i/>
            <w:strike w:val="0"/>
            <w:color w:val="0077CC"/>
            <w:sz w:val="20"/>
            <w:u w:val="single"/>
            <w:vertAlign w:val="baseline"/>
          </w:rPr>
          <w:t>'The Greatest of All Time' (GOAT)</w:t>
        </w:r>
      </w:hyperlink>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Reportedly, Thalapathy Vijay will play two roles - as a hero and a villain. The ensemble cast, including Prashanth, Prabhudheva, Sneha, Ajmal Ameer, Vaibhav, Laila, Mohan, Aravind Akash and Ajay Raj, will take the sides of the hero and villain.  The high-octane actioner will hit theatres on September 5, 2024. </w:t>
      </w:r>
    </w:p>
    <w:p>
      <w:pPr>
        <w:pStyle w:val="Normal383"/>
        <w:keepNext w:val="0"/>
        <w:spacing w:before="240" w:after="0" w:line="260" w:lineRule="atLeast"/>
        <w:ind w:left="0" w:right="0" w:firstLine="0"/>
        <w:jc w:val="both"/>
      </w:pPr>
      <w:hyperlink r:id="rId3731" w:history="1">
        <w:r>
          <w:rPr>
            <w:rFonts w:ascii="arial" w:eastAsia="arial" w:hAnsi="arial" w:cs="arial"/>
            <w:b w:val="0"/>
            <w:i/>
            <w:strike w:val="0"/>
            <w:color w:val="0077CC"/>
            <w:sz w:val="20"/>
            <w:u w:val="single"/>
            <w:vertAlign w:val="baseline"/>
          </w:rPr>
          <w:t>Link to Image</w:t>
        </w:r>
      </w:hyperlink>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523" style="position:absolute;z-index:252869632"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to honour class 10, 12 toppers of Tamil Nadu</w:t>
      </w:r>
    </w:p>
    <w:p>
      <w:pPr>
        <w:pStyle w:val="Normal383"/>
        <w:keepNext/>
        <w:spacing w:before="240" w:after="0" w:line="340" w:lineRule="atLeast"/>
        <w:ind w:left="0" w:right="0" w:firstLine="0"/>
        <w:jc w:val="left"/>
      </w:pPr>
      <w:bookmarkStart w:id="1143" w:name="Classification_376"/>
      <w:bookmarkEnd w:id="1143"/>
      <w:r>
        <w:rPr>
          <w:rFonts w:ascii="arial" w:eastAsia="arial" w:hAnsi="arial" w:cs="arial"/>
          <w:b/>
          <w:i w:val="0"/>
          <w:strike w:val="0"/>
          <w:noProof w:val="0"/>
          <w:color w:val="000000"/>
          <w:position w:val="0"/>
          <w:sz w:val="28"/>
          <w:u w:val="none"/>
          <w:vertAlign w:val="baseline"/>
        </w:rPr>
        <w:t>Classification</w:t>
      </w:r>
    </w:p>
    <w:p>
      <w:pPr>
        <w:pStyle w:val="Normal383"/>
        <w:spacing w:line="60" w:lineRule="exact"/>
      </w:pPr>
      <w:r>
        <w:pict>
          <v:line id="_x0000_s2524" style="position:absolute;z-index:252870656" from="0,2pt" to="512pt,2pt" strokecolor="#009ddb" strokeweight="2pt">
            <v:stroke linestyle="single"/>
            <w10:wrap type="topAndBottom"/>
          </v:line>
        </w:pict>
      </w:r>
    </w:p>
    <w:p>
      <w:pPr>
        <w:pStyle w:val="Normal383"/>
        <w:spacing w:line="120" w:lineRule="exact"/>
      </w:pPr>
    </w:p>
    <w:p>
      <w:pPr>
        <w:pStyle w:val="Normal3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(78%); THEATER (78%); TRENDS &amp; EVENTS (78%); GOVERNMENT &amp; PUBLIC ADMINISTRATION (73%); PHILANTHROPY (73%)</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(90%); INDIA (93%)</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Pr>
        <w:pStyle w:val="Normal383"/>
      </w:pPr>
    </w:p>
    <w:p>
      <w:pPr>
        <w:pStyle w:val="Normal383"/>
        <w:ind w:left="200"/>
        <w:sectPr>
          <w:type w:val="continuous"/>
          <w:pgMar w:top="840" w:right="1000" w:bottom="840" w:left="1000" w:header="400" w:footer="400"/>
          <w:pgNumType w:fmt="decimal"/>
          <w:cols w:space="720"/>
        </w:sectPr>
      </w:pPr>
      <w:r>
        <w:br/>
      </w:r>
      <w:r>
        <w:pict>
          <v:line id="_x0000_s2525"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732"/>
          <w:headerReference w:type="default" r:id="rId3733"/>
          <w:footerReference w:type="even" r:id="rId3734"/>
          <w:footerReference w:type="default" r:id="rId3735"/>
          <w:headerReference w:type="first" r:id="rId3736"/>
          <w:footerReference w:type="first" r:id="rId3737"/>
          <w:pgSz w:w="12240" w:h="15840"/>
          <w:pgMar w:top="840" w:right="1000" w:bottom="840" w:left="1000" w:header="400" w:footer="400"/>
          <w:pgNumType w:fmt="decimal"/>
          <w:cols w:space="720"/>
          <w:titlePg w:val="0"/>
        </w:sectPr>
      </w:pPr>
    </w:p>
    <w:p>
      <w:pPr>
        <w:pStyle w:val="Normal384"/>
      </w:pPr>
    </w:p>
    <w:p>
      <w:pPr>
        <w:pStyle w:val="Heading1382"/>
        <w:keepNext w:val="0"/>
        <w:spacing w:after="200" w:line="340" w:lineRule="atLeast"/>
        <w:ind w:left="0" w:right="0" w:firstLine="0"/>
        <w:jc w:val="center"/>
      </w:pPr>
      <w:hyperlink r:id="rId3738" w:history="1">
        <w:r>
          <w:rPr>
            <w:rFonts w:ascii="arial" w:eastAsia="arial" w:hAnsi="arial" w:cs="arial"/>
            <w:b/>
            <w:i/>
            <w:strike w:val="0"/>
            <w:color w:val="0077CC"/>
            <w:sz w:val="28"/>
            <w:u w:val="single"/>
            <w:vertAlign w:val="baseline"/>
          </w:rPr>
          <w:t>One Year Of TVK: Over 2,000 Party Office Bearers To Attend Celebrations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2025 Saturday</w:t>
      </w:r>
    </w:p>
    <w:p>
      <w:pPr>
        <w:pStyle w:val="Normal384"/>
        <w:keepNext w:val="0"/>
        <w:spacing w:after="0" w:line="240" w:lineRule="atLeast"/>
        <w:ind w:right="0"/>
        <w:jc w:val="both"/>
      </w:pPr>
      <w:bookmarkStart w:id="1144" w:name="Bookmark_384"/>
      <w:bookmarkEnd w:id="1144"/>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84"/>
        <w:keepNext w:val="0"/>
        <w:spacing w:before="120" w:after="0" w:line="220" w:lineRule="atLeast"/>
        <w:ind w:left="0" w:right="0" w:firstLine="0"/>
        <w:jc w:val="left"/>
      </w:pPr>
      <w:r>
        <w:br/>
      </w:r>
      <w:r>
        <w:pict>
          <v:shape id="_x0000_i2526" type="#_x0000_t75" style="width:187.48pt;height:37.5pt">
            <v:imagedata r:id="rId446"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84"/>
        <w:keepNext/>
        <w:spacing w:before="240" w:after="0" w:line="340" w:lineRule="atLeast"/>
        <w:ind w:left="0" w:right="0" w:firstLine="0"/>
        <w:jc w:val="left"/>
      </w:pPr>
      <w:bookmarkStart w:id="1145" w:name="Body_382"/>
      <w:bookmarkEnd w:id="1145"/>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27" style="position:absolute;z-index:252872704" from="0,2pt" to="512pt,2pt" strokecolor="#009ddb" strokeweight="2pt">
            <v:stroke linestyle="single"/>
            <w10:wrap type="topAndBottom"/>
          </v:line>
        </w:pict>
      </w:r>
    </w:p>
    <w:p>
      <w:pPr>
        <w:pStyle w:val="Normal384"/>
      </w:pPr>
    </w:p>
    <w:p>
      <w:pPr>
        <w:pStyle w:val="Normal384"/>
        <w:keepNext w:val="0"/>
        <w:spacing w:before="240" w:after="0" w:line="260" w:lineRule="atLeast"/>
        <w:ind w:left="0" w:right="0" w:firstLine="0"/>
        <w:jc w:val="both"/>
      </w:pPr>
      <w:hyperlink r:id="rId3739" w:history="1">
        <w:r>
          <w:rPr>
            <w:rFonts w:ascii="arial" w:eastAsia="arial" w:hAnsi="arial" w:cs="arial"/>
            <w:b w:val="0"/>
            <w:i/>
            <w:strike w:val="0"/>
            <w:color w:val="0077CC"/>
            <w:sz w:val="20"/>
            <w:u w:val="single"/>
            <w:vertAlign w:val="baseline"/>
          </w:rPr>
          <w:t>Link to Image</w:t>
        </w:r>
      </w:hyperlink>
    </w:p>
    <w:p>
      <w:pPr>
        <w:pStyle w:val="Normal384"/>
        <w:keepNext w:val="0"/>
        <w:spacing w:before="240" w:after="0" w:line="260" w:lineRule="atLeast"/>
        <w:ind w:left="0" w:right="0" w:firstLine="0"/>
        <w:jc w:val="both"/>
      </w:pPr>
      <w:hyperlink r:id="rId3740" w:history="1">
        <w:r>
          <w:rPr>
            <w:rFonts w:ascii="arial" w:eastAsia="arial" w:hAnsi="arial" w:cs="arial"/>
            <w:b w:val="0"/>
            <w:i/>
            <w:strike w:val="0"/>
            <w:color w:val="0077CC"/>
            <w:sz w:val="20"/>
            <w:u w:val="single"/>
            <w:vertAlign w:val="baseline"/>
          </w:rPr>
          <w:t>Link to Story</w:t>
        </w:r>
      </w:hyperlink>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Feb 22 (IANS) 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celebrate its first anniversary on February 26 at a private hotel in Mamallapuram, which is likely to be attended by 2,000 office bearers. Entry will be restricted to those with valid passes. TVK General Secretary N. Anand recently inspected the venue to oversee the arrangements.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TVK chief Vijay is expected to outline his party's strategic direction ahead of the 2026 Tamil Nadu Assembly elections.</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officially launched TVK on February 2, 2024, after years of speculation about his political entry.</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unveiled the party's flag and symbol at its headquarters in Chennai on August 22, 2024. Since its inception, TVK has gained attention for Vijay's political statements, which have sparked debate among his supporters and political analysts due to perceived contradictions on certain issues.</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party's launch, Vijay positioned TVK against "corruption" and "divisiveness" and announced its participation in the 2026 Assembly elections.</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refrained from endorsing any party in the 2024 Lok Sabha elections.</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27, 2024, TVK held its first major political conference in Vikravandi, Villupuram district. He labelled the BJP as his "ideological adversary" and the DMK as his "political adversary". He also accused the DMK of being a "family-centric party" that exploits the "Dravidian" identity for personal gain while condemning the BJP for engaging in "divisive politics".</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DMK dismissed Vijay's criticism, alleging that TVK was acting as the "C-team" of the BJP.</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BJP Tamil Nadu spokesperson ANS Prasad advised Vijay to focus on public welfare rather than stirring political controversies. He also urged the actor-turned-politician to acknowledge the support he has received from various political factions, including the BJP.</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credibility has been growing since his fan club, the All India Thalapathy Vijay Makkal Iyakkam (AITVMI), won 115 out of the 169 seats it contested in the 2021 Tamil Nadu local body elections. This victory set TVK apart from other emerging political parties, such as Kamal Haasan's Makkal Needhi Maiam (MNM) and Seeman's Naam Tamilar Katchi (NTK), which failed to win any seats.</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suggest that Vijay's recent statements indicate his ambition for the Chief Minister's position in the 2026 elections. He has also stated that TVK will only form alliances with parties that accept his leadership, further reinforcing his intent to play a dominant role in Tamil Nadu's political landscape.</w:t>
      </w:r>
    </w:p>
    <w:p>
      <w:pPr>
        <w:pStyle w:val="Normal3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MENAFN22022025000231011071ID1109236693</w:t>
      </w:r>
    </w:p>
    <w:p>
      <w:pPr>
        <w:pStyle w:val="Normal384"/>
        <w:keepNext/>
        <w:spacing w:before="240" w:after="0" w:line="340" w:lineRule="atLeast"/>
        <w:ind w:left="0" w:right="0" w:firstLine="0"/>
        <w:jc w:val="left"/>
      </w:pPr>
      <w:bookmarkStart w:id="1146" w:name="Classification_377"/>
      <w:bookmarkEnd w:id="1146"/>
      <w:r>
        <w:rPr>
          <w:rFonts w:ascii="arial" w:eastAsia="arial" w:hAnsi="arial" w:cs="arial"/>
          <w:b/>
          <w:i w:val="0"/>
          <w:strike w:val="0"/>
          <w:noProof w:val="0"/>
          <w:color w:val="000000"/>
          <w:position w:val="0"/>
          <w:sz w:val="28"/>
          <w:u w:val="none"/>
          <w:vertAlign w:val="baseline"/>
        </w:rPr>
        <w:t>Classification</w:t>
      </w:r>
    </w:p>
    <w:p>
      <w:pPr>
        <w:pStyle w:val="Normal384"/>
        <w:spacing w:line="60" w:lineRule="exact"/>
      </w:pPr>
      <w:r>
        <w:pict>
          <v:line id="_x0000_s2528" style="position:absolute;z-index:252873728" from="0,2pt" to="512pt,2pt" strokecolor="#009ddb" strokeweight="2pt">
            <v:stroke linestyle="single"/>
            <w10:wrap type="topAndBottom"/>
          </v:line>
        </w:pict>
      </w:r>
    </w:p>
    <w:p>
      <w:pPr>
        <w:pStyle w:val="Normal384"/>
        <w:spacing w:line="120" w:lineRule="exact"/>
      </w:pPr>
    </w:p>
    <w:p>
      <w:pPr>
        <w:pStyle w:val="Normal3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CELEBRITIES (89%); POLITICAL ORGANIZATIONS (89%); POLITICS (89%); COMPANY STRATEGY (78%); GOVERNMENT ADVISORS &amp; MINISTERS (78%); ANNIVERSARIES (77%); NEGATIVE MISC NEWS (76%); NEGATIVE NEWS (76%); NEGATIVE PERSONAL NEWS (76%); GOVERNMENT &amp; PUBLIC ADMINISTRATION (73%); POLITICAL PARTIES (70%); CORRUPTION (67%)</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HOTELS &amp; MOTELS (57%)</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(94%); INDIA (95%)</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2025</w:t>
      </w:r>
    </w:p>
    <w:p>
      <w:pPr>
        <w:pStyle w:val="Normal384"/>
      </w:pPr>
    </w:p>
    <w:p>
      <w:pPr>
        <w:pStyle w:val="Normal384"/>
        <w:ind w:left="200"/>
        <w:sectPr>
          <w:type w:val="continuous"/>
          <w:pgMar w:top="840" w:right="1000" w:bottom="840" w:left="1000" w:header="400" w:footer="400"/>
          <w:pgNumType w:fmt="decimal"/>
          <w:cols w:space="720"/>
        </w:sectPr>
      </w:pPr>
      <w:r>
        <w:br/>
      </w:r>
      <w:r>
        <w:pict>
          <v:line id="_x0000_s2529"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741"/>
          <w:headerReference w:type="default" r:id="rId3742"/>
          <w:footerReference w:type="even" r:id="rId3743"/>
          <w:footerReference w:type="default" r:id="rId3744"/>
          <w:headerReference w:type="first" r:id="rId3745"/>
          <w:footerReference w:type="first" r:id="rId3746"/>
          <w:pgSz w:w="12240" w:h="15840"/>
          <w:pgMar w:top="840" w:right="1000" w:bottom="840" w:left="1000" w:header="400" w:footer="400"/>
          <w:pgNumType w:fmt="decimal"/>
          <w:cols w:space="720"/>
          <w:titlePg w:val="0"/>
        </w:sectPr>
      </w:pPr>
    </w:p>
    <w:p>
      <w:pPr>
        <w:pStyle w:val="Normal385"/>
      </w:pPr>
    </w:p>
    <w:p>
      <w:pPr>
        <w:pStyle w:val="Heading1383"/>
        <w:keepNext w:val="0"/>
        <w:spacing w:after="200" w:line="340" w:lineRule="atLeast"/>
        <w:ind w:left="0" w:right="0" w:firstLine="0"/>
        <w:jc w:val="center"/>
      </w:pPr>
      <w:hyperlink r:id="rId3747" w:history="1">
        <w:r>
          <w:rPr>
            <w:rFonts w:ascii="arial" w:eastAsia="arial" w:hAnsi="arial" w:cs="arial"/>
            <w:b/>
            <w:i/>
            <w:strike w:val="0"/>
            <w:color w:val="0077CC"/>
            <w:sz w:val="28"/>
            <w:u w:val="single"/>
            <w:vertAlign w:val="baseline"/>
          </w:rPr>
          <w:t>Actor Ranjana Nachiyaar joins Vijay's party after quitting BJP over language row</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11:13 AM GMT</w:t>
      </w:r>
    </w:p>
    <w:p>
      <w:pPr>
        <w:pStyle w:val="Normal385"/>
        <w:keepNext w:val="0"/>
        <w:spacing w:after="0" w:line="240" w:lineRule="atLeast"/>
        <w:ind w:right="0"/>
        <w:jc w:val="both"/>
      </w:pPr>
      <w:bookmarkStart w:id="1147" w:name="Bookmark_385"/>
      <w:bookmarkEnd w:id="1147"/>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385"/>
        <w:keepNext w:val="0"/>
        <w:spacing w:before="120" w:after="0" w:line="220" w:lineRule="atLeast"/>
        <w:ind w:left="0" w:right="0" w:firstLine="0"/>
        <w:jc w:val="left"/>
      </w:pPr>
      <w:r>
        <w:br/>
      </w:r>
      <w:r>
        <w:pict>
          <v:shape id="_x0000_i2530" type="#_x0000_t75" style="width:102.76pt;height:45.01pt">
            <v:imagedata r:id="rId229"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385"/>
        <w:keepNext/>
        <w:spacing w:before="240" w:after="0" w:line="340" w:lineRule="atLeast"/>
        <w:ind w:left="0" w:right="0" w:firstLine="0"/>
        <w:jc w:val="left"/>
      </w:pPr>
      <w:bookmarkStart w:id="1148" w:name="Body_383"/>
      <w:bookmarkEnd w:id="1148"/>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31" style="position:absolute;z-index:252875776"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Actor-turned-politician Ranjana Nachiyaar, Tamil Nadu Art &amp; Cultural Wing State Secretary who quit the Bharatiya Janata Party (BJP) yesterday, joined superstar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the occasion of its first anniversary celebration on Wednesday. Actor-turned-politician Nachiyaar resigned from the BJP over the ongoing language row. After joining TVK, she participated in the party's first-year anniversary celebrations in Mamallapuram, Chengalpattu. "Tamil Nadu people see him as the next MGR... He is the hope of Tamil Nadu," she said. VIDEO | Tamil Nadu: Actor turned politician and BJP leader Ranjana Nachiyaar joins actor Vijay's TVK party. "Tamil Nadu people see him as the next MGR... He is the hope of Tamil Nadu," she says as she participates in TVK's first-year anniversary celebrations in Mamallapuram,...</w:t>
      </w:r>
    </w:p>
    <w:p>
      <w:pPr>
        <w:pStyle w:val="Normal385"/>
        <w:keepNext w:val="0"/>
        <w:spacing w:before="240" w:after="0" w:line="260" w:lineRule="atLeast"/>
        <w:ind w:left="0" w:right="0" w:firstLine="0"/>
        <w:jc w:val="both"/>
      </w:pPr>
      <w:hyperlink r:id="rId3748" w:history="1">
        <w:r>
          <w:rPr>
            <w:rFonts w:ascii="arial" w:eastAsia="arial" w:hAnsi="arial" w:cs="arial"/>
            <w:b w:val="0"/>
            <w:i/>
            <w:strike w:val="0"/>
            <w:color w:val="0077CC"/>
            <w:sz w:val="20"/>
            <w:u w:val="single"/>
            <w:vertAlign w:val="baseline"/>
          </w:rPr>
          <w:t>pic.twitter.com/JPvAUdOHmf</w:t>
        </w:r>
      </w:hyperlink>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Press Trust of India (@PTI_News)</w:t>
      </w:r>
    </w:p>
    <w:p>
      <w:pPr>
        <w:pStyle w:val="Normal385"/>
        <w:keepNext w:val="0"/>
        <w:spacing w:before="240" w:after="0" w:line="260" w:lineRule="atLeast"/>
        <w:ind w:left="0" w:right="0" w:firstLine="0"/>
        <w:jc w:val="both"/>
      </w:pPr>
      <w:hyperlink r:id="rId3749" w:history="1">
        <w:r>
          <w:rPr>
            <w:rFonts w:ascii="arial" w:eastAsia="arial" w:hAnsi="arial" w:cs="arial"/>
            <w:b w:val="0"/>
            <w:i/>
            <w:strike w:val="0"/>
            <w:color w:val="0077CC"/>
            <w:sz w:val="20"/>
            <w:u w:val="single"/>
            <w:vertAlign w:val="baseline"/>
          </w:rPr>
          <w:t>February 26, 2025</w:t>
        </w:r>
      </w:hyperlink>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RANJANA NACHIYAAR LEFT BJP In a social media post, she accused the BJP of using nationalism and religion for political gains while failing to respect Tamil identity. "For the past eight years, I have been actively involved in various roles within the Bharatiya Janata Party (BJP). Your beloved Ranjana Nachiyaar is now bidding farewell," she announced on X. "When people think of BJP, they often consider it a nationalist party, a party that upholds the nation's interests, or a party that protects religion. But when I see how national identity and religious sentiments are manipulated for political gains, I feel that I cannot align myself with this anymore," she wrote.</w:t>
      </w:r>
    </w:p>
    <w:p>
      <w:pPr>
        <w:pStyle w:val="Normal385"/>
        <w:keepNext w:val="0"/>
        <w:spacing w:before="240" w:after="0" w:line="260" w:lineRule="atLeast"/>
        <w:ind w:left="0" w:right="0" w:firstLine="0"/>
        <w:jc w:val="both"/>
      </w:pPr>
      <w:hyperlink r:id="rId3750" w:history="1">
        <w:r>
          <w:rPr>
            <w:rFonts w:ascii="arial" w:eastAsia="arial" w:hAnsi="arial" w:cs="arial"/>
            <w:b w:val="0"/>
            <w:i/>
            <w:strike w:val="0"/>
            <w:color w:val="0077CC"/>
            <w:sz w:val="20"/>
            <w:u w:val="single"/>
            <w:vertAlign w:val="baseline"/>
          </w:rPr>
          <w:t>@BJP4TamilNadu</w:t>
        </w:r>
      </w:hyperlink>
    </w:p>
    <w:p>
      <w:pPr>
        <w:pStyle w:val="Normal385"/>
        <w:keepNext w:val="0"/>
        <w:spacing w:before="240" w:after="0" w:line="260" w:lineRule="atLeast"/>
        <w:ind w:left="0" w:right="0" w:firstLine="0"/>
        <w:jc w:val="both"/>
      </w:pPr>
      <w:hyperlink r:id="rId3751" w:history="1">
        <w:r>
          <w:rPr>
            <w:rFonts w:ascii="arial" w:eastAsia="arial" w:hAnsi="arial" w:cs="arial"/>
            <w:b w:val="0"/>
            <w:i/>
            <w:strike w:val="0"/>
            <w:color w:val="0077CC"/>
            <w:sz w:val="20"/>
            <w:u w:val="single"/>
            <w:vertAlign w:val="baseline"/>
          </w:rPr>
          <w:t>@annamalai_k</w:t>
        </w:r>
      </w:hyperlink>
    </w:p>
    <w:p>
      <w:pPr>
        <w:pStyle w:val="Normal385"/>
        <w:keepNext w:val="0"/>
        <w:spacing w:before="240" w:after="0" w:line="260" w:lineRule="atLeast"/>
        <w:ind w:left="0" w:right="0" w:firstLine="0"/>
        <w:jc w:val="both"/>
      </w:pPr>
      <w:hyperlink r:id="rId3752" w:history="1">
        <w:r>
          <w:rPr>
            <w:rFonts w:ascii="arial" w:eastAsia="arial" w:hAnsi="arial" w:cs="arial"/>
            <w:b w:val="0"/>
            <w:i/>
            <w:strike w:val="0"/>
            <w:color w:val="0077CC"/>
            <w:sz w:val="20"/>
            <w:u w:val="single"/>
            <w:vertAlign w:val="baseline"/>
          </w:rPr>
          <w:t>@KesavaVinayakan</w:t>
        </w:r>
      </w:hyperlink>
    </w:p>
    <w:p>
      <w:pPr>
        <w:pStyle w:val="Normal385"/>
        <w:keepNext w:val="0"/>
        <w:spacing w:before="240" w:after="0" w:line="260" w:lineRule="atLeast"/>
        <w:ind w:left="0" w:right="0" w:firstLine="0"/>
        <w:jc w:val="both"/>
      </w:pPr>
      <w:hyperlink r:id="rId3753" w:history="1">
        <w:r>
          <w:rPr>
            <w:rFonts w:ascii="arial" w:eastAsia="arial" w:hAnsi="arial" w:cs="arial"/>
            <w:b w:val="0"/>
            <w:i/>
            <w:strike w:val="0"/>
            <w:color w:val="0077CC"/>
            <w:sz w:val="20"/>
            <w:u w:val="single"/>
            <w:vertAlign w:val="baseline"/>
          </w:rPr>
          <w:t>@blsanthosh</w:t>
        </w:r>
      </w:hyperlink>
    </w:p>
    <w:p>
      <w:pPr>
        <w:pStyle w:val="Normal385"/>
        <w:keepNext w:val="0"/>
        <w:spacing w:before="240" w:after="0" w:line="260" w:lineRule="atLeast"/>
        <w:ind w:left="0" w:right="0" w:firstLine="0"/>
        <w:jc w:val="both"/>
      </w:pPr>
      <w:hyperlink r:id="rId3754" w:history="1">
        <w:r>
          <w:rPr>
            <w:rFonts w:ascii="arial" w:eastAsia="arial" w:hAnsi="arial" w:cs="arial"/>
            <w:b w:val="0"/>
            <w:i/>
            <w:strike w:val="0"/>
            <w:color w:val="0077CC"/>
            <w:sz w:val="20"/>
            <w:u w:val="single"/>
            <w:vertAlign w:val="baseline"/>
          </w:rPr>
          <w:t>pic.twitter.com/rkFMplsjA2</w:t>
        </w:r>
      </w:hyperlink>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Ranjana Natchiyaar (@RanjanaNachiyar)</w:t>
      </w:r>
    </w:p>
    <w:p>
      <w:pPr>
        <w:pStyle w:val="Normal385"/>
        <w:keepNext w:val="0"/>
        <w:spacing w:before="240" w:after="0" w:line="260" w:lineRule="atLeast"/>
        <w:ind w:left="0" w:right="0" w:firstLine="0"/>
        <w:jc w:val="both"/>
      </w:pPr>
      <w:hyperlink r:id="rId3755" w:history="1">
        <w:r>
          <w:rPr>
            <w:rFonts w:ascii="arial" w:eastAsia="arial" w:hAnsi="arial" w:cs="arial"/>
            <w:b w:val="0"/>
            <w:i/>
            <w:strike w:val="0"/>
            <w:color w:val="0077CC"/>
            <w:sz w:val="20"/>
            <w:u w:val="single"/>
            <w:vertAlign w:val="baseline"/>
          </w:rPr>
          <w:t>February 25, 2025</w:t>
        </w:r>
      </w:hyperlink>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took a firm stance on Tamil identity, saying, "The dignity of the Tamil language, the richness of Tamil culture, and the respect due to Tamil pride cannot be compromised. I can no longer align myself with those who do not acknowledge this." She concluded, "My journey does not end here. I will continue my work with clarity and determination, embracing the path ahead. The struggles I have faced will shape the victories of tomorrow. Now, I embark on a new path in service of the people-a journey beyond party lines, a journey of awakening, a journey toward success in the future."  </w:t>
      </w:r>
    </w:p>
    <w:p>
      <w:pPr>
        <w:pStyle w:val="Normal385"/>
        <w:keepNext w:val="0"/>
        <w:spacing w:before="240" w:after="0" w:line="260" w:lineRule="atLeast"/>
        <w:ind w:left="0" w:right="0" w:firstLine="0"/>
        <w:jc w:val="both"/>
      </w:pPr>
      <w:hyperlink r:id="rId3756" w:history="1">
        <w:r>
          <w:rPr>
            <w:rFonts w:ascii="arial" w:eastAsia="arial" w:hAnsi="arial" w:cs="arial"/>
            <w:b w:val="0"/>
            <w:i/>
            <w:strike w:val="0"/>
            <w:color w:val="0077CC"/>
            <w:sz w:val="20"/>
            <w:u w:val="single"/>
            <w:vertAlign w:val="baseline"/>
          </w:rPr>
          <w:t>Link to Image</w:t>
        </w:r>
      </w:hyperlink>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532" style="position:absolute;z-index:252876800"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Ranjana Nachiyaar joins Vijay's party after quitting BJP over language row</w:t>
      </w:r>
    </w:p>
    <w:p>
      <w:pPr>
        <w:pStyle w:val="Normal385"/>
        <w:keepNext/>
        <w:spacing w:before="240" w:after="0" w:line="340" w:lineRule="atLeast"/>
        <w:ind w:left="0" w:right="0" w:firstLine="0"/>
        <w:jc w:val="left"/>
      </w:pPr>
      <w:bookmarkStart w:id="1149" w:name="Classification_378"/>
      <w:bookmarkEnd w:id="1149"/>
      <w:r>
        <w:rPr>
          <w:rFonts w:ascii="arial" w:eastAsia="arial" w:hAnsi="arial" w:cs="arial"/>
          <w:b/>
          <w:i w:val="0"/>
          <w:strike w:val="0"/>
          <w:noProof w:val="0"/>
          <w:color w:val="000000"/>
          <w:position w:val="0"/>
          <w:sz w:val="28"/>
          <w:u w:val="none"/>
          <w:vertAlign w:val="baseline"/>
        </w:rPr>
        <w:t>Classification</w:t>
      </w:r>
    </w:p>
    <w:p>
      <w:pPr>
        <w:pStyle w:val="Normal385"/>
        <w:spacing w:line="60" w:lineRule="exact"/>
      </w:pPr>
      <w:r>
        <w:pict>
          <v:line id="_x0000_s2533" style="position:absolute;z-index:252877824" from="0,2pt" to="512pt,2pt" strokecolor="#009ddb" strokeweight="2pt">
            <v:stroke linestyle="single"/>
            <w10:wrap type="topAndBottom"/>
          </v:line>
        </w:pict>
      </w:r>
    </w:p>
    <w:p>
      <w:pPr>
        <w:pStyle w:val="Normal385"/>
        <w:spacing w:line="120" w:lineRule="exact"/>
      </w:pPr>
    </w:p>
    <w:p>
      <w:pPr>
        <w:pStyle w:val="Normal3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(91%); CELEBRITIES (90%); ELECTIONS &amp; POLITICS (90%); INTERNET SOCIAL NETWORKING (89%); GOVERNMENT ADVISORS &amp; MINISTERS (78%); NATIONALISM (78%); POLITICAL &amp; SOCIAL IDEOLOGIES (78%); RESIGNATIONS (78%); SOCIAL MEDIA (73%)</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INTERNET SOCIAL NETWORKING (89%); SOCIAL MEDIA (73%)</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(97%)</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385"/>
      </w:pPr>
    </w:p>
    <w:p>
      <w:pPr>
        <w:pStyle w:val="Normal385"/>
        <w:ind w:left="200"/>
        <w:sectPr>
          <w:type w:val="continuous"/>
          <w:pgMar w:top="840" w:right="1000" w:bottom="840" w:left="1000" w:header="400" w:footer="400"/>
          <w:pgNumType w:fmt="decimal"/>
          <w:cols w:space="720"/>
        </w:sectPr>
      </w:pPr>
      <w:r>
        <w:br/>
      </w:r>
      <w:r>
        <w:pict>
          <v:line id="_x0000_s2534"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757"/>
          <w:headerReference w:type="default" r:id="rId3758"/>
          <w:footerReference w:type="even" r:id="rId3759"/>
          <w:footerReference w:type="default" r:id="rId3760"/>
          <w:headerReference w:type="first" r:id="rId3761"/>
          <w:footerReference w:type="first" r:id="rId3762"/>
          <w:pgSz w:w="12240" w:h="15840"/>
          <w:pgMar w:top="840" w:right="1000" w:bottom="840" w:left="1000" w:header="400" w:footer="400"/>
          <w:pgNumType w:fmt="decimal"/>
          <w:cols w:space="720"/>
          <w:titlePg w:val="0"/>
        </w:sectPr>
      </w:pPr>
    </w:p>
    <w:p>
      <w:pPr>
        <w:pStyle w:val="Normal386"/>
      </w:pPr>
    </w:p>
    <w:p>
      <w:pPr>
        <w:pStyle w:val="Heading1384"/>
        <w:keepNext w:val="0"/>
        <w:spacing w:after="200" w:line="340" w:lineRule="atLeast"/>
        <w:ind w:left="0" w:right="0" w:firstLine="0"/>
        <w:jc w:val="center"/>
      </w:pPr>
      <w:hyperlink r:id="rId3763" w:history="1">
        <w:r>
          <w:rPr>
            <w:rFonts w:ascii="arial" w:eastAsia="arial" w:hAnsi="arial" w:cs="arial"/>
            <w:b/>
            <w:i/>
            <w:strike w:val="0"/>
            <w:color w:val="0077CC"/>
            <w:sz w:val="28"/>
            <w:u w:val="single"/>
            <w:vertAlign w:val="baseline"/>
          </w:rPr>
          <w:t>Thalapathy Vijay-starrer The Greatest of All Time mints Rs 126 crore worldwide on Day 1</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2024 Saturday</w:t>
      </w:r>
    </w:p>
    <w:p>
      <w:pPr>
        <w:pStyle w:val="Normal386"/>
        <w:keepNext w:val="0"/>
        <w:spacing w:after="0" w:line="240" w:lineRule="atLeast"/>
        <w:ind w:right="0"/>
        <w:jc w:val="both"/>
      </w:pPr>
      <w:bookmarkStart w:id="1150" w:name="Bookmark_386"/>
      <w:bookmarkEnd w:id="1150"/>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Telegraph (India), distributed by Contify.com All Rights Reserved</w:t>
      </w:r>
    </w:p>
    <w:p>
      <w:pPr>
        <w:pStyle w:val="Normal386"/>
        <w:keepNext w:val="0"/>
        <w:spacing w:before="120" w:after="0" w:line="220" w:lineRule="atLeast"/>
        <w:ind w:left="0" w:right="0" w:firstLine="0"/>
        <w:jc w:val="left"/>
      </w:pPr>
      <w:r>
        <w:br/>
      </w:r>
      <w:r>
        <w:pict>
          <v:shape id="_x0000_i2535" type="#_x0000_t75" style="width:0;height:0"/>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Agnivo Niyogi</w:t>
      </w:r>
    </w:p>
    <w:p>
      <w:pPr>
        <w:pStyle w:val="Normal386"/>
        <w:keepNext/>
        <w:spacing w:before="240" w:after="0" w:line="340" w:lineRule="atLeast"/>
        <w:ind w:left="0" w:right="0" w:firstLine="0"/>
        <w:jc w:val="left"/>
      </w:pPr>
      <w:bookmarkStart w:id="1151" w:name="Body_384"/>
      <w:bookmarkEnd w:id="115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36" style="position:absolute;z-index:252879872"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Venkat Prabhu-directed action entertainer has minted Rs 68.75 crore nett in India so far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Vijay-starrer The Greatest of All Time (GOAT) was off to a phenomenal start at the box office, raking in Rs 126.32 crore gross at the global box office on the opening day, the makers revealed on Friday.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Archana Kalpathi, the creative producer of AGS Entertainment, took to X to share the box office report of the Venkat Prabhu-directed action entertainer.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by industry data-tracking portal Sacnilk, the Vijay-starrer brought in Rs 44 crore nett domestically on Day 1. On Friday, GOAT earned Rs 24.75 crore nett in India in all languages, taking the film's total domestic collection to Rs 68.75 crore nett. The Tamil version contributed Rs 61.15 crore nett, while the Hindi version minted Rs 3.35 crore nett. The Telugu version brought in Rs 4.25 crore nett.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further revealed that GOAT had an impressive 60.38 per cent occupancy in Tamil Nadu and 12.43 per cent for the Hindi version on Friday.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Vijay, GOAT stars Meenakshi Chaudhary, Ajmal Ameer, Prabhudeva, Jayaram and Prashanth in key roles. The soundtrack of the film is composed by Yuvan Shankar Raja. The story follows a retired secret agent who must face his son as the adversary on a mission, with Vijay playing dual roles as both father and son.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Vijay's last big screen appearance was in Lokesh Kanagaraj's Leo (2023). Earlier this year, the Tamil superstar formed his own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announced plans to quit acting after his 69th film.</w:t>
      </w:r>
    </w:p>
    <w:p>
      <w:pPr>
        <w:pStyle w:val="Normal386"/>
        <w:keepNext/>
        <w:spacing w:before="240" w:after="0" w:line="340" w:lineRule="atLeast"/>
        <w:ind w:left="0" w:right="0" w:firstLine="0"/>
        <w:jc w:val="left"/>
      </w:pPr>
      <w:bookmarkStart w:id="1152" w:name="Classification_379"/>
      <w:bookmarkEnd w:id="1152"/>
      <w:r>
        <w:rPr>
          <w:rFonts w:ascii="arial" w:eastAsia="arial" w:hAnsi="arial" w:cs="arial"/>
          <w:b/>
          <w:i w:val="0"/>
          <w:strike w:val="0"/>
          <w:noProof w:val="0"/>
          <w:color w:val="000000"/>
          <w:position w:val="0"/>
          <w:sz w:val="28"/>
          <w:u w:val="none"/>
          <w:vertAlign w:val="baseline"/>
        </w:rPr>
        <w:t>Classification</w:t>
      </w:r>
    </w:p>
    <w:p>
      <w:pPr>
        <w:pStyle w:val="Normal386"/>
        <w:spacing w:line="60" w:lineRule="exact"/>
      </w:pPr>
      <w:r>
        <w:pict>
          <v:line id="_x0000_s2537" style="position:absolute;z-index:252880896" from="0,2pt" to="512pt,2pt" strokecolor="#009ddb" strokeweight="2pt">
            <v:stroke linestyle="single"/>
            <w10:wrap type="topAndBottom"/>
          </v:line>
        </w:pict>
      </w:r>
    </w:p>
    <w:p>
      <w:pPr>
        <w:pStyle w:val="Normal386"/>
        <w:spacing w:line="120" w:lineRule="exact"/>
      </w:pPr>
    </w:p>
    <w:p>
      <w:pPr>
        <w:pStyle w:val="Normal3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COINS &amp; COINAGE (90%); CELEBRITIES (78%); TICKET SALES (77%); MOVIE SOUNDTRACKS (72%); ELECTIONS &amp; POLITICS (50%)</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COINS &amp; COINAGE (90%); CELEBRITIES (78%); TICKET SALES (77%)</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(73%); INDIA (94%)</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2024</w:t>
      </w:r>
    </w:p>
    <w:p>
      <w:pPr>
        <w:pStyle w:val="Normal386"/>
      </w:pPr>
    </w:p>
    <w:p>
      <w:pPr>
        <w:pStyle w:val="Normal386"/>
        <w:ind w:left="200"/>
        <w:sectPr>
          <w:type w:val="continuous"/>
          <w:pgMar w:top="840" w:right="1000" w:bottom="840" w:left="1000" w:header="400" w:footer="400"/>
          <w:pgNumType w:fmt="decimal"/>
          <w:cols w:space="720"/>
        </w:sectPr>
      </w:pPr>
      <w:r>
        <w:br/>
      </w:r>
      <w:r>
        <w:pict>
          <v:line id="_x0000_s2538"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764"/>
          <w:headerReference w:type="default" r:id="rId3765"/>
          <w:footerReference w:type="even" r:id="rId3766"/>
          <w:footerReference w:type="default" r:id="rId3767"/>
          <w:headerReference w:type="first" r:id="rId3768"/>
          <w:footerReference w:type="first" r:id="rId3769"/>
          <w:pgSz w:w="12240" w:h="15840"/>
          <w:pgMar w:top="840" w:right="1000" w:bottom="840" w:left="1000" w:header="400" w:footer="400"/>
          <w:pgNumType w:fmt="decimal"/>
          <w:cols w:space="720"/>
          <w:titlePg w:val="0"/>
        </w:sectPr>
      </w:pPr>
    </w:p>
    <w:p>
      <w:pPr>
        <w:pStyle w:val="Normal387"/>
      </w:pPr>
    </w:p>
    <w:p>
      <w:pPr>
        <w:pStyle w:val="Heading1385"/>
        <w:keepNext w:val="0"/>
        <w:spacing w:after="200" w:line="340" w:lineRule="atLeast"/>
        <w:ind w:left="0" w:right="0" w:firstLine="0"/>
        <w:jc w:val="center"/>
      </w:pPr>
      <w:hyperlink r:id="rId3770" w:history="1">
        <w:r>
          <w:rPr>
            <w:rFonts w:ascii="arial" w:eastAsia="arial" w:hAnsi="arial" w:cs="arial"/>
            <w:b/>
            <w:i/>
            <w:strike w:val="0"/>
            <w:color w:val="0077CC"/>
            <w:sz w:val="28"/>
            <w:u w:val="single"/>
            <w:vertAlign w:val="baseline"/>
          </w:rPr>
          <w:t>Bobby Deol roped in for Vijay's Thalapathy 69</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 Wednesday</w:t>
      </w:r>
    </w:p>
    <w:p>
      <w:pPr>
        <w:pStyle w:val="Normal387"/>
        <w:keepNext w:val="0"/>
        <w:spacing w:after="0" w:line="240" w:lineRule="atLeast"/>
        <w:ind w:right="0"/>
        <w:jc w:val="both"/>
      </w:pPr>
      <w:bookmarkStart w:id="1153" w:name="Bookmark_387"/>
      <w:bookmarkEnd w:id="115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Telegraph (India), distributed by Contify.com All Rights Reserved</w:t>
      </w:r>
    </w:p>
    <w:p>
      <w:pPr>
        <w:pStyle w:val="Normal387"/>
        <w:keepNext w:val="0"/>
        <w:spacing w:before="120" w:after="0" w:line="220" w:lineRule="atLeast"/>
        <w:ind w:left="0" w:right="0" w:firstLine="0"/>
        <w:jc w:val="left"/>
      </w:pPr>
      <w:r>
        <w:br/>
      </w:r>
      <w:r>
        <w:pict>
          <v:shape id="_x0000_i2539" type="#_x0000_t75" style="width:0;height:0"/>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Sanghamitra Chatterjee</w:t>
      </w:r>
    </w:p>
    <w:p>
      <w:pPr>
        <w:pStyle w:val="Normal387"/>
        <w:keepNext/>
        <w:spacing w:before="240" w:after="0" w:line="340" w:lineRule="atLeast"/>
        <w:ind w:left="0" w:right="0" w:firstLine="0"/>
        <w:jc w:val="left"/>
      </w:pPr>
      <w:bookmarkStart w:id="1154" w:name="Body_385"/>
      <w:bookmarkEnd w:id="115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40" style="position:absolute;z-index:252882944"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Anirudh Ravichander serves as the music composer for the film helmed by H. Vinoth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Bobby Deol has been roped in for Vijay's final film, tentatively titled Thalapathy 69, the makers announced on social media on Tuesday.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official now, Super happy &amp; excited to announce that @iambobbydeol joins #Thalapathy69 cast," reads production house KVN Productions's post on Instagram.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yet-to-be-titled H. Vinoth directorial will mark the second Tamil film of Bobby's career, following his Tamil cinema debut in Suriya-starrer Kanguva.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the news on his Instagram story, Bobby said he was "super excited" to be a part of the project.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Slated to hit theatres in October 2025, Thalapathy 69 is reportedly going to be Vijay's last film before he ventures into politics. Anirudh Ravichander has scored music for the film.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Venkat K Narayana will produce Thalapathy 69 under the banner of KVN Productions, while Jagadish Palanisamy and Lohith.N.K will serve as co-producers.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beyond proud &amp; excited to announce that our first Tamil film is #Thalapathy69, directed by the visionary #HVinoth, with music by the sensational Rockstar @anirudhofficial. Super happy to collaborate with the one and only #Thalapathy @actorvijay. The torch bearer of Democracy is arriving in Oct 2025," the production banner wrote on Instagram last month, sharing a poster of the upcoming film.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was last seen in Venkat Prabhu's GOAT,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February and announced his plans to contest the 2026 Tamil Nadu assembly polls.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work front, Bobby will play Udhiran in Kanguva, which also stars Disha Patani, Jagapathi Babu, Natty Natarajan, KS Ravikumar and Kovai Sarala in key roles. The movie will hit theatres on November 14 in 10 languages including Hindi, Telugu, Malayalam, Kannada and Tamil.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has also signed Telugu projects like Pawan Kalyan's Hari Hara Veera Mallu and Balakrishna's NBK 109.</w:t>
      </w:r>
    </w:p>
    <w:p>
      <w:pPr>
        <w:pStyle w:val="Normal387"/>
        <w:keepNext/>
        <w:spacing w:before="240" w:after="0" w:line="340" w:lineRule="atLeast"/>
        <w:ind w:left="0" w:right="0" w:firstLine="0"/>
        <w:jc w:val="left"/>
      </w:pPr>
      <w:bookmarkStart w:id="1155" w:name="Classification_380"/>
      <w:bookmarkEnd w:id="1155"/>
      <w:r>
        <w:rPr>
          <w:rFonts w:ascii="arial" w:eastAsia="arial" w:hAnsi="arial" w:cs="arial"/>
          <w:b/>
          <w:i w:val="0"/>
          <w:strike w:val="0"/>
          <w:noProof w:val="0"/>
          <w:color w:val="000000"/>
          <w:position w:val="0"/>
          <w:sz w:val="28"/>
          <w:u w:val="none"/>
          <w:vertAlign w:val="baseline"/>
        </w:rPr>
        <w:t>Classification</w:t>
      </w:r>
    </w:p>
    <w:p>
      <w:pPr>
        <w:pStyle w:val="Normal387"/>
        <w:spacing w:line="60" w:lineRule="exact"/>
      </w:pPr>
      <w:r>
        <w:pict>
          <v:line id="_x0000_s2541" style="position:absolute;z-index:252883968" from="0,2pt" to="512pt,2pt" strokecolor="#009ddb" strokeweight="2pt">
            <v:stroke linestyle="single"/>
            <w10:wrap type="topAndBottom"/>
          </v:line>
        </w:pict>
      </w:r>
    </w:p>
    <w:p>
      <w:pPr>
        <w:pStyle w:val="Normal387"/>
        <w:spacing w:line="120" w:lineRule="exact"/>
      </w:pPr>
    </w:p>
    <w:p>
      <w:pPr>
        <w:pStyle w:val="Normal3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DIRECTORS (90%); MUSIC (90%); MUSIC COMPOSITION (90%); THEATER (89%); FILM (78%); POP &amp; ROCK (78%); SOCIAL MEDIA (77%); DEMOCRACIES (73%); ELECTIONS &amp; POLITICS (73%); GOVERNMENT &amp; PUBLIC ADMINISTRATION (68%)</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DIRECTORS (90%); MUSIC INDUSTRY (90%); FILM (78%); MOVIE &amp; VIDEO PRODUCTION (78%); MOVIE INDUSTRY (78%); SOCIAL MEDIA (77%)</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(58%); INDIA (94%)</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387"/>
      </w:pPr>
    </w:p>
    <w:p>
      <w:pPr>
        <w:pStyle w:val="Normal387"/>
        <w:ind w:left="200"/>
        <w:sectPr>
          <w:type w:val="continuous"/>
          <w:pgMar w:top="840" w:right="1000" w:bottom="840" w:left="1000" w:header="400" w:footer="400"/>
          <w:pgNumType w:fmt="decimal"/>
          <w:cols w:space="720"/>
        </w:sectPr>
      </w:pPr>
      <w:r>
        <w:br/>
      </w:r>
      <w:r>
        <w:pict>
          <v:line id="_x0000_s2542"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771"/>
          <w:headerReference w:type="default" r:id="rId3772"/>
          <w:footerReference w:type="even" r:id="rId3773"/>
          <w:footerReference w:type="default" r:id="rId3774"/>
          <w:headerReference w:type="first" r:id="rId3775"/>
          <w:footerReference w:type="first" r:id="rId3776"/>
          <w:pgSz w:w="12240" w:h="15840"/>
          <w:pgMar w:top="840" w:right="1000" w:bottom="840" w:left="1000" w:header="400" w:footer="400"/>
          <w:pgNumType w:fmt="decimal"/>
          <w:cols w:space="720"/>
          <w:titlePg w:val="0"/>
        </w:sectPr>
      </w:pPr>
    </w:p>
    <w:p>
      <w:pPr>
        <w:pStyle w:val="Normal388"/>
      </w:pPr>
    </w:p>
    <w:p>
      <w:pPr>
        <w:pStyle w:val="Heading1386"/>
        <w:keepNext w:val="0"/>
        <w:spacing w:after="200" w:line="340" w:lineRule="atLeast"/>
        <w:ind w:left="0" w:right="0" w:firstLine="0"/>
        <w:jc w:val="center"/>
      </w:pPr>
      <w:hyperlink r:id="rId3777" w:history="1">
        <w:r>
          <w:rPr>
            <w:rFonts w:ascii="arial" w:eastAsia="arial" w:hAnsi="arial" w:cs="arial"/>
            <w:b/>
            <w:i/>
            <w:strike w:val="0"/>
            <w:color w:val="0077CC"/>
            <w:sz w:val="28"/>
            <w:u w:val="single"/>
            <w:vertAlign w:val="baseline"/>
          </w:rPr>
          <w:t>Vijay urges booth agents to build public trust and strengthen TVK’s presence for 2026 election in Tamil Nadu</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2025 Sunday</w:t>
      </w:r>
    </w:p>
    <w:p>
      <w:pPr>
        <w:pStyle w:val="Normal388"/>
        <w:keepNext w:val="0"/>
        <w:spacing w:after="0" w:line="240" w:lineRule="atLeast"/>
        <w:ind w:right="0"/>
        <w:jc w:val="both"/>
      </w:pPr>
      <w:bookmarkStart w:id="1156" w:name="Bookmark_388"/>
      <w:bookmarkEnd w:id="1156"/>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COIMBATORE</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88"/>
        <w:keepNext/>
        <w:spacing w:before="240" w:after="0" w:line="340" w:lineRule="atLeast"/>
        <w:ind w:left="0" w:right="0" w:firstLine="0"/>
        <w:jc w:val="left"/>
      </w:pPr>
      <w:bookmarkStart w:id="1157" w:name="Body_386"/>
      <w:bookmarkEnd w:id="1157"/>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43" style="position:absolute;z-index:25288601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Coimbatore: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said every booth level agent of TVK should learn how to connect with people, instil confidence in them about the party and help lead it to a grand success in the 2026 assembly election.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TVK's booth-level agents' meeting held in a private college premises near Kurumbapalayam in Coimbatore district, Vijay said this was not just a meeting for votes. "What are we going to do after coming to power? We won't engage in the same politics as other political parties. We want to come to power for the people and their welfare. Apart from getting their votes, how we are going to connect with the people and how we are going to mingle with people will be discussed at the meeting," said Vijay.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many people have come and gone, lied, and cheated people, and captured power. "I am not coming for this, and I won't allow such things to happen hereafter," said Vijay.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booth agent is equal to a soldier, and you are the person to instil trust in people about TVK. You should talk to people and tell them why we came into politics and what type of govt will be formed by TVK in the state," said Vijay.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general secretary N Anand said more than 8,500 booth-level agents were participating in the meeting. "Booth-level agents should spend two hours in the morning daily and visit every resident in their locality and talk to them. They must listen to the problems faced by residents. They should create a WhatsApp group for their areas," said Anand. "They should work hard for the next 10 months and help people," said Anand.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TVK should get 1.20 lakh to 1.30 lakh votes in every assembly constituency for the 2026 assembly election. The booth agents should work hard to make Vijay the Tamil Nadu CM in the 2026 election, said Anand.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TVK's election campaign management general secretary Aadhav Arjuna said Tamil Nadu has 69,204 booths and 6.18 crore voters, and 2026 election will be a crucial one for TVK. "Thousands of youths are showing a great deal of interest in participating in the election, and the booth-level agents should work hard to get the maximum number of votes in their respective booth limits," 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Vijay arrived at Coimbatore International Airport to a rousing reception by fans.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Hoax bomb threat to hotel near le meridien where actor vijay was staying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Coimbatore: An unidentified person sent a hoax bomb threat email on Saturday morning to the Gokulam Park Hotel on Avinashi Road near Chinniyampalayam in Coimbatore district. The Bomb Detection and Disposal Squad (BDDS) launched a search at the hotel around 11am and declared it to be a hoax email. TVK leader Vijay was staying at Le Mridien Hotel, located a few metres away from the Gokulam Park Hotel.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388"/>
        <w:keepNext/>
        <w:spacing w:before="240" w:after="0" w:line="340" w:lineRule="atLeast"/>
        <w:ind w:left="0" w:right="0" w:firstLine="0"/>
        <w:jc w:val="left"/>
      </w:pPr>
      <w:bookmarkStart w:id="1158" w:name="Classification_381"/>
      <w:bookmarkEnd w:id="1158"/>
      <w:r>
        <w:rPr>
          <w:rFonts w:ascii="arial" w:eastAsia="arial" w:hAnsi="arial" w:cs="arial"/>
          <w:b/>
          <w:i w:val="0"/>
          <w:strike w:val="0"/>
          <w:noProof w:val="0"/>
          <w:color w:val="000000"/>
          <w:position w:val="0"/>
          <w:sz w:val="28"/>
          <w:u w:val="none"/>
          <w:vertAlign w:val="baseline"/>
        </w:rPr>
        <w:t>Classification</w:t>
      </w:r>
    </w:p>
    <w:p>
      <w:pPr>
        <w:pStyle w:val="Normal388"/>
        <w:spacing w:line="60" w:lineRule="exact"/>
      </w:pPr>
      <w:r>
        <w:pict>
          <v:line id="_x0000_s2544" style="position:absolute;z-index:252887040" from="0,2pt" to="512pt,2pt" strokecolor="#009ddb" strokeweight="2pt">
            <v:stroke linestyle="single"/>
            <w10:wrap type="topAndBottom"/>
          </v:line>
        </w:pict>
      </w:r>
    </w:p>
    <w:p>
      <w:pPr>
        <w:pStyle w:val="Normal388"/>
        <w:spacing w:line="120" w:lineRule="exact"/>
      </w:pPr>
    </w:p>
    <w:p>
      <w:pPr>
        <w:pStyle w:val="Normal3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POLITICS (90%); TALKS &amp; MEETINGS (90%); CAMPAIGNS &amp; ELECTIONS (89%); ELECTIONS (89%); BOMBINGS (87%); GOVERNMENT &amp; PUBLIC ADMINISTRATION (78%); POLITICAL ORGANIZATIONS (77%); VOTERS &amp; VOTING (76%); POLITICAL PARTIES (72%); BOMBS &amp; EXPLOSIVE DEVICES (62%); EMERGENCY FALSE ALARMS (62%); ORDNANCE CLEARANCE (62%); COLLEGES &amp; UNIVERSITIES (57%)</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(83%); ORDNANCE CLEARANCE (62%); ELECTRONIC MAIL (60%); COLLEGES &amp; UNIVERSITIES (57%); AIRPORTS (50%)</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(93%); INDIA (94%)</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Pr>
        <w:pStyle w:val="Normal388"/>
      </w:pPr>
    </w:p>
    <w:p>
      <w:pPr>
        <w:pStyle w:val="Normal388"/>
        <w:ind w:left="200"/>
        <w:sectPr>
          <w:type w:val="continuous"/>
          <w:pgMar w:top="840" w:right="1000" w:bottom="840" w:left="1000" w:header="400" w:footer="400"/>
          <w:pgNumType w:fmt="decimal"/>
          <w:cols w:space="720"/>
        </w:sectPr>
      </w:pPr>
      <w:r>
        <w:br/>
      </w:r>
      <w:r>
        <w:pict>
          <v:line id="_x0000_s2545"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778"/>
          <w:headerReference w:type="default" r:id="rId3779"/>
          <w:footerReference w:type="even" r:id="rId3780"/>
          <w:footerReference w:type="default" r:id="rId3781"/>
          <w:headerReference w:type="first" r:id="rId3782"/>
          <w:footerReference w:type="first" r:id="rId3783"/>
          <w:pgSz w:w="12240" w:h="15840"/>
          <w:pgMar w:top="840" w:right="1000" w:bottom="840" w:left="1000" w:header="400" w:footer="400"/>
          <w:pgNumType w:fmt="decimal"/>
          <w:cols w:space="720"/>
          <w:titlePg w:val="0"/>
        </w:sectPr>
      </w:pPr>
    </w:p>
    <w:p>
      <w:pPr>
        <w:pStyle w:val="Normal389"/>
      </w:pPr>
    </w:p>
    <w:p>
      <w:pPr>
        <w:pStyle w:val="Heading1387"/>
        <w:keepNext w:val="0"/>
        <w:spacing w:after="200" w:line="340" w:lineRule="atLeast"/>
        <w:ind w:left="0" w:right="0" w:firstLine="0"/>
        <w:jc w:val="center"/>
      </w:pPr>
      <w:hyperlink r:id="rId3784" w:history="1">
        <w:r>
          <w:rPr>
            <w:rFonts w:ascii="arial" w:eastAsia="arial" w:hAnsi="arial" w:cs="arial"/>
            <w:b/>
            <w:i/>
            <w:strike w:val="0"/>
            <w:color w:val="0077CC"/>
            <w:sz w:val="28"/>
            <w:u w:val="single"/>
            <w:vertAlign w:val="baseline"/>
          </w:rPr>
          <w:t>Thalapathy 69: Vijay wields a whip in second look for Jana Nayagan</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389"/>
        <w:keepNext w:val="0"/>
        <w:spacing w:after="0" w:line="240" w:lineRule="atLeast"/>
        <w:ind w:right="0"/>
        <w:jc w:val="both"/>
      </w:pPr>
      <w:bookmarkStart w:id="1159" w:name="Bookmark_389"/>
      <w:bookmarkEnd w:id="1159"/>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89"/>
        <w:keepNext w:val="0"/>
        <w:spacing w:before="120" w:after="0" w:line="220" w:lineRule="atLeast"/>
        <w:ind w:left="0" w:right="0" w:firstLine="0"/>
        <w:jc w:val="left"/>
      </w:pPr>
      <w:r>
        <w:br/>
      </w:r>
      <w:r>
        <w:pict>
          <v:shape id="_x0000_i2546" type="#_x0000_t75" style="width:15.19pt;height:15.19pt">
            <v:imagedata r:id="rId682"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89"/>
        <w:keepNext/>
        <w:spacing w:before="240" w:after="0" w:line="340" w:lineRule="atLeast"/>
        <w:ind w:left="0" w:right="0" w:firstLine="0"/>
        <w:jc w:val="left"/>
      </w:pPr>
      <w:bookmarkStart w:id="1160" w:name="Body_387"/>
      <w:bookmarkEnd w:id="1160"/>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47" style="position:absolute;z-index:25288908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Jan. 26 -- Fans of Thalapathy Vijay were in for a double surprise on the occasion of Republic Day this year. The makers of Vijay's highly-anticipated film, which has been titled Jana Nayagan, released two posters of the actor. The film is an upcoming Tamil-language political action thriller film. The film also stars Pooja Hegde, Bobby Deol, and Gautham Vasudev Menon among others. (Also read: Jana Nayagan: Vijay unveils title of his final film before entering politics, shares first look poster)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took to his X account to share the second look poster of the film. He was seen wielding a whip and smiling in the poster. The first poster had him taking a selfie with hundreds of people on top of a vehicle.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the second look here: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KVN Productions had shared more details about the cast and crew of the film, adding that he will play the 'torchbearer of democracy' in it. The film will be directed by H Vinoth, with music composed by Anirudh.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was most recently seen in Venkat Prabhu's The Greatest of All Time, which was released in theatres on September 5. In it, Vijay is seen in a double role, playing a father as well as his son. Apart from Vijay, the cast includes Prashanth, Sneha, Prabhudheva, Vaibhav, Ajmal Ameer, Mohan, Ajay Raj, Aravind Akash, Laila, Meenakshi Chaudhary, Yogi Babu, Sneha, Yugendran, Premgi Amaren, and VTV Ganesh among others.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this year, Vijay announced the launch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The Election Commission officially registered it as a party in September this year. "You are all aware of the current political climate. Administrative malpractices and corrupt political culture on the one hand, and a divisive political culture which strives to divide our people on the lines of caste and religion on the other hand. Everyone, especially, in Tamil Nadu is yearning for a fundamental political change that can lead to a selfless, transparent, caste-free, visionary, corruption-free and efficient administration".</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785" w:history="1">
        <w:r>
          <w:rPr>
            <w:rFonts w:ascii="arial" w:eastAsia="arial" w:hAnsi="arial" w:cs="arial"/>
            <w:b w:val="0"/>
            <w:i/>
            <w:strike w:val="0"/>
            <w:noProof w:val="0"/>
            <w:color w:val="0077CC"/>
            <w:position w:val="0"/>
            <w:sz w:val="20"/>
            <w:u w:val="single"/>
            <w:vertAlign w:val="baseline"/>
          </w:rPr>
          <w:t>contentservices@htdigital.in</w:t>
        </w:r>
      </w:hyperlink>
    </w:p>
    <w:p>
      <w:pPr>
        <w:pStyle w:val="Normal389"/>
        <w:keepNext/>
        <w:spacing w:before="240" w:after="0" w:line="340" w:lineRule="atLeast"/>
        <w:ind w:left="0" w:right="0" w:firstLine="0"/>
        <w:jc w:val="left"/>
      </w:pPr>
      <w:bookmarkStart w:id="1161" w:name="Classification_382"/>
      <w:bookmarkEnd w:id="1161"/>
      <w:r>
        <w:rPr>
          <w:rFonts w:ascii="arial" w:eastAsia="arial" w:hAnsi="arial" w:cs="arial"/>
          <w:b/>
          <w:i w:val="0"/>
          <w:strike w:val="0"/>
          <w:noProof w:val="0"/>
          <w:color w:val="000000"/>
          <w:position w:val="0"/>
          <w:sz w:val="28"/>
          <w:u w:val="none"/>
          <w:vertAlign w:val="baseline"/>
        </w:rPr>
        <w:t>Classification</w:t>
      </w:r>
    </w:p>
    <w:p>
      <w:pPr>
        <w:pStyle w:val="Normal389"/>
        <w:spacing w:line="60" w:lineRule="exact"/>
      </w:pPr>
      <w:r>
        <w:pict>
          <v:line id="_x0000_s2548" style="position:absolute;z-index:252890112" from="0,2pt" to="512pt,2pt" strokecolor="#009ddb" strokeweight="2pt">
            <v:stroke linestyle="single"/>
            <w10:wrap type="topAndBottom"/>
          </v:line>
        </w:pict>
      </w:r>
    </w:p>
    <w:p>
      <w:pPr>
        <w:pStyle w:val="Normal389"/>
        <w:spacing w:line="120" w:lineRule="exact"/>
      </w:pPr>
    </w:p>
    <w:p>
      <w:pPr>
        <w:pStyle w:val="Normal3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THEATER (89%); DEMOCRACIES (78%); ACTORS &amp; ACTRESSES (77%); NEGATIVE POLITICAL NEWS (76%); POLITICAL CORRUPTION (76%); POLITICS (76%); FILM DIRECTORS (72%); GOVERNMENT &amp; PUBLIC ADMINISTRATION (71%); CORRUPTION (67%); NEGATIVE NEWS (63%); SELFIES (54%)</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ACTORS &amp; ACTRESSES (77%); FILM DIRECTORS (72%); SELFIES (54%)</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(93%)</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389"/>
      </w:pPr>
    </w:p>
    <w:p>
      <w:pPr>
        <w:pStyle w:val="Normal389"/>
        <w:ind w:left="200"/>
        <w:sectPr>
          <w:type w:val="continuous"/>
          <w:pgMar w:top="840" w:right="1000" w:bottom="840" w:left="1000" w:header="400" w:footer="400"/>
          <w:pgNumType w:fmt="decimal"/>
          <w:cols w:space="720"/>
        </w:sectPr>
      </w:pPr>
      <w:r>
        <w:br/>
      </w:r>
      <w:r>
        <w:pict>
          <v:line id="_x0000_s2549"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786"/>
          <w:headerReference w:type="default" r:id="rId3787"/>
          <w:footerReference w:type="even" r:id="rId3788"/>
          <w:footerReference w:type="default" r:id="rId3789"/>
          <w:headerReference w:type="first" r:id="rId3790"/>
          <w:footerReference w:type="first" r:id="rId3791"/>
          <w:pgSz w:w="12240" w:h="15840"/>
          <w:pgMar w:top="840" w:right="1000" w:bottom="840" w:left="1000" w:header="400" w:footer="400"/>
          <w:pgNumType w:fmt="decimal"/>
          <w:cols w:space="720"/>
          <w:titlePg w:val="0"/>
        </w:sectPr>
      </w:pPr>
    </w:p>
    <w:p>
      <w:pPr>
        <w:pStyle w:val="Normal390"/>
      </w:pPr>
    </w:p>
    <w:p>
      <w:pPr>
        <w:pStyle w:val="Heading1388"/>
        <w:keepNext w:val="0"/>
        <w:spacing w:after="200" w:line="340" w:lineRule="atLeast"/>
        <w:ind w:left="0" w:right="0" w:firstLine="0"/>
        <w:jc w:val="center"/>
      </w:pPr>
      <w:hyperlink r:id="rId3792" w:history="1">
        <w:r>
          <w:rPr>
            <w:rFonts w:ascii="arial" w:eastAsia="arial" w:hAnsi="arial" w:cs="arial"/>
            <w:b/>
            <w:i/>
            <w:strike w:val="0"/>
            <w:color w:val="0077CC"/>
            <w:sz w:val="28"/>
            <w:u w:val="single"/>
            <w:vertAlign w:val="baseline"/>
          </w:rPr>
          <w:t>Chinna Chinna Kangal, The Second Single From Thalapathy Vijay's GOAT, To Be Released On June 22</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 7:08 AM EST</w:t>
      </w:r>
    </w:p>
    <w:p>
      <w:pPr>
        <w:pStyle w:val="Normal390"/>
        <w:keepNext w:val="0"/>
        <w:spacing w:after="0" w:line="240" w:lineRule="atLeast"/>
        <w:ind w:right="0"/>
        <w:jc w:val="both"/>
      </w:pPr>
      <w:bookmarkStart w:id="1162" w:name="Bookmark_390"/>
      <w:bookmarkEnd w:id="1162"/>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390"/>
        <w:keepNext w:val="0"/>
        <w:spacing w:before="120" w:after="0" w:line="220" w:lineRule="atLeast"/>
        <w:ind w:left="0" w:right="0" w:firstLine="0"/>
        <w:jc w:val="left"/>
      </w:pPr>
      <w:r>
        <w:br/>
      </w:r>
      <w:r>
        <w:pict>
          <v:shape id="_x0000_i2550" type="#_x0000_t75" style="width:200.28pt;height:22.5pt">
            <v:imagedata r:id="rId469"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90"/>
        <w:keepNext/>
        <w:spacing w:before="240" w:after="0" w:line="340" w:lineRule="atLeast"/>
        <w:ind w:left="0" w:right="0" w:firstLine="0"/>
        <w:jc w:val="left"/>
      </w:pPr>
      <w:bookmarkStart w:id="1163" w:name="Body_388"/>
      <w:bookmarkEnd w:id="1163"/>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51" style="position:absolute;z-index:25289216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coincide with the birthday celebrations of actor Vijay, the makers of his much-awaited action entertainer, Greatest Of All Time (GOAT), will release the second single from the film, Chinna Chinna Kangal, on June 22, at 6 pm.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took to his timeline on X to make the announcement himself. He wrote, "#TheGoatSecondSingle #ChinnaChinnaKangal" and shared a poster that disclosed the information that the single will be out on June 22 at 6 pm.</w:t>
      </w:r>
    </w:p>
    <w:p>
      <w:pPr>
        <w:pStyle w:val="Normal3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Archana Kalpathi, one of the producers of the film, shared Vijay's tweet on her timeline. </w:t>
      </w:r>
    </w:p>
    <w:p>
      <w:pPr>
        <w:pStyle w:val="Normal3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 Asks Fans Not To Celebrate His Birthday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actor's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said on Friday that the actor had asked party cadres and fans not to celebrate his birthday in the wake of the Kallakurichi tragedy in which over 45 people had lost their lives to spurious liquour.</w:t>
      </w:r>
    </w:p>
    <w:p>
      <w:pPr>
        <w:pStyle w:val="Normal390"/>
        <w:keepNext w:val="0"/>
        <w:spacing w:before="240" w:after="0" w:line="260" w:lineRule="atLeast"/>
        <w:ind w:left="0" w:right="0" w:firstLine="0"/>
        <w:jc w:val="both"/>
      </w:pPr>
      <w:hyperlink r:id="rId3793" w:history="1">
        <w:r>
          <w:rPr>
            <w:rFonts w:ascii="arial" w:eastAsia="arial" w:hAnsi="arial" w:cs="arial"/>
            <w:b w:val="0"/>
            <w:i/>
            <w:strike w:val="0"/>
            <w:color w:val="0077CC"/>
            <w:sz w:val="20"/>
            <w:u w:val="single"/>
            <w:vertAlign w:val="baseline"/>
          </w:rPr>
          <w:t>Also Read: VFX Work In Vijay's GOAT Completed</w:t>
        </w:r>
      </w:hyperlink>
    </w:p>
    <w:p>
      <w:pPr>
        <w:pStyle w:val="Normal3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About GOAT</w:t>
      </w:r>
    </w:p>
    <w:p>
      <w:pPr>
        <w:pStyle w:val="Normal3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GOAT, an acronym for The Greatest Of All Time, is an action-entertainer written and directed by Venkat Prabhu. Speculations are rife that the film is inspired by the Hollywood movie Gemini Man. However, there has been no official clarification regarding this claim.</w:t>
      </w:r>
    </w:p>
    <w:p>
      <w:pPr>
        <w:pStyle w:val="Normal3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Of All Time stars Prabhu Dheva, Meenakshii Chaudhary, Prasanth, Laila, Mohan, Jayaram, Ajmal and Sneha in key roles. The music of the film has been composed by Yuvan Shankar Raja.</w:t>
      </w:r>
    </w:p>
    <w:p>
      <w:pPr>
        <w:pStyle w:val="Normal390"/>
        <w:keepNext/>
        <w:spacing w:before="240" w:after="0" w:line="340" w:lineRule="atLeast"/>
        <w:ind w:left="0" w:right="0" w:firstLine="0"/>
        <w:jc w:val="left"/>
      </w:pPr>
      <w:bookmarkStart w:id="1164" w:name="Classification_383"/>
      <w:bookmarkEnd w:id="1164"/>
      <w:r>
        <w:rPr>
          <w:rFonts w:ascii="arial" w:eastAsia="arial" w:hAnsi="arial" w:cs="arial"/>
          <w:b/>
          <w:i w:val="0"/>
          <w:strike w:val="0"/>
          <w:noProof w:val="0"/>
          <w:color w:val="000000"/>
          <w:position w:val="0"/>
          <w:sz w:val="28"/>
          <w:u w:val="none"/>
          <w:vertAlign w:val="baseline"/>
        </w:rPr>
        <w:t>Classification</w:t>
      </w:r>
    </w:p>
    <w:p>
      <w:pPr>
        <w:pStyle w:val="Normal390"/>
        <w:spacing w:line="60" w:lineRule="exact"/>
      </w:pPr>
      <w:r>
        <w:pict>
          <v:line id="_x0000_s2552" style="position:absolute;z-index:252893184" from="0,2pt" to="512pt,2pt" strokecolor="#009ddb" strokeweight="2pt">
            <v:stroke linestyle="single"/>
            <w10:wrap type="topAndBottom"/>
          </v:line>
        </w:pict>
      </w:r>
    </w:p>
    <w:p>
      <w:pPr>
        <w:pStyle w:val="Normal390"/>
        <w:spacing w:line="120" w:lineRule="exact"/>
      </w:pPr>
    </w:p>
    <w:p>
      <w:pPr>
        <w:pStyle w:val="Normal3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(78%); FILM DIRECTORS (78%); ELECTIONS &amp; POLITICS (57%)</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(78%); FILM DIRECTORS (78%); BROADCASTING INDUSTRY (74%)</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United States; Americas, Northern America</w: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FILM</w: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FILM</w: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ACTORS &amp; ACTRESSES</w: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ACTORS &amp; ACTRESSES</w: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FILM DIRECTORS</w: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FILM DIRECTORS</w: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Pr>
        <w:pStyle w:val="Normal390"/>
      </w:pPr>
    </w:p>
    <w:p>
      <w:pPr>
        <w:pStyle w:val="Normal390"/>
        <w:ind w:left="200"/>
        <w:sectPr>
          <w:type w:val="continuous"/>
          <w:pgMar w:top="840" w:right="1000" w:bottom="840" w:left="1000" w:header="400" w:footer="400"/>
          <w:pgNumType w:fmt="decimal"/>
          <w:cols w:space="720"/>
        </w:sectPr>
      </w:pPr>
      <w:r>
        <w:br/>
      </w:r>
      <w:r>
        <w:pict>
          <v:line id="_x0000_s2553"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794"/>
          <w:headerReference w:type="default" r:id="rId3795"/>
          <w:footerReference w:type="even" r:id="rId3796"/>
          <w:footerReference w:type="default" r:id="rId3797"/>
          <w:headerReference w:type="first" r:id="rId3798"/>
          <w:footerReference w:type="first" r:id="rId3799"/>
          <w:pgSz w:w="12240" w:h="15840"/>
          <w:pgMar w:top="840" w:right="1000" w:bottom="840" w:left="1000" w:header="400" w:footer="400"/>
          <w:pgNumType w:fmt="decimal"/>
          <w:cols w:space="720"/>
          <w:titlePg w:val="0"/>
        </w:sectPr>
      </w:pPr>
    </w:p>
    <w:p>
      <w:pPr>
        <w:pStyle w:val="Normal391"/>
      </w:pPr>
    </w:p>
    <w:p>
      <w:pPr>
        <w:pStyle w:val="Heading1389"/>
        <w:keepNext w:val="0"/>
        <w:spacing w:after="200" w:line="340" w:lineRule="atLeast"/>
        <w:ind w:left="0" w:right="0" w:firstLine="0"/>
        <w:jc w:val="center"/>
      </w:pPr>
      <w:hyperlink r:id="rId3800" w:history="1">
        <w:r>
          <w:rPr>
            <w:rFonts w:ascii="arial" w:eastAsia="arial" w:hAnsi="arial" w:cs="arial"/>
            <w:b/>
            <w:i/>
            <w:strike w:val="0"/>
            <w:color w:val="0077CC"/>
            <w:sz w:val="28"/>
            <w:u w:val="single"/>
            <w:vertAlign w:val="baseline"/>
          </w:rPr>
          <w:t>Udhayanidhi has been acing all tests, says Stalin</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391"/>
        <w:keepNext w:val="0"/>
        <w:spacing w:after="0" w:line="240" w:lineRule="atLeast"/>
        <w:ind w:right="0"/>
        <w:jc w:val="both"/>
      </w:pPr>
      <w:bookmarkStart w:id="1165" w:name="Bookmark_391"/>
      <w:bookmarkEnd w:id="1165"/>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CITY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391"/>
        <w:keepNext/>
        <w:spacing w:before="240" w:after="0" w:line="340" w:lineRule="atLeast"/>
        <w:ind w:left="0" w:right="0" w:firstLine="0"/>
        <w:jc w:val="left"/>
      </w:pPr>
      <w:bookmarkStart w:id="1166" w:name="Body_389"/>
      <w:bookmarkEnd w:id="1166"/>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54" style="position:absolute;z-index:25289523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On a day when actor Vijay was set to deliver his address at the first conference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in Vikravandi, Villupuram district, chief minister M K Stalin heaped praise on his son and deputy chief minister Udhayanidhi Stalin, saying he was excelling in all his responsibilities. Speaking at a prize distribution function on Sunday for a speech competition titled ‘En Uyirinum Melana’ (More Than My Life), conducted to celebrate the centenary birth anniversary of former CM M Karunanidhi, Stalin said, “Youth wing secretary is not just a position. It is a responsibility, and , Udhayanidhi is excelling in his responsibilities.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treat this responsibility given to him as training. Udhayanidhi is scoring centum in all the tests that are being thrown at him.” He recalled some of the “successes” of Udhayanidhi from 2019, when he was appointed the DMK youth wing secretary, to prove his claims. &gt; “In 2019, through ‘grama sabha’ meetings, he organised protests against the previous AIADMK govt, signature campaigns against NEET that were organised during COVID-19 pandemic, desilting water bodies, Dravidian ideology training sessions, inaugurating libraries, and so on. In Salem, he conducted the second DMK youth wing conference to show the real strength of the youth wing,” Stalin said. The DMK supremo said the party had grown with some of the powerful speeches of its stalwarts. “The art of speech is very powerful. It can have a huge impact on society. Valluvar himself has said a man who is eloquent cannot be easily defeated. In order to create powerful speakers for the party, I have entrusted the responsibility of conducting this speech competition to the DMK youth wing,” Stalin said. Udhayanidhi, in his address, asked partymen at the district level to utilise all 182 speakers selected for the finals and make them speak at party meetings. Earlier, Stalin, Udhayanidhi, DMK general secretary Duraimurugan, and senior party functionaries posed for pictures with all the 182 finalists in front of the DMK headquarters Anna Arivalayam in Chennai.</w:t>
      </w:r>
    </w:p>
    <w:p>
      <w:pPr>
        <w:pStyle w:val="Normal391"/>
        <w:keepNext/>
        <w:spacing w:before="240" w:after="0" w:line="340" w:lineRule="atLeast"/>
        <w:ind w:left="0" w:right="0" w:firstLine="0"/>
        <w:jc w:val="left"/>
      </w:pPr>
      <w:bookmarkStart w:id="1167" w:name="Classification_384"/>
      <w:bookmarkEnd w:id="1167"/>
      <w:r>
        <w:rPr>
          <w:rFonts w:ascii="arial" w:eastAsia="arial" w:hAnsi="arial" w:cs="arial"/>
          <w:b/>
          <w:i w:val="0"/>
          <w:strike w:val="0"/>
          <w:noProof w:val="0"/>
          <w:color w:val="000000"/>
          <w:position w:val="0"/>
          <w:sz w:val="28"/>
          <w:u w:val="none"/>
          <w:vertAlign w:val="baseline"/>
        </w:rPr>
        <w:t>Classification</w:t>
      </w:r>
    </w:p>
    <w:p>
      <w:pPr>
        <w:pStyle w:val="Normal391"/>
        <w:spacing w:line="60" w:lineRule="exact"/>
      </w:pPr>
      <w:r>
        <w:pict>
          <v:line id="_x0000_s2555" style="position:absolute;z-index:252896256" from="0,2pt" to="512pt,2pt" strokecolor="#009ddb" strokeweight="2pt">
            <v:stroke linestyle="single"/>
            <w10:wrap type="topAndBottom"/>
          </v:line>
        </w:pict>
      </w:r>
    </w:p>
    <w:p>
      <w:pPr>
        <w:pStyle w:val="Normal391"/>
        <w:spacing w:line="120" w:lineRule="exact"/>
      </w:pPr>
    </w:p>
    <w:p>
      <w:pPr>
        <w:pStyle w:val="Normal3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GOVERNMENT ADVISORS &amp; MINISTERS (90%); TRENDS &amp; EVENTS (78%); APPOINTMENTS (73%); ANNIVERSARIES (71%); COVID CORONAVIRUS (69%); COVID-19 CORONAVIRUS (67%); INFECTIOUS DISEASE (67%); PROTESTS &amp; DEMONSTRATIONS (53%); EPIDEMICS (52%)</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(90%)</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391"/>
      </w:pPr>
    </w:p>
    <w:p>
      <w:pPr>
        <w:pStyle w:val="Normal391"/>
        <w:ind w:left="200"/>
        <w:sectPr>
          <w:type w:val="continuous"/>
          <w:pgMar w:top="840" w:right="1000" w:bottom="840" w:left="1000" w:header="400" w:footer="400"/>
          <w:pgNumType w:fmt="decimal"/>
          <w:cols w:space="720"/>
        </w:sectPr>
      </w:pPr>
      <w:r>
        <w:br/>
      </w:r>
      <w:r>
        <w:pict>
          <v:line id="_x0000_s2556"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801"/>
          <w:headerReference w:type="default" r:id="rId3802"/>
          <w:footerReference w:type="even" r:id="rId3803"/>
          <w:footerReference w:type="default" r:id="rId3804"/>
          <w:headerReference w:type="first" r:id="rId3805"/>
          <w:footerReference w:type="first" r:id="rId3806"/>
          <w:pgSz w:w="12240" w:h="15840"/>
          <w:pgMar w:top="840" w:right="1000" w:bottom="840" w:left="1000" w:header="400" w:footer="400"/>
          <w:pgNumType w:fmt="decimal"/>
          <w:cols w:space="720"/>
          <w:titlePg w:val="0"/>
        </w:sectPr>
      </w:pPr>
    </w:p>
    <w:p>
      <w:pPr>
        <w:pStyle w:val="Normal392"/>
      </w:pPr>
    </w:p>
    <w:p>
      <w:pPr>
        <w:pStyle w:val="Heading1390"/>
        <w:keepNext w:val="0"/>
        <w:spacing w:after="200" w:line="340" w:lineRule="atLeast"/>
        <w:ind w:left="0" w:right="0" w:firstLine="0"/>
        <w:jc w:val="center"/>
      </w:pPr>
      <w:hyperlink r:id="rId3807" w:history="1">
        <w:r>
          <w:rPr>
            <w:rFonts w:ascii="arial" w:eastAsia="arial" w:hAnsi="arial" w:cs="arial"/>
            <w:b/>
            <w:i/>
            <w:strike w:val="0"/>
            <w:color w:val="0077CC"/>
            <w:sz w:val="28"/>
            <w:u w:val="single"/>
            <w:vertAlign w:val="baseline"/>
          </w:rPr>
          <w:t>CPI urges Centre to protect Tamil Nadu fishermen’s rights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2024 Sunday</w:t>
      </w:r>
    </w:p>
    <w:p>
      <w:pPr>
        <w:pStyle w:val="Normal392"/>
        <w:keepNext w:val="0"/>
        <w:spacing w:after="0" w:line="240" w:lineRule="atLeast"/>
        <w:ind w:right="0"/>
        <w:jc w:val="both"/>
      </w:pPr>
      <w:bookmarkStart w:id="1168" w:name="Bookmark_392"/>
      <w:bookmarkEnd w:id="1168"/>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392"/>
        <w:keepNext w:val="0"/>
        <w:spacing w:before="120" w:after="0" w:line="220" w:lineRule="atLeast"/>
        <w:ind w:left="0" w:right="0" w:firstLine="0"/>
        <w:jc w:val="left"/>
      </w:pPr>
      <w:r>
        <w:br/>
      </w:r>
      <w:r>
        <w:pict>
          <v:shape id="_x0000_i2557" type="#_x0000_t75" style="width:269.97pt;height:89.99pt">
            <v:imagedata r:id="rId202"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92"/>
        <w:keepNext/>
        <w:spacing w:before="240" w:after="0" w:line="340" w:lineRule="atLeast"/>
        <w:ind w:left="0" w:right="0" w:firstLine="0"/>
        <w:jc w:val="left"/>
      </w:pPr>
      <w:bookmarkStart w:id="1169" w:name="Body_390"/>
      <w:bookmarkEnd w:id="1169"/>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58" style="position:absolute;z-index:252898304"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has neglected the rights and safety of Tamil Nadu’s fishermen, alleged Communist Party of India (CPI) State secretary R. Mutharasan in Tiruchi on Sunday. </w:t>
      </w:r>
    </w:p>
    <w:p>
      <w:pPr>
        <w:pStyle w:val="Normal392"/>
      </w:pP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journalists at the district CPI office in Milaguparai, he highlighted lack of protection for fishermen’s fishing rights and assets. </w:t>
      </w:r>
    </w:p>
    <w:p>
      <w:pPr>
        <w:pStyle w:val="Normal392"/>
      </w:pPr>
    </w:p>
    <w:p>
      <w:pPr>
        <w:pStyle w:val="Normal3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Mutharasan pointed out that the Chief Minister is repeatedly forced to write to the Centre each time fishermen are arrested by Sri Lankan authorities. He called upon the BJP government to clarify its stance on the retrieval of Katchatheevu, an issue it had previously carried on a campaign accusing the Congress and the DMK of ceding the island to Sri Lanka. He urged the Centre to take responsibility for safeguarding Tamil Nadu’s fishermen and to find a lasting solution to these recurring issues. </w:t>
      </w:r>
    </w:p>
    <w:p>
      <w:pPr>
        <w:pStyle w:val="Normal392"/>
      </w:pPr>
    </w:p>
    <w:p>
      <w:pPr>
        <w:pStyle w:val="Normal3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Mr. Mutharasan pressed for speedy completion of the national population census, including caste-based data, to ensure proper reservation and social justice. </w:t>
      </w:r>
    </w:p>
    <w:p>
      <w:pPr>
        <w:pStyle w:val="Normal392"/>
      </w:pPr>
    </w:p>
    <w:p>
      <w:pPr>
        <w:pStyle w:val="Normal3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CPI has planned nationwide protests, including rallies and road blockades, from September 1 to 7, to pressure the Centre to address rising prices that have burdened the public. </w:t>
      </w:r>
    </w:p>
    <w:p>
      <w:pPr>
        <w:pStyle w:val="Normal392"/>
      </w:pPr>
    </w:p>
    <w:p>
      <w:pPr>
        <w:pStyle w:val="Normal3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urged the Centre to declare the recent landslide in Wayanad, Kerala, as a national disaster and to release relief funds. He criticised Prime Minister Narendra Modi for visiting the disaster site without announcing any financial aid, offering “only vague promises of assistance”. </w:t>
      </w:r>
    </w:p>
    <w:p>
      <w:pPr>
        <w:pStyle w:val="Normal392"/>
      </w:pPr>
    </w:p>
    <w:p>
      <w:pPr>
        <w:pStyle w:val="Normal3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Predicting the downfall of the BJP government at the Centre, Mr. Mutharasan said it would not last another five years if it continued to prioritise “the RSS agenda” and neglected critical issues facing the people.</w: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actor Vijay’s recent flag unveiling for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 said, “Let him start and run a political party. We will discuss it afterwards.” </w:t>
      </w:r>
    </w:p>
    <w:p>
      <w:pPr>
        <w:pStyle w:val="Normal392"/>
        <w:keepNext/>
        <w:spacing w:before="240" w:after="0" w:line="340" w:lineRule="atLeast"/>
        <w:ind w:left="0" w:right="0" w:firstLine="0"/>
        <w:jc w:val="left"/>
      </w:pPr>
      <w:bookmarkStart w:id="1170" w:name="Classification_385"/>
      <w:bookmarkEnd w:id="1170"/>
      <w:r>
        <w:rPr>
          <w:rFonts w:ascii="arial" w:eastAsia="arial" w:hAnsi="arial" w:cs="arial"/>
          <w:b/>
          <w:i w:val="0"/>
          <w:strike w:val="0"/>
          <w:noProof w:val="0"/>
          <w:color w:val="000000"/>
          <w:position w:val="0"/>
          <w:sz w:val="28"/>
          <w:u w:val="none"/>
          <w:vertAlign w:val="baseline"/>
        </w:rPr>
        <w:t>Classification</w:t>
      </w:r>
    </w:p>
    <w:p>
      <w:pPr>
        <w:pStyle w:val="Normal392"/>
        <w:spacing w:line="60" w:lineRule="exact"/>
      </w:pPr>
      <w:r>
        <w:pict>
          <v:line id="_x0000_s2559" style="position:absolute;z-index:252899328" from="0,2pt" to="512pt,2pt" strokecolor="#009ddb" strokeweight="2pt">
            <v:stroke linestyle="single"/>
            <w10:wrap type="topAndBottom"/>
          </v:line>
        </w:pict>
      </w:r>
    </w:p>
    <w:p>
      <w:pPr>
        <w:pStyle w:val="Normal392"/>
        <w:spacing w:line="120" w:lineRule="exact"/>
      </w:pPr>
    </w:p>
    <w:p>
      <w:pPr>
        <w:pStyle w:val="Normal3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NEGATIVE NEWS (90%); SAFETY (90%); POLITICAL PARTIES (89%); POLITICS (89%); COMMUNISM (78%); FISHERIES ADMINISTRATION (78%); GOVERNMENT BODIES &amp; OFFICES (78%); NEGATIVE MISC NEWS (78%); SOCIETY, SOCIAL ASSISTANCE &amp; LIFESTYLE (78%); WRITERS (77%); GOVERNMENT &amp; PUBLIC ADMINISTRATION (76%); HEADS OF STATE &amp; GOVERNMENT (76%); PROTESTS &amp; DEMONSTRATIONS (76%); ARRESTS (73%); ELECTIONS &amp; POLITICS (73%); FISHING TREATIES &amp; AGREEMENTS (73%); POPULATION SIZE (73%); SOCIAL JUSTICE (73%); PRICES (72%); DISASTER RELIEF (71%); NATURAL DISASTERS (71%); PRIME MINISTERS (71%); CENSUS (68%); PRICE INCREASES (52%)</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FISHERIES ADMINISTRATION (78%); WRITERS (77%); FISHING REGULATION &amp; POLICY (73%); FISHING TREATIES &amp; AGREEMENTS (73%); PRICE INCREASES (52%)</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KERALA, INDIA (79%); TAMIL NADU, INDIA (79%); INDIA (94%); SRI LANKA (92%)</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2024</w:t>
      </w:r>
    </w:p>
    <w:p>
      <w:pPr>
        <w:pStyle w:val="Normal392"/>
      </w:pPr>
    </w:p>
    <w:p>
      <w:pPr>
        <w:pStyle w:val="Normal392"/>
        <w:ind w:left="200"/>
        <w:sectPr>
          <w:type w:val="continuous"/>
          <w:pgMar w:top="840" w:right="1000" w:bottom="840" w:left="1000" w:header="400" w:footer="400"/>
          <w:pgNumType w:fmt="decimal"/>
          <w:cols w:space="720"/>
        </w:sectPr>
      </w:pPr>
      <w:r>
        <w:br/>
      </w:r>
      <w:r>
        <w:pict>
          <v:line id="_x0000_s2560"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808"/>
          <w:headerReference w:type="default" r:id="rId3809"/>
          <w:footerReference w:type="even" r:id="rId3810"/>
          <w:footerReference w:type="default" r:id="rId3811"/>
          <w:headerReference w:type="first" r:id="rId3812"/>
          <w:footerReference w:type="first" r:id="rId3813"/>
          <w:pgSz w:w="12240" w:h="15840"/>
          <w:pgMar w:top="840" w:right="1000" w:bottom="840" w:left="1000" w:header="400" w:footer="400"/>
          <w:pgNumType w:fmt="decimal"/>
          <w:cols w:space="720"/>
          <w:titlePg w:val="0"/>
        </w:sectPr>
      </w:pPr>
    </w:p>
    <w:p>
      <w:pPr>
        <w:pStyle w:val="Normal393"/>
      </w:pPr>
    </w:p>
    <w:p>
      <w:pPr>
        <w:pStyle w:val="Heading1391"/>
        <w:keepNext w:val="0"/>
        <w:spacing w:after="200" w:line="340" w:lineRule="atLeast"/>
        <w:ind w:left="0" w:right="0" w:firstLine="0"/>
        <w:jc w:val="center"/>
      </w:pPr>
      <w:hyperlink r:id="rId3814" w:history="1">
        <w:r>
          <w:rPr>
            <w:rFonts w:ascii="arial" w:eastAsia="arial" w:hAnsi="arial" w:cs="arial"/>
            <w:b/>
            <w:i/>
            <w:strike w:val="0"/>
            <w:color w:val="0077CC"/>
            <w:sz w:val="28"/>
            <w:u w:val="single"/>
            <w:vertAlign w:val="baseline"/>
          </w:rPr>
          <w:t>Huge protests erupt in Kolkata, Chennai after parliament passes Waqf Amendment Bill</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6:30 AM EST</w:t>
      </w:r>
    </w:p>
    <w:p>
      <w:pPr>
        <w:pStyle w:val="Normal393"/>
        <w:keepNext w:val="0"/>
        <w:spacing w:after="0" w:line="240" w:lineRule="atLeast"/>
        <w:ind w:right="0"/>
        <w:jc w:val="both"/>
      </w:pPr>
      <w:bookmarkStart w:id="1171" w:name="Bookmark_393"/>
      <w:bookmarkEnd w:id="1171"/>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distributed by Contify.com All Rights Reserved</w:t>
      </w:r>
    </w:p>
    <w:p>
      <w:pPr>
        <w:pStyle w:val="Normal393"/>
        <w:keepNext w:val="0"/>
        <w:spacing w:before="120" w:after="0" w:line="220" w:lineRule="atLeast"/>
        <w:ind w:left="0" w:right="0" w:firstLine="0"/>
        <w:jc w:val="left"/>
      </w:pPr>
      <w:r>
        <w:br/>
      </w:r>
      <w:r>
        <w:pict>
          <v:shape id="_x0000_i2561" type="#_x0000_t75" style="width:0;height:0"/>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393"/>
        <w:keepNext/>
        <w:spacing w:before="240" w:after="0" w:line="340" w:lineRule="atLeast"/>
        <w:ind w:left="0" w:right="0" w:firstLine="0"/>
        <w:jc w:val="left"/>
      </w:pPr>
      <w:bookmarkStart w:id="1172" w:name="Body_391"/>
      <w:bookmarkEnd w:id="1172"/>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62" style="position:absolute;z-index:25290137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took to the streets of Kolkata, Chennai, and Ahmedabad on Friday, after weekly prayers by the Muslim community, to protest the Waqf Amendment Bill passed by Parliament.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Visuals from Kolkata showed a large crowd waving the national flag and carrying posters proclaiming 'we reject Waqf amendment' and 'Reject Waqf Bill' gathering at public meeting sites.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ANI, several of the protests were organised by the Joint Forum for Waqf Protection.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Visuals of the protests from Ahmedabad suggested a more charged atmosphere, with a video shared by ANI showing police trying to forcibly remove elderly demonstrators squatting on the road.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detained the chief of the state unit of the All India Majlis-e-Ittehadul Muslimeem, or AIMIM, and 40 of its members.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scenes were witnessed in Chennai, where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had announced a statewide protest.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workers gathered in Chennai and major cities, like Coimbatore and Tiruchirappalli, and raised slogans like 'reject the Waqf Bill' and 'do not take away Muslims' rights'.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 Ahmedabad: Various Muslim organisations hold protests against the Waqf Amendment Bill. pic.twitter.com/viavsuqf3D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 (@ANI) April 4, 2025</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also broke out in Lucknow.</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Ashish Srivastava, Deputy Commissioner of Police (Central Lucknow) said, "We have asked everyone to make an opinion only after reading the whole bill and we are monitoring social media constantly..."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in Bengal will add to the fire, especially ahead of next year's election, with Chief Minister Mamata Banerjee having already declared that she will not allow the state's Muslims to lose their lands.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the BJP of trying to divide the country, an accusation echoed by the Congress - she declared the bill would be repealed when the new non-BJP government comes to power in Centre.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have raised concerns that the new Waqf laws will be applied retroactively, thereby affecting existing properties.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Union Minority Affairs Minister Kiren Rijiju and Union Home Minister Amit Shah have maintained that the bill is to protect the interests of the Muslim community.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passes Waqf Amendment Bill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Bill, which states how Muslim charitable properties are governed, was cleared by Parliament after nearly 20 hours of MPs trading fiery speeches.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called the bill "anti-Muslim" while those from the treasury benches hailed the "historic reform".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 MPs backed the bill, and 95 voted against it in the Rajya Sabha.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Lok Sabha (Indian Lower House) had passed the bill on Wednesday after a lengthy debate that began around noon and continued till 1 am.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moving the bill in the Rajya Sabha, Union Minister Kiren Rijiju said the bill was aimed at providing transparency in the management of the Waqf properties.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bill was not about religion but property and its management and aimed to remove corruption.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the Muslim community has largely welcomed the bill.</w:t>
      </w:r>
    </w:p>
    <w:p>
      <w:pPr>
        <w:pStyle w:val="Normal393"/>
        <w:keepNext/>
        <w:spacing w:before="240" w:after="0" w:line="340" w:lineRule="atLeast"/>
        <w:ind w:left="0" w:right="0" w:firstLine="0"/>
        <w:jc w:val="left"/>
      </w:pPr>
      <w:bookmarkStart w:id="1173" w:name="Classification_386"/>
      <w:bookmarkEnd w:id="1173"/>
      <w:r>
        <w:rPr>
          <w:rFonts w:ascii="arial" w:eastAsia="arial" w:hAnsi="arial" w:cs="arial"/>
          <w:b/>
          <w:i w:val="0"/>
          <w:strike w:val="0"/>
          <w:noProof w:val="0"/>
          <w:color w:val="000000"/>
          <w:position w:val="0"/>
          <w:sz w:val="28"/>
          <w:u w:val="none"/>
          <w:vertAlign w:val="baseline"/>
        </w:rPr>
        <w:t>Classification</w:t>
      </w:r>
    </w:p>
    <w:p>
      <w:pPr>
        <w:pStyle w:val="Normal393"/>
        <w:spacing w:line="60" w:lineRule="exact"/>
      </w:pPr>
      <w:r>
        <w:pict>
          <v:line id="_x0000_s2563" style="position:absolute;z-index:252902400" from="0,2pt" to="512pt,2pt" strokecolor="#009ddb" strokeweight="2pt">
            <v:stroke linestyle="single"/>
            <w10:wrap type="topAndBottom"/>
          </v:line>
        </w:pict>
      </w:r>
    </w:p>
    <w:p>
      <w:pPr>
        <w:pStyle w:val="Normal393"/>
        <w:spacing w:line="120" w:lineRule="exact"/>
      </w:pPr>
    </w:p>
    <w:p>
      <w:pPr>
        <w:pStyle w:val="Normal3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(90%); LEGISLATIVE BODIES (90%); MUSLIMS &amp; ISLAM (90%); NEGATIVE MISC NEWS (90%); PROTESTS &amp; DEMONSTRATIONS (90%); TRENDS &amp; EVENTS (90%); GOVERNMENT ADVISORS &amp; MINISTERS (89%); RELIGION (89%); ASSOCIATIONS &amp; ORGANIZATIONS (78%); INTERNET SOCIAL NETWORKING (78%); MINORITY GROUPS (78%); PUBLIC HEARINGS (78%); CAMPAIGNS &amp; ELECTIONS (77%); GOVERNMENT BODIES &amp; OFFICES (77%); LEGISLATIVE VOTING (77%); TALKS &amp; MEETINGS (77%); NEGATIVE NEWS (75%); RELIGIOUS DISCRIMINATION (73%)</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(92%); MAMATA BANERJEE (79%)</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(94%); AHMEDABAD, GUJARAT, INDIA (93%); KOLKATA, WEST BENGAL, INDIA (93%); UTTAR PRADESH, INDIA (92%); INDIA (94%)</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393"/>
      </w:pPr>
    </w:p>
    <w:p>
      <w:pPr>
        <w:pStyle w:val="Normal393"/>
        <w:ind w:left="200"/>
        <w:sectPr>
          <w:type w:val="continuous"/>
          <w:pgMar w:top="840" w:right="1000" w:bottom="840" w:left="1000" w:header="400" w:footer="400"/>
          <w:pgNumType w:fmt="decimal"/>
          <w:cols w:space="720"/>
        </w:sectPr>
      </w:pPr>
      <w:r>
        <w:br/>
      </w:r>
      <w:r>
        <w:pict>
          <v:line id="_x0000_s2564"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815"/>
          <w:headerReference w:type="default" r:id="rId3816"/>
          <w:footerReference w:type="even" r:id="rId3817"/>
          <w:footerReference w:type="default" r:id="rId3818"/>
          <w:headerReference w:type="first" r:id="rId3819"/>
          <w:footerReference w:type="first" r:id="rId3820"/>
          <w:pgSz w:w="12240" w:h="15840"/>
          <w:pgMar w:top="840" w:right="1000" w:bottom="840" w:left="1000" w:header="400" w:footer="400"/>
          <w:pgNumType w:fmt="decimal"/>
          <w:cols w:space="720"/>
          <w:titlePg w:val="0"/>
        </w:sectPr>
      </w:pPr>
    </w:p>
    <w:p>
      <w:pPr>
        <w:pStyle w:val="Normal394"/>
      </w:pPr>
    </w:p>
    <w:p>
      <w:pPr>
        <w:pStyle w:val="Heading1392"/>
        <w:keepNext w:val="0"/>
        <w:spacing w:after="200" w:line="340" w:lineRule="atLeast"/>
        <w:ind w:left="0" w:right="0" w:firstLine="0"/>
        <w:jc w:val="center"/>
      </w:pPr>
      <w:hyperlink r:id="rId3821" w:history="1">
        <w:r>
          <w:rPr>
            <w:rFonts w:ascii="arial" w:eastAsia="arial" w:hAnsi="arial" w:cs="arial"/>
            <w:b/>
            <w:i/>
            <w:strike w:val="0"/>
            <w:color w:val="0077CC"/>
            <w:sz w:val="28"/>
            <w:u w:val="single"/>
            <w:vertAlign w:val="baseline"/>
          </w:rPr>
          <w:t>TVK leader says Vijay is like atom bomb, claims Annamalai is DMK's setting</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02:18 PM GMT</w:t>
      </w:r>
    </w:p>
    <w:p>
      <w:pPr>
        <w:pStyle w:val="Normal394"/>
        <w:keepNext w:val="0"/>
        <w:spacing w:after="0" w:line="240" w:lineRule="atLeast"/>
        <w:ind w:right="0"/>
        <w:jc w:val="both"/>
      </w:pPr>
      <w:bookmarkStart w:id="1174" w:name="Bookmark_394"/>
      <w:bookmarkEnd w:id="1174"/>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394"/>
        <w:keepNext w:val="0"/>
        <w:spacing w:before="120" w:after="0" w:line="220" w:lineRule="atLeast"/>
        <w:ind w:left="0" w:right="0" w:firstLine="0"/>
        <w:jc w:val="left"/>
      </w:pPr>
      <w:r>
        <w:br/>
      </w:r>
      <w:r>
        <w:pict>
          <v:shape id="_x0000_i2565" type="#_x0000_t75" style="width:102.76pt;height:45.01pt">
            <v:imagedata r:id="rId229"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94"/>
        <w:keepNext/>
        <w:spacing w:before="240" w:after="0" w:line="340" w:lineRule="atLeast"/>
        <w:ind w:left="0" w:right="0" w:firstLine="0"/>
        <w:jc w:val="left"/>
      </w:pPr>
      <w:bookmarkStart w:id="1175" w:name="Body_392"/>
      <w:bookmarkEnd w:id="1175"/>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66" style="position:absolute;z-index:25290444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w:t>
      </w:r>
    </w:p>
    <w:p>
      <w:pPr>
        <w:pStyle w:val="Normal394"/>
        <w:keepNext w:val="0"/>
        <w:spacing w:before="240" w:after="0" w:line="260" w:lineRule="atLeast"/>
        <w:ind w:left="0" w:right="0" w:firstLine="0"/>
        <w:jc w:val="both"/>
      </w:pPr>
      <w:hyperlink r:id="rId3822" w:history="1">
        <w:r>
          <w:rPr>
            <w:rFonts w:ascii="arial" w:eastAsia="arial" w:hAnsi="arial" w:cs="arial"/>
            <w:b/>
            <w:i/>
            <w:strike w:val="0"/>
            <w:color w:val="0077CC"/>
            <w:sz w:val="20"/>
            <w:u w:val="single"/>
            <w:vertAlign w:val="baseline"/>
          </w:rPr>
          <w:t>Tamilaga</w:t>
        </w:r>
      </w:hyperlink>
      <w:hyperlink r:id="rId3823" w:history="1">
        <w:r>
          <w:rPr>
            <w:rFonts w:ascii="arial" w:eastAsia="arial" w:hAnsi="arial" w:cs="arial"/>
            <w:b w:val="0"/>
            <w:i/>
            <w:strike w:val="0"/>
            <w:color w:val="0077CC"/>
            <w:sz w:val="20"/>
            <w:u w:val="single"/>
            <w:vertAlign w:val="baseline"/>
          </w:rPr>
          <w:t xml:space="preserve"> </w:t>
        </w:r>
      </w:hyperlink>
      <w:hyperlink r:id="rId3824" w:history="1">
        <w:r>
          <w:rPr>
            <w:rFonts w:ascii="arial" w:eastAsia="arial" w:hAnsi="arial" w:cs="arial"/>
            <w:b/>
            <w:i/>
            <w:strike w:val="0"/>
            <w:color w:val="0077CC"/>
            <w:sz w:val="20"/>
            <w:u w:val="single"/>
            <w:vertAlign w:val="baseline"/>
          </w:rPr>
          <w:t>Vettri</w:t>
        </w:r>
      </w:hyperlink>
      <w:hyperlink r:id="rId3825" w:history="1">
        <w:r>
          <w:rPr>
            <w:rFonts w:ascii="arial" w:eastAsia="arial" w:hAnsi="arial" w:cs="arial"/>
            <w:b w:val="0"/>
            <w:i/>
            <w:strike w:val="0"/>
            <w:color w:val="0077CC"/>
            <w:sz w:val="20"/>
            <w:u w:val="single"/>
            <w:vertAlign w:val="baseline"/>
          </w:rPr>
          <w:t xml:space="preserve"> </w:t>
        </w:r>
      </w:hyperlink>
      <w:hyperlink r:id="rId3826" w:history="1">
        <w:r>
          <w:rPr>
            <w:rFonts w:ascii="arial" w:eastAsia="arial" w:hAnsi="arial" w:cs="arial"/>
            <w:b/>
            <w:i/>
            <w:strike w:val="0"/>
            <w:color w:val="0077CC"/>
            <w:sz w:val="20"/>
            <w:u w:val="single"/>
            <w:vertAlign w:val="baseline"/>
          </w:rPr>
          <w:t>Kazhagam</w:t>
        </w:r>
      </w:hyperlink>
      <w:hyperlink r:id="rId3827" w:history="1">
        <w:r>
          <w:rPr>
            <w:rFonts w:ascii="arial" w:eastAsia="arial" w:hAnsi="arial" w:cs="arial"/>
            <w:b w:val="0"/>
            <w:i/>
            <w:strike w:val="0"/>
            <w:color w:val="0077CC"/>
            <w:sz w:val="20"/>
            <w:u w:val="single"/>
            <w:vertAlign w:val="baseline"/>
          </w:rPr>
          <w:t xml:space="preserve"> (TVK) General Body Meeting today</w:t>
        </w:r>
      </w:hyperlink>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party's General Secretary (Election Campaign Management) Aadhav Arjuna, in his speech, launched sharp attacks against the DMK and its alliance partners while cautioning the AIADMK about potential electoral losses if it joins hands with the BJP.'DMK LIKE NAZI'Arjuna likened the DMK's political strategies to those of Nazi rule, accusing the party of fuelling the BJP's growth in Tamil Nadu by constantly positioning Annamalai as their opponent. "They create an enemy in Annamalai. Daily, Annamalai screams, and they reply. But this is only helping BJP grow," he said.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Arjuna said that DMK made a prominent 'neta' in Tamil Nadu as a setting against Vijay. "When the tiger is sleeping quietly, a goat is jumping for attention. Imagine this narrative which is employed by the BJP from the Centre. Such a setting is Annamalai. When Modi is sitting in Delhi and 'setting' other states, DMK has made 'Annamalai' as their setting," claimed Aadhav Arjuna. Annamalai was set up by DMK to divert attention, he said, and claimed that his attack was in retaliation to Annamalai claiming that instead of coming to the field, 'Vijay is sitting in a shooting spot, releasing statements while pinching actress' hip'. He claimed that the DMK's opposition to the BJP post-2021 was merely a vote-bank strategy. He alleged that the DMK is setting up a political succession plan for Udhayanidhi Stalin, saying, "DMK is creating a setting in Delhi to make his son the next Chief Minister." Arjuna dismissed BJP leader Annamalai's Tasmac protest, calling it ineffective. "Wait for two months, and we will show what an actual protest looks like," he asserted, hinting at an upcoming large-scale movement by TVK. He questioned why the DMK has not declared Rahul Gandhi as the prime ministerial candidate for 2024. "Congress cadres should ask this question," he said. He also challenged Communist leaders for remaining silent when one of their own was arrested during the Samsung protest. He accused the DMK of sidelining its alliance partners, claiming that Vaiko's Marumalarchi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was destroyed after being allotted just six constituencies, reducing them to political insignificance. Arjuna questioned why the DMK was afraid of TVK conducting an Iftar event and why VCK leader Thirumavalavan did not visit Vengaivayal, asking, "Who stopped him?"'THALAIVAR NEXT CHIEF MINISTER'Replying to criticism over vote politics, Aadhav said that TVK will reply just like J Jayalalithaa in 2011. "They claim the DMK has a big alliance. Let me give you an example. In 2011, Kalaignar was given a report that the DMK alliance would win in 200 seats but Jayalalithaa won in 203 seats", said Aadhav. He, however, downplayed the role played by DMDK leader Vijaykanth in the 2011 election that gave a massive victory to Jayalalithaa. He then compared Vijay to a nuclear bomb. "During the Second World War, the USA quietly used an atom bomb over Japan and brought the war to an end. Our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Thalaivar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(boss/leader)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nuclear weapon", said Arjuna. He also warned AIADMK of losing 18 per cent of the votes if it joined hands with BJP. He said that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Thalaivar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rise as Tamil Nadu's next Chief Minister in 2026, stating, "After Anna, MGR, Tamil Nadu is waiting for a new leader. Let us all come together to create this history."</w:t>
      </w:r>
    </w:p>
    <w:p>
      <w:pPr>
        <w:pStyle w:val="Normal394"/>
        <w:keepNext w:val="0"/>
        <w:spacing w:before="240" w:after="0" w:line="260" w:lineRule="atLeast"/>
        <w:ind w:left="0" w:right="0" w:firstLine="0"/>
        <w:jc w:val="both"/>
      </w:pPr>
      <w:hyperlink r:id="rId3828" w:history="1">
        <w:r>
          <w:rPr>
            <w:rFonts w:ascii="arial" w:eastAsia="arial" w:hAnsi="arial" w:cs="arial"/>
            <w:b w:val="0"/>
            <w:i/>
            <w:strike w:val="0"/>
            <w:color w:val="0077CC"/>
            <w:sz w:val="20"/>
            <w:u w:val="single"/>
            <w:vertAlign w:val="baseline"/>
          </w:rPr>
          <w:t>Link to Image</w:t>
        </w:r>
      </w:hyperlink>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567" style="position:absolute;z-index:252905472"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leader says Vijay is like atom bomb, claims Annamalai is DMK's setting</w:t>
      </w:r>
    </w:p>
    <w:p>
      <w:pPr>
        <w:pStyle w:val="Normal394"/>
        <w:keepNext/>
        <w:spacing w:before="240" w:after="0" w:line="340" w:lineRule="atLeast"/>
        <w:ind w:left="0" w:right="0" w:firstLine="0"/>
        <w:jc w:val="left"/>
      </w:pPr>
      <w:bookmarkStart w:id="1176" w:name="Classification_387"/>
      <w:bookmarkEnd w:id="1176"/>
      <w:r>
        <w:rPr>
          <w:rFonts w:ascii="arial" w:eastAsia="arial" w:hAnsi="arial" w:cs="arial"/>
          <w:b/>
          <w:i w:val="0"/>
          <w:strike w:val="0"/>
          <w:noProof w:val="0"/>
          <w:color w:val="000000"/>
          <w:position w:val="0"/>
          <w:sz w:val="28"/>
          <w:u w:val="none"/>
          <w:vertAlign w:val="baseline"/>
        </w:rPr>
        <w:t>Classification</w:t>
      </w:r>
    </w:p>
    <w:p>
      <w:pPr>
        <w:pStyle w:val="Normal394"/>
        <w:spacing w:line="60" w:lineRule="exact"/>
      </w:pPr>
      <w:r>
        <w:pict>
          <v:line id="_x0000_s2568" style="position:absolute;z-index:252906496" from="0,2pt" to="512pt,2pt" strokecolor="#009ddb" strokeweight="2pt">
            <v:stroke linestyle="single"/>
            <w10:wrap type="topAndBottom"/>
          </v:line>
        </w:pict>
      </w:r>
    </w:p>
    <w:p>
      <w:pPr>
        <w:pStyle w:val="Normal394"/>
        <w:spacing w:line="120" w:lineRule="exact"/>
      </w:pPr>
    </w:p>
    <w:p>
      <w:pPr>
        <w:pStyle w:val="Normal3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GOVERNMENT ADVISORS &amp; MINISTERS (89%); NEGATIVE MISC NEWS (89%); PROTESTS &amp; DEMONSTRATIONS (89%); POLITICAL CANDIDATES (78%); POLITICS (78%); TALKS &amp; MEETINGS (78%); BOMBS &amp; EXPLOSIVE DEVICES (77%); COMMUNISM (76%); HEADS OF GOVERNMENT ELECTIONS (73%); ARRESTS (71%)</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INDIA (94%)</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394"/>
      </w:pPr>
    </w:p>
    <w:p>
      <w:pPr>
        <w:pStyle w:val="Normal394"/>
        <w:ind w:left="200"/>
        <w:sectPr>
          <w:type w:val="continuous"/>
          <w:pgMar w:top="840" w:right="1000" w:bottom="840" w:left="1000" w:header="400" w:footer="400"/>
          <w:pgNumType w:fmt="decimal"/>
          <w:cols w:space="720"/>
        </w:sectPr>
      </w:pPr>
      <w:r>
        <w:br/>
      </w:r>
      <w:r>
        <w:pict>
          <v:line id="_x0000_s2569"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829"/>
          <w:headerReference w:type="default" r:id="rId3830"/>
          <w:footerReference w:type="even" r:id="rId3831"/>
          <w:footerReference w:type="default" r:id="rId3832"/>
          <w:headerReference w:type="first" r:id="rId3833"/>
          <w:footerReference w:type="first" r:id="rId3834"/>
          <w:pgSz w:w="12240" w:h="15840"/>
          <w:pgMar w:top="840" w:right="1000" w:bottom="840" w:left="1000" w:header="400" w:footer="400"/>
          <w:pgNumType w:fmt="decimal"/>
          <w:cols w:space="720"/>
          <w:titlePg w:val="0"/>
        </w:sectPr>
      </w:pPr>
    </w:p>
    <w:p>
      <w:pPr>
        <w:pStyle w:val="Normal395"/>
      </w:pPr>
    </w:p>
    <w:p>
      <w:pPr>
        <w:pStyle w:val="Heading1393"/>
        <w:keepNext w:val="0"/>
        <w:spacing w:after="200" w:line="340" w:lineRule="atLeast"/>
        <w:ind w:left="0" w:right="0" w:firstLine="0"/>
        <w:jc w:val="center"/>
      </w:pPr>
      <w:hyperlink r:id="rId3835" w:history="1">
        <w:r>
          <w:rPr>
            <w:rFonts w:ascii="arial" w:eastAsia="arial" w:hAnsi="arial" w:cs="arial"/>
            <w:b/>
            <w:i/>
            <w:strike w:val="0"/>
            <w:color w:val="0077CC"/>
            <w:sz w:val="28"/>
            <w:u w:val="single"/>
            <w:vertAlign w:val="baseline"/>
          </w:rPr>
          <w:t>Udhayanidhi wishes actor Vijay on maiden public rally, says this on party ideology</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 04:59 PM GMT</w:t>
      </w:r>
    </w:p>
    <w:p>
      <w:pPr>
        <w:pStyle w:val="Normal395"/>
        <w:keepNext w:val="0"/>
        <w:spacing w:after="0" w:line="240" w:lineRule="atLeast"/>
        <w:ind w:right="0"/>
        <w:jc w:val="both"/>
      </w:pPr>
      <w:bookmarkStart w:id="1177" w:name="Bookmark_395"/>
      <w:bookmarkEnd w:id="1177"/>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395"/>
        <w:keepNext w:val="0"/>
        <w:spacing w:before="120" w:after="0" w:line="220" w:lineRule="atLeast"/>
        <w:ind w:left="0" w:right="0" w:firstLine="0"/>
        <w:jc w:val="left"/>
      </w:pPr>
      <w:r>
        <w:br/>
      </w:r>
      <w:r>
        <w:pict>
          <v:shape id="_x0000_i2570" type="#_x0000_t75" style="width:102.76pt;height:45.01pt">
            <v:imagedata r:id="rId229"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395"/>
        <w:keepNext/>
        <w:spacing w:before="240" w:after="0" w:line="340" w:lineRule="atLeast"/>
        <w:ind w:left="0" w:right="0" w:firstLine="0"/>
        <w:jc w:val="left"/>
      </w:pPr>
      <w:bookmarkStart w:id="1178" w:name="Body_393"/>
      <w:bookmarkEnd w:id="1178"/>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71" style="position:absolute;z-index:252908544"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Deputy Chief Minister Udhayanidhi Stalin extended his best wishes to his longtime friend and actor Vijay ahead of the first state-level conference of the latter's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Sunday. "Vijay has been a friend for many years. I've known him since childhood.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production house's first film featured him, and he's remained a close friend. I wish him success in this new venture," Udhayanidhi said. The conference, held in Vikravandi in Tamil Nadu's Villupuram district, marks eight months since Vijay launched his political journey by founding TVK.  He unveiled the TVK party flag recently and the Sunday public conference is being keenly watched by political parties, observers and people alike as he is all set to unveil party's ideology, his vision for the state and the political agenda. When asked about ideology, Stalin emphasised its importance in politics. "There's no rule preventing anyone from entering politics; everyone has the right to start a party. Many parties have come and gone, but working for people and being accepted by them is essential. A party's ideology matters, and people's acceptance of that ideology matters too," he said, adding that only Vijay could define TVK's stance. Vijay has announced facing the 2026 Assembly polls, spicing up the political battlefield long dominated by the Dravidian rivals DMK and the AIADMK, with a resurgent BJP under K Annamalai making some impressive strides in this year's Lok Sabha polls. The saffron party is keen to put up a good show in the hustings in 2026 as well. A major figure in Tamil cinema, Vijay joins a list of stars who have made the leap into politics, his popularity and mass appeal positioning him as a notable contender in the evolving political field.</w:t>
      </w:r>
    </w:p>
    <w:p>
      <w:pPr>
        <w:pStyle w:val="Normal395"/>
        <w:keepNext w:val="0"/>
        <w:spacing w:before="240" w:after="0" w:line="260" w:lineRule="atLeast"/>
        <w:ind w:left="0" w:right="0" w:firstLine="0"/>
        <w:jc w:val="both"/>
      </w:pPr>
      <w:hyperlink r:id="rId3836" w:history="1">
        <w:r>
          <w:rPr>
            <w:rFonts w:ascii="arial" w:eastAsia="arial" w:hAnsi="arial" w:cs="arial"/>
            <w:b w:val="0"/>
            <w:i/>
            <w:strike w:val="0"/>
            <w:color w:val="0077CC"/>
            <w:sz w:val="20"/>
            <w:u w:val="single"/>
            <w:vertAlign w:val="baseline"/>
          </w:rPr>
          <w:t>Link to Image</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572" style="position:absolute;z-index:252909568"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Udhayanidhi wishes actor Vijay on maiden public rally, says this on party ideology</w:t>
      </w:r>
    </w:p>
    <w:p>
      <w:pPr>
        <w:pStyle w:val="Normal395"/>
        <w:keepNext/>
        <w:spacing w:before="240" w:after="0" w:line="340" w:lineRule="atLeast"/>
        <w:ind w:left="0" w:right="0" w:firstLine="0"/>
        <w:jc w:val="left"/>
      </w:pPr>
      <w:bookmarkStart w:id="1179" w:name="Classification_388"/>
      <w:bookmarkEnd w:id="1179"/>
      <w:r>
        <w:rPr>
          <w:rFonts w:ascii="arial" w:eastAsia="arial" w:hAnsi="arial" w:cs="arial"/>
          <w:b/>
          <w:i w:val="0"/>
          <w:strike w:val="0"/>
          <w:noProof w:val="0"/>
          <w:color w:val="000000"/>
          <w:position w:val="0"/>
          <w:sz w:val="28"/>
          <w:u w:val="none"/>
          <w:vertAlign w:val="baseline"/>
        </w:rPr>
        <w:t>Classification</w:t>
      </w:r>
    </w:p>
    <w:p>
      <w:pPr>
        <w:pStyle w:val="Normal395"/>
        <w:spacing w:line="60" w:lineRule="exact"/>
      </w:pPr>
      <w:r>
        <w:pict>
          <v:line id="_x0000_s2573" style="position:absolute;z-index:252910592" from="0,2pt" to="512pt,2pt" strokecolor="#009ddb" strokeweight="2pt">
            <v:stroke linestyle="single"/>
            <w10:wrap type="topAndBottom"/>
          </v:line>
        </w:pict>
      </w:r>
    </w:p>
    <w:p>
      <w:pPr>
        <w:pStyle w:val="Normal395"/>
        <w:spacing w:line="120" w:lineRule="exact"/>
      </w:pPr>
    </w:p>
    <w:p>
      <w:pPr>
        <w:pStyle w:val="Normal3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POLITICAL &amp; SOCIAL IDEOLOGIES (90%); POLITICS (90%); ACTORS &amp; ACTRESSES (89%); GOVERNMENT ADVISORS &amp; MINISTERS (78%); GOVERNMENT &amp; PUBLIC ADMINISTRATION (73%); POLITICAL ORGANIZATIONS (70%); POLITICAL PARTIES (70%)</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(91%); INDIA (94%)</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395"/>
      </w:pPr>
    </w:p>
    <w:p>
      <w:pPr>
        <w:pStyle w:val="Normal395"/>
        <w:ind w:left="200"/>
        <w:sectPr>
          <w:type w:val="continuous"/>
          <w:pgMar w:top="840" w:right="1000" w:bottom="840" w:left="1000" w:header="400" w:footer="400"/>
          <w:pgNumType w:fmt="decimal"/>
          <w:cols w:space="720"/>
        </w:sectPr>
      </w:pPr>
      <w:r>
        <w:br/>
      </w:r>
      <w:r>
        <w:pict>
          <v:line id="_x0000_s2574"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837"/>
          <w:headerReference w:type="default" r:id="rId3838"/>
          <w:footerReference w:type="even" r:id="rId3839"/>
          <w:footerReference w:type="default" r:id="rId3840"/>
          <w:headerReference w:type="first" r:id="rId3841"/>
          <w:footerReference w:type="first" r:id="rId3842"/>
          <w:pgSz w:w="12240" w:h="15840"/>
          <w:pgMar w:top="840" w:right="1000" w:bottom="840" w:left="1000" w:header="400" w:footer="400"/>
          <w:pgNumType w:fmt="decimal"/>
          <w:cols w:space="720"/>
          <w:titlePg w:val="0"/>
        </w:sectPr>
      </w:pPr>
    </w:p>
    <w:p>
      <w:pPr>
        <w:pStyle w:val="Normal396"/>
      </w:pPr>
    </w:p>
    <w:p>
      <w:pPr>
        <w:pStyle w:val="Heading1394"/>
        <w:keepNext w:val="0"/>
        <w:spacing w:after="200" w:line="340" w:lineRule="atLeast"/>
        <w:ind w:left="0" w:right="0" w:firstLine="0"/>
        <w:jc w:val="center"/>
      </w:pPr>
      <w:hyperlink r:id="rId3843" w:history="1">
        <w:r>
          <w:rPr>
            <w:rFonts w:ascii="arial" w:eastAsia="arial" w:hAnsi="arial" w:cs="arial"/>
            <w:b/>
            <w:i/>
            <w:strike w:val="0"/>
            <w:color w:val="0077CC"/>
            <w:sz w:val="28"/>
            <w:u w:val="single"/>
            <w:vertAlign w:val="baseline"/>
          </w:rPr>
          <w:t>Thalapathy Vijay-starrer 'Thalapathy 69' to be helmed by H Vinoth</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Bollywood Country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6:30 AM EST</w:t>
      </w:r>
    </w:p>
    <w:p>
      <w:pPr>
        <w:pStyle w:val="Normal396"/>
        <w:keepNext w:val="0"/>
        <w:spacing w:after="0" w:line="240" w:lineRule="atLeast"/>
        <w:ind w:right="0"/>
        <w:jc w:val="both"/>
      </w:pPr>
      <w:bookmarkStart w:id="1180" w:name="Bookmark_396"/>
      <w:bookmarkEnd w:id="1180"/>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distributed by Contify.com All Rights Reserved</w:t>
      </w:r>
    </w:p>
    <w:p>
      <w:pPr>
        <w:pStyle w:val="Normal396"/>
        <w:keepNext w:val="0"/>
        <w:spacing w:before="120" w:after="0" w:line="220" w:lineRule="atLeast"/>
        <w:ind w:left="0" w:right="0" w:firstLine="0"/>
        <w:jc w:val="left"/>
      </w:pPr>
      <w:r>
        <w:br/>
      </w:r>
      <w:r>
        <w:pict>
          <v:shape id="_x0000_i2575" type="#_x0000_t75" style="width:0;height:0"/>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IANS</w:t>
      </w:r>
    </w:p>
    <w:p>
      <w:pPr>
        <w:pStyle w:val="Normal396"/>
        <w:keepNext/>
        <w:spacing w:before="240" w:after="0" w:line="340" w:lineRule="atLeast"/>
        <w:ind w:left="0" w:right="0" w:firstLine="0"/>
        <w:jc w:val="left"/>
      </w:pPr>
      <w:bookmarkStart w:id="1181" w:name="Body_394"/>
      <w:bookmarkEnd w:id="118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76" style="position:absolute;z-index:25291264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Sep 14 (IANS) KVN Productions has finally announced that Thalapathy Vijay's tentatively titled 'Thalapathy 69' will be directed by H Vinoth as he reunites with music sensation Anirudh Ravichander.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took to their photo-sharing platform Instagram and shared a riveting poster of Thalapathy Vijay's farewell film. In the poster with the bluish background, Thalapathy was seen holding a torch of fire in his hands as a torch bearer.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 mentioned, "The Torch bearer of democracy.. Arriving soon."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also captioned the post that read, "We are beyond proud &amp; excited to announce that our first Tamil film is Thalapathy 69, directed by the visionary H Vinoth, with music by the sensational Rockstar Anirudh Ravichander. Super happy to collaborate with the one and only Thalapathy Vijay. The torch bearer of Democracy is arriving on Oct 2025".</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69' will be bankrolled by Venkat K. Narayana under the banner of KVN Productions. The film will be co-produced by Jagadish Palanisamy and Lohith N. K as well.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marks the fifth collaboration between Thalapathy Vijay and Anirudh after their success in 'Kaththi', 'Master', 'Beast' and 'Leo'.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announcement has been rolled out it is definitely going to be a tearjerker ride for Thalapathy fans to witness him for the one last time on big screens before entering into politics as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has officially become an Indian regional political party in the state of Tamil Nadu.</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Vijay's recently released film 'The Greatest of All Time' is still running successfully in the theatres. The film helmed by Venkat Prabhu also features Sneha, Meenakshi Chaudhary, Prabhu Deva, Prashanth, Mohan, Ajmal Ameer, Yogi Babu and Premgi Amaren in pivotal roles.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GOAT' was released theatrically on September 5, 2024, in Tamil, Telugu and Hindi languages. The action-thriller was bankrolled by Kalapathi S. Aghoram, Kalapathi S. Ganesh and Kalapathi S. Suresh under the banner of AGS Entertainment.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ays/sp</w:t>
      </w:r>
    </w:p>
    <w:p>
      <w:pPr>
        <w:pStyle w:val="Normal396"/>
        <w:keepNext/>
        <w:spacing w:before="240" w:after="0" w:line="340" w:lineRule="atLeast"/>
        <w:ind w:left="0" w:right="0" w:firstLine="0"/>
        <w:jc w:val="left"/>
      </w:pPr>
      <w:bookmarkStart w:id="1182" w:name="Classification_389"/>
      <w:bookmarkEnd w:id="1182"/>
      <w:r>
        <w:rPr>
          <w:rFonts w:ascii="arial" w:eastAsia="arial" w:hAnsi="arial" w:cs="arial"/>
          <w:b/>
          <w:i w:val="0"/>
          <w:strike w:val="0"/>
          <w:noProof w:val="0"/>
          <w:color w:val="000000"/>
          <w:position w:val="0"/>
          <w:sz w:val="28"/>
          <w:u w:val="none"/>
          <w:vertAlign w:val="baseline"/>
        </w:rPr>
        <w:t>Classification</w:t>
      </w:r>
    </w:p>
    <w:p>
      <w:pPr>
        <w:pStyle w:val="Normal396"/>
        <w:spacing w:line="60" w:lineRule="exact"/>
      </w:pPr>
      <w:r>
        <w:pict>
          <v:line id="_x0000_s2577" style="position:absolute;z-index:252913664" from="0,2pt" to="512pt,2pt" strokecolor="#009ddb" strokeweight="2pt">
            <v:stroke linestyle="single"/>
            <w10:wrap type="topAndBottom"/>
          </v:line>
        </w:pict>
      </w:r>
    </w:p>
    <w:p>
      <w:pPr>
        <w:pStyle w:val="Normal396"/>
        <w:spacing w:line="120" w:lineRule="exact"/>
      </w:pPr>
    </w:p>
    <w:p>
      <w:pPr>
        <w:pStyle w:val="Normal3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DIRECTORS (90%); DEMOCRACIES (78%); ELECTIONS &amp; POLITICS (75%); PHOTO &amp; VIDEO SHARING (72%); GOVERNMENT &amp; PUBLIC ADMINISTRATION (70%)</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DIRECTORS (90%); PHOTO &amp; VIDEO SHARING (72%)</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(79%); SOUTH INDIA (77%); TAMIL NADU, INDIA (71%); INDIA (79%)</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2024</w:t>
      </w:r>
    </w:p>
    <w:p>
      <w:pPr>
        <w:pStyle w:val="Normal396"/>
      </w:pPr>
    </w:p>
    <w:p>
      <w:pPr>
        <w:pStyle w:val="Normal396"/>
        <w:ind w:left="200"/>
        <w:sectPr>
          <w:type w:val="continuous"/>
          <w:pgMar w:top="840" w:right="1000" w:bottom="840" w:left="1000" w:header="400" w:footer="400"/>
          <w:pgNumType w:fmt="decimal"/>
          <w:cols w:space="720"/>
        </w:sectPr>
      </w:pPr>
      <w:r>
        <w:br/>
      </w:r>
      <w:r>
        <w:pict>
          <v:line id="_x0000_s2578"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844"/>
          <w:headerReference w:type="default" r:id="rId3845"/>
          <w:footerReference w:type="even" r:id="rId3846"/>
          <w:footerReference w:type="default" r:id="rId3847"/>
          <w:headerReference w:type="first" r:id="rId3848"/>
          <w:footerReference w:type="first" r:id="rId3849"/>
          <w:pgSz w:w="12240" w:h="15840"/>
          <w:pgMar w:top="840" w:right="1000" w:bottom="840" w:left="1000" w:header="400" w:footer="400"/>
          <w:pgNumType w:fmt="decimal"/>
          <w:cols w:space="720"/>
          <w:titlePg w:val="0"/>
        </w:sectPr>
      </w:pPr>
    </w:p>
    <w:p>
      <w:pPr>
        <w:pStyle w:val="Normal397"/>
      </w:pPr>
    </w:p>
    <w:p>
      <w:pPr>
        <w:pStyle w:val="Heading1395"/>
        <w:keepNext w:val="0"/>
        <w:spacing w:after="200" w:line="340" w:lineRule="atLeast"/>
        <w:ind w:left="0" w:right="0" w:firstLine="0"/>
        <w:jc w:val="center"/>
      </w:pPr>
      <w:hyperlink r:id="rId3850" w:history="1">
        <w:r>
          <w:rPr>
            <w:rFonts w:ascii="arial" w:eastAsia="arial" w:hAnsi="arial" w:cs="arial"/>
            <w:b/>
            <w:i/>
            <w:strike w:val="0"/>
            <w:color w:val="0077CC"/>
            <w:sz w:val="28"/>
            <w:u w:val="single"/>
            <w:vertAlign w:val="baseline"/>
          </w:rPr>
          <w:t>Vijay will wipe out DMK's "monarchical rule" in Tamil Nadu: TVK's Veera Vigneshwaran</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397"/>
        <w:keepNext w:val="0"/>
        <w:spacing w:after="0" w:line="240" w:lineRule="atLeast"/>
        <w:ind w:right="0"/>
        <w:jc w:val="both"/>
      </w:pPr>
      <w:bookmarkStart w:id="1183" w:name="Bookmark_397"/>
      <w:bookmarkEnd w:id="118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397"/>
        <w:keepNext w:val="0"/>
        <w:spacing w:before="120" w:after="0" w:line="220" w:lineRule="atLeast"/>
        <w:ind w:left="0" w:right="0" w:firstLine="0"/>
        <w:jc w:val="left"/>
      </w:pPr>
      <w:r>
        <w:br/>
      </w:r>
      <w:r>
        <w:pict>
          <v:shape id="_x0000_i2579" type="#_x0000_t75" style="width:140.27pt;height:69.01pt">
            <v:imagedata r:id="rId25"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97"/>
        <w:keepNext/>
        <w:spacing w:before="240" w:after="0" w:line="340" w:lineRule="atLeast"/>
        <w:ind w:left="0" w:right="0" w:firstLine="0"/>
        <w:jc w:val="left"/>
      </w:pPr>
      <w:bookmarkStart w:id="1184" w:name="Body_395"/>
      <w:bookmarkEnd w:id="118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80" style="position:absolute;z-index:25291571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November 5 (ANI): As the war of words between actor-politician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Tamil Nadu's ruling party DMK escalates, TVK spokesperson Veera Vigneshwaran has said his party will wipe out the DMK's "monarchical rule" in the State in 2026.</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lashed out at Chief Minister MK Stalin for addressing Vijay in "derogatory terms".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Minister addressed Thalapathy (actor and TVK chief Vijay) in derogatory terms. This is very unfortunate. This is not the way to respond to his political rivals. This shows the DNA of the DMK, which is to abuse its political rivals to secure its monarchical rule in Tamil Nadu," Vigneshwaran told ANI.</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will wipe out this monarchical rule in 2026 and establish a democratic government in the coming election," he added.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Vigneshwaran comments came in the backdrop of Stalin's accusation that "new parties" wanted to "eliminate" the DMK.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Vijay's allegations against the DMK, Stalin stated on Monday that his party has performed well over the past four years and does not find it necessary to address such "trivial" matters.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on Sunday held its executive and district secretaries meeting and passed resolutions condemning the BJP-led Union Government and the DMK-led State Government over various issues. 26 resolutions were passed in the meeting.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those condemning the Centre's proposal for a 'One Nation One Election' and the DMK government's "poor" handling of law and order and state finances.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Chief Minister and DMK President M K Stalin in an insinuation on actor Vijay's new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mentioned whoever starts a new party says DMK should be destroyed but they are worried about those things.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accusations made by Vijay, Stalin said, "Whoever starts a new party is saying DMK should be destroyed. I just say to them just think about this government's achievements in the last four years. In one word if need to be say 'Vazhga Vasavalargal' (let Criticisers live). I am not worrying about those things. Our journey is to do good things for the people. We don't like to waste our time by responding unnecessarily to all. We don't have enough time to work for the people".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CM MK Stalin also attended various public welfare events in his assembly constituency Kolathur this morning.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inaugurated a 'Co-working Space' and an 'Education Centre' for students with all the infrastructure facilities, including a shared workspace at a cost of Rs. 2.85 crores on Jagannathan Street in Kolathur. At the school ground on 4th Street in Periyar Nagar, CM distributed certificates to students who studied at Anitha Academy.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students studying in Anitha Academy, automatically I would get energy. I come here often to get that energy. In 2017 when sister Anitha died by suicide we all went through big grief and pain. You all know what is the reason for that. NEET exam destroyed her dreams and robbed her life. Till today legal fight continues against the NEET which affects the medical dream of oppressed people. Definitely, if it is not today or tomorrow, one day the Union Government will accept the Tamil Nadu people's voice against NEET," Stalin said. (ANI)</w:t>
      </w:r>
    </w:p>
    <w:p>
      <w:pPr>
        <w:pStyle w:val="Normal397"/>
        <w:keepNext w:val="0"/>
        <w:spacing w:before="240" w:after="0" w:line="260" w:lineRule="atLeast"/>
        <w:ind w:left="0" w:right="0" w:firstLine="0"/>
        <w:jc w:val="both"/>
      </w:pPr>
      <w:hyperlink r:id="rId3851" w:history="1">
        <w:r>
          <w:rPr>
            <w:rFonts w:ascii="arial" w:eastAsia="arial" w:hAnsi="arial" w:cs="arial"/>
            <w:b w:val="0"/>
            <w:i/>
            <w:strike w:val="0"/>
            <w:color w:val="0077CC"/>
            <w:sz w:val="20"/>
            <w:u w:val="single"/>
            <w:vertAlign w:val="baseline"/>
          </w:rPr>
          <w:t>TVK leader Veera Vigneshwaran (Photo/ANI) - Image</w:t>
        </w:r>
      </w:hyperlink>
    </w:p>
    <w:p>
      <w:pPr>
        <w:pStyle w:val="Normal397"/>
        <w:keepNext/>
        <w:spacing w:before="240" w:after="0" w:line="340" w:lineRule="atLeast"/>
        <w:ind w:left="0" w:right="0" w:firstLine="0"/>
        <w:jc w:val="left"/>
      </w:pPr>
      <w:bookmarkStart w:id="1185" w:name="Classification_390"/>
      <w:bookmarkEnd w:id="1185"/>
      <w:r>
        <w:rPr>
          <w:rFonts w:ascii="arial" w:eastAsia="arial" w:hAnsi="arial" w:cs="arial"/>
          <w:b/>
          <w:i w:val="0"/>
          <w:strike w:val="0"/>
          <w:noProof w:val="0"/>
          <w:color w:val="000000"/>
          <w:position w:val="0"/>
          <w:sz w:val="28"/>
          <w:u w:val="none"/>
          <w:vertAlign w:val="baseline"/>
        </w:rPr>
        <w:t>Classification</w:t>
      </w:r>
    </w:p>
    <w:p>
      <w:pPr>
        <w:pStyle w:val="Normal397"/>
        <w:spacing w:line="60" w:lineRule="exact"/>
      </w:pPr>
      <w:r>
        <w:pict>
          <v:line id="_x0000_s2581" style="position:absolute;z-index:252916736" from="0,2pt" to="512pt,2pt" strokecolor="#009ddb" strokeweight="2pt">
            <v:stroke linestyle="single"/>
            <w10:wrap type="topAndBottom"/>
          </v:line>
        </w:pict>
      </w:r>
    </w:p>
    <w:p>
      <w:pPr>
        <w:pStyle w:val="Normal397"/>
        <w:spacing w:line="120" w:lineRule="exact"/>
      </w:pPr>
    </w:p>
    <w:p>
      <w:pPr>
        <w:pStyle w:val="Normal3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ADVISORS &amp; MINISTERS (90%); MONARCHIES (90%); NEGATIVE NEWS (90%); GOVERNMENT &amp; PUBLIC ADMINISTRATION (78%); GOVERNMENT BODIES &amp; OFFICES (78%); TYPES OF GOVERNMENT (78%); REGIONAL &amp; LOCAL GOVERNMENTS (76%); DEMOCRACIES (73%); MUNICIPAL FINANCE (71%); WORKSPACE SHARING (60%)</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(95%); INDIA (95%)</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397"/>
      </w:pPr>
    </w:p>
    <w:p>
      <w:pPr>
        <w:pStyle w:val="Normal397"/>
        <w:ind w:left="200"/>
        <w:sectPr>
          <w:type w:val="continuous"/>
          <w:pgMar w:top="840" w:right="1000" w:bottom="840" w:left="1000" w:header="400" w:footer="400"/>
          <w:pgNumType w:fmt="decimal"/>
          <w:cols w:space="720"/>
        </w:sectPr>
      </w:pPr>
      <w:r>
        <w:br/>
      </w:r>
      <w:r>
        <w:pict>
          <v:line id="_x0000_s2582"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852"/>
          <w:headerReference w:type="default" r:id="rId3853"/>
          <w:footerReference w:type="even" r:id="rId3854"/>
          <w:footerReference w:type="default" r:id="rId3855"/>
          <w:headerReference w:type="first" r:id="rId3856"/>
          <w:footerReference w:type="first" r:id="rId3857"/>
          <w:pgSz w:w="12240" w:h="15840"/>
          <w:pgMar w:top="840" w:right="1000" w:bottom="840" w:left="1000" w:header="400" w:footer="400"/>
          <w:pgNumType w:fmt="decimal"/>
          <w:cols w:space="720"/>
          <w:titlePg w:val="0"/>
        </w:sectPr>
      </w:pPr>
    </w:p>
    <w:p>
      <w:pPr>
        <w:pStyle w:val="Normal398"/>
      </w:pPr>
    </w:p>
    <w:p>
      <w:pPr>
        <w:pStyle w:val="Heading1396"/>
        <w:keepNext w:val="0"/>
        <w:spacing w:after="200" w:line="340" w:lineRule="atLeast"/>
        <w:ind w:left="0" w:right="0" w:firstLine="0"/>
        <w:jc w:val="center"/>
      </w:pPr>
      <w:hyperlink r:id="rId3858" w:history="1">
        <w:r>
          <w:rPr>
            <w:rFonts w:ascii="arial" w:eastAsia="arial" w:hAnsi="arial" w:cs="arial"/>
            <w:b/>
            <w:i/>
            <w:strike w:val="0"/>
            <w:color w:val="0077CC"/>
            <w:sz w:val="28"/>
            <w:u w:val="single"/>
            <w:vertAlign w:val="baseline"/>
          </w:rPr>
          <w:t>TVK Flag Launch: When Thalapathy Vijay Was Uncertain About His Interest In Politics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 3:21 AM EST</w:t>
      </w:r>
    </w:p>
    <w:p>
      <w:pPr>
        <w:pStyle w:val="Normal398"/>
        <w:keepNext w:val="0"/>
        <w:spacing w:after="0" w:line="240" w:lineRule="atLeast"/>
        <w:ind w:right="0"/>
        <w:jc w:val="both"/>
      </w:pPr>
      <w:bookmarkStart w:id="1186" w:name="Bookmark_398"/>
      <w:bookmarkEnd w:id="1186"/>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398"/>
        <w:keepNext w:val="0"/>
        <w:spacing w:before="120" w:after="0" w:line="220" w:lineRule="atLeast"/>
        <w:ind w:left="0" w:right="0" w:firstLine="0"/>
        <w:jc w:val="left"/>
      </w:pPr>
      <w:r>
        <w:br/>
      </w:r>
      <w:r>
        <w:pict>
          <v:shape id="_x0000_i2583" type="#_x0000_t75" style="width:200.28pt;height:22.5pt">
            <v:imagedata r:id="rId469"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&amp; INDIA NEWS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98"/>
        <w:keepNext/>
        <w:spacing w:before="240" w:after="0" w:line="340" w:lineRule="atLeast"/>
        <w:ind w:left="0" w:right="0" w:firstLine="0"/>
        <w:jc w:val="left"/>
      </w:pPr>
      <w:bookmarkStart w:id="1187" w:name="Body_396"/>
      <w:bookmarkEnd w:id="1187"/>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84" style="position:absolute;z-index:25291878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film star Vijay, who is the founder of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is all set to launch his political party's flag in Chennai on Thursday, August 22, 2024.In an announcement posted on social media platform X, he said he would unveil the flag, and hoist it at the party office located in Panaiyur. He will also release the flag song.</w:t>
      </w:r>
    </w:p>
    <w:p>
      <w:pPr>
        <w:pStyle w:val="Normal3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When Vijay was uncertain of his political entry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news of his political developments have excited fans, an old video of Vijay appearing in the show Koffee With Anu with his Ghilli costar Trisha, has been doing the rounds on social media.The special aspect of the video has fans stunned over his views on his political entry. In the video, the show's host, Anu Hasan asks Vijay a few questions in a rapid fire round. She poses the question "Will Vijay foray into politics? " to which the GOAT actor, smiles and responds "Who Knows...".Also Read: </w:t>
      </w:r>
      <w:hyperlink r:id="rId3859" w:history="1">
        <w:r>
          <w:rPr>
            <w:rFonts w:ascii="arial" w:eastAsia="arial" w:hAnsi="arial" w:cs="arial"/>
            <w:b w:val="0"/>
            <w:i/>
            <w:strike w:val="0"/>
            <w:noProof w:val="0"/>
            <w:color w:val="0077CC"/>
            <w:position w:val="0"/>
            <w:sz w:val="20"/>
            <w:u w:val="single"/>
            <w:vertAlign w:val="baseline"/>
          </w:rPr>
          <w:t>Vijay's GOAT Cleared For Release With U/A Certificate</w:t>
        </w:r>
      </w:hyperlink>
      <w:r>
        <w:rPr>
          <w:rFonts w:ascii="arial" w:eastAsia="arial" w:hAnsi="arial" w:cs="arial"/>
          <w:b/>
          <w:i w:val="0"/>
          <w:strike w:val="0"/>
          <w:noProof w:val="0"/>
          <w:color w:val="000000"/>
          <w:position w:val="0"/>
          <w:sz w:val="20"/>
          <w:u w:val="none"/>
          <w:vertAlign w:val="baseline"/>
        </w:rPr>
        <w:t>Vijay's entry into politics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Vijay's political ambitions started when he first he began Vijay Makkal Iyakkam through which he carried out several pro-people initiatives.In February 2024, Vijay announced the launch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.In a statement released by the actor, he stated, he will shift his full focus to politics after he completes two films after which he will 'devote himself' to the people of Tamil Nadu. His statement read "I have one more film that I have signed. I will finish it and completely indulge myself into politics. I have been preparing myself for my political journey for a long time. I will devote myself for the people of Tamil Nadu. This is the only way I can give back to my people,".Vijay will be next seen in Venkat Prabhu'a film </w:t>
      </w:r>
      <w:r>
        <w:rPr>
          <w:rFonts w:ascii="arial" w:eastAsia="arial" w:hAnsi="arial" w:cs="arial"/>
          <w:b w:val="0"/>
          <w:i/>
          <w:strike w:val="0"/>
          <w:noProof w:val="0"/>
          <w:color w:val="000000"/>
          <w:position w:val="0"/>
          <w:sz w:val="20"/>
          <w:u w:val="none"/>
          <w:vertAlign w:val="baseline"/>
        </w:rPr>
        <w:t>The Greatest of All Time</w:t>
      </w:r>
      <w:r>
        <w:rPr>
          <w:rFonts w:ascii="arial" w:eastAsia="arial" w:hAnsi="arial" w:cs="arial"/>
          <w:b w:val="0"/>
          <w:i w:val="0"/>
          <w:strike w:val="0"/>
          <w:noProof w:val="0"/>
          <w:color w:val="000000"/>
          <w:position w:val="0"/>
          <w:sz w:val="20"/>
          <w:u w:val="none"/>
          <w:vertAlign w:val="baseline"/>
        </w:rPr>
        <w:t>. The film stars Meenaakshi Chaudhary, Prasanth, Ajmal and Prabhu Deva in key roles.</w:t>
      </w:r>
    </w:p>
    <w:p>
      <w:pPr>
        <w:pStyle w:val="Normal398"/>
        <w:keepNext/>
        <w:spacing w:before="240" w:after="0" w:line="340" w:lineRule="atLeast"/>
        <w:ind w:left="0" w:right="0" w:firstLine="0"/>
        <w:jc w:val="left"/>
      </w:pPr>
      <w:bookmarkStart w:id="1188" w:name="Classification_391"/>
      <w:bookmarkEnd w:id="1188"/>
      <w:r>
        <w:rPr>
          <w:rFonts w:ascii="arial" w:eastAsia="arial" w:hAnsi="arial" w:cs="arial"/>
          <w:b/>
          <w:i w:val="0"/>
          <w:strike w:val="0"/>
          <w:noProof w:val="0"/>
          <w:color w:val="000000"/>
          <w:position w:val="0"/>
          <w:sz w:val="28"/>
          <w:u w:val="none"/>
          <w:vertAlign w:val="baseline"/>
        </w:rPr>
        <w:t>Classification</w:t>
      </w:r>
    </w:p>
    <w:p>
      <w:pPr>
        <w:pStyle w:val="Normal398"/>
        <w:spacing w:line="60" w:lineRule="exact"/>
      </w:pPr>
      <w:r>
        <w:pict>
          <v:line id="_x0000_s2585" style="position:absolute;z-index:252919808" from="0,2pt" to="512pt,2pt" strokecolor="#009ddb" strokeweight="2pt">
            <v:stroke linestyle="single"/>
            <w10:wrap type="topAndBottom"/>
          </v:line>
        </w:pict>
      </w:r>
    </w:p>
    <w:p>
      <w:pPr>
        <w:pStyle w:val="Normal398"/>
        <w:spacing w:line="120" w:lineRule="exact"/>
      </w:pPr>
    </w:p>
    <w:p>
      <w:pPr>
        <w:pStyle w:val="Normal3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GOVERNMENT &amp; PUBLIC ADMINISTRATION (90%); SOCIAL MEDIA (77%)</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SOCIAL MEDIA (77%); BROADCASTING INDUSTRY (74%)</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(92%); SOUTH INDIA (79%); INDIA (95%); ASIA (74%); State of Tamil Nadu; India; Asia, Southern Asia</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398"/>
      </w:pPr>
    </w:p>
    <w:p>
      <w:pPr>
        <w:pStyle w:val="Normal398"/>
        <w:ind w:left="200"/>
        <w:sectPr>
          <w:type w:val="continuous"/>
          <w:pgMar w:top="840" w:right="1000" w:bottom="840" w:left="1000" w:header="400" w:footer="400"/>
          <w:pgNumType w:fmt="decimal"/>
          <w:cols w:space="720"/>
        </w:sectPr>
      </w:pPr>
      <w:r>
        <w:br/>
      </w:r>
      <w:r>
        <w:pict>
          <v:line id="_x0000_s2586"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860"/>
          <w:headerReference w:type="default" r:id="rId3861"/>
          <w:footerReference w:type="even" r:id="rId3862"/>
          <w:footerReference w:type="default" r:id="rId3863"/>
          <w:headerReference w:type="first" r:id="rId3864"/>
          <w:footerReference w:type="first" r:id="rId3865"/>
          <w:pgSz w:w="12240" w:h="15840"/>
          <w:pgMar w:top="840" w:right="1000" w:bottom="840" w:left="1000" w:header="400" w:footer="400"/>
          <w:pgNumType w:fmt="decimal"/>
          <w:cols w:space="720"/>
          <w:titlePg w:val="0"/>
        </w:sectPr>
      </w:pPr>
    </w:p>
    <w:p>
      <w:pPr>
        <w:pStyle w:val="Normal399"/>
      </w:pPr>
    </w:p>
    <w:p>
      <w:pPr>
        <w:pStyle w:val="Heading1397"/>
        <w:keepNext w:val="0"/>
        <w:spacing w:after="200" w:line="340" w:lineRule="atLeast"/>
        <w:ind w:left="0" w:right="0" w:firstLine="0"/>
        <w:jc w:val="center"/>
      </w:pPr>
      <w:hyperlink r:id="rId3866" w:history="1">
        <w:r>
          <w:rPr>
            <w:rFonts w:ascii="arial" w:eastAsia="arial" w:hAnsi="arial" w:cs="arial"/>
            <w:b/>
            <w:i/>
            <w:strike w:val="0"/>
            <w:color w:val="0077CC"/>
            <w:sz w:val="28"/>
            <w:u w:val="single"/>
            <w:vertAlign w:val="baseline"/>
          </w:rPr>
          <w:t>Vikravandi wore a festive look hosting TVK’s conference; massive crowd throngs venue</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399"/>
        <w:keepNext w:val="0"/>
        <w:spacing w:after="0" w:line="240" w:lineRule="atLeast"/>
        <w:ind w:right="0"/>
        <w:jc w:val="both"/>
      </w:pPr>
      <w:bookmarkStart w:id="1189" w:name="Bookmark_399"/>
      <w:bookmarkEnd w:id="1189"/>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399"/>
        <w:keepNext w:val="0"/>
        <w:spacing w:before="120" w:after="0" w:line="220" w:lineRule="atLeast"/>
        <w:ind w:left="0" w:right="0" w:firstLine="0"/>
        <w:jc w:val="left"/>
      </w:pPr>
      <w:r>
        <w:br/>
      </w:r>
      <w:r>
        <w:pict>
          <v:shape id="_x0000_i2587" type="#_x0000_t75" style="width:269.97pt;height:89.99pt">
            <v:imagedata r:id="rId202"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99"/>
        <w:keepNext/>
        <w:spacing w:before="240" w:after="0" w:line="340" w:lineRule="atLeast"/>
        <w:ind w:left="0" w:right="0" w:firstLine="0"/>
        <w:jc w:val="left"/>
      </w:pPr>
      <w:bookmarkStart w:id="1190" w:name="Body_397"/>
      <w:bookmarkEnd w:id="119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88" style="position:absolute;z-index:252921856"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 Salai village near Vikravandi town in Villupuram was all decked up on Sunday as it hosted the first State-level conference of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eight months after the party was floated. </w:t>
      </w:r>
    </w:p>
    <w:p>
      <w:pPr>
        <w:pStyle w:val="Normal399"/>
      </w:pP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TVK is yet to test the electoral waters, and is gearing up for the 2026 Tamil Nadu Assembly election. The venue wore a festive look, with hundreds of the party’s flag covering the entire ground. </w:t>
      </w:r>
    </w:p>
    <w:p>
      <w:pPr>
        <w:pStyle w:val="Normal399"/>
      </w:pP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dais was erected on the 85-acre-site, and seating arrangements were made for nearly one lakh people. Even before the conference began, a massive crowd of party workers thronged the venue and several were waiting outside. The main entrance to the venue was designed to resemble Fort St. George, where the Secretariat is located. Traffic was affected at Vikravandi and Mundiyampakkam for several kilometres on Chennai-Tiruchi National Highway. Vehicles were diverted through alternative routes at several locations. </w:t>
      </w:r>
    </w:p>
    <w:p>
      <w:pPr>
        <w:pStyle w:val="Normal399"/>
      </w:pP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prevent a traffic jam at the Vikravandi toll plaza, vehicles heading for the conference were allowed to pass without paying the toll. </w:t>
      </w:r>
    </w:p>
    <w:p>
      <w:pPr>
        <w:pStyle w:val="Normal399"/>
      </w:pP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few party workers who arrived at the venue reportedly fainted due to the scorching heat and dehydration. They were attended to by the medical team stationed at the venue. </w:t>
      </w:r>
    </w:p>
    <w:p>
      <w:pPr>
        <w:pStyle w:val="Normal399"/>
      </w:pP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Elaborate security arrangements were in place for the conference, which is one of the biggest political shows held in recent months. </w:t>
      </w:r>
    </w:p>
    <w:p>
      <w:pPr>
        <w:pStyle w:val="Normal399"/>
      </w:pP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policemen drawn from Villupuram and other districts were deployed, and 22 ambulances and 18 medical teams were stationed at the venue.</w:t>
      </w:r>
    </w:p>
    <w:p>
      <w:pPr>
        <w:pStyle w:val="Normal399"/>
      </w:pP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TVK cadres were killed and three others sustained injuries after the SUV they were travelling in overturned at Sheik Hussainpet near Ulundurpet in Kallakurichi district. The deceased identified as Kalai and Srinivasan of Tiruchi along with three others were on the way to Vikravandi to attend the party’s conference. </w:t>
      </w:r>
    </w:p>
    <w:p>
      <w:pPr>
        <w:pStyle w:val="Normal399"/>
      </w:pP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SUV neared Sheik Hussainpet, the driver reportedly lost control of the vehicle and dashed against the median. In the impact, the vehicle overturned. The injured were admitted to the Ulundurpet General Hospital.  </w:t>
      </w:r>
    </w:p>
    <w:p>
      <w:pPr>
        <w:pStyle w:val="Normal399"/>
        <w:keepNext/>
        <w:spacing w:before="240" w:after="0" w:line="340" w:lineRule="atLeast"/>
        <w:ind w:left="0" w:right="0" w:firstLine="0"/>
        <w:jc w:val="left"/>
      </w:pPr>
      <w:bookmarkStart w:id="1191" w:name="Classification_392"/>
      <w:bookmarkEnd w:id="1191"/>
      <w:r>
        <w:rPr>
          <w:rFonts w:ascii="arial" w:eastAsia="arial" w:hAnsi="arial" w:cs="arial"/>
          <w:b/>
          <w:i w:val="0"/>
          <w:strike w:val="0"/>
          <w:noProof w:val="0"/>
          <w:color w:val="000000"/>
          <w:position w:val="0"/>
          <w:sz w:val="28"/>
          <w:u w:val="none"/>
          <w:vertAlign w:val="baseline"/>
        </w:rPr>
        <w:t>Classification</w:t>
      </w:r>
    </w:p>
    <w:p>
      <w:pPr>
        <w:pStyle w:val="Normal399"/>
        <w:spacing w:line="60" w:lineRule="exact"/>
      </w:pPr>
      <w:r>
        <w:pict>
          <v:line id="_x0000_s2589" style="position:absolute;z-index:252922880" from="0,2pt" to="512pt,2pt" strokecolor="#009ddb" strokeweight="2pt">
            <v:stroke linestyle="single"/>
            <w10:wrap type="topAndBottom"/>
          </v:line>
        </w:pict>
      </w:r>
    </w:p>
    <w:p>
      <w:pPr>
        <w:pStyle w:val="Normal399"/>
        <w:spacing w:line="120" w:lineRule="exact"/>
      </w:pPr>
    </w:p>
    <w:p>
      <w:pPr>
        <w:pStyle w:val="Normal3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(78%); CAMPAIGNS &amp; ELECTIONS (77%); TRAFFIC ACCIDENTS (73%); ELECTIONS &amp; POLITICS (72%); WOUNDS &amp; INJURIES (71%)</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SPORT UTILITY VEHICLES (88%); EMERGENCY VEHICLES (73%); TOLL ROADS &amp; TURNPIKES (73%); TRAFFIC ACCIDENTS (73%); VEHICLE TRAFFIC (73%)</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NEW DELHI, INDIA (79%); TAMIL NADU, INDIA (79%); INDIA (91%)</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399"/>
      </w:pPr>
    </w:p>
    <w:p>
      <w:pPr>
        <w:pStyle w:val="Normal399"/>
        <w:ind w:left="200"/>
        <w:sectPr>
          <w:type w:val="continuous"/>
          <w:pgMar w:top="840" w:right="1000" w:bottom="840" w:left="1000" w:header="400" w:footer="400"/>
          <w:pgNumType w:fmt="decimal"/>
          <w:cols w:space="720"/>
        </w:sectPr>
      </w:pPr>
      <w:r>
        <w:br/>
      </w:r>
      <w:r>
        <w:pict>
          <v:line id="_x0000_s2590"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867"/>
          <w:headerReference w:type="default" r:id="rId3868"/>
          <w:footerReference w:type="even" r:id="rId3869"/>
          <w:footerReference w:type="default" r:id="rId3870"/>
          <w:headerReference w:type="first" r:id="rId3871"/>
          <w:footerReference w:type="first" r:id="rId3872"/>
          <w:pgSz w:w="12240" w:h="15840"/>
          <w:pgMar w:top="840" w:right="1000" w:bottom="840" w:left="1000" w:header="400" w:footer="400"/>
          <w:pgNumType w:fmt="decimal"/>
          <w:cols w:space="720"/>
          <w:titlePg w:val="0"/>
        </w:sectPr>
      </w:pPr>
    </w:p>
    <w:p>
      <w:pPr>
        <w:pStyle w:val="Normal400"/>
      </w:pPr>
    </w:p>
    <w:p>
      <w:pPr>
        <w:pStyle w:val="Heading1398"/>
        <w:keepNext w:val="0"/>
        <w:spacing w:after="200" w:line="340" w:lineRule="atLeast"/>
        <w:ind w:left="0" w:right="0" w:firstLine="0"/>
        <w:jc w:val="center"/>
      </w:pPr>
      <w:hyperlink r:id="rId3873" w:history="1">
        <w:r>
          <w:rPr>
            <w:rFonts w:ascii="arial" w:eastAsia="arial" w:hAnsi="arial" w:cs="arial"/>
            <w:b/>
            <w:i/>
            <w:strike w:val="0"/>
            <w:color w:val="0077CC"/>
            <w:sz w:val="28"/>
            <w:u w:val="single"/>
            <w:vertAlign w:val="baseline"/>
          </w:rPr>
          <w:t>Will have ideological fight with Vijay in 2026 Tamil Nadu polls: BJP's Annamalai</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Wednesday 11:11 AM GMT</w:t>
      </w:r>
    </w:p>
    <w:p>
      <w:pPr>
        <w:pStyle w:val="Normal400"/>
        <w:keepNext w:val="0"/>
        <w:spacing w:after="0" w:line="240" w:lineRule="atLeast"/>
        <w:ind w:right="0"/>
        <w:jc w:val="both"/>
      </w:pPr>
      <w:bookmarkStart w:id="1192" w:name="Bookmark_400"/>
      <w:bookmarkEnd w:id="1192"/>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400"/>
        <w:keepNext w:val="0"/>
        <w:spacing w:before="120" w:after="0" w:line="220" w:lineRule="atLeast"/>
        <w:ind w:left="0" w:right="0" w:firstLine="0"/>
        <w:jc w:val="left"/>
      </w:pPr>
      <w:r>
        <w:br/>
      </w:r>
      <w:r>
        <w:pict>
          <v:shape id="_x0000_i2591" type="#_x0000_t75" style="width:102.76pt;height:45.01pt">
            <v:imagedata r:id="rId229"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400"/>
        <w:keepNext/>
        <w:spacing w:before="240" w:after="0" w:line="340" w:lineRule="atLeast"/>
        <w:ind w:left="0" w:right="0" w:firstLine="0"/>
        <w:jc w:val="left"/>
      </w:pPr>
      <w:bookmarkStart w:id="1193" w:name="Body_398"/>
      <w:bookmarkEnd w:id="1193"/>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92" style="position:absolute;z-index:252924928"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BJP state president K Annamalai said that his party will have an ideological fight with actor-politician Vijay in the 2026 state assembly elections. He agreed that Vijay was a popular actor and that he would bring certain ideals to the political fight. "For Vijay and other parties, it is going to be an ideological fight.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will bring a certain ideology to the ground. We will bring a certain ideology to the ground. They might have fire power... we also have fire power," Annamalai said.  Actor-politician Vijay, during his first party conference in October 2024, had declared BJP as the ideological enemy of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and called the DMK as its political enemy. The BJP leader said that every election is different as the field was changing rapidly with social media, youth voters, aspirational politics and so-called freebies playing a determining factor. But he was confident of BJP's success. He said the 2026 Tamil Nadu elections will see a multi-party contest, and that his party will not oppose any party for the sake of opposing.  "Our cadres are developed now. We are very confident that it will be a combination of two sides fighting on ideology, while ruling and Opposition will fight over anti-incumbency. It is going to be a unique field in Tamil Nadu," Annamalai stated. Agreeing that Vijay's popularity is massive, he also pointed out that the ruling DMK were formidable as well, and that regional parties have a strong base in the state. "He already has a far reach and parties like DMK are formidable. It is one of the oldest parties in the country, existing from 1949. The AIADMK is formidable; it was in power several times. We understood what the challenges are but we have built ourselves over the last several years," Annamalai asserted.  "For the very first time in 2021, we contested an election alone, we contested more and understood how to make a campaign better and how to get our narrative right," Annamalai said, claiming that the election fighting machinery was being overhauled. "DMK is a ruling party, and of course we have to corner them for their mistakes," the BJP state chief said. </w:t>
      </w:r>
    </w:p>
    <w:p>
      <w:pPr>
        <w:pStyle w:val="Normal400"/>
        <w:keepNext w:val="0"/>
        <w:spacing w:before="240" w:after="0" w:line="260" w:lineRule="atLeast"/>
        <w:ind w:left="0" w:right="0" w:firstLine="0"/>
        <w:jc w:val="both"/>
      </w:pPr>
      <w:hyperlink r:id="rId3874" w:history="1">
        <w:r>
          <w:rPr>
            <w:rFonts w:ascii="arial" w:eastAsia="arial" w:hAnsi="arial" w:cs="arial"/>
            <w:b w:val="0"/>
            <w:i/>
            <w:strike w:val="0"/>
            <w:color w:val="0077CC"/>
            <w:sz w:val="20"/>
            <w:u w:val="single"/>
            <w:vertAlign w:val="baseline"/>
          </w:rPr>
          <w:t>Link to Image</w:t>
        </w:r>
      </w:hyperlink>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593" style="position:absolute;z-index:252925952"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have ideological fight with Vijay in 2026 Tamil Nadu polls: BJP's Annamalai</w:t>
      </w:r>
    </w:p>
    <w:p>
      <w:pPr>
        <w:pStyle w:val="Normal400"/>
        <w:keepNext/>
        <w:spacing w:before="240" w:after="0" w:line="340" w:lineRule="atLeast"/>
        <w:ind w:left="0" w:right="0" w:firstLine="0"/>
        <w:jc w:val="left"/>
      </w:pPr>
      <w:bookmarkStart w:id="1194" w:name="Classification_393"/>
      <w:bookmarkEnd w:id="1194"/>
      <w:r>
        <w:rPr>
          <w:rFonts w:ascii="arial" w:eastAsia="arial" w:hAnsi="arial" w:cs="arial"/>
          <w:b/>
          <w:i w:val="0"/>
          <w:strike w:val="0"/>
          <w:noProof w:val="0"/>
          <w:color w:val="000000"/>
          <w:position w:val="0"/>
          <w:sz w:val="28"/>
          <w:u w:val="none"/>
          <w:vertAlign w:val="baseline"/>
        </w:rPr>
        <w:t>Classification</w:t>
      </w:r>
    </w:p>
    <w:p>
      <w:pPr>
        <w:pStyle w:val="Normal400"/>
        <w:spacing w:line="60" w:lineRule="exact"/>
      </w:pPr>
      <w:r>
        <w:pict>
          <v:line id="_x0000_s2594" style="position:absolute;z-index:252926976" from="0,2pt" to="512pt,2pt" strokecolor="#009ddb" strokeweight="2pt">
            <v:stroke linestyle="single"/>
            <w10:wrap type="topAndBottom"/>
          </v:line>
        </w:pict>
      </w:r>
    </w:p>
    <w:p>
      <w:pPr>
        <w:pStyle w:val="Normal400"/>
        <w:spacing w:line="120" w:lineRule="exact"/>
      </w:pPr>
    </w:p>
    <w:p>
      <w:pPr>
        <w:pStyle w:val="Normal4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CAMPAIGNS &amp; ELECTIONS (90%); ELECTIONS (90%); LEGISLATIVE BODIES (90%); POLITICS (90%); VOTERS &amp; VOTING (77%); SOCIAL MEDIA (73%)</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(73%)</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(96%)</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400"/>
      </w:pPr>
    </w:p>
    <w:p>
      <w:pPr>
        <w:pStyle w:val="Normal400"/>
        <w:ind w:left="200"/>
        <w:sectPr>
          <w:type w:val="continuous"/>
          <w:pgMar w:top="840" w:right="1000" w:bottom="840" w:left="1000" w:header="400" w:footer="400"/>
          <w:pgNumType w:fmt="decimal"/>
          <w:cols w:space="720"/>
        </w:sectPr>
      </w:pPr>
      <w:r>
        <w:br/>
      </w:r>
      <w:r>
        <w:pict>
          <v:line id="_x0000_s2595"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875"/>
          <w:headerReference w:type="default" r:id="rId3876"/>
          <w:footerReference w:type="even" r:id="rId3877"/>
          <w:footerReference w:type="default" r:id="rId3878"/>
          <w:headerReference w:type="first" r:id="rId3879"/>
          <w:footerReference w:type="first" r:id="rId3880"/>
          <w:pgSz w:w="12240" w:h="15840"/>
          <w:pgMar w:top="840" w:right="1000" w:bottom="840" w:left="1000" w:header="400" w:footer="400"/>
          <w:pgNumType w:fmt="decimal"/>
          <w:cols w:space="720"/>
          <w:titlePg w:val="0"/>
        </w:sectPr>
      </w:pPr>
    </w:p>
    <w:p>
      <w:pPr>
        <w:pStyle w:val="Normal401"/>
      </w:pPr>
    </w:p>
    <w:p>
      <w:pPr>
        <w:pStyle w:val="Heading1399"/>
        <w:keepNext w:val="0"/>
        <w:spacing w:after="200" w:line="340" w:lineRule="atLeast"/>
        <w:ind w:left="0" w:right="0" w:firstLine="0"/>
        <w:jc w:val="center"/>
      </w:pPr>
      <w:hyperlink r:id="rId3881" w:history="1">
        <w:r>
          <w:rPr>
            <w:rFonts w:ascii="arial" w:eastAsia="arial" w:hAnsi="arial" w:cs="arial"/>
            <w:b/>
            <w:i/>
            <w:strike w:val="0"/>
            <w:color w:val="0077CC"/>
            <w:sz w:val="28"/>
            <w:u w:val="single"/>
            <w:vertAlign w:val="baseline"/>
          </w:rPr>
          <w:t>Indian Politics LIVE | TVK chief Vijay challenges Waqf law validity in Supreme Court</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Deccan Herald</w:t>
      </w:r>
    </w:p>
    <w:p>
      <w:pPr>
        <w:pStyle w:val="Normal401"/>
        <w:keepNext w:val="0"/>
        <w:spacing w:before="240" w:after="0" w:line="260" w:lineRule="atLeast"/>
        <w:ind w:left="0" w:right="0" w:firstLine="0"/>
        <w:jc w:val="center"/>
      </w:pPr>
      <w:hyperlink r:id="rId3882" w:history="1">
        <w:r>
          <w:rPr>
            <w:rFonts w:ascii="arial" w:eastAsia="arial" w:hAnsi="arial" w:cs="arial"/>
            <w:b w:val="0"/>
            <w:i/>
            <w:strike w:val="0"/>
            <w:color w:val="0077CC"/>
            <w:sz w:val="20"/>
            <w:u w:val="single"/>
            <w:vertAlign w:val="baseline"/>
          </w:rPr>
          <w:t>https://www.deccanherald.com/india/indian-politics-live-news-updates-amit-shah-narendra-modi-rahul-gandhi-congress-bjp-shiv-sena-ubt-mamata-banerjee-tmc-bengal-aiadmk-mamata-banerjee-waqf-3492546</w:t>
        </w:r>
      </w:hyperlink>
      <w:r>
        <w:br/>
      </w:r>
      <w:r>
        <w:rPr>
          <w:rFonts w:ascii="arial" w:eastAsia="arial" w:hAnsi="arial" w:cs="arial"/>
          <w:b w:val="0"/>
          <w:i w:val="0"/>
          <w:strike w:val="0"/>
          <w:noProof w:val="0"/>
          <w:color w:val="000000"/>
          <w:position w:val="0"/>
          <w:sz w:val="20"/>
          <w:u w:val="none"/>
          <w:vertAlign w:val="baseline"/>
        </w:rPr>
        <w:t>April 14, 2025 Monday</w:t>
      </w:r>
    </w:p>
    <w:p>
      <w:pPr>
        <w:pStyle w:val="Normal401"/>
        <w:keepNext w:val="0"/>
        <w:spacing w:after="0" w:line="240" w:lineRule="atLeast"/>
        <w:ind w:right="0"/>
        <w:jc w:val="both"/>
      </w:pPr>
      <w:bookmarkStart w:id="1195" w:name="Bookmark_401"/>
      <w:bookmarkEnd w:id="1195"/>
    </w:p>
    <w:p>
      <w:pPr>
        <w:pStyle w:val="Normal401"/>
        <w:spacing w:line="200" w:lineRule="exact"/>
      </w:pPr>
    </w:p>
    <w:p>
      <w:pPr>
        <w:pStyle w:val="Normal4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401"/>
        <w:keepNext/>
        <w:spacing w:before="240" w:after="0" w:line="340" w:lineRule="atLeast"/>
        <w:ind w:left="0" w:right="0" w:firstLine="0"/>
        <w:jc w:val="left"/>
      </w:pPr>
      <w:bookmarkStart w:id="1196" w:name="Body_399"/>
      <w:bookmarkEnd w:id="1196"/>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96" style="position:absolute;z-index:252929024" from="0,2pt" to="512pt,2pt" strokecolor="#009ddb" strokeweight="2pt">
            <v:stroke linestyle="single"/>
            <w10:wrap type="topAndBottom"/>
          </v:line>
        </w:pic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Actor-turned-politician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has challenged in the Supreme Court the constitutional validity of...</w:t>
      </w:r>
    </w:p>
    <w:p>
      <w:pPr>
        <w:pStyle w:val="Normal401"/>
      </w:pPr>
    </w:p>
    <w:p>
      <w:pPr>
        <w:pStyle w:val="Normal401"/>
        <w:ind w:left="200"/>
        <w:sectPr>
          <w:type w:val="continuous"/>
          <w:pgMar w:top="840" w:right="1000" w:bottom="840" w:left="1000" w:header="400" w:footer="400"/>
          <w:pgNumType w:fmt="decimal"/>
          <w:cols w:space="720"/>
        </w:sectPr>
      </w:pPr>
      <w:r>
        <w:br/>
      </w:r>
      <w:r>
        <w:pict>
          <v:line id="_x0000_s2597"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883"/>
          <w:headerReference w:type="default" r:id="rId3884"/>
          <w:footerReference w:type="even" r:id="rId3885"/>
          <w:footerReference w:type="default" r:id="rId3886"/>
          <w:headerReference w:type="first" r:id="rId3887"/>
          <w:footerReference w:type="first" r:id="rId3888"/>
          <w:pgSz w:w="12240" w:h="15840"/>
          <w:pgMar w:top="840" w:right="1000" w:bottom="840" w:left="1000" w:header="400" w:footer="400"/>
          <w:pgNumType w:fmt="decimal"/>
          <w:cols w:space="720"/>
          <w:titlePg w:val="0"/>
        </w:sectPr>
      </w:pPr>
    </w:p>
    <w:p>
      <w:pPr>
        <w:pStyle w:val="Normal402"/>
      </w:pPr>
    </w:p>
    <w:p>
      <w:pPr>
        <w:pStyle w:val="Heading1400"/>
        <w:keepNext w:val="0"/>
        <w:spacing w:after="200" w:line="340" w:lineRule="atLeast"/>
        <w:ind w:left="0" w:right="0" w:firstLine="0"/>
        <w:jc w:val="center"/>
      </w:pPr>
      <w:hyperlink r:id="rId3889" w:history="1">
        <w:r>
          <w:rPr>
            <w:rFonts w:ascii="arial" w:eastAsia="arial" w:hAnsi="arial" w:cs="arial"/>
            <w:b/>
            <w:i/>
            <w:strike w:val="0"/>
            <w:color w:val="0077CC"/>
            <w:sz w:val="28"/>
            <w:u w:val="single"/>
            <w:vertAlign w:val="baseline"/>
          </w:rPr>
          <w:t>Bobby Deol confirmed for Thalapathy Vijay’s ‘Thalapathy 69’</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402"/>
        <w:keepNext w:val="0"/>
        <w:spacing w:after="0" w:line="240" w:lineRule="atLeast"/>
        <w:ind w:right="0"/>
        <w:jc w:val="both"/>
      </w:pPr>
      <w:bookmarkStart w:id="1197" w:name="Bookmark_402"/>
      <w:bookmarkEnd w:id="1197"/>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Media news All Rights Reserved</w:t>
      </w:r>
    </w:p>
    <w:p>
      <w:pPr>
        <w:pStyle w:val="Normal402"/>
        <w:keepNext w:val="0"/>
        <w:spacing w:before="120" w:after="0" w:line="220" w:lineRule="atLeast"/>
        <w:ind w:left="0" w:right="0" w:firstLine="0"/>
        <w:jc w:val="left"/>
      </w:pPr>
      <w:r>
        <w:br/>
      </w:r>
      <w:r>
        <w:pict>
          <v:shape id="_x0000_i2598" type="#_x0000_t75" style="width:359.96pt;height:74.24pt">
            <v:imagedata r:id="rId417"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02"/>
        <w:keepNext/>
        <w:spacing w:before="240" w:after="0" w:line="340" w:lineRule="atLeast"/>
        <w:ind w:left="0" w:right="0" w:firstLine="0"/>
        <w:jc w:val="left"/>
      </w:pPr>
      <w:bookmarkStart w:id="1198" w:name="Body_400"/>
      <w:bookmarkEnd w:id="1198"/>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99" style="position:absolute;z-index:252931072"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Mumbai, Oct 1 (IANS) Bollywood actor Bobby Deol, who recently won the IIFA award for the Best Actor in a negative role, is set to continue his antagonistic streak in the upcoming pan-India movie tentatively titled ‘Thalapathy 69’.  ,  The title also marks the final film of Tamil cinema icon Thalapathy Vijay before he switches over to politics and joins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full-time after the movie. He announced the launch of his party in February this year., Taking to X, formerly Twitter, the makers of the film made the official announcement of Bobby’s inclusion in the film as they wrote, “100% official now, Super happy &amp; excited to announce that @thedeol joins #Thalapathy69 cast #Thalapathy69CastReveal #Thalapathy @actorvijay sir #HVinoth @anirudhofficial @Jagadishbliss @LohithNK01”., Bobby, who is known for his versatility and memorable performances across genres, is set to add a dynamic new dimension to this grand project., Earlier, Thalapathy Vijay was seen in Venkat Prabhu’s ‘The GOAT’ in which he played dual roles. The movie revolves around an anti-terrorist squad leader who loses his son on a trip to Thailand.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a turn of events, it is revealed that the son has a dangerous plan up his sleeve against his father., The film also starred Prashanth, Prabhu Deva, Mohan, Jayaram, Sneha, Laila, Ajmal Ameer, and Meenakshi Chaudhary in key roles., Meanwhile, ‘Thalapathy’ is directed by H. Vinoth, and is set for a release on a massive scale in Tamil, Telugu, and Hindi, ensuring a truly pan-Indian experience that will engage audiences across regions. This project serves as a fitting tribute to Thalapathy Vijay’s illustrious three-decade career, promising a thrilling cinematic finale that fans nationwide are eagerly awaiting., Produced by Venkat K. Narayana for KVN Productions, ‘Thalapathy 69 ‘features music by Anirudh. Tthe film is scheduled for release in October 2025., --IANS, aa/  </w:t>
      </w:r>
    </w:p>
    <w:p>
      <w:pPr>
        <w:pStyle w:val="Normal402"/>
        <w:keepNext/>
        <w:spacing w:before="240" w:after="0" w:line="340" w:lineRule="atLeast"/>
        <w:ind w:left="0" w:right="0" w:firstLine="0"/>
        <w:jc w:val="left"/>
      </w:pPr>
      <w:bookmarkStart w:id="1199" w:name="Classification_394"/>
      <w:bookmarkEnd w:id="1199"/>
      <w:r>
        <w:rPr>
          <w:rFonts w:ascii="arial" w:eastAsia="arial" w:hAnsi="arial" w:cs="arial"/>
          <w:b/>
          <w:i w:val="0"/>
          <w:strike w:val="0"/>
          <w:noProof w:val="0"/>
          <w:color w:val="000000"/>
          <w:position w:val="0"/>
          <w:sz w:val="28"/>
          <w:u w:val="none"/>
          <w:vertAlign w:val="baseline"/>
        </w:rPr>
        <w:t>Classification</w:t>
      </w:r>
    </w:p>
    <w:p>
      <w:pPr>
        <w:pStyle w:val="Normal402"/>
        <w:spacing w:line="60" w:lineRule="exact"/>
      </w:pPr>
      <w:r>
        <w:pict>
          <v:line id="_x0000_s2600" style="position:absolute;z-index:252932096" from="0,2pt" to="512pt,2pt" strokecolor="#009ddb" strokeweight="2pt">
            <v:stroke linestyle="single"/>
            <w10:wrap type="topAndBottom"/>
          </v:line>
        </w:pict>
      </w:r>
    </w:p>
    <w:p>
      <w:pPr>
        <w:pStyle w:val="Normal402"/>
        <w:spacing w:line="120" w:lineRule="exact"/>
      </w:pPr>
    </w:p>
    <w:p>
      <w:pPr>
        <w:pStyle w:val="Normal4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(90%); FILM DIRECTORS (78%); ELECTIONS &amp; POLITICS (71%); GOVERNMENT &amp; PUBLIC ADMINISTRATION (71%); NATIONAL SECURITY &amp; FOREIGN RELATIONS (71%); TERRORISM &amp; COUNTERTERRORISM (71%); TERRORISM (52%)</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(58%)</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(58%)</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(58%); ACTORS &amp; ACTRESSES (90%); FILM (90%); FILM DIRECTORS (78%); MOVIE RELEASE DATES (78%)</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(79%); NEW DELHI, INDIA (74%); INDIA (92%); THAILAND (54%)</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402"/>
      </w:pPr>
    </w:p>
    <w:p>
      <w:pPr>
        <w:pStyle w:val="Normal402"/>
        <w:ind w:left="200"/>
        <w:sectPr>
          <w:type w:val="continuous"/>
          <w:pgMar w:top="840" w:right="1000" w:bottom="840" w:left="1000" w:header="400" w:footer="400"/>
          <w:pgNumType w:fmt="decimal"/>
          <w:cols w:space="720"/>
        </w:sectPr>
      </w:pPr>
      <w:r>
        <w:br/>
      </w:r>
      <w:r>
        <w:pict>
          <v:line id="_x0000_s2601"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890"/>
          <w:headerReference w:type="default" r:id="rId3891"/>
          <w:footerReference w:type="even" r:id="rId3892"/>
          <w:footerReference w:type="default" r:id="rId3893"/>
          <w:headerReference w:type="first" r:id="rId3894"/>
          <w:footerReference w:type="first" r:id="rId3895"/>
          <w:pgSz w:w="12240" w:h="15840"/>
          <w:pgMar w:top="840" w:right="1000" w:bottom="840" w:left="1000" w:header="400" w:footer="400"/>
          <w:pgNumType w:fmt="decimal"/>
          <w:cols w:space="720"/>
          <w:titlePg w:val="0"/>
        </w:sectPr>
      </w:pPr>
    </w:p>
    <w:p>
      <w:pPr>
        <w:pStyle w:val="Normal403"/>
      </w:pPr>
    </w:p>
    <w:p>
      <w:pPr>
        <w:pStyle w:val="Heading1401"/>
        <w:keepNext w:val="0"/>
        <w:spacing w:after="200" w:line="340" w:lineRule="atLeast"/>
        <w:ind w:left="0" w:right="0" w:firstLine="0"/>
        <w:jc w:val="center"/>
      </w:pPr>
      <w:hyperlink r:id="rId3896" w:history="1">
        <w:r>
          <w:rPr>
            <w:rFonts w:ascii="arial" w:eastAsia="arial" w:hAnsi="arial" w:cs="arial"/>
            <w:b/>
            <w:i/>
            <w:strike w:val="0"/>
            <w:color w:val="0077CC"/>
            <w:sz w:val="28"/>
            <w:u w:val="single"/>
            <w:vertAlign w:val="baseline"/>
          </w:rPr>
          <w:t>Tamil Nadu: Vijay’s maiden public meeting gets conditional nod</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403"/>
        <w:keepNext w:val="0"/>
        <w:spacing w:after="0" w:line="240" w:lineRule="atLeast"/>
        <w:ind w:right="0"/>
        <w:jc w:val="both"/>
      </w:pPr>
      <w:bookmarkStart w:id="1200" w:name="Bookmark_403"/>
      <w:bookmarkEnd w:id="1200"/>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403"/>
        <w:keepNext/>
        <w:spacing w:before="240" w:after="0" w:line="340" w:lineRule="atLeast"/>
        <w:ind w:left="0" w:right="0" w:firstLine="0"/>
        <w:jc w:val="left"/>
      </w:pPr>
      <w:bookmarkStart w:id="1201" w:name="Body_401"/>
      <w:bookmarkEnd w:id="1201"/>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02" style="position:absolute;z-index:252934144"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VILLUPURAM: The Villupuram district police on Sunday granted permission, but with several conditions, for the maiden public meeting of actor Vijay's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Sept 23 at Vikravandi in Villupuram district. Police have laid down 33 conditions that include a blueprint of the meeting venue, stage, and parking arenas on the national highway. They demanded, among other things, details of the number of people from other districts who would be attending the meeting and providing details on arrangements of food and water for people congregating for the meeting.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must obtain a certificate from competent authorities ascertaining the stability of the stage and must not use cone speakers or fireworks. It must furnish details of entry passes issued to party functionaries accompanying Vijay for the meet and install adequate lighting facilities and CCTV cameras at prominent locations at the venue. Police directed the party to level the roads with potholes that lead to the meeting venue and to barricade both sides of the entire route to be taken by Vijay to reach the meeting venue. The party must allocate separate enclosures for pregnant women, women, and senior citizens at the venue. There are six wells located in the meeting venue and a railway track nearby. The organisers must barricade the wells and the road leading to the railway track to prevent any eventualities. The meeting venue is near the national highway, and the organisers must ensure that the meeting does not obstruct the free traffic flow. The organisers must refrain from erecting banners that might lead to accidents. The firmness of the platform should be certified by the Public Works Engineer, and safety certificate should be obtained from electrical engineers. The party expects about 50,000 people would be gathering for the meet.  For Reprint Rights: timescontent.com</w:t>
      </w:r>
    </w:p>
    <w:p>
      <w:pPr>
        <w:pStyle w:val="Normal403"/>
        <w:keepNext/>
        <w:spacing w:before="240" w:after="0" w:line="340" w:lineRule="atLeast"/>
        <w:ind w:left="0" w:right="0" w:firstLine="0"/>
        <w:jc w:val="left"/>
      </w:pPr>
      <w:bookmarkStart w:id="1202" w:name="Classification_395"/>
      <w:bookmarkEnd w:id="1202"/>
      <w:r>
        <w:rPr>
          <w:rFonts w:ascii="arial" w:eastAsia="arial" w:hAnsi="arial" w:cs="arial"/>
          <w:b/>
          <w:i w:val="0"/>
          <w:strike w:val="0"/>
          <w:noProof w:val="0"/>
          <w:color w:val="000000"/>
          <w:position w:val="0"/>
          <w:sz w:val="28"/>
          <w:u w:val="none"/>
          <w:vertAlign w:val="baseline"/>
        </w:rPr>
        <w:t>Classification</w:t>
      </w:r>
    </w:p>
    <w:p>
      <w:pPr>
        <w:pStyle w:val="Normal403"/>
        <w:spacing w:line="60" w:lineRule="exact"/>
      </w:pPr>
      <w:r>
        <w:pict>
          <v:line id="_x0000_s2603" style="position:absolute;z-index:252935168" from="0,2pt" to="512pt,2pt" strokecolor="#009ddb" strokeweight="2pt">
            <v:stroke linestyle="single"/>
            <w10:wrap type="topAndBottom"/>
          </v:line>
        </w:pict>
      </w:r>
    </w:p>
    <w:p>
      <w:pPr>
        <w:pStyle w:val="Normal403"/>
        <w:spacing w:line="120" w:lineRule="exact"/>
      </w:pPr>
    </w:p>
    <w:p>
      <w:pPr>
        <w:pStyle w:val="Normal4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HEARINGS (90%); TALKS &amp; MEETINGS (90%); SAFETY, ACCIDENTS &amp; DISASTERS (78%); CIVIL ENGINEERING (76%); ELECTIONS &amp; POLITICS (73%); SAFETY (73%); WOMEN'S HEALTH (68%); ELECTRICAL ENGINEERING (63%); ENGINEERING (63%); TECHNICIANS &amp; TECHNOLOGICAL WORKERS (63%); PREGNANCY &amp; CHILDBIRTH (52%); SENIOR CITIZENS (51%)</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CIVIL ENGINEERING (76%); ELECTRICAL ENGINEERING (63%); ENGINEERING (63%)</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(79%); INDIA (90%)</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2024</w:t>
      </w:r>
    </w:p>
    <w:p>
      <w:pPr>
        <w:pStyle w:val="Normal403"/>
      </w:pPr>
    </w:p>
    <w:p>
      <w:pPr>
        <w:pStyle w:val="Normal403"/>
        <w:ind w:left="200"/>
        <w:sectPr>
          <w:type w:val="continuous"/>
          <w:pgMar w:top="840" w:right="1000" w:bottom="840" w:left="1000" w:header="400" w:footer="400"/>
          <w:pgNumType w:fmt="decimal"/>
          <w:cols w:space="720"/>
        </w:sectPr>
      </w:pPr>
      <w:r>
        <w:br/>
      </w:r>
      <w:r>
        <w:pict>
          <v:line id="_x0000_s2604"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897"/>
          <w:headerReference w:type="default" r:id="rId3898"/>
          <w:footerReference w:type="even" r:id="rId3899"/>
          <w:footerReference w:type="default" r:id="rId3900"/>
          <w:headerReference w:type="first" r:id="rId3901"/>
          <w:footerReference w:type="first" r:id="rId3902"/>
          <w:pgSz w:w="12240" w:h="15840"/>
          <w:pgMar w:top="840" w:right="1000" w:bottom="840" w:left="1000" w:header="400" w:footer="400"/>
          <w:pgNumType w:fmt="decimal"/>
          <w:cols w:space="720"/>
          <w:titlePg w:val="0"/>
        </w:sectPr>
      </w:pPr>
    </w:p>
    <w:p>
      <w:pPr>
        <w:pStyle w:val="Normal404"/>
      </w:pPr>
    </w:p>
    <w:p>
      <w:pPr>
        <w:pStyle w:val="Heading1402"/>
        <w:keepNext w:val="0"/>
        <w:spacing w:after="200" w:line="340" w:lineRule="atLeast"/>
        <w:ind w:left="0" w:right="0" w:firstLine="0"/>
        <w:jc w:val="center"/>
      </w:pPr>
      <w:hyperlink r:id="rId3903" w:history="1">
        <w:r>
          <w:rPr>
            <w:rFonts w:ascii="arial" w:eastAsia="arial" w:hAnsi="arial" w:cs="arial"/>
            <w:b/>
            <w:i/>
            <w:strike w:val="0"/>
            <w:color w:val="0077CC"/>
            <w:sz w:val="28"/>
            <w:u w:val="single"/>
            <w:vertAlign w:val="baseline"/>
          </w:rPr>
          <w:t>DMK Plans Protests Across Tamil Nadu Over HM Shah'S Ambedkar Remarks</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404"/>
        <w:keepNext w:val="0"/>
        <w:spacing w:after="0" w:line="240" w:lineRule="atLeast"/>
        <w:ind w:right="0"/>
        <w:jc w:val="both"/>
      </w:pPr>
      <w:bookmarkStart w:id="1203" w:name="Bookmark_404"/>
      <w:bookmarkEnd w:id="1203"/>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04"/>
        <w:keepNext w:val="0"/>
        <w:spacing w:before="120" w:after="0" w:line="220" w:lineRule="atLeast"/>
        <w:ind w:left="0" w:right="0" w:firstLine="0"/>
        <w:jc w:val="left"/>
      </w:pPr>
      <w:r>
        <w:br/>
      </w:r>
      <w:r>
        <w:pict>
          <v:shape id="_x0000_i2605" type="#_x0000_t75" style="width:187.48pt;height:37.5pt">
            <v:imagedata r:id="rId446"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04"/>
        <w:keepNext/>
        <w:spacing w:before="240" w:after="0" w:line="340" w:lineRule="atLeast"/>
        <w:ind w:left="0" w:right="0" w:firstLine="0"/>
        <w:jc w:val="left"/>
      </w:pPr>
      <w:bookmarkStart w:id="1204" w:name="Body_402"/>
      <w:bookmarkEnd w:id="1204"/>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06" style="position:absolute;z-index:252937216" from="0,2pt" to="512pt,2pt" strokecolor="#009ddb" strokeweight="2pt">
            <v:stroke linestyle="single"/>
            <w10:wrap type="topAndBottom"/>
          </v:line>
        </w:pict>
      </w:r>
    </w:p>
    <w:p>
      <w:pPr>
        <w:pStyle w:val="Normal404"/>
      </w:pPr>
    </w:p>
    <w:p>
      <w:pPr>
        <w:pStyle w:val="Normal404"/>
        <w:keepNext w:val="0"/>
        <w:spacing w:before="240" w:after="0" w:line="260" w:lineRule="atLeast"/>
        <w:ind w:left="0" w:right="0" w:firstLine="0"/>
        <w:jc w:val="both"/>
      </w:pPr>
      <w:hyperlink r:id="rId3904" w:history="1">
        <w:r>
          <w:rPr>
            <w:rFonts w:ascii="arial" w:eastAsia="arial" w:hAnsi="arial" w:cs="arial"/>
            <w:b w:val="0"/>
            <w:i/>
            <w:strike w:val="0"/>
            <w:color w:val="0077CC"/>
            <w:sz w:val="20"/>
            <w:u w:val="single"/>
            <w:vertAlign w:val="baseline"/>
          </w:rPr>
          <w:t>Link to Image</w:t>
        </w:r>
      </w:hyperlink>
    </w:p>
    <w:p>
      <w:pPr>
        <w:pStyle w:val="Normal404"/>
        <w:keepNext w:val="0"/>
        <w:spacing w:before="240" w:after="0" w:line="260" w:lineRule="atLeast"/>
        <w:ind w:left="0" w:right="0" w:firstLine="0"/>
        <w:jc w:val="both"/>
      </w:pPr>
      <w:hyperlink r:id="rId3905" w:history="1">
        <w:r>
          <w:rPr>
            <w:rFonts w:ascii="arial" w:eastAsia="arial" w:hAnsi="arial" w:cs="arial"/>
            <w:b w:val="0"/>
            <w:i/>
            <w:strike w:val="0"/>
            <w:color w:val="0077CC"/>
            <w:sz w:val="20"/>
            <w:u w:val="single"/>
            <w:vertAlign w:val="baseline"/>
          </w:rPr>
          <w:t>Link to Story</w:t>
        </w:r>
      </w:hyperlink>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Dec 19 (IANS) The ruling DMK in Tamil Nadu announced statewide protests on Thursday condemning Union Home Minister Amit Shah for allegedly insulting Dr B.R. Ambedkar, the architect of the Indian Constitution. Leaders of the DMK, an ally of the INDIA bloc, declared that the protests would take place across the state. Earlier, Chief Minister and DMK President M.K. Stalin criticised the BJP - without directly naming Amit Shah - stating that those who genuinely care about the country and its people would acknowledge Dr Ambedkar's contributions.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 also questioned the silence of Opposition leader and AIADMK General Secretary Edappadi K. Palaniswami (EPS) on the issue.</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his social media handle late on Wednesday night, CM Stalin accused EPS of ignoring the matter, implying that he was keen to revive electoral ties with the BJP.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Vijay, who recently launched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also criticised Amit Shah's remarks about Dr Ambedkar. In a social media post on Wednesday, Vijay expressed outrage, suggesting that some individuals appear to be"allergic" to Dr Ambedkar's name.</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praised Dr Ambedkar as an"incomparable political and intellectual personality" who symbolises freedom and justice for all Indian citizens.</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Dr Ambedkar's enduring legacy as a beacon of hope for the marginalised communities and a symbol of resistance against social injustice."Ambedkar... Ambedkar... Ambedkar... Let us keep chanting his name with joy in our hearts," Vijay declared.</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Vijay had earlier highlighted Dr Ambedkar as one of the ideological mentors of the TVK during his party's first rally in Vikravandi, northern Tamil Nadu.</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region, known for its significant Dalit population, is a stronghold of Thol. Thirumavalavan's Viduthalai Chiruthaigal Katchi (VCK), formerly known as the Dalit Panthers of India.</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newly-launched party appears to be focusing on Dalit voters, leveraging his popularity among the marginalised communities, which stems from the socially relevant roles he portrayed in his film career.</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2011 Census, Dalits constitute around 20 per cent of Tamil Nadu's population. Activists estimate that this figure may have risen by approximately 6 per cent in recent years.</w:t>
      </w:r>
    </w:p>
    <w:p>
      <w:pPr>
        <w:pStyle w:val="Normal4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MENAFN19122024000231011071ID1109010767</w:t>
      </w:r>
    </w:p>
    <w:p>
      <w:pPr>
        <w:pStyle w:val="Normal404"/>
        <w:keepNext/>
        <w:spacing w:before="240" w:after="0" w:line="340" w:lineRule="atLeast"/>
        <w:ind w:left="0" w:right="0" w:firstLine="0"/>
        <w:jc w:val="left"/>
      </w:pPr>
      <w:bookmarkStart w:id="1205" w:name="Classification_396"/>
      <w:bookmarkEnd w:id="1205"/>
      <w:r>
        <w:rPr>
          <w:rFonts w:ascii="arial" w:eastAsia="arial" w:hAnsi="arial" w:cs="arial"/>
          <w:b/>
          <w:i w:val="0"/>
          <w:strike w:val="0"/>
          <w:noProof w:val="0"/>
          <w:color w:val="000000"/>
          <w:position w:val="0"/>
          <w:sz w:val="28"/>
          <w:u w:val="none"/>
          <w:vertAlign w:val="baseline"/>
        </w:rPr>
        <w:t>Classification</w:t>
      </w:r>
    </w:p>
    <w:p>
      <w:pPr>
        <w:pStyle w:val="Normal404"/>
        <w:spacing w:line="60" w:lineRule="exact"/>
      </w:pPr>
      <w:r>
        <w:pict>
          <v:line id="_x0000_s2607" style="position:absolute;z-index:252938240" from="0,2pt" to="512pt,2pt" strokecolor="#009ddb" strokeweight="2pt">
            <v:stroke linestyle="single"/>
            <w10:wrap type="topAndBottom"/>
          </v:line>
        </w:pict>
      </w:r>
    </w:p>
    <w:p>
      <w:pPr>
        <w:pStyle w:val="Normal404"/>
        <w:spacing w:line="120" w:lineRule="exact"/>
      </w:pPr>
    </w:p>
    <w:p>
      <w:pPr>
        <w:pStyle w:val="Normal4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NEGATIVE MISC NEWS (90%); NEGATIVE PERSONAL NEWS (90%); PROTESTS &amp; DEMONSTRATIONS (89%); ACTIVISM (78%); NEGATIVE SOCIETAL NEWS (78%); MENTORS &amp; ROLE MODELS (77%); NEGATIVE NEWS (77%); POPULATION SIZE (75%); CELEBRITIES (74%); SOCIETY, SOCIAL ASSISTANCE &amp; LIFESTYLE (74%); SOCIAL JUSTICE (70%); CENSUS (67%)</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(74%)</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(93%); INDIA (95%)</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04"/>
      </w:pPr>
    </w:p>
    <w:p>
      <w:pPr>
        <w:pStyle w:val="Normal404"/>
        <w:ind w:left="200"/>
        <w:sectPr>
          <w:type w:val="continuous"/>
          <w:pgMar w:top="840" w:right="1000" w:bottom="840" w:left="1000" w:header="400" w:footer="400"/>
          <w:pgNumType w:fmt="decimal"/>
          <w:cols w:space="720"/>
        </w:sectPr>
      </w:pPr>
      <w:r>
        <w:br/>
      </w:r>
      <w:r>
        <w:pict>
          <v:line id="_x0000_s2608"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906"/>
          <w:headerReference w:type="default" r:id="rId3907"/>
          <w:footerReference w:type="even" r:id="rId3908"/>
          <w:footerReference w:type="default" r:id="rId3909"/>
          <w:headerReference w:type="first" r:id="rId3910"/>
          <w:footerReference w:type="first" r:id="rId3911"/>
          <w:pgSz w:w="12240" w:h="15840"/>
          <w:pgMar w:top="840" w:right="1000" w:bottom="840" w:left="1000" w:header="400" w:footer="400"/>
          <w:pgNumType w:fmt="decimal"/>
          <w:cols w:space="720"/>
          <w:titlePg w:val="0"/>
        </w:sectPr>
      </w:pPr>
    </w:p>
    <w:p>
      <w:pPr>
        <w:pStyle w:val="Normal405"/>
      </w:pPr>
    </w:p>
    <w:p>
      <w:pPr>
        <w:pStyle w:val="Heading1403"/>
        <w:keepNext w:val="0"/>
        <w:spacing w:after="200" w:line="340" w:lineRule="atLeast"/>
        <w:ind w:left="0" w:right="0" w:firstLine="0"/>
        <w:jc w:val="center"/>
      </w:pPr>
      <w:hyperlink r:id="rId3912" w:history="1">
        <w:r>
          <w:rPr>
            <w:rFonts w:ascii="arial" w:eastAsia="arial" w:hAnsi="arial" w:cs="arial"/>
            <w:b/>
            <w:i/>
            <w:strike w:val="0"/>
            <w:color w:val="0077CC"/>
            <w:sz w:val="28"/>
            <w:u w:val="single"/>
            <w:vertAlign w:val="baseline"/>
          </w:rPr>
          <w:t>Tamil actor-politician Vijay slams Nirmala Sitharaman over Periyar remarks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 09:15 PM GMT</w:t>
      </w:r>
    </w:p>
    <w:p>
      <w:pPr>
        <w:pStyle w:val="Normal405"/>
        <w:keepNext w:val="0"/>
        <w:spacing w:after="0" w:line="240" w:lineRule="atLeast"/>
        <w:ind w:right="0"/>
        <w:jc w:val="both"/>
      </w:pPr>
      <w:bookmarkStart w:id="1206" w:name="Bookmark_405"/>
      <w:bookmarkEnd w:id="1206"/>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405"/>
        <w:keepNext w:val="0"/>
        <w:spacing w:before="120" w:after="0" w:line="220" w:lineRule="atLeast"/>
        <w:ind w:left="0" w:right="0" w:firstLine="0"/>
        <w:jc w:val="left"/>
      </w:pPr>
      <w:r>
        <w:br/>
      </w:r>
      <w:r>
        <w:pict>
          <v:shape id="_x0000_i2609" type="#_x0000_t75" style="width:102.76pt;height:45.01pt">
            <v:imagedata r:id="rId229"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05"/>
        <w:keepNext/>
        <w:spacing w:before="240" w:after="0" w:line="340" w:lineRule="atLeast"/>
        <w:ind w:left="0" w:right="0" w:firstLine="0"/>
        <w:jc w:val="left"/>
      </w:pPr>
      <w:bookmarkStart w:id="1207" w:name="Body_403"/>
      <w:bookmarkEnd w:id="1207"/>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10" style="position:absolute;z-index:25294028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actor-politician Vijay came to the defence of social reformer Periyar, accusing the BJP of using the Dravidian leader to divert criticism against the Union government. He highlighted Periyar's contributions, stating, "We can go on and on about how he opposed child marriage, supported widow remarriage, and opposed caste atrocities." He also emphasised Periyar's foresight in advocating for reservation, saying, "There is a reason people still praise him as he spoke about reservation for social justice which people speak about now, a hundred years ago."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questioned, "Is the Union Finance Minister really upset that Periyar called Tamil a barbarian language? If so, maybe should stop imposing the trilingual policy on Tamil Nadu?" He asserted that Periyar remains relevant even today, stating, "Even today, Periyar is strong mighty enough to stir up controversy and to cover up criticism against the Union government... Isn't this enough to explain why Tamil Nadu still respects and admires him?!" Vijay's remarks come in response to Union Finance Minister Nirmala Sitharaman's recent speech in the Lok Sabha, where she accused the DMK of hypocrisy over its veneration of Periyar. Without naming him directly, she said, "I do not want to name him, but the moment I read the passages, anyone with a small, faint familiarity with Tamil will know who I'm speaking about." She accused the DMK of idolising a person who had spoken "disparagingly" about Tamil. "They will also say he is our Dravidian icon," she said, quoting Tamil magazine excerpts to support her claim. Continuing her attack, Sitharaman pointed out the DMK's inconsistency in defending the Tamil language, saying, "But a man who repeatedly says Tamil is a barbaric language, they keep his photograph in every room, they garland him and worship him and say he is the icon of Dravidian movement. Look at their hypocrisy." The remarks also reignited the ongoing controversy over the National Education Policy (NEP). Education Minister Dharmendra Pradhan accused the DMK of misleading Tamil Nadu's students, saying, "They are dishonest and they are ruining the future of the students of Tamil Nadu ... they are misleading the people." He claimed that the DMK had initially agreed to the NEP but later backtracked for political reasons. The DMK, however, countered the allegations, stating, "We cannot accept the NEP in full and the three-language formula is not acceptable to Tamil Nadu." The party also asserted that the Centre cannot withhold education funds over its refusal to implement the policy.</w:t>
      </w:r>
    </w:p>
    <w:p>
      <w:pPr>
        <w:pStyle w:val="Normal405"/>
        <w:keepNext w:val="0"/>
        <w:spacing w:before="240" w:after="0" w:line="260" w:lineRule="atLeast"/>
        <w:ind w:left="0" w:right="0" w:firstLine="0"/>
        <w:jc w:val="both"/>
      </w:pPr>
      <w:hyperlink r:id="rId3913" w:history="1">
        <w:r>
          <w:rPr>
            <w:rFonts w:ascii="arial" w:eastAsia="arial" w:hAnsi="arial" w:cs="arial"/>
            <w:b w:val="0"/>
            <w:i/>
            <w:strike w:val="0"/>
            <w:color w:val="0077CC"/>
            <w:sz w:val="20"/>
            <w:u w:val="single"/>
            <w:vertAlign w:val="baseline"/>
          </w:rPr>
          <w:t>Link to Image</w:t>
        </w:r>
      </w:hyperlink>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611" style="position:absolute;z-index:252941312"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actor-politician Vijay slams Nirmala Sitharaman over Periyar remarks</w:t>
      </w:r>
    </w:p>
    <w:p>
      <w:pPr>
        <w:pStyle w:val="Normal405"/>
        <w:keepNext/>
        <w:spacing w:before="240" w:after="0" w:line="340" w:lineRule="atLeast"/>
        <w:ind w:left="0" w:right="0" w:firstLine="0"/>
        <w:jc w:val="left"/>
      </w:pPr>
      <w:bookmarkStart w:id="1208" w:name="Classification_397"/>
      <w:bookmarkEnd w:id="1208"/>
      <w:r>
        <w:rPr>
          <w:rFonts w:ascii="arial" w:eastAsia="arial" w:hAnsi="arial" w:cs="arial"/>
          <w:b/>
          <w:i w:val="0"/>
          <w:strike w:val="0"/>
          <w:noProof w:val="0"/>
          <w:color w:val="000000"/>
          <w:position w:val="0"/>
          <w:sz w:val="28"/>
          <w:u w:val="none"/>
          <w:vertAlign w:val="baseline"/>
        </w:rPr>
        <w:t>Classification</w:t>
      </w:r>
    </w:p>
    <w:p>
      <w:pPr>
        <w:pStyle w:val="Normal405"/>
        <w:spacing w:line="60" w:lineRule="exact"/>
      </w:pPr>
      <w:r>
        <w:pict>
          <v:line id="_x0000_s2612" style="position:absolute;z-index:252942336" from="0,2pt" to="512pt,2pt" strokecolor="#009ddb" strokeweight="2pt">
            <v:stroke linestyle="single"/>
            <w10:wrap type="topAndBottom"/>
          </v:line>
        </w:pict>
      </w:r>
    </w:p>
    <w:p>
      <w:pPr>
        <w:pStyle w:val="Normal405"/>
        <w:spacing w:line="120" w:lineRule="exact"/>
      </w:pPr>
    </w:p>
    <w:p>
      <w:pPr>
        <w:pStyle w:val="Normal4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SOCIETY, SOCIAL ASSISTANCE &amp; LIFESTYLE (90%); GOVERNMENT ADVISORS &amp; MINISTERS (89%); GOVERNMENT BODIES &amp; OFFICES (89%); NEGATIVE PERSONAL NEWS (89%); PUBLIC FINANCE (89%); STUDENTS &amp; STUDENT LIFE (89%); NEGATIVE NEWS (78%); SOCIAL JUSTICE (78%); PUBLIC POLICY (77%); EDUCATION DEPARTMENTS (74%); EDUCATION FUNDING (74%); EDUCATION REGULATION &amp; POLICY (74%); MULTILINGUALISM (74%); PUBLIC FINANCE AGENCIES &amp; TREASURIES (74%); EDUCATION &amp; TRAINING (60%); MARRIAGE (57%)</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FINANCE AGENCIES &amp; TREASURIES (74%)</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(97%)</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405"/>
      </w:pPr>
    </w:p>
    <w:p>
      <w:pPr>
        <w:pStyle w:val="Normal405"/>
        <w:ind w:left="200"/>
        <w:sectPr>
          <w:type w:val="continuous"/>
          <w:pgMar w:top="840" w:right="1000" w:bottom="840" w:left="1000" w:header="400" w:footer="400"/>
          <w:pgNumType w:fmt="decimal"/>
          <w:cols w:space="720"/>
        </w:sectPr>
      </w:pPr>
      <w:r>
        <w:br/>
      </w:r>
      <w:r>
        <w:pict>
          <v:line id="_x0000_s2613" style="position:absolute;z-index:25294336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914"/>
          <w:headerReference w:type="default" r:id="rId3915"/>
          <w:footerReference w:type="even" r:id="rId3916"/>
          <w:footerReference w:type="default" r:id="rId3917"/>
          <w:headerReference w:type="first" r:id="rId3918"/>
          <w:footerReference w:type="first" r:id="rId3919"/>
          <w:pgSz w:w="12240" w:h="15840"/>
          <w:pgMar w:top="840" w:right="1000" w:bottom="840" w:left="1000" w:header="400" w:footer="400"/>
          <w:pgNumType w:fmt="decimal"/>
          <w:cols w:space="720"/>
          <w:titlePg w:val="0"/>
        </w:sectPr>
      </w:pPr>
    </w:p>
    <w:p>
      <w:pPr>
        <w:pStyle w:val="Normal406"/>
      </w:pPr>
    </w:p>
    <w:p>
      <w:pPr>
        <w:pStyle w:val="Heading1404"/>
        <w:keepNext w:val="0"/>
        <w:spacing w:after="200" w:line="340" w:lineRule="atLeast"/>
        <w:ind w:left="0" w:right="0" w:firstLine="0"/>
        <w:jc w:val="center"/>
      </w:pPr>
      <w:hyperlink r:id="rId3920" w:history="1">
        <w:r>
          <w:rPr>
            <w:rFonts w:ascii="arial" w:eastAsia="arial" w:hAnsi="arial" w:cs="arial"/>
            <w:b/>
            <w:i/>
            <w:strike w:val="0"/>
            <w:color w:val="0077CC"/>
            <w:sz w:val="28"/>
            <w:u w:val="single"/>
            <w:vertAlign w:val="baseline"/>
          </w:rPr>
          <w:t>TN Governor, CM Stalin, EPS extend Pongal, Makar Sankranti greetings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2025 Tuesday</w:t>
      </w:r>
    </w:p>
    <w:p>
      <w:pPr>
        <w:pStyle w:val="Normal406"/>
        <w:keepNext w:val="0"/>
        <w:spacing w:after="0" w:line="240" w:lineRule="atLeast"/>
        <w:ind w:right="0"/>
        <w:jc w:val="both"/>
      </w:pPr>
      <w:bookmarkStart w:id="1209" w:name="Bookmark_406"/>
      <w:bookmarkEnd w:id="1209"/>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406"/>
        <w:keepNext w:val="0"/>
        <w:spacing w:before="120" w:after="0" w:line="220" w:lineRule="atLeast"/>
        <w:ind w:left="0" w:right="0" w:firstLine="0"/>
        <w:jc w:val="left"/>
      </w:pPr>
      <w:r>
        <w:br/>
      </w:r>
      <w:r>
        <w:pict>
          <v:shape id="_x0000_i2614" type="#_x0000_t75" style="width:343.5pt;height:67.5pt">
            <v:imagedata r:id="rId659"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06"/>
        <w:keepNext/>
        <w:spacing w:before="240" w:after="0" w:line="340" w:lineRule="atLeast"/>
        <w:ind w:left="0" w:right="0" w:firstLine="0"/>
        <w:jc w:val="left"/>
      </w:pPr>
      <w:bookmarkStart w:id="1210" w:name="Body_404"/>
      <w:bookmarkEnd w:id="1210"/>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15" style="position:absolute;z-index:25294438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14 --</w:t>
      </w:r>
    </w:p>
    <w:p>
      <w:pPr>
        <w:pStyle w:val="Normal406"/>
      </w:pPr>
    </w:p>
    <w:p>
      <w:pPr>
        <w:pStyle w:val="Normal4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Governor R. N. Ravi and Chief Minister M. K. Stalin extended greetings to the people on the occasion of Makar Sankranti and Pongal.</w:t>
      </w:r>
    </w:p>
    <w:p>
      <w:pPr>
        <w:pStyle w:val="Normal406"/>
      </w:pPr>
    </w:p>
    <w:p>
      <w:pPr>
        <w:pStyle w:val="Normal4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Raj Bhavan, in a post on the social media platform 'X' said: "Warm greetings to all on the auspicious occasions of Lohri, Makar Sankranti, Bhogali Bihu, and Uttarayan! These festivals, marking the harvest season, reflect our deep sense of gratitude to Mother Earth. Celebrated across India's diverse regions, each with its uniquely rich traditions, rituals, and customs, they highlight the cultural vibrancy and spiritual unity that binds us together as one nation."</w:t>
      </w:r>
    </w:p>
    <w:p>
      <w:pPr>
        <w:pStyle w:val="Normal406"/>
      </w:pP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further said, "May these celebrations nurture love, compassion, and unity, ushering in greater happiness, good health, and prosperity for all."</w:t>
      </w:r>
    </w:p>
    <w:p>
      <w:pPr>
        <w:pStyle w:val="Normal406"/>
      </w:pPr>
    </w:p>
    <w:p>
      <w:pPr>
        <w:pStyle w:val="Normal4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Stalin wished the people of the state a very happy Tamil New Year.</w:t>
      </w:r>
    </w:p>
    <w:p>
      <w:pPr>
        <w:pStyle w:val="Normal406"/>
      </w:pPr>
    </w:p>
    <w:p>
      <w:pPr>
        <w:pStyle w:val="Normal4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CM Stalin said: "Happy Tamil New Year to all the great farmers who plough tirelessly to provide food for the world, and to our Tamil brothers and sisters living across the globe! May the hearts of Tamils be filled with joy like the light of the rising sun! May happiness overflow in life like the abundance of a new Pongal."</w:t>
      </w:r>
    </w:p>
    <w:p>
      <w:pPr>
        <w:pStyle w:val="Normal406"/>
      </w:pPr>
    </w:p>
    <w:p>
      <w:pPr>
        <w:pStyle w:val="Normal4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General Secretary and Leader of the Opposition in the state Assembly, Edappadi K. Palaniswami (EPS), in a social media post, stated: "On the harvest festival of Pongal, celebrated with joy and happiness by Tamils around the world, I pray to the Almighty that all people live a life filled with good health, prosperity, fame, and wealth. Following the noble path of revolutionary leader MGR and revolutionary leader Amma, I happily extend my Pongal greetings to everyone."</w: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and founder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shared his wishes on 'X'.</w:t>
      </w:r>
    </w:p>
    <w:p>
      <w:pPr>
        <w:pStyle w:val="Normal406"/>
      </w:pPr>
    </w:p>
    <w:p>
      <w:pPr>
        <w:pStyle w:val="Normal4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"Pongal festival! A celebration of unparalleled joy for farmers, revered and worshipped by the world. A festival of gratitude, when cattle are honoured. A festival of valour, when bulls bravely enter the field," he said.</w:t>
      </w:r>
    </w:p>
    <w:p>
      <w:pPr>
        <w:pStyle w:val="Normal406"/>
      </w:pPr>
    </w:p>
    <w:p>
      <w:pPr>
        <w:pStyle w:val="Normal4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"May 2026 bring true social justice, equality, peace, and women's safety, along with lasting public safety and happiness. May the ideal of good governance for everyone be fulfilled. On this Tamil festival, let us pledge to stand tall and proud in Tamil Nadu. Happy Pongal and Tamil New Year to all!"</w:t>
      </w:r>
    </w:p>
    <w:p>
      <w:pPr>
        <w:pStyle w:val="Normal406"/>
        <w:keepNext/>
        <w:spacing w:before="240" w:after="0" w:line="340" w:lineRule="atLeast"/>
        <w:ind w:left="0" w:right="0" w:firstLine="0"/>
        <w:jc w:val="left"/>
      </w:pPr>
      <w:bookmarkStart w:id="1211" w:name="Classification_398"/>
      <w:bookmarkEnd w:id="1211"/>
      <w:r>
        <w:rPr>
          <w:rFonts w:ascii="arial" w:eastAsia="arial" w:hAnsi="arial" w:cs="arial"/>
          <w:b/>
          <w:i w:val="0"/>
          <w:strike w:val="0"/>
          <w:noProof w:val="0"/>
          <w:color w:val="000000"/>
          <w:position w:val="0"/>
          <w:sz w:val="28"/>
          <w:u w:val="none"/>
          <w:vertAlign w:val="baseline"/>
        </w:rPr>
        <w:t>Classification</w:t>
      </w:r>
    </w:p>
    <w:p>
      <w:pPr>
        <w:pStyle w:val="Normal406"/>
        <w:spacing w:line="60" w:lineRule="exact"/>
      </w:pPr>
      <w:r>
        <w:pict>
          <v:line id="_x0000_s2616" style="position:absolute;z-index:252945408" from="0,2pt" to="512pt,2pt" strokecolor="#009ddb" strokeweight="2pt">
            <v:stroke linestyle="single"/>
            <w10:wrap type="topAndBottom"/>
          </v:line>
        </w:pict>
      </w:r>
    </w:p>
    <w:p>
      <w:pPr>
        <w:pStyle w:val="Normal406"/>
        <w:spacing w:line="120" w:lineRule="exact"/>
      </w:pPr>
    </w:p>
    <w:p>
      <w:pPr>
        <w:pStyle w:val="Normal4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HOLIDAYS &amp; OBSERVANCES (90%); TRENDS &amp; EVENTS (90%); FOOD &amp; BEVERAGE FESTIVALS (76%); SAFETY (74%); SOCIETY, SOCIAL ASSISTANCE &amp; LIFESTYLE (73%); SOCIAL MEDIA (72%); CUSTOMS &amp; CULTURAL HERITAGE (70%); SAFETY, ACCIDENTS &amp; DISASTERS (60%); SOCIAL JUSTICE (60%)</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AGRITOURISM (76%); FOOD &amp; BEVERAGE FESTIVALS (76%); SOCIAL MEDIA (72%)</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(93%); INDIA (94%)</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406"/>
      </w:pPr>
    </w:p>
    <w:p>
      <w:pPr>
        <w:pStyle w:val="Normal406"/>
        <w:ind w:left="200"/>
        <w:sectPr>
          <w:type w:val="continuous"/>
          <w:pgMar w:top="840" w:right="1000" w:bottom="840" w:left="1000" w:header="400" w:footer="400"/>
          <w:pgNumType w:fmt="decimal"/>
          <w:cols w:space="720"/>
        </w:sectPr>
      </w:pPr>
      <w:r>
        <w:br/>
      </w:r>
      <w:r>
        <w:pict>
          <v:line id="_x0000_s2617"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921"/>
          <w:headerReference w:type="default" r:id="rId3922"/>
          <w:footerReference w:type="even" r:id="rId3923"/>
          <w:footerReference w:type="default" r:id="rId3924"/>
          <w:headerReference w:type="first" r:id="rId3925"/>
          <w:footerReference w:type="first" r:id="rId3926"/>
          <w:pgSz w:w="12240" w:h="15840"/>
          <w:pgMar w:top="840" w:right="1000" w:bottom="840" w:left="1000" w:header="400" w:footer="400"/>
          <w:pgNumType w:fmt="decimal"/>
          <w:cols w:space="720"/>
          <w:titlePg w:val="0"/>
        </w:sectPr>
      </w:pPr>
    </w:p>
    <w:p>
      <w:pPr>
        <w:pStyle w:val="Normal407"/>
      </w:pPr>
    </w:p>
    <w:p>
      <w:pPr>
        <w:pStyle w:val="Heading1405"/>
        <w:keepNext w:val="0"/>
        <w:spacing w:after="200" w:line="340" w:lineRule="atLeast"/>
        <w:ind w:left="0" w:right="0" w:firstLine="0"/>
        <w:jc w:val="center"/>
      </w:pPr>
      <w:hyperlink r:id="rId3927" w:history="1">
        <w:r>
          <w:rPr>
            <w:rFonts w:ascii="arial" w:eastAsia="arial" w:hAnsi="arial" w:cs="arial"/>
            <w:b/>
            <w:i/>
            <w:strike w:val="0"/>
            <w:color w:val="0077CC"/>
            <w:sz w:val="28"/>
            <w:u w:val="single"/>
            <w:vertAlign w:val="baseline"/>
          </w:rPr>
          <w:t>‘Long live critics’: Stalin to ‘new parties’ attacking DMK govt.</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407"/>
        <w:keepNext w:val="0"/>
        <w:spacing w:after="0" w:line="240" w:lineRule="atLeast"/>
        <w:ind w:right="0"/>
        <w:jc w:val="both"/>
      </w:pPr>
      <w:bookmarkStart w:id="1212" w:name="Bookmark_407"/>
      <w:bookmarkEnd w:id="1212"/>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407"/>
        <w:keepNext w:val="0"/>
        <w:spacing w:before="120" w:after="0" w:line="220" w:lineRule="atLeast"/>
        <w:ind w:left="0" w:right="0" w:firstLine="0"/>
        <w:jc w:val="left"/>
      </w:pPr>
      <w:r>
        <w:br/>
      </w:r>
      <w:r>
        <w:pict>
          <v:shape id="_x0000_i2618" type="#_x0000_t75" style="width:269.97pt;height:89.99pt">
            <v:imagedata r:id="rId202"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07"/>
        <w:keepNext/>
        <w:spacing w:before="240" w:after="0" w:line="340" w:lineRule="atLeast"/>
        <w:ind w:left="0" w:right="0" w:firstLine="0"/>
        <w:jc w:val="left"/>
      </w:pPr>
      <w:bookmarkStart w:id="1213" w:name="Body_405"/>
      <w:bookmarkEnd w:id="12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19" style="position:absolute;z-index:25294745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dig at “those launching new political parties to criticise the DMK government,” Tamil Nadu Chief Minister M.K. Stalin on Monday (November 4, 2024) recalled a statement by late DMK founder and former Chief Minister C.N. Annadurai, wishing his critics a long life. “In the words of Anna, vaazhga vasavaalargal [long live critics!],” Mr. Stalin said, without taking any names.</w:t>
      </w:r>
    </w:p>
    <w:p>
      <w:pPr>
        <w:pStyle w:val="Normal407"/>
      </w:pP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State government function in his Assembly constituency, Kolathur, Mr. Stalin made a reference to “those launching new political parties and wanted to defeat the DMK,” and said: “My humble request to all of them is to think about the achievements this government made during the past three and a half years.”</w:t>
      </w:r>
    </w:p>
    <w:p>
      <w:pPr>
        <w:pStyle w:val="Normal407"/>
      </w:pPr>
    </w:p>
    <w:p>
      <w:pPr>
        <w:pStyle w:val="Normal4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Stalin added: “We are not bothered at all by all of this. Our course is only to serve the people. There is no necessity for us to reply to everybody unnecessarily. There is no need for it, and we don’t want to waste our time.” He said he would continue to serve the people to fulfil their trust in the government.</w: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CM’s remarks come days after actor Vijay posited the DMK as the “political enemy” of his newly launched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the BJP as its “ideological enemy.”</w:t>
      </w:r>
    </w:p>
    <w:p>
      <w:pPr>
        <w:pStyle w:val="Normal407"/>
      </w:pPr>
    </w:p>
    <w:p>
      <w:pPr>
        <w:pStyle w:val="Normal4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at Anitha Achievers Academy, Mr. Stalin recalled how S. Anitha, a 17-year-old girl who scored 1,176 out of 1,200 marks in her Class XII State Board exams but was unable to join an MBBS course due to poor scores in National Eligibility-cum-Entrance Test (NEET), died by suicide in 2017.</w:t>
      </w:r>
    </w:p>
    <w:p>
      <w:pPr>
        <w:pStyle w:val="Normal407"/>
      </w:pPr>
    </w:p>
    <w:p>
      <w:pPr>
        <w:pStyle w:val="Normal4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Stalin contended: “I hope you know the reason behind her suicide. NEET destroyed her dreams and snatched her life.” He underlined that the legal battle against NEET continued to this day.</w:t>
      </w:r>
    </w:p>
    <w:p>
      <w:pPr>
        <w:pStyle w:val="Normal407"/>
      </w:pPr>
    </w:p>
    <w:p>
      <w:pPr>
        <w:pStyle w:val="Normal4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government would one day certainly submit to the unanimous voice of the people of Tamil Nadu against NEET. It would definitely happen,” Mr. Stalin asserted. “If not today, then tomorrow. If not tomorrow, then the day after. We are hopeful that it will be fulfilled.” </w:t>
      </w:r>
    </w:p>
    <w:p>
      <w:pPr>
        <w:pStyle w:val="Normal407"/>
      </w:pPr>
    </w:p>
    <w:p>
      <w:pPr>
        <w:pStyle w:val="Normal4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Stalin also launched various welfare measures during his visit. </w:t>
      </w:r>
    </w:p>
    <w:p>
      <w:pPr>
        <w:pStyle w:val="Normal407"/>
      </w:pPr>
    </w:p>
    <w:p>
      <w:pPr>
        <w:pStyle w:val="Normal4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 for overcoming suicidal thoughts is available on the State’s health helpline 104, Tele-MANAS 14416. and Sneha’s suicide prevention helpline 044-24640050)</w:t>
      </w:r>
    </w:p>
    <w:p>
      <w:pPr>
        <w:pStyle w:val="Normal407"/>
        <w:keepNext/>
        <w:spacing w:before="240" w:after="0" w:line="340" w:lineRule="atLeast"/>
        <w:ind w:left="0" w:right="0" w:firstLine="0"/>
        <w:jc w:val="left"/>
      </w:pPr>
      <w:bookmarkStart w:id="1214" w:name="Classification_399"/>
      <w:bookmarkEnd w:id="1214"/>
      <w:r>
        <w:rPr>
          <w:rFonts w:ascii="arial" w:eastAsia="arial" w:hAnsi="arial" w:cs="arial"/>
          <w:b/>
          <w:i w:val="0"/>
          <w:strike w:val="0"/>
          <w:noProof w:val="0"/>
          <w:color w:val="000000"/>
          <w:position w:val="0"/>
          <w:sz w:val="28"/>
          <w:u w:val="none"/>
          <w:vertAlign w:val="baseline"/>
        </w:rPr>
        <w:t>Classification</w:t>
      </w:r>
    </w:p>
    <w:p>
      <w:pPr>
        <w:pStyle w:val="Normal407"/>
        <w:spacing w:line="60" w:lineRule="exact"/>
      </w:pPr>
      <w:r>
        <w:pict>
          <v:line id="_x0000_s2620" style="position:absolute;z-index:252948480" from="0,2pt" to="512pt,2pt" strokecolor="#009ddb" strokeweight="2pt">
            <v:stroke linestyle="single"/>
            <w10:wrap type="topAndBottom"/>
          </v:line>
        </w:pict>
      </w:r>
    </w:p>
    <w:p>
      <w:pPr>
        <w:pStyle w:val="Normal407"/>
        <w:spacing w:line="120" w:lineRule="exact"/>
      </w:pPr>
    </w:p>
    <w:p>
      <w:pPr>
        <w:pStyle w:val="Normal4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(91%); DEATH &amp; DYING (90%); ELECTIONS &amp; POLITICS (90%); GOVERNMENT ADVISORS &amp; MINISTERS (90%); POLITICAL PARTIES (90%); TEEN SUICIDE (86%); SUICIDE (85%); GOVERNMENT BODIES &amp; OFFICES (78%); POLITICS (78%); REGIONAL &amp; LOCAL GOVERNMENTS (78%); GOVERNMENT DEPARTMENTS &amp; AUTHORITIES (73%); SCHOOL ENTRANCE EXAMS (64%); CONSUMER HEALTH INFORMATION (60%); PREVENTION &amp; WELLNESS (60%)</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TEEN SUICIDE (86%); CONSUMER HEALTH INFORMATION (60%)</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(93%)</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407"/>
      </w:pPr>
    </w:p>
    <w:p>
      <w:pPr>
        <w:pStyle w:val="Normal407"/>
        <w:ind w:left="200"/>
        <w:sectPr>
          <w:type w:val="continuous"/>
          <w:pgMar w:top="840" w:right="1000" w:bottom="840" w:left="1000" w:header="400" w:footer="400"/>
          <w:pgNumType w:fmt="decimal"/>
          <w:cols w:space="720"/>
        </w:sectPr>
      </w:pPr>
      <w:r>
        <w:br/>
      </w:r>
      <w:r>
        <w:pict>
          <v:line id="_x0000_s2621"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928"/>
          <w:headerReference w:type="default" r:id="rId3929"/>
          <w:footerReference w:type="even" r:id="rId3930"/>
          <w:footerReference w:type="default" r:id="rId3931"/>
          <w:headerReference w:type="first" r:id="rId3932"/>
          <w:footerReference w:type="first" r:id="rId3933"/>
          <w:pgSz w:w="12240" w:h="15840"/>
          <w:pgMar w:top="840" w:right="1000" w:bottom="840" w:left="1000" w:header="400" w:footer="400"/>
          <w:pgNumType w:fmt="decimal"/>
          <w:cols w:space="720"/>
          <w:titlePg w:val="0"/>
        </w:sectPr>
      </w:pPr>
    </w:p>
    <w:p>
      <w:pPr>
        <w:pStyle w:val="Normal408"/>
      </w:pPr>
    </w:p>
    <w:p>
      <w:pPr>
        <w:pStyle w:val="Heading1406"/>
        <w:keepNext w:val="0"/>
        <w:spacing w:after="200" w:line="340" w:lineRule="atLeast"/>
        <w:ind w:left="0" w:right="0" w:firstLine="0"/>
        <w:jc w:val="center"/>
      </w:pPr>
      <w:hyperlink r:id="rId3934" w:history="1">
        <w:r>
          <w:rPr>
            <w:rFonts w:ascii="arial" w:eastAsia="arial" w:hAnsi="arial" w:cs="arial"/>
            <w:b/>
            <w:i/>
            <w:strike w:val="0"/>
            <w:color w:val="0077CC"/>
            <w:sz w:val="28"/>
            <w:u w:val="single"/>
            <w:vertAlign w:val="baseline"/>
          </w:rPr>
          <w:t>Vijay to meet protesters opposing Parandur airport project today</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408"/>
        <w:keepNext w:val="0"/>
        <w:spacing w:after="0" w:line="240" w:lineRule="atLeast"/>
        <w:ind w:right="0"/>
        <w:jc w:val="both"/>
      </w:pPr>
      <w:bookmarkStart w:id="1215" w:name="Bookmark_408"/>
      <w:bookmarkEnd w:id="12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408"/>
        <w:keepNext w:val="0"/>
        <w:spacing w:before="120" w:after="0" w:line="220" w:lineRule="atLeast"/>
        <w:ind w:left="0" w:right="0" w:firstLine="0"/>
        <w:jc w:val="left"/>
      </w:pPr>
      <w:r>
        <w:br/>
      </w:r>
      <w:r>
        <w:pict>
          <v:shape id="_x0000_i2622" type="#_x0000_t75" style="width:248.97pt;height:37.5pt">
            <v:imagedata r:id="rId667"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08"/>
        <w:keepNext/>
        <w:spacing w:before="240" w:after="0" w:line="340" w:lineRule="atLeast"/>
        <w:ind w:left="0" w:right="0" w:firstLine="0"/>
        <w:jc w:val="left"/>
      </w:pPr>
      <w:bookmarkStart w:id="1216" w:name="Body_406"/>
      <w:bookmarkEnd w:id="12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23" style="position:absolute;z-index:252950528"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Jan 20 (IANS) Tamil superstar and founder-president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is set to meet the people protesting against the proposed Greenfield Airport Project in Parandur on Monday.,  Vijay left his Neelankarai residence this morning to interact with the protesters, who have been agitating against the airport project for more than 900 days. , The meeting is scheduled to take place at a wedding hall in Ekanapuram from noon to 1 p.m. , N. Anand, the general secretary of TVK, told the media that Vijay’s sole objective is to meet with the affected people at Ekanapuram. The meeting was initially planned to be held at Ambedkar Thidal in Ekanapuram.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due to overnight rain and restrictions imposed by the Kancheepuram police, the venue was shifted to the wedding hall. , The proposed greenfield airport at Parandur has become a contentious issue, with local residents and farmers expressing concerns over the project’s potential environmental and social impacts. , The villagers argue that the project, which requires the acquisition of 5,746 acres across 20 villages, will destroy fertile agricultural land and eco-sensitive water bodies, threatening their livelihoods. , Residents of Ekanapuram, one of the largest affected villages, have been at the forefront of the protests. They have boycotted gram sabha meetings, and elections, and have even passed resolutions demanding the project’s cancellation. The Union government announced Parandur as the airport site in August 2022, and the project is expected to be completed by 2028. However, opposition to the airport has been growing steadily. , Despite the Tamil Nadu Revenue Department’s assurances that land acquisition will proceed only after consultations with the affected communities, the villagers remain resolute in their resistance. On the Pongal day, two TVK state office-bearers, Jagannathan and Ayyanathan, visited Ekanapuram and identified five acres of land for organizing the gathering. , Vijay’s planned visit is seen as an effort to lend support to the villagers and amplify their concerns. The police have frequently restricted access to the protesting villages, erecting barricades and checking vehicles to prevent outsiders from entering., Protest marches organised by groups such as the BJP, PMK, Puthiya Thamizhagam, and the anti-corruption group Arappor Iyakkam have been either denied or revoked. , Vijay’s visit is expected to attract significant media attention and bolster TVK’s public traction. It also has the potential to influence the political narrative surrounding the issue. For the villagers, his visit could serve as a morale booster in their continued opposition to the project. , --IANS , aal/dpb  </w:t>
      </w:r>
    </w:p>
    <w:p>
      <w:pPr>
        <w:pStyle w:val="Normal408"/>
        <w:keepNext/>
        <w:spacing w:before="240" w:after="0" w:line="340" w:lineRule="atLeast"/>
        <w:ind w:left="0" w:right="0" w:firstLine="0"/>
        <w:jc w:val="left"/>
      </w:pPr>
      <w:bookmarkStart w:id="1217" w:name="Classification_400"/>
      <w:bookmarkEnd w:id="1217"/>
      <w:r>
        <w:rPr>
          <w:rFonts w:ascii="arial" w:eastAsia="arial" w:hAnsi="arial" w:cs="arial"/>
          <w:b/>
          <w:i w:val="0"/>
          <w:strike w:val="0"/>
          <w:noProof w:val="0"/>
          <w:color w:val="000000"/>
          <w:position w:val="0"/>
          <w:sz w:val="28"/>
          <w:u w:val="none"/>
          <w:vertAlign w:val="baseline"/>
        </w:rPr>
        <w:t>Classification</w:t>
      </w:r>
    </w:p>
    <w:p>
      <w:pPr>
        <w:pStyle w:val="Normal408"/>
        <w:spacing w:line="60" w:lineRule="exact"/>
      </w:pPr>
      <w:r>
        <w:pict>
          <v:line id="_x0000_s2624" style="position:absolute;z-index:252951552" from="0,2pt" to="512pt,2pt" strokecolor="#009ddb" strokeweight="2pt">
            <v:stroke linestyle="single"/>
            <w10:wrap type="topAndBottom"/>
          </v:line>
        </w:pict>
      </w:r>
    </w:p>
    <w:p>
      <w:pPr>
        <w:pStyle w:val="Normal408"/>
        <w:spacing w:line="120" w:lineRule="exact"/>
      </w:pPr>
    </w:p>
    <w:p>
      <w:pPr>
        <w:pStyle w:val="Normal4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(92%); PROTESTS &amp; DEMONSTRATIONS (91%); NEGATIVE NEWS (90%); TALKS &amp; MEETINGS (90%); TRENDS &amp; EVENTS (90%); SOCIETY, SOCIAL ASSISTANCE &amp; LIFESTYLE (75%); AGRICULTURAL LANDS (73%); BOYCOTTS (73%); CORRUPTION (73%); ANTI-CORRUPTION (60%)</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AGRICULTURAL LANDS (73%)</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NEW DELHI, INDIA (79%); TAMIL NADU, INDIA (79%); INDIA (92%)</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408"/>
      </w:pPr>
    </w:p>
    <w:p>
      <w:pPr>
        <w:pStyle w:val="Normal408"/>
        <w:ind w:left="200"/>
        <w:sectPr>
          <w:type w:val="continuous"/>
          <w:pgMar w:top="840" w:right="1000" w:bottom="840" w:left="1000" w:header="400" w:footer="400"/>
          <w:pgNumType w:fmt="decimal"/>
          <w:cols w:space="720"/>
        </w:sectPr>
      </w:pPr>
      <w:r>
        <w:br/>
      </w:r>
      <w:r>
        <w:pict>
          <v:line id="_x0000_s2625"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935"/>
          <w:headerReference w:type="default" r:id="rId3936"/>
          <w:footerReference w:type="even" r:id="rId3937"/>
          <w:footerReference w:type="default" r:id="rId3938"/>
          <w:headerReference w:type="first" r:id="rId3939"/>
          <w:footerReference w:type="first" r:id="rId3940"/>
          <w:pgSz w:w="12240" w:h="15840"/>
          <w:pgMar w:top="840" w:right="1000" w:bottom="840" w:left="1000" w:header="400" w:footer="400"/>
          <w:pgNumType w:fmt="decimal"/>
          <w:cols w:space="720"/>
          <w:titlePg w:val="0"/>
        </w:sectPr>
      </w:pPr>
    </w:p>
    <w:p>
      <w:pPr>
        <w:pStyle w:val="Normal409"/>
      </w:pPr>
    </w:p>
    <w:p>
      <w:pPr>
        <w:pStyle w:val="Heading1407"/>
        <w:keepNext w:val="0"/>
        <w:spacing w:after="200" w:line="340" w:lineRule="atLeast"/>
        <w:ind w:left="0" w:right="0" w:firstLine="0"/>
        <w:jc w:val="center"/>
      </w:pPr>
      <w:hyperlink r:id="rId3941" w:history="1">
        <w:r>
          <w:rPr>
            <w:rFonts w:ascii="arial" w:eastAsia="arial" w:hAnsi="arial" w:cs="arial"/>
            <w:b/>
            <w:i/>
            <w:strike w:val="0"/>
            <w:color w:val="0077CC"/>
            <w:sz w:val="28"/>
            <w:u w:val="single"/>
            <w:vertAlign w:val="baseline"/>
          </w:rPr>
          <w:t>DMK plans protests across Tamil Nadu over HM Shah’s Ambedkar remarks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409"/>
        <w:keepNext w:val="0"/>
        <w:spacing w:after="0" w:line="240" w:lineRule="atLeast"/>
        <w:ind w:right="0"/>
        <w:jc w:val="both"/>
      </w:pPr>
      <w:bookmarkStart w:id="1218" w:name="Bookmark_409"/>
      <w:bookmarkEnd w:id="1218"/>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409"/>
        <w:keepNext w:val="0"/>
        <w:spacing w:before="120" w:after="0" w:line="220" w:lineRule="atLeast"/>
        <w:ind w:left="0" w:right="0" w:firstLine="0"/>
        <w:jc w:val="left"/>
      </w:pPr>
      <w:r>
        <w:br/>
      </w:r>
      <w:r>
        <w:pict>
          <v:shape id="_x0000_i2626" type="#_x0000_t75" style="width:248.97pt;height:37.5pt">
            <v:imagedata r:id="rId667"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09"/>
        <w:keepNext/>
        <w:spacing w:before="240" w:after="0" w:line="340" w:lineRule="atLeast"/>
        <w:ind w:left="0" w:right="0" w:firstLine="0"/>
        <w:jc w:val="left"/>
      </w:pPr>
      <w:bookmarkStart w:id="1219" w:name="Body_407"/>
      <w:bookmarkEnd w:id="1219"/>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27" style="position:absolute;z-index:252953600"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Dec 19 (IANS) The ruling DMK in Tamil Nadu announced statewide protests on Thursday condemning Union Home Minister Amit Shah for allegedly insulting Dr B.R. Ambedkar, the architect of the Indian Constitution. Leaders of the DMK, an ally of the INDIA bloc, declared that the protests would take place across the state.  ,  Earlier, Chief Minister and DMK President M.K. Stalin criticised the BJP — without directly naming Amit Shah — stating that those who genuinely care about the country and its people would acknowledge Dr Ambedkar’s contributions., Stalin also questioned the silence of Opposition leader and AIADMK General Secretary Edappadi K. Palaniswami (EPS) on the issue., In a statement posted on his social media handle late on Wednesday night, CM Stalin accused EPS of ignoring the matter, implying that he was keen to revive electoral ties with the BJP., Tamil superstar Vijay, who recently launched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also criticised Amit Shah’s remarks about Dr Ambedkar.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on Wednesday, Vijay expressed outrage, suggesting that some individuals appear to be “allergic” to Dr Ambedkar’s name., Vijay praised Dr Ambedkar as an “incomparable political and intellectual personality” who symbolises freedom and justice for all Indian citizens., He emphasised Dr Ambedkar’s enduring legacy as a beacon of hope for the marginalised communities and a symbol of resistance against social injustice. “Ambedkar… Ambedkar… Ambedkar… Let us keep chanting his name with joy in our hearts,” Vijay declared., Notably, Vijay had earlier highlighted Dr Ambedkar as one of the ideological mentors of the TVK during his party’s first rally in Vikravandi, northern Tamil Nadu., This region, known for its significant Dalit population, is a stronghold of Thol. Thirumavalavan’s Viduthalai Chiruthaigal Katchi (VCK), formerly known as the Dalit Panthers of India., Vijay’s newly-launched party appears to be focusing on Dalit voters, leveraging his popularity among the marginalised communities, which stems from the socially relevant roles he portrayed in his film career., According to the 2011 Census, Dalits constitute around 20 per cent of Tamil Nadu’s population. Activists estimate that this figure may have risen by approximately 6 per cent in recent years., --IANS, aal/rch  </w:t>
      </w:r>
    </w:p>
    <w:p>
      <w:pPr>
        <w:pStyle w:val="Normal409"/>
        <w:keepNext/>
        <w:spacing w:before="240" w:after="0" w:line="340" w:lineRule="atLeast"/>
        <w:ind w:left="0" w:right="0" w:firstLine="0"/>
        <w:jc w:val="left"/>
      </w:pPr>
      <w:bookmarkStart w:id="1220" w:name="Classification_401"/>
      <w:bookmarkEnd w:id="1220"/>
      <w:r>
        <w:rPr>
          <w:rFonts w:ascii="arial" w:eastAsia="arial" w:hAnsi="arial" w:cs="arial"/>
          <w:b/>
          <w:i w:val="0"/>
          <w:strike w:val="0"/>
          <w:noProof w:val="0"/>
          <w:color w:val="000000"/>
          <w:position w:val="0"/>
          <w:sz w:val="28"/>
          <w:u w:val="none"/>
          <w:vertAlign w:val="baseline"/>
        </w:rPr>
        <w:t>Classification</w:t>
      </w:r>
    </w:p>
    <w:p>
      <w:pPr>
        <w:pStyle w:val="Normal409"/>
        <w:spacing w:line="60" w:lineRule="exact"/>
      </w:pPr>
      <w:r>
        <w:pict>
          <v:line id="_x0000_s2628" style="position:absolute;z-index:252954624" from="0,2pt" to="512pt,2pt" strokecolor="#009ddb" strokeweight="2pt">
            <v:stroke linestyle="single"/>
            <w10:wrap type="topAndBottom"/>
          </v:line>
        </w:pict>
      </w:r>
    </w:p>
    <w:p>
      <w:pPr>
        <w:pStyle w:val="Normal409"/>
        <w:spacing w:line="120" w:lineRule="exact"/>
      </w:pPr>
    </w:p>
    <w:p>
      <w:pPr>
        <w:pStyle w:val="Normal4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NEGATIVE MISC NEWS (90%); PROTESTS &amp; DEMONSTRATIONS (90%); ACTIVISM (78%); NEGATIVE NEWS (78%); NEGATIVE SOCIETAL NEWS (78%); MENTORS &amp; ROLE MODELS (77%); SOCIETY, SOCIAL ASSISTANCE &amp; LIFESTYLE (74%); SOCIAL JUSTICE (71%); CENSUS (68%)</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(92%); INDIA (95%)</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409"/>
      </w:pPr>
    </w:p>
    <w:p>
      <w:pPr>
        <w:pStyle w:val="Normal409"/>
        <w:ind w:left="200"/>
        <w:sectPr>
          <w:type w:val="continuous"/>
          <w:pgMar w:top="840" w:right="1000" w:bottom="840" w:left="1000" w:header="400" w:footer="400"/>
          <w:pgNumType w:fmt="decimal"/>
          <w:cols w:space="720"/>
        </w:sectPr>
      </w:pPr>
      <w:r>
        <w:br/>
      </w:r>
      <w:r>
        <w:pict>
          <v:line id="_x0000_s2629"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942"/>
          <w:headerReference w:type="default" r:id="rId3943"/>
          <w:footerReference w:type="even" r:id="rId3944"/>
          <w:footerReference w:type="default" r:id="rId3945"/>
          <w:headerReference w:type="first" r:id="rId3946"/>
          <w:footerReference w:type="first" r:id="rId3947"/>
          <w:pgSz w:w="12240" w:h="15840"/>
          <w:pgMar w:top="840" w:right="1000" w:bottom="840" w:left="1000" w:header="400" w:footer="400"/>
          <w:pgNumType w:fmt="decimal"/>
          <w:cols w:space="720"/>
          <w:titlePg w:val="0"/>
        </w:sectPr>
      </w:pPr>
    </w:p>
    <w:p>
      <w:pPr>
        <w:pStyle w:val="Normal410"/>
      </w:pPr>
    </w:p>
    <w:p>
      <w:pPr>
        <w:pStyle w:val="Heading1408"/>
        <w:keepNext w:val="0"/>
        <w:spacing w:after="200" w:line="340" w:lineRule="atLeast"/>
        <w:ind w:left="0" w:right="0" w:firstLine="0"/>
        <w:jc w:val="center"/>
      </w:pPr>
      <w:hyperlink r:id="rId3948" w:history="1">
        <w:r>
          <w:rPr>
            <w:rFonts w:ascii="arial" w:eastAsia="arial" w:hAnsi="arial" w:cs="arial"/>
            <w:b/>
            <w:i/>
            <w:strike w:val="0"/>
            <w:color w:val="0077CC"/>
            <w:sz w:val="28"/>
            <w:u w:val="single"/>
            <w:vertAlign w:val="baseline"/>
          </w:rPr>
          <w:t>Union govt will yield to TN’s demand: CM</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410"/>
        <w:keepNext w:val="0"/>
        <w:spacing w:after="0" w:line="240" w:lineRule="atLeast"/>
        <w:ind w:right="0"/>
        <w:jc w:val="both"/>
      </w:pPr>
      <w:bookmarkStart w:id="1221" w:name="Bookmark_410"/>
      <w:bookmarkEnd w:id="1221"/>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3949" w:history="1">
        <w:r>
          <w:rPr>
            <w:rFonts w:ascii="arial" w:eastAsia="arial" w:hAnsi="arial" w:cs="arial"/>
            <w:b w:val="0"/>
            <w:i/>
            <w:strike w:val="0"/>
            <w:noProof w:val="0"/>
            <w:color w:val="0077CC"/>
            <w:position w:val="0"/>
            <w:sz w:val="20"/>
            <w:u w:val="single"/>
            <w:vertAlign w:val="baseline"/>
          </w:rPr>
          <w:t>Omjasvin.MD@timesofindia.com</w:t>
        </w:r>
      </w:hyperlink>
    </w:p>
    <w:p>
      <w:pPr>
        <w:pStyle w:val="Normal410"/>
        <w:keepNext/>
        <w:spacing w:before="240" w:after="0" w:line="340" w:lineRule="atLeast"/>
        <w:ind w:left="0" w:right="0" w:firstLine="0"/>
        <w:jc w:val="left"/>
      </w:pPr>
      <w:bookmarkStart w:id="1222" w:name="Body_408"/>
      <w:bookmarkEnd w:id="1222"/>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30" style="position:absolute;z-index:25295667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Chennai:A week after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targeted the DMK govt at his first public meeting, chief minister M K Stalin on Monday took his first jibe at the actor-politician.“Those who start a new party want DMK destroyed because they don’t like the growth of our party,” Stalin said at an event in Kolathur.  Calling on critics to reflect on the govt’s achievements over the past four  years, Stalin invoked DMK founder and former chief minister C N Annadurai, wishing them longevity.  “Anna used to say ‘vaazhga vasavaalargal’ (long live critics),” he said, without naming anyone.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not waste time answering anyone unnecessarily as we are too busy working for the people,” said Stalin. Addressing the Vikravan-  di meeting on Oct 27, Vijay had vowed to take on his “political enemy” which he said was corrupt and “deceiving people in the name of Dravidian model of governance.” In a recent TVK meeting, Vijay had also criticised the state govt’s liquor policy, tax hikes, rising commodity prices and “deteriorating law and order”. Speaking at Kolathur’s Anitha Achievers Academy, a training institute dedicated to Anitha, a 17-year-old student who took her life after a poor NEET score, Stalin highlighted Tamil Nadu’s industrial growth and youth employment.  “I am proud to be the representative of Kolathur and even prouder to be at Anitha Achievers Academy,” he said.  Stalin reiterated his opposition to NEET, which he said shattered Anitha’s dream of becoming a doctor. &gt; “One day, the Union govt will yield to Tamil Nadu people’s demand to abolish NEET,” he said, promising to continue the legal fight. Earlier, he inaugurated ‘Mudhalvar Padaippagam,’ a state-of-the-art coworking and learning space to support entrepreneurs and candidates of competitive exams.  This facility, built at Rs 2.8 crore by Greater Chennai Corporation and Chennai Metropolitan Development Authority, can accommodate 40 workers and 50 students. . The chief minister also assessed flood mitigation efforts.</w:t>
      </w:r>
    </w:p>
    <w:p>
      <w:pPr>
        <w:pStyle w:val="Normal410"/>
        <w:keepNext/>
        <w:spacing w:before="240" w:after="0" w:line="340" w:lineRule="atLeast"/>
        <w:ind w:left="0" w:right="0" w:firstLine="0"/>
        <w:jc w:val="left"/>
      </w:pPr>
      <w:bookmarkStart w:id="1223" w:name="Classification_402"/>
      <w:bookmarkEnd w:id="1223"/>
      <w:r>
        <w:rPr>
          <w:rFonts w:ascii="arial" w:eastAsia="arial" w:hAnsi="arial" w:cs="arial"/>
          <w:b/>
          <w:i w:val="0"/>
          <w:strike w:val="0"/>
          <w:noProof w:val="0"/>
          <w:color w:val="000000"/>
          <w:position w:val="0"/>
          <w:sz w:val="28"/>
          <w:u w:val="none"/>
          <w:vertAlign w:val="baseline"/>
        </w:rPr>
        <w:t>Classification</w:t>
      </w:r>
    </w:p>
    <w:p>
      <w:pPr>
        <w:pStyle w:val="Normal410"/>
        <w:spacing w:line="60" w:lineRule="exact"/>
      </w:pPr>
      <w:r>
        <w:pict>
          <v:line id="_x0000_s2631" style="position:absolute;z-index:252957696" from="0,2pt" to="512pt,2pt" strokecolor="#009ddb" strokeweight="2pt">
            <v:stroke linestyle="single"/>
            <w10:wrap type="topAndBottom"/>
          </v:line>
        </w:pict>
      </w:r>
    </w:p>
    <w:p>
      <w:pPr>
        <w:pStyle w:val="Normal410"/>
        <w:spacing w:line="120" w:lineRule="exact"/>
      </w:pPr>
    </w:p>
    <w:p>
      <w:pPr>
        <w:pStyle w:val="Normal4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TALKS &amp; MEETINGS (90%); PUBLIC HEARINGS (78%); ELECTIONS &amp; POLITICS (73%); TAXES &amp; TAXATION (69%); PRICE INCREASES (67%); WORKSPACE SHARING (65%); TAX INCREASES (52%); CITIES (50%); CITY LIFE (50%)</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METROPOLITAN BANK HOLDING CORP (50%)</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MCB (NYSE) (50%)</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(50%); SIC6029 COMMERCIAL BANKS, NEC (50%); PRICE INCREASES (67%)</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(79%); INDIA (93%)</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410"/>
      </w:pPr>
    </w:p>
    <w:p>
      <w:pPr>
        <w:pStyle w:val="Normal410"/>
        <w:ind w:left="200"/>
        <w:sectPr>
          <w:type w:val="continuous"/>
          <w:pgMar w:top="840" w:right="1000" w:bottom="840" w:left="1000" w:header="400" w:footer="400"/>
          <w:pgNumType w:fmt="decimal"/>
          <w:cols w:space="720"/>
        </w:sectPr>
      </w:pPr>
      <w:r>
        <w:br/>
      </w:r>
      <w:r>
        <w:pict>
          <v:line id="_x0000_s2632"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950"/>
          <w:headerReference w:type="default" r:id="rId3951"/>
          <w:footerReference w:type="even" r:id="rId3952"/>
          <w:footerReference w:type="default" r:id="rId3953"/>
          <w:headerReference w:type="first" r:id="rId3954"/>
          <w:footerReference w:type="first" r:id="rId3955"/>
          <w:pgSz w:w="12240" w:h="15840"/>
          <w:pgMar w:top="840" w:right="1000" w:bottom="840" w:left="1000" w:header="400" w:footer="400"/>
          <w:pgNumType w:fmt="decimal"/>
          <w:cols w:space="720"/>
          <w:titlePg w:val="0"/>
        </w:sectPr>
      </w:pPr>
    </w:p>
    <w:p>
      <w:pPr>
        <w:pStyle w:val="Normal411"/>
      </w:pPr>
    </w:p>
    <w:p>
      <w:pPr>
        <w:pStyle w:val="Heading1409"/>
        <w:keepNext w:val="0"/>
        <w:spacing w:after="200" w:line="340" w:lineRule="atLeast"/>
        <w:ind w:left="0" w:right="0" w:firstLine="0"/>
        <w:jc w:val="center"/>
      </w:pPr>
      <w:hyperlink r:id="rId3956" w:history="1">
        <w:r>
          <w:rPr>
            <w:rFonts w:ascii="arial" w:eastAsia="arial" w:hAnsi="arial" w:cs="arial"/>
            <w:b/>
            <w:i/>
            <w:strike w:val="0"/>
            <w:color w:val="0077CC"/>
            <w:sz w:val="28"/>
            <w:u w:val="single"/>
            <w:vertAlign w:val="baseline"/>
          </w:rPr>
          <w:t>Major announcement from Indian Actor Thalapathy Vijay</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NewsIn.Asia</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w:t>
      </w:r>
    </w:p>
    <w:p>
      <w:pPr>
        <w:pStyle w:val="Normal411"/>
        <w:keepNext w:val="0"/>
        <w:spacing w:after="0" w:line="240" w:lineRule="atLeast"/>
        <w:ind w:right="0"/>
        <w:jc w:val="both"/>
      </w:pPr>
      <w:bookmarkStart w:id="1224" w:name="Bookmark_411"/>
      <w:bookmarkEnd w:id="1224"/>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NewsIn.Asia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411"/>
        <w:keepNext/>
        <w:spacing w:before="240" w:after="0" w:line="340" w:lineRule="atLeast"/>
        <w:ind w:left="0" w:right="0" w:firstLine="0"/>
        <w:jc w:val="left"/>
      </w:pPr>
      <w:bookmarkStart w:id="1225" w:name="Body_409"/>
      <w:bookmarkEnd w:id="1225"/>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33" style="position:absolute;z-index:25295974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Tamil actor Thalapathy Vijay on Friday announced his political party named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months prior to the crucial Lok Sabha elections.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made the big announcement after his fan club, Vijay Makkal Iyakkam, gave a nod to the formation of the political party in a meeting held in Chennai last week.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by the actor, he said, 'We are making an application today to the EC to register our party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Our goal is to contest and win the upcoming 2026 assembly elections and bring about the fundamental political change that people want.'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just another career for me. It is a sacred people's work. I have been preparing myself for it for a long time. Politics is not a hobby for me. That is my deepest desire. I want to fully involve myself in it,' the actor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explaining actor Vijay's political move, the statement further said, 'You are all aware of the current political climate. Administrative malpractices and corrupt political culture on the one hand, and a divisive political culture which strives to divide our people on the lines of caste and religion on the other hand. Everyone, especially, in Tamil Nadu is yearning for a fundamental political change that can lead to a selfless, transparent, caste-free, visionary, corruption-free and efficient administration'.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the approval of the Election Commission, the party is planning to conduct public meetings and events where they will present their policies, principles and action plans and introduce a flag and party symbol.</w:t>
      </w:r>
    </w:p>
    <w:p>
      <w:pPr>
        <w:pStyle w:val="Normal411"/>
        <w:keepNext/>
        <w:spacing w:before="240" w:after="0" w:line="340" w:lineRule="atLeast"/>
        <w:ind w:left="0" w:right="0" w:firstLine="0"/>
        <w:jc w:val="left"/>
      </w:pPr>
      <w:bookmarkStart w:id="1226" w:name="Classification_403"/>
      <w:bookmarkEnd w:id="1226"/>
      <w:r>
        <w:rPr>
          <w:rFonts w:ascii="arial" w:eastAsia="arial" w:hAnsi="arial" w:cs="arial"/>
          <w:b/>
          <w:i w:val="0"/>
          <w:strike w:val="0"/>
          <w:noProof w:val="0"/>
          <w:color w:val="000000"/>
          <w:position w:val="0"/>
          <w:sz w:val="28"/>
          <w:u w:val="none"/>
          <w:vertAlign w:val="baseline"/>
        </w:rPr>
        <w:t>Classification</w:t>
      </w:r>
    </w:p>
    <w:p>
      <w:pPr>
        <w:pStyle w:val="Normal411"/>
        <w:spacing w:line="60" w:lineRule="exact"/>
      </w:pPr>
      <w:r>
        <w:pict>
          <v:line id="_x0000_s2634" style="position:absolute;z-index:252960768" from="0,2pt" to="512pt,2pt" strokecolor="#009ddb" strokeweight="2pt">
            <v:stroke linestyle="single"/>
            <w10:wrap type="topAndBottom"/>
          </v:line>
        </w:pict>
      </w:r>
    </w:p>
    <w:p>
      <w:pPr>
        <w:pStyle w:val="Normal411"/>
        <w:spacing w:line="120" w:lineRule="exact"/>
      </w:pPr>
    </w:p>
    <w:p>
      <w:pPr>
        <w:pStyle w:val="Normal4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ELECTIONS (90%); GOVERNMENT &amp; PUBLIC ADMINISTRATION (90%); POLITICAL ORGANIZATIONS (90%); POLITICS (90%); TALKS &amp; MEETINGS (89%); CALENDARS (88%); CAMPAIGNS &amp; ELECTIONS (78%); NEGATIVE POLITICAL NEWS (78%); POLITICAL CORRUPTION (78%); ELECTION AUTHORITIES (73%); CORRUPTION (72%); APPROVALS (71%); RELIGION (69%); PUBLIC HEARINGS (67%); NEGATIVE NEWS (65%)</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(79%); INDIA (92%)</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Pr>
        <w:pStyle w:val="Normal411"/>
      </w:pPr>
    </w:p>
    <w:p>
      <w:pPr>
        <w:pStyle w:val="Normal411"/>
        <w:ind w:left="200"/>
        <w:sectPr>
          <w:type w:val="continuous"/>
          <w:pgMar w:top="840" w:right="1000" w:bottom="840" w:left="1000" w:header="400" w:footer="400"/>
          <w:pgNumType w:fmt="decimal"/>
          <w:cols w:space="720"/>
        </w:sectPr>
      </w:pPr>
      <w:r>
        <w:br/>
      </w:r>
      <w:r>
        <w:pict>
          <v:line id="_x0000_s2635"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957"/>
          <w:headerReference w:type="default" r:id="rId3958"/>
          <w:footerReference w:type="even" r:id="rId3959"/>
          <w:footerReference w:type="default" r:id="rId3960"/>
          <w:headerReference w:type="first" r:id="rId3961"/>
          <w:footerReference w:type="first" r:id="rId3962"/>
          <w:pgSz w:w="12240" w:h="15840"/>
          <w:pgMar w:top="840" w:right="1000" w:bottom="840" w:left="1000" w:header="400" w:footer="400"/>
          <w:pgNumType w:fmt="decimal"/>
          <w:cols w:space="720"/>
          <w:titlePg w:val="0"/>
        </w:sectPr>
      </w:pPr>
    </w:p>
    <w:p>
      <w:pPr>
        <w:pStyle w:val="Normal412"/>
      </w:pPr>
    </w:p>
    <w:p>
      <w:pPr>
        <w:pStyle w:val="Heading1410"/>
        <w:keepNext w:val="0"/>
        <w:spacing w:after="200" w:line="340" w:lineRule="atLeast"/>
        <w:ind w:left="0" w:right="0" w:firstLine="0"/>
        <w:jc w:val="center"/>
      </w:pPr>
      <w:hyperlink r:id="rId3963" w:history="1">
        <w:r>
          <w:rPr>
            <w:rFonts w:ascii="arial" w:eastAsia="arial" w:hAnsi="arial" w:cs="arial"/>
            <w:b/>
            <w:i/>
            <w:strike w:val="0"/>
            <w:color w:val="0077CC"/>
            <w:sz w:val="28"/>
            <w:u w:val="single"/>
            <w:vertAlign w:val="baseline"/>
          </w:rPr>
          <w:t>GOAT vs OG: Will Thalapathy Vijay Say Yes To Venkat Prabhu In 2026?</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 2:11 AM EST</w:t>
      </w:r>
    </w:p>
    <w:p>
      <w:pPr>
        <w:pStyle w:val="Normal412"/>
        <w:keepNext w:val="0"/>
        <w:spacing w:after="0" w:line="240" w:lineRule="atLeast"/>
        <w:ind w:right="0"/>
        <w:jc w:val="both"/>
      </w:pPr>
      <w:bookmarkStart w:id="1227" w:name="Bookmark_412"/>
      <w:bookmarkEnd w:id="1227"/>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412"/>
        <w:keepNext w:val="0"/>
        <w:spacing w:before="120" w:after="0" w:line="220" w:lineRule="atLeast"/>
        <w:ind w:left="0" w:right="0" w:firstLine="0"/>
        <w:jc w:val="left"/>
      </w:pPr>
      <w:r>
        <w:br/>
      </w:r>
      <w:r>
        <w:pict>
          <v:shape id="_x0000_i2636" type="#_x0000_t75" style="width:200.28pt;height:22.5pt">
            <v:imagedata r:id="rId469"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412"/>
        <w:keepNext/>
        <w:spacing w:before="240" w:after="0" w:line="340" w:lineRule="atLeast"/>
        <w:ind w:left="0" w:right="0" w:firstLine="0"/>
        <w:jc w:val="left"/>
      </w:pPr>
      <w:bookmarkStart w:id="1228" w:name="Body_410"/>
      <w:bookmarkEnd w:id="1228"/>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37" style="position:absolute;z-index:25296281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GOAT or The Greatest Of All Time,</w:t>
      </w:r>
      <w:r>
        <w:rPr>
          <w:rFonts w:ascii="arial" w:eastAsia="arial" w:hAnsi="arial" w:cs="arial"/>
          <w:b w:val="0"/>
          <w:i w:val="0"/>
          <w:strike w:val="0"/>
          <w:noProof w:val="0"/>
          <w:color w:val="000000"/>
          <w:position w:val="0"/>
          <w:sz w:val="20"/>
          <w:u w:val="none"/>
          <w:vertAlign w:val="baseline"/>
        </w:rPr>
        <w:t xml:space="preserve"> director Venkat Prabhu's first collaboration with Thalapathy Vijay which released in 2024, went on to become the highest-grossing Tamil film of 2024. The film which featured Vijay in dual roles, hinted at a sequel towards the climax - creating anticipation among fans. However, now that Vijay has taken the political stage by launching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and announcing his decision to quit films after his upcoming project</w:t>
      </w:r>
      <w:r>
        <w:rPr>
          <w:rFonts w:ascii="arial" w:eastAsia="arial" w:hAnsi="arial" w:cs="arial"/>
          <w:b w:val="0"/>
          <w:i/>
          <w:strike w:val="0"/>
          <w:noProof w:val="0"/>
          <w:color w:val="000000"/>
          <w:position w:val="0"/>
          <w:sz w:val="20"/>
          <w:u w:val="none"/>
          <w:vertAlign w:val="baseline"/>
        </w:rPr>
        <w:t xml:space="preserve"> Jana Nayagan,</w:t>
      </w:r>
      <w:r>
        <w:rPr>
          <w:rFonts w:ascii="arial" w:eastAsia="arial" w:hAnsi="arial" w:cs="arial"/>
          <w:b w:val="0"/>
          <w:i w:val="0"/>
          <w:strike w:val="0"/>
          <w:noProof w:val="0"/>
          <w:color w:val="000000"/>
          <w:position w:val="0"/>
          <w:sz w:val="20"/>
          <w:u w:val="none"/>
          <w:vertAlign w:val="baseline"/>
        </w:rPr>
        <w:t xml:space="preserve"> has raised doubts over the launch of the second part.While fans are upset over the star's choice to bid adieu to cinema, director Venkat Prabhu's recent statement seems to have given some hope to the situation.</w:t>
      </w:r>
    </w:p>
    <w:p>
      <w:pPr>
        <w:pStyle w:val="Normal4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Venkat Prabhu drops major hints about GOAT Sequel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Venkat Prabhu, who was present, at a film award ceremony recently was asked if he still has plans for the sequel, he stated that a sequel (GOAT VS OG) was not off the cards and will reveal an update about the same after 2026, which refers to the Tamil Nadu State Assembly Elections. He said ""I will give the GOAT vs OG update after 2026." In Vijay's statement about quitting films he said "According to me, politics is not just another job for me. It's a sacred job. Not just political heights, I understood that I need to learn the length and breadth of politics from my predecessors. I am preparing myself for it mentally. So, politics is not a hobby. It's my deepest desire. I want to involve myself completely. Hence, I will complete one more film that I committed to and become a full-fledged politician. This is how I'd pay my debts to the people of Tamil Nadu."t remains to be seen if Vijay will change his plans and work on films again.</w:t>
      </w:r>
      <w:r>
        <w:rPr>
          <w:rFonts w:ascii="arial" w:eastAsia="arial" w:hAnsi="arial" w:cs="arial"/>
          <w:b/>
          <w:i w:val="0"/>
          <w:strike w:val="0"/>
          <w:noProof w:val="0"/>
          <w:color w:val="000000"/>
          <w:position w:val="0"/>
          <w:sz w:val="20"/>
          <w:u w:val="none"/>
          <w:vertAlign w:val="baseline"/>
        </w:rPr>
        <w:t>About GOAT</w:t>
      </w:r>
    </w:p>
    <w:p>
      <w:pPr>
        <w:pStyle w:val="Normal4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GOAT starred Vijag, alongside Prashanth, Prabhu Deva, Mohan, Jayaram, Ajmal Ameer, Vaibhav, Yogi Babu, Premgi Amaren, Sneha, Laila, Meenakshi Chaudhary and Abyukta Manikandan in supporting roles. It is the twenty-fifth production of the studio AGS, and the penultimate film of Vijay before his political innings. The film follows the story of Gandhi, the former leader of an anti-terrorism squad, who reunites with his squad members to work on a task, however thinks take a turn when his past begins to haunt him.Produced by AGS Entertainment, and made on a budget of Rs 400 crore, the film went on to earn Rs 450 crore at the box office. It became the fourth highest-grossing Indian film of 2024.</w:t>
      </w:r>
    </w:p>
    <w:p>
      <w:pPr>
        <w:pStyle w:val="Normal412"/>
        <w:keepNext/>
        <w:spacing w:before="240" w:after="0" w:line="340" w:lineRule="atLeast"/>
        <w:ind w:left="0" w:right="0" w:firstLine="0"/>
        <w:jc w:val="left"/>
      </w:pPr>
      <w:bookmarkStart w:id="1229" w:name="Classification_404"/>
      <w:bookmarkEnd w:id="1229"/>
      <w:r>
        <w:rPr>
          <w:rFonts w:ascii="arial" w:eastAsia="arial" w:hAnsi="arial" w:cs="arial"/>
          <w:b/>
          <w:i w:val="0"/>
          <w:strike w:val="0"/>
          <w:noProof w:val="0"/>
          <w:color w:val="000000"/>
          <w:position w:val="0"/>
          <w:sz w:val="28"/>
          <w:u w:val="none"/>
          <w:vertAlign w:val="baseline"/>
        </w:rPr>
        <w:t>Classification</w:t>
      </w:r>
    </w:p>
    <w:p>
      <w:pPr>
        <w:pStyle w:val="Normal412"/>
        <w:spacing w:line="60" w:lineRule="exact"/>
      </w:pPr>
      <w:r>
        <w:pict>
          <v:line id="_x0000_s2638" style="position:absolute;z-index:252963840" from="0,2pt" to="512pt,2pt" strokecolor="#009ddb" strokeweight="2pt">
            <v:stroke linestyle="single"/>
            <w10:wrap type="topAndBottom"/>
          </v:line>
        </w:pict>
      </w:r>
    </w:p>
    <w:p>
      <w:pPr>
        <w:pStyle w:val="Normal412"/>
        <w:spacing w:line="120" w:lineRule="exact"/>
      </w:pPr>
    </w:p>
    <w:p>
      <w:pPr>
        <w:pStyle w:val="Normal4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MOVIE REVENUES (89%); TRENDS &amp; EVENTS (79%); FILM (77%); CAMPAIGNS &amp; ELECTIONS (71%); ELECTIONS (71%); NATIONAL SECURITY &amp; FOREIGN RELATIONS (71%); TERRORISM &amp; COUNTERTERRORISM (71%); ENTERTAINMENT &amp; ARTS AWARDS (68%); NEGATIVE NEWS (62%); TERRORISM (50%)</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MOVIE REVENUES (89%); FILM (77%); BROADCASTING INDUSTRY (74%); ENTERTAINMENT &amp; ARTS AWARDS (68%)</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(90%); SOUTH INDIA (79%); INDIA (92%)</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412"/>
      </w:pPr>
    </w:p>
    <w:p>
      <w:pPr>
        <w:pStyle w:val="Normal412"/>
        <w:ind w:left="200"/>
        <w:sectPr>
          <w:type w:val="continuous"/>
          <w:pgMar w:top="840" w:right="1000" w:bottom="840" w:left="1000" w:header="400" w:footer="400"/>
          <w:pgNumType w:fmt="decimal"/>
          <w:cols w:space="720"/>
        </w:sectPr>
      </w:pPr>
      <w:r>
        <w:br/>
      </w:r>
      <w:r>
        <w:pict>
          <v:line id="_x0000_s2639"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964"/>
          <w:headerReference w:type="default" r:id="rId3965"/>
          <w:footerReference w:type="even" r:id="rId3966"/>
          <w:footerReference w:type="default" r:id="rId3967"/>
          <w:headerReference w:type="first" r:id="rId3968"/>
          <w:footerReference w:type="first" r:id="rId3969"/>
          <w:pgSz w:w="12240" w:h="15840"/>
          <w:pgMar w:top="840" w:right="1000" w:bottom="840" w:left="1000" w:header="400" w:footer="400"/>
          <w:pgNumType w:fmt="decimal"/>
          <w:cols w:space="720"/>
          <w:titlePg w:val="0"/>
        </w:sectPr>
      </w:pPr>
    </w:p>
    <w:p>
      <w:pPr>
        <w:pStyle w:val="Normal413"/>
      </w:pPr>
    </w:p>
    <w:p>
      <w:pPr>
        <w:pStyle w:val="Heading1411"/>
        <w:keepNext w:val="0"/>
        <w:spacing w:after="200" w:line="340" w:lineRule="atLeast"/>
        <w:ind w:left="0" w:right="0" w:firstLine="0"/>
        <w:jc w:val="center"/>
      </w:pPr>
      <w:hyperlink r:id="rId3970" w:history="1">
        <w:r>
          <w:rPr>
            <w:rFonts w:ascii="arial" w:eastAsia="arial" w:hAnsi="arial" w:cs="arial"/>
            <w:b/>
            <w:i/>
            <w:strike w:val="0"/>
            <w:color w:val="0077CC"/>
            <w:sz w:val="28"/>
            <w:u w:val="single"/>
            <w:vertAlign w:val="baseline"/>
          </w:rPr>
          <w:t>Ajith Vs Vijay: Fire over 'Padma' Award boils down to fans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India</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5:07 AM EST</w:t>
      </w:r>
    </w:p>
    <w:p>
      <w:pPr>
        <w:pStyle w:val="Normal413"/>
        <w:keepNext w:val="0"/>
        <w:spacing w:after="0" w:line="240" w:lineRule="atLeast"/>
        <w:ind w:right="0"/>
        <w:jc w:val="both"/>
      </w:pPr>
      <w:bookmarkStart w:id="1230" w:name="Bookmark_413"/>
      <w:bookmarkEnd w:id="1230"/>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International Business Times India </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Bhavana Sharma</w:t>
      </w:r>
    </w:p>
    <w:p>
      <w:pPr>
        <w:pStyle w:val="Normal413"/>
        <w:keepNext/>
        <w:spacing w:before="240" w:after="0" w:line="340" w:lineRule="atLeast"/>
        <w:ind w:left="0" w:right="0" w:firstLine="0"/>
        <w:jc w:val="left"/>
      </w:pPr>
      <w:bookmarkStart w:id="1231" w:name="Body_411"/>
      <w:bookmarkEnd w:id="1231"/>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40" style="position:absolute;z-index:252965888" from="0,2pt" to="512pt,2pt" strokecolor="#009ddb" strokeweight="2pt">
            <v:stroke linestyle="single"/>
            <w10:wrap type="topAndBottom"/>
          </v:line>
        </w:pict>
      </w:r>
    </w:p>
    <w:p>
      <w:pPr>
        <w:pStyle w:val="Normal413"/>
      </w:pP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28th, 2025 ( </w:t>
      </w:r>
      <w:hyperlink r:id="rId3971" w:history="1">
        <w:r>
          <w:rPr>
            <w:rFonts w:ascii="arial" w:eastAsia="arial" w:hAnsi="arial" w:cs="arial"/>
            <w:b w:val="0"/>
            <w:i/>
            <w:strike w:val="0"/>
            <w:noProof w:val="0"/>
            <w:color w:val="0077CC"/>
            <w:position w:val="0"/>
            <w:sz w:val="20"/>
            <w:u w:val="single"/>
            <w:vertAlign w:val="baseline"/>
          </w:rPr>
          <w:t>International Business Times India</w:t>
        </w:r>
      </w:hyperlink>
      <w:r>
        <w:rPr>
          <w:rFonts w:ascii="arial" w:eastAsia="arial" w:hAnsi="arial" w:cs="arial"/>
          <w:b w:val="0"/>
          <w:i w:val="0"/>
          <w:strike w:val="0"/>
          <w:noProof w:val="0"/>
          <w:color w:val="000000"/>
          <w:position w:val="0"/>
          <w:sz w:val="20"/>
          <w:u w:val="none"/>
          <w:vertAlign w:val="baseline"/>
        </w:rPr>
        <w:t xml:space="preserve">  - Delivered by  </w:t>
      </w:r>
      <w:hyperlink r:id="rId397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Ajith and Vijay are two of the most popular Kollywood stars around the world. While they have been featuring in limited films as they've found new love in politics and racing, respectively, they have a mutual love and respect towards each other.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Ajith co-starred with Vijay in Rajavin Parvaiyile (1995). The film notably featured Vijay and Ajith Kumar together at an early stage of their careers in the mid-90s. Till date, this is the only film where the two actors have shared the screen together.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have been busy with their irrespective lives, it's the box-office war that happens between Ajith and Vijay's fans.</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war has come to such an extent that they claim that after superstar  </w:t>
      </w:r>
      <w:hyperlink r:id="rId3973" w:history="1">
        <w:r>
          <w:rPr>
            <w:rFonts w:ascii="arial" w:eastAsia="arial" w:hAnsi="arial" w:cs="arial"/>
            <w:b w:val="0"/>
            <w:i/>
            <w:strike w:val="0"/>
            <w:noProof w:val="0"/>
            <w:color w:val="0077CC"/>
            <w:position w:val="0"/>
            <w:sz w:val="20"/>
            <w:u w:val="single"/>
            <w:vertAlign w:val="baseline"/>
          </w:rPr>
          <w:t>Rajinikanth, the position of receiving the Padma Bhushan award belongs to their respective actor. The rivalry is worsening more than before that occurred between any two heroes' fans.</w:t>
        </w:r>
      </w:hyperlink>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controversy started after actor Ajith was selected for receiving the prestigious Padma Bhushan, which has added fuel to this rivalry.</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Padma Awards were announced on Saturday, with several prominent individuals being honored across various fields. Among those awarded the Padma Bhushan, the third highest civilian award in India, were actors Anant Nag, Nandamuri Balakrishna, Tamil actor  </w:t>
      </w:r>
      <w:hyperlink r:id="rId3974" w:history="1">
        <w:r>
          <w:rPr>
            <w:rFonts w:ascii="arial" w:eastAsia="arial" w:hAnsi="arial" w:cs="arial"/>
            <w:b w:val="0"/>
            <w:i/>
            <w:strike w:val="0"/>
            <w:noProof w:val="0"/>
            <w:color w:val="0077CC"/>
            <w:position w:val="0"/>
            <w:sz w:val="20"/>
            <w:u w:val="single"/>
            <w:vertAlign w:val="baseline"/>
          </w:rPr>
          <w:t>Ajith Kumar, and dancer and actress Shobhana was announced.</w:t>
        </w:r>
      </w:hyperlink>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rumors, Vijay, who is into politics now, and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and the ruling DMK do not seem to have a healthy rivalry and seem like they didn't welcome his political entry.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have decided to downsize Vijay's popularity, and the government made Ajith the recipient of the Padma Bhushan award. This award rivalry has been going on for ages in Kollywood.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when MGR and Kamal Haasan started parties in two different timelines, the Dadasaheb Phalke awards were given to Sivaji Ganesan and Rajinikanth, respectively. Now, Ajith's case seems to follow that trend.</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to the Ajith-Vijay feud, there was no response from Ajith's side when  </w:t>
      </w:r>
      <w:hyperlink r:id="rId3975" w:history="1">
        <w:r>
          <w:rPr>
            <w:rFonts w:ascii="arial" w:eastAsia="arial" w:hAnsi="arial" w:cs="arial"/>
            <w:b w:val="0"/>
            <w:i/>
            <w:strike w:val="0"/>
            <w:noProof w:val="0"/>
            <w:color w:val="0077CC"/>
            <w:position w:val="0"/>
            <w:sz w:val="20"/>
            <w:u w:val="single"/>
            <w:vertAlign w:val="baseline"/>
          </w:rPr>
          <w:t>Vijaystarted his party. When Ajith won a race in Dubai, the entire Kollywood lauded him, but Vijay remained silent. Even now, after Ajith winning the Padma Bhushan, Vijay has kept silent.</w:t>
        </w:r>
      </w:hyperlink>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fan war that is taking an ugly route on social media in Tamil Nadu.</w:t>
      </w:r>
    </w:p>
    <w:p>
      <w:pPr>
        <w:pStyle w:val="Normal413"/>
        <w:keepNext w:val="0"/>
        <w:spacing w:before="240" w:after="0" w:line="260" w:lineRule="atLeast"/>
        <w:ind w:left="0" w:right="0" w:firstLine="0"/>
        <w:jc w:val="both"/>
      </w:pPr>
      <w:hyperlink r:id="rId3976" w:history="1">
        <w:r>
          <w:rPr>
            <w:rFonts w:ascii="arial" w:eastAsia="arial" w:hAnsi="arial" w:cs="arial"/>
            <w:b w:val="0"/>
            <w:i/>
            <w:strike w:val="0"/>
            <w:color w:val="0077CC"/>
            <w:sz w:val="20"/>
            <w:u w:val="single"/>
            <w:vertAlign w:val="baseline"/>
          </w:rPr>
          <w:t>Link to the original story.</w:t>
        </w:r>
      </w:hyperlink>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3"/>
        <w:spacing w:line="60" w:lineRule="exact"/>
      </w:pPr>
      <w:r>
        <w:pict>
          <v:line id="_x0000_s2641" style="position:absolute;z-index:252966912"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13"/>
        <w:keepNext/>
        <w:spacing w:before="240" w:after="0" w:line="340" w:lineRule="atLeast"/>
        <w:ind w:left="0" w:right="0" w:firstLine="0"/>
        <w:jc w:val="left"/>
      </w:pPr>
      <w:bookmarkStart w:id="1232" w:name="Classification_405"/>
      <w:bookmarkEnd w:id="1232"/>
      <w:r>
        <w:rPr>
          <w:rFonts w:ascii="arial" w:eastAsia="arial" w:hAnsi="arial" w:cs="arial"/>
          <w:b/>
          <w:i w:val="0"/>
          <w:strike w:val="0"/>
          <w:noProof w:val="0"/>
          <w:color w:val="000000"/>
          <w:position w:val="0"/>
          <w:sz w:val="28"/>
          <w:u w:val="none"/>
          <w:vertAlign w:val="baseline"/>
        </w:rPr>
        <w:t>Classification</w:t>
      </w:r>
    </w:p>
    <w:p>
      <w:pPr>
        <w:pStyle w:val="Normal413"/>
        <w:spacing w:line="60" w:lineRule="exact"/>
      </w:pPr>
      <w:r>
        <w:pict>
          <v:line id="_x0000_s2642" style="position:absolute;z-index:252967936" from="0,2pt" to="512pt,2pt" strokecolor="#009ddb" strokeweight="2pt">
            <v:stroke linestyle="single"/>
            <w10:wrap type="topAndBottom"/>
          </v:line>
        </w:pict>
      </w:r>
    </w:p>
    <w:p>
      <w:pPr>
        <w:pStyle w:val="Normal413"/>
        <w:spacing w:line="120" w:lineRule="exact"/>
      </w:pPr>
    </w:p>
    <w:p>
      <w:pPr>
        <w:pStyle w:val="Normal4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132859</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(89%); CELEBRITIES (78%); AWARDS &amp; PRIZES (77%); TRENDS (77%); TRENDS &amp; EVENTS (77%); SOCIAL MEDIA (73%); GOSSIP &amp; RUMORS (67%)</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(78%); SOCIAL MEDIA (73%)</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(73%); DUBAI, UNITED ARAB EMIRATES (68%); INDIA (94%); UNITED ARAB EMIRATES (79%)</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413"/>
      </w:pPr>
    </w:p>
    <w:p>
      <w:pPr>
        <w:pStyle w:val="Normal413"/>
        <w:ind w:left="200"/>
        <w:sectPr>
          <w:type w:val="continuous"/>
          <w:pgMar w:top="840" w:right="1000" w:bottom="840" w:left="1000" w:header="400" w:footer="400"/>
          <w:pgNumType w:fmt="decimal"/>
          <w:cols w:space="720"/>
        </w:sectPr>
      </w:pPr>
      <w:r>
        <w:br/>
      </w:r>
      <w:r>
        <w:pict>
          <v:line id="_x0000_s2643" style="position:absolute;z-index:25296896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977"/>
          <w:headerReference w:type="default" r:id="rId3978"/>
          <w:footerReference w:type="even" r:id="rId3979"/>
          <w:footerReference w:type="default" r:id="rId3980"/>
          <w:headerReference w:type="first" r:id="rId3981"/>
          <w:footerReference w:type="first" r:id="rId3982"/>
          <w:pgSz w:w="12240" w:h="15840"/>
          <w:pgMar w:top="840" w:right="1000" w:bottom="840" w:left="1000" w:header="400" w:footer="400"/>
          <w:pgNumType w:fmt="decimal"/>
          <w:cols w:space="720"/>
          <w:titlePg w:val="0"/>
        </w:sectPr>
      </w:pPr>
    </w:p>
    <w:p>
      <w:pPr>
        <w:pStyle w:val="Normal414"/>
      </w:pPr>
    </w:p>
    <w:p>
      <w:pPr>
        <w:pStyle w:val="Heading1412"/>
        <w:keepNext w:val="0"/>
        <w:spacing w:after="200" w:line="340" w:lineRule="atLeast"/>
        <w:ind w:left="0" w:right="0" w:firstLine="0"/>
        <w:jc w:val="center"/>
      </w:pPr>
      <w:hyperlink r:id="rId3983" w:history="1">
        <w:r>
          <w:rPr>
            <w:rFonts w:ascii="arial" w:eastAsia="arial" w:hAnsi="arial" w:cs="arial"/>
            <w:b/>
            <w:i/>
            <w:strike w:val="0"/>
            <w:color w:val="0077CC"/>
            <w:sz w:val="28"/>
            <w:u w:val="single"/>
            <w:vertAlign w:val="baseline"/>
          </w:rPr>
          <w:t>Jana Nayagan: Vijay unveils title of his final film before entering politics, shares first look poster</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414"/>
        <w:keepNext w:val="0"/>
        <w:spacing w:after="0" w:line="240" w:lineRule="atLeast"/>
        <w:ind w:right="0"/>
        <w:jc w:val="both"/>
      </w:pPr>
      <w:bookmarkStart w:id="1233" w:name="Bookmark_414"/>
      <w:bookmarkEnd w:id="1233"/>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414"/>
        <w:keepNext w:val="0"/>
        <w:spacing w:before="120" w:after="0" w:line="220" w:lineRule="atLeast"/>
        <w:ind w:left="0" w:right="0" w:firstLine="0"/>
        <w:jc w:val="left"/>
      </w:pPr>
      <w:r>
        <w:br/>
      </w:r>
      <w:r>
        <w:pict>
          <v:shape id="_x0000_i2644" type="#_x0000_t75" style="width:15.19pt;height:15.19pt">
            <v:imagedata r:id="rId682"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14"/>
        <w:keepNext/>
        <w:spacing w:before="240" w:after="0" w:line="340" w:lineRule="atLeast"/>
        <w:ind w:left="0" w:right="0" w:firstLine="0"/>
        <w:jc w:val="left"/>
      </w:pPr>
      <w:bookmarkStart w:id="1234" w:name="Body_412"/>
      <w:bookmarkEnd w:id="1234"/>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45" style="position:absolute;z-index:25296998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Jan. 26 -- Actor Vijay has finally unveiled the title and poster of his much-awaited film Thalapathy 69. Taking to X (formerly Twitter) on Sunday, Vijay also revealed his first look in the film. (Also Read | Is Vijay's Thalapathy 69 a remake of Balakrishna's Bhagavanth Kesari? Anil Ravipudi, VTV Ganesh add to confusion)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titled Jana Nayagan and is being directed by H Vinoth. In the poster, Vijay was seen clicking a selfie as he stood on top of a vehicle. A sea of people stood behind him, on the road, and cheered for him. All of them wore white outfits.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poster, Vijay wore a blue denim shirt, black pants and shoes. He also wore dark sunglasses. The actor smiled as he kept one of his hands on his waist. He also clicked a selfie with the people. Vijay didn't caption the post but simply wrote, "#JanaNayagan." The music of the film is by Anirudh. The film has been produced by KVN Productions.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post, a fan said, "The Main man, Vijay. Feel the bgm." A comment read, "#Thalapathy69 is officially titled #JANANAYAGAN! The much-awaited first look of Thalapathy Vijay's final film is here. So many emotions, endless goosebumps words can't do justice. Thank you, Thalaiva @actorvijay for entertaining us all these years!" A person wrote, "This is Classic."</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 Nayagan is an upcoming Tamil-language political action thriller film. The film also stars Pooja Hegde, Bobby Deol, Gautham Vasudev Menon, Prakash Raj, Narain, Priyamani, Mamitha Baiju, Monisha Blessy and Varalaxmi Sarathkumar. It is intended to be Vijay's final film before his political entry and the studio's first Tamil production. The film was officially announced in September 2024 under the tentative title Thalapathy 69, as it is Vijay's 69th film as a lead actor.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Vijay had announced that he would be contesting the 2026 Tamil Nadu elections with a new political party titled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"I am aiming for a corruption-free, progressive, and secular government, considering the current political climate that divides people by religion, caste and one could witness corruption everywhere," his statement read.</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984" w:history="1">
        <w:r>
          <w:rPr>
            <w:rFonts w:ascii="arial" w:eastAsia="arial" w:hAnsi="arial" w:cs="arial"/>
            <w:b w:val="0"/>
            <w:i/>
            <w:strike w:val="0"/>
            <w:noProof w:val="0"/>
            <w:color w:val="0077CC"/>
            <w:position w:val="0"/>
            <w:sz w:val="20"/>
            <w:u w:val="single"/>
            <w:vertAlign w:val="baseline"/>
          </w:rPr>
          <w:t>contentservices@htdigital.in</w:t>
        </w:r>
      </w:hyperlink>
    </w:p>
    <w:p>
      <w:pPr>
        <w:pStyle w:val="Normal414"/>
        <w:keepNext/>
        <w:spacing w:before="240" w:after="0" w:line="340" w:lineRule="atLeast"/>
        <w:ind w:left="0" w:right="0" w:firstLine="0"/>
        <w:jc w:val="left"/>
      </w:pPr>
      <w:bookmarkStart w:id="1235" w:name="Classification_406"/>
      <w:bookmarkEnd w:id="1235"/>
      <w:r>
        <w:rPr>
          <w:rFonts w:ascii="arial" w:eastAsia="arial" w:hAnsi="arial" w:cs="arial"/>
          <w:b/>
          <w:i w:val="0"/>
          <w:strike w:val="0"/>
          <w:noProof w:val="0"/>
          <w:color w:val="000000"/>
          <w:position w:val="0"/>
          <w:sz w:val="28"/>
          <w:u w:val="none"/>
          <w:vertAlign w:val="baseline"/>
        </w:rPr>
        <w:t>Classification</w:t>
      </w:r>
    </w:p>
    <w:p>
      <w:pPr>
        <w:pStyle w:val="Normal414"/>
        <w:spacing w:line="60" w:lineRule="exact"/>
      </w:pPr>
      <w:r>
        <w:pict>
          <v:line id="_x0000_s2646" style="position:absolute;z-index:252971008" from="0,2pt" to="512pt,2pt" strokecolor="#009ddb" strokeweight="2pt">
            <v:stroke linestyle="single"/>
            <w10:wrap type="topAndBottom"/>
          </v:line>
        </w:pict>
      </w:r>
    </w:p>
    <w:p>
      <w:pPr>
        <w:pStyle w:val="Normal414"/>
        <w:spacing w:line="120" w:lineRule="exact"/>
      </w:pPr>
    </w:p>
    <w:p>
      <w:pPr>
        <w:pStyle w:val="Normal4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(89%); ELECTIONS &amp; POLITICS (89%); POLITICS (89%); FILM DIRECTORS (78%); GOVERNMENT &amp; PUBLIC ADMINISTRATION (77%); SELFIES (77%); EMOTIONS (71%); RELIGION (60%)</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FILM DIRECTORS (78%); MEDIA CONTENT (78%); SELFIES (77%)</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(93%)</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414"/>
      </w:pPr>
    </w:p>
    <w:p>
      <w:pPr>
        <w:pStyle w:val="Normal414"/>
        <w:ind w:left="200"/>
        <w:sectPr>
          <w:type w:val="continuous"/>
          <w:pgMar w:top="840" w:right="1000" w:bottom="840" w:left="1000" w:header="400" w:footer="400"/>
          <w:pgNumType w:fmt="decimal"/>
          <w:cols w:space="720"/>
        </w:sectPr>
      </w:pPr>
      <w:r>
        <w:br/>
      </w:r>
      <w:r>
        <w:pict>
          <v:line id="_x0000_s2647" style="position:absolute;z-index:252972032"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985"/>
          <w:headerReference w:type="default" r:id="rId3986"/>
          <w:footerReference w:type="even" r:id="rId3987"/>
          <w:footerReference w:type="default" r:id="rId3988"/>
          <w:headerReference w:type="first" r:id="rId3989"/>
          <w:footerReference w:type="first" r:id="rId3990"/>
          <w:pgSz w:w="12240" w:h="15840"/>
          <w:pgMar w:top="840" w:right="1000" w:bottom="840" w:left="1000" w:header="400" w:footer="400"/>
          <w:pgNumType w:fmt="decimal"/>
          <w:cols w:space="720"/>
          <w:titlePg w:val="0"/>
        </w:sectPr>
      </w:pPr>
    </w:p>
    <w:p>
      <w:pPr>
        <w:pStyle w:val="Normal415"/>
      </w:pPr>
    </w:p>
    <w:p>
      <w:pPr>
        <w:pStyle w:val="Heading1413"/>
        <w:keepNext w:val="0"/>
        <w:spacing w:after="200" w:line="340" w:lineRule="atLeast"/>
        <w:ind w:left="0" w:right="0" w:firstLine="0"/>
        <w:jc w:val="center"/>
      </w:pPr>
      <w:hyperlink r:id="rId3991" w:history="1">
        <w:r>
          <w:rPr>
            <w:rFonts w:ascii="arial" w:eastAsia="arial" w:hAnsi="arial" w:cs="arial"/>
            <w:b/>
            <w:i/>
            <w:strike w:val="0"/>
            <w:color w:val="0077CC"/>
            <w:sz w:val="28"/>
            <w:u w:val="single"/>
            <w:vertAlign w:val="baseline"/>
          </w:rPr>
          <w:t>Top South News: Vijay Deverakonda's Family Star Will Drop On April 5, Chiranjeevi's Vishwambhara Locks Release Date</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11:35 AM EST</w:t>
      </w:r>
    </w:p>
    <w:p>
      <w:pPr>
        <w:pStyle w:val="Normal415"/>
        <w:keepNext w:val="0"/>
        <w:spacing w:after="0" w:line="240" w:lineRule="atLeast"/>
        <w:ind w:right="0"/>
        <w:jc w:val="both"/>
      </w:pPr>
      <w:bookmarkStart w:id="1236" w:name="Bookmark_415"/>
      <w:bookmarkEnd w:id="1236"/>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415"/>
        <w:keepNext w:val="0"/>
        <w:spacing w:before="120" w:after="0" w:line="220" w:lineRule="atLeast"/>
        <w:ind w:left="0" w:right="0" w:firstLine="0"/>
        <w:jc w:val="left"/>
      </w:pPr>
      <w:r>
        <w:br/>
      </w:r>
      <w:r>
        <w:pict>
          <v:shape id="_x0000_i2648" type="#_x0000_t75" style="width:200.28pt;height:22.5pt">
            <v:imagedata r:id="rId469"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&amp; MACEDONIA NEWS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415"/>
        <w:keepNext/>
        <w:spacing w:before="240" w:after="0" w:line="340" w:lineRule="atLeast"/>
        <w:ind w:left="0" w:right="0" w:firstLine="0"/>
        <w:jc w:val="left"/>
      </w:pPr>
      <w:bookmarkStart w:id="1237" w:name="Body_413"/>
      <w:bookmarkEnd w:id="1237"/>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49" style="position:absolute;z-index:252973056"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has launched his political party and fans are thrilled. Read about the party's motive in our top story right here. Wait, that's not all, are also here to give you information about Chiranjeevi's next big film. Further, we also have news about Bejoy Nambiyar's latest film Por . What's more? take a look at the teaser of Asif Ali and Biju Menon's next film in our top South news of the 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Thalavan teaser is here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of Thalavan, directed by Jis Joy have released the teaser of the film. Starring Asif Ali and Biju Menon in the lead roles, this cop thriller also stars an ensemble cast including Dileesh Pothen, Anushree, Miya, Kottayam Nazeer, Shankar Ramakrishnan, Joji K John, Dinesh, Anuroop, Nandan Unni and Bilas, and others.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Lydian Nadhaswaram begins composing for Barroz</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composer, Lydian Nadhaswaram has begun recording for the upcoming film Barroz, at Kopje, Macedonia. Lydian penned a note on his X handle.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love and respect to all music lovers, composers and great musicians around the world... My first orchestral recording for my debut movie Barroz, directed by Mohanlal sir! It was an honour and an absolute pleasure to come all the way to Skopje, Macedonia, and conduct the Famesproject Studio Orchestra for the first time! Many thanks to Mr Andrew T McKay for making this happen! Here is a glimpse of the recording session! Need all your blessings for my healthy musical life" he posted. Beroz is directed by ace actor Mohanlal.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Thalapathy Vijay Pens 'Will Say Goodbye To Cinema Soon' As He Announces His Political Party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announces political entry</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#தமிழகவெற்றிகழகம் #TVKVijay </w:t>
      </w:r>
      <w:hyperlink r:id="rId3992" w:history="1">
        <w:r>
          <w:rPr>
            <w:rFonts w:ascii="arial" w:eastAsia="arial" w:hAnsi="arial" w:cs="arial"/>
            <w:b w:val="0"/>
            <w:i/>
            <w:strike w:val="0"/>
            <w:noProof w:val="0"/>
            <w:color w:val="0077CC"/>
            <w:position w:val="0"/>
            <w:sz w:val="20"/>
            <w:u w:val="single"/>
            <w:vertAlign w:val="baseline"/>
          </w:rPr>
          <w:t>https://t.co/Szf7Kdnyvr</w:t>
        </w:r>
      </w:hyperlink>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Vijay (@actorvijay) February 2, 2024</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announced his political entry, along with the announcement of his party's title. The party has been named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per a statement, the goal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is to contest in the 2026 State General Elections and win it, to serve the people of Tamil Nadu.</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Bejoy Nambiar's Tamil movie Por gets a release date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Bejoy Nambiar's upcoming Hindi-Tamil feature film will be released on March 1. T-Series shared the release date of the film, titled "Dange" in Hindi and "Por" in Tamil, on its social media handles. "The countdown to the ultimate clash has begun. Whose side are you on? 1 MONTH TO GO #Dange #Por #PorTheFilm. In cinemas, 1st March," the handle posted on X.</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Bejoy Nambiar, who earlier directed films such as Shaitan, David and Taish, has produced the movie along with Prabhu Antony and Madhu Alexander.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10 South Actors Who Turned Politicians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Vishwambhara release date announced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of Chiranjeevi's Vishwambhara have unveiled a concept poster of the film announcing the release date. Directed by Vassishta of Bimbisara fame, Vishwambara is all set to be released in theatres on January 10, 2025. The poster was shared on the official social handle of UV Creations. The caption read, "A LEGEND RISES. MEGASTAR @KChiruTweets sets his foot into the mighty world of #Vishwambhara."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Star gets a new release date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this post on Instagram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shared by Vijay Deverakonda (@thedeverakonda)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(February 2), Vijay Deverakonda took to Instagram and released a new poster of his upcoming film Family Star and a new release date after being postponed multiple times. The film is slated to hit the screens on April 5, 2024.</w:t>
      </w:r>
    </w:p>
    <w:p>
      <w:pPr>
        <w:pStyle w:val="Normal415"/>
        <w:keepNext/>
        <w:spacing w:before="240" w:after="0" w:line="340" w:lineRule="atLeast"/>
        <w:ind w:left="0" w:right="0" w:firstLine="0"/>
        <w:jc w:val="left"/>
      </w:pPr>
      <w:bookmarkStart w:id="1238" w:name="Classification_407"/>
      <w:bookmarkEnd w:id="1238"/>
      <w:r>
        <w:rPr>
          <w:rFonts w:ascii="arial" w:eastAsia="arial" w:hAnsi="arial" w:cs="arial"/>
          <w:b/>
          <w:i w:val="0"/>
          <w:strike w:val="0"/>
          <w:noProof w:val="0"/>
          <w:color w:val="000000"/>
          <w:position w:val="0"/>
          <w:sz w:val="28"/>
          <w:u w:val="none"/>
          <w:vertAlign w:val="baseline"/>
        </w:rPr>
        <w:t>Classification</w:t>
      </w:r>
    </w:p>
    <w:p>
      <w:pPr>
        <w:pStyle w:val="Normal415"/>
        <w:spacing w:line="60" w:lineRule="exact"/>
      </w:pPr>
      <w:r>
        <w:pict>
          <v:line id="_x0000_s2650" style="position:absolute;z-index:252974080" from="0,2pt" to="512pt,2pt" strokecolor="#009ddb" strokeweight="2pt">
            <v:stroke linestyle="single"/>
            <w10:wrap type="topAndBottom"/>
          </v:line>
        </w:pict>
      </w:r>
    </w:p>
    <w:p>
      <w:pPr>
        <w:pStyle w:val="Normal415"/>
        <w:spacing w:line="120" w:lineRule="exact"/>
      </w:pPr>
    </w:p>
    <w:p>
      <w:pPr>
        <w:pStyle w:val="Normal4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DIRECTORS (90%); MUSIC (90%); MUSIC COMPOSITION (90%); SPOILERS &amp; TEASERS (90%); ACTORS &amp; ACTRESSES (89%); ELECTIONS &amp; POLITICS (89%); FILM (89%); GOVERNMENT &amp; PUBLIC ADMINISTRATION (89%); MUSIC GROUPS &amp; ARTISTS (77%); ORCHESTRAS (77%); SINGERS &amp; MUSICIANS (77%); CAMPAIGNS &amp; ELECTIONS (73%); ELECTIONS (73%); NEWS BRIEFS (73%); ARTISTS &amp; PERFORMERS (72%)</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DIRECTORS (90%); ACTORS &amp; ACTRESSES (89%); FILM (89%); MOVIE INDUSTRY (89%); MOVIE RELEASE DATES (78%); MUSIC GROUPS &amp; ARTISTS (77%); ORCHESTRAS (77%); SINGERS &amp; MUSICIANS (77%); BROADCASTING INDUSTRY (74%); ARTISTS &amp; PERFORMERS (72%)</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SKOPJE, NORTH MACEDONIA (92%); TAMIL NADU, INDIA (93%); RAJASTHAN, INDIA (79%); INDIA (97%); NORTH MACEDONIA (94%); AFRICA (92%); EUROPE (92%); ASIA (88%); NIGERIA (79%); WESTERN AFRICA (79%); SOUTHERN EUROPE (58%); Borno, Tamil Nadu &amp; Rajasthan; Nigeria, India &amp; Macedonia; Africa, Western Africa; Asia, Southern Asia; Europe, Southern Europe</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FILM</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FILM</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MOVIE RELEASE DATES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NORTH MACEDONIA</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SINGERS &amp; MUSICIANS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SINGERS &amp; MUSICIANS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 TAMIL NADU, INDIA</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ACTORS &amp; ACTRESSES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ACTORS &amp; ACTRESSES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ORCHESTRAS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ORCHESTRAS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MUSIC GROUPS &amp; ARTISTS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MUSIC GROUPS &amp; ARTISTS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MUSIC</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SPOILERS &amp; TEASERS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FILM DIRECTORS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FILM DIRECTORS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SKOPJE, NORTH MACEDONIA; NORTH MACEDONIA</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MOVIE INDUSTRY</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ARTISTS &amp; PERFORMERS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ARTISTS &amp; PERFORMERS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MUSIC COMPOSITION</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Pr>
        <w:pStyle w:val="Normal415"/>
      </w:pPr>
    </w:p>
    <w:p>
      <w:pPr>
        <w:pStyle w:val="Normal415"/>
        <w:ind w:left="200"/>
        <w:sectPr>
          <w:type w:val="continuous"/>
          <w:pgMar w:top="840" w:right="1000" w:bottom="840" w:left="1000" w:header="400" w:footer="400"/>
          <w:pgNumType w:fmt="decimal"/>
          <w:cols w:space="720"/>
        </w:sectPr>
      </w:pPr>
      <w:r>
        <w:br/>
      </w:r>
      <w:r>
        <w:pict>
          <v:line id="_x0000_s2651"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993"/>
          <w:headerReference w:type="default" r:id="rId3994"/>
          <w:footerReference w:type="even" r:id="rId3995"/>
          <w:footerReference w:type="default" r:id="rId3996"/>
          <w:headerReference w:type="first" r:id="rId3997"/>
          <w:footerReference w:type="first" r:id="rId3998"/>
          <w:pgSz w:w="12240" w:h="15840"/>
          <w:pgMar w:top="840" w:right="1000" w:bottom="840" w:left="1000" w:header="400" w:footer="400"/>
          <w:pgNumType w:fmt="decimal"/>
          <w:cols w:space="720"/>
          <w:titlePg w:val="0"/>
        </w:sectPr>
      </w:pPr>
    </w:p>
    <w:p>
      <w:pPr>
        <w:pStyle w:val="Normal416"/>
      </w:pPr>
    </w:p>
    <w:p>
      <w:pPr>
        <w:pStyle w:val="Heading1414"/>
        <w:keepNext w:val="0"/>
        <w:spacing w:after="200" w:line="340" w:lineRule="atLeast"/>
        <w:ind w:left="0" w:right="0" w:firstLine="0"/>
        <w:jc w:val="center"/>
      </w:pPr>
      <w:hyperlink r:id="rId3999" w:history="1">
        <w:r>
          <w:rPr>
            <w:rFonts w:ascii="arial" w:eastAsia="arial" w:hAnsi="arial" w:cs="arial"/>
            <w:b/>
            <w:i/>
            <w:strike w:val="0"/>
            <w:color w:val="0077CC"/>
            <w:sz w:val="28"/>
            <w:u w:val="single"/>
            <w:vertAlign w:val="baseline"/>
          </w:rPr>
          <w:t>Vijay declares electoral battle between TVK and DMK in 2026 polls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Today</w:t>
      </w:r>
    </w:p>
    <w:p>
      <w:pPr>
        <w:pStyle w:val="Normal416"/>
        <w:keepNext w:val="0"/>
        <w:spacing w:before="240" w:after="0" w:line="260" w:lineRule="atLeast"/>
        <w:ind w:left="0" w:right="0" w:firstLine="0"/>
        <w:jc w:val="center"/>
      </w:pPr>
      <w:hyperlink r:id="rId4000" w:history="1">
        <w:r>
          <w:rPr>
            <w:rFonts w:ascii="arial" w:eastAsia="arial" w:hAnsi="arial" w:cs="arial"/>
            <w:b w:val="0"/>
            <w:i/>
            <w:strike w:val="0"/>
            <w:color w:val="0077CC"/>
            <w:sz w:val="20"/>
            <w:u w:val="single"/>
            <w:vertAlign w:val="baseline"/>
          </w:rPr>
          <w:t>https://newstodaynet.com/2025/03/29/vijay-declares-electoral-battle-between-tvk-and-dmk-in-2026-polls/</w:t>
        </w:r>
      </w:hyperlink>
      <w:r>
        <w:br/>
      </w:r>
      <w:r>
        <w:rPr>
          <w:rFonts w:ascii="arial" w:eastAsia="arial" w:hAnsi="arial" w:cs="arial"/>
          <w:b w:val="0"/>
          <w:i w:val="0"/>
          <w:strike w:val="0"/>
          <w:noProof w:val="0"/>
          <w:color w:val="000000"/>
          <w:position w:val="0"/>
          <w:sz w:val="20"/>
          <w:u w:val="none"/>
          <w:vertAlign w:val="baseline"/>
        </w:rPr>
        <w:t>March 29, 2025 Saturday</w:t>
      </w:r>
    </w:p>
    <w:p>
      <w:pPr>
        <w:pStyle w:val="Normal416"/>
        <w:keepNext w:val="0"/>
        <w:spacing w:after="0" w:line="240" w:lineRule="atLeast"/>
        <w:ind w:right="0"/>
        <w:jc w:val="both"/>
      </w:pPr>
      <w:bookmarkStart w:id="1239" w:name="Bookmark_416"/>
      <w:bookmarkEnd w:id="1239"/>
    </w:p>
    <w:p>
      <w:pPr>
        <w:pStyle w:val="Normal416"/>
        <w:spacing w:line="200" w:lineRule="exact"/>
      </w:pPr>
    </w:p>
    <w:p>
      <w:pPr>
        <w:pStyle w:val="Normal4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416"/>
        <w:keepNext/>
        <w:spacing w:before="240" w:after="0" w:line="340" w:lineRule="atLeast"/>
        <w:ind w:left="0" w:right="0" w:firstLine="0"/>
        <w:jc w:val="left"/>
      </w:pPr>
      <w:bookmarkStart w:id="1240" w:name="Body_414"/>
      <w:bookmarkEnd w:id="1240"/>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52" style="position:absolute;z-index:252976128" from="0,2pt" to="512pt,2pt" strokecolor="#009ddb" strokeweight="2pt">
            <v:stroke linestyle="single"/>
            <w10:wrap type="topAndBottom"/>
          </v:line>
        </w:pic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strong and confident speech at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general assembly, actor-turned-politician Vijay made...</w:t>
      </w:r>
    </w:p>
    <w:p>
      <w:pPr>
        <w:pStyle w:val="Normal416"/>
      </w:pPr>
    </w:p>
    <w:p>
      <w:pPr>
        <w:pStyle w:val="Normal416"/>
        <w:ind w:left="200"/>
        <w:sectPr>
          <w:type w:val="continuous"/>
          <w:pgMar w:top="840" w:right="1000" w:bottom="840" w:left="1000" w:header="400" w:footer="400"/>
          <w:pgNumType w:fmt="decimal"/>
          <w:cols w:space="720"/>
        </w:sectPr>
      </w:pPr>
      <w:r>
        <w:br/>
      </w:r>
      <w:r>
        <w:pict>
          <v:line id="_x0000_s2653" style="position:absolute;z-index:252977152"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4001"/>
          <w:headerReference w:type="default" r:id="rId4002"/>
          <w:footerReference w:type="even" r:id="rId4003"/>
          <w:footerReference w:type="default" r:id="rId4004"/>
          <w:headerReference w:type="first" r:id="rId4005"/>
          <w:footerReference w:type="first" r:id="rId4006"/>
          <w:pgSz w:w="12240" w:h="15840"/>
          <w:pgMar w:top="840" w:right="1000" w:bottom="840" w:left="1000" w:header="400" w:footer="400"/>
          <w:pgNumType w:fmt="decimal"/>
          <w:cols w:space="720"/>
          <w:titlePg w:val="0"/>
        </w:sectPr>
      </w:pPr>
    </w:p>
    <w:p>
      <w:pPr>
        <w:pStyle w:val="Normal417"/>
      </w:pPr>
    </w:p>
    <w:p>
      <w:pPr>
        <w:pStyle w:val="Heading1415"/>
        <w:keepNext w:val="0"/>
        <w:spacing w:after="200" w:line="340" w:lineRule="atLeast"/>
        <w:ind w:left="0" w:right="0" w:firstLine="0"/>
        <w:jc w:val="center"/>
      </w:pPr>
      <w:hyperlink r:id="rId4007" w:history="1">
        <w:r>
          <w:rPr>
            <w:rFonts w:ascii="arial" w:eastAsia="arial" w:hAnsi="arial" w:cs="arial"/>
            <w:b/>
            <w:i/>
            <w:strike w:val="0"/>
            <w:color w:val="0077CC"/>
            <w:sz w:val="28"/>
            <w:u w:val="single"/>
            <w:vertAlign w:val="baseline"/>
          </w:rPr>
          <w:t>Bobby Deol Confirmed For Thalapathy Vijay'S 'Thalapathy 69'</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417"/>
        <w:keepNext w:val="0"/>
        <w:spacing w:after="0" w:line="240" w:lineRule="atLeast"/>
        <w:ind w:right="0"/>
        <w:jc w:val="both"/>
      </w:pPr>
      <w:bookmarkStart w:id="1241" w:name="Bookmark_417"/>
      <w:bookmarkEnd w:id="1241"/>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17"/>
        <w:keepNext w:val="0"/>
        <w:spacing w:before="120" w:after="0" w:line="220" w:lineRule="atLeast"/>
        <w:ind w:left="0" w:right="0" w:firstLine="0"/>
        <w:jc w:val="left"/>
      </w:pPr>
      <w:r>
        <w:br/>
      </w:r>
      <w:r>
        <w:pict>
          <v:shape id="_x0000_i2654" type="#_x0000_t75" style="width:187.48pt;height:37.5pt">
            <v:imagedata r:id="rId446"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417"/>
        <w:keepNext/>
        <w:spacing w:before="240" w:after="0" w:line="340" w:lineRule="atLeast"/>
        <w:ind w:left="0" w:right="0" w:firstLine="0"/>
        <w:jc w:val="left"/>
      </w:pPr>
      <w:bookmarkStart w:id="1242" w:name="Body_415"/>
      <w:bookmarkEnd w:id="1242"/>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55" style="position:absolute;z-index:252978176" from="0,2pt" to="512pt,2pt" strokecolor="#009ddb" strokeweight="2pt">
            <v:stroke linestyle="single"/>
            <w10:wrap type="topAndBottom"/>
          </v:line>
        </w:pict>
      </w:r>
    </w:p>
    <w:p>
      <w:pPr>
        <w:pStyle w:val="Normal417"/>
      </w:pPr>
    </w:p>
    <w:p>
      <w:pPr>
        <w:pStyle w:val="Normal417"/>
        <w:keepNext w:val="0"/>
        <w:spacing w:before="240" w:after="0" w:line="260" w:lineRule="atLeast"/>
        <w:ind w:left="0" w:right="0" w:firstLine="0"/>
        <w:jc w:val="both"/>
      </w:pPr>
      <w:hyperlink r:id="rId4008" w:history="1">
        <w:r>
          <w:rPr>
            <w:rFonts w:ascii="arial" w:eastAsia="arial" w:hAnsi="arial" w:cs="arial"/>
            <w:b w:val="0"/>
            <w:i/>
            <w:strike w:val="0"/>
            <w:color w:val="0077CC"/>
            <w:sz w:val="20"/>
            <w:u w:val="single"/>
            <w:vertAlign w:val="baseline"/>
          </w:rPr>
          <w:t>Link to Image</w:t>
        </w:r>
      </w:hyperlink>
    </w:p>
    <w:p>
      <w:pPr>
        <w:pStyle w:val="Normal417"/>
        <w:keepNext w:val="0"/>
        <w:spacing w:before="240" w:after="0" w:line="260" w:lineRule="atLeast"/>
        <w:ind w:left="0" w:right="0" w:firstLine="0"/>
        <w:jc w:val="both"/>
      </w:pPr>
      <w:hyperlink r:id="rId4009" w:history="1">
        <w:r>
          <w:rPr>
            <w:rFonts w:ascii="arial" w:eastAsia="arial" w:hAnsi="arial" w:cs="arial"/>
            <w:b w:val="0"/>
            <w:i/>
            <w:strike w:val="0"/>
            <w:color w:val="0077CC"/>
            <w:sz w:val="20"/>
            <w:u w:val="single"/>
            <w:vertAlign w:val="baseline"/>
          </w:rPr>
          <w:t>Link to Story</w:t>
        </w:r>
      </w:hyperlink>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Oct 1 (IANS) Bollywood actor Bobby Deol, who recently won the IIFA award for the Best Actor in a negative role, is set to continue his antagonistic streak in the upcoming pan-India movie tentatively titled 'Thalapathy 69'.The title also marks the final film of Tamil cinema icon Thalapathy Vijay before he switches over to politics and joins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full-time after the movie. He announced the launch of his party in February this year.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X, formerly Twitter, the makers of the film made the official announcement of Bobby's inclusion in the film as they wrote,"100% official now, Super happy &amp; excited to announce that @thedeol joins #Thalapathy69 cast #Thalapathy69CastReveal #Thalapathy @actorvijay sir #HVinoth @anirudhofficial @Jagadishbliss @LohithNK01".</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who is known for his versatility and memorable performances across genres, is set to add a dynamic new dimension to this grand project.</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Thalapathy Vijay was seen in Venkat Prabhu's 'The GOAT' in which he played dual roles. The movie revolves around an anti-terrorist squad leader who loses his son on a trip to Thailand. However, in a turn of events, it is revealed that the son has a dangerous plan up his sleeve against his father.</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starred Prashanth, Prabhu Deva, Mohan, Jayaram, Sneha, Laila, Ajmal Ameer, and Meenakshi Chaudhary in key roles.</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'Thalapathy' is directed by H. Vinoth, and is set for a release on a massive scale in Tamil, Telugu, and Hindi, ensuring a truly pan-Indian experience that will engage audiences across regions. This project serves as a fitting tribute to Thalapathy Vijay's illustrious three-decade career, promising a thrilling cinematic finale that fans nationwide are eagerly awaiting.</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Venkat K. Narayana for KVN Productions, 'Thalapathy 69 'features music by Anirudh. Tthe film is scheduled for release in October 2025.</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MENAFN01102024000231011071ID1108734429</w:t>
      </w:r>
    </w:p>
    <w:p>
      <w:pPr>
        <w:pStyle w:val="Normal417"/>
        <w:keepNext/>
        <w:spacing w:before="240" w:after="0" w:line="340" w:lineRule="atLeast"/>
        <w:ind w:left="0" w:right="0" w:firstLine="0"/>
        <w:jc w:val="left"/>
      </w:pPr>
      <w:bookmarkStart w:id="1243" w:name="Classification_408"/>
      <w:bookmarkEnd w:id="1243"/>
      <w:r>
        <w:rPr>
          <w:rFonts w:ascii="arial" w:eastAsia="arial" w:hAnsi="arial" w:cs="arial"/>
          <w:b/>
          <w:i w:val="0"/>
          <w:strike w:val="0"/>
          <w:noProof w:val="0"/>
          <w:color w:val="000000"/>
          <w:position w:val="0"/>
          <w:sz w:val="28"/>
          <w:u w:val="none"/>
          <w:vertAlign w:val="baseline"/>
        </w:rPr>
        <w:t>Classification</w:t>
      </w:r>
    </w:p>
    <w:p>
      <w:pPr>
        <w:pStyle w:val="Normal417"/>
        <w:spacing w:line="60" w:lineRule="exact"/>
      </w:pPr>
      <w:r>
        <w:pict>
          <v:line id="_x0000_s2656" style="position:absolute;z-index:252979200" from="0,2pt" to="512pt,2pt" strokecolor="#009ddb" strokeweight="2pt">
            <v:stroke linestyle="single"/>
            <w10:wrap type="topAndBottom"/>
          </v:line>
        </w:pict>
      </w:r>
    </w:p>
    <w:p>
      <w:pPr>
        <w:pStyle w:val="Normal417"/>
        <w:spacing w:line="120" w:lineRule="exact"/>
      </w:pPr>
    </w:p>
    <w:p>
      <w:pPr>
        <w:pStyle w:val="Normal4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(90%); FILM DIRECTORS (78%); ELECTIONS &amp; POLITICS (71%); GOVERNMENT &amp; PUBLIC ADMINISTRATION (71%); NATIONAL SECURITY &amp; FOREIGN RELATIONS (71%); TERRORISM &amp; COUNTERTERRORISM (71%); TERRORISM (51%)</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(58%)</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(58%)</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(58%); ACTORS &amp; ACTRESSES (90%); FILM (90%); FILM DIRECTORS (78%); MOVIE RELEASE DATES (78%)</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(78%); INDIA (79%); THAILAND (54%)</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17"/>
      </w:pPr>
    </w:p>
    <w:p>
      <w:pPr>
        <w:pStyle w:val="Normal417"/>
        <w:ind w:left="200"/>
        <w:sectPr>
          <w:type w:val="continuous"/>
          <w:pgMar w:top="840" w:right="1000" w:bottom="840" w:left="1000" w:header="400" w:footer="400"/>
          <w:pgNumType w:fmt="decimal"/>
          <w:cols w:space="720"/>
        </w:sectPr>
      </w:pPr>
      <w:r>
        <w:br/>
      </w:r>
      <w:r>
        <w:pict>
          <v:line id="_x0000_s2657"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4010"/>
          <w:headerReference w:type="default" r:id="rId4011"/>
          <w:footerReference w:type="even" r:id="rId4012"/>
          <w:footerReference w:type="default" r:id="rId4013"/>
          <w:headerReference w:type="first" r:id="rId4014"/>
          <w:footerReference w:type="first" r:id="rId4015"/>
          <w:pgSz w:w="12240" w:h="15840"/>
          <w:pgMar w:top="840" w:right="1000" w:bottom="840" w:left="1000" w:header="400" w:footer="400"/>
          <w:pgNumType w:fmt="decimal"/>
          <w:cols w:space="720"/>
          <w:titlePg w:val="0"/>
        </w:sectPr>
      </w:pPr>
    </w:p>
    <w:p>
      <w:pPr>
        <w:pStyle w:val="Normal418"/>
      </w:pPr>
    </w:p>
    <w:p>
      <w:pPr>
        <w:pStyle w:val="Heading1416"/>
        <w:keepNext w:val="0"/>
        <w:spacing w:after="200" w:line="340" w:lineRule="atLeast"/>
        <w:ind w:left="0" w:right="0" w:firstLine="0"/>
        <w:jc w:val="center"/>
      </w:pPr>
      <w:hyperlink r:id="rId4016" w:history="1">
        <w:r>
          <w:rPr>
            <w:rFonts w:ascii="arial" w:eastAsia="arial" w:hAnsi="arial" w:cs="arial"/>
            <w:b/>
            <w:i/>
            <w:strike w:val="0"/>
            <w:color w:val="0077CC"/>
            <w:sz w:val="28"/>
            <w:u w:val="single"/>
            <w:vertAlign w:val="baseline"/>
          </w:rPr>
          <w:t>Vijay’s party won’t contest polls till 2026</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2024 Wednesday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418"/>
        <w:keepNext w:val="0"/>
        <w:spacing w:after="0" w:line="240" w:lineRule="atLeast"/>
        <w:ind w:right="0"/>
        <w:jc w:val="both"/>
      </w:pPr>
      <w:bookmarkStart w:id="1244" w:name="Bookmark_418"/>
      <w:bookmarkEnd w:id="1244"/>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CITY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418"/>
        <w:keepNext/>
        <w:spacing w:before="240" w:after="0" w:line="340" w:lineRule="atLeast"/>
        <w:ind w:left="0" w:right="0" w:firstLine="0"/>
        <w:jc w:val="left"/>
      </w:pPr>
      <w:bookmarkStart w:id="1245" w:name="Body_416"/>
      <w:bookmarkEnd w:id="124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58" style="position:absolute;z-index:252981248"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announced that it would neither contest any election until the 2026 assembly poll nor support any party in the upcoming Vikravandi assembly byelection. TVK general secretary N Anand said the party's primary focus was on preparing for the assembly election. “The leader had made it clear that our main objective is to take up preparatory work for the assembly election to be held in 2026, win and work for people,” said Anand.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would unveil his party's principles and action plan during its soon-to-be held first state-level conference and follow up on organisation structure-related work, and meet people across the state, Anand said. The Election Commission had not yet recognized TVK as a registered party even four months after submit-  ting required forms. The party has been busy opening offices in the district headquarters in a move to strengthen its organisation.  Incidentally, Vijay had merely congratulated “winners” of Tamil Nadu and Puducherry. He, however, congratulated actor Seeman's NTK and Thol Thirumavalavan's VCK for attaining the status of 'recognized parties' by the Election Commission due to their increased vote share. As part of his party’s student outreach programme, Vijay is set to honor toppers of board examinations in Tamil Nadu and Puducherry on June 28 and July 3. In the first phase, he would distribute certificates and cash prizes to students from 19 districts, followed by remaining districts besides Puducherry, and Karaikal in the second phase. The actor’s upcoming flick, The Greatest of All Time (GOAT), is scheduled for worldwide release in September. He is expected to do another film before calling it quits and taking the political plunge.</w:t>
      </w:r>
    </w:p>
    <w:p>
      <w:pPr>
        <w:pStyle w:val="Normal418"/>
        <w:keepNext/>
        <w:spacing w:before="240" w:after="0" w:line="340" w:lineRule="atLeast"/>
        <w:ind w:left="0" w:right="0" w:firstLine="0"/>
        <w:jc w:val="left"/>
      </w:pPr>
      <w:bookmarkStart w:id="1246" w:name="Classification_409"/>
      <w:bookmarkEnd w:id="1246"/>
      <w:r>
        <w:rPr>
          <w:rFonts w:ascii="arial" w:eastAsia="arial" w:hAnsi="arial" w:cs="arial"/>
          <w:b/>
          <w:i w:val="0"/>
          <w:strike w:val="0"/>
          <w:noProof w:val="0"/>
          <w:color w:val="000000"/>
          <w:position w:val="0"/>
          <w:sz w:val="28"/>
          <w:u w:val="none"/>
          <w:vertAlign w:val="baseline"/>
        </w:rPr>
        <w:t>Classification</w:t>
      </w:r>
    </w:p>
    <w:p>
      <w:pPr>
        <w:pStyle w:val="Normal418"/>
        <w:spacing w:line="60" w:lineRule="exact"/>
      </w:pPr>
      <w:r>
        <w:pict>
          <v:line id="_x0000_s2659" style="position:absolute;z-index:252982272" from="0,2pt" to="512pt,2pt" strokecolor="#009ddb" strokeweight="2pt">
            <v:stroke linestyle="single"/>
            <w10:wrap type="topAndBottom"/>
          </v:line>
        </w:pict>
      </w:r>
    </w:p>
    <w:p>
      <w:pPr>
        <w:pStyle w:val="Normal418"/>
        <w:spacing w:line="120" w:lineRule="exact"/>
      </w:pPr>
    </w:p>
    <w:p>
      <w:pPr>
        <w:pStyle w:val="Normal4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(92%); ELECTIONS (91%); ELECTIONS &amp; POLITICS (91%); BYELECTIONS (90%); ELECTION AUTHORITIES (78%); PRIMARY ELECTIONS (78%)</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(92%); PUDUCHERRY, INDIA (88%); INDIA (94%)</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2024</w:t>
      </w:r>
    </w:p>
    <w:p>
      <w:pPr>
        <w:pStyle w:val="Normal418"/>
      </w:pPr>
    </w:p>
    <w:p>
      <w:pPr>
        <w:pStyle w:val="Normal418"/>
        <w:ind w:left="200"/>
        <w:sectPr>
          <w:type w:val="continuous"/>
          <w:pgMar w:top="840" w:right="1000" w:bottom="840" w:left="1000" w:header="400" w:footer="400"/>
          <w:pgNumType w:fmt="decimal"/>
          <w:cols w:space="720"/>
        </w:sectPr>
      </w:pPr>
      <w:r>
        <w:br/>
      </w:r>
      <w:r>
        <w:pict>
          <v:line id="_x0000_s2660"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4017"/>
          <w:headerReference w:type="default" r:id="rId4018"/>
          <w:footerReference w:type="even" r:id="rId4019"/>
          <w:footerReference w:type="default" r:id="rId4020"/>
          <w:headerReference w:type="first" r:id="rId4021"/>
          <w:footerReference w:type="first" r:id="rId4022"/>
          <w:pgSz w:w="12240" w:h="15840"/>
          <w:pgMar w:top="840" w:right="1000" w:bottom="840" w:left="1000" w:header="400" w:footer="400"/>
          <w:pgNumType w:fmt="decimal"/>
          <w:cols w:space="720"/>
          <w:titlePg w:val="0"/>
        </w:sectPr>
      </w:pPr>
    </w:p>
    <w:p>
      <w:pPr>
        <w:pStyle w:val="Normal419"/>
      </w:pPr>
    </w:p>
    <w:p>
      <w:pPr>
        <w:pStyle w:val="Heading1417"/>
        <w:keepNext w:val="0"/>
        <w:spacing w:after="200" w:line="340" w:lineRule="atLeast"/>
        <w:ind w:left="0" w:right="0" w:firstLine="0"/>
        <w:jc w:val="center"/>
      </w:pPr>
      <w:hyperlink r:id="rId4023" w:history="1">
        <w:r>
          <w:rPr>
            <w:rFonts w:ascii="arial" w:eastAsia="arial" w:hAnsi="arial" w:cs="arial"/>
            <w:b/>
            <w:i/>
            <w:strike w:val="0"/>
            <w:color w:val="0077CC"/>
            <w:sz w:val="28"/>
            <w:u w:val="single"/>
            <w:vertAlign w:val="baseline"/>
          </w:rPr>
          <w:t>Letters to the editor: Trump refers to Sunita Williams as 'woman with the wild hair'</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 (India)</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w:t>
      </w:r>
    </w:p>
    <w:p>
      <w:pPr>
        <w:pStyle w:val="Normal419"/>
        <w:keepNext w:val="0"/>
        <w:spacing w:after="0" w:line="240" w:lineRule="atLeast"/>
        <w:ind w:right="0"/>
        <w:jc w:val="both"/>
      </w:pPr>
      <w:bookmarkStart w:id="1247" w:name="Bookmark_419"/>
      <w:bookmarkEnd w:id="124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Telegraph (India), distributed by Contify.com All Rights Reserved</w:t>
      </w:r>
    </w:p>
    <w:p>
      <w:pPr>
        <w:pStyle w:val="Normal419"/>
        <w:keepNext w:val="0"/>
        <w:spacing w:before="120" w:after="0" w:line="220" w:lineRule="atLeast"/>
        <w:ind w:left="0" w:right="0" w:firstLine="0"/>
        <w:jc w:val="left"/>
      </w:pPr>
      <w:r>
        <w:br/>
      </w:r>
      <w:r>
        <w:pict>
          <v:shape id="_x0000_i2661" type="#_x0000_t75" style="width:0;height:0"/>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Editorial Board</w:t>
      </w:r>
    </w:p>
    <w:p>
      <w:pPr>
        <w:pStyle w:val="Normal419"/>
        <w:keepNext/>
        <w:spacing w:before="240" w:after="0" w:line="340" w:lineRule="atLeast"/>
        <w:ind w:left="0" w:right="0" w:firstLine="0"/>
        <w:jc w:val="left"/>
      </w:pPr>
      <w:bookmarkStart w:id="1248" w:name="Body_417"/>
      <w:bookmarkEnd w:id="124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62" style="position:absolute;z-index:25298432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write in from Calcutta, Chennai, Tamil Nadu, Andhra Pradesh, and Thane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hair 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There is a time and a place for everything, including a compliment. It is nice to be told that one has a good head of hair but that may be the last thing that Sunita Williams expected the president of the United States of America, Donald Trump, to say when asked if he had a message for the astronauts trapped in space. While saying that he had asked for Elon Musk's assistance in bringing Williams back from the International Space Station, he referred to Williams as the "woman with the wild hair". The president could have complimented her courage but he thinks women only care about their looks.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Paniya Kanji,Calcutta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game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's allegations of Hindi imposition in Tamil Nadu are fuelled by the upcoming assembly elections ("Tricky issue", Mar 6).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started by the actor, Vijay, who also shares the Dravidian ideology, is likely to split the DMK's vote share. The issue of delimitation has thus come in handy for the DMK. Tamil Nadu's demand is that the southern states should not be penalised for having followed population control policies while the northern states benefit from greater parliamentary representation for failing. While this is a valid argument, the chief minister of Tamil Nadu, M.K. Stalin, should refrain from exploiting this delicate issue.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Gopalaswamy J.,Chennai</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An all-party meeting in Tamil Nadu has passed a unanimous resolution urging the Centre to retain the existing number of Lok Sabha seats and the constitutional boundaries for the next 30 years beyond 2026. The 84th amendment froze the Lok Sabha seats till 2026 for good reason. The Narendra Modi government would do well to take a leaf out of the Atal Bihari Vajpayee government's book so that no state feels wronged. Representation on the basis of population will be heavily skewed towards states that have seen uncontrolled population growth. The next 30 years will be sufficient time for the northern states to implement population control measures. The Bharatiya Janata Party government must defer the delimitation exercise.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David Milton,Maruthancode, Tamil Nadu</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 imposition of Hindi will exacerbate tensions between Tamil Nadu and the Union government. The number of people speaking a language does not decide its importance. Sanskrit is spoken only by a tiny minority but is of great importance. English was not spoken by the majority in India when it was set as an official language. The discrimination against the southern states in terms of language, finance and representation in Parliament is unfortunate.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 Rajmohan,Anantapur, Andhra Pradesh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Since the Union home minister has assured that there will be no reduction in the number of members of Parliament from Tamil Nadu, M.K. Stalin's call to all political parties to fight against the proposed delimitation exercise seems to be an electoral tactic. His appeal to newly-wed women to have more babies is also likely to be ignored as the cost of raising children cannot be borne by common people in this day and age.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Mahadevan,Chennai</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By delaying the democratic process of conducting a delimitation exercise since 1976, the government has done great injustice to Central and North India. If a state has a high population, its democratic rights are taken away with less representation.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Nikhil Krishnan,Thane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M.K. Stalin's sarcastic tirade against the delimitation exercise was interesting. It was amusing to listen to him urge newly-weds to have children immediately so that the state can have more members of Parliament.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Thiruvadi,Chennai</w:t>
      </w:r>
    </w:p>
    <w:p>
      <w:pPr>
        <w:pStyle w:val="Normal419"/>
        <w:keepNext/>
        <w:spacing w:before="240" w:after="0" w:line="340" w:lineRule="atLeast"/>
        <w:ind w:left="0" w:right="0" w:firstLine="0"/>
        <w:jc w:val="left"/>
      </w:pPr>
      <w:bookmarkStart w:id="1249" w:name="Classification_410"/>
      <w:bookmarkEnd w:id="1249"/>
      <w:r>
        <w:rPr>
          <w:rFonts w:ascii="arial" w:eastAsia="arial" w:hAnsi="arial" w:cs="arial"/>
          <w:b/>
          <w:i w:val="0"/>
          <w:strike w:val="0"/>
          <w:noProof w:val="0"/>
          <w:color w:val="000000"/>
          <w:position w:val="0"/>
          <w:sz w:val="28"/>
          <w:u w:val="none"/>
          <w:vertAlign w:val="baseline"/>
        </w:rPr>
        <w:t>Classification</w:t>
      </w:r>
    </w:p>
    <w:p>
      <w:pPr>
        <w:pStyle w:val="Normal419"/>
        <w:spacing w:line="60" w:lineRule="exact"/>
      </w:pPr>
      <w:r>
        <w:pict>
          <v:line id="_x0000_s2663" style="position:absolute;z-index:252985344" from="0,2pt" to="512pt,2pt" strokecolor="#009ddb" strokeweight="2pt">
            <v:stroke linestyle="single"/>
            <w10:wrap type="topAndBottom"/>
          </v:line>
        </w:pict>
      </w:r>
    </w:p>
    <w:p>
      <w:pPr>
        <w:pStyle w:val="Normal419"/>
        <w:spacing w:line="120" w:lineRule="exact"/>
      </w:pPr>
    </w:p>
    <w:p>
      <w:pPr>
        <w:pStyle w:val="Normal4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LETTERS &amp; COMMENTS (90%); LEGISLATIVE BODIES (89%); MINORITY GROUPS (78%); NEGATIVE PERSONAL NEWS (77%); ELECTIONS (76%); GOVERNMENT ADVISORS &amp; MINISTERS (76%); GOVERNMENT BODIES &amp; OFFICES (76%); LANGUAGE &amp; LANGUAGES (74%); CAMPAIGNS &amp; ELECTIONS (73%); ELECTIONS &amp; POLITICS (71%); SPACE STATIONS (71%); POPULATION GROWTH (69%)</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SPACE STATIONS (71%)</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ELON MUSK (79%); NARENDRA MODI (79%)</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KOLKATA, WEST BENGAL, INDIA (91%); CHENNAI, TAMIL NADU, INDIA (90%); TAMIL NADU, INDIA (97%); ANDHRA PRADESH, INDIA (92%); INDIA (97%); UNITED STATES (92%)</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419"/>
      </w:pPr>
    </w:p>
    <w:p>
      <w:pPr>
        <w:pStyle w:val="Normal419"/>
        <w:ind w:left="200"/>
        <w:sectPr>
          <w:type w:val="continuous"/>
          <w:pgMar w:top="840" w:right="1000" w:bottom="840" w:left="1000" w:header="400" w:footer="400"/>
          <w:pgNumType w:fmt="decimal"/>
          <w:cols w:space="720"/>
        </w:sectPr>
      </w:pPr>
      <w:r>
        <w:br/>
      </w:r>
      <w:r>
        <w:pict>
          <v:line id="_x0000_s2664"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4024"/>
          <w:headerReference w:type="default" r:id="rId4025"/>
          <w:footerReference w:type="even" r:id="rId4026"/>
          <w:footerReference w:type="default" r:id="rId4027"/>
          <w:headerReference w:type="first" r:id="rId4028"/>
          <w:footerReference w:type="first" r:id="rId4029"/>
          <w:pgSz w:w="12240" w:h="15840"/>
          <w:pgMar w:top="840" w:right="1000" w:bottom="840" w:left="1000" w:header="400" w:footer="400"/>
          <w:pgNumType w:fmt="decimal"/>
          <w:cols w:space="720"/>
          <w:titlePg w:val="0"/>
        </w:sectPr>
      </w:pPr>
    </w:p>
    <w:p>
      <w:pPr>
        <w:pStyle w:val="Normal420"/>
      </w:pPr>
    </w:p>
    <w:p>
      <w:pPr>
        <w:pStyle w:val="Heading1418"/>
        <w:keepNext w:val="0"/>
        <w:spacing w:after="200" w:line="340" w:lineRule="atLeast"/>
        <w:ind w:left="0" w:right="0" w:firstLine="0"/>
        <w:jc w:val="center"/>
      </w:pPr>
      <w:hyperlink r:id="rId4030" w:history="1">
        <w:r>
          <w:rPr>
            <w:rFonts w:ascii="arial" w:eastAsia="arial" w:hAnsi="arial" w:cs="arial"/>
            <w:b/>
            <w:i/>
            <w:strike w:val="0"/>
            <w:color w:val="0077CC"/>
            <w:sz w:val="28"/>
            <w:u w:val="single"/>
            <w:vertAlign w:val="baseline"/>
          </w:rPr>
          <w:t>DMK plans protests across Tamil Nadu over HM Shah’s Ambedkar remarks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420"/>
        <w:keepNext w:val="0"/>
        <w:spacing w:after="0" w:line="240" w:lineRule="atLeast"/>
        <w:ind w:right="0"/>
        <w:jc w:val="both"/>
      </w:pPr>
      <w:bookmarkStart w:id="1250" w:name="Bookmark_420"/>
      <w:bookmarkEnd w:id="1250"/>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Together All Rights Reserved</w:t>
      </w:r>
    </w:p>
    <w:p>
      <w:pPr>
        <w:pStyle w:val="Normal420"/>
        <w:keepNext w:val="0"/>
        <w:spacing w:before="120" w:after="0" w:line="220" w:lineRule="atLeast"/>
        <w:ind w:left="0" w:right="0" w:firstLine="0"/>
        <w:jc w:val="left"/>
      </w:pPr>
      <w:r>
        <w:br/>
      </w:r>
      <w:r>
        <w:pict>
          <v:shape id="_x0000_i2665" type="#_x0000_t75" style="width:343.5pt;height:67.5pt">
            <v:imagedata r:id="rId659"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20"/>
        <w:keepNext/>
        <w:spacing w:before="240" w:after="0" w:line="340" w:lineRule="atLeast"/>
        <w:ind w:left="0" w:right="0" w:firstLine="0"/>
        <w:jc w:val="left"/>
      </w:pPr>
      <w:bookmarkStart w:id="1251" w:name="Body_418"/>
      <w:bookmarkEnd w:id="1251"/>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66" style="position:absolute;z-index:25298739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19 --</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DMK in Tamil Nadu announced statewide protests on Thursday condemning Union Home Minister Amit Shah for allegedly insulting Dr B.R. Ambedkar, the architect of the Indian Constitution. Leaders of the DMK, an ally of the INDIA bloc, declared that the protests would take place across the state.</w:t>
      </w:r>
    </w:p>
    <w:p>
      <w:pPr>
        <w:pStyle w:val="Normal420"/>
      </w:pPr>
    </w:p>
    <w:p>
      <w:pPr>
        <w:pStyle w:val="Normal4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Chief Minister and DMK President M.K. Stalin criticised the BJP — without directly naming Amit Shah — stating that those who genuinely care about the country and its people would acknowledge Dr Ambedkar’s contributions.</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 also questioned the silence of Opposition leader and AIADMK General Secretary Edappadi K. Palaniswami (EPS) on the issue.</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his social media handle late on Wednesday night, CM Stalin accused EPS of ignoring the matter, implying that he was keen to revive electoral ties with the BJP.</w: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Vijay, who recently launched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also criticised Amit Shah’s remarks about Dr Ambedkar. In a social media post on Wednesday, Vijay expressed outrage, suggesting that some individuals appear to be “allergic” to Dr Ambedkar’s name.</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praised Dr Ambedkar as an “incomparable political and intellectual personality” who symbolises freedom and justice for all Indian citizens.</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Dr Ambedkar’s enduring legacy as a beacon of hope for the marginalised communities and a symbol of resistance against social injustice. “Ambedkar… Ambedkar… Ambedkar… Let us keep chanting his name with joy in our hearts,” Vijay declared.</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Vijay had earlier highlighted Dr Ambedkar as one of the ideological mentors of the TVK during his party’s first rally in Vikravandi, northern Tamil Nadu.</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region, known for its significant Dalit population, is a stronghold of Thol. Thirumavalavan’s Viduthalai Chiruthaigal Katchi (VCK), formerly known as the Dalit Panthers of India.</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newly-launched party appears to be focusing on Dalit voters, leveraging his popularity among the marginalised communities, which stems from the socially relevant roles he portrayed in his film career.</w:t>
      </w:r>
    </w:p>
    <w:p>
      <w:pPr>
        <w:pStyle w:val="Normal420"/>
      </w:pPr>
    </w:p>
    <w:p>
      <w:pPr>
        <w:pStyle w:val="Normal4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2011 Census, Dalits constitute around 20 per cent of Tamil Nadu’s population. Activists estimate that this figure may have risen by approximately 6 per cent in recent years.</w:t>
      </w:r>
    </w:p>
    <w:p>
      <w:pPr>
        <w:pStyle w:val="Normal420"/>
        <w:keepNext/>
        <w:spacing w:before="240" w:after="0" w:line="340" w:lineRule="atLeast"/>
        <w:ind w:left="0" w:right="0" w:firstLine="0"/>
        <w:jc w:val="left"/>
      </w:pPr>
      <w:bookmarkStart w:id="1252" w:name="Classification_411"/>
      <w:bookmarkEnd w:id="1252"/>
      <w:r>
        <w:rPr>
          <w:rFonts w:ascii="arial" w:eastAsia="arial" w:hAnsi="arial" w:cs="arial"/>
          <w:b/>
          <w:i w:val="0"/>
          <w:strike w:val="0"/>
          <w:noProof w:val="0"/>
          <w:color w:val="000000"/>
          <w:position w:val="0"/>
          <w:sz w:val="28"/>
          <w:u w:val="none"/>
          <w:vertAlign w:val="baseline"/>
        </w:rPr>
        <w:t>Classification</w:t>
      </w:r>
    </w:p>
    <w:p>
      <w:pPr>
        <w:pStyle w:val="Normal420"/>
        <w:spacing w:line="60" w:lineRule="exact"/>
      </w:pPr>
      <w:r>
        <w:pict>
          <v:line id="_x0000_s2667" style="position:absolute;z-index:252988416" from="0,2pt" to="512pt,2pt" strokecolor="#009ddb" strokeweight="2pt">
            <v:stroke linestyle="single"/>
            <w10:wrap type="topAndBottom"/>
          </v:line>
        </w:pict>
      </w:r>
    </w:p>
    <w:p>
      <w:pPr>
        <w:pStyle w:val="Normal420"/>
        <w:spacing w:line="120" w:lineRule="exact"/>
      </w:pPr>
    </w:p>
    <w:p>
      <w:pPr>
        <w:pStyle w:val="Normal4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NEGATIVE MISC NEWS (90%); PROTESTS &amp; DEMONSTRATIONS (90%); ACTIVISM (78%); NEGATIVE NEWS (78%); NEGATIVE SOCIETAL NEWS (78%); MENTORS &amp; ROLE MODELS (77%); SOCIETY, SOCIAL ASSISTANCE &amp; LIFESTYLE (74%); SOCIAL JUSTICE (71%); CENSUS (68%)</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(95%)</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420"/>
      </w:pPr>
    </w:p>
    <w:p>
      <w:pPr>
        <w:pStyle w:val="Normal420"/>
        <w:ind w:left="200"/>
        <w:sectPr>
          <w:type w:val="continuous"/>
          <w:pgMar w:top="840" w:right="1000" w:bottom="840" w:left="1000" w:header="400" w:footer="400"/>
          <w:pgNumType w:fmt="decimal"/>
          <w:cols w:space="720"/>
        </w:sectPr>
      </w:pPr>
      <w:r>
        <w:br/>
      </w:r>
      <w:r>
        <w:pict>
          <v:line id="_x0000_s2668"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4031"/>
          <w:headerReference w:type="default" r:id="rId4032"/>
          <w:footerReference w:type="even" r:id="rId4033"/>
          <w:footerReference w:type="default" r:id="rId4034"/>
          <w:headerReference w:type="first" r:id="rId4035"/>
          <w:footerReference w:type="first" r:id="rId4036"/>
          <w:pgSz w:w="12240" w:h="15840"/>
          <w:pgMar w:top="840" w:right="1000" w:bottom="840" w:left="1000" w:header="400" w:footer="400"/>
          <w:pgNumType w:fmt="decimal"/>
          <w:cols w:space="720"/>
          <w:titlePg w:val="0"/>
        </w:sectPr>
      </w:pPr>
    </w:p>
    <w:p>
      <w:pPr>
        <w:pStyle w:val="Normal421"/>
      </w:pPr>
    </w:p>
    <w:p>
      <w:pPr>
        <w:pStyle w:val="Heading1419"/>
        <w:keepNext w:val="0"/>
        <w:spacing w:after="200" w:line="340" w:lineRule="atLeast"/>
        <w:ind w:left="0" w:right="0" w:firstLine="0"/>
        <w:jc w:val="center"/>
      </w:pPr>
      <w:hyperlink r:id="rId4037" w:history="1">
        <w:r>
          <w:rPr>
            <w:rFonts w:ascii="arial" w:eastAsia="arial" w:hAnsi="arial" w:cs="arial"/>
            <w:b/>
            <w:i/>
            <w:strike w:val="0"/>
            <w:color w:val="0077CC"/>
            <w:sz w:val="28"/>
            <w:u w:val="single"/>
            <w:vertAlign w:val="baseline"/>
          </w:rPr>
          <w:t>‘Portrayed Muslims as terrorists; gamblers invited to iftar party’: Islamic cleric issues fatwa against actor-politician Vijay</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TheWeek</w:t>
      </w:r>
    </w:p>
    <w:p>
      <w:pPr>
        <w:pStyle w:val="Normal421"/>
        <w:keepNext w:val="0"/>
        <w:spacing w:before="240" w:after="0" w:line="260" w:lineRule="atLeast"/>
        <w:ind w:left="0" w:right="0" w:firstLine="0"/>
        <w:jc w:val="center"/>
      </w:pPr>
      <w:hyperlink r:id="rId4038" w:history="1">
        <w:r>
          <w:rPr>
            <w:rFonts w:ascii="arial" w:eastAsia="arial" w:hAnsi="arial" w:cs="arial"/>
            <w:b w:val="0"/>
            <w:i/>
            <w:strike w:val="0"/>
            <w:color w:val="0077CC"/>
            <w:sz w:val="20"/>
            <w:u w:val="single"/>
            <w:vertAlign w:val="baseline"/>
          </w:rPr>
          <w:t>https://www.theweek.in/news/india/2025/04/17/portrayed-muslims-as-terrorists-gamblers-invited-to-iftar-party-islamic-cleric-issues-fatwa-against-actor-politician-vijay.html</w:t>
        </w:r>
      </w:hyperlink>
      <w:r>
        <w:br/>
      </w:r>
      <w:r>
        <w:rPr>
          <w:rFonts w:ascii="arial" w:eastAsia="arial" w:hAnsi="arial" w:cs="arial"/>
          <w:b w:val="0"/>
          <w:i w:val="0"/>
          <w:strike w:val="0"/>
          <w:noProof w:val="0"/>
          <w:color w:val="000000"/>
          <w:position w:val="0"/>
          <w:sz w:val="20"/>
          <w:u w:val="none"/>
          <w:vertAlign w:val="baseline"/>
        </w:rPr>
        <w:t>April 17, 2025 Thursday</w:t>
      </w:r>
    </w:p>
    <w:p>
      <w:pPr>
        <w:pStyle w:val="Normal421"/>
        <w:keepNext w:val="0"/>
        <w:spacing w:after="0" w:line="240" w:lineRule="atLeast"/>
        <w:ind w:right="0"/>
        <w:jc w:val="both"/>
      </w:pPr>
      <w:bookmarkStart w:id="1253" w:name="Bookmark_421"/>
      <w:bookmarkEnd w:id="1253"/>
    </w:p>
    <w:p>
      <w:pPr>
        <w:pStyle w:val="Normal421"/>
        <w:spacing w:line="200" w:lineRule="exact"/>
      </w:pPr>
    </w:p>
    <w:p>
      <w:pPr>
        <w:pStyle w:val="Normal4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21"/>
        <w:keepNext/>
        <w:spacing w:before="240" w:after="0" w:line="340" w:lineRule="atLeast"/>
        <w:ind w:left="0" w:right="0" w:firstLine="0"/>
        <w:jc w:val="left"/>
      </w:pPr>
      <w:bookmarkStart w:id="1254" w:name="Body_419"/>
      <w:bookmarkEnd w:id="1254"/>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69" style="position:absolute;z-index:252990464" from="0,2pt" to="512pt,2pt" strokecolor="#009ddb" strokeweight="2pt">
            <v:stroke linestyle="single"/>
            <w10:wrap type="topAndBottom"/>
          </v:line>
        </w:pic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Vijay launched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recently. Vijay hosted an iftar party as part of Ramzan celebrations A Muslim cleric in Uttar Pradesh has issued a fatwa against actor-politician Vijay...</w:t>
      </w:r>
    </w:p>
    <w:p>
      <w:pPr>
        <w:pStyle w:val="Normal421"/>
      </w:pPr>
    </w:p>
    <w:p>
      <w:pPr>
        <w:pStyle w:val="Normal421"/>
        <w:ind w:left="200"/>
        <w:sectPr>
          <w:type w:val="continuous"/>
          <w:pgMar w:top="840" w:right="1000" w:bottom="840" w:left="1000" w:header="400" w:footer="400"/>
          <w:pgNumType w:fmt="decimal"/>
          <w:cols w:space="720"/>
        </w:sectPr>
      </w:pPr>
      <w:r>
        <w:br/>
      </w:r>
      <w:r>
        <w:pict>
          <v:line id="_x0000_s2670"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4039"/>
          <w:headerReference w:type="default" r:id="rId4040"/>
          <w:footerReference w:type="even" r:id="rId4041"/>
          <w:footerReference w:type="default" r:id="rId4042"/>
          <w:headerReference w:type="first" r:id="rId4043"/>
          <w:footerReference w:type="first" r:id="rId4044"/>
          <w:pgSz w:w="12240" w:h="15840"/>
          <w:pgMar w:top="840" w:right="1000" w:bottom="840" w:left="1000" w:header="400" w:footer="400"/>
          <w:pgNumType w:fmt="decimal"/>
          <w:cols w:space="720"/>
          <w:titlePg w:val="0"/>
        </w:sectPr>
      </w:pPr>
    </w:p>
    <w:p>
      <w:pPr>
        <w:pStyle w:val="Normal422"/>
      </w:pPr>
    </w:p>
    <w:p>
      <w:pPr>
        <w:pStyle w:val="Heading1420"/>
        <w:keepNext w:val="0"/>
        <w:spacing w:after="200" w:line="340" w:lineRule="atLeast"/>
        <w:ind w:left="0" w:right="0" w:firstLine="0"/>
        <w:jc w:val="center"/>
      </w:pPr>
      <w:hyperlink r:id="rId4045" w:history="1">
        <w:r>
          <w:rPr>
            <w:rFonts w:ascii="arial" w:eastAsia="arial" w:hAnsi="arial" w:cs="arial"/>
            <w:b/>
            <w:i/>
            <w:strike w:val="0"/>
            <w:color w:val="0077CC"/>
            <w:sz w:val="28"/>
            <w:u w:val="single"/>
            <w:vertAlign w:val="baseline"/>
          </w:rPr>
          <w:t>Vijay to meet villagers protesting against Parandur airport tomorrow</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pStyle w:val="Normal422"/>
        <w:keepNext w:val="0"/>
        <w:spacing w:after="0" w:line="240" w:lineRule="atLeast"/>
        <w:ind w:right="0"/>
        <w:jc w:val="both"/>
      </w:pPr>
      <w:bookmarkStart w:id="1255" w:name="Bookmark_422"/>
      <w:bookmarkEnd w:id="1255"/>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422"/>
        <w:keepNext w:val="0"/>
        <w:spacing w:before="120" w:after="0" w:line="220" w:lineRule="atLeast"/>
        <w:ind w:left="0" w:right="0" w:firstLine="0"/>
        <w:jc w:val="left"/>
      </w:pPr>
      <w:r>
        <w:br/>
      </w:r>
      <w:r>
        <w:pict>
          <v:shape id="_x0000_i2671" type="#_x0000_t75" style="width:248.97pt;height:37.5pt">
            <v:imagedata r:id="rId667"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22"/>
        <w:keepNext/>
        <w:spacing w:before="240" w:after="0" w:line="340" w:lineRule="atLeast"/>
        <w:ind w:left="0" w:right="0" w:firstLine="0"/>
        <w:jc w:val="left"/>
      </w:pPr>
      <w:bookmarkStart w:id="1256" w:name="Body_420"/>
      <w:bookmarkEnd w:id="1256"/>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72" style="position:absolute;z-index:25299251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Jan 19 (IANS) Tamil superstar and founder-president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will meet the protesters opposing the proposed Parandur Greenfield Airport in Chennai on Monday. ,  The meeting is scheduled to take place at 1 p.m. in a wedding hall in Parandur. According to sources in the TVK, Vijay initially wanted the event to be held in an open ground instead of a closed space., The party had initially planned to hold the meeting at Ambedkar Thidal in Ekanapuram.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restrictions imposed by the Kancheepuram police, coupled with overnight rain, reportedly forced the venue change., Senior TVK leaders have instructed officials and volunteers from other districts not to attend the event in Parandur. Reports suggest that Vijay has imposed strict measures to control the crowd at the gathering., Party sources revealed that the police have imposed stringent conditions on Vijay’s visit, including limits on attendance and the event’s duration., The TVK leader is expected to interact with residents who have been staging protests against the proposed airport project., The Parandur Greenfield Airport project has been a contentious issue since its announcement in August 2022. Residents and farmers have raised concerns over the potential environmental and social impacts. Demonstrations have continued for over 900 days, with villagers vowing to oppose the project until it is scrapped., The project involves acquiring 5,746 acres of land across 20 villages, with plans to complete the airport by 2028. Residents, particularly from Ekanapuram -- one of the largest affected villages -- argue that the project will destroy fertile agricultural land and eco-sensitive water bodies, jeopardizing their livelihoods and local ecosystems., Protests have included nighttime demonstrations, boycotts of grama sabha meetings, and resolutions demanding the cancellation of the project. Villagers recently marked the 900th day of their agitation on January 10., TVK office-bearers have begun preparations for the meeting, engaging with leaders of the protest committee and visiting the site., The police have frequently restricted access to protesting villages, erecting barricades and conducting vehicle checks to prevent outsiders from joining the demonstrations. Several protest marches, including those organised by the BJP, PMK, Puthiya Thamizhagam, and Arappor Iyakkam, have been denied or revoked permission., Vijay’s visit is expected to boost TVK’s popularity and provide significant media attention to the villagers’ cause. His presence may strengthen the protesters’ resolve and draw further public and political support against the airport project., --IANS, aal/dpb  </w:t>
      </w:r>
    </w:p>
    <w:p>
      <w:pPr>
        <w:pStyle w:val="Normal422"/>
        <w:keepNext/>
        <w:spacing w:before="240" w:after="0" w:line="340" w:lineRule="atLeast"/>
        <w:ind w:left="0" w:right="0" w:firstLine="0"/>
        <w:jc w:val="left"/>
      </w:pPr>
      <w:bookmarkStart w:id="1257" w:name="Classification_412"/>
      <w:bookmarkEnd w:id="1257"/>
      <w:r>
        <w:rPr>
          <w:rFonts w:ascii="arial" w:eastAsia="arial" w:hAnsi="arial" w:cs="arial"/>
          <w:b/>
          <w:i w:val="0"/>
          <w:strike w:val="0"/>
          <w:noProof w:val="0"/>
          <w:color w:val="000000"/>
          <w:position w:val="0"/>
          <w:sz w:val="28"/>
          <w:u w:val="none"/>
          <w:vertAlign w:val="baseline"/>
        </w:rPr>
        <w:t>Classification</w:t>
      </w:r>
    </w:p>
    <w:p>
      <w:pPr>
        <w:pStyle w:val="Normal422"/>
        <w:spacing w:line="60" w:lineRule="exact"/>
      </w:pPr>
      <w:r>
        <w:pict>
          <v:line id="_x0000_s2673" style="position:absolute;z-index:252993536" from="0,2pt" to="512pt,2pt" strokecolor="#009ddb" strokeweight="2pt">
            <v:stroke linestyle="single"/>
            <w10:wrap type="topAndBottom"/>
          </v:line>
        </w:pict>
      </w:r>
    </w:p>
    <w:p>
      <w:pPr>
        <w:pStyle w:val="Normal422"/>
        <w:spacing w:line="120" w:lineRule="exact"/>
      </w:pPr>
    </w:p>
    <w:p>
      <w:pPr>
        <w:pStyle w:val="Normal4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(92%); NEGATIVE MISC NEWS (91%); NEGATIVE NEWS (90%); TALKS &amp; MEETINGS (90%); TRENDS &amp; EVENTS (90%); CROWD CONTROL (78%); BOYCOTTS (73%); AGRICULTURAL LANDS (71%); SOCIETY, SOCIAL ASSISTANCE &amp; LIFESTYLE (71%); POLLUTION &amp; ENVIRONMENTAL IMPACTS (66%)</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AGRICULTURAL LANDS (71%)</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INDIA (92%)</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422"/>
      </w:pPr>
    </w:p>
    <w:p>
      <w:pPr>
        <w:pStyle w:val="Normal422"/>
        <w:ind w:left="200"/>
        <w:sectPr>
          <w:type w:val="continuous"/>
          <w:pgMar w:top="840" w:right="1000" w:bottom="840" w:left="1000" w:header="400" w:footer="400"/>
          <w:pgNumType w:fmt="decimal"/>
          <w:cols w:space="720"/>
        </w:sectPr>
      </w:pPr>
      <w:r>
        <w:br/>
      </w:r>
      <w:r>
        <w:pict>
          <v:line id="_x0000_s2674"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4046"/>
          <w:headerReference w:type="default" r:id="rId4047"/>
          <w:footerReference w:type="even" r:id="rId4048"/>
          <w:footerReference w:type="default" r:id="rId4049"/>
          <w:headerReference w:type="first" r:id="rId4050"/>
          <w:footerReference w:type="first" r:id="rId4051"/>
          <w:pgSz w:w="12240" w:h="15840"/>
          <w:pgMar w:top="840" w:right="1000" w:bottom="840" w:left="1000" w:header="400" w:footer="400"/>
          <w:pgNumType w:fmt="decimal"/>
          <w:cols w:space="720"/>
          <w:titlePg w:val="0"/>
        </w:sectPr>
      </w:pPr>
    </w:p>
    <w:p>
      <w:pPr>
        <w:pStyle w:val="Normal423"/>
      </w:pPr>
    </w:p>
    <w:p>
      <w:pPr>
        <w:pStyle w:val="Heading1421"/>
        <w:keepNext w:val="0"/>
        <w:spacing w:after="200" w:line="340" w:lineRule="atLeast"/>
        <w:ind w:left="0" w:right="0" w:firstLine="0"/>
        <w:jc w:val="center"/>
      </w:pPr>
      <w:hyperlink r:id="rId4052" w:history="1">
        <w:r>
          <w:rPr>
            <w:rFonts w:ascii="arial" w:eastAsia="arial" w:hAnsi="arial" w:cs="arial"/>
            <w:b/>
            <w:i/>
            <w:strike w:val="0"/>
            <w:color w:val="0077CC"/>
            <w:sz w:val="28"/>
            <w:u w:val="single"/>
            <w:vertAlign w:val="baseline"/>
          </w:rPr>
          <w:t>TN Governor, CM Stalin, EPS Extend Pongal, Makar Sankranti Greetings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2025 Tuesday</w:t>
      </w:r>
    </w:p>
    <w:p>
      <w:pPr>
        <w:pStyle w:val="Normal423"/>
        <w:keepNext w:val="0"/>
        <w:spacing w:after="0" w:line="240" w:lineRule="atLeast"/>
        <w:ind w:right="0"/>
        <w:jc w:val="both"/>
      </w:pPr>
      <w:bookmarkStart w:id="1258" w:name="Bookmark_423"/>
      <w:bookmarkEnd w:id="1258"/>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23"/>
        <w:keepNext w:val="0"/>
        <w:spacing w:before="120" w:after="0" w:line="220" w:lineRule="atLeast"/>
        <w:ind w:left="0" w:right="0" w:firstLine="0"/>
        <w:jc w:val="left"/>
      </w:pPr>
      <w:r>
        <w:br/>
      </w:r>
      <w:r>
        <w:pict>
          <v:shape id="_x0000_i2675" type="#_x0000_t75" style="width:187.48pt;height:37.5pt">
            <v:imagedata r:id="rId446"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423"/>
        <w:keepNext/>
        <w:spacing w:before="240" w:after="0" w:line="340" w:lineRule="atLeast"/>
        <w:ind w:left="0" w:right="0" w:firstLine="0"/>
        <w:jc w:val="left"/>
      </w:pPr>
      <w:bookmarkStart w:id="1259" w:name="Body_421"/>
      <w:bookmarkEnd w:id="1259"/>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76" style="position:absolute;z-index:252995584" from="0,2pt" to="512pt,2pt" strokecolor="#009ddb" strokeweight="2pt">
            <v:stroke linestyle="single"/>
            <w10:wrap type="topAndBottom"/>
          </v:line>
        </w:pict>
      </w:r>
    </w:p>
    <w:p>
      <w:pPr>
        <w:pStyle w:val="Normal423"/>
      </w:pPr>
    </w:p>
    <w:p>
      <w:pPr>
        <w:pStyle w:val="Normal423"/>
        <w:keepNext w:val="0"/>
        <w:spacing w:before="240" w:after="0" w:line="260" w:lineRule="atLeast"/>
        <w:ind w:left="0" w:right="0" w:firstLine="0"/>
        <w:jc w:val="both"/>
      </w:pPr>
      <w:hyperlink r:id="rId4053" w:history="1">
        <w:r>
          <w:rPr>
            <w:rFonts w:ascii="arial" w:eastAsia="arial" w:hAnsi="arial" w:cs="arial"/>
            <w:b w:val="0"/>
            <w:i/>
            <w:strike w:val="0"/>
            <w:color w:val="0077CC"/>
            <w:sz w:val="20"/>
            <w:u w:val="single"/>
            <w:vertAlign w:val="baseline"/>
          </w:rPr>
          <w:t>Link to Image</w:t>
        </w:r>
      </w:hyperlink>
    </w:p>
    <w:p>
      <w:pPr>
        <w:pStyle w:val="Normal423"/>
        <w:keepNext w:val="0"/>
        <w:spacing w:before="240" w:after="0" w:line="260" w:lineRule="atLeast"/>
        <w:ind w:left="0" w:right="0" w:firstLine="0"/>
        <w:jc w:val="both"/>
      </w:pPr>
      <w:hyperlink r:id="rId4054" w:history="1">
        <w:r>
          <w:rPr>
            <w:rFonts w:ascii="arial" w:eastAsia="arial" w:hAnsi="arial" w:cs="arial"/>
            <w:b w:val="0"/>
            <w:i/>
            <w:strike w:val="0"/>
            <w:color w:val="0077CC"/>
            <w:sz w:val="20"/>
            <w:u w:val="single"/>
            <w:vertAlign w:val="baseline"/>
          </w:rPr>
          <w:t>Link to Story</w:t>
        </w:r>
      </w:hyperlink>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Jan 14 (IANS) Tamil Nadu Governor R. N. Ravi and Chief Minister M. K. Stalin extended greetings to the people on the occasion of Makar Sankranti and Pongal.The Tamil Nadu Raj Bhavan, in a post on the social media platform 'X' said: "Warm greetings to all on the auspicious occasions of Lohri, Makar Sankranti, Bhogali Bihu, and Uttarayan! These festivals, marking the harvest season, reflect our deep sense of gratitude to Mother Earth. Celebrated across India's diverse regions, each with its uniquely rich traditions, rituals, and customs, they highlight the cultural vibrancy and spiritual unity that binds us together as one nation."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further said, "May these celebrations nurture love, compassion, and unity, ushering in greater happiness, good health, and prosperity for all."</w:t>
      </w:r>
    </w:p>
    <w:p>
      <w:pPr>
        <w:pStyle w:val="Normal4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Stalin wished the people of the state a very happy Tamil New Year.</w:t>
      </w:r>
    </w:p>
    <w:p>
      <w:pPr>
        <w:pStyle w:val="Normal4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CM Stalin said: "Happy Tamil New Year to all the great farmers who plough tirelessly to provide food for the world, and to our Tamil brothers and sisters living across the globe! May the hearts of Tamils be filled with joy like the light of the rising sun! May happiness overflow in life like the abundance of a new Pongal."</w:t>
      </w:r>
    </w:p>
    <w:p>
      <w:pPr>
        <w:pStyle w:val="Normal4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General Secretary and Leader of the Opposition in the state Assembly, Edappadi K. Palaniswami (EPS), in a social media post, stated: "On the harvest festival of Pongal, celebrated with joy and happiness by Tamils around the world, I pray to the Almighty that all people live a life filled with good health, prosperity, fame, and wealth. Following the noble path of revolutionary leader MGR and revolutionary leader Amma, I happily extend my Pongal greetings to everyone."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and founder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shared his wishes on 'X'.</w:t>
      </w:r>
    </w:p>
    <w:p>
      <w:pPr>
        <w:pStyle w:val="Normal4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"Pongal festival! A celebration of unparalleled joy for farmers, revered and worshipped by the world. A festival of gratitude, when cattle are honoured. A festival of valour, when bulls bravely enter the field," he said.</w:t>
      </w:r>
    </w:p>
    <w:p>
      <w:pPr>
        <w:pStyle w:val="Normal4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"May 2026 bring true social justice, equality, peace, and women's safety, along with lasting public safety and happiness. May the ideal of good governance for everyone be fulfilled. On this Tamil festival, let us pledge to stand tall and proud in Tamil Nadu. Happy Pongal and Tamil New Year to all!"</w:t>
      </w:r>
    </w:p>
    <w:p>
      <w:pPr>
        <w:pStyle w:val="Normal4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MENAFN14012025000231011071ID1109087240</w:t>
      </w:r>
    </w:p>
    <w:p>
      <w:pPr>
        <w:pStyle w:val="Normal423"/>
        <w:keepNext/>
        <w:spacing w:before="240" w:after="0" w:line="340" w:lineRule="atLeast"/>
        <w:ind w:left="0" w:right="0" w:firstLine="0"/>
        <w:jc w:val="left"/>
      </w:pPr>
      <w:bookmarkStart w:id="1260" w:name="Classification_413"/>
      <w:bookmarkEnd w:id="1260"/>
      <w:r>
        <w:rPr>
          <w:rFonts w:ascii="arial" w:eastAsia="arial" w:hAnsi="arial" w:cs="arial"/>
          <w:b/>
          <w:i w:val="0"/>
          <w:strike w:val="0"/>
          <w:noProof w:val="0"/>
          <w:color w:val="000000"/>
          <w:position w:val="0"/>
          <w:sz w:val="28"/>
          <w:u w:val="none"/>
          <w:vertAlign w:val="baseline"/>
        </w:rPr>
        <w:t>Classification</w:t>
      </w:r>
    </w:p>
    <w:p>
      <w:pPr>
        <w:pStyle w:val="Normal423"/>
        <w:spacing w:line="60" w:lineRule="exact"/>
      </w:pPr>
      <w:r>
        <w:pict>
          <v:line id="_x0000_s2677" style="position:absolute;z-index:252996608" from="0,2pt" to="512pt,2pt" strokecolor="#009ddb" strokeweight="2pt">
            <v:stroke linestyle="single"/>
            <w10:wrap type="topAndBottom"/>
          </v:line>
        </w:pict>
      </w:r>
    </w:p>
    <w:p>
      <w:pPr>
        <w:pStyle w:val="Normal423"/>
        <w:spacing w:line="120" w:lineRule="exact"/>
      </w:pPr>
    </w:p>
    <w:p>
      <w:pPr>
        <w:pStyle w:val="Normal4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HOLIDAYS &amp; OBSERVANCES (90%); TRENDS &amp; EVENTS (89%); FOOD &amp; BEVERAGE FESTIVALS (76%); SAFETY (73%); SOCIETY, SOCIAL ASSISTANCE &amp; LIFESTYLE (73%); SOCIAL MEDIA (72%); CUSTOMS &amp; CULTURAL HERITAGE (70%); SAFETY, ACCIDENTS &amp; DISASTERS (60%); SOCIAL JUSTICE (60%)</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AGRITOURISM (76%); FOOD &amp; BEVERAGE FESTIVALS (76%); SOCIAL MEDIA (72%)</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(93%); INDIA (94%)</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23"/>
      </w:pPr>
    </w:p>
    <w:p>
      <w:pPr>
        <w:pStyle w:val="Normal423"/>
        <w:ind w:left="200"/>
        <w:sectPr>
          <w:type w:val="continuous"/>
          <w:pgMar w:top="840" w:right="1000" w:bottom="840" w:left="1000" w:header="400" w:footer="400"/>
          <w:pgNumType w:fmt="decimal"/>
          <w:cols w:space="720"/>
        </w:sectPr>
      </w:pPr>
      <w:r>
        <w:br/>
      </w:r>
      <w:r>
        <w:pict>
          <v:line id="_x0000_s2678" style="position:absolute;z-index:25299763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4055"/>
          <w:headerReference w:type="default" r:id="rId4056"/>
          <w:footerReference w:type="even" r:id="rId4057"/>
          <w:footerReference w:type="default" r:id="rId4058"/>
          <w:headerReference w:type="first" r:id="rId4059"/>
          <w:footerReference w:type="first" r:id="rId4060"/>
          <w:pgSz w:w="12240" w:h="15840"/>
          <w:pgMar w:top="840" w:right="1000" w:bottom="840" w:left="1000" w:header="400" w:footer="400"/>
          <w:pgNumType w:fmt="decimal"/>
          <w:cols w:space="720"/>
          <w:titlePg w:val="0"/>
        </w:sectPr>
      </w:pPr>
    </w:p>
    <w:p>
      <w:pPr>
        <w:pStyle w:val="Normal424"/>
      </w:pPr>
    </w:p>
    <w:p>
      <w:pPr>
        <w:pStyle w:val="Heading1422"/>
        <w:keepNext w:val="0"/>
        <w:spacing w:after="200" w:line="340" w:lineRule="atLeast"/>
        <w:ind w:left="0" w:right="0" w:firstLine="0"/>
        <w:jc w:val="center"/>
      </w:pPr>
      <w:hyperlink r:id="rId4061" w:history="1">
        <w:r>
          <w:rPr>
            <w:rFonts w:ascii="arial" w:eastAsia="arial" w:hAnsi="arial" w:cs="arial"/>
            <w:b/>
            <w:i/>
            <w:strike w:val="0"/>
            <w:color w:val="0077CC"/>
            <w:sz w:val="28"/>
            <w:u w:val="single"/>
            <w:vertAlign w:val="baseline"/>
          </w:rPr>
          <w:t>Actor-turned-politician Vijay to visit Parandur airport protestors on Monday</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Line</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w:t>
      </w:r>
    </w:p>
    <w:p>
      <w:pPr>
        <w:pStyle w:val="Normal424"/>
        <w:keepNext w:val="0"/>
        <w:spacing w:after="0" w:line="240" w:lineRule="atLeast"/>
        <w:ind w:right="0"/>
        <w:jc w:val="both"/>
      </w:pPr>
      <w:bookmarkStart w:id="1261" w:name="Bookmark_424"/>
      <w:bookmarkEnd w:id="1261"/>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Line All Rights Reserved</w:t>
      </w:r>
    </w:p>
    <w:p>
      <w:pPr>
        <w:pStyle w:val="Normal424"/>
        <w:keepNext w:val="0"/>
        <w:spacing w:before="120" w:after="0" w:line="220" w:lineRule="atLeast"/>
        <w:ind w:left="0" w:right="0" w:firstLine="0"/>
        <w:jc w:val="left"/>
      </w:pPr>
      <w:r>
        <w:br/>
      </w:r>
      <w:r>
        <w:pict>
          <v:shape id="_x0000_i2679" type="#_x0000_t75" style="width:377.25pt;height:75pt">
            <v:imagedata r:id="rId4062"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24"/>
        <w:keepNext/>
        <w:spacing w:before="240" w:after="0" w:line="340" w:lineRule="atLeast"/>
        <w:ind w:left="0" w:right="0" w:firstLine="0"/>
        <w:jc w:val="left"/>
      </w:pPr>
      <w:bookmarkStart w:id="1262" w:name="Body_422"/>
      <w:bookmarkEnd w:id="1262"/>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80" style="position:absolute;z-index:25299865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protestors against the Parandur greenfield airport, a big boost will come when actor-turned-politician and 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meets them on Monday. The Kancheepuram police have granted permission  for Vijay to visit the protestors.</w:t>
      </w:r>
    </w:p>
    <w:p>
      <w:pPr>
        <w:pStyle w:val="Normal424"/>
      </w:pP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year-old party, this will be the first major platform to establish itself as a political force in the State. For the protestors, it will be their first support from a political party.</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will visit Ekanapuram village and interact with the villagers who have been protesting for over 900 days against the acquisition of farm lands for setting up of the second airport for Chennai at Parandur.  </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Anand, General Secretary of the year-old party inspected the venue on January 17 and held discussions with protesters. He reiterated the party’s support for their cause.</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of Vijay to Ekanapuram will be a major morale booster for us and for our fight against the airport,” said a protestor. </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10th Friday marked the 900th day of protest by local people who feel their livelihood would be affected due to the project, which  will likely  get a clearance from the Centre.</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Parandur Green Airport Project Protest Group &amp; Ekanapuram Village Residents and Farmers Welfare Federation have been urging both the State and Central governments to drop the project, 70 km from Chennai. The Federation’s Secretary G Subramanian said that the project would affect 13 villages, including Ekanapuram, Nelvoy, Valathur, Ediayarpakkam, Madapuram and Akkammapuram surrounding Parandur. </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₹20,000 crore project is planned in 5,746 acres from 20 villages and to be completed before 2030. In September 2024, the State government issued land acquisition notices for a total of 4445 acres of land in Ekanapuram. </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2024, the Centre granted site clearance approval to Tamil Nadu Industrial Development Corporation Ltd, for development of greenfield airport at Parandur.</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Site clearance for the project was granted by the Centre based on the recommendations of the Steering Committee comprising representatives from several stakeholder Ministries/Organisations including Directorate General of Civil Aviation and Safety Regulator. </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airport at Parandur would serve as the second airport near Chennai. It would annually handle 10 crore people, with two runways, terminal buildings, taxiways, an apron, and a cargo terminal.</w:t>
      </w:r>
    </w:p>
    <w:p>
      <w:pPr>
        <w:pStyle w:val="Normal424"/>
      </w:pPr>
    </w:p>
    <w:p>
      <w:pPr>
        <w:pStyle w:val="Normal4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Chennai airport handles over 2 crore people annually. After the ongoing modernisation work, it can handle 3.5 crore people a year for the next seven years. The Ministry of Defence had also granted No Objection for the grant of site clearance. </w:t>
      </w:r>
    </w:p>
    <w:p>
      <w:pPr>
        <w:pStyle w:val="Normal424"/>
        <w:keepNext/>
        <w:spacing w:before="240" w:after="0" w:line="340" w:lineRule="atLeast"/>
        <w:ind w:left="0" w:right="0" w:firstLine="0"/>
        <w:jc w:val="left"/>
      </w:pPr>
      <w:bookmarkStart w:id="1263" w:name="Classification_414"/>
      <w:bookmarkEnd w:id="1263"/>
      <w:r>
        <w:rPr>
          <w:rFonts w:ascii="arial" w:eastAsia="arial" w:hAnsi="arial" w:cs="arial"/>
          <w:b/>
          <w:i w:val="0"/>
          <w:strike w:val="0"/>
          <w:noProof w:val="0"/>
          <w:color w:val="000000"/>
          <w:position w:val="0"/>
          <w:sz w:val="28"/>
          <w:u w:val="none"/>
          <w:vertAlign w:val="baseline"/>
        </w:rPr>
        <w:t>Classification</w:t>
      </w:r>
    </w:p>
    <w:p>
      <w:pPr>
        <w:pStyle w:val="Normal424"/>
        <w:spacing w:line="60" w:lineRule="exact"/>
      </w:pPr>
      <w:r>
        <w:pict>
          <v:line id="_x0000_s2681" style="position:absolute;z-index:252999680" from="0,2pt" to="512pt,2pt" strokecolor="#009ddb" strokeweight="2pt">
            <v:stroke linestyle="single"/>
            <w10:wrap type="topAndBottom"/>
          </v:line>
        </w:pict>
      </w:r>
    </w:p>
    <w:p>
      <w:pPr>
        <w:pStyle w:val="Normal424"/>
        <w:spacing w:line="120" w:lineRule="exact"/>
      </w:pPr>
    </w:p>
    <w:p>
      <w:pPr>
        <w:pStyle w:val="Normal4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NEGATIVE MISC NEWS (91%); GOVERNMENT &amp; PUBLIC ADMINISTRATION (90%); NEGATIVE NEWS (90%); PROTESTS &amp; DEMONSTRATIONS (90%); GOVERNMENT BODIES &amp; OFFICES (89%); AVIATION ADMINISTRATION (78%); POLITICAL ORGANIZATIONS (78%); GOVERNMENT DEPARTMENTS &amp; AUTHORITIES (76%); REGIONAL &amp; LOCAL GOVERNMENTS (76%); AGRICULTURAL LANDS (75%); LAND USE &amp; DEVELOPMENT (75%); NATIONAL SECURITY &amp; FOREIGN RELATIONS (73%); ASSOCIATIONS &amp; ORGANIZATIONS (66%); DEFENSE DEPARTMENTS (61%); SAFETY REGULATION &amp; POLICY (50%)</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TAMIL NADU INDUSTRIAL DEVELOPMENT CORP LTD (63%)</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SIC6159 MISC. BUSINESS CREDIT INSTITUTIONS (63%); AIRPORT RUNWAYS (89%); AIRPORTS (89%); AVIATION ADMINISTRATION (78%); AGRICULTURAL LANDS (75%); DEFENSE DEPARTMENTS (61%)</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(79%); INDIA (92%)</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424"/>
      </w:pPr>
    </w:p>
    <w:p>
      <w:pPr>
        <w:pStyle w:val="Normal424"/>
        <w:ind w:left="200"/>
        <w:sectPr>
          <w:type w:val="continuous"/>
          <w:pgMar w:top="840" w:right="1000" w:bottom="840" w:left="1000" w:header="400" w:footer="400"/>
          <w:pgNumType w:fmt="decimal"/>
          <w:cols w:space="720"/>
        </w:sectPr>
      </w:pPr>
      <w:r>
        <w:br/>
      </w:r>
      <w:r>
        <w:pict>
          <v:line id="_x0000_s2682" style="position:absolute;z-index:25300070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4063"/>
          <w:headerReference w:type="default" r:id="rId4064"/>
          <w:footerReference w:type="even" r:id="rId4065"/>
          <w:footerReference w:type="default" r:id="rId4066"/>
          <w:headerReference w:type="first" r:id="rId4067"/>
          <w:footerReference w:type="first" r:id="rId4068"/>
          <w:pgSz w:w="12240" w:h="15840"/>
          <w:pgMar w:top="840" w:right="1000" w:bottom="840" w:left="1000" w:header="400" w:footer="400"/>
          <w:pgNumType w:fmt="decimal"/>
          <w:cols w:space="720"/>
          <w:titlePg w:val="0"/>
        </w:sectPr>
      </w:pPr>
    </w:p>
    <w:p>
      <w:pPr>
        <w:pStyle w:val="Normal425"/>
      </w:pPr>
    </w:p>
    <w:p>
      <w:pPr>
        <w:pStyle w:val="Heading1423"/>
        <w:keepNext w:val="0"/>
        <w:spacing w:after="200" w:line="340" w:lineRule="atLeast"/>
        <w:ind w:left="0" w:right="0" w:firstLine="0"/>
        <w:jc w:val="center"/>
      </w:pPr>
      <w:hyperlink r:id="rId4069" w:history="1">
        <w:r>
          <w:rPr>
            <w:rFonts w:ascii="arial" w:eastAsia="arial" w:hAnsi="arial" w:cs="arial"/>
            <w:b/>
            <w:i/>
            <w:strike w:val="0"/>
            <w:color w:val="0077CC"/>
            <w:sz w:val="28"/>
            <w:u w:val="single"/>
            <w:vertAlign w:val="baseline"/>
          </w:rPr>
          <w:t>Not everyone can become like MGR: DMK leader on actor Vijay's political entry</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2024 Wednesday 01:58 AM GMT</w:t>
      </w:r>
    </w:p>
    <w:p>
      <w:pPr>
        <w:pStyle w:val="Normal425"/>
        <w:keepNext w:val="0"/>
        <w:spacing w:after="0" w:line="240" w:lineRule="atLeast"/>
        <w:ind w:right="0"/>
        <w:jc w:val="both"/>
      </w:pPr>
      <w:bookmarkStart w:id="1264" w:name="Bookmark_425"/>
      <w:bookmarkEnd w:id="1264"/>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425"/>
        <w:keepNext w:val="0"/>
        <w:spacing w:before="120" w:after="0" w:line="220" w:lineRule="atLeast"/>
        <w:ind w:left="0" w:right="0" w:firstLine="0"/>
        <w:jc w:val="left"/>
      </w:pPr>
      <w:r>
        <w:br/>
      </w:r>
      <w:r>
        <w:pict>
          <v:shape id="_x0000_i2683" type="#_x0000_t75" style="width:102.76pt;height:45.01pt">
            <v:imagedata r:id="rId229"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425"/>
        <w:keepNext/>
        <w:spacing w:before="240" w:after="0" w:line="340" w:lineRule="atLeast"/>
        <w:ind w:left="0" w:right="0" w:firstLine="0"/>
        <w:jc w:val="left"/>
      </w:pPr>
      <w:bookmarkStart w:id="1265" w:name="Body_423"/>
      <w:bookmarkEnd w:id="1265"/>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84" style="position:absolute;z-index:25300172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DMK organisational secretary RS Bharathi indirectly took a jibe at actor Vijay,</w:t>
      </w:r>
    </w:p>
    <w:p>
      <w:pPr>
        <w:pStyle w:val="Normal425"/>
        <w:keepNext w:val="0"/>
        <w:spacing w:before="240" w:after="0" w:line="260" w:lineRule="atLeast"/>
        <w:ind w:left="0" w:right="0" w:firstLine="0"/>
        <w:jc w:val="both"/>
      </w:pPr>
      <w:hyperlink r:id="rId4070" w:history="1">
        <w:r>
          <w:rPr>
            <w:rFonts w:ascii="arial" w:eastAsia="arial" w:hAnsi="arial" w:cs="arial"/>
            <w:b w:val="0"/>
            <w:i/>
            <w:strike w:val="0"/>
            <w:color w:val="0077CC"/>
            <w:sz w:val="20"/>
            <w:u w:val="single"/>
            <w:vertAlign w:val="baseline"/>
          </w:rPr>
          <w:t>who floated his own political party</w:t>
        </w:r>
      </w:hyperlink>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said that not everyone can become like former Tamil Nadu chief minister MG Ramachandran. Addressing an event in Nagapattinam, Bharathi said, "We are not worried about anyone starting a political party. They may survive one or two new moon cycles, but not more than that.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who floats their own party can become like MGR." Notably, MGR left the DMK and formed his own political party, the AIADMK, in 1972. He then went to become the chief minister of Tamil Nadu for three consecutive terms. RS Bharati further said that even MGR didn't float a party "of his own", but left the DMK and started his own party.  "He (MGR) divided the DMK and took a portion of leaders along with him. Seeing this, many people may launch their own parties and dream of entering the Assembly just the next day," he said. The DMK leader further said that the leaders return from the Assembly "in the same speed" in which they entered it. He said that the reason behind it was that the youth understood that such parties were empty vessels. "This party (DMK) has worked for 75 years and survived several storms and tsunami", stated RS Bharathi. Notably, actor Vijay, who announced the formation of his political party in February, recently launched the party's flag and its anthem. Vijay launched the party after his fan club, </w:t>
      </w:r>
    </w:p>
    <w:p>
      <w:pPr>
        <w:pStyle w:val="Normal425"/>
        <w:keepNext w:val="0"/>
        <w:spacing w:before="240" w:after="0" w:line="260" w:lineRule="atLeast"/>
        <w:ind w:left="0" w:right="0" w:firstLine="0"/>
        <w:jc w:val="both"/>
      </w:pPr>
      <w:hyperlink r:id="rId4071" w:history="1">
        <w:r>
          <w:rPr>
            <w:rFonts w:ascii="arial" w:eastAsia="arial" w:hAnsi="arial" w:cs="arial"/>
            <w:b w:val="0"/>
            <w:i/>
            <w:strike w:val="0"/>
            <w:color w:val="0077CC"/>
            <w:sz w:val="20"/>
            <w:u w:val="single"/>
            <w:vertAlign w:val="baseline"/>
          </w:rPr>
          <w:t>Vijay Makkal Iyakkam, gave its nod</w:t>
        </w:r>
      </w:hyperlink>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formation of the new political party in a meeting held in Chennai in January. The actor has stated his commitment to "fundamental political change" with transparent, caste-free, and corruption-free administration. He said the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will contest the 2026 Tamil Nadu Assembly polls.</w:t>
      </w:r>
    </w:p>
    <w:p>
      <w:pPr>
        <w:pStyle w:val="Normal425"/>
        <w:keepNext w:val="0"/>
        <w:spacing w:before="240" w:after="0" w:line="260" w:lineRule="atLeast"/>
        <w:ind w:left="0" w:right="0" w:firstLine="0"/>
        <w:jc w:val="both"/>
      </w:pPr>
      <w:hyperlink r:id="rId4072" w:history="1">
        <w:r>
          <w:rPr>
            <w:rFonts w:ascii="arial" w:eastAsia="arial" w:hAnsi="arial" w:cs="arial"/>
            <w:b w:val="0"/>
            <w:i/>
            <w:strike w:val="0"/>
            <w:color w:val="0077CC"/>
            <w:sz w:val="20"/>
            <w:u w:val="single"/>
            <w:vertAlign w:val="baseline"/>
          </w:rPr>
          <w:t>Link to Image</w:t>
        </w:r>
      </w:hyperlink>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685" style="position:absolute;z-index:253002752"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can become like MGR: DMK leader on actor Vijay's political entry</w:t>
      </w:r>
    </w:p>
    <w:p>
      <w:pPr>
        <w:pStyle w:val="Normal425"/>
        <w:keepNext/>
        <w:spacing w:before="240" w:after="0" w:line="340" w:lineRule="atLeast"/>
        <w:ind w:left="0" w:right="0" w:firstLine="0"/>
        <w:jc w:val="left"/>
      </w:pPr>
      <w:bookmarkStart w:id="1266" w:name="Classification_415"/>
      <w:bookmarkEnd w:id="1266"/>
      <w:r>
        <w:rPr>
          <w:rFonts w:ascii="arial" w:eastAsia="arial" w:hAnsi="arial" w:cs="arial"/>
          <w:b/>
          <w:i w:val="0"/>
          <w:strike w:val="0"/>
          <w:noProof w:val="0"/>
          <w:color w:val="000000"/>
          <w:position w:val="0"/>
          <w:sz w:val="28"/>
          <w:u w:val="none"/>
          <w:vertAlign w:val="baseline"/>
        </w:rPr>
        <w:t>Classification</w:t>
      </w:r>
    </w:p>
    <w:p>
      <w:pPr>
        <w:pStyle w:val="Normal425"/>
        <w:spacing w:line="60" w:lineRule="exact"/>
      </w:pPr>
      <w:r>
        <w:pict>
          <v:line id="_x0000_s2686" style="position:absolute;z-index:253003776" from="0,2pt" to="512pt,2pt" strokecolor="#009ddb" strokeweight="2pt">
            <v:stroke linestyle="single"/>
            <w10:wrap type="topAndBottom"/>
          </v:line>
        </w:pict>
      </w:r>
    </w:p>
    <w:p>
      <w:pPr>
        <w:pStyle w:val="Normal425"/>
        <w:spacing w:line="120" w:lineRule="exact"/>
      </w:pPr>
    </w:p>
    <w:p>
      <w:pPr>
        <w:pStyle w:val="Normal4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GOVERNMENT &amp; PUBLIC ADMINISTRATION (90%); GOVERNMENT ADVISORS &amp; MINISTERS (90%); POLITICAL ORGANIZATIONS (89%); TALKS &amp; MEETINGS (73%); NEGATIVE NEWS (65%); CORRUPTION (62%)</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(90%); INDIA (95%)</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425"/>
      </w:pPr>
    </w:p>
    <w:p>
      <w:pPr>
        <w:pStyle w:val="Normal425"/>
        <w:ind w:left="200"/>
        <w:sectPr>
          <w:type w:val="continuous"/>
          <w:pgMar w:top="840" w:right="1000" w:bottom="840" w:left="1000" w:header="400" w:footer="400"/>
          <w:pgNumType w:fmt="decimal"/>
          <w:cols w:space="720"/>
        </w:sectPr>
      </w:pPr>
      <w:r>
        <w:br/>
      </w:r>
      <w:r>
        <w:pict>
          <v:line id="_x0000_s2687" style="position:absolute;z-index:253004800"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4073"/>
          <w:headerReference w:type="default" r:id="rId4074"/>
          <w:footerReference w:type="even" r:id="rId4075"/>
          <w:footerReference w:type="default" r:id="rId4076"/>
          <w:headerReference w:type="first" r:id="rId4077"/>
          <w:footerReference w:type="first" r:id="rId4078"/>
          <w:pgSz w:w="12240" w:h="15840"/>
          <w:pgMar w:top="840" w:right="1000" w:bottom="840" w:left="1000" w:header="400" w:footer="400"/>
          <w:pgNumType w:fmt="decimal"/>
          <w:cols w:space="720"/>
          <w:titlePg w:val="0"/>
        </w:sectPr>
      </w:pPr>
    </w:p>
    <w:p>
      <w:pPr>
        <w:pStyle w:val="Normal426"/>
      </w:pPr>
    </w:p>
    <w:p>
      <w:pPr>
        <w:pStyle w:val="Heading1424"/>
        <w:keepNext w:val="0"/>
        <w:spacing w:after="200" w:line="340" w:lineRule="atLeast"/>
        <w:ind w:left="0" w:right="0" w:firstLine="0"/>
        <w:jc w:val="center"/>
      </w:pPr>
      <w:hyperlink r:id="rId4079" w:history="1">
        <w:r>
          <w:rPr>
            <w:rFonts w:ascii="arial" w:eastAsia="arial" w:hAnsi="arial" w:cs="arial"/>
            <w:b/>
            <w:i/>
            <w:strike w:val="0"/>
            <w:color w:val="0077CC"/>
            <w:sz w:val="28"/>
            <w:u w:val="single"/>
            <w:vertAlign w:val="baseline"/>
          </w:rPr>
          <w:t>'Will Create Safe Tamil Nadu': Actor-politician Vijay In Handwritten Letter To 'Sisters' Over Anna University Sex Assault Case</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2024 Monday 3:18 AM EST</w:t>
      </w:r>
    </w:p>
    <w:p>
      <w:pPr>
        <w:pStyle w:val="Normal426"/>
        <w:keepNext w:val="0"/>
        <w:spacing w:after="0" w:line="240" w:lineRule="atLeast"/>
        <w:ind w:right="0"/>
        <w:jc w:val="both"/>
      </w:pPr>
      <w:bookmarkStart w:id="1267" w:name="Bookmark_426"/>
      <w:bookmarkEnd w:id="1267"/>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426"/>
        <w:keepNext w:val="0"/>
        <w:spacing w:before="120" w:after="0" w:line="220" w:lineRule="atLeast"/>
        <w:ind w:left="0" w:right="0" w:firstLine="0"/>
        <w:jc w:val="left"/>
      </w:pPr>
      <w:r>
        <w:br/>
      </w:r>
      <w:r>
        <w:pict>
          <v:shape id="_x0000_i2688" type="#_x0000_t75" style="width:200.28pt;height:22.5pt">
            <v:imagedata r:id="rId469"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&amp; INDIAN SUBCONTINENT NEWS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426"/>
        <w:keepNext/>
        <w:spacing w:before="240" w:after="0" w:line="340" w:lineRule="atLeast"/>
        <w:ind w:left="0" w:right="0" w:firstLine="0"/>
        <w:jc w:val="left"/>
      </w:pPr>
      <w:bookmarkStart w:id="1268" w:name="Body_424"/>
      <w:bookmarkEnd w:id="1268"/>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89" style="position:absolute;z-index:253005824"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Chennai: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 Vijay, who is also the 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party, has written a handwritten letter to the "sisters of Tamil Nadu" in the wake of sexual assault on a student on the Anna University campus. The actor-politician has promised to stand with the women of the state as their "brother" and help "create a safe Tamil Nadu". "Please don't worry about anything and focus on your studies," he said in the note.The sexual assualt of a 19-year-old girl student of Anna University on Christmas Eve has triggered political storm in the state. While the suspect, a 37-year old man selling biryani, was promptly arrested for the crime, opposition parties, including the AIADMK have alleged that the law and order situation in the state has deteriorated under the DMK government.In the letter, the 50-year-old TVK leader targeted the ruling DMK government for the surge in crime against women in the state.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your brother, I'm deeply saddened by the crimes committed (i including at educational institutions) against the women and girl children of this State on a daily basis. Who should we demand your safety from? Asking those who govern us is of no use," he said."I'll stand with you in all situations as your brother. So please don't worry about anything and focus on your studies. We will create a safe Tamil Nadu," the note further said.Last week, Vijay, while expressing profound shock and distress over the heinous incident, had emphasised the imperative need for swift and decisive action to safeguard the rights and dignity of the survivor. "The news of a student being subjected to sexual assault within the sacred precincts of an educational institution is utterly reprehensible and heart-wrenching," he said in a statement.While acknowledging the swift arrest of the accused by the police, Vijay appealed to the state government to ensure that justice is served without delay. "It is essential that the government treats this case with the gravity it deserves and metes out punishment that fits the crime, serving as a deterrent to potential perpetrators," he asserted.Tamil Nadu Governor R N Ravi, who is the chancellor of Anna University, has on Saturday directed the varsity officials to ensure the safety and security of students in the wake of sexual assault on a student on the campus.The safety and well-being of the students were non-negotiable, he said, according to a release from the Raj Bhavan. Also, he advised the students and their parents not to panic.</w:t>
      </w:r>
    </w:p>
    <w:p>
      <w:pPr>
        <w:pStyle w:val="Normal426"/>
        <w:keepNext/>
        <w:spacing w:before="240" w:after="0" w:line="340" w:lineRule="atLeast"/>
        <w:ind w:left="0" w:right="0" w:firstLine="0"/>
        <w:jc w:val="left"/>
      </w:pPr>
      <w:bookmarkStart w:id="1269" w:name="Classification_416"/>
      <w:bookmarkEnd w:id="1269"/>
      <w:r>
        <w:rPr>
          <w:rFonts w:ascii="arial" w:eastAsia="arial" w:hAnsi="arial" w:cs="arial"/>
          <w:b/>
          <w:i w:val="0"/>
          <w:strike w:val="0"/>
          <w:noProof w:val="0"/>
          <w:color w:val="000000"/>
          <w:position w:val="0"/>
          <w:sz w:val="28"/>
          <w:u w:val="none"/>
          <w:vertAlign w:val="baseline"/>
        </w:rPr>
        <w:t>Classification</w:t>
      </w:r>
    </w:p>
    <w:p>
      <w:pPr>
        <w:pStyle w:val="Normal426"/>
        <w:spacing w:line="60" w:lineRule="exact"/>
      </w:pPr>
      <w:r>
        <w:pict>
          <v:line id="_x0000_s2690" style="position:absolute;z-index:253006848" from="0,2pt" to="512pt,2pt" strokecolor="#009ddb" strokeweight="2pt">
            <v:stroke linestyle="single"/>
            <w10:wrap type="topAndBottom"/>
          </v:line>
        </w:pict>
      </w:r>
    </w:p>
    <w:p>
      <w:pPr>
        <w:pStyle w:val="Normal426"/>
        <w:spacing w:line="120" w:lineRule="exact"/>
      </w:pPr>
    </w:p>
    <w:p>
      <w:pPr>
        <w:pStyle w:val="Normal4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CRIME, LAW ENFORCEMENT &amp; CORRECTIONS (91%); ELECTIONS &amp; POLITICS (90%); NEGATIVE NEWS (90%); NEGATIVE SOCIETAL NEWS (90%); SCHOOL VIOLENCE (90%); SEX OFFENSES (90%); SEXUAL ASSAULT (90%); STUDENTS &amp; STUDENT LIFE (90%); ARRESTS (89%); EDUCATION SYSTEMS &amp; INSTITUTIONS (89%); GOVERNMENT BODIES &amp; OFFICES (89%); SAFETY (89%); GOVERNMENT &amp; PUBLIC ADMINISTRATION (78%); POLITICS (78%); REGIONAL &amp; LOCAL GOVERNMENTS (78%); UNIVERSITY ADMINISTRATION (78%); WOMEN (78%); CRIMES AGAINST PERSONS (77%); SCHOOL SAFETY &amp; SECURITY (77%); SAFETY, ACCIDENTS &amp; DISASTERS (76%); CRIMINAL OFFENSES (74%); CHRISTMAS (73%); COLLEGES &amp; UNIVERSITIES (72%); CHILDREN, ADOLESCENTS &amp; TEENS (71%)</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(89%); EDUCATIONAL SERVICES (77%); COLLEGES &amp; UNIVERSITIES (72%)</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(95%); SOUTH INDIA (79%); INDIA (97%); ASIA (92%); State of Tamil Nadu; India; Asia, Southern Asia</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2024</w:t>
      </w:r>
    </w:p>
    <w:p>
      <w:pPr>
        <w:pStyle w:val="Normal426"/>
      </w:pPr>
    </w:p>
    <w:p>
      <w:pPr>
        <w:pStyle w:val="Normal426"/>
        <w:ind w:left="200"/>
        <w:sectPr>
          <w:type w:val="continuous"/>
          <w:pgMar w:top="840" w:right="1000" w:bottom="840" w:left="1000" w:header="400" w:footer="400"/>
          <w:pgNumType w:fmt="decimal"/>
          <w:cols w:space="720"/>
        </w:sectPr>
      </w:pPr>
      <w:r>
        <w:br/>
      </w:r>
      <w:r>
        <w:pict>
          <v:line id="_x0000_s2691"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4080"/>
          <w:headerReference w:type="default" r:id="rId4081"/>
          <w:footerReference w:type="even" r:id="rId4082"/>
          <w:footerReference w:type="default" r:id="rId4083"/>
          <w:headerReference w:type="first" r:id="rId4084"/>
          <w:footerReference w:type="first" r:id="rId4085"/>
          <w:pgSz w:w="12240" w:h="15840"/>
          <w:pgMar w:top="840" w:right="1000" w:bottom="840" w:left="1000" w:header="400" w:footer="400"/>
          <w:pgNumType w:fmt="decimal"/>
          <w:cols w:space="720"/>
          <w:titlePg w:val="0"/>
        </w:sectPr>
      </w:pPr>
    </w:p>
    <w:p>
      <w:pPr>
        <w:pStyle w:val="Normal427"/>
      </w:pPr>
    </w:p>
    <w:p>
      <w:pPr>
        <w:pStyle w:val="Heading1425"/>
        <w:keepNext w:val="0"/>
        <w:spacing w:after="200" w:line="340" w:lineRule="atLeast"/>
        <w:ind w:left="0" w:right="0" w:firstLine="0"/>
        <w:jc w:val="center"/>
      </w:pPr>
      <w:hyperlink r:id="rId4086" w:history="1">
        <w:r>
          <w:rPr>
            <w:rFonts w:ascii="arial" w:eastAsia="arial" w:hAnsi="arial" w:cs="arial"/>
            <w:b/>
            <w:i/>
            <w:strike w:val="0"/>
            <w:color w:val="0077CC"/>
            <w:sz w:val="28"/>
            <w:u w:val="single"/>
            <w:vertAlign w:val="baseline"/>
          </w:rPr>
          <w:t>DMK, AIADMK on Vijay's political ideology: 'Copying, old wine in new bottle'</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427"/>
        <w:keepNext w:val="0"/>
        <w:spacing w:after="0" w:line="240" w:lineRule="atLeast"/>
        <w:ind w:right="0"/>
        <w:jc w:val="both"/>
      </w:pPr>
      <w:bookmarkStart w:id="1270" w:name="Bookmark_427"/>
      <w:bookmarkEnd w:id="1270"/>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27"/>
        <w:keepNext w:val="0"/>
        <w:spacing w:before="120" w:after="0" w:line="220" w:lineRule="atLeast"/>
        <w:ind w:left="0" w:right="0" w:firstLine="0"/>
        <w:jc w:val="left"/>
      </w:pPr>
      <w:r>
        <w:br/>
      </w:r>
      <w:r>
        <w:pict>
          <v:shape id="_x0000_i2692" type="#_x0000_t75" style="width:15.19pt;height:15.19pt">
            <v:imagedata r:id="rId682"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27"/>
        <w:keepNext/>
        <w:spacing w:before="240" w:after="0" w:line="340" w:lineRule="atLeast"/>
        <w:ind w:left="0" w:right="0" w:firstLine="0"/>
        <w:jc w:val="left"/>
      </w:pPr>
      <w:bookmarkStart w:id="1271" w:name="Body_425"/>
      <w:bookmarkEnd w:id="1271"/>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93" style="position:absolute;z-index:25300889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Oct. 28 --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and principal opposition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on Monday took potshots at actor-turned-politician Vijay, who spelled his political party's vision at his state conference in Chennai.</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rally in Vikravandi on Chennai, Vijay revealed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ideology as "Secular Social Justice" ideologies. He hit out at ruling DMK, accusing the ruling party of "misleading people under the guise of Dravidian ideology.""Here one group singing the same song. Applying specific colour to whoever comes for politics. They are cheating people and they are doing underground dealing. In the name of the Dravidian Model running anti people's government cheating the people," the 50-year-old actor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"TVK's first ideological enemy is who troubles this country with divisive politics. The second is in the name of the Dravidian model and using the names of Thanthai Periyar and Peraringanar Anna cheat Tamil Nadu people which is one selfish family group (Dynasty)," he added. ALSO READ: Vijay's first TVK maanaadu: 5 memorable things he said about leaving cinema, decent politics, social change and moreDMK leader TKS Elangovan accused Vijay of copying his party's policies. "These are all our policies, he is copying...whatever he says is what we had already said and which we are following," Elangovan told PTI.</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conference and let us see, we have seen many parties. DMK leaders went to jail fighting for people's cause and though the party had lost several elections, it continued to be strong," the DMK leader added.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was built thus, fighting for people's issues, whereas Vijay's party aspires to be in power in 2026, immediately after entering politics. TVK leaders would not fight for people by going to jail like the DMK leaders. That is the difference between DMK and other parties...we are strong, we work for the people, we are for the people," Elangovan added. AIADMK spokesperson Kovai Sathyan said,"TVK's ideology is a mix of ideology of all parties and old wine in new bottle...a cocktail ideology taken from all political parties in Tamil Nadu."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leader H Raja said the actor-turned-politician's party may split only the votes of Dravidian parties and the DMK could be weakened."I hope Mr Vijay would help me by speaking on Dravidian stock (ideology) and divide those votes," he told reporters. BJP leader Tamilisai Soundararajan greeted TVK on its debut conference and said that the party is pitted against 'Udhaya,' apparently hinting at DMK leader and Deputy CM Udhayanidhi Stalin.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agency inputs)</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4087" w:history="1">
        <w:r>
          <w:rPr>
            <w:rFonts w:ascii="arial" w:eastAsia="arial" w:hAnsi="arial" w:cs="arial"/>
            <w:b w:val="0"/>
            <w:i/>
            <w:strike w:val="0"/>
            <w:noProof w:val="0"/>
            <w:color w:val="0077CC"/>
            <w:position w:val="0"/>
            <w:sz w:val="20"/>
            <w:u w:val="single"/>
            <w:vertAlign w:val="baseline"/>
          </w:rPr>
          <w:t>contentservices@htdigital.in</w:t>
        </w:r>
      </w:hyperlink>
    </w:p>
    <w:p>
      <w:pPr>
        <w:pStyle w:val="Normal427"/>
        <w:keepNext/>
        <w:spacing w:before="240" w:after="0" w:line="340" w:lineRule="atLeast"/>
        <w:ind w:left="0" w:right="0" w:firstLine="0"/>
        <w:jc w:val="left"/>
      </w:pPr>
      <w:bookmarkStart w:id="1272" w:name="Classification_417"/>
      <w:bookmarkEnd w:id="1272"/>
      <w:r>
        <w:rPr>
          <w:rFonts w:ascii="arial" w:eastAsia="arial" w:hAnsi="arial" w:cs="arial"/>
          <w:b/>
          <w:i w:val="0"/>
          <w:strike w:val="0"/>
          <w:noProof w:val="0"/>
          <w:color w:val="000000"/>
          <w:position w:val="0"/>
          <w:sz w:val="28"/>
          <w:u w:val="none"/>
          <w:vertAlign w:val="baseline"/>
        </w:rPr>
        <w:t>Classification</w:t>
      </w:r>
    </w:p>
    <w:p>
      <w:pPr>
        <w:pStyle w:val="Normal427"/>
        <w:spacing w:line="60" w:lineRule="exact"/>
      </w:pPr>
      <w:r>
        <w:pict>
          <v:line id="_x0000_s2694" style="position:absolute;z-index:253009920" from="0,2pt" to="512pt,2pt" strokecolor="#009ddb" strokeweight="2pt">
            <v:stroke linestyle="single"/>
            <w10:wrap type="topAndBottom"/>
          </v:line>
        </w:pict>
      </w:r>
    </w:p>
    <w:p>
      <w:pPr>
        <w:pStyle w:val="Normal427"/>
        <w:spacing w:line="120" w:lineRule="exact"/>
      </w:pPr>
    </w:p>
    <w:p>
      <w:pPr>
        <w:pStyle w:val="Normal4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ACTORS &amp; ACTRESSES (90%); POLITICAL &amp; SOCIAL IDEOLOGIES (90%); GOVERNMENT &amp; PUBLIC ADMINISTRATION (89%); POLITICAL ORGANIZATIONS (89%); POLITICS (89%); SOCIETY, SOCIAL ASSISTANCE &amp; LIFESTYLE (89%); ELECTIONS (77%); POLITICAL PARTIES (77%); SOCIAL JUSTICE (56%)</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WINE.COM INC (93%)</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NAICS445320 BEER, WINE, AND LIQUOR RETAILERS (93%); NAICS424820 WINE &amp; DISTILLED ALCOHOLIC BEVERAGE MERCHANT WHOLESALERS (93%); SIC5921 LIQUOR STORES (93%); SIC5182 WINE &amp; DISTILLED ALCOHOLIC BEVERAGES (93%); ACTORS &amp; ACTRESSES (90%); COCKTAILS (77%)</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(92%); INDIA (95%)</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427"/>
      </w:pPr>
    </w:p>
    <w:p>
      <w:pPr>
        <w:pStyle w:val="Normal427"/>
        <w:ind w:left="200"/>
        <w:sectPr>
          <w:type w:val="continuous"/>
          <w:pgMar w:top="840" w:right="1000" w:bottom="840" w:left="1000" w:header="400" w:footer="400"/>
          <w:pgNumType w:fmt="decimal"/>
          <w:cols w:space="720"/>
        </w:sectPr>
      </w:pPr>
      <w:r>
        <w:br/>
      </w:r>
      <w:r>
        <w:pict>
          <v:line id="_x0000_s2695" style="position:absolute;z-index:253010944"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4088"/>
          <w:headerReference w:type="default" r:id="rId4089"/>
          <w:footerReference w:type="even" r:id="rId4090"/>
          <w:footerReference w:type="default" r:id="rId4091"/>
          <w:headerReference w:type="first" r:id="rId4092"/>
          <w:footerReference w:type="first" r:id="rId4093"/>
          <w:pgSz w:w="12240" w:h="15840"/>
          <w:pgMar w:top="840" w:right="1000" w:bottom="840" w:left="1000" w:header="400" w:footer="400"/>
          <w:pgNumType w:fmt="decimal"/>
          <w:cols w:space="720"/>
          <w:titlePg w:val="0"/>
        </w:sectPr>
      </w:pPr>
    </w:p>
    <w:p>
      <w:pPr>
        <w:pStyle w:val="Normal428"/>
      </w:pPr>
    </w:p>
    <w:p>
      <w:pPr>
        <w:pStyle w:val="Heading1426"/>
        <w:keepNext w:val="0"/>
        <w:spacing w:after="200" w:line="340" w:lineRule="atLeast"/>
        <w:ind w:left="0" w:right="0" w:firstLine="0"/>
        <w:jc w:val="center"/>
      </w:pPr>
      <w:hyperlink r:id="rId4094" w:history="1">
        <w:r>
          <w:rPr>
            <w:rFonts w:ascii="arial" w:eastAsia="arial" w:hAnsi="arial" w:cs="arial"/>
            <w:b/>
            <w:i/>
            <w:strike w:val="0"/>
            <w:color w:val="0077CC"/>
            <w:sz w:val="28"/>
            <w:u w:val="single"/>
            <w:vertAlign w:val="baseline"/>
          </w:rPr>
          <w:t>Stalin’s first jibe at Vijay: New parties do not like DMK’s growth, want to destroy it</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428"/>
        <w:keepNext w:val="0"/>
        <w:spacing w:after="0" w:line="240" w:lineRule="atLeast"/>
        <w:ind w:right="0"/>
        <w:jc w:val="both"/>
      </w:pPr>
      <w:bookmarkStart w:id="1273" w:name="Bookmark_428"/>
      <w:bookmarkEnd w:id="1273"/>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4095" w:history="1">
        <w:r>
          <w:rPr>
            <w:rFonts w:ascii="arial" w:eastAsia="arial" w:hAnsi="arial" w:cs="arial"/>
            <w:b w:val="0"/>
            <w:i/>
            <w:strike w:val="0"/>
            <w:noProof w:val="0"/>
            <w:color w:val="0077CC"/>
            <w:position w:val="0"/>
            <w:sz w:val="20"/>
            <w:u w:val="single"/>
            <w:vertAlign w:val="baseline"/>
          </w:rPr>
          <w:t>Omjasvin.MD@timesofindia.com</w:t>
        </w:r>
      </w:hyperlink>
    </w:p>
    <w:p>
      <w:pPr>
        <w:pStyle w:val="Normal428"/>
        <w:keepNext/>
        <w:spacing w:before="240" w:after="0" w:line="340" w:lineRule="atLeast"/>
        <w:ind w:left="0" w:right="0" w:firstLine="0"/>
        <w:jc w:val="left"/>
      </w:pPr>
      <w:bookmarkStart w:id="1274" w:name="Body_426"/>
      <w:bookmarkEnd w:id="1274"/>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96" style="position:absolute;z-index:253011968"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Chennai:A week after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targeted the DMK govt at his first public meeting, chief minister M K Stalin on Monday took his first jibe at the actor-politician.“Those who start a new party want DMK destroyed because they don’t like the growth of our party,” Stalin said at an event in Kolathur.  Calling on critics to reflect on the govt’s achievements over the past four  years, Stalin invoked DMK founder and former chief minister C N Annadurai, wishing them longevity.  “Anna used to say ‘vaazhga vasavaalargal’ (long live critics),” he said, without naming anyone.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not waste time answering anyone unnecessarily as we are too busy working for the people,” said Stalin. Addressing the Vikravan-  di meeting on Oct 27, Vijay had vowed to take on his “political enemy” which he said was corrupt and “deceiving people in the name of Dravidian model of governance.” In a recent TVK meeting, Vijay had also criticised the state govt’s liquor policy, tax hikes, rising commodity prices and “deteriorating law and order”. Speaking at Kolathur’s Anitha Achievers Academy, a training institute dedicated to Anitha, a 17-year-old student who took her life after a poor NEET score, Stalin highlighted Tamil Nadu’s industrial growth and youth employment.  “I am proud to be the representative of Kolathur and even prouder to be at Anitha Achievers Academy,” he said.  Stalin reiterated his opposition to NEET, which he said shattered Anitha’s dream of becoming a doctor. &gt; “One day, the Union govt will yield to Tamil Nadu people’s demand to abolish NEET,” he said, promising to continue the legal fight. Earlier, he inaugurated ‘Mudhalvar Padaippagam,’ a state-of-the-art coworking and learning space to support entrepreneurs and candidates of competitive exams.  This facility, built at Rs 2.8 crore by Greater Chennai Corporation and Chennai Metropolitan Development Authority, can accommodate 40 workers and 50 students. . The chief minister also assessed flood mitigation efforts.</w:t>
      </w:r>
    </w:p>
    <w:p>
      <w:pPr>
        <w:pStyle w:val="Normal428"/>
        <w:keepNext/>
        <w:spacing w:before="240" w:after="0" w:line="340" w:lineRule="atLeast"/>
        <w:ind w:left="0" w:right="0" w:firstLine="0"/>
        <w:jc w:val="left"/>
      </w:pPr>
      <w:bookmarkStart w:id="1275" w:name="Classification_418"/>
      <w:bookmarkEnd w:id="1275"/>
      <w:r>
        <w:rPr>
          <w:rFonts w:ascii="arial" w:eastAsia="arial" w:hAnsi="arial" w:cs="arial"/>
          <w:b/>
          <w:i w:val="0"/>
          <w:strike w:val="0"/>
          <w:noProof w:val="0"/>
          <w:color w:val="000000"/>
          <w:position w:val="0"/>
          <w:sz w:val="28"/>
          <w:u w:val="none"/>
          <w:vertAlign w:val="baseline"/>
        </w:rPr>
        <w:t>Classification</w:t>
      </w:r>
    </w:p>
    <w:p>
      <w:pPr>
        <w:pStyle w:val="Normal428"/>
        <w:spacing w:line="60" w:lineRule="exact"/>
      </w:pPr>
      <w:r>
        <w:pict>
          <v:line id="_x0000_s2697" style="position:absolute;z-index:253012992" from="0,2pt" to="512pt,2pt" strokecolor="#009ddb" strokeweight="2pt">
            <v:stroke linestyle="single"/>
            <w10:wrap type="topAndBottom"/>
          </v:line>
        </w:pict>
      </w:r>
    </w:p>
    <w:p>
      <w:pPr>
        <w:pStyle w:val="Normal428"/>
        <w:spacing w:line="120" w:lineRule="exact"/>
      </w:pPr>
    </w:p>
    <w:p>
      <w:pPr>
        <w:pStyle w:val="Normal4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TALKS &amp; MEETINGS (90%); PUBLIC HEARINGS (78%); ELECTIONS &amp; POLITICS (73%); TAXES &amp; TAXATION (69%); PRICE INCREASES (67%); WORKSPACE SHARING (65%); TAX INCREASES (52%); CITIES (50%); CITY LIFE (50%)</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METROPOLITAN BANK HOLDING CORP (51%)</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MCB (NYSE) (51%)</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(51%); SIC6029 COMMERCIAL BANKS, NEC (51%); PRICE INCREASES (67%)</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(79%); INDIA (93%)</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428"/>
      </w:pPr>
    </w:p>
    <w:p>
      <w:pPr>
        <w:pStyle w:val="Normal428"/>
        <w:ind w:left="200"/>
        <w:sectPr>
          <w:type w:val="continuous"/>
          <w:pgMar w:top="840" w:right="1000" w:bottom="840" w:left="1000" w:header="400" w:footer="400"/>
          <w:pgNumType w:fmt="decimal"/>
          <w:cols w:space="720"/>
        </w:sectPr>
      </w:pPr>
      <w:r>
        <w:br/>
      </w:r>
      <w:r>
        <w:pict>
          <v:line id="_x0000_s2698" style="position:absolute;z-index:253014016"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4096"/>
          <w:headerReference w:type="default" r:id="rId4097"/>
          <w:footerReference w:type="even" r:id="rId4098"/>
          <w:footerReference w:type="default" r:id="rId4099"/>
          <w:headerReference w:type="first" r:id="rId4100"/>
          <w:footerReference w:type="first" r:id="rId4101"/>
          <w:pgSz w:w="12240" w:h="15840"/>
          <w:pgMar w:top="840" w:right="1000" w:bottom="840" w:left="1000" w:header="400" w:footer="400"/>
          <w:pgNumType w:fmt="decimal"/>
          <w:cols w:space="720"/>
          <w:titlePg w:val="0"/>
        </w:sectPr>
      </w:pPr>
    </w:p>
    <w:p>
      <w:pPr>
        <w:pStyle w:val="Normal429"/>
      </w:pPr>
    </w:p>
    <w:p>
      <w:pPr>
        <w:pStyle w:val="Heading1427"/>
        <w:keepNext w:val="0"/>
        <w:spacing w:after="200" w:line="340" w:lineRule="atLeast"/>
        <w:ind w:left="0" w:right="0" w:firstLine="0"/>
        <w:jc w:val="center"/>
      </w:pPr>
      <w:hyperlink r:id="rId4102" w:history="1">
        <w:r>
          <w:rPr>
            <w:rFonts w:ascii="arial" w:eastAsia="arial" w:hAnsi="arial" w:cs="arial"/>
            <w:b/>
            <w:i/>
            <w:strike w:val="0"/>
            <w:color w:val="0077CC"/>
            <w:sz w:val="28"/>
            <w:u w:val="single"/>
            <w:vertAlign w:val="baseline"/>
          </w:rPr>
          <w:t>Waqf Amendment Bill sparks mass protests in Kolkata, Chennai, Ahmedabad</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12:19 PM GMT</w:t>
      </w:r>
    </w:p>
    <w:p>
      <w:pPr>
        <w:pStyle w:val="Normal429"/>
        <w:keepNext w:val="0"/>
        <w:spacing w:after="0" w:line="240" w:lineRule="atLeast"/>
        <w:ind w:right="0"/>
        <w:jc w:val="both"/>
      </w:pPr>
      <w:bookmarkStart w:id="1276" w:name="Bookmark_429"/>
      <w:bookmarkEnd w:id="1276"/>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29"/>
        <w:keepNext/>
        <w:spacing w:before="240" w:after="0" w:line="340" w:lineRule="atLeast"/>
        <w:ind w:left="0" w:right="0" w:firstLine="0"/>
        <w:jc w:val="left"/>
      </w:pPr>
      <w:bookmarkStart w:id="1277" w:name="Body_427"/>
      <w:bookmarkEnd w:id="127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99" style="position:absolute;z-index:253015040"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took to the streets of Kolkata, Chennai, and Ahmedabad on Friday, following weekly prayers by the Muslim community, to protest against the Waqf (Amendment) Bill, 2025 recently passed by Parliament.</w:t>
      </w:r>
    </w:p>
    <w:p>
      <w:pPr>
        <w:pStyle w:val="Normal429"/>
      </w:pP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Kolkata, large crowds gathered at public meeting sites, waving the national flag and holding posters that read, 'We reject Waqf Amendment' and 'Reject Waqf Bill'. According to news agency ANI, many of these protests were coordinated by the Joint Forum for Waqf Protection.</w:t>
      </w:r>
    </w:p>
    <w:p>
      <w:pPr>
        <w:pStyle w:val="Normal429"/>
      </w:pPr>
    </w:p>
    <w:p>
      <w:pPr>
        <w:pStyle w:val="Normal429"/>
        <w:keepNext w:val="0"/>
        <w:spacing w:before="240" w:after="0" w:line="260" w:lineRule="atLeast"/>
        <w:ind w:left="0" w:right="0" w:firstLine="0"/>
        <w:jc w:val="both"/>
      </w:pPr>
      <w:hyperlink r:id="rId4103" w:history="1">
        <w:r>
          <w:rPr>
            <w:rFonts w:ascii="arial" w:eastAsia="arial" w:hAnsi="arial" w:cs="arial"/>
            <w:b w:val="0"/>
            <w:i/>
            <w:strike w:val="0"/>
            <w:color w:val="0077CC"/>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 West Bengal: Members of the Muslim community take to the streets in Kolkata to protest against the Waqf Amendment Bill. </w:t>
      </w:r>
      <w:hyperlink r:id="rId4104" w:history="1">
        <w:r>
          <w:rPr>
            <w:rFonts w:ascii="arial" w:eastAsia="arial" w:hAnsi="arial" w:cs="arial"/>
            <w:b w:val="0"/>
            <w:i/>
            <w:strike w:val="0"/>
            <w:noProof w:val="0"/>
            <w:color w:val="0077CC"/>
            <w:position w:val="0"/>
            <w:sz w:val="20"/>
            <w:u w:val="single"/>
            <w:vertAlign w:val="baseline"/>
          </w:rPr>
          <w:t>pic.twitter.com/pKZrIVAYlz</w:t>
        </w:r>
      </w:hyperlink>
      <w:r>
        <w:rPr>
          <w:rFonts w:ascii="arial" w:eastAsia="arial" w:hAnsi="arial" w:cs="arial"/>
          <w:b w:val="0"/>
          <w:i w:val="0"/>
          <w:strike w:val="0"/>
          <w:noProof w:val="0"/>
          <w:color w:val="000000"/>
          <w:position w:val="0"/>
          <w:sz w:val="20"/>
          <w:u w:val="none"/>
          <w:vertAlign w:val="baseline"/>
        </w:rPr>
        <w:t xml:space="preserve"> - ANI (@ANI) </w:t>
      </w:r>
      <w:hyperlink r:id="rId4105" w:history="1">
        <w:r>
          <w:rPr>
            <w:rFonts w:ascii="arial" w:eastAsia="arial" w:hAnsi="arial" w:cs="arial"/>
            <w:b w:val="0"/>
            <w:i/>
            <w:strike w:val="0"/>
            <w:noProof w:val="0"/>
            <w:color w:val="0077CC"/>
            <w:position w:val="0"/>
            <w:sz w:val="20"/>
            <w:u w:val="single"/>
            <w:vertAlign w:val="baseline"/>
          </w:rPr>
          <w:t>April 4, 2025</w:t>
        </w:r>
      </w:hyperlink>
    </w:p>
    <w:p>
      <w:pPr>
        <w:pStyle w:val="Normal4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Waqf Bill: Ahmedabad protests  Ahmedabad saw a more intense protest, as visuals shared by ANI depicted police attempting to forcibly remove elderly protestors sitting on the road.</w:t>
      </w:r>
    </w:p>
    <w:p>
      <w:pPr>
        <w:pStyle w:val="Normal429"/>
      </w:pPr>
    </w:p>
    <w:p>
      <w:pPr>
        <w:pStyle w:val="Normal429"/>
        <w:keepNext w:val="0"/>
        <w:spacing w:before="240" w:after="0" w:line="260" w:lineRule="atLeast"/>
        <w:ind w:left="0" w:right="0" w:firstLine="0"/>
        <w:jc w:val="both"/>
      </w:pPr>
      <w:hyperlink r:id="rId4106" w:history="1">
        <w:r>
          <w:rPr>
            <w:rFonts w:ascii="arial" w:eastAsia="arial" w:hAnsi="arial" w:cs="arial"/>
            <w:b w:val="0"/>
            <w:i/>
            <w:strike w:val="0"/>
            <w:color w:val="0077CC"/>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 Ahmedabad: Various Muslim organisations hold protests against the Waqf Amendment Bill. </w:t>
      </w:r>
      <w:hyperlink r:id="rId4107" w:history="1">
        <w:r>
          <w:rPr>
            <w:rFonts w:ascii="arial" w:eastAsia="arial" w:hAnsi="arial" w:cs="arial"/>
            <w:b w:val="0"/>
            <w:i/>
            <w:strike w:val="0"/>
            <w:noProof w:val="0"/>
            <w:color w:val="0077CC"/>
            <w:position w:val="0"/>
            <w:sz w:val="20"/>
            <w:u w:val="single"/>
            <w:vertAlign w:val="baseline"/>
          </w:rPr>
          <w:t>pic.twitter.com/viavsuqf3D</w:t>
        </w:r>
      </w:hyperlink>
      <w:r>
        <w:rPr>
          <w:rFonts w:ascii="arial" w:eastAsia="arial" w:hAnsi="arial" w:cs="arial"/>
          <w:b w:val="0"/>
          <w:i w:val="0"/>
          <w:strike w:val="0"/>
          <w:noProof w:val="0"/>
          <w:color w:val="000000"/>
          <w:position w:val="0"/>
          <w:sz w:val="20"/>
          <w:u w:val="none"/>
          <w:vertAlign w:val="baseline"/>
        </w:rPr>
        <w:t xml:space="preserve"> - ANI (@ANI) </w:t>
      </w:r>
      <w:hyperlink r:id="rId4108" w:history="1">
        <w:r>
          <w:rPr>
            <w:rFonts w:ascii="arial" w:eastAsia="arial" w:hAnsi="arial" w:cs="arial"/>
            <w:b w:val="0"/>
            <w:i/>
            <w:strike w:val="0"/>
            <w:noProof w:val="0"/>
            <w:color w:val="0077CC"/>
            <w:position w:val="0"/>
            <w:sz w:val="20"/>
            <w:u w:val="single"/>
            <w:vertAlign w:val="baseline"/>
          </w:rPr>
          <w:t>April 4, 2025</w:t>
        </w:r>
      </w:hyperlink>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Chennai,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had called for a statewide protest, leading to gatherings in key cities such as Coimbatore and Tiruchirappalli. Protestors chanted slogans like 'Reject the Waqf Bill' and 'Do not take away Muslims' rights'. Vijay criticised the Bill, calling it "anti-democratic" and questioning its impact on India's secular principles.</w:t>
      </w:r>
    </w:p>
    <w:p>
      <w:pPr>
        <w:pStyle w:val="Normal429"/>
      </w:pP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 Bengal, the protests add to the political tension as the state gears up for elections next year. Chief Minister </w:t>
      </w:r>
      <w:hyperlink r:id="rId4109" w:history="1">
        <w:r>
          <w:rPr>
            <w:rFonts w:ascii="arial" w:eastAsia="arial" w:hAnsi="arial" w:cs="arial"/>
            <w:b w:val="0"/>
            <w:i/>
            <w:strike w:val="0"/>
            <w:noProof w:val="0"/>
            <w:color w:val="0077CC"/>
            <w:position w:val="0"/>
            <w:sz w:val="20"/>
            <w:u w:val="single"/>
            <w:vertAlign w:val="baseline"/>
          </w:rPr>
          <w:t>Mamata Banerjee</w:t>
        </w:r>
      </w:hyperlink>
      <w:r>
        <w:rPr>
          <w:rFonts w:ascii="arial" w:eastAsia="arial" w:hAnsi="arial" w:cs="arial"/>
          <w:b w:val="0"/>
          <w:i w:val="0"/>
          <w:strike w:val="0"/>
          <w:noProof w:val="0"/>
          <w:color w:val="000000"/>
          <w:position w:val="0"/>
          <w:sz w:val="20"/>
          <w:u w:val="none"/>
          <w:vertAlign w:val="baseline"/>
        </w:rPr>
        <w:t xml:space="preserve"> has already declared that she will not allow the state's Muslim population to lose their lands. Accusing the BJP of attempting to create divisions, she, along with the Congress, asserted that the Bill would be repealed if a non-BJP government comes to power at the Centre.</w:t>
      </w:r>
    </w:p>
    <w:p>
      <w:pPr>
        <w:pStyle w:val="Normal4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 judgment on Bengal jobs  The political landscape in West Bengal is further complicated by a major judicial setback for the state government. The Supreme Court, on Thursday, upheld a Calcutta High Court ruling that led to the termination of over 25,000 teaching and non-teaching staff appointments made by the West Bengal School Service Commission (WBSSC) in 2016, in connection with the school 'jobs-for-cash' scam. The court described the selection process as "vitiated and tainted".</w:t>
      </w:r>
    </w:p>
    <w:p>
      <w:pPr>
        <w:pStyle w:val="Normal4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Mamata Banerjee on Thursday expressed her disagreement with the top court verdict, which invalidated the appointments of teachers in the state. "As a citizen, I am saying I can't support this judgment. I hope it is not distorted," she said.</w:t>
      </w:r>
    </w:p>
    <w:p>
      <w:pPr>
        <w:pStyle w:val="Normal4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Banerjee questioned the decision to dismiss all candidates, arguing that not everyone involved was guilty of misconduct. "The ones whom you call tainted, we don't have proof regarding them. Does the BJP government want to collapse the education system of Bengal? What happened in Vyapam? Fifty plus people were killed," she said, drawing parallels to the recruitment scam in Madhya Pradesh.  Concerns among protestors  A major concern among protesters is the possibility of the new Waqf laws being applied retroactively, potentially impacting existing properties. However, Union Minority Affairs Minister Kiren Rijiju, backed by Union Home Minister Amit Shah, clarified in Parliament that the bill is prospective in nature.</w:t>
      </w:r>
    </w:p>
    <w:p>
      <w:pPr>
        <w:pStyle w:val="Normal4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amendments to Waqf laws, which regulate Muslim charitable properties, were approved after nearly 20 hours of heated debates in Parliament. While the Opposition denounced it as 'anti-Muslim', the ruling party hailed it as a 'historic reform'.</w:t>
      </w:r>
    </w:p>
    <w:p>
      <w:pPr>
        <w:pStyle w:val="Normal4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which now requires President Droupadi Murmu's approval to become law, passed the Lok Sabha with 288 votes in favour and 232 against, followed by a 128-95 vote in the Rajya Sabha.</w:t>
      </w:r>
    </w:p>
    <w:p>
      <w:pPr>
        <w:pStyle w:val="Normal429"/>
      </w:pPr>
    </w:p>
    <w:p>
      <w:pPr>
        <w:pStyle w:val="Normal4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agency inputs]</w:t>
      </w:r>
    </w:p>
    <w:p>
      <w:pPr>
        <w:pStyle w:val="Normal429"/>
        <w:keepNext/>
        <w:spacing w:before="240" w:after="0" w:line="340" w:lineRule="atLeast"/>
        <w:ind w:left="0" w:right="0" w:firstLine="0"/>
        <w:jc w:val="left"/>
      </w:pPr>
      <w:bookmarkStart w:id="1278" w:name="Classification_419"/>
      <w:bookmarkEnd w:id="1278"/>
      <w:r>
        <w:rPr>
          <w:rFonts w:ascii="arial" w:eastAsia="arial" w:hAnsi="arial" w:cs="arial"/>
          <w:b/>
          <w:i w:val="0"/>
          <w:strike w:val="0"/>
          <w:noProof w:val="0"/>
          <w:color w:val="000000"/>
          <w:position w:val="0"/>
          <w:sz w:val="28"/>
          <w:u w:val="none"/>
          <w:vertAlign w:val="baseline"/>
        </w:rPr>
        <w:t>Classification</w:t>
      </w:r>
    </w:p>
    <w:p>
      <w:pPr>
        <w:pStyle w:val="Normal429"/>
        <w:spacing w:line="60" w:lineRule="exact"/>
      </w:pPr>
      <w:r>
        <w:pict>
          <v:line id="_x0000_s2700" style="position:absolute;z-index:253016064" from="0,2pt" to="512pt,2pt" strokecolor="#009ddb" strokeweight="2pt">
            <v:stroke linestyle="single"/>
            <w10:wrap type="topAndBottom"/>
          </v:line>
        </w:pict>
      </w:r>
    </w:p>
    <w:p>
      <w:pPr>
        <w:pStyle w:val="Normal429"/>
        <w:spacing w:line="120" w:lineRule="exact"/>
      </w:pPr>
    </w:p>
    <w:p>
      <w:pPr>
        <w:pStyle w:val="Normal4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(94%); MUSLIMS &amp; ISLAM (91%); NEGATIVE MISC NEWS (91%); INTERNET SOCIAL NETWORKING (90%); TRENDS &amp; EVENTS (90%); GOVERNMENT BODIES &amp; OFFICES (89%); LEGISLATIVE BODIES (89%); NEGATIVE NEWS (89%); EDUCATIONAL INSTITUTION EMPLOYEES (85%); TEACHING &amp; TEACHERS (85%); EDUCATION &amp; TRAINING (79%); ASSOCIATIONS &amp; ORGANIZATIONS (78%); EDUCATION SYSTEMS &amp; INSTITUTIONS (78%); MISCONDUCT (78%); PUBLIC HEARINGS (78%); RELIGION (78%); ELECTIONS (77%); GOVERNMENT &amp; PUBLIC ADMINISTRATION (77%); POLITICS (77%); TALKS &amp; MEETINGS (77%); CRIME, LAW ENFORCEMENT &amp; CORRECTIONS (73%); GOVERNMENT ADVISORS &amp; MINISTERS (72%); APPOINTMENTS (71%); REGIONAL &amp; LOCAL GOVERNMENTS (71%); DECISIONS &amp; RULINGS (70%); LAW COURTS &amp; TRIBUNALS (67%); PERSONNEL CHANGES (66%); SUPREME COURTS (66%); VERDICTS (66%)</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EDUCATION SYSTEMS &amp; INSTITUTIONS (78%); PRESS AGENCY RELEASES (56%)</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MAMATA BANERJEE (92%)</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KOLKATA, WEST BENGAL, INDIA (92%); AHMEDABAD, GUJARAT, INDIA (91%); CHENNAI, TAMIL NADU, INDIA (90%); WEST BENGAL, INDIA (94%); INDIA (94%)</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429"/>
      </w:pPr>
    </w:p>
    <w:p>
      <w:pPr>
        <w:pStyle w:val="Normal429"/>
        <w:ind w:left="200"/>
        <w:sectPr>
          <w:type w:val="continuous"/>
          <w:pgMar w:top="840" w:right="1000" w:bottom="840" w:left="1000" w:header="400" w:footer="400"/>
          <w:pgNumType w:fmt="decimal"/>
          <w:cols w:space="720"/>
        </w:sectPr>
      </w:pPr>
      <w:r>
        <w:br/>
      </w:r>
      <w:r>
        <w:pict>
          <v:line id="_x0000_s2701" style="position:absolute;z-index:25301708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4110"/>
          <w:headerReference w:type="default" r:id="rId4111"/>
          <w:footerReference w:type="even" r:id="rId4112"/>
          <w:footerReference w:type="default" r:id="rId4113"/>
          <w:headerReference w:type="first" r:id="rId4114"/>
          <w:footerReference w:type="first" r:id="rId4115"/>
          <w:pgSz w:w="12240" w:h="15840"/>
          <w:pgMar w:top="840" w:right="1000" w:bottom="840" w:left="1000" w:header="400" w:footer="400"/>
          <w:pgNumType w:fmt="decimal"/>
          <w:cols w:space="720"/>
          <w:titlePg w:val="0"/>
        </w:sectPr>
      </w:pPr>
    </w:p>
    <w:p>
      <w:pPr>
        <w:pStyle w:val="Normal430"/>
      </w:pPr>
    </w:p>
    <w:p>
      <w:pPr>
        <w:pStyle w:val="Heading1428"/>
        <w:keepNext w:val="0"/>
        <w:spacing w:after="200" w:line="340" w:lineRule="atLeast"/>
        <w:ind w:left="0" w:right="0" w:firstLine="0"/>
        <w:jc w:val="center"/>
      </w:pPr>
      <w:hyperlink r:id="rId4116" w:history="1">
        <w:r>
          <w:rPr>
            <w:rFonts w:ascii="arial" w:eastAsia="arial" w:hAnsi="arial" w:cs="arial"/>
            <w:b/>
            <w:i/>
            <w:strike w:val="0"/>
            <w:color w:val="0077CC"/>
            <w:sz w:val="28"/>
            <w:u w:val="single"/>
            <w:vertAlign w:val="baseline"/>
          </w:rPr>
          <w:t>Director Lokesh Kangaraj confirms standalone film on Suriya's character Rolex</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2024 Monday 08:08 PM GMT</w:t>
      </w:r>
    </w:p>
    <w:p>
      <w:pPr>
        <w:pStyle w:val="Normal430"/>
        <w:keepNext w:val="0"/>
        <w:spacing w:after="0" w:line="240" w:lineRule="atLeast"/>
        <w:ind w:right="0"/>
        <w:jc w:val="both"/>
      </w:pPr>
      <w:bookmarkStart w:id="1279" w:name="Bookmark_430"/>
      <w:bookmarkEnd w:id="127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430"/>
        <w:keepNext w:val="0"/>
        <w:spacing w:before="120" w:after="0" w:line="220" w:lineRule="atLeast"/>
        <w:ind w:left="0" w:right="0" w:firstLine="0"/>
        <w:jc w:val="left"/>
      </w:pPr>
      <w:r>
        <w:br/>
      </w:r>
      <w:r>
        <w:pict>
          <v:shape id="_x0000_i2702" type="#_x0000_t75" style="width:102.76pt;height:45.01pt">
            <v:imagedata r:id="rId229"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430"/>
        <w:keepNext/>
        <w:spacing w:before="240" w:after="0" w:line="340" w:lineRule="atLeast"/>
        <w:ind w:left="0" w:right="0" w:firstLine="0"/>
        <w:jc w:val="left"/>
      </w:pPr>
      <w:bookmarkStart w:id="1280" w:name="Body_428"/>
      <w:bookmarkEnd w:id="128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03" style="position:absolute;z-index:25301811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director Lokesh Kanagaraj recently held a Q&amp;A session with aspiring filmmakers at the Koogai Library in Chennai. Speaking to a full house, the Leo director shared insights into his craft and answered around 40-50 questions, offering updates on his films and his vision for the Lokesh Cinematic Universe (LCU), which includes stars like Kamal Haasan, Suriya, Karthi, and Vijay, and films such as Kaithi, Vikram, and Leo. During the session, Kanagaraj confirmed that a standalone film featuring Suriya's character Rolex, introduced in Vikram, is in the works. He explained that after turning Rolex into a fan-favourite, it felt right to dive deeper into the character. He said, "I kept the Rolex scene to end Vikram on a high. Now,</w:t>
      </w:r>
    </w:p>
    <w:p>
      <w:pPr>
        <w:pStyle w:val="Normal430"/>
        <w:keepNext w:val="0"/>
        <w:spacing w:before="240" w:after="0" w:line="260" w:lineRule="atLeast"/>
        <w:ind w:left="0" w:right="0" w:firstLine="0"/>
        <w:jc w:val="both"/>
      </w:pPr>
      <w:hyperlink r:id="rId4117" w:history="1">
        <w:r>
          <w:rPr>
            <w:rFonts w:ascii="arial" w:eastAsia="arial" w:hAnsi="arial" w:cs="arial"/>
            <w:b w:val="0"/>
            <w:i/>
            <w:strike w:val="0"/>
            <w:color w:val="0077CC"/>
            <w:sz w:val="20"/>
            <w:u w:val="single"/>
            <w:vertAlign w:val="baseline"/>
          </w:rPr>
          <w:t>I will make a standalone Rolex film</w:t>
        </w:r>
      </w:hyperlink>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Kanagaraj also touched upon the</w:t>
      </w:r>
    </w:p>
    <w:p>
      <w:pPr>
        <w:pStyle w:val="Normal430"/>
        <w:keepNext w:val="0"/>
        <w:spacing w:before="240" w:after="0" w:line="260" w:lineRule="atLeast"/>
        <w:ind w:left="0" w:right="0" w:firstLine="0"/>
        <w:jc w:val="both"/>
      </w:pPr>
      <w:hyperlink r:id="rId4118" w:history="1">
        <w:r>
          <w:rPr>
            <w:rFonts w:ascii="arial" w:eastAsia="arial" w:hAnsi="arial" w:cs="arial"/>
            <w:b w:val="0"/>
            <w:i/>
            <w:strike w:val="0"/>
            <w:color w:val="0077CC"/>
            <w:sz w:val="20"/>
            <w:u w:val="single"/>
            <w:vertAlign w:val="baseline"/>
          </w:rPr>
          <w:t>challenges faced while shooting Leo</w:t>
        </w:r>
      </w:hyperlink>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avoiding specifics, he admitted that some compromises were made, especially regarding Leo's backstory, which he felt could have been better executed had there not been the limited 20-25 minute timeframe. When asked about a sequel to Leo, Kanagaraj mentioned that it could be titled Parthiban, but gave no official confirmation. He expressed interest in continuing Leo's storyline, though Vijay, who played the lead, has announced that his upcoming film with H. Vinoth would be his last. He plans to focus on politics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making a sequel unlikely. Kanagaraj shared his long-term vision for the LCU, stating it would take about five more years to fully develop the universe, ensuring it has a proper conclusion. Beyond discussing his films, Kanagaraj offered practical advice to aspiring filmmakers. He emphasised the importance of patience, learning from failures, and staying true to one's vision. He spoke about recognising one's strengths as a filmmaker, navigating challenges with stars, staying updated with technology, and dealing with criticism over violence and certain depictions in his films. ALSO READ |</w:t>
      </w:r>
    </w:p>
    <w:p>
      <w:pPr>
        <w:pStyle w:val="Normal430"/>
        <w:keepNext w:val="0"/>
        <w:spacing w:before="240" w:after="0" w:line="260" w:lineRule="atLeast"/>
        <w:ind w:left="0" w:right="0" w:firstLine="0"/>
        <w:jc w:val="both"/>
      </w:pPr>
      <w:hyperlink r:id="rId4119" w:history="1">
        <w:r>
          <w:rPr>
            <w:rFonts w:ascii="arial" w:eastAsia="arial" w:hAnsi="arial" w:cs="arial"/>
            <w:b w:val="0"/>
            <w:i/>
            <w:strike w:val="0"/>
            <w:color w:val="0077CC"/>
            <w:sz w:val="20"/>
            <w:u w:val="single"/>
            <w:vertAlign w:val="baseline"/>
          </w:rPr>
          <w:t>Suriya drops hint on 'Rolex' standalone film in LCU. Fans can't keep calm</w:t>
        </w:r>
      </w:hyperlink>
    </w:p>
    <w:p>
      <w:pPr>
        <w:pStyle w:val="Normal430"/>
        <w:keepNext w:val="0"/>
        <w:spacing w:before="240" w:after="0" w:line="260" w:lineRule="atLeast"/>
        <w:ind w:left="0" w:right="0" w:firstLine="0"/>
        <w:jc w:val="both"/>
      </w:pPr>
      <w:hyperlink r:id="rId4120" w:history="1">
        <w:r>
          <w:rPr>
            <w:rFonts w:ascii="arial" w:eastAsia="arial" w:hAnsi="arial" w:cs="arial"/>
            <w:b w:val="0"/>
            <w:i/>
            <w:strike w:val="0"/>
            <w:color w:val="0077CC"/>
            <w:sz w:val="20"/>
            <w:u w:val="single"/>
            <w:vertAlign w:val="baseline"/>
          </w:rPr>
          <w:t>Link to Image</w:t>
        </w:r>
      </w:hyperlink>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704" style="position:absolute;z-index:253019136"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Lokesh Kangaraj confirms standalone film on Suriya's character Rolex</w:t>
      </w:r>
    </w:p>
    <w:p>
      <w:pPr>
        <w:pStyle w:val="Normal430"/>
        <w:keepNext/>
        <w:spacing w:before="240" w:after="0" w:line="340" w:lineRule="atLeast"/>
        <w:ind w:left="0" w:right="0" w:firstLine="0"/>
        <w:jc w:val="left"/>
      </w:pPr>
      <w:bookmarkStart w:id="1281" w:name="Classification_420"/>
      <w:bookmarkEnd w:id="1281"/>
      <w:r>
        <w:rPr>
          <w:rFonts w:ascii="arial" w:eastAsia="arial" w:hAnsi="arial" w:cs="arial"/>
          <w:b/>
          <w:i w:val="0"/>
          <w:strike w:val="0"/>
          <w:noProof w:val="0"/>
          <w:color w:val="000000"/>
          <w:position w:val="0"/>
          <w:sz w:val="28"/>
          <w:u w:val="none"/>
          <w:vertAlign w:val="baseline"/>
        </w:rPr>
        <w:t>Classification</w:t>
      </w:r>
    </w:p>
    <w:p>
      <w:pPr>
        <w:pStyle w:val="Normal430"/>
        <w:spacing w:line="60" w:lineRule="exact"/>
      </w:pPr>
      <w:r>
        <w:pict>
          <v:line id="_x0000_s2705" style="position:absolute;z-index:253020160" from="0,2pt" to="512pt,2pt" strokecolor="#009ddb" strokeweight="2pt">
            <v:stroke linestyle="single"/>
            <w10:wrap type="topAndBottom"/>
          </v:line>
        </w:pict>
      </w:r>
    </w:p>
    <w:p>
      <w:pPr>
        <w:pStyle w:val="Normal430"/>
        <w:spacing w:line="120" w:lineRule="exact"/>
      </w:pPr>
    </w:p>
    <w:p>
      <w:pPr>
        <w:pStyle w:val="Normal4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VISUAL ARTISTS (90%)</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MOVIE INDUSTRY (90%); VISUAL ARTISTS (90%)</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INDIA (91%)</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Pr>
        <w:pStyle w:val="Normal430"/>
      </w:pPr>
    </w:p>
    <w:p>
      <w:pPr>
        <w:pStyle w:val="Normal430"/>
        <w:ind w:left="200"/>
        <w:sectPr>
          <w:type w:val="continuous"/>
          <w:pgMar w:top="840" w:right="1000" w:bottom="840" w:left="1000" w:header="400" w:footer="400"/>
          <w:pgNumType w:fmt="decimal"/>
          <w:cols w:space="720"/>
        </w:sectPr>
      </w:pPr>
      <w:r>
        <w:br/>
      </w:r>
      <w:r>
        <w:pict>
          <v:line id="_x0000_s2706" style="position:absolute;z-index:25302118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4121"/>
          <w:headerReference w:type="default" r:id="rId4122"/>
          <w:footerReference w:type="even" r:id="rId4123"/>
          <w:footerReference w:type="default" r:id="rId4124"/>
          <w:headerReference w:type="first" r:id="rId4125"/>
          <w:footerReference w:type="first" r:id="rId4126"/>
          <w:pgSz w:w="12240" w:h="15840"/>
          <w:pgMar w:top="840" w:right="1000" w:bottom="840" w:left="1000" w:header="400" w:footer="400"/>
          <w:pgNumType w:fmt="decimal"/>
          <w:cols w:space="720"/>
          <w:titlePg w:val="0"/>
        </w:sectPr>
      </w:pPr>
    </w:p>
    <w:p>
      <w:pPr>
        <w:pStyle w:val="Normal431"/>
      </w:pPr>
    </w:p>
    <w:p>
      <w:pPr>
        <w:pStyle w:val="Heading1429"/>
        <w:keepNext w:val="0"/>
        <w:spacing w:after="200" w:line="340" w:lineRule="atLeast"/>
        <w:ind w:left="0" w:right="0" w:firstLine="0"/>
        <w:jc w:val="center"/>
      </w:pPr>
      <w:hyperlink r:id="rId4127" w:history="1">
        <w:r>
          <w:rPr>
            <w:rFonts w:ascii="arial" w:eastAsia="arial" w:hAnsi="arial" w:cs="arial"/>
            <w:b/>
            <w:i/>
            <w:strike w:val="0"/>
            <w:color w:val="0077CC"/>
            <w:sz w:val="28"/>
            <w:u w:val="single"/>
            <w:vertAlign w:val="baseline"/>
          </w:rPr>
          <w:t>Vijay's political speech at TVK's first anniversary celebrations reconfirms Jananayagan is his swansong; It is interesting times ahead for not just Vijay and TVK, but for the scores of fans who are now expected to convert themselves into the political cadre of the party</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431"/>
        <w:keepNext w:val="0"/>
        <w:spacing w:after="0" w:line="240" w:lineRule="atLeast"/>
        <w:ind w:right="0"/>
        <w:jc w:val="both"/>
      </w:pPr>
      <w:bookmarkStart w:id="1282" w:name="Bookmark_431"/>
      <w:bookmarkEnd w:id="1282"/>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431"/>
        <w:keepNext w:val="0"/>
        <w:spacing w:before="120" w:after="0" w:line="220" w:lineRule="atLeast"/>
        <w:ind w:left="0" w:right="0" w:firstLine="0"/>
        <w:jc w:val="left"/>
      </w:pPr>
      <w:r>
        <w:br/>
      </w:r>
      <w:r>
        <w:pict>
          <v:shape id="_x0000_i2707" type="#_x0000_t75" style="width:0;height:0"/>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431"/>
        <w:keepNext/>
        <w:spacing w:before="240" w:after="0" w:line="340" w:lineRule="atLeast"/>
        <w:ind w:left="0" w:right="0" w:firstLine="0"/>
        <w:jc w:val="left"/>
      </w:pPr>
      <w:bookmarkStart w:id="1283" w:name="Body_429"/>
      <w:bookmarkEnd w:id="1283"/>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08" style="position:absolute;z-index:253022208"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2024, actor-politician Vijay revealed something that was doing the speculation rounds. In a statement announcing the launch of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Vijay also shared that he was bidding adieu to his three-decade-old acting career. Many expressed their sadness about this decision, many others were jubilant about the launch of the political outfit, and there were the others who believed it could just be a temporary decision, and not a permanent move.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time and again, Vijay and his team have confirmed that his upcoming film, Jananayagan, directed by H Vinoth, will be his last film. The film, which is backed by KVN Productions, features a bevy of stars like Pooja Hegde, Bobby Deol, Gautham Vasudev Menon, Prakash Raj, Priyamani, and Mamitha Baiju.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voices grew louder about Vijay's exit from cinema being a temporary one, the actor's recent speech at the first anniversary celebrations of the launch of TVK has made things a lot more clearer on the front. With him not mincing words about his political and ideological opponents in the form of the ruling Tamil Nadu state government and the Union government of India, it is clear that Jananayagan will indeed be his last film.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speech, Vijay reiterated his understanding that politics is indeed serious business, and he was entering this avenue knowing the groundwork required to have a strong political base, and is working towards the same.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netizens, who have enjoyed his career as an actor, shared that the writing on the wall was clear, and Jananayagan would be the last time they see their matinee idol on the big screen.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cinema has seen its share of superstars becoming political bigwigs, and even chief ministers of the state, including the likes of late CMs MG Ramachandran and J Jayalalithaa. Other actors who became important political leaders of the state include Kamal Haasan, Sarath Kumar, Napoleon, Khushbu Sundar, and Karthik. Incidentally, none of these actors called it quits on their acting careers while taking the political plunge. This is what makes the case of Vijay all the more interesting because he is following in the footsteps of MGR, who started his party in 1972, and won the first-ever elections the party contested in 1977, and became the chief minister.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it is interesting times ahead for not just Vijay and TVK, but for the scores of fans who are now expected to convert themselves into the political cadre of the party, and invariably, the vote bank for his political aspirations.</w:t>
      </w:r>
    </w:p>
    <w:p>
      <w:pPr>
        <w:pStyle w:val="Normal431"/>
        <w:keepNext/>
        <w:spacing w:before="240" w:after="0" w:line="340" w:lineRule="atLeast"/>
        <w:ind w:left="0" w:right="0" w:firstLine="0"/>
        <w:jc w:val="left"/>
      </w:pPr>
      <w:bookmarkStart w:id="1284" w:name="Classification_421"/>
      <w:bookmarkEnd w:id="1284"/>
      <w:r>
        <w:rPr>
          <w:rFonts w:ascii="arial" w:eastAsia="arial" w:hAnsi="arial" w:cs="arial"/>
          <w:b/>
          <w:i w:val="0"/>
          <w:strike w:val="0"/>
          <w:noProof w:val="0"/>
          <w:color w:val="000000"/>
          <w:position w:val="0"/>
          <w:sz w:val="28"/>
          <w:u w:val="none"/>
          <w:vertAlign w:val="baseline"/>
        </w:rPr>
        <w:t>Classification</w:t>
      </w:r>
    </w:p>
    <w:p>
      <w:pPr>
        <w:pStyle w:val="Normal431"/>
        <w:spacing w:line="60" w:lineRule="exact"/>
      </w:pPr>
      <w:r>
        <w:pict>
          <v:line id="_x0000_s2709" style="position:absolute;z-index:253023232" from="0,2pt" to="512pt,2pt" strokecolor="#009ddb" strokeweight="2pt">
            <v:stroke linestyle="single"/>
            <w10:wrap type="topAndBottom"/>
          </v:line>
        </w:pict>
      </w:r>
    </w:p>
    <w:p>
      <w:pPr>
        <w:pStyle w:val="Normal431"/>
        <w:spacing w:line="120" w:lineRule="exact"/>
      </w:pPr>
    </w:p>
    <w:p>
      <w:pPr>
        <w:pStyle w:val="Normal4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ACTORS &amp; ACTRESSES (90%); ANNIVERSARIES (90%); GOVERNMENT &amp; PUBLIC ADMINISTRATION (90%); CELEBRITIES (89%); ELECTIONS (78%); GOVERNMENT ADVISORS &amp; MINISTERS (78%); GOVERNMENT BODIES &amp; OFFICES (78%); POLITICAL &amp; SOCIAL IDEOLOGIES (78%); REGIONAL &amp; LOCAL GOVERNMENTS (71%); FILM DIRECTORS (70%)</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(89%); MOVIE INDUSTRY (75%); FILM DIRECTORS (70%)</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INDIA (79%); TAMIL NADU, INDIA (79%); INDIA (92%)</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431"/>
      </w:pPr>
    </w:p>
    <w:p>
      <w:pPr>
        <w:pStyle w:val="Normal431"/>
        <w:ind w:left="200"/>
        <w:sectPr>
          <w:type w:val="continuous"/>
          <w:pgMar w:top="840" w:right="1000" w:bottom="840" w:left="1000" w:header="400" w:footer="400"/>
          <w:pgNumType w:fmt="decimal"/>
          <w:cols w:space="720"/>
        </w:sectPr>
      </w:pPr>
      <w:r>
        <w:br/>
      </w:r>
      <w:r>
        <w:pict>
          <v:line id="_x0000_s2710" style="position:absolute;z-index:253024256"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4128"/>
          <w:headerReference w:type="default" r:id="rId4129"/>
          <w:footerReference w:type="even" r:id="rId4130"/>
          <w:footerReference w:type="default" r:id="rId4131"/>
          <w:headerReference w:type="first" r:id="rId4132"/>
          <w:footerReference w:type="first" r:id="rId4133"/>
          <w:pgSz w:w="12240" w:h="15840"/>
          <w:pgMar w:top="840" w:right="1000" w:bottom="840" w:left="1000" w:header="400" w:footer="400"/>
          <w:pgNumType w:fmt="decimal"/>
          <w:cols w:space="720"/>
          <w:titlePg w:val="0"/>
        </w:sectPr>
      </w:pPr>
    </w:p>
    <w:p>
      <w:pPr>
        <w:pStyle w:val="Normal432"/>
      </w:pPr>
    </w:p>
    <w:p>
      <w:pPr>
        <w:pStyle w:val="Heading1430"/>
        <w:keepNext w:val="0"/>
        <w:spacing w:after="200" w:line="340" w:lineRule="atLeast"/>
        <w:ind w:left="0" w:right="0" w:firstLine="0"/>
        <w:jc w:val="center"/>
      </w:pPr>
      <w:hyperlink r:id="rId4134" w:history="1">
        <w:r>
          <w:rPr>
            <w:rFonts w:ascii="arial" w:eastAsia="arial" w:hAnsi="arial" w:cs="arial"/>
            <w:b/>
            <w:i/>
            <w:strike w:val="0"/>
            <w:color w:val="0077CC"/>
            <w:sz w:val="28"/>
            <w:u w:val="single"/>
            <w:vertAlign w:val="baseline"/>
          </w:rPr>
          <w:t>Actor Vijay Returns On Time To Chennai To Cast Vote In Parliamentary Elections 2024</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5:05 AM EST</w:t>
      </w:r>
    </w:p>
    <w:p>
      <w:pPr>
        <w:pStyle w:val="Normal432"/>
        <w:keepNext w:val="0"/>
        <w:spacing w:after="0" w:line="240" w:lineRule="atLeast"/>
        <w:ind w:right="0"/>
        <w:jc w:val="both"/>
      </w:pPr>
      <w:bookmarkStart w:id="1285" w:name="Bookmark_432"/>
      <w:bookmarkEnd w:id="1285"/>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432"/>
        <w:keepNext w:val="0"/>
        <w:spacing w:before="120" w:after="0" w:line="220" w:lineRule="atLeast"/>
        <w:ind w:left="0" w:right="0" w:firstLine="0"/>
        <w:jc w:val="left"/>
      </w:pPr>
      <w:r>
        <w:br/>
      </w:r>
      <w:r>
        <w:pict>
          <v:shape id="_x0000_i2711" type="#_x0000_t75" style="width:200.28pt;height:22.5pt">
            <v:imagedata r:id="rId469"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&amp; INDIA NEWS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432"/>
        <w:keepNext/>
        <w:spacing w:before="240" w:after="0" w:line="340" w:lineRule="atLeast"/>
        <w:ind w:left="0" w:right="0" w:firstLine="0"/>
        <w:jc w:val="left"/>
      </w:pPr>
      <w:bookmarkStart w:id="1286" w:name="Body_430"/>
      <w:bookmarkEnd w:id="1286"/>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12" style="position:absolute;z-index:253025280"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Vijay, who was shooting in Russia for director Venkat Prabhu's much-awaited action extravaganza The Greatest Of All Time (GOAT ), has arrived in Chennai to cast his vote in the first phase of the Parliamentary Elections 2024 that began today.</w:t>
      </w:r>
    </w:p>
    <w:p>
      <w:pPr>
        <w:pStyle w:val="Normal432"/>
        <w:keepNext w:val="0"/>
        <w:spacing w:before="240" w:after="0" w:line="260" w:lineRule="atLeast"/>
        <w:ind w:left="0" w:right="0" w:firstLine="0"/>
        <w:jc w:val="both"/>
      </w:pPr>
      <w:hyperlink r:id="rId4135" w:history="1">
        <w:r>
          <w:rPr>
            <w:rFonts w:ascii="arial" w:eastAsia="arial" w:hAnsi="arial" w:cs="arial"/>
            <w:b w:val="0"/>
            <w:i/>
            <w:strike w:val="0"/>
            <w:color w:val="0077CC"/>
            <w:sz w:val="20"/>
            <w:u w:val="single"/>
            <w:vertAlign w:val="baseline"/>
          </w:rPr>
          <w:t>Also Read: Ajith Casts Vote In Lok Sabha Elections 2024 From Chennai, Tamil Nadu</w:t>
        </w:r>
      </w:hyperlink>
    </w:p>
    <w:p>
      <w:pPr>
        <w:pStyle w:val="Normal4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From Cycle To Flight</w:t>
      </w:r>
    </w:p>
    <w:p>
      <w:pPr>
        <w:pStyle w:val="Normal4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 landed at the Chennai Airport from a flight from Russia and headed straight to his home. He is later expected to head to the polling booth in Kapaleeswaran Nagar in Neelangarai to cast his vote.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Vijay, who has already announced his entry into politics and launched his political party called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went to the polling booth on a bicycle to cast his vote during the last elections, this time, it looks like he has arrived on a flight to perform his democratic duty. </w:t>
      </w:r>
    </w:p>
    <w:p>
      <w:pPr>
        <w:pStyle w:val="Normal4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Vijay's Upcoming Film Projects</w:t>
      </w:r>
    </w:p>
    <w:p>
      <w:pPr>
        <w:pStyle w:val="Normal4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has made known his intentions to enter politics full time, has announced that he will be acting in one last film after director Venkat Prabhu's GOAT, on which he is currently working. </w:t>
      </w:r>
    </w:p>
    <w:p>
      <w:pPr>
        <w:pStyle w:val="Normal4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has been no official announcement on who will be directing the last film of actor Vijay, rumours doing the rounds suggest that it will be director H Vinoth, best known for having directed critically acclaimed films like Sathuranga Vettai, Theeran Adhigaram Ondru and Nerkonda Paarvai, who will be directing the 69th and last film of actor Vijay.</w:t>
      </w:r>
    </w:p>
    <w:p>
      <w:pPr>
        <w:pStyle w:val="Normal432"/>
      </w:pPr>
    </w:p>
    <w:p>
      <w:pPr>
        <w:pStyle w:val="Normal432"/>
        <w:keepNext/>
        <w:spacing w:before="240" w:after="0" w:line="340" w:lineRule="atLeast"/>
        <w:ind w:left="0" w:right="0" w:firstLine="0"/>
        <w:jc w:val="left"/>
      </w:pPr>
      <w:bookmarkStart w:id="1287" w:name="Classification_422"/>
      <w:bookmarkEnd w:id="1287"/>
      <w:r>
        <w:rPr>
          <w:rFonts w:ascii="arial" w:eastAsia="arial" w:hAnsi="arial" w:cs="arial"/>
          <w:b/>
          <w:i w:val="0"/>
          <w:strike w:val="0"/>
          <w:noProof w:val="0"/>
          <w:color w:val="000000"/>
          <w:position w:val="0"/>
          <w:sz w:val="28"/>
          <w:u w:val="none"/>
          <w:vertAlign w:val="baseline"/>
        </w:rPr>
        <w:t>Classification</w:t>
      </w:r>
    </w:p>
    <w:p>
      <w:pPr>
        <w:pStyle w:val="Normal432"/>
        <w:spacing w:line="60" w:lineRule="exact"/>
      </w:pPr>
      <w:r>
        <w:pict>
          <v:line id="_x0000_s2713" style="position:absolute;z-index:253026304" from="0,2pt" to="512pt,2pt" strokecolor="#009ddb" strokeweight="2pt">
            <v:stroke linestyle="single"/>
            <w10:wrap type="topAndBottom"/>
          </v:line>
        </w:pict>
      </w:r>
    </w:p>
    <w:p>
      <w:pPr>
        <w:pStyle w:val="Normal432"/>
        <w:spacing w:line="120" w:lineRule="exact"/>
      </w:pPr>
    </w:p>
    <w:p>
      <w:pPr>
        <w:pStyle w:val="Normal4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CAMPAIGNS &amp; ELECTIONS (92%); ELECTIONS (92%); ACTORS &amp; ACTRESSES (90%); FILM DIRECTORS (90%); GOVERNMENT &amp; PUBLIC ADMINISTRATION (90%); LEGISLATIVE BODIES (90%); POLITICS (90%); POLITICAL PARTIES (78%); SHOW BUSINESS &amp; CELEBRITY GOSSIP (74%); GOSSIP &amp; RUMORS (73%); MOVIE REVIEWS (73%); BICYCLES (71%)</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DIRECTORS (90%); MOVIE INDUSTRY (78%); BROADCASTING INDUSTRY (74%); SHOW BUSINESS &amp; CELEBRITY GOSSIP (74%); MOVIE REVIEWS (73%); AIRPORTS (71%); BICYCLES (71%)</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(94%); INDIA (99%); RUSSIA (90%)</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CHENNAI, TAMIL NADU, INDIA; INDIA; TAMIL NADU, INDIA</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MOVIE REVIEWS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MOVIE REVIEWS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SHOW BUSINESS &amp; CELEBRITY GOSSIP</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SHOW BUSINESS &amp; CELEBRITY GOSSIP</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 TAMIL NADU, INDIA</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ACTORS &amp; ACTRESSES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ACTORS &amp; ACTRESSES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AIRPORTS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RUSSIA</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MOVIE INDUSTRY</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FILM DIRECTORS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FILM DIRECTORS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GOSSIP &amp; RUMORS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BICYCLES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BICYCLES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Pr>
        <w:pStyle w:val="Normal432"/>
      </w:pPr>
    </w:p>
    <w:p>
      <w:pPr>
        <w:pStyle w:val="Normal432"/>
        <w:ind w:left="200"/>
        <w:sectPr>
          <w:type w:val="continuous"/>
          <w:pgMar w:top="840" w:right="1000" w:bottom="840" w:left="1000" w:header="400" w:footer="400"/>
          <w:pgNumType w:fmt="decimal"/>
          <w:cols w:space="720"/>
        </w:sectPr>
      </w:pPr>
      <w:r>
        <w:br/>
      </w:r>
      <w:r>
        <w:pict>
          <v:line id="_x0000_s2714" style="position:absolute;z-index:253027328"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4136"/>
          <w:headerReference w:type="default" r:id="rId4137"/>
          <w:footerReference w:type="even" r:id="rId4138"/>
          <w:footerReference w:type="default" r:id="rId4139"/>
          <w:headerReference w:type="first" r:id="rId4140"/>
          <w:footerReference w:type="first" r:id="rId4141"/>
          <w:pgSz w:w="12240" w:h="15840"/>
          <w:pgMar w:top="840" w:right="1000" w:bottom="840" w:left="1000" w:header="400" w:footer="400"/>
          <w:pgNumType w:fmt="decimal"/>
          <w:cols w:space="720"/>
          <w:titlePg w:val="0"/>
        </w:sectPr>
      </w:pPr>
    </w:p>
    <w:p>
      <w:pPr>
        <w:pStyle w:val="Normal433"/>
      </w:pPr>
    </w:p>
    <w:p>
      <w:pPr>
        <w:pStyle w:val="Heading1431"/>
        <w:keepNext w:val="0"/>
        <w:spacing w:after="200" w:line="340" w:lineRule="atLeast"/>
        <w:ind w:left="0" w:right="0" w:firstLine="0"/>
        <w:jc w:val="center"/>
      </w:pPr>
      <w:hyperlink r:id="rId4142" w:history="1">
        <w:r>
          <w:rPr>
            <w:rFonts w:ascii="arial" w:eastAsia="arial" w:hAnsi="arial" w:cs="arial"/>
            <w:b/>
            <w:i/>
            <w:strike w:val="0"/>
            <w:color w:val="0077CC"/>
            <w:sz w:val="28"/>
            <w:u w:val="single"/>
            <w:vertAlign w:val="baseline"/>
          </w:rPr>
          <w:t>Tamil Nadu BJP Chief Annamalai Whips Himself To Demand Justice In Chennai Sex Assault Case: Watch Video</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433"/>
        <w:keepNext w:val="0"/>
        <w:spacing w:after="0" w:line="240" w:lineRule="atLeast"/>
        <w:ind w:right="0"/>
        <w:jc w:val="both"/>
      </w:pPr>
      <w:bookmarkStart w:id="1288" w:name="Bookmark_433"/>
      <w:bookmarkEnd w:id="1288"/>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33"/>
        <w:keepNext w:val="0"/>
        <w:spacing w:before="120" w:after="0" w:line="220" w:lineRule="atLeast"/>
        <w:ind w:left="0" w:right="0" w:firstLine="0"/>
        <w:jc w:val="left"/>
      </w:pPr>
      <w:r>
        <w:br/>
      </w:r>
      <w:r>
        <w:pict>
          <v:shape id="_x0000_i2715" type="#_x0000_t75" style="width:187.48pt;height:37.5pt">
            <v:imagedata r:id="rId446"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33"/>
        <w:keepNext/>
        <w:spacing w:before="240" w:after="0" w:line="340" w:lineRule="atLeast"/>
        <w:ind w:left="0" w:right="0" w:firstLine="0"/>
        <w:jc w:val="left"/>
      </w:pPr>
      <w:bookmarkStart w:id="1289" w:name="Body_431"/>
      <w:bookmarkEnd w:id="1289"/>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16" style="position:absolute;z-index:253028352" from="0,2pt" to="512pt,2pt" strokecolor="#009ddb" strokeweight="2pt">
            <v:stroke linestyle="single"/>
            <w10:wrap type="topAndBottom"/>
          </v:line>
        </w:pict>
      </w:r>
    </w:p>
    <w:p>
      <w:pPr>
        <w:pStyle w:val="Normal433"/>
      </w:pPr>
    </w:p>
    <w:p>
      <w:pPr>
        <w:pStyle w:val="Normal433"/>
        <w:keepNext w:val="0"/>
        <w:spacing w:before="240" w:after="0" w:line="260" w:lineRule="atLeast"/>
        <w:ind w:left="0" w:right="0" w:firstLine="0"/>
        <w:jc w:val="both"/>
      </w:pPr>
      <w:hyperlink r:id="rId4143" w:history="1">
        <w:r>
          <w:rPr>
            <w:rFonts w:ascii="arial" w:eastAsia="arial" w:hAnsi="arial" w:cs="arial"/>
            <w:b w:val="0"/>
            <w:i/>
            <w:strike w:val="0"/>
            <w:color w:val="0077CC"/>
            <w:sz w:val="20"/>
            <w:u w:val="single"/>
            <w:vertAlign w:val="baseline"/>
          </w:rPr>
          <w:t>Link to Image</w:t>
        </w:r>
      </w:hyperlink>
    </w:p>
    <w:p>
      <w:pPr>
        <w:pStyle w:val="Normal433"/>
        <w:keepNext w:val="0"/>
        <w:spacing w:before="240" w:after="0" w:line="260" w:lineRule="atLeast"/>
        <w:ind w:left="0" w:right="0" w:firstLine="0"/>
        <w:jc w:val="both"/>
      </w:pPr>
      <w:hyperlink r:id="rId4144" w:history="1">
        <w:r>
          <w:rPr>
            <w:rFonts w:ascii="arial" w:eastAsia="arial" w:hAnsi="arial" w:cs="arial"/>
            <w:b w:val="0"/>
            <w:i/>
            <w:strike w:val="0"/>
            <w:color w:val="0077CC"/>
            <w:sz w:val="20"/>
            <w:u w:val="single"/>
            <w:vertAlign w:val="baseline"/>
          </w:rPr>
          <w:t>Link to Story</w:t>
        </w:r>
      </w:hyperlink>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Nadu Bharatiya Janata Party president K Annamalai on Friday whipped himself outside his residence in Coimbatore to protest "continuous injustice" in the state.Targeting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-led government, Annamalai said that his act was"not against any person or thing but against a continuous injustice that is happening." K Annamalai condemned the police and state government's"apathy" in handling the sexual assault case of a student of Anna University.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Anna University sexual assault: Actor Vijay says case 'deeply shocking' Tamil Nadu BJP president K Annamalai whips himself | Watch videoIn the videos, shared by news agencies PTI and ANI, Annamalai can be seen whipping himself six times. Later, a person standing from behind interrupted in between and stopped the politician from continuing.</w:t>
      </w:r>
    </w:p>
    <w:p>
      <w:pPr>
        <w:pStyle w:val="Normal4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understanding the Tamil culture will always know these are all part of the land. Flogging ourselves, punishing ourselves and putting ourselves through tough rhythms are all part of this culture. This is not against any person or thing but against a continuous injustice that is happening in the state," ANI quoted Annamalai.</w:t>
      </w:r>
    </w:p>
    <w:p>
      <w:pPr>
        <w:pStyle w:val="Normal4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Annamalai to fast for 48 days walk without footwearTo continue opposing the state government, the BJP leader has vowed not to wear footwear until M. K. Stalin- led party is removed from power. K Annamalai on Thursday also announced that he will undertake a fast for 48 days from yesterday to protest against the government over Anna University's alleged sexual assault case.</w:t>
      </w:r>
    </w:p>
    <w:p>
      <w:pPr>
        <w:pStyle w:val="Normal4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Anna University sexual assault case a"tipping point", Annamalai claimed that"continuous injustice" has been happening against common people, women, and children in the last three years."Yesterday, we announced that I had chosen to go the path, which a lot of my forefathers had walked on, flogging ourselves and whipping," he added.</w:t>
      </w:r>
    </w:p>
    <w:p>
      <w:pPr>
        <w:pStyle w:val="Normal4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UGC warns students against taking admission in Annamalai distance courses Chennai sexual assault caseA second-year student at Anna University was allegedly sexually assaulted by a man on the university campus on Monday, December 23. The police have arrested one person in connection with the case. The incident has stirred a political storm in the state as several opposition parties have begun protesting against the government in the matter.</w:t>
      </w:r>
    </w:p>
    <w:p>
      <w:pPr>
        <w:pStyle w:val="Normal4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Tamil Nadu Police detained BJP leader Tamilisai Soundararajan and other party cadres during a protest, organised by the BJP and AIDMK, against the Chennai sexual assault case.</w:t>
      </w:r>
    </w:p>
    <w:p>
      <w:pPr>
        <w:pStyle w:val="Normal4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Watch: PM Modi meets Anna University students who did not get seat in auditorium Condemning the state government, BJP leader Soundararajan, called the police action against demonstrators as an attempt to silence their voice."This is atrocious. They want to crush our voice," She added that police had detained her and several party workers during the protest.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Viduthalai Chiruthaigal Katchi (VCK) Founder-President Thol. Thirumavalavan called for swift action in connection with the case.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Vijay expressed shock over the incident and urged the Tamil Nadu government to take swift legal action against the perpetrator.MENAFN27122024007365015876ID1109034250</w:t>
      </w:r>
    </w:p>
    <w:p>
      <w:pPr>
        <w:pStyle w:val="Normal433"/>
        <w:keepNext/>
        <w:spacing w:before="240" w:after="0" w:line="340" w:lineRule="atLeast"/>
        <w:ind w:left="0" w:right="0" w:firstLine="0"/>
        <w:jc w:val="left"/>
      </w:pPr>
      <w:bookmarkStart w:id="1290" w:name="Classification_423"/>
      <w:bookmarkEnd w:id="1290"/>
      <w:r>
        <w:rPr>
          <w:rFonts w:ascii="arial" w:eastAsia="arial" w:hAnsi="arial" w:cs="arial"/>
          <w:b/>
          <w:i w:val="0"/>
          <w:strike w:val="0"/>
          <w:noProof w:val="0"/>
          <w:color w:val="000000"/>
          <w:position w:val="0"/>
          <w:sz w:val="28"/>
          <w:u w:val="none"/>
          <w:vertAlign w:val="baseline"/>
        </w:rPr>
        <w:t>Classification</w:t>
      </w:r>
    </w:p>
    <w:p>
      <w:pPr>
        <w:pStyle w:val="Normal433"/>
        <w:spacing w:line="60" w:lineRule="exact"/>
      </w:pPr>
      <w:r>
        <w:pict>
          <v:line id="_x0000_s2717" style="position:absolute;z-index:253029376" from="0,2pt" to="512pt,2pt" strokecolor="#009ddb" strokeweight="2pt">
            <v:stroke linestyle="single"/>
            <w10:wrap type="topAndBottom"/>
          </v:line>
        </w:pict>
      </w:r>
    </w:p>
    <w:p>
      <w:pPr>
        <w:pStyle w:val="Normal433"/>
        <w:spacing w:line="120" w:lineRule="exact"/>
      </w:pPr>
    </w:p>
    <w:p>
      <w:pPr>
        <w:pStyle w:val="Normal4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(91%); GOVERNMENT &amp; PUBLIC ADMINISTRATION (90%); NEGATIVE MISC NEWS (90%); NEGATIVE NEWS (90%); PROTESTS &amp; DEMONSTRATIONS (90%); REGIONAL &amp; LOCAL GOVERNMENTS (90%); SEX OFFENSES (90%); CRIME, LAW ENFORCEMENT &amp; CORRECTIONS (89%); GOVERNMENT BODIES &amp; OFFICES (89%); NEGATIVE POLITICAL NEWS (89%); NEGATIVE SOCIETAL NEWS (89%); POLITICAL PROTESTS (89%); STUDENTS &amp; STUDENT LIFE (89%); ELECTIONS &amp; POLITICS (78%); POLITICS (78%); ARRESTS (77%); COLLEGE STUDENTS (77%); FILM (76%); COLLEGES &amp; UNIVERSITIES (75%); DISTANCE LEARNING (70%)</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STUDENTS (77%); FILM (76%); COLLEGES &amp; UNIVERSITIES (75%)</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(94%); INDIA (94%)</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33"/>
      </w:pPr>
    </w:p>
    <w:p>
      <w:pPr>
        <w:pStyle w:val="Normal433"/>
        <w:ind w:left="200"/>
        <w:sectPr>
          <w:type w:val="continuous"/>
          <w:pgMar w:top="840" w:right="1000" w:bottom="840" w:left="1000" w:header="400" w:footer="400"/>
          <w:pgNumType w:fmt="decimal"/>
          <w:cols w:space="720"/>
        </w:sectPr>
      </w:pPr>
      <w:r>
        <w:br/>
      </w:r>
      <w:r>
        <w:pict>
          <v:line id="_x0000_s2718" style="position:absolute;z-index:25303040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4145"/>
          <w:headerReference w:type="default" r:id="rId4146"/>
          <w:footerReference w:type="even" r:id="rId4147"/>
          <w:footerReference w:type="default" r:id="rId4148"/>
          <w:headerReference w:type="first" r:id="rId4149"/>
          <w:footerReference w:type="first" r:id="rId4150"/>
          <w:pgSz w:w="12240" w:h="15840"/>
          <w:pgMar w:top="840" w:right="1000" w:bottom="840" w:left="1000" w:header="400" w:footer="400"/>
          <w:pgNumType w:fmt="decimal"/>
          <w:cols w:space="720"/>
          <w:titlePg w:val="0"/>
        </w:sectPr>
      </w:pPr>
    </w:p>
    <w:p>
      <w:pPr>
        <w:pStyle w:val="Normal434"/>
      </w:pPr>
    </w:p>
    <w:p>
      <w:pPr>
        <w:pStyle w:val="Heading1432"/>
        <w:keepNext w:val="0"/>
        <w:spacing w:after="200" w:line="340" w:lineRule="atLeast"/>
        <w:ind w:left="0" w:right="0" w:firstLine="0"/>
        <w:jc w:val="center"/>
      </w:pPr>
      <w:hyperlink r:id="rId4151" w:history="1">
        <w:r>
          <w:rPr>
            <w:rFonts w:ascii="arial" w:eastAsia="arial" w:hAnsi="arial" w:cs="arial"/>
            <w:b/>
            <w:i/>
            <w:strike w:val="0"/>
            <w:color w:val="0077CC"/>
            <w:sz w:val="28"/>
            <w:u w:val="single"/>
            <w:vertAlign w:val="baseline"/>
          </w:rPr>
          <w:t>"We will prevent the implementation of CAA in Tamil Nadu"</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434"/>
        <w:keepNext w:val="0"/>
        <w:spacing w:after="0" w:line="240" w:lineRule="atLeast"/>
        <w:ind w:right="0"/>
        <w:jc w:val="both"/>
      </w:pPr>
      <w:bookmarkStart w:id="1291" w:name="Bookmark_434"/>
      <w:bookmarkEnd w:id="1291"/>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Together All Rights Reserved</w:t>
      </w:r>
    </w:p>
    <w:p>
      <w:pPr>
        <w:pStyle w:val="Normal434"/>
        <w:keepNext w:val="0"/>
        <w:spacing w:before="120" w:after="0" w:line="220" w:lineRule="atLeast"/>
        <w:ind w:left="0" w:right="0" w:firstLine="0"/>
        <w:jc w:val="left"/>
      </w:pPr>
      <w:r>
        <w:br/>
      </w:r>
      <w:r>
        <w:pict>
          <v:shape id="_x0000_i2719" type="#_x0000_t75" style="width:343.5pt;height:67.5pt">
            <v:imagedata r:id="rId659"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2024-03-12 11:06:14 </w:t>
      </w:r>
    </w:p>
    <w:p>
      <w:pPr>
        <w:pStyle w:val="Normal434"/>
        <w:keepNext/>
        <w:spacing w:before="240" w:after="0" w:line="340" w:lineRule="atLeast"/>
        <w:ind w:left="0" w:right="0" w:firstLine="0"/>
        <w:jc w:val="left"/>
      </w:pPr>
      <w:bookmarkStart w:id="1292" w:name="Body_432"/>
      <w:bookmarkEnd w:id="1292"/>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20" style="position:absolute;z-index:25303142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12 -- Tamil Nadu opposition parties have voiced concerns about the implementation of CAA in the state, saying that the law will divide the people on religious lines.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Party of India -Marxist (CPI-M) State Secretary K. Balakrishnan on Tuesday said that the party would not allow the implementation of CAA in the state.</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draconian and will divide the people on religious and communal lines. A strong protest will be conducted across the state,” he said.</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of India (CPI) also said that it would oppose the CAA and join hands with the other progressive political parties.</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State Secretary R. Mutharasan said that the CPI will also oppose the CAA strongly and would not allow it to be implemented in the state.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Thalapathy Vijay, who has floated his own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has also come out against the implementation of CAA.</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it is ‘not acceptable’ to implement CAA in the state of Tamil Nadu.</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requested the Tamil Nadu government to ensure that the law should not be implemented in the state.</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M.K. Stalin has also said that the implementing CAA is part of the ‘divisive’ agenda of the BJP and the Central government.</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pertinent to mention here that the state government does not hold the authority to either implement or not implement the CAA in their respective states.</w:t>
      </w:r>
    </w:p>
    <w:p>
      <w:pPr>
        <w:pStyle w:val="Normal434"/>
        <w:keepNext/>
        <w:spacing w:before="240" w:after="0" w:line="340" w:lineRule="atLeast"/>
        <w:ind w:left="0" w:right="0" w:firstLine="0"/>
        <w:jc w:val="left"/>
      </w:pPr>
      <w:bookmarkStart w:id="1293" w:name="Classification_424"/>
      <w:bookmarkEnd w:id="1293"/>
      <w:r>
        <w:rPr>
          <w:rFonts w:ascii="arial" w:eastAsia="arial" w:hAnsi="arial" w:cs="arial"/>
          <w:b/>
          <w:i w:val="0"/>
          <w:strike w:val="0"/>
          <w:noProof w:val="0"/>
          <w:color w:val="000000"/>
          <w:position w:val="0"/>
          <w:sz w:val="28"/>
          <w:u w:val="none"/>
          <w:vertAlign w:val="baseline"/>
        </w:rPr>
        <w:t>Classification</w:t>
      </w:r>
    </w:p>
    <w:p>
      <w:pPr>
        <w:pStyle w:val="Normal434"/>
        <w:spacing w:line="60" w:lineRule="exact"/>
      </w:pPr>
      <w:r>
        <w:pict>
          <v:line id="_x0000_s2721" style="position:absolute;z-index:253032448" from="0,2pt" to="512pt,2pt" strokecolor="#009ddb" strokeweight="2pt">
            <v:stroke linestyle="single"/>
            <w10:wrap type="topAndBottom"/>
          </v:line>
        </w:pict>
      </w:r>
    </w:p>
    <w:p>
      <w:pPr>
        <w:pStyle w:val="Normal434"/>
        <w:spacing w:line="120" w:lineRule="exact"/>
      </w:pPr>
    </w:p>
    <w:p>
      <w:pPr>
        <w:pStyle w:val="Normal4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(91%); COMMUNISM (90%); GOVERNMENT &amp; PUBLIC ADMINISTRATION (90%); GOVERNMENT ADVISORS &amp; MINISTERS (90%); POLITICAL PARTIES (90%); REGIONAL &amp; LOCAL GOVERNMENTS (78%); GOVERNMENT BODIES &amp; OFFICES (77%); ELECTIONS &amp; POLITICS (72%); POLITICAL ORGANIZATIONS (72%)</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(94%); SOUTH INDIA (79%); INDIA (96%)</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434"/>
      </w:pPr>
    </w:p>
    <w:p>
      <w:pPr>
        <w:pStyle w:val="Normal434"/>
        <w:ind w:left="200"/>
        <w:sectPr>
          <w:type w:val="continuous"/>
          <w:pgMar w:top="840" w:right="1000" w:bottom="840" w:left="1000" w:header="400" w:footer="400"/>
          <w:pgNumType w:fmt="decimal"/>
          <w:cols w:space="720"/>
        </w:sectPr>
      </w:pPr>
      <w:r>
        <w:br/>
      </w:r>
      <w:r>
        <w:pict>
          <v:line id="_x0000_s2722" style="position:absolute;z-index:253033472"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4152"/>
          <w:headerReference w:type="default" r:id="rId4153"/>
          <w:footerReference w:type="even" r:id="rId4154"/>
          <w:footerReference w:type="default" r:id="rId4155"/>
          <w:headerReference w:type="first" r:id="rId4156"/>
          <w:footerReference w:type="first" r:id="rId4157"/>
          <w:pgSz w:w="12240" w:h="15840"/>
          <w:pgMar w:top="840" w:right="1000" w:bottom="840" w:left="1000" w:header="400" w:footer="400"/>
          <w:pgNumType w:fmt="decimal"/>
          <w:cols w:space="720"/>
          <w:titlePg w:val="0"/>
        </w:sectPr>
      </w:pPr>
    </w:p>
    <w:p>
      <w:pPr>
        <w:pStyle w:val="Normal435"/>
      </w:pPr>
    </w:p>
    <w:p>
      <w:pPr>
        <w:pStyle w:val="Heading1433"/>
        <w:keepNext w:val="0"/>
        <w:spacing w:after="200" w:line="340" w:lineRule="atLeast"/>
        <w:ind w:left="0" w:right="0" w:firstLine="0"/>
        <w:jc w:val="center"/>
      </w:pPr>
      <w:hyperlink r:id="rId4158" w:history="1">
        <w:r>
          <w:rPr>
            <w:rFonts w:ascii="arial" w:eastAsia="arial" w:hAnsi="arial" w:cs="arial"/>
            <w:b/>
            <w:i/>
            <w:strike w:val="0"/>
            <w:color w:val="0077CC"/>
            <w:sz w:val="28"/>
            <w:u w:val="single"/>
            <w:vertAlign w:val="baseline"/>
          </w:rPr>
          <w:t>Thalapathy 69: Announcement On Vijay's Film With H Vinoth To Be Made Soon</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 4:42 AM EST</w:t>
      </w:r>
    </w:p>
    <w:p>
      <w:pPr>
        <w:pStyle w:val="Normal435"/>
        <w:keepNext w:val="0"/>
        <w:spacing w:after="0" w:line="240" w:lineRule="atLeast"/>
        <w:ind w:right="0"/>
        <w:jc w:val="both"/>
      </w:pPr>
      <w:bookmarkStart w:id="1294" w:name="Bookmark_435"/>
      <w:bookmarkEnd w:id="1294"/>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435"/>
        <w:keepNext w:val="0"/>
        <w:spacing w:before="120" w:after="0" w:line="220" w:lineRule="atLeast"/>
        <w:ind w:left="0" w:right="0" w:firstLine="0"/>
        <w:jc w:val="left"/>
      </w:pPr>
      <w:r>
        <w:br/>
      </w:r>
      <w:r>
        <w:pict>
          <v:shape id="_x0000_i2723" type="#_x0000_t75" style="width:200.28pt;height:22.5pt">
            <v:imagedata r:id="rId469"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435"/>
        <w:keepNext/>
        <w:spacing w:before="240" w:after="0" w:line="340" w:lineRule="atLeast"/>
        <w:ind w:left="0" w:right="0" w:firstLine="0"/>
        <w:jc w:val="left"/>
      </w:pPr>
      <w:bookmarkStart w:id="1295" w:name="Body_433"/>
      <w:bookmarkEnd w:id="1295"/>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24" style="position:absolute;z-index:253034496"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of Thalapathy Vijay are currently in celebratory mood as his latest film </w:t>
      </w:r>
      <w:r>
        <w:rPr>
          <w:rFonts w:ascii="arial" w:eastAsia="arial" w:hAnsi="arial" w:cs="arial"/>
          <w:b w:val="0"/>
          <w:i/>
          <w:strike w:val="0"/>
          <w:noProof w:val="0"/>
          <w:color w:val="000000"/>
          <w:position w:val="0"/>
          <w:sz w:val="20"/>
          <w:u w:val="none"/>
          <w:vertAlign w:val="baseline"/>
        </w:rPr>
        <w:t xml:space="preserve">GOAT </w:t>
      </w:r>
      <w:r>
        <w:rPr>
          <w:rFonts w:ascii="arial" w:eastAsia="arial" w:hAnsi="arial" w:cs="arial"/>
          <w:b w:val="0"/>
          <w:i w:val="0"/>
          <w:strike w:val="0"/>
          <w:noProof w:val="0"/>
          <w:color w:val="000000"/>
          <w:position w:val="0"/>
          <w:sz w:val="20"/>
          <w:u w:val="none"/>
          <w:vertAlign w:val="baseline"/>
        </w:rPr>
        <w:t xml:space="preserve">has earned Rs 300 crore at the global box office.While the film is dominating cinema halls, Vijay is all set to move on to his next, </w:t>
      </w:r>
      <w:r>
        <w:rPr>
          <w:rFonts w:ascii="arial" w:eastAsia="arial" w:hAnsi="arial" w:cs="arial"/>
          <w:b w:val="0"/>
          <w:i/>
          <w:strike w:val="0"/>
          <w:noProof w:val="0"/>
          <w:color w:val="000000"/>
          <w:position w:val="0"/>
          <w:sz w:val="20"/>
          <w:u w:val="none"/>
          <w:vertAlign w:val="baseline"/>
        </w:rPr>
        <w:t>Thalapathy 69.</w:t>
      </w:r>
      <w:r>
        <w:rPr>
          <w:rFonts w:ascii="arial" w:eastAsia="arial" w:hAnsi="arial" w:cs="arial"/>
          <w:b w:val="0"/>
          <w:i w:val="0"/>
          <w:strike w:val="0"/>
          <w:noProof w:val="0"/>
          <w:color w:val="000000"/>
          <w:position w:val="0"/>
          <w:sz w:val="20"/>
          <w:u w:val="none"/>
          <w:vertAlign w:val="baseline"/>
        </w:rPr>
        <w:t xml:space="preserve">Announcement on </w:t>
      </w:r>
      <w:r>
        <w:rPr>
          <w:rFonts w:ascii="arial" w:eastAsia="arial" w:hAnsi="arial" w:cs="arial"/>
          <w:b w:val="0"/>
          <w:i/>
          <w:strike w:val="0"/>
          <w:noProof w:val="0"/>
          <w:color w:val="000000"/>
          <w:position w:val="0"/>
          <w:sz w:val="20"/>
          <w:u w:val="none"/>
          <w:vertAlign w:val="baseline"/>
        </w:rPr>
        <w:t>Thalapathy 69</w:t>
      </w:r>
      <w:r>
        <w:rPr>
          <w:rFonts w:ascii="arial" w:eastAsia="arial" w:hAnsi="arial" w:cs="arial"/>
          <w:b w:val="0"/>
          <w:i w:val="0"/>
          <w:strike w:val="0"/>
          <w:noProof w:val="0"/>
          <w:color w:val="000000"/>
          <w:position w:val="0"/>
          <w:sz w:val="20"/>
          <w:u w:val="none"/>
          <w:vertAlign w:val="baseline"/>
        </w:rPr>
        <w:t xml:space="preserve"> to be make soonExpectations surrounding the film are sky high, since it will be his final project before his political plunge. The film will also mark his collaboration with H Vinoth, who is known for directing films such as </w:t>
      </w:r>
      <w:r>
        <w:rPr>
          <w:rFonts w:ascii="arial" w:eastAsia="arial" w:hAnsi="arial" w:cs="arial"/>
          <w:b w:val="0"/>
          <w:i/>
          <w:strike w:val="0"/>
          <w:noProof w:val="0"/>
          <w:color w:val="000000"/>
          <w:position w:val="0"/>
          <w:sz w:val="20"/>
          <w:u w:val="none"/>
          <w:vertAlign w:val="baseline"/>
        </w:rPr>
        <w:t xml:space="preserve">Sathuranga Vettai (2014) Theeran Adhigaaram Ondru (2017), Nerkonda Paarvai (2019) and Valimai (2022). </w:t>
      </w:r>
      <w:r>
        <w:rPr>
          <w:rFonts w:ascii="arial" w:eastAsia="arial" w:hAnsi="arial" w:cs="arial"/>
          <w:b/>
          <w:i w:val="0"/>
          <w:strike w:val="0"/>
          <w:noProof w:val="0"/>
          <w:color w:val="000000"/>
          <w:position w:val="0"/>
          <w:sz w:val="20"/>
          <w:u w:val="none"/>
          <w:vertAlign w:val="baseline"/>
        </w:rPr>
        <w:t>Rumored cast of Thalapathy 69</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rumored that Simran will reunite with Thalapathy Vijay after 20 years. If the news turns true, then it will mark her collaboration with Vijay after 20 years. Their last film together was </w:t>
      </w:r>
      <w:r>
        <w:rPr>
          <w:rFonts w:ascii="arial" w:eastAsia="arial" w:hAnsi="arial" w:cs="arial"/>
          <w:b w:val="0"/>
          <w:i/>
          <w:strike w:val="0"/>
          <w:noProof w:val="0"/>
          <w:color w:val="000000"/>
          <w:position w:val="0"/>
          <w:sz w:val="20"/>
          <w:u w:val="none"/>
          <w:vertAlign w:val="baseline"/>
        </w:rPr>
        <w:t xml:space="preserve">Udhaya </w:t>
      </w:r>
      <w:r>
        <w:rPr>
          <w:rFonts w:ascii="arial" w:eastAsia="arial" w:hAnsi="arial" w:cs="arial"/>
          <w:b w:val="0"/>
          <w:i w:val="0"/>
          <w:strike w:val="0"/>
          <w:noProof w:val="0"/>
          <w:color w:val="000000"/>
          <w:position w:val="0"/>
          <w:sz w:val="20"/>
          <w:u w:val="none"/>
          <w:vertAlign w:val="baseline"/>
        </w:rPr>
        <w:t>which released in 2004.Vijay and Simran have worked together in films such as P</w:t>
      </w:r>
      <w:r>
        <w:rPr>
          <w:rFonts w:ascii="arial" w:eastAsia="arial" w:hAnsi="arial" w:cs="arial"/>
          <w:b w:val="0"/>
          <w:i/>
          <w:strike w:val="0"/>
          <w:noProof w:val="0"/>
          <w:color w:val="000000"/>
          <w:position w:val="0"/>
          <w:sz w:val="20"/>
          <w:u w:val="none"/>
          <w:vertAlign w:val="baseline"/>
        </w:rPr>
        <w:t xml:space="preserve">riyamaanavale, Once More and Thulladha Manamum Thullum.           </w:t>
      </w:r>
      <w:hyperlink r:id="rId4159" w:history="1">
        <w:r>
          <w:rPr>
            <w:rFonts w:ascii="arial" w:eastAsia="arial" w:hAnsi="arial" w:cs="arial"/>
            <w:b w:val="0"/>
            <w:i/>
            <w:strike w:val="0"/>
            <w:noProof w:val="0"/>
            <w:color w:val="0077CC"/>
            <w:position w:val="0"/>
            <w:sz w:val="20"/>
            <w:u w:val="single"/>
            <w:vertAlign w:val="baseline"/>
          </w:rPr>
          <w:t>A post shared by Simran Rishi Bagga (@simranrishibagga)</w:t>
        </w:r>
      </w:hyperlink>
      <w:r>
        <w:rPr>
          <w:rFonts w:ascii="arial" w:eastAsia="arial" w:hAnsi="arial" w:cs="arial"/>
          <w:b w:val="0"/>
          <w:i w:val="0"/>
          <w:strike w:val="0"/>
          <w:noProof w:val="0"/>
          <w:color w:val="000000"/>
          <w:position w:val="0"/>
          <w:sz w:val="20"/>
          <w:u w:val="none"/>
          <w:vertAlign w:val="baseline"/>
        </w:rPr>
        <w:t xml:space="preserve"> Malayalam actress Mamitha Baiju, is likely to play a significant role in the film.There are also reports that the film will also star Malayalam superstar Mohanlal. The duo previously teamed up for the 2014 film </w:t>
      </w:r>
      <w:r>
        <w:rPr>
          <w:rFonts w:ascii="arial" w:eastAsia="arial" w:hAnsi="arial" w:cs="arial"/>
          <w:b w:val="0"/>
          <w:i/>
          <w:strike w:val="0"/>
          <w:noProof w:val="0"/>
          <w:color w:val="000000"/>
          <w:position w:val="0"/>
          <w:sz w:val="20"/>
          <w:u w:val="none"/>
          <w:vertAlign w:val="baseline"/>
        </w:rPr>
        <w:t>Jilla</w:t>
      </w: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40" w:after="0" w:line="260" w:lineRule="atLeast"/>
        <w:ind w:left="0" w:right="0" w:firstLine="0"/>
        <w:jc w:val="both"/>
      </w:pPr>
      <w:hyperlink r:id="rId4160" w:history="1">
        <w:r>
          <w:rPr>
            <w:rFonts w:ascii="arial" w:eastAsia="arial" w:hAnsi="arial" w:cs="arial"/>
            <w:b w:val="0"/>
            <w:i/>
            <w:strike w:val="0"/>
            <w:color w:val="0077CC"/>
            <w:sz w:val="20"/>
            <w:u w:val="single"/>
            <w:vertAlign w:val="baseline"/>
          </w:rPr>
          <w:t>A post shared by Mamitha Baiju (@mamitha_baiju)</w:t>
        </w:r>
      </w:hyperlink>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Venkat K Narayana is likely to produce the movie under the KVN Productions banner.Also Read: </w:t>
      </w:r>
      <w:hyperlink r:id="rId4161" w:history="1">
        <w:r>
          <w:rPr>
            <w:rFonts w:ascii="arial" w:eastAsia="arial" w:hAnsi="arial" w:cs="arial"/>
            <w:b w:val="0"/>
            <w:i/>
            <w:strike w:val="0"/>
            <w:noProof w:val="0"/>
            <w:color w:val="0077CC"/>
            <w:position w:val="0"/>
            <w:sz w:val="20"/>
            <w:u w:val="single"/>
            <w:vertAlign w:val="baseline"/>
          </w:rPr>
          <w:t>Simran in Thalapathy 69?</w:t>
        </w:r>
      </w:hyperlink>
      <w:r>
        <w:rPr>
          <w:rFonts w:ascii="arial" w:eastAsia="arial" w:hAnsi="arial" w:cs="arial"/>
          <w:b/>
          <w:i w:val="0"/>
          <w:strike w:val="0"/>
          <w:noProof w:val="0"/>
          <w:color w:val="000000"/>
          <w:position w:val="0"/>
          <w:sz w:val="20"/>
          <w:u w:val="none"/>
          <w:vertAlign w:val="baseline"/>
        </w:rPr>
        <w:t>H Vinoth confirms film with Vijay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Confirming his film with Vijay at a recent event, H Vinoth said that"200 percent be a Thalapathy film". Vijay, who recently began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declared that his party would enter the electoral fray in the 2026 Tamil Nadu Assembly elections, further announcing that his 69th film will be his last one.When asked if the new film will be on politics, Vinoth said that thalapathy had asked for it to be a commercial entertainer so people across age groups and political parties can watch. He also said the film will "not be against any political party or politician but a light-hearted entertainer".</w:t>
      </w:r>
    </w:p>
    <w:p>
      <w:pPr>
        <w:pStyle w:val="Normal435"/>
        <w:keepNext/>
        <w:spacing w:before="240" w:after="0" w:line="340" w:lineRule="atLeast"/>
        <w:ind w:left="0" w:right="0" w:firstLine="0"/>
        <w:jc w:val="left"/>
      </w:pPr>
      <w:bookmarkStart w:id="1296" w:name="Classification_425"/>
      <w:bookmarkEnd w:id="1296"/>
      <w:r>
        <w:rPr>
          <w:rFonts w:ascii="arial" w:eastAsia="arial" w:hAnsi="arial" w:cs="arial"/>
          <w:b/>
          <w:i w:val="0"/>
          <w:strike w:val="0"/>
          <w:noProof w:val="0"/>
          <w:color w:val="000000"/>
          <w:position w:val="0"/>
          <w:sz w:val="28"/>
          <w:u w:val="none"/>
          <w:vertAlign w:val="baseline"/>
        </w:rPr>
        <w:t>Classification</w:t>
      </w:r>
    </w:p>
    <w:p>
      <w:pPr>
        <w:pStyle w:val="Normal435"/>
        <w:spacing w:line="60" w:lineRule="exact"/>
      </w:pPr>
      <w:r>
        <w:pict>
          <v:line id="_x0000_s2725" style="position:absolute;z-index:253035520" from="0,2pt" to="512pt,2pt" strokecolor="#009ddb" strokeweight="2pt">
            <v:stroke linestyle="single"/>
            <w10:wrap type="topAndBottom"/>
          </v:line>
        </w:pict>
      </w:r>
    </w:p>
    <w:p>
      <w:pPr>
        <w:pStyle w:val="Normal435"/>
        <w:spacing w:line="120" w:lineRule="exact"/>
      </w:pPr>
    </w:p>
    <w:p>
      <w:pPr>
        <w:pStyle w:val="Normal4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GOVERNMENT &amp; PUBLIC ADMINISTRATION (89%); POLITICAL ORGANIZATIONS (89%); POLITICAL PARTIES (89%); ACTORS &amp; ACTRESSES (79%); CELEBRITIES (79%); TICKET SALES (79%); CAMPAIGNS &amp; ELECTIONS (78%); FILM (78%); ELECTIONS (76%); POLITICS (76%); GOSSIP &amp; RUMORS (74%); FILM DIRECTORS (73%); MULTINATIONAL CORPORATIONS (73%)</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(79%); CELEBRITIES (79%); TICKET SALES (79%); FILM (78%); BROADCASTING INDUSTRY (74%); FILM DIRECTORS (73%)</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(78%)</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435"/>
      </w:pPr>
    </w:p>
    <w:p>
      <w:pPr>
        <w:pStyle w:val="Normal435"/>
        <w:ind w:left="200"/>
        <w:sectPr>
          <w:type w:val="continuous"/>
          <w:pgMar w:top="840" w:right="1000" w:bottom="840" w:left="1000" w:header="400" w:footer="400"/>
          <w:pgNumType w:fmt="decimal"/>
          <w:cols w:space="720"/>
        </w:sectPr>
      </w:pPr>
      <w:r>
        <w:br/>
      </w:r>
      <w:r>
        <w:pict>
          <v:line id="_x0000_s2726" style="position:absolute;z-index:25303654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4162"/>
          <w:headerReference w:type="default" r:id="rId4163"/>
          <w:footerReference w:type="even" r:id="rId4164"/>
          <w:footerReference w:type="default" r:id="rId4165"/>
          <w:headerReference w:type="first" r:id="rId4166"/>
          <w:footerReference w:type="first" r:id="rId4167"/>
          <w:pgSz w:w="12240" w:h="15840"/>
          <w:pgMar w:top="840" w:right="1000" w:bottom="840" w:left="1000" w:header="400" w:footer="400"/>
          <w:pgNumType w:fmt="decimal"/>
          <w:cols w:space="720"/>
          <w:titlePg w:val="0"/>
        </w:sectPr>
      </w:pPr>
    </w:p>
    <w:p>
      <w:pPr>
        <w:pStyle w:val="Normal436"/>
      </w:pPr>
    </w:p>
    <w:p>
      <w:pPr>
        <w:pStyle w:val="Heading1434"/>
        <w:keepNext w:val="0"/>
        <w:spacing w:after="200" w:line="340" w:lineRule="atLeast"/>
        <w:ind w:left="0" w:right="0" w:firstLine="0"/>
        <w:jc w:val="center"/>
      </w:pPr>
      <w:hyperlink r:id="rId4168" w:history="1">
        <w:r>
          <w:rPr>
            <w:rFonts w:ascii="arial" w:eastAsia="arial" w:hAnsi="arial" w:cs="arial"/>
            <w:b/>
            <w:i/>
            <w:strike w:val="0"/>
            <w:color w:val="0077CC"/>
            <w:sz w:val="28"/>
            <w:u w:val="single"/>
            <w:vertAlign w:val="baseline"/>
          </w:rPr>
          <w:t>TVK President Vijay to meet protesters opposing Parandur airport project today</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India</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5:34 AM EST</w:t>
      </w:r>
    </w:p>
    <w:p>
      <w:pPr>
        <w:pStyle w:val="Normal436"/>
        <w:keepNext w:val="0"/>
        <w:spacing w:after="0" w:line="240" w:lineRule="atLeast"/>
        <w:ind w:right="0"/>
        <w:jc w:val="both"/>
      </w:pPr>
      <w:bookmarkStart w:id="1297" w:name="Bookmark_436"/>
      <w:bookmarkEnd w:id="1297"/>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International Business Times India </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 News Desk</w:t>
      </w:r>
    </w:p>
    <w:p>
      <w:pPr>
        <w:pStyle w:val="Normal436"/>
        <w:keepNext/>
        <w:spacing w:before="240" w:after="0" w:line="340" w:lineRule="atLeast"/>
        <w:ind w:left="0" w:right="0" w:firstLine="0"/>
        <w:jc w:val="left"/>
      </w:pPr>
      <w:bookmarkStart w:id="1298" w:name="Body_434"/>
      <w:bookmarkEnd w:id="1298"/>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27" style="position:absolute;z-index:253037568" from="0,2pt" to="512pt,2pt" strokecolor="#009ddb" strokeweight="2pt">
            <v:stroke linestyle="single"/>
            <w10:wrap type="topAndBottom"/>
          </v:line>
        </w:pict>
      </w:r>
    </w:p>
    <w:p>
      <w:pPr>
        <w:pStyle w:val="Normal436"/>
      </w:pP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4169" w:history="1">
        <w:r>
          <w:rPr>
            <w:rFonts w:ascii="arial" w:eastAsia="arial" w:hAnsi="arial" w:cs="arial"/>
            <w:b w:val="0"/>
            <w:i/>
            <w:strike w:val="0"/>
            <w:noProof w:val="0"/>
            <w:color w:val="0077CC"/>
            <w:position w:val="0"/>
            <w:sz w:val="20"/>
            <w:u w:val="single"/>
            <w:vertAlign w:val="baseline"/>
          </w:rPr>
          <w:t>International Business Times India</w:t>
        </w:r>
      </w:hyperlink>
      <w:r>
        <w:rPr>
          <w:rFonts w:ascii="arial" w:eastAsia="arial" w:hAnsi="arial" w:cs="arial"/>
          <w:b w:val="0"/>
          <w:i w:val="0"/>
          <w:strike w:val="0"/>
          <w:noProof w:val="0"/>
          <w:color w:val="000000"/>
          <w:position w:val="0"/>
          <w:sz w:val="20"/>
          <w:u w:val="none"/>
          <w:vertAlign w:val="baseline"/>
        </w:rPr>
        <w:t xml:space="preserve">  - Delivered by  </w:t>
      </w:r>
      <w:hyperlink r:id="rId417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and founder-president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is set to meet the people protesting against the proposed Greenfield Airport Project in Parandur on Monday.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left his Neelankarai residence this morning to interact with the protesters, who have been agitating against the airport project for more than 900 days.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scheduled to take place at a wedding hall in Ekanapuram from noon to 1 p.m.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Anand, the general secretary of TVK, told the media that Vijay's sole objective is to meet with the affected people at Ekanapuram. The meeting was initially planned to be held at Ambedkar Thidal in Ekanapuram. However, due to overnight rain and restrictions imposed by the Kancheepuram police, the venue was shifted to the wedding hall.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greenfield airport at Parandur has become a contentious issue, with local residents and farmers expressing concerns over the project's potential environmental and social impacts.</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villagers argue that the project, which requires the acquisition of 5,746 acres across 20 villages, will destroy  </w:t>
      </w:r>
      <w:hyperlink r:id="rId4171" w:anchor="google_vignette" w:history="1">
        <w:r>
          <w:rPr>
            <w:rFonts w:ascii="arial" w:eastAsia="arial" w:hAnsi="arial" w:cs="arial"/>
            <w:b w:val="0"/>
            <w:i/>
            <w:strike w:val="0"/>
            <w:noProof w:val="0"/>
            <w:color w:val="0077CC"/>
            <w:position w:val="0"/>
            <w:sz w:val="20"/>
            <w:u w:val="single"/>
            <w:vertAlign w:val="baseline"/>
          </w:rPr>
          <w:t>fertile agricultural land and eco-sensitive water bodies, threatening their livelihoods.</w:t>
        </w:r>
      </w:hyperlink>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Ekanapuram, one of the largest affected villages, have been at the forefront of the protests. They have boycotted gram sabha meetings, and elections, and have even passed resolutions demanding the project's cancellation. The Union government announced Parandur as the airport site in August 2022, and the project is expected to be completed by 2028. However, opposition to the airport has been growing steadily.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Tamil Nadu Revenue Department's assurances that land acquisition will proceed only after consultations with the affected communities, the villagers remain resolute in their resistance. On the Pongal day, two TVK state office-bearers, Jagannathan and Ayyanathan, visited Ekanapuram and identified five acres of land for organizing the gathering.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planned visit is seen as an effort to lend support to the villagers and amplify their concerns. The police have frequently restricted access to the protesting villages, erecting barricades and checking vehicles to prevent outsiders from entering.</w:t>
      </w:r>
    </w:p>
    <w:p>
      <w:pPr>
        <w:pStyle w:val="Normal436"/>
        <w:keepNext w:val="0"/>
        <w:spacing w:before="240" w:after="0" w:line="260" w:lineRule="atLeast"/>
        <w:ind w:left="0" w:right="0" w:firstLine="0"/>
        <w:jc w:val="both"/>
      </w:pPr>
      <w:hyperlink r:id="rId4172" w:history="1">
        <w:r>
          <w:rPr>
            <w:rFonts w:ascii="arial" w:eastAsia="arial" w:hAnsi="arial" w:cs="arial"/>
            <w:b w:val="0"/>
            <w:i/>
            <w:strike w:val="0"/>
            <w:color w:val="0077CC"/>
            <w:sz w:val="20"/>
            <w:u w:val="single"/>
            <w:vertAlign w:val="baseline"/>
          </w:rPr>
          <w:t>Protest marches organised by groupssuch as the BJP, PMK, Puthiya Thamizhagam, and the anti-corruption group Arappor Iyakkam have been either denied or revoked.</w:t>
        </w:r>
      </w:hyperlink>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visit is expected to attract significant media attention and bolster TVK's public traction. It also has the potential to influence the political narrative surrounding the issue. For the villagers, his visit could serve as a morale booster in their continued opposition to the project.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inputs from IANS)</w:t>
      </w:r>
    </w:p>
    <w:p>
      <w:pPr>
        <w:pStyle w:val="Normal436"/>
        <w:keepNext w:val="0"/>
        <w:spacing w:before="240" w:after="0" w:line="260" w:lineRule="atLeast"/>
        <w:ind w:left="0" w:right="0" w:firstLine="0"/>
        <w:jc w:val="both"/>
      </w:pPr>
      <w:hyperlink r:id="rId4173" w:history="1">
        <w:r>
          <w:rPr>
            <w:rFonts w:ascii="arial" w:eastAsia="arial" w:hAnsi="arial" w:cs="arial"/>
            <w:b w:val="0"/>
            <w:i/>
            <w:strike w:val="0"/>
            <w:color w:val="0077CC"/>
            <w:sz w:val="20"/>
            <w:u w:val="single"/>
            <w:vertAlign w:val="baseline"/>
          </w:rPr>
          <w:t>Link to the original story.</w:t>
        </w:r>
      </w:hyperlink>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6"/>
        <w:spacing w:line="60" w:lineRule="exact"/>
      </w:pPr>
      <w:r>
        <w:pict>
          <v:line id="_x0000_s2728" style="position:absolute;z-index:253038592"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36"/>
        <w:keepNext/>
        <w:spacing w:before="240" w:after="0" w:line="340" w:lineRule="atLeast"/>
        <w:ind w:left="0" w:right="0" w:firstLine="0"/>
        <w:jc w:val="left"/>
      </w:pPr>
      <w:bookmarkStart w:id="1299" w:name="Classification_426"/>
      <w:bookmarkEnd w:id="1299"/>
      <w:r>
        <w:rPr>
          <w:rFonts w:ascii="arial" w:eastAsia="arial" w:hAnsi="arial" w:cs="arial"/>
          <w:b/>
          <w:i w:val="0"/>
          <w:strike w:val="0"/>
          <w:noProof w:val="0"/>
          <w:color w:val="000000"/>
          <w:position w:val="0"/>
          <w:sz w:val="28"/>
          <w:u w:val="none"/>
          <w:vertAlign w:val="baseline"/>
        </w:rPr>
        <w:t>Classification</w:t>
      </w:r>
    </w:p>
    <w:p>
      <w:pPr>
        <w:pStyle w:val="Normal436"/>
        <w:spacing w:line="60" w:lineRule="exact"/>
      </w:pPr>
      <w:r>
        <w:pict>
          <v:line id="_x0000_s2729" style="position:absolute;z-index:253039616" from="0,2pt" to="512pt,2pt" strokecolor="#009ddb" strokeweight="2pt">
            <v:stroke linestyle="single"/>
            <w10:wrap type="topAndBottom"/>
          </v:line>
        </w:pict>
      </w:r>
    </w:p>
    <w:p>
      <w:pPr>
        <w:pStyle w:val="Normal436"/>
        <w:spacing w:line="120" w:lineRule="exact"/>
      </w:pPr>
    </w:p>
    <w:p>
      <w:pPr>
        <w:pStyle w:val="Normal4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132859</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(92%); NEGATIVE NEWS (90%); PROTESTS &amp; DEMONSTRATIONS (90%); TALKS &amp; MEETINGS (90%); TRENDS &amp; EVENTS (90%); BLOGS &amp; MESSAGE BOARDS (78%); SOCIETY, SOCIAL ASSISTANCE &amp; LIFESTYLE (75%); LAND USE &amp; DEVELOPMENT (74%); AGRICULTURAL LANDS (72%); BOYCOTTS (72%); CORRUPTION (72%); ANTI-CORRUPTION (60%)</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BLOGS &amp; MESSAGE BOARDS (78%); AGRICULTURAL LANDS (72%)</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(94%)</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436"/>
      </w:pPr>
    </w:p>
    <w:p>
      <w:pPr>
        <w:pStyle w:val="Normal436"/>
        <w:ind w:left="200"/>
        <w:sectPr>
          <w:type w:val="continuous"/>
          <w:pgMar w:top="840" w:right="1000" w:bottom="840" w:left="1000" w:header="400" w:footer="400"/>
          <w:pgNumType w:fmt="decimal"/>
          <w:cols w:space="720"/>
        </w:sectPr>
      </w:pPr>
      <w:r>
        <w:br/>
      </w:r>
      <w:r>
        <w:pict>
          <v:line id="_x0000_s2730" style="position:absolute;z-index:253040640"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4174"/>
          <w:headerReference w:type="default" r:id="rId4175"/>
          <w:footerReference w:type="even" r:id="rId4176"/>
          <w:footerReference w:type="default" r:id="rId4177"/>
          <w:headerReference w:type="first" r:id="rId4178"/>
          <w:footerReference w:type="first" r:id="rId4179"/>
          <w:pgSz w:w="12240" w:h="15840"/>
          <w:pgMar w:top="840" w:right="1000" w:bottom="840" w:left="1000" w:header="400" w:footer="400"/>
          <w:pgNumType w:fmt="decimal"/>
          <w:cols w:space="720"/>
          <w:titlePg w:val="0"/>
        </w:sectPr>
      </w:pPr>
    </w:p>
    <w:p>
      <w:pPr>
        <w:pStyle w:val="Normal437"/>
      </w:pPr>
    </w:p>
    <w:p>
      <w:pPr>
        <w:pStyle w:val="Heading1435"/>
        <w:keepNext w:val="0"/>
        <w:spacing w:after="200" w:line="340" w:lineRule="atLeast"/>
        <w:ind w:left="0" w:right="0" w:firstLine="0"/>
        <w:jc w:val="center"/>
      </w:pPr>
      <w:hyperlink r:id="rId4180" w:history="1">
        <w:r>
          <w:rPr>
            <w:rFonts w:ascii="arial" w:eastAsia="arial" w:hAnsi="arial" w:cs="arial"/>
            <w:b/>
            <w:i/>
            <w:strike w:val="0"/>
            <w:color w:val="0077CC"/>
            <w:sz w:val="28"/>
            <w:u w:val="single"/>
            <w:vertAlign w:val="baseline"/>
          </w:rPr>
          <w:t>TN: Vijay's TVK passes resolutions against NEET, Waqf Bill, One Nation One Election</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437"/>
        <w:keepNext w:val="0"/>
        <w:spacing w:after="0" w:line="240" w:lineRule="atLeast"/>
        <w:ind w:right="0"/>
        <w:jc w:val="both"/>
      </w:pPr>
      <w:bookmarkStart w:id="1300" w:name="Bookmark_437"/>
      <w:bookmarkEnd w:id="1300"/>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437"/>
        <w:keepNext w:val="0"/>
        <w:spacing w:before="120" w:after="0" w:line="220" w:lineRule="atLeast"/>
        <w:ind w:left="0" w:right="0" w:firstLine="0"/>
        <w:jc w:val="left"/>
      </w:pPr>
      <w:r>
        <w:br/>
      </w:r>
      <w:r>
        <w:pict>
          <v:shape id="_x0000_i2731" type="#_x0000_t75" style="width:140.27pt;height:69.01pt">
            <v:imagedata r:id="rId25"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37"/>
        <w:keepNext/>
        <w:spacing w:before="240" w:after="0" w:line="340" w:lineRule="atLeast"/>
        <w:ind w:left="0" w:right="0" w:firstLine="0"/>
        <w:jc w:val="left"/>
      </w:pPr>
      <w:bookmarkStart w:id="1301" w:name="Body_435"/>
      <w:bookmarkEnd w:id="1301"/>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32" style="position:absolute;z-index:253041664"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(Tamil Nadu) [India], November 3 (ANI): Actor-politician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Sunday passed resolutions opposing the National Eligibility cum Entrance Test, the proposal for 'One Nation, One Election' and Waqf Amendment Bill.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Executive and District Functionaries meeting chaired by Vijay also passed a resolution condemning the DMK government, alleging that the law and order situation in Tamil Nadu deteriorated under the government.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demanded that education should be included only in the State List rather than remaining in the Concurrent List.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our demand for State Autonomy policy, Education belongs to the State list. If the Union Government moves education to the State List, the state government can revoke NEET on its own. This executive committee opposes the Union Government's obstacle to this and also opposes State DMK government for cheating Tamil Nadu people with fake promises," the resolution on the NEET issue reads.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in its resolution said that 'One Nation, One Election' is against the principles of democracy and federalism.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also resolved to follow the party's ideology and policies "wholeheartedly and strongly".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Vijay had spoken against NEET, saying that it is against federalism.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Vijay called for celebrating November 1 as Tamil Nadu 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Vijay emphasized that November 1 marks a day of remembrance for the sacrifices made by the "border fighters" who advocated for the integration of Tamil-speaking areas into Tamil Nadu.</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 is the day when our state became a separate state geographically with the establishment of linguistic provinces in 1956. Martyr Shankaralingan went on a fast and gave up his life demanding that our state, which was Madras province, be renamed as Tamil Nadu. Bearing this in his heart, Kaniv's Thiruvuruvam Perunthagai Anna, when he came to power, passed a resolution in the Legislative Assembly and named it Tamil Nadu," the TVK chief said. (ANI)</w:t>
      </w:r>
    </w:p>
    <w:p>
      <w:pPr>
        <w:pStyle w:val="Normal437"/>
        <w:keepNext w:val="0"/>
        <w:spacing w:before="240" w:after="0" w:line="260" w:lineRule="atLeast"/>
        <w:ind w:left="0" w:right="0" w:firstLine="0"/>
        <w:jc w:val="both"/>
      </w:pPr>
      <w:hyperlink r:id="rId4181" w:history="1">
        <w:r>
          <w:rPr>
            <w:rFonts w:ascii="arial" w:eastAsia="arial" w:hAnsi="arial" w:cs="arial"/>
            <w:b w:val="0"/>
            <w:i/>
            <w:strike w:val="0"/>
            <w:color w:val="0077CC"/>
            <w:sz w:val="20"/>
            <w:u w:val="single"/>
            <w:vertAlign w:val="baseline"/>
          </w:rPr>
          <w:t>Vijay arrives at TVK office in Chennai on Sunday (Photo/ANI) - Image</w:t>
        </w:r>
      </w:hyperlink>
    </w:p>
    <w:p>
      <w:pPr>
        <w:pStyle w:val="Normal437"/>
        <w:keepNext/>
        <w:spacing w:before="240" w:after="0" w:line="340" w:lineRule="atLeast"/>
        <w:ind w:left="0" w:right="0" w:firstLine="0"/>
        <w:jc w:val="left"/>
      </w:pPr>
      <w:bookmarkStart w:id="1302" w:name="Classification_427"/>
      <w:bookmarkEnd w:id="1302"/>
      <w:r>
        <w:rPr>
          <w:rFonts w:ascii="arial" w:eastAsia="arial" w:hAnsi="arial" w:cs="arial"/>
          <w:b/>
          <w:i w:val="0"/>
          <w:strike w:val="0"/>
          <w:noProof w:val="0"/>
          <w:color w:val="000000"/>
          <w:position w:val="0"/>
          <w:sz w:val="28"/>
          <w:u w:val="none"/>
          <w:vertAlign w:val="baseline"/>
        </w:rPr>
        <w:t>Classification</w:t>
      </w:r>
    </w:p>
    <w:p>
      <w:pPr>
        <w:pStyle w:val="Normal437"/>
        <w:spacing w:line="60" w:lineRule="exact"/>
      </w:pPr>
      <w:r>
        <w:pict>
          <v:line id="_x0000_s2733" style="position:absolute;z-index:253042688" from="0,2pt" to="512pt,2pt" strokecolor="#009ddb" strokeweight="2pt">
            <v:stroke linestyle="single"/>
            <w10:wrap type="topAndBottom"/>
          </v:line>
        </w:pict>
      </w:r>
    </w:p>
    <w:p>
      <w:pPr>
        <w:pStyle w:val="Normal437"/>
        <w:spacing w:line="120" w:lineRule="exact"/>
      </w:pPr>
    </w:p>
    <w:p>
      <w:pPr>
        <w:pStyle w:val="Normal4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TYPES OF GOVERNMENT (89%); DEMOCRACIES (78%); GOVERNMENT &amp; PUBLIC ADMINISTRATION (78%); GOVERNMENT BODIES &amp; OFFICES (78%); POLITICAL &amp; SOCIAL IDEOLOGIES (78%); SEPARATISM &amp; SECESSION (78%); LEGISLATIVE BODIES (77%); REGIONAL &amp; LOCAL GOVERNMENTS (76%)</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(96%); INDIA (95%)</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437"/>
      </w:pPr>
    </w:p>
    <w:p>
      <w:pPr>
        <w:pStyle w:val="Normal437"/>
        <w:ind w:left="200"/>
        <w:sectPr>
          <w:type w:val="continuous"/>
          <w:pgMar w:top="840" w:right="1000" w:bottom="840" w:left="1000" w:header="400" w:footer="400"/>
          <w:pgNumType w:fmt="decimal"/>
          <w:cols w:space="720"/>
        </w:sectPr>
      </w:pPr>
      <w:r>
        <w:br/>
      </w:r>
      <w:r>
        <w:pict>
          <v:line id="_x0000_s2734" style="position:absolute;z-index:25304371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4182"/>
          <w:headerReference w:type="default" r:id="rId4183"/>
          <w:footerReference w:type="even" r:id="rId4184"/>
          <w:footerReference w:type="default" r:id="rId4185"/>
          <w:headerReference w:type="first" r:id="rId4186"/>
          <w:footerReference w:type="first" r:id="rId4187"/>
          <w:pgSz w:w="12240" w:h="15840"/>
          <w:pgMar w:top="840" w:right="1000" w:bottom="840" w:left="1000" w:header="400" w:footer="400"/>
          <w:pgNumType w:fmt="decimal"/>
          <w:cols w:space="720"/>
          <w:titlePg w:val="0"/>
        </w:sectPr>
      </w:pPr>
    </w:p>
    <w:p>
      <w:pPr>
        <w:pStyle w:val="Normal438"/>
      </w:pPr>
    </w:p>
    <w:p>
      <w:pPr>
        <w:pStyle w:val="Heading1436"/>
        <w:keepNext w:val="0"/>
        <w:spacing w:after="200" w:line="340" w:lineRule="atLeast"/>
        <w:ind w:left="0" w:right="0" w:firstLine="0"/>
        <w:jc w:val="center"/>
      </w:pPr>
      <w:hyperlink r:id="rId4188" w:history="1">
        <w:r>
          <w:rPr>
            <w:rFonts w:ascii="arial" w:eastAsia="arial" w:hAnsi="arial" w:cs="arial"/>
            <w:b/>
            <w:i/>
            <w:strike w:val="0"/>
            <w:color w:val="0077CC"/>
            <w:sz w:val="28"/>
            <w:u w:val="single"/>
            <w:vertAlign w:val="baseline"/>
          </w:rPr>
          <w:t>'We Will Not Allow Implementation Of CAA In TN'</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438"/>
        <w:keepNext w:val="0"/>
        <w:spacing w:after="0" w:line="240" w:lineRule="atLeast"/>
        <w:ind w:right="0"/>
        <w:jc w:val="both"/>
      </w:pPr>
      <w:bookmarkStart w:id="1303" w:name="Bookmark_438"/>
      <w:bookmarkEnd w:id="1303"/>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38"/>
        <w:keepNext w:val="0"/>
        <w:spacing w:before="120" w:after="0" w:line="220" w:lineRule="atLeast"/>
        <w:ind w:left="0" w:right="0" w:firstLine="0"/>
        <w:jc w:val="left"/>
      </w:pPr>
      <w:r>
        <w:br/>
      </w:r>
      <w:r>
        <w:pict>
          <v:shape id="_x0000_i2735" type="#_x0000_t75" style="width:187.48pt;height:37.5pt">
            <v:imagedata r:id="rId446"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438"/>
        <w:keepNext/>
        <w:spacing w:before="240" w:after="0" w:line="340" w:lineRule="atLeast"/>
        <w:ind w:left="0" w:right="0" w:firstLine="0"/>
        <w:jc w:val="left"/>
      </w:pPr>
      <w:bookmarkStart w:id="1304" w:name="Body_436"/>
      <w:bookmarkEnd w:id="1304"/>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36" style="position:absolute;z-index:253044736" from="0,2pt" to="512pt,2pt" strokecolor="#009ddb" strokeweight="2pt">
            <v:stroke linestyle="single"/>
            <w10:wrap type="topAndBottom"/>
          </v:line>
        </w:pict>
      </w:r>
    </w:p>
    <w:p>
      <w:pPr>
        <w:pStyle w:val="Normal438"/>
      </w:pPr>
    </w:p>
    <w:p>
      <w:pPr>
        <w:pStyle w:val="Normal438"/>
        <w:keepNext w:val="0"/>
        <w:spacing w:before="240" w:after="0" w:line="260" w:lineRule="atLeast"/>
        <w:ind w:left="0" w:right="0" w:firstLine="0"/>
        <w:jc w:val="both"/>
      </w:pPr>
      <w:hyperlink r:id="rId4189" w:history="1">
        <w:r>
          <w:rPr>
            <w:rFonts w:ascii="arial" w:eastAsia="arial" w:hAnsi="arial" w:cs="arial"/>
            <w:b w:val="0"/>
            <w:i/>
            <w:strike w:val="0"/>
            <w:color w:val="0077CC"/>
            <w:sz w:val="20"/>
            <w:u w:val="single"/>
            <w:vertAlign w:val="baseline"/>
          </w:rPr>
          <w:t>Link to Image</w:t>
        </w:r>
      </w:hyperlink>
    </w:p>
    <w:p>
      <w:pPr>
        <w:pStyle w:val="Normal438"/>
        <w:keepNext w:val="0"/>
        <w:spacing w:before="240" w:after="0" w:line="260" w:lineRule="atLeast"/>
        <w:ind w:left="0" w:right="0" w:firstLine="0"/>
        <w:jc w:val="both"/>
      </w:pPr>
      <w:hyperlink r:id="rId4190" w:history="1">
        <w:r>
          <w:rPr>
            <w:rFonts w:ascii="arial" w:eastAsia="arial" w:hAnsi="arial" w:cs="arial"/>
            <w:b w:val="0"/>
            <w:i/>
            <w:strike w:val="0"/>
            <w:color w:val="0077CC"/>
            <w:sz w:val="20"/>
            <w:u w:val="single"/>
            <w:vertAlign w:val="baseline"/>
          </w:rPr>
          <w:t>Link to Story</w:t>
        </w:r>
      </w:hyperlink>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March 12 (IANS) Tamil Nadu opposition parties have voiced concerns about the implementation of CAA in the state, saying that the law will divide the people on religious lines.Communist Party of India -Marxist (CPI-M) State Secretary K. Balakrishnan on Tuesday said that the party would not allow the implementation of CAA in the state.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draconian and will divide the people on religious and communal lines. A strong protest will be conducted across the state," he said.</w:t>
      </w:r>
    </w:p>
    <w:p>
      <w:pPr>
        <w:pStyle w:val="Normal4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of India (CPI) also said that it would oppose the CAA and join hands with the other progressive political parties.</w:t>
      </w:r>
    </w:p>
    <w:p>
      <w:pPr>
        <w:pStyle w:val="Normal4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State Secretary R. Mutharasan said that the CPI will also oppose the CAA strongly and would not allow it to be implemented in the state.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Thalapathy Vijay, who has floated his own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has also come out against the implementation of CAA.</w:t>
      </w:r>
    </w:p>
    <w:p>
      <w:pPr>
        <w:pStyle w:val="Normal4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it is 'not acceptable' to implement CAA in the state of Tamil Nadu.</w:t>
      </w:r>
    </w:p>
    <w:p>
      <w:pPr>
        <w:pStyle w:val="Normal4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requested the Tamil Nadu government to ensure that the law should not be implemented in the state.</w:t>
      </w:r>
    </w:p>
    <w:p>
      <w:pPr>
        <w:pStyle w:val="Normal4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M.K. Stalin has also said that the implementing CAA is part of the 'divisive' agenda of the BJP and the Central government.</w:t>
      </w:r>
    </w:p>
    <w:p>
      <w:pPr>
        <w:pStyle w:val="Normal4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pertinent to mention here that the state government does not hold the authority to either implement or not implement the CAA in their respective states.</w:t>
      </w:r>
    </w:p>
    <w:p>
      <w:pPr>
        <w:pStyle w:val="Normal4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MENAFN12032024000231011071ID1107964666</w:t>
      </w:r>
    </w:p>
    <w:p>
      <w:pPr>
        <w:pStyle w:val="Normal438"/>
        <w:keepNext/>
        <w:spacing w:before="240" w:after="0" w:line="340" w:lineRule="atLeast"/>
        <w:ind w:left="0" w:right="0" w:firstLine="0"/>
        <w:jc w:val="left"/>
      </w:pPr>
      <w:bookmarkStart w:id="1305" w:name="Classification_428"/>
      <w:bookmarkEnd w:id="1305"/>
      <w:r>
        <w:rPr>
          <w:rFonts w:ascii="arial" w:eastAsia="arial" w:hAnsi="arial" w:cs="arial"/>
          <w:b/>
          <w:i w:val="0"/>
          <w:strike w:val="0"/>
          <w:noProof w:val="0"/>
          <w:color w:val="000000"/>
          <w:position w:val="0"/>
          <w:sz w:val="28"/>
          <w:u w:val="none"/>
          <w:vertAlign w:val="baseline"/>
        </w:rPr>
        <w:t>Classification</w:t>
      </w:r>
    </w:p>
    <w:p>
      <w:pPr>
        <w:pStyle w:val="Normal438"/>
        <w:spacing w:line="60" w:lineRule="exact"/>
      </w:pPr>
      <w:r>
        <w:pict>
          <v:line id="_x0000_s2737" style="position:absolute;z-index:253045760" from="0,2pt" to="512pt,2pt" strokecolor="#009ddb" strokeweight="2pt">
            <v:stroke linestyle="single"/>
            <w10:wrap type="topAndBottom"/>
          </v:line>
        </w:pict>
      </w:r>
    </w:p>
    <w:p>
      <w:pPr>
        <w:pStyle w:val="Normal438"/>
        <w:spacing w:line="120" w:lineRule="exact"/>
      </w:pPr>
    </w:p>
    <w:p>
      <w:pPr>
        <w:pStyle w:val="Normal4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(91%); COMMUNISM (90%); GOVERNMENT &amp; PUBLIC ADMINISTRATION (90%); GOVERNMENT ADVISORS &amp; MINISTERS (90%); POLITICAL PARTIES (90%); REGIONAL &amp; LOCAL GOVERNMENTS (78%); GOVERNMENT BODIES &amp; OFFICES (77%); ELECTIONS &amp; POLITICS (72%); POLITICAL ORGANIZATIONS (72%)</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(93%); SOUTH INDIA (79%); INDIA (94%)</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438"/>
      </w:pPr>
    </w:p>
    <w:p>
      <w:pPr>
        <w:pStyle w:val="Normal438"/>
        <w:ind w:left="200"/>
        <w:sectPr>
          <w:type w:val="continuous"/>
          <w:pgMar w:top="840" w:right="1000" w:bottom="840" w:left="1000" w:header="400" w:footer="400"/>
          <w:pgNumType w:fmt="decimal"/>
          <w:cols w:space="720"/>
        </w:sectPr>
      </w:pPr>
      <w:r>
        <w:br/>
      </w:r>
      <w:r>
        <w:pict>
          <v:line id="_x0000_s2738" style="position:absolute;z-index:25304678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4191"/>
          <w:headerReference w:type="default" r:id="rId4192"/>
          <w:footerReference w:type="even" r:id="rId4193"/>
          <w:footerReference w:type="default" r:id="rId4194"/>
          <w:headerReference w:type="first" r:id="rId4195"/>
          <w:footerReference w:type="first" r:id="rId4196"/>
          <w:pgSz w:w="12240" w:h="15840"/>
          <w:pgMar w:top="840" w:right="1000" w:bottom="840" w:left="1000" w:header="400" w:footer="400"/>
          <w:pgNumType w:fmt="decimal"/>
          <w:cols w:space="720"/>
          <w:titlePg w:val="0"/>
        </w:sectPr>
      </w:pPr>
    </w:p>
    <w:p>
      <w:pPr>
        <w:pStyle w:val="Normal439"/>
      </w:pPr>
    </w:p>
    <w:p>
      <w:pPr>
        <w:pStyle w:val="Heading1437"/>
        <w:keepNext w:val="0"/>
        <w:spacing w:after="200" w:line="340" w:lineRule="atLeast"/>
        <w:ind w:left="0" w:right="0" w:firstLine="0"/>
        <w:jc w:val="center"/>
      </w:pPr>
      <w:hyperlink r:id="rId4197" w:history="1">
        <w:r>
          <w:rPr>
            <w:rFonts w:ascii="arial" w:eastAsia="arial" w:hAnsi="arial" w:cs="arial"/>
            <w:b/>
            <w:i/>
            <w:strike w:val="0"/>
            <w:color w:val="0077CC"/>
            <w:sz w:val="28"/>
            <w:u w:val="single"/>
            <w:vertAlign w:val="baseline"/>
          </w:rPr>
          <w:t>New star on Tamil political firmament</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 Lucknow</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w:t>
      </w:r>
    </w:p>
    <w:p>
      <w:pPr>
        <w:pStyle w:val="Normal439"/>
        <w:keepNext w:val="0"/>
        <w:spacing w:after="0" w:line="240" w:lineRule="atLeast"/>
        <w:ind w:right="0"/>
        <w:jc w:val="both"/>
      </w:pPr>
      <w:bookmarkStart w:id="1306" w:name="Bookmark_439"/>
      <w:bookmarkEnd w:id="1306"/>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Digital streams Ltd All Rights Reserved</w:t>
      </w:r>
    </w:p>
    <w:p>
      <w:pPr>
        <w:pStyle w:val="Normal439"/>
        <w:keepNext w:val="0"/>
        <w:spacing w:before="120" w:after="0" w:line="220" w:lineRule="atLeast"/>
        <w:ind w:left="0" w:right="0" w:firstLine="0"/>
        <w:jc w:val="left"/>
      </w:pPr>
      <w:r>
        <w:br/>
      </w:r>
      <w:r>
        <w:pict>
          <v:shape id="_x0000_i2739" type="#_x0000_t75" style="width:15.19pt;height:15.19pt">
            <v:imagedata r:id="rId682"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39"/>
        <w:keepNext/>
        <w:spacing w:before="240" w:after="0" w:line="340" w:lineRule="atLeast"/>
        <w:ind w:left="0" w:right="0" w:firstLine="0"/>
        <w:jc w:val="left"/>
      </w:pPr>
      <w:bookmarkStart w:id="1307" w:name="Body_437"/>
      <w:bookmarkEnd w:id="130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40" style="position:absolute;z-index:25304780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Oct. 29 -- The first state-level conference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party announced by Tamil filmstar, Joseph Vijay Chandrasekhar, was a blockbuster show with an estimated three lakh people attending the event at Vikravandi, a town to the south of Chennai. Much of the crowd, however, may have turned up to watch Vijay, reportedly the highest-paid star in Tamil cinema. With assembly elections due in Tamil Nadu in 2026, Vijay, 50, does not have much time to build the TVK though his fan base, organised around fan clubs is massive. What is to be seen is if he can attract young, curious and unaligned Tamil voters.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aspects of Vijay's political entry are significant. One, he is a relatively young leader. Only Udhayanidhi Stalin, the heir apparent in the DMK, and K Annamalai, the BJP chief, are younger than Vijay. Seeman, an advocate of Tamil nationalist politics with a major appeal among the youth, is 57. Udhayanidhi's stature is because of his father, chief minister MK Stalin, while Annamalai, 40, is yet to find acceptance even within the state BJP unit. In contrast, Vijay is a successful star with shades of a political rebel - remember the controversy over Mersal over its criticism of GST. Two, unlike many stars who ventured into politics before him (Vijayakanth, Rajinikanth and Kamal Haasan among them), Vijay is at the peak of his career. His youthful image may attract the young voter who is disillusioned with the traditional Dravidian parties.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Vikravandi, the star targeted both the DMK and BJP and emphasised that he was against corruption and communalism. Periyar EV Ramaswami loomed large on the stage, but Vijay was careful to state his disagreement with atheism. However, the hotch-potch of Tamil nationalism and Dravidian rhetoric will have to be supplemented by smart tactics and a fleet-footed organisation for the TVK to crack the Dravidian citadel. But his cause can only be helped by the AIADMK's decline.</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HT Lucknow. For any query with respect to this article or any other content requirement, please contact Editor at </w:t>
      </w:r>
      <w:hyperlink r:id="rId4198" w:history="1">
        <w:r>
          <w:rPr>
            <w:rFonts w:ascii="arial" w:eastAsia="arial" w:hAnsi="arial" w:cs="arial"/>
            <w:b w:val="0"/>
            <w:i/>
            <w:strike w:val="0"/>
            <w:noProof w:val="0"/>
            <w:color w:val="0077CC"/>
            <w:position w:val="0"/>
            <w:sz w:val="20"/>
            <w:u w:val="single"/>
            <w:vertAlign w:val="baseline"/>
          </w:rPr>
          <w:t>contentservices@htdigital.in</w:t>
        </w:r>
      </w:hyperlink>
    </w:p>
    <w:p>
      <w:pPr>
        <w:pStyle w:val="Normal439"/>
        <w:keepNext/>
        <w:spacing w:before="240" w:after="0" w:line="340" w:lineRule="atLeast"/>
        <w:ind w:left="0" w:right="0" w:firstLine="0"/>
        <w:jc w:val="left"/>
      </w:pPr>
      <w:bookmarkStart w:id="1308" w:name="Classification_429"/>
      <w:bookmarkEnd w:id="1308"/>
      <w:r>
        <w:rPr>
          <w:rFonts w:ascii="arial" w:eastAsia="arial" w:hAnsi="arial" w:cs="arial"/>
          <w:b/>
          <w:i w:val="0"/>
          <w:strike w:val="0"/>
          <w:noProof w:val="0"/>
          <w:color w:val="000000"/>
          <w:position w:val="0"/>
          <w:sz w:val="28"/>
          <w:u w:val="none"/>
          <w:vertAlign w:val="baseline"/>
        </w:rPr>
        <w:t>Classification</w:t>
      </w:r>
    </w:p>
    <w:p>
      <w:pPr>
        <w:pStyle w:val="Normal439"/>
        <w:spacing w:line="60" w:lineRule="exact"/>
      </w:pPr>
      <w:r>
        <w:pict>
          <v:line id="_x0000_s2741" style="position:absolute;z-index:253048832" from="0,2pt" to="512pt,2pt" strokecolor="#009ddb" strokeweight="2pt">
            <v:stroke linestyle="single"/>
            <w10:wrap type="topAndBottom"/>
          </v:line>
        </w:pict>
      </w:r>
    </w:p>
    <w:p>
      <w:pPr>
        <w:pStyle w:val="Normal439"/>
        <w:spacing w:line="120" w:lineRule="exact"/>
      </w:pPr>
    </w:p>
    <w:p>
      <w:pPr>
        <w:pStyle w:val="Normal4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ELECTIONS &amp; POLITICS (90%); CAMPAIGNS &amp; ELECTIONS (78%); ELECTIONS (78%); NATIONALISM (78%); GOVERNMENT ADVISORS &amp; MINISTERS (73%); TRENDS &amp; EVENTS (73%); CIVIC &amp; SOCIAL ORGANIZATIONS (70%); NEGATIVE NEWS (66%); CORRUPTION (50%); RELIGION (50%)</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MEDIA CONTENT (60%)</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UTTAR PRADESH, INDIA (92%); TAMIL NADU, INDIA (79%); INDIA (93%)</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439"/>
      </w:pPr>
    </w:p>
    <w:p>
      <w:pPr>
        <w:pStyle w:val="Normal439"/>
        <w:ind w:left="200"/>
        <w:sectPr>
          <w:type w:val="continuous"/>
          <w:pgMar w:top="840" w:right="1000" w:bottom="840" w:left="1000" w:header="400" w:footer="400"/>
          <w:pgNumType w:fmt="decimal"/>
          <w:cols w:space="720"/>
        </w:sectPr>
      </w:pPr>
      <w:r>
        <w:br/>
      </w:r>
      <w:r>
        <w:pict>
          <v:line id="_x0000_s2742" style="position:absolute;z-index:25304985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4199"/>
          <w:headerReference w:type="default" r:id="rId4200"/>
          <w:footerReference w:type="even" r:id="rId4201"/>
          <w:footerReference w:type="default" r:id="rId4202"/>
          <w:headerReference w:type="first" r:id="rId4203"/>
          <w:footerReference w:type="first" r:id="rId4204"/>
          <w:pgSz w:w="12240" w:h="15840"/>
          <w:pgMar w:top="840" w:right="1000" w:bottom="840" w:left="1000" w:header="400" w:footer="400"/>
          <w:pgNumType w:fmt="decimal"/>
          <w:cols w:space="720"/>
          <w:titlePg w:val="0"/>
        </w:sectPr>
      </w:pPr>
    </w:p>
    <w:p>
      <w:pPr>
        <w:pStyle w:val="Normal440"/>
      </w:pPr>
    </w:p>
    <w:p>
      <w:pPr>
        <w:pStyle w:val="Heading1438"/>
        <w:keepNext w:val="0"/>
        <w:spacing w:after="200" w:line="340" w:lineRule="atLeast"/>
        <w:ind w:left="0" w:right="0" w:firstLine="0"/>
        <w:jc w:val="center"/>
      </w:pPr>
      <w:hyperlink r:id="rId4205" w:history="1">
        <w:r>
          <w:rPr>
            <w:rFonts w:ascii="arial" w:eastAsia="arial" w:hAnsi="arial" w:cs="arial"/>
            <w:b/>
            <w:i/>
            <w:strike w:val="0"/>
            <w:color w:val="0077CC"/>
            <w:sz w:val="28"/>
            <w:u w:val="single"/>
            <w:vertAlign w:val="baseline"/>
          </w:rPr>
          <w:t>‘We will not allow implementation of CAA in TN’</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440"/>
        <w:keepNext w:val="0"/>
        <w:spacing w:after="0" w:line="240" w:lineRule="atLeast"/>
        <w:ind w:right="0"/>
        <w:jc w:val="both"/>
      </w:pPr>
      <w:bookmarkStart w:id="1309" w:name="Bookmark_440"/>
      <w:bookmarkEnd w:id="1309"/>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440"/>
        <w:keepNext w:val="0"/>
        <w:spacing w:before="120" w:after="0" w:line="220" w:lineRule="atLeast"/>
        <w:ind w:left="0" w:right="0" w:firstLine="0"/>
        <w:jc w:val="left"/>
      </w:pPr>
      <w:r>
        <w:br/>
      </w:r>
      <w:r>
        <w:pict>
          <v:shape id="_x0000_i2743" type="#_x0000_t75" style="width:248.97pt;height:37.5pt">
            <v:imagedata r:id="rId667"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2024-03-12 11:48:01 </w:t>
      </w:r>
    </w:p>
    <w:p>
      <w:pPr>
        <w:pStyle w:val="Normal440"/>
        <w:keepNext/>
        <w:spacing w:before="240" w:after="0" w:line="340" w:lineRule="atLeast"/>
        <w:ind w:left="0" w:right="0" w:firstLine="0"/>
        <w:jc w:val="left"/>
      </w:pPr>
      <w:bookmarkStart w:id="1310" w:name="Body_438"/>
      <w:bookmarkEnd w:id="131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44" style="position:absolute;z-index:25305088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March 12 (IANS) Tamil Nadu opposition parties have voiced concerns about the implementation of CAA in the state, saying that the law will divide the people on religious lines.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Communist Party of India -Marxist (CPI-M) State Secretary K. Balakrishnan on Tuesday said that the party would not allow the implementation of CAA in the state.</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draconian and will divide the people on religious and communal lines. A strong protest will be conducted across the state,” he said.</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Communist Party of India (CPI) also said that it would oppose the CAA and join hands with the other progressive political parties. </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State Secretary R. Mutharasan said that the CPI will also oppose the CAA strongly and would not allow it to be implemented in the state.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Thalapathy Vijay, who has floated his own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has also come out against the implementation of CAA. </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it is ‘not acceptable’ to implement CAA in the state of Tamil Nadu.</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requested the Tamil Nadu government to ensure that the law should not be implemented in the state. </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M.K. Stalin has also said that the implementing CAA is part of the ‘divisive’ agenda of the BJP and the Central government.</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pertinent to mention here that the state government does not hold the authority to either implement or not implement the CAA in their respective states.</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--IANS </w:t>
      </w:r>
    </w:p>
    <w:p>
      <w:pPr>
        <w:pStyle w:val="Normal4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aal/dan</w:t>
      </w:r>
    </w:p>
    <w:p>
      <w:pPr>
        <w:pStyle w:val="Normal440"/>
      </w:pPr>
    </w:p>
    <w:p>
      <w:pPr>
        <w:pStyle w:val="Normal440"/>
        <w:keepNext/>
        <w:spacing w:before="240" w:after="0" w:line="340" w:lineRule="atLeast"/>
        <w:ind w:left="0" w:right="0" w:firstLine="0"/>
        <w:jc w:val="left"/>
      </w:pPr>
      <w:bookmarkStart w:id="1311" w:name="Classification_430"/>
      <w:bookmarkEnd w:id="1311"/>
      <w:r>
        <w:rPr>
          <w:rFonts w:ascii="arial" w:eastAsia="arial" w:hAnsi="arial" w:cs="arial"/>
          <w:b/>
          <w:i w:val="0"/>
          <w:strike w:val="0"/>
          <w:noProof w:val="0"/>
          <w:color w:val="000000"/>
          <w:position w:val="0"/>
          <w:sz w:val="28"/>
          <w:u w:val="none"/>
          <w:vertAlign w:val="baseline"/>
        </w:rPr>
        <w:t>Classification</w:t>
      </w:r>
    </w:p>
    <w:p>
      <w:pPr>
        <w:pStyle w:val="Normal440"/>
        <w:spacing w:line="60" w:lineRule="exact"/>
      </w:pPr>
      <w:r>
        <w:pict>
          <v:line id="_x0000_s2745" style="position:absolute;z-index:253051904" from="0,2pt" to="512pt,2pt" strokecolor="#009ddb" strokeweight="2pt">
            <v:stroke linestyle="single"/>
            <w10:wrap type="topAndBottom"/>
          </v:line>
        </w:pict>
      </w:r>
    </w:p>
    <w:p>
      <w:pPr>
        <w:pStyle w:val="Normal440"/>
        <w:spacing w:line="120" w:lineRule="exact"/>
      </w:pPr>
    </w:p>
    <w:p>
      <w:pPr>
        <w:pStyle w:val="Normal4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POLITICS (91%); COMMUNISM (90%); GOVERNMENT &amp; PUBLIC ADMINISTRATION (90%); GOVERNMENT ADVISORS &amp; MINISTERS (90%); POLITICAL PARTIES (90%); REGIONAL &amp; LOCAL GOVERNMENTS (78%); GOVERNMENT BODIES &amp; OFFICES (77%); ELECTIONS &amp; POLITICS (72%); POLITICAL ORGANIZATIONS (72%)</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(59%); TAMIL NADU, INDIA (93%); SOUTH INDIA (79%); INDIA (95%)</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440"/>
      </w:pPr>
    </w:p>
    <w:p>
      <w:pPr>
        <w:pStyle w:val="Normal440"/>
        <w:ind w:left="200"/>
        <w:sectPr>
          <w:type w:val="continuous"/>
          <w:pgMar w:top="840" w:right="1000" w:bottom="840" w:left="1000" w:header="400" w:footer="400"/>
          <w:pgNumType w:fmt="decimal"/>
          <w:cols w:space="720"/>
        </w:sectPr>
      </w:pPr>
      <w:r>
        <w:br/>
      </w:r>
      <w:r>
        <w:pict>
          <v:line id="_x0000_s2746" style="position:absolute;z-index:25305292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4206"/>
          <w:headerReference w:type="default" r:id="rId4207"/>
          <w:footerReference w:type="even" r:id="rId4208"/>
          <w:footerReference w:type="default" r:id="rId4209"/>
          <w:headerReference w:type="first" r:id="rId4210"/>
          <w:footerReference w:type="first" r:id="rId4211"/>
          <w:pgSz w:w="12240" w:h="15840"/>
          <w:pgMar w:top="840" w:right="1000" w:bottom="840" w:left="1000" w:header="400" w:footer="400"/>
          <w:pgNumType w:fmt="decimal"/>
          <w:cols w:space="720"/>
          <w:titlePg w:val="0"/>
        </w:sectPr>
      </w:pPr>
    </w:p>
    <w:p>
      <w:pPr>
        <w:pStyle w:val="Normal441"/>
      </w:pPr>
    </w:p>
    <w:p>
      <w:pPr>
        <w:pStyle w:val="Heading1439"/>
        <w:keepNext w:val="0"/>
        <w:spacing w:after="200" w:line="340" w:lineRule="atLeast"/>
        <w:ind w:left="0" w:right="0" w:firstLine="0"/>
        <w:jc w:val="center"/>
      </w:pPr>
      <w:hyperlink r:id="rId4212" w:history="1">
        <w:r>
          <w:rPr>
            <w:rFonts w:ascii="arial" w:eastAsia="arial" w:hAnsi="arial" w:cs="arial"/>
            <w:b/>
            <w:i/>
            <w:strike w:val="0"/>
            <w:color w:val="0077CC"/>
            <w:sz w:val="28"/>
            <w:u w:val="single"/>
            <w:vertAlign w:val="baseline"/>
          </w:rPr>
          <w:t>Tamil Nadu Assembly unanimously passes resolution to scrap NEET exam</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 9:21 AM GMT</w:t>
      </w:r>
    </w:p>
    <w:p>
      <w:pPr>
        <w:pStyle w:val="Normal441"/>
        <w:keepNext w:val="0"/>
        <w:spacing w:after="0" w:line="240" w:lineRule="atLeast"/>
        <w:ind w:right="0"/>
        <w:jc w:val="both"/>
      </w:pPr>
      <w:bookmarkStart w:id="1312" w:name="Bookmark_441"/>
      <w:bookmarkEnd w:id="1312"/>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Business Standard Private Limited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41"/>
        <w:keepNext/>
        <w:spacing w:before="240" w:after="0" w:line="340" w:lineRule="atLeast"/>
        <w:ind w:left="0" w:right="0" w:firstLine="0"/>
        <w:jc w:val="left"/>
      </w:pPr>
      <w:bookmarkStart w:id="1313" w:name="Body_439"/>
      <w:bookmarkEnd w:id="1313"/>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47" style="position:absolute;z-index:25305395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Tamil Nadu Assembly has passed a resolution urging the Union government to abolish the National Eligibility cum Entrance Test (NEET) and revert to the previous system of state-based medical admissions using Class 12 marks. The resolution, introduced by Chief Minister MK Stalin, comes amid significant unrest over recent NEET-UG 2024 paper leaks and the abrupt postponement of the NEET-PG 2024 examination.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garnered widespread support from regional parties, including Manithaneya Makkal Katchi, Marumalarchi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the Communist Party of India (Marxist). These parties join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in their long-standing opposition to NEET, which they argue disadvantages students from rural and economically weaker backgrounds.</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points of the resolution to scrap NEET in Tamil Nadu  Call for abolition of NEET: The resolution highlights the adverse impacts of NEET on students of Tamil Nadu, urging a return to state-conducted admissions based on Class 12 marks.</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from regional parties: Multiple regional parties have backed the resolution, reinforcing the state's unified stance against NEET.</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NEET controversies: The NEET-UG 2024 examination saw widespread protests after an unprecedented 67 candidates achieved perfect scores, raising concerns about the exam's integrity. Additionally, the NEET-PG 2024 exam faced delays and alleged irregularities.</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DMK MP K Kanimozhi has been vocal in her opposition to NEET, reiterating the state's demand for exemption from the national exam. She emphasised the detrimental effects on students and the need for immediate presidential approval of the Assembly's resolution to scrap NEET.</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NEET-UG row  The NEET-UG 2024 examination, held on May 5, saw over 2.3 million candidates appearing at 4,750 centres in 571 cities, including 14 international locations. The record number of perfect scores has sparked debates on the fairness and effectiveness of the examination process.</w:t>
      </w:r>
    </w:p>
    <w:p>
      <w:pPr>
        <w:pStyle w:val="Normal4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READ: </w:t>
      </w:r>
      <w:hyperlink r:id="rId4213" w:history="1">
        <w:r>
          <w:rPr>
            <w:rFonts w:ascii="arial" w:eastAsia="arial" w:hAnsi="arial" w:cs="arial"/>
            <w:b w:val="0"/>
            <w:i/>
            <w:strike w:val="0"/>
            <w:noProof w:val="0"/>
            <w:color w:val="0077CC"/>
            <w:position w:val="0"/>
            <w:sz w:val="20"/>
            <w:u w:val="single"/>
            <w:vertAlign w:val="baseline"/>
          </w:rPr>
          <w:t>NEET row top 5 updates: NSUI protest, Parliament debate, CBI arrests</w:t>
        </w:r>
      </w:hyperlink>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the growing concerns, the Ministry of Education has constituted a high-level committee to recommend reforms in the examination process, data security protocols, and the functioning of the National Testing Agency (NTA).</w:t>
      </w:r>
    </w:p>
    <w:p>
      <w:pPr>
        <w:pStyle w:val="Normal4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READ: </w:t>
      </w:r>
      <w:hyperlink r:id="rId4214" w:history="1">
        <w:r>
          <w:rPr>
            <w:rFonts w:ascii="arial" w:eastAsia="arial" w:hAnsi="arial" w:cs="arial"/>
            <w:b w:val="0"/>
            <w:i/>
            <w:strike w:val="0"/>
            <w:noProof w:val="0"/>
            <w:color w:val="0077CC"/>
            <w:position w:val="0"/>
            <w:sz w:val="20"/>
            <w:u w:val="single"/>
            <w:vertAlign w:val="baseline"/>
          </w:rPr>
          <w:t>What is NTA: The testing agency facing scrutiny over NEET-UG, UGC-NET exams</w:t>
        </w:r>
      </w:hyperlink>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DMK 2021 poll promise to scrap NEET  The abolition of NEET was one of M K Stalin's and DMK's election promises. In 2021, after forming the state government, the ruling party set up a panel led by retired high court judge AK Rajan to examine NEET's impact on students from backward classes. The panel's report indicated that the majority of respondents opposed NEET, citing its detrimental effects on rural students who often lack access to coaching facilities and resources.</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Nadu's Health Minister, Ma Subramanian, had emphasised that the issue with NEET extended beyond examination centres to include the syllabus and overall accessibility for rural students. He noted the tragic suicides of 13 students in Tamil Nadu linked to NEET-related stress, at the time.</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argued that Class 12 marks should be the sole basis for admissions to professional courses, including MBBS, BDS, and AYUSH programmes. It contends that NEET deprives rural students, who primarily study in their mother tongue, of fair opportunities.</w:t>
      </w:r>
    </w:p>
    <w:p>
      <w:pPr>
        <w:pStyle w:val="Normal4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now awaits the President's decision, which will be crucial in determining the future of medical education admissions in Tamil Nadu.</w:t>
      </w:r>
    </w:p>
    <w:p>
      <w:pPr>
        <w:pStyle w:val="Normal441"/>
        <w:keepNext/>
        <w:spacing w:before="240" w:after="0" w:line="340" w:lineRule="atLeast"/>
        <w:ind w:left="0" w:right="0" w:firstLine="0"/>
        <w:jc w:val="left"/>
      </w:pPr>
      <w:bookmarkStart w:id="1314" w:name="Classification_431"/>
      <w:bookmarkEnd w:id="1314"/>
      <w:r>
        <w:rPr>
          <w:rFonts w:ascii="arial" w:eastAsia="arial" w:hAnsi="arial" w:cs="arial"/>
          <w:b/>
          <w:i w:val="0"/>
          <w:strike w:val="0"/>
          <w:noProof w:val="0"/>
          <w:color w:val="000000"/>
          <w:position w:val="0"/>
          <w:sz w:val="28"/>
          <w:u w:val="none"/>
          <w:vertAlign w:val="baseline"/>
        </w:rPr>
        <w:t>Classification</w:t>
      </w:r>
    </w:p>
    <w:p>
      <w:pPr>
        <w:pStyle w:val="Normal441"/>
        <w:spacing w:line="60" w:lineRule="exact"/>
      </w:pPr>
      <w:r>
        <w:pict>
          <v:line id="_x0000_s2748" style="position:absolute;z-index:253054976" from="0,2pt" to="512pt,2pt" strokecolor="#009ddb" strokeweight="2pt">
            <v:stroke linestyle="single"/>
            <w10:wrap type="topAndBottom"/>
          </v:line>
        </w:pict>
      </w:r>
    </w:p>
    <w:p>
      <w:pPr>
        <w:pStyle w:val="Normal441"/>
        <w:spacing w:line="120" w:lineRule="exact"/>
      </w:pP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ACADEMIC TESTING (90%); SCHOOL ENTRANCE EXAMS (90%); DELAYS &amp; POSTPONEMENTS (89%); GOVERNMENT ADVISORS &amp; MINISTERS (89%); GOVERNMENT BODIES &amp; OFFICES (89%); GOVERNMENT DEPARTMENTS &amp; AUTHORITIES (89%); NEGATIVE MISC NEWS (89%); PROTESTS &amp; DEMONSTRATIONS (88%); EDUCATION &amp; TRAINING (79%); APPROVALS (78%); COMMUNISM (78%); GOVERNMENT &amp; PUBLIC ADMINISTRATION (78%); LEGISLATIVE BODIES (78%); REGIONAL &amp; LOCAL GOVERNMENTS (78%); EDUCATION DEPARTMENTS (77%); HEALTH DEPARTMENTS (77%); POLITICS (75%); RURAL SCHOOLS (74%); CONFIDENTIAL INFORMATION LEAKS (73%); POLITICAL PARTIES (73%); POLITICAL DEBATES (71%); ARRESTS (70%); POLLS &amp; SURVEYS (69%); JUDGES (60%); LAW COURTS &amp; TRIBUNALS (60%)</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(77%); RURAL SCHOOLS (74%); CONFIDENTIAL INFORMATION LEAKS (73%); INFORMATION SECURITY &amp; PRIVACY (73%)</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(79%)</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(95%)</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Pr>
        <w:pStyle w:val="Normal441"/>
      </w:pPr>
    </w:p>
    <w:p>
      <w:pPr>
        <w:pStyle w:val="Normal441"/>
        <w:ind w:left="200"/>
        <w:sectPr>
          <w:type w:val="continuous"/>
          <w:pgMar w:top="840" w:right="1000" w:bottom="840" w:left="1000" w:header="400" w:footer="400"/>
          <w:pgNumType w:fmt="decimal"/>
          <w:cols w:space="720"/>
        </w:sectPr>
      </w:pPr>
      <w:r>
        <w:br/>
      </w:r>
      <w:r>
        <w:pict>
          <v:line id="_x0000_s2749" style="position:absolute;z-index:25305600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4215"/>
          <w:headerReference w:type="default" r:id="rId4216"/>
          <w:footerReference w:type="even" r:id="rId4217"/>
          <w:footerReference w:type="default" r:id="rId4218"/>
          <w:headerReference w:type="first" r:id="rId4219"/>
          <w:footerReference w:type="first" r:id="rId4220"/>
          <w:pgSz w:w="12240" w:h="15840"/>
          <w:pgMar w:top="840" w:right="1000" w:bottom="840" w:left="1000" w:header="400" w:footer="400"/>
          <w:pgNumType w:fmt="decimal"/>
          <w:cols w:space="720"/>
          <w:titlePg w:val="0"/>
        </w:sectPr>
      </w:pPr>
    </w:p>
    <w:p>
      <w:pPr>
        <w:pStyle w:val="Normal442"/>
      </w:pPr>
    </w:p>
    <w:p>
      <w:pPr>
        <w:pStyle w:val="Heading1440"/>
        <w:keepNext w:val="0"/>
        <w:spacing w:after="200" w:line="340" w:lineRule="atLeast"/>
        <w:ind w:left="0" w:right="0" w:firstLine="0"/>
        <w:jc w:val="center"/>
      </w:pPr>
      <w:hyperlink r:id="rId4221" w:history="1">
        <w:r>
          <w:rPr>
            <w:rFonts w:ascii="arial" w:eastAsia="arial" w:hAnsi="arial" w:cs="arial"/>
            <w:b/>
            <w:i/>
            <w:strike w:val="0"/>
            <w:color w:val="0077CC"/>
            <w:sz w:val="28"/>
            <w:u w:val="single"/>
            <w:vertAlign w:val="baseline"/>
          </w:rPr>
          <w:t>Keerthy Suresh shares pics with 'dream icon' Vijay from her 'dream wedding' with Antony Thattil in Goa</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442"/>
        <w:keepNext w:val="0"/>
        <w:spacing w:after="0" w:line="240" w:lineRule="atLeast"/>
        <w:ind w:right="0"/>
        <w:jc w:val="both"/>
      </w:pPr>
      <w:bookmarkStart w:id="1315" w:name="Bookmark_442"/>
      <w:bookmarkEnd w:id="1315"/>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42"/>
        <w:keepNext w:val="0"/>
        <w:spacing w:before="120" w:after="0" w:line="220" w:lineRule="atLeast"/>
        <w:ind w:left="0" w:right="0" w:firstLine="0"/>
        <w:jc w:val="left"/>
      </w:pPr>
      <w:r>
        <w:br/>
      </w:r>
      <w:r>
        <w:pict>
          <v:shape id="_x0000_i2750" type="#_x0000_t75" style="width:15.19pt;height:15.19pt">
            <v:imagedata r:id="rId682"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42"/>
        <w:keepNext/>
        <w:spacing w:before="240" w:after="0" w:line="340" w:lineRule="atLeast"/>
        <w:ind w:left="0" w:right="0" w:firstLine="0"/>
        <w:jc w:val="left"/>
      </w:pPr>
      <w:bookmarkStart w:id="1316" w:name="Body_440"/>
      <w:bookmarkEnd w:id="1316"/>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51" style="position:absolute;z-index:25305702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Dec. 19 -- Keerthy Suresh tied the knot with longtime beau Anthony Tattil in Goa last week. One of the special guests who graced the occasion was her co-star, Thalapathy Vijay. (Also Read: Keerthy Suresh drops stunning pictures from white wedding with Antony Thattil, fans call it a fairytale love story)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Keerthy took to her Instagram handle on Wednesday evening and shared a couple of pictures from her dreamy wedding. In the stills, the couple is dressed in traditional wedding attires. They're accompanied by Vijay, wearing a white kurta. In the first picture, Keerthy and Anthony shake hands with Vijay and greet him. In the second one, they pose on either sides of the Tamil superstar.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Keerthy wrote in the caption, "When our dream icon blessed us at our dream weddinggg! @actorvijay sir (hug and red heart emojis). With love, Your Nanbi and Nanban." One of the Instagram users commented, "Congratulations Fan Girl (celebration and red heart with ribbon emojis)." Another wrote, "So precious this (teary-eyed and red heart emojis) Always thalapathy Fan girl.. (red heart emoji)."</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Keerthy and Vijay have worked together in a couple of films - Bharathan's 2017 action thriller Bairavaa and AR Murugadoss' 2018 political action film Sarkar. Keerthy has never shied away from celebrating her love for Vijay, not only as his co-star but his fan girl for years.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solemnising her relationship in a traditional ceremony on December 12 in Goa, Keerthy took to Instagram and shared pictures from her D-Day. One of the photos captured the moment when Keerthy and Antony exchanged the garlands. The couple also posed with their dog, looking extremely happy while performing the wedding rituals.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work front, Keerthy is gearing up for the release of her upcoming film Baby John, in which she stars alongside Varun Dhawan. Directed by Kalees and presented by Atlee, the film is scheduled to be released on December 25. It also stars Wamiqa Gabbi.</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Vijay is currently filming for his 69th film, directed by H Vinoth. It'll mark his last film as an actor as he'll join Tamil Nadu politics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after that.</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4222" w:history="1">
        <w:r>
          <w:rPr>
            <w:rFonts w:ascii="arial" w:eastAsia="arial" w:hAnsi="arial" w:cs="arial"/>
            <w:b w:val="0"/>
            <w:i/>
            <w:strike w:val="0"/>
            <w:noProof w:val="0"/>
            <w:color w:val="0077CC"/>
            <w:position w:val="0"/>
            <w:sz w:val="20"/>
            <w:u w:val="single"/>
            <w:vertAlign w:val="baseline"/>
          </w:rPr>
          <w:t>contentservices@htdigital.in</w:t>
        </w:r>
      </w:hyperlink>
    </w:p>
    <w:p>
      <w:pPr>
        <w:pStyle w:val="Normal442"/>
        <w:keepNext/>
        <w:spacing w:before="240" w:after="0" w:line="340" w:lineRule="atLeast"/>
        <w:ind w:left="0" w:right="0" w:firstLine="0"/>
        <w:jc w:val="left"/>
      </w:pPr>
      <w:bookmarkStart w:id="1317" w:name="Classification_432"/>
      <w:bookmarkEnd w:id="1317"/>
      <w:r>
        <w:rPr>
          <w:rFonts w:ascii="arial" w:eastAsia="arial" w:hAnsi="arial" w:cs="arial"/>
          <w:b/>
          <w:i w:val="0"/>
          <w:strike w:val="0"/>
          <w:noProof w:val="0"/>
          <w:color w:val="000000"/>
          <w:position w:val="0"/>
          <w:sz w:val="28"/>
          <w:u w:val="none"/>
          <w:vertAlign w:val="baseline"/>
        </w:rPr>
        <w:t>Classification</w:t>
      </w:r>
    </w:p>
    <w:p>
      <w:pPr>
        <w:pStyle w:val="Normal442"/>
        <w:spacing w:line="60" w:lineRule="exact"/>
      </w:pPr>
      <w:r>
        <w:pict>
          <v:line id="_x0000_s2752" style="position:absolute;z-index:253058048" from="0,2pt" to="512pt,2pt" strokecolor="#009ddb" strokeweight="2pt">
            <v:stroke linestyle="single"/>
            <w10:wrap type="topAndBottom"/>
          </v:line>
        </w:pict>
      </w:r>
    </w:p>
    <w:p>
      <w:pPr>
        <w:pStyle w:val="Normal442"/>
        <w:spacing w:line="120" w:lineRule="exact"/>
      </w:pPr>
    </w:p>
    <w:p>
      <w:pPr>
        <w:pStyle w:val="Normal4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EMOJIS &amp; EMOTICONS (91%); CELEBRITIES (78%); ACTORS &amp; ACTRESSES (77%); TRENDS &amp; EVENTS (77%); INTERNET SOCIAL NETWORKING (76%); ACTION &amp; ADVENTURE FILMS (70%); FILM DIRECTORS (70%)</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EMOJIS &amp; EMOTICONS (91%); CELEBRITIES (78%); MEDIA CONTENT (78%); ACTORS &amp; ACTRESSES (77%); MOVIE FILMING (77%); MOVIE RELEASE DATES (77%); INTERNET SOCIAL NETWORKING (76%); ACTION &amp; ADVENTURE FILMS (70%); FILM DIRECTORS (70%)</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GOA, INDIA (89%); TAMIL NADU, INDIA (59%); INDIA (90%)</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2024</w:t>
      </w:r>
    </w:p>
    <w:p>
      <w:pPr>
        <w:pStyle w:val="Normal442"/>
      </w:pPr>
    </w:p>
    <w:p>
      <w:pPr>
        <w:pStyle w:val="Normal442"/>
        <w:ind w:left="200"/>
        <w:sectPr>
          <w:type w:val="continuous"/>
          <w:pgMar w:top="840" w:right="1000" w:bottom="840" w:left="1000" w:header="400" w:footer="400"/>
          <w:pgNumType w:fmt="decimal"/>
          <w:cols w:space="720"/>
        </w:sectPr>
      </w:pPr>
      <w:r>
        <w:br/>
      </w:r>
      <w:r>
        <w:pict>
          <v:line id="_x0000_s2753" style="position:absolute;z-index:25305907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4223"/>
          <w:headerReference w:type="default" r:id="rId4224"/>
          <w:footerReference w:type="even" r:id="rId4225"/>
          <w:footerReference w:type="default" r:id="rId4226"/>
          <w:headerReference w:type="first" r:id="rId4227"/>
          <w:footerReference w:type="first" r:id="rId4228"/>
          <w:pgSz w:w="12240" w:h="15840"/>
          <w:pgMar w:top="840" w:right="1000" w:bottom="840" w:left="1000" w:header="400" w:footer="400"/>
          <w:pgNumType w:fmt="decimal"/>
          <w:cols w:space="720"/>
          <w:titlePg w:val="0"/>
        </w:sectPr>
      </w:pPr>
    </w:p>
    <w:p>
      <w:pPr>
        <w:pStyle w:val="Normal443"/>
      </w:pPr>
    </w:p>
    <w:p>
      <w:pPr>
        <w:pStyle w:val="Heading1441"/>
        <w:keepNext w:val="0"/>
        <w:spacing w:after="200" w:line="340" w:lineRule="atLeast"/>
        <w:ind w:left="0" w:right="0" w:firstLine="0"/>
        <w:jc w:val="center"/>
      </w:pPr>
      <w:hyperlink r:id="rId4229" w:history="1">
        <w:r>
          <w:rPr>
            <w:rFonts w:ascii="arial" w:eastAsia="arial" w:hAnsi="arial" w:cs="arial"/>
            <w:b/>
            <w:i/>
            <w:strike w:val="0"/>
            <w:color w:val="0077CC"/>
            <w:sz w:val="28"/>
            <w:u w:val="single"/>
            <w:vertAlign w:val="baseline"/>
          </w:rPr>
          <w:t>Tamil Superstar Vijay'S TVK To Hold First Anniversary Meet Tomorrow, Prashant Kishor To Attend</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pStyle w:val="Normal443"/>
        <w:keepNext w:val="0"/>
        <w:spacing w:after="0" w:line="240" w:lineRule="atLeast"/>
        <w:ind w:right="0"/>
        <w:jc w:val="both"/>
      </w:pPr>
      <w:bookmarkStart w:id="1318" w:name="Bookmark_443"/>
      <w:bookmarkEnd w:id="1318"/>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43"/>
        <w:keepNext w:val="0"/>
        <w:spacing w:before="120" w:after="0" w:line="220" w:lineRule="atLeast"/>
        <w:ind w:left="0" w:right="0" w:firstLine="0"/>
        <w:jc w:val="left"/>
      </w:pPr>
      <w:r>
        <w:br/>
      </w:r>
      <w:r>
        <w:pict>
          <v:shape id="_x0000_i2754" type="#_x0000_t75" style="width:187.48pt;height:37.5pt">
            <v:imagedata r:id="rId446"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443"/>
        <w:keepNext/>
        <w:spacing w:before="240" w:after="0" w:line="340" w:lineRule="atLeast"/>
        <w:ind w:left="0" w:right="0" w:firstLine="0"/>
        <w:jc w:val="left"/>
      </w:pPr>
      <w:bookmarkStart w:id="1319" w:name="Body_441"/>
      <w:bookmarkEnd w:id="1319"/>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55" style="position:absolute;z-index:253060096" from="0,2pt" to="512pt,2pt" strokecolor="#009ddb" strokeweight="2pt">
            <v:stroke linestyle="single"/>
            <w10:wrap type="topAndBottom"/>
          </v:line>
        </w:pict>
      </w:r>
    </w:p>
    <w:p>
      <w:pPr>
        <w:pStyle w:val="Normal443"/>
      </w:pPr>
    </w:p>
    <w:p>
      <w:pPr>
        <w:pStyle w:val="Normal443"/>
        <w:keepNext w:val="0"/>
        <w:spacing w:before="240" w:after="0" w:line="260" w:lineRule="atLeast"/>
        <w:ind w:left="0" w:right="0" w:firstLine="0"/>
        <w:jc w:val="both"/>
      </w:pPr>
      <w:hyperlink r:id="rId4230" w:history="1">
        <w:r>
          <w:rPr>
            <w:rFonts w:ascii="arial" w:eastAsia="arial" w:hAnsi="arial" w:cs="arial"/>
            <w:b w:val="0"/>
            <w:i/>
            <w:strike w:val="0"/>
            <w:color w:val="0077CC"/>
            <w:sz w:val="20"/>
            <w:u w:val="single"/>
            <w:vertAlign w:val="baseline"/>
          </w:rPr>
          <w:t>Link to Image</w:t>
        </w:r>
      </w:hyperlink>
    </w:p>
    <w:p>
      <w:pPr>
        <w:pStyle w:val="Normal443"/>
        <w:keepNext w:val="0"/>
        <w:spacing w:before="240" w:after="0" w:line="260" w:lineRule="atLeast"/>
        <w:ind w:left="0" w:right="0" w:firstLine="0"/>
        <w:jc w:val="both"/>
      </w:pPr>
      <w:hyperlink r:id="rId4231" w:history="1">
        <w:r>
          <w:rPr>
            <w:rFonts w:ascii="arial" w:eastAsia="arial" w:hAnsi="arial" w:cs="arial"/>
            <w:b w:val="0"/>
            <w:i/>
            <w:strike w:val="0"/>
            <w:color w:val="0077CC"/>
            <w:sz w:val="20"/>
            <w:u w:val="single"/>
            <w:vertAlign w:val="baseline"/>
          </w:rPr>
          <w:t>Link to Story</w:t>
        </w:r>
      </w:hyperlink>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Feb 25 (IANS) Tamil superstar-turned-politician Vijay's party, TVK, is set to celebrate its first anniversary at a private hotel in Mahabalipuram on Wednesday (February 25). Jan Suraaj Party founder and political strategist Prashant Kishor will also participate in the event.TVK General Secretary N. Anand stated that the anniversary celebration will be led by party founder and president Vijay.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Tuesday, Anand said that TVK, founded on the principles of love, concern, and selfless service, has made significant progress over the past year.</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 a former MLA from Puducherry, credited the party's growing popularity to the unwavering support of the people, who have placed their trust in TVK's vision and ideology.</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sources indicate that several political leaders, including B. Kaliyammal, the women's wing leader of Naam Tamilar Katchi (NTK), may join TVK in Vijay's presence during the anniversary celebrations.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February 2, 2024, declaring his opposition to corruption and divisive politics. While he chose to stay out of the 2024 Lok Sabha elections, he announced that TVK would contest the 2026 Tamil Nadu Assembly elections.</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the party's flag and song at TVK's headquarters in Panaiyur, Chennai. The party held its inaugural conference on October 27, 2024, in Vikravandi, Villupuram district, which drew a massive crowd of around three lakh people. Heavy traffic congestion was reported in Vikravandi and Mundiyampakkam, with vehicles being diverted on the Chennai-Tiruchi National Highway. During the conference, Vijay strongly criticised both the DMK and BJP, calling the BJP his ideological adversary and the DMK his political adversary.</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family-centric party that exploits the"Dravidian" identity for personal gain while condemning the BJP for its divisive politics.</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Vijay's statements, the DMK accused him of being the"C team" of the BJP.</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Tamil Nadu spokesperson A.N.S. Prasad responded by advising Vijay to prioritise people's welfare instead of engaging in political confrontations. He also pointed out that Vijay had received support from multiple political factions, including the BJP, as he entered the political arena.</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clout has been rising since his fan club, the All India Thalapathy Vijay Makkal Iyakkam (AITVMI), secured 115 out of the 169 seats it contested in the 2021 Tamil Nadu local body elections. In contrast, Kamal Haasan's Makkal Needhi Maiam (MNM) and Seeman's Naam Tamilar Katchi (NTK) failed to win any seats. This success has bolstered Vijay's position in Tamil Nadu's political landscape. He has also indicated that TVK would only align with parties that acknowledge his leadership. Political analysts view this as a clear sign that Vijay is aiming for the Chief Minister's post in the 2026 Tamil Nadu Assembly.</w:t>
      </w:r>
    </w:p>
    <w:p>
      <w:pPr>
        <w:pStyle w:val="Normal4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MENAFN24022025000231011071ID1109245041</w:t>
      </w:r>
    </w:p>
    <w:p>
      <w:pPr>
        <w:pStyle w:val="Normal443"/>
        <w:keepNext/>
        <w:spacing w:before="240" w:after="0" w:line="340" w:lineRule="atLeast"/>
        <w:ind w:left="0" w:right="0" w:firstLine="0"/>
        <w:jc w:val="left"/>
      </w:pPr>
      <w:bookmarkStart w:id="1320" w:name="Classification_433"/>
      <w:bookmarkEnd w:id="1320"/>
      <w:r>
        <w:rPr>
          <w:rFonts w:ascii="arial" w:eastAsia="arial" w:hAnsi="arial" w:cs="arial"/>
          <w:b/>
          <w:i w:val="0"/>
          <w:strike w:val="0"/>
          <w:noProof w:val="0"/>
          <w:color w:val="000000"/>
          <w:position w:val="0"/>
          <w:sz w:val="28"/>
          <w:u w:val="none"/>
          <w:vertAlign w:val="baseline"/>
        </w:rPr>
        <w:t>Classification</w:t>
      </w:r>
    </w:p>
    <w:p>
      <w:pPr>
        <w:pStyle w:val="Normal443"/>
        <w:spacing w:line="60" w:lineRule="exact"/>
      </w:pPr>
      <w:r>
        <w:pict>
          <v:line id="_x0000_s2756" style="position:absolute;z-index:253061120" from="0,2pt" to="512pt,2pt" strokecolor="#009ddb" strokeweight="2pt">
            <v:stroke linestyle="single"/>
            <w10:wrap type="topAndBottom"/>
          </v:line>
        </w:pict>
      </w:r>
    </w:p>
    <w:p>
      <w:pPr>
        <w:pStyle w:val="Normal443"/>
        <w:spacing w:line="120" w:lineRule="exact"/>
      </w:pPr>
    </w:p>
    <w:p>
      <w:pPr>
        <w:pStyle w:val="Normal4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(94%); ELECTIONS &amp; POLITICS (92%); ELECTIONS (89%); POLITICS (89%); CAMPAIGNS &amp; ELECTIONS (78%); NEGATIVE POLITICAL NEWS (78%); POLITICAL ORGANIZATIONS (78%); NEGATIVE PERSONAL NEWS (75%); NEGATIVE MISC NEWS (71%); NEGATIVE NEWS (71%); CORRUPTION (66%)</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(72%); VEHICLE TRAFFIC (69%)</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TAMIL NADU, INDIA (94%); PUDUCHERRY, INDIA (76%); INDIA (94%)</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443"/>
      </w:pPr>
    </w:p>
    <w:p>
      <w:pPr>
        <w:pStyle w:val="Normal443"/>
        <w:ind w:left="200"/>
        <w:sectPr>
          <w:type w:val="continuous"/>
          <w:pgMar w:top="840" w:right="1000" w:bottom="840" w:left="1000" w:header="400" w:footer="400"/>
          <w:pgNumType w:fmt="decimal"/>
          <w:cols w:space="720"/>
        </w:sectPr>
      </w:pPr>
      <w:r>
        <w:br/>
      </w:r>
      <w:r>
        <w:pict>
          <v:line id="_x0000_s2757" style="position:absolute;z-index:25306214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4232"/>
          <w:headerReference w:type="default" r:id="rId4233"/>
          <w:footerReference w:type="even" r:id="rId4234"/>
          <w:footerReference w:type="default" r:id="rId4235"/>
          <w:headerReference w:type="first" r:id="rId4236"/>
          <w:footerReference w:type="first" r:id="rId4237"/>
          <w:pgSz w:w="12240" w:h="15840"/>
          <w:pgMar w:top="840" w:right="1000" w:bottom="840" w:left="1000" w:header="400" w:footer="400"/>
          <w:pgNumType w:fmt="decimal"/>
          <w:cols w:space="720"/>
          <w:titlePg w:val="0"/>
        </w:sectPr>
      </w:pPr>
    </w:p>
    <w:p>
      <w:pPr>
        <w:pStyle w:val="Normal444"/>
      </w:pPr>
    </w:p>
    <w:p>
      <w:pPr>
        <w:pStyle w:val="Heading1442"/>
        <w:keepNext w:val="0"/>
        <w:spacing w:after="200" w:line="340" w:lineRule="atLeast"/>
        <w:ind w:left="0" w:right="0" w:firstLine="0"/>
        <w:jc w:val="center"/>
      </w:pPr>
      <w:hyperlink r:id="rId4238" w:history="1">
        <w:r>
          <w:rPr>
            <w:rFonts w:ascii="arial" w:eastAsia="arial" w:hAnsi="arial" w:cs="arial"/>
            <w:b/>
            <w:i/>
            <w:strike w:val="0"/>
            <w:color w:val="0077CC"/>
            <w:sz w:val="28"/>
            <w:u w:val="single"/>
            <w:vertAlign w:val="baseline"/>
          </w:rPr>
          <w:t>Graft charges against DMK govt. will be probed after AIADMK returns to power</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444"/>
        <w:keepNext w:val="0"/>
        <w:spacing w:after="0" w:line="240" w:lineRule="atLeast"/>
        <w:ind w:right="0"/>
        <w:jc w:val="both"/>
      </w:pPr>
      <w:bookmarkStart w:id="1321" w:name="Bookmark_444"/>
      <w:bookmarkEnd w:id="1321"/>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444"/>
        <w:keepNext w:val="0"/>
        <w:spacing w:before="120" w:after="0" w:line="220" w:lineRule="atLeast"/>
        <w:ind w:left="0" w:right="0" w:firstLine="0"/>
        <w:jc w:val="left"/>
      </w:pPr>
      <w:r>
        <w:br/>
      </w:r>
      <w:r>
        <w:pict>
          <v:shape id="_x0000_i2758" type="#_x0000_t75" style="width:269.97pt;height:89.99pt">
            <v:imagedata r:id="rId202"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44"/>
        <w:keepNext/>
        <w:spacing w:before="240" w:after="0" w:line="340" w:lineRule="atLeast"/>
        <w:ind w:left="0" w:right="0" w:firstLine="0"/>
        <w:jc w:val="left"/>
      </w:pPr>
      <w:bookmarkStart w:id="1322" w:name="Body_442"/>
      <w:bookmarkEnd w:id="1322"/>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59" style="position:absolute;z-index:25306316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general secretary Edappadi K. Palaniswami on Sunday told reporters here that corruption allegations against the present DMK government would be probed after his party returned to power.</w:t>
      </w:r>
    </w:p>
    <w:p>
      <w:pPr>
        <w:pStyle w:val="Normal444"/>
      </w:pPr>
    </w:p>
    <w:p>
      <w:pPr>
        <w:pStyle w:val="Normal4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reiterated that the DMK-led alliance in the State was not intact. When asked why no allies of the DMK had expressed their desire to join hands with the AIADMK, Mr. Palaniswami said, “Problems prevail in the DMK alliance...The people are also saying that there are some issues in the DMK alliance.” </w: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wondered why a section of people was worried over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not criticising the AIADMK. </w:t>
      </w:r>
    </w:p>
    <w:p>
      <w:pPr>
        <w:pStyle w:val="Normal444"/>
      </w:pPr>
    </w:p>
    <w:p>
      <w:pPr>
        <w:pStyle w:val="Normal4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AIADMK, he said, was launched for the welfare of the people, and has ruled the State for 30 years. “So how will Mr. Vijay criticise it [the AIADMK]? Every party has a goal, and its leaders will speak about it. Others should not worry...” </w:t>
      </w:r>
    </w:p>
    <w:p>
      <w:pPr>
        <w:pStyle w:val="Normal444"/>
      </w:pPr>
    </w:p>
    <w:p>
      <w:pPr>
        <w:pStyle w:val="Normal4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contended that persons belonging to the Scheduled Caste were unsafe in the DMK rule, and referred to a recent attack on a Dalit family in Salem. </w:t>
      </w:r>
    </w:p>
    <w:p>
      <w:pPr>
        <w:pStyle w:val="Normal444"/>
      </w:pPr>
    </w:p>
    <w:p>
      <w:pPr>
        <w:pStyle w:val="Normal4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Palaniswami further said that the expelled members of the AIADMK had no place in the organisation. “Taking action against functionaries for indulging in anti-party activities has been common from the time of the party founder M.G. Ramachandran...,” he said. </w:t>
      </w:r>
    </w:p>
    <w:p>
      <w:pPr>
        <w:pStyle w:val="Normal444"/>
      </w:pPr>
    </w:p>
    <w:p>
      <w:pPr>
        <w:pStyle w:val="Normal4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addressing party cadre, Mr. Palaniswami said, “Chief Minister M.K. Stalin worked for 20 years, and only then came to high-profile posts in the party and the government. But his son, Udhayanidhi Stalin, served as an MLA for two years and was made the Sports Development Minister. He has become the Deputy Chief Minister now. Like Mr. Stalin, many others went to prison during the Emergency. No importance is being given to them...” </w:t>
      </w:r>
    </w:p>
    <w:p>
      <w:pPr>
        <w:pStyle w:val="Normal444"/>
      </w:pPr>
    </w:p>
    <w:p>
      <w:pPr>
        <w:pStyle w:val="Normal4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Salem was a strong base for the AIADMK, Mr. Palaniswami said that of the 11 constituencies in the region, the AIADMK won 10 seats in the 2021 Assembly election. However, at the end of its tenure, the DMK has made a person (R. Rajendran) from Salem as the Minister for Tourism. “What is he going to do in one-and-a-half years?,” Mr. Palaniswami asked.</w:t>
      </w:r>
    </w:p>
    <w:p>
      <w:pPr>
        <w:pStyle w:val="Normal444"/>
        <w:keepNext/>
        <w:spacing w:before="240" w:after="0" w:line="340" w:lineRule="atLeast"/>
        <w:ind w:left="0" w:right="0" w:firstLine="0"/>
        <w:jc w:val="left"/>
      </w:pPr>
      <w:bookmarkStart w:id="1323" w:name="Classification_434"/>
      <w:bookmarkEnd w:id="1323"/>
      <w:r>
        <w:rPr>
          <w:rFonts w:ascii="arial" w:eastAsia="arial" w:hAnsi="arial" w:cs="arial"/>
          <w:b/>
          <w:i w:val="0"/>
          <w:strike w:val="0"/>
          <w:noProof w:val="0"/>
          <w:color w:val="000000"/>
          <w:position w:val="0"/>
          <w:sz w:val="28"/>
          <w:u w:val="none"/>
          <w:vertAlign w:val="baseline"/>
        </w:rPr>
        <w:t>Classification</w:t>
      </w:r>
    </w:p>
    <w:p>
      <w:pPr>
        <w:pStyle w:val="Normal444"/>
        <w:spacing w:line="60" w:lineRule="exact"/>
      </w:pPr>
      <w:r>
        <w:pict>
          <v:line id="_x0000_s2760" style="position:absolute;z-index:253064192" from="0,2pt" to="512pt,2pt" strokecolor="#009ddb" strokeweight="2pt">
            <v:stroke linestyle="single"/>
            <w10:wrap type="topAndBottom"/>
          </v:line>
        </w:pict>
      </w:r>
    </w:p>
    <w:p>
      <w:pPr>
        <w:pStyle w:val="Normal444"/>
        <w:spacing w:line="120" w:lineRule="exact"/>
      </w:pPr>
    </w:p>
    <w:p>
      <w:pPr>
        <w:pStyle w:val="Normal4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(91%); CORRUPTION (90%); NEGATIVE MISC NEWS (90%); GOVERNMENT BODIES &amp; OFFICES (89%); CAMPAIGNS &amp; ELECTIONS (78%); GOVERNMENT ADVISORS &amp; MINISTERS (78%); EMPLOYMENT HISTORY (76%); ELECTIONS (73%); ELECTIONS &amp; POLITICS (73%); GOVERNMENT TOURIST OFFICES (73%); CULTURE DEPARTMENTS (70%); ASSOCIATIONS &amp; ORGANIZATIONS (66%); TOURISM DEVELOPMENT (63%)</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TOURIST OFFICES (73%); TOURISM DEVELOPMENT (63%)</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(79%)</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444"/>
      </w:pPr>
    </w:p>
    <w:p>
      <w:pPr>
        <w:pStyle w:val="Normal444"/>
        <w:ind w:left="200"/>
        <w:sectPr>
          <w:type w:val="continuous"/>
          <w:pgMar w:top="840" w:right="1000" w:bottom="840" w:left="1000" w:header="400" w:footer="400"/>
          <w:pgNumType w:fmt="decimal"/>
          <w:cols w:space="720"/>
        </w:sectPr>
      </w:pPr>
      <w:r>
        <w:br/>
      </w:r>
      <w:r>
        <w:pict>
          <v:line id="_x0000_s2761" style="position:absolute;z-index:25306521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4239"/>
          <w:headerReference w:type="default" r:id="rId4240"/>
          <w:footerReference w:type="even" r:id="rId4241"/>
          <w:footerReference w:type="default" r:id="rId4242"/>
          <w:headerReference w:type="first" r:id="rId4243"/>
          <w:footerReference w:type="first" r:id="rId4244"/>
          <w:pgSz w:w="12240" w:h="15840"/>
          <w:pgMar w:top="840" w:right="1000" w:bottom="840" w:left="1000" w:header="400" w:footer="400"/>
          <w:pgNumType w:fmt="decimal"/>
          <w:cols w:space="720"/>
          <w:titlePg w:val="0"/>
        </w:sectPr>
      </w:pPr>
    </w:p>
    <w:p>
      <w:pPr>
        <w:pStyle w:val="Normal445"/>
      </w:pPr>
    </w:p>
    <w:p>
      <w:pPr>
        <w:pStyle w:val="Heading1443"/>
        <w:keepNext w:val="0"/>
        <w:spacing w:after="200" w:line="340" w:lineRule="atLeast"/>
        <w:ind w:left="0" w:right="0" w:firstLine="0"/>
        <w:jc w:val="center"/>
      </w:pPr>
      <w:hyperlink r:id="rId4245" w:history="1">
        <w:r>
          <w:rPr>
            <w:rFonts w:ascii="arial" w:eastAsia="arial" w:hAnsi="arial" w:cs="arial"/>
            <w:b/>
            <w:i/>
            <w:strike w:val="0"/>
            <w:color w:val="0077CC"/>
            <w:sz w:val="28"/>
            <w:u w:val="single"/>
            <w:vertAlign w:val="baseline"/>
          </w:rPr>
          <w:t>Will decide on sharing stage with actor Vijay in consultation with VCK leaders: Thirumavalavan</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445"/>
        <w:keepNext w:val="0"/>
        <w:spacing w:after="0" w:line="240" w:lineRule="atLeast"/>
        <w:ind w:right="0"/>
        <w:jc w:val="both"/>
      </w:pPr>
      <w:bookmarkStart w:id="1324" w:name="Bookmark_445"/>
      <w:bookmarkEnd w:id="1324"/>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445"/>
        <w:keepNext w:val="0"/>
        <w:spacing w:before="120" w:after="0" w:line="220" w:lineRule="atLeast"/>
        <w:ind w:left="0" w:right="0" w:firstLine="0"/>
        <w:jc w:val="left"/>
      </w:pPr>
      <w:r>
        <w:br/>
      </w:r>
      <w:r>
        <w:pict>
          <v:shape id="_x0000_i2762" type="#_x0000_t75" style="width:269.97pt;height:89.99pt">
            <v:imagedata r:id="rId202"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45"/>
        <w:keepNext/>
        <w:spacing w:before="240" w:after="0" w:line="340" w:lineRule="atLeast"/>
        <w:ind w:left="0" w:right="0" w:firstLine="0"/>
        <w:jc w:val="left"/>
      </w:pPr>
      <w:bookmarkStart w:id="1325" w:name="Body_443"/>
      <w:bookmarkEnd w:id="1325"/>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63" style="position:absolute;z-index:25306624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Viduthalai Chiruthaigal Katchi (VCK) founder Thol. Thirumavalavan on Tuesday (November 5, 2024) said he would take a decision, in consultation with the leaders of his party, on whether or not to participate in an upcoming book release function alongside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actor Vijay.</w:t>
      </w:r>
    </w:p>
    <w:p>
      <w:pPr>
        <w:pStyle w:val="Normal445"/>
      </w:pP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Thirumavalavan told reporters in Tiruchi that it was not an event that was planned recently, and that he had consented to take part in it almost a year ago. He added that the event — marking the release of a book on Dr. B.R. Ambedkar — was originally scheduled to be held on the birth anniversary of Ambedkar on April 14.</w:t>
      </w:r>
    </w:p>
    <w:p>
      <w:pPr>
        <w:pStyle w:val="Normal445"/>
      </w:pPr>
    </w:p>
    <w:p>
      <w:pPr>
        <w:pStyle w:val="Normal4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Thirumavalavan said he was previously informed that Chief Minister M.K. Stalin would release the first copy of the book on Ambedkar, and that the organisers had then said they planned to invite Leader of the Opposition Rahul Gandhi, veteran journalist N. Ram, and activist Anand Teltumbde for the function.</w:t>
      </w:r>
    </w:p>
    <w:p>
      <w:pPr>
        <w:pStyle w:val="Normal445"/>
      </w:pPr>
    </w:p>
    <w:p>
      <w:pPr>
        <w:pStyle w:val="Normal4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recent conference of the TVK, the organisers had said that they also planned to invite Mr. Vijay and actor Rajinikanth too. Though Mr. Thirumavalavan had agreed to participate in the event then, he would take a final decision in consultation with the leaders of his party, considering the prevailing political situation. </w:t>
      </w:r>
    </w:p>
    <w:p>
      <w:pPr>
        <w:pStyle w:val="Normal445"/>
      </w:pPr>
    </w:p>
    <w:p>
      <w:pPr>
        <w:pStyle w:val="Normal4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Thirumavalavan reiterated that the VCK remained in the DMK-led alliance in the State, which was formed about seven years ago, and that his party was also part of the INDIA bloc at the national level. </w:t>
      </w:r>
    </w:p>
    <w:p>
      <w:pPr>
        <w:pStyle w:val="Normal445"/>
      </w:pPr>
    </w:p>
    <w:p>
      <w:pPr>
        <w:pStyle w:val="Normal4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VCK was instrumental in forming both alliances, he said, adding that his focus was on strengthening the alliance further. </w:t>
      </w:r>
    </w:p>
    <w:p>
      <w:pPr>
        <w:pStyle w:val="Normal445"/>
      </w:pPr>
    </w:p>
    <w:p>
      <w:pPr>
        <w:pStyle w:val="Normal4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to move out of the alliances. Although I had made my point clearly, some people have been trying to rake up the issue again and again in an attempt to create doubts about the VCK’s credibility. There is no question of ‘dilly tallying’ on the issue,” he said.</w:t>
      </w:r>
    </w:p>
    <w:p>
      <w:pPr>
        <w:pStyle w:val="Normal445"/>
      </w:pPr>
    </w:p>
    <w:p>
      <w:pPr>
        <w:pStyle w:val="Normal4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VCK is firm on its stance and will be a part of the DMK-led alliance in the 2026 Assembly elections, he said, stressing that no one should raise questions on the alliance issue hereafter.</w:t>
      </w:r>
    </w:p>
    <w:p>
      <w:pPr>
        <w:pStyle w:val="Normal445"/>
        <w:keepNext/>
        <w:spacing w:before="240" w:after="0" w:line="340" w:lineRule="atLeast"/>
        <w:ind w:left="0" w:right="0" w:firstLine="0"/>
        <w:jc w:val="left"/>
      </w:pPr>
      <w:bookmarkStart w:id="1326" w:name="Classification_435"/>
      <w:bookmarkEnd w:id="1326"/>
      <w:r>
        <w:rPr>
          <w:rFonts w:ascii="arial" w:eastAsia="arial" w:hAnsi="arial" w:cs="arial"/>
          <w:b/>
          <w:i w:val="0"/>
          <w:strike w:val="0"/>
          <w:noProof w:val="0"/>
          <w:color w:val="000000"/>
          <w:position w:val="0"/>
          <w:sz w:val="28"/>
          <w:u w:val="none"/>
          <w:vertAlign w:val="baseline"/>
        </w:rPr>
        <w:t>Classification</w:t>
      </w:r>
    </w:p>
    <w:p>
      <w:pPr>
        <w:pStyle w:val="Normal445"/>
        <w:spacing w:line="60" w:lineRule="exact"/>
      </w:pPr>
      <w:r>
        <w:pict>
          <v:line id="_x0000_s2764" style="position:absolute;z-index:253067264" from="0,2pt" to="512pt,2pt" strokecolor="#009ddb" strokeweight="2pt">
            <v:stroke linestyle="single"/>
            <w10:wrap type="topAndBottom"/>
          </v:line>
        </w:pict>
      </w:r>
    </w:p>
    <w:p>
      <w:pPr>
        <w:pStyle w:val="Normal445"/>
        <w:spacing w:line="120" w:lineRule="exact"/>
      </w:pPr>
    </w:p>
    <w:p>
      <w:pPr>
        <w:pStyle w:val="Normal4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(77%); POLITICS (77%); WRITERS (77%); CAMPAIGNS &amp; ELECTIONS (73%); ELECTIONS (72%); GOVERNMENT ADVISORS &amp; MINISTERS (72%); ANNIVERSARIES (70%); ACTIVISM (67%)</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(77%)</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INDIA (91%)</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445"/>
      </w:pPr>
    </w:p>
    <w:p>
      <w:pPr>
        <w:pStyle w:val="Normal445"/>
        <w:ind w:left="200"/>
        <w:sectPr>
          <w:type w:val="continuous"/>
          <w:pgMar w:top="840" w:right="1000" w:bottom="840" w:left="1000" w:header="400" w:footer="400"/>
          <w:pgNumType w:fmt="decimal"/>
          <w:cols w:space="720"/>
        </w:sectPr>
      </w:pPr>
      <w:r>
        <w:br/>
      </w:r>
      <w:r>
        <w:pict>
          <v:line id="_x0000_s2765" style="position:absolute;z-index:253068288"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4246"/>
          <w:headerReference w:type="default" r:id="rId4247"/>
          <w:footerReference w:type="even" r:id="rId4248"/>
          <w:footerReference w:type="default" r:id="rId4249"/>
          <w:headerReference w:type="first" r:id="rId4250"/>
          <w:footerReference w:type="first" r:id="rId4251"/>
          <w:pgSz w:w="12240" w:h="15840"/>
          <w:pgMar w:top="840" w:right="1000" w:bottom="840" w:left="1000" w:header="400" w:footer="400"/>
          <w:pgNumType w:fmt="decimal"/>
          <w:cols w:space="720"/>
          <w:titlePg w:val="0"/>
        </w:sectPr>
      </w:pPr>
    </w:p>
    <w:p>
      <w:pPr>
        <w:pStyle w:val="Normal446"/>
      </w:pPr>
    </w:p>
    <w:p>
      <w:pPr>
        <w:pStyle w:val="Heading1444"/>
        <w:keepNext w:val="0"/>
        <w:spacing w:after="200" w:line="340" w:lineRule="atLeast"/>
        <w:ind w:left="0" w:right="0" w:firstLine="0"/>
        <w:jc w:val="center"/>
      </w:pPr>
      <w:hyperlink r:id="rId4252" w:history="1">
        <w:r>
          <w:rPr>
            <w:rFonts w:ascii="arial" w:eastAsia="arial" w:hAnsi="arial" w:cs="arial"/>
            <w:b/>
            <w:i/>
            <w:strike w:val="0"/>
            <w:color w:val="0077CC"/>
            <w:sz w:val="28"/>
            <w:u w:val="single"/>
            <w:vertAlign w:val="baseline"/>
          </w:rPr>
          <w:t>Thalapathy 69: Shooting for Vijay's last film to begin on this date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 Friday</w:t>
      </w:r>
    </w:p>
    <w:p>
      <w:pPr>
        <w:pStyle w:val="Normal446"/>
        <w:keepNext w:val="0"/>
        <w:spacing w:after="0" w:line="240" w:lineRule="atLeast"/>
        <w:ind w:right="0"/>
        <w:jc w:val="both"/>
      </w:pPr>
      <w:bookmarkStart w:id="1327" w:name="Bookmark_446"/>
      <w:bookmarkEnd w:id="1327"/>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446"/>
        <w:keepNext w:val="0"/>
        <w:spacing w:before="120" w:after="0" w:line="220" w:lineRule="atLeast"/>
        <w:ind w:left="0" w:right="0" w:firstLine="0"/>
        <w:jc w:val="left"/>
      </w:pPr>
      <w:r>
        <w:br/>
      </w:r>
      <w:r>
        <w:pict>
          <v:shape id="_x0000_i2766" type="#_x0000_t75" style="width:140.27pt;height:69.01pt">
            <v:imagedata r:id="rId25"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446"/>
        <w:keepNext/>
        <w:spacing w:before="240" w:after="0" w:line="340" w:lineRule="atLeast"/>
        <w:ind w:left="0" w:right="0" w:firstLine="0"/>
        <w:jc w:val="left"/>
      </w:pPr>
      <w:bookmarkStart w:id="1328" w:name="Body_444"/>
      <w:bookmarkEnd w:id="1328"/>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67" style="position:absolute;z-index:253069312" from="0,2pt" to="512pt,2pt" strokecolor="#009ddb" strokeweight="2pt">
            <v:stroke linestyle="single"/>
            <w10:wrap type="topAndBottom"/>
          </v:line>
        </w:pict>
      </w:r>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(Maharashtra) [India], October 4 (ANI): Actor </w:t>
      </w:r>
      <w:hyperlink r:id="rId4253"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is all set to begin shooting for </w:t>
      </w:r>
      <w:hyperlink r:id="rId4254" w:history="1">
        <w:r>
          <w:rPr>
            <w:rFonts w:ascii="arial" w:eastAsia="arial" w:hAnsi="arial" w:cs="arial"/>
            <w:b w:val="0"/>
            <w:i/>
            <w:strike w:val="0"/>
            <w:noProof w:val="0"/>
            <w:color w:val="0077CC"/>
            <w:position w:val="0"/>
            <w:sz w:val="20"/>
            <w:u w:val="single"/>
            <w:vertAlign w:val="baseline"/>
          </w:rPr>
          <w:t>Thalapathy 69</w:t>
        </w:r>
      </w:hyperlink>
      <w:r>
        <w:rPr>
          <w:rFonts w:ascii="arial" w:eastAsia="arial" w:hAnsi="arial" w:cs="arial"/>
          <w:b w:val="0"/>
          <w:i w:val="0"/>
          <w:strike w:val="0"/>
          <w:noProof w:val="0"/>
          <w:color w:val="000000"/>
          <w:position w:val="0"/>
          <w:sz w:val="20"/>
          <w:u w:val="none"/>
          <w:vertAlign w:val="baseline"/>
        </w:rPr>
        <w:t>, his last film, before he fully enters politics. The filming kicked off with a traditional muhurat puja held on the second day of Navratri.</w:t>
      </w:r>
    </w:p>
    <w:p>
      <w:pPr>
        <w:pStyle w:val="Normal446"/>
      </w:pP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the filming of the much-awaited film will begin from October 5. </w:t>
      </w:r>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hyperlink r:id="rId4255"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's second collaboration with actress </w:t>
      </w:r>
      <w:hyperlink r:id="rId4256" w:history="1">
        <w:r>
          <w:rPr>
            <w:rFonts w:ascii="arial" w:eastAsia="arial" w:hAnsi="arial" w:cs="arial"/>
            <w:b w:val="0"/>
            <w:i/>
            <w:strike w:val="0"/>
            <w:noProof w:val="0"/>
            <w:color w:val="0077CC"/>
            <w:position w:val="0"/>
            <w:sz w:val="20"/>
            <w:u w:val="single"/>
            <w:vertAlign w:val="baseline"/>
          </w:rPr>
          <w:t>Pooja Hegde</w:t>
        </w:r>
      </w:hyperlink>
      <w:r>
        <w:rPr>
          <w:rFonts w:ascii="arial" w:eastAsia="arial" w:hAnsi="arial" w:cs="arial"/>
          <w:b w:val="0"/>
          <w:i w:val="0"/>
          <w:strike w:val="0"/>
          <w:noProof w:val="0"/>
          <w:color w:val="000000"/>
          <w:position w:val="0"/>
          <w:sz w:val="20"/>
          <w:u w:val="none"/>
          <w:vertAlign w:val="baseline"/>
        </w:rPr>
        <w:t xml:space="preserve">, who joined him at the puja along with Bollywood actor </w:t>
      </w:r>
      <w:hyperlink r:id="rId4257" w:history="1">
        <w:r>
          <w:rPr>
            <w:rFonts w:ascii="arial" w:eastAsia="arial" w:hAnsi="arial" w:cs="arial"/>
            <w:b w:val="0"/>
            <w:i/>
            <w:strike w:val="0"/>
            <w:noProof w:val="0"/>
            <w:color w:val="0077CC"/>
            <w:position w:val="0"/>
            <w:sz w:val="20"/>
            <w:u w:val="single"/>
            <w:vertAlign w:val="baseline"/>
          </w:rPr>
          <w:t>Bobby Deol</w:t>
        </w:r>
      </w:hyperlink>
      <w:r>
        <w:rPr>
          <w:rFonts w:ascii="arial" w:eastAsia="arial" w:hAnsi="arial" w:cs="arial"/>
          <w:b w:val="0"/>
          <w:i w:val="0"/>
          <w:strike w:val="0"/>
          <w:noProof w:val="0"/>
          <w:color w:val="000000"/>
          <w:position w:val="0"/>
          <w:sz w:val="20"/>
          <w:u w:val="none"/>
          <w:vertAlign w:val="baseline"/>
        </w:rPr>
        <w:t xml:space="preserve"> and other cast members.</w:t>
      </w:r>
    </w:p>
    <w:p>
      <w:pPr>
        <w:pStyle w:val="Normal446"/>
      </w:pP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took to X account to share pictures from the event.</w:t>
      </w:r>
    </w:p>
    <w:p>
      <w:pPr>
        <w:pStyle w:val="Normal446"/>
      </w:pP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w:t>
      </w:r>
    </w:p>
    <w:p>
      <w:pPr>
        <w:pStyle w:val="Normal446"/>
      </w:pPr>
    </w:p>
    <w:p>
      <w:pPr>
        <w:pStyle w:val="Normal446"/>
        <w:keepNext w:val="0"/>
        <w:spacing w:before="240" w:after="0" w:line="260" w:lineRule="atLeast"/>
        <w:ind w:left="0" w:right="0" w:firstLine="0"/>
        <w:jc w:val="both"/>
      </w:pPr>
      <w:hyperlink r:id="rId4258" w:history="1">
        <w:r>
          <w:rPr>
            <w:rFonts w:ascii="arial" w:eastAsia="arial" w:hAnsi="arial" w:cs="arial"/>
            <w:b w:val="0"/>
            <w:i/>
            <w:strike w:val="0"/>
            <w:color w:val="0077CC"/>
            <w:sz w:val="20"/>
            <w:u w:val="single"/>
            <w:vertAlign w:val="baseline"/>
          </w:rPr>
          <w:t>https://x.com/KvnProductions/status/1842121821673627780</w:t>
        </w:r>
      </w:hyperlink>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couple of days back, the makers had announced that </w:t>
      </w:r>
      <w:hyperlink r:id="rId4259" w:history="1">
        <w:r>
          <w:rPr>
            <w:rFonts w:ascii="arial" w:eastAsia="arial" w:hAnsi="arial" w:cs="arial"/>
            <w:b w:val="0"/>
            <w:i/>
            <w:strike w:val="0"/>
            <w:noProof w:val="0"/>
            <w:color w:val="0077CC"/>
            <w:position w:val="0"/>
            <w:sz w:val="20"/>
            <w:u w:val="single"/>
            <w:vertAlign w:val="baseline"/>
          </w:rPr>
          <w:t>Bobby Deol</w:t>
        </w:r>
      </w:hyperlink>
      <w:r>
        <w:rPr>
          <w:rFonts w:ascii="arial" w:eastAsia="arial" w:hAnsi="arial" w:cs="arial"/>
          <w:b w:val="0"/>
          <w:i w:val="0"/>
          <w:strike w:val="0"/>
          <w:noProof w:val="0"/>
          <w:color w:val="000000"/>
          <w:position w:val="0"/>
          <w:sz w:val="20"/>
          <w:u w:val="none"/>
          <w:vertAlign w:val="baseline"/>
        </w:rPr>
        <w:t xml:space="preserve"> would be a part of the pan-India film.</w:t>
      </w:r>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to its X account, KVN Productions wrote, "100% official now, Super happy &amp; excited to announce that </w:t>
      </w:r>
      <w:hyperlink r:id="rId4260" w:history="1">
        <w:r>
          <w:rPr>
            <w:rFonts w:ascii="arial" w:eastAsia="arial" w:hAnsi="arial" w:cs="arial"/>
            <w:b w:val="0"/>
            <w:i/>
            <w:strike w:val="0"/>
            <w:noProof w:val="0"/>
            <w:color w:val="0077CC"/>
            <w:position w:val="0"/>
            <w:sz w:val="20"/>
            <w:u w:val="single"/>
            <w:vertAlign w:val="baseline"/>
          </w:rPr>
          <w:t>Bobby Deol</w:t>
        </w:r>
      </w:hyperlink>
      <w:r>
        <w:rPr>
          <w:rFonts w:ascii="arial" w:eastAsia="arial" w:hAnsi="arial" w:cs="arial"/>
          <w:b w:val="0"/>
          <w:i w:val="0"/>
          <w:strike w:val="0"/>
          <w:noProof w:val="0"/>
          <w:color w:val="000000"/>
          <w:position w:val="0"/>
          <w:sz w:val="20"/>
          <w:u w:val="none"/>
          <w:vertAlign w:val="baseline"/>
        </w:rPr>
        <w:t xml:space="preserve"> joins #Thalapathy69 cast #Thalapathy69CastReveal #Thalapathy @actorvijay sir #HVinoth @anirudhofficial @Jagadishbliss @LohithNK01".</w:t>
      </w:r>
    </w:p>
    <w:p>
      <w:pPr>
        <w:pStyle w:val="Normal446"/>
      </w:pPr>
    </w:p>
    <w:p>
      <w:pPr>
        <w:pStyle w:val="Normal446"/>
        <w:keepNext w:val="0"/>
        <w:spacing w:before="240" w:after="0" w:line="260" w:lineRule="atLeast"/>
        <w:ind w:left="0" w:right="0" w:firstLine="0"/>
        <w:jc w:val="both"/>
      </w:pPr>
      <w:hyperlink r:id="rId4261" w:history="1">
        <w:r>
          <w:rPr>
            <w:rFonts w:ascii="arial" w:eastAsia="arial" w:hAnsi="arial" w:cs="arial"/>
            <w:b w:val="0"/>
            <w:i/>
            <w:strike w:val="0"/>
            <w:color w:val="0077CC"/>
            <w:sz w:val="20"/>
            <w:u w:val="single"/>
            <w:vertAlign w:val="baseline"/>
          </w:rPr>
          <w:t>https://x.com/KvnProductions/status/1841078232030056892</w:t>
        </w:r>
      </w:hyperlink>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features a cast including Gautham Vasudev Menon, National Award-winning actress Priyamani, veteran actor Prakash Raj, and Mamitha Baiju. The music will be composed by Anirudh.</w:t>
      </w:r>
    </w:p>
    <w:p>
      <w:pPr>
        <w:pStyle w:val="Normal446"/>
        <w:keepNext w:val="0"/>
        <w:spacing w:before="240" w:after="0" w:line="260" w:lineRule="atLeast"/>
        <w:ind w:left="0" w:right="0" w:firstLine="0"/>
        <w:jc w:val="both"/>
      </w:pPr>
      <w:hyperlink r:id="rId4262" w:history="1">
        <w:r>
          <w:rPr>
            <w:rFonts w:ascii="arial" w:eastAsia="arial" w:hAnsi="arial" w:cs="arial"/>
            <w:b w:val="0"/>
            <w:i/>
            <w:strike w:val="0"/>
            <w:color w:val="0077CC"/>
            <w:sz w:val="20"/>
            <w:u w:val="single"/>
            <w:vertAlign w:val="baseline"/>
          </w:rPr>
          <w:t>Thalapathy 69</w:t>
        </w:r>
      </w:hyperlink>
      <w:r>
        <w:rPr>
          <w:rFonts w:ascii="arial" w:eastAsia="arial" w:hAnsi="arial" w:cs="arial"/>
          <w:b w:val="0"/>
          <w:i w:val="0"/>
          <w:strike w:val="0"/>
          <w:noProof w:val="0"/>
          <w:color w:val="000000"/>
          <w:position w:val="0"/>
          <w:sz w:val="20"/>
          <w:u w:val="none"/>
          <w:vertAlign w:val="baseline"/>
        </w:rPr>
        <w:t xml:space="preserve"> is being produced by KVN Productions and directed by H. Vinoth.</w:t>
      </w:r>
    </w:p>
    <w:p>
      <w:pPr>
        <w:pStyle w:val="Normal446"/>
      </w:pPr>
    </w:p>
    <w:p>
      <w:pPr>
        <w:pStyle w:val="Normal4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slated for a pan-Indian release in Tamil, Telugu, and Hindi in October next year.</w:t>
      </w:r>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4263"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was last seen in the action-packed film '</w:t>
      </w:r>
      <w:hyperlink r:id="rId4264" w:history="1">
        <w:r>
          <w:rPr>
            <w:rFonts w:ascii="arial" w:eastAsia="arial" w:hAnsi="arial" w:cs="arial"/>
            <w:b w:val="0"/>
            <w:i/>
            <w:strike w:val="0"/>
            <w:noProof w:val="0"/>
            <w:color w:val="0077CC"/>
            <w:position w:val="0"/>
            <w:sz w:val="20"/>
            <w:u w:val="single"/>
            <w:vertAlign w:val="baseline"/>
          </w:rPr>
          <w:t>GOAT</w:t>
        </w:r>
      </w:hyperlink>
      <w:r>
        <w:rPr>
          <w:rFonts w:ascii="arial" w:eastAsia="arial" w:hAnsi="arial" w:cs="arial"/>
          <w:b w:val="0"/>
          <w:i w:val="0"/>
          <w:strike w:val="0"/>
          <w:noProof w:val="0"/>
          <w:color w:val="000000"/>
          <w:position w:val="0"/>
          <w:sz w:val="20"/>
          <w:u w:val="none"/>
          <w:vertAlign w:val="baseline"/>
        </w:rPr>
        <w:t>'. It is directed by Venkat Prabhu and produced by Kalpathi S Aghoram, Kalpathi S Ganesh and Kalpathi S Suresh of AGS Entertainment.</w:t>
      </w:r>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4265" w:history="1">
        <w:r>
          <w:rPr>
            <w:rFonts w:ascii="arial" w:eastAsia="arial" w:hAnsi="arial" w:cs="arial"/>
            <w:b w:val="0"/>
            <w:i/>
            <w:strike w:val="0"/>
            <w:noProof w:val="0"/>
            <w:color w:val="0077CC"/>
            <w:position w:val="0"/>
            <w:sz w:val="20"/>
            <w:u w:val="single"/>
            <w:vertAlign w:val="baseline"/>
          </w:rPr>
          <w:t>GOAT</w:t>
        </w:r>
      </w:hyperlink>
      <w:r>
        <w:rPr>
          <w:rFonts w:ascii="arial" w:eastAsia="arial" w:hAnsi="arial" w:cs="arial"/>
          <w:b w:val="0"/>
          <w:i w:val="0"/>
          <w:strike w:val="0"/>
          <w:noProof w:val="0"/>
          <w:color w:val="000000"/>
          <w:position w:val="0"/>
          <w:sz w:val="20"/>
          <w:u w:val="none"/>
          <w:vertAlign w:val="baseline"/>
        </w:rPr>
        <w:t>' is tipped to be a period science fiction film. The ensemble cast including Prashanth, Prabhudheva, Sneha, Ajmal Ameer, Vaibhav, Laila, Mohan, Aravind Akash and Ajay Raj take the sides of the hero and villain.</w:t>
      </w:r>
    </w:p>
    <w:p>
      <w:pPr>
        <w:pStyle w:val="Normal446"/>
      </w:pPr>
    </w:p>
    <w:p>
      <w:pPr>
        <w:pStyle w:val="Normal446"/>
        <w:keepNext w:val="0"/>
        <w:spacing w:before="240" w:after="0" w:line="260" w:lineRule="atLeast"/>
        <w:ind w:left="0" w:right="0" w:firstLine="0"/>
        <w:jc w:val="both"/>
      </w:pPr>
      <w:hyperlink r:id="rId4266" w:history="1">
        <w:r>
          <w:rPr>
            <w:rFonts w:ascii="arial" w:eastAsia="arial" w:hAnsi="arial" w:cs="arial"/>
            <w:b w:val="0"/>
            <w:i/>
            <w:strike w:val="0"/>
            <w:color w:val="0077CC"/>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was also seen in the hit action drama Leo directed by Lokesh Kanagaraj.</w:t>
      </w:r>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hyperlink r:id="rId4267"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shared a message on his X account, expressing his dedication to both his political party and the people of Tamil Nadu after the Pandakkal Pooja ceremony. </w:t>
      </w:r>
    </w:p>
    <w:p>
      <w:pPr>
        <w:pStyle w:val="Normal446"/>
      </w:pPr>
    </w:p>
    <w:p>
      <w:pPr>
        <w:pStyle w:val="Normal4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he addressed several criticisms aimed at his party, stating that the upcoming state conference would serve as a response to all the negative comments directed at them.</w: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have been raising questions like whether we know what is politics. Do we know what a conference is? Whether we can sustain continuously in the field? When we successfully host the conference, they will understand that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is not just a namesake political party. Whoever judges us would understand this is the party that is going to rise and achieve success on political grounds. I ask everyone to understand these things and to work for our conference," he wrote in his letter.</w:t>
      </w:r>
    </w:p>
    <w:p>
      <w:pPr>
        <w:pStyle w:val="Normal446"/>
      </w:pP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in his letter, </w:t>
      </w:r>
      <w:hyperlink r:id="rId4268" w:history="1">
        <w:r>
          <w:rPr>
            <w:rFonts w:ascii="arial" w:eastAsia="arial" w:hAnsi="arial" w:cs="arial"/>
            <w:b w:val="0"/>
            <w:i/>
            <w:strike w:val="0"/>
            <w:noProof w:val="0"/>
            <w:color w:val="0077CC"/>
            <w:position w:val="0"/>
            <w:sz w:val="20"/>
            <w:u w:val="single"/>
            <w:vertAlign w:val="baseline"/>
          </w:rPr>
          <w:t>Vijay</w:t>
        </w:r>
      </w:hyperlink>
      <w:r>
        <w:rPr>
          <w:rFonts w:ascii="arial" w:eastAsia="arial" w:hAnsi="arial" w:cs="arial"/>
          <w:b w:val="0"/>
          <w:i w:val="0"/>
          <w:strike w:val="0"/>
          <w:noProof w:val="0"/>
          <w:color w:val="000000"/>
          <w:position w:val="0"/>
          <w:sz w:val="20"/>
          <w:u w:val="none"/>
          <w:vertAlign w:val="baseline"/>
        </w:rPr>
        <w:t xml:space="preserve"> wrote, "We have to work for the people of Tamil Nadu. We have to fulfil their basic needs, which are not fulfilled yet. We have to fulfil that with the help of the Constitution. This is my long pending ambition in my heart. Today the 'Pandakal' ceremony held for our conference went well. This marks the beginning of our conference stage work."</w: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8, the Election Commission of India (ECI) officially registered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as a political party and granted permission to participate in electoral politics as a registered party.</w:t>
      </w:r>
    </w:p>
    <w:p>
      <w:pPr>
        <w:pStyle w:val="Normal446"/>
      </w:pPr>
    </w:p>
    <w:p>
      <w:pPr>
        <w:pStyle w:val="Normal4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elections are likely to be held in Tamil Nadu in 2026, as the tenure of the current government will end the same year. (ANI)</w:t>
      </w:r>
    </w:p>
    <w:p>
      <w:pPr>
        <w:pStyle w:val="Normal446"/>
        <w:keepNext w:val="0"/>
        <w:spacing w:before="240" w:after="0" w:line="260" w:lineRule="atLeast"/>
        <w:ind w:left="0" w:right="0" w:firstLine="0"/>
        <w:jc w:val="both"/>
      </w:pPr>
      <w:hyperlink r:id="rId4269" w:history="1">
        <w:r>
          <w:rPr>
            <w:rFonts w:ascii="arial" w:eastAsia="arial" w:hAnsi="arial" w:cs="arial"/>
            <w:b w:val="0"/>
            <w:i/>
            <w:strike w:val="0"/>
            <w:color w:val="0077CC"/>
            <w:sz w:val="20"/>
            <w:u w:val="single"/>
            <w:vertAlign w:val="baseline"/>
          </w:rPr>
          <w:t>Vijay (Photo/X/@KvnProductions ) - Image</w:t>
        </w:r>
      </w:hyperlink>
    </w:p>
    <w:p>
      <w:pPr>
        <w:pStyle w:val="Normal446"/>
        <w:keepNext/>
        <w:spacing w:before="240" w:after="0" w:line="340" w:lineRule="atLeast"/>
        <w:ind w:left="0" w:right="0" w:firstLine="0"/>
        <w:jc w:val="left"/>
      </w:pPr>
      <w:bookmarkStart w:id="1329" w:name="Classification_436"/>
      <w:bookmarkEnd w:id="1329"/>
      <w:r>
        <w:rPr>
          <w:rFonts w:ascii="arial" w:eastAsia="arial" w:hAnsi="arial" w:cs="arial"/>
          <w:b/>
          <w:i w:val="0"/>
          <w:strike w:val="0"/>
          <w:noProof w:val="0"/>
          <w:color w:val="000000"/>
          <w:position w:val="0"/>
          <w:sz w:val="28"/>
          <w:u w:val="none"/>
          <w:vertAlign w:val="baseline"/>
        </w:rPr>
        <w:t>Classification</w:t>
      </w:r>
    </w:p>
    <w:p>
      <w:pPr>
        <w:pStyle w:val="Normal446"/>
        <w:spacing w:line="60" w:lineRule="exact"/>
      </w:pPr>
      <w:r>
        <w:pict>
          <v:line id="_x0000_s2768" style="position:absolute;z-index:253070336" from="0,2pt" to="512pt,2pt" strokecolor="#009ddb" strokeweight="2pt">
            <v:stroke linestyle="single"/>
            <w10:wrap type="topAndBottom"/>
          </v:line>
        </w:pict>
      </w:r>
    </w:p>
    <w:p>
      <w:pPr>
        <w:pStyle w:val="Normal446"/>
        <w:spacing w:line="120" w:lineRule="exact"/>
      </w:pPr>
    </w:p>
    <w:p>
      <w:pPr>
        <w:pStyle w:val="Normal4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ACTION &amp; ADVENTURE FILMS (89%); ELECTIONS &amp; POLITICS (89%); FILM DIRECTORS (89%); GOVERNMENT &amp; PUBLIC ADMINISTRATION (77%); TRENDS &amp; EVENTS (77%); SCIENCE FICTION &amp; FANTASY FILMS (73%); MUSIC COMPOSITION (68%); AWARDS &amp; PRIZES (66%)</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BEGINNING OF FILMING (90%); CELEBRITIES (90%); PRESS AGENCY RELEASES (90%); ACTION &amp; ADVENTURE FILMS (89%); FILM DIRECTORS (89%); MOVIE FILMING (78%); SCIENCE FICTION &amp; FANTASY FILMS (73%)</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(74%); TAMIL NADU, INDIA (90%); MAHARASHTRA, INDIA (79%); INDIA (94%)</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Pr>
        <w:pStyle w:val="Normal446"/>
      </w:pPr>
    </w:p>
    <w:p>
      <w:pPr>
        <w:pStyle w:val="Normal446"/>
        <w:ind w:left="200"/>
        <w:sectPr>
          <w:type w:val="continuous"/>
          <w:pgMar w:top="840" w:right="1000" w:bottom="840" w:left="1000" w:header="400" w:footer="400"/>
          <w:pgNumType w:fmt="decimal"/>
          <w:cols w:space="720"/>
        </w:sectPr>
      </w:pPr>
      <w:r>
        <w:br/>
      </w:r>
      <w:r>
        <w:pict>
          <v:line id="_x0000_s2769" style="position:absolute;z-index:25307136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4270"/>
          <w:headerReference w:type="default" r:id="rId4271"/>
          <w:footerReference w:type="even" r:id="rId4272"/>
          <w:footerReference w:type="default" r:id="rId4273"/>
          <w:headerReference w:type="first" r:id="rId4274"/>
          <w:footerReference w:type="first" r:id="rId4275"/>
          <w:pgSz w:w="12240" w:h="15840"/>
          <w:pgMar w:top="840" w:right="1000" w:bottom="840" w:left="1000" w:header="400" w:footer="400"/>
          <w:pgNumType w:fmt="decimal"/>
          <w:cols w:space="720"/>
          <w:titlePg w:val="0"/>
        </w:sectPr>
      </w:pPr>
    </w:p>
    <w:p>
      <w:pPr>
        <w:pStyle w:val="Normal447"/>
      </w:pPr>
    </w:p>
    <w:p>
      <w:pPr>
        <w:pStyle w:val="Heading1445"/>
        <w:keepNext w:val="0"/>
        <w:spacing w:after="200" w:line="340" w:lineRule="atLeast"/>
        <w:ind w:left="0" w:right="0" w:firstLine="0"/>
        <w:jc w:val="center"/>
      </w:pPr>
      <w:hyperlink r:id="rId4276" w:history="1">
        <w:r>
          <w:rPr>
            <w:rFonts w:ascii="arial" w:eastAsia="arial" w:hAnsi="arial" w:cs="arial"/>
            <w:b/>
            <w:i/>
            <w:strike w:val="0"/>
            <w:color w:val="0077CC"/>
            <w:sz w:val="28"/>
            <w:u w:val="single"/>
            <w:vertAlign w:val="baseline"/>
          </w:rPr>
          <w:t>Anna University Sexual Assault: Biryani Seller Arrested In Chennai, Actor Vijay Says Case 'Deeply Shocking'</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2024 Wednesday</w:t>
      </w:r>
    </w:p>
    <w:p>
      <w:pPr>
        <w:pStyle w:val="Normal447"/>
        <w:keepNext w:val="0"/>
        <w:spacing w:after="0" w:line="240" w:lineRule="atLeast"/>
        <w:ind w:right="0"/>
        <w:jc w:val="both"/>
      </w:pPr>
      <w:bookmarkStart w:id="1330" w:name="Bookmark_447"/>
      <w:bookmarkEnd w:id="1330"/>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47"/>
        <w:keepNext w:val="0"/>
        <w:spacing w:before="120" w:after="0" w:line="220" w:lineRule="atLeast"/>
        <w:ind w:left="0" w:right="0" w:firstLine="0"/>
        <w:jc w:val="left"/>
      </w:pPr>
      <w:r>
        <w:br/>
      </w:r>
      <w:r>
        <w:pict>
          <v:shape id="_x0000_i2770" type="#_x0000_t75" style="width:187.48pt;height:37.5pt">
            <v:imagedata r:id="rId446"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447"/>
        <w:keepNext/>
        <w:spacing w:before="240" w:after="0" w:line="340" w:lineRule="atLeast"/>
        <w:ind w:left="0" w:right="0" w:firstLine="0"/>
        <w:jc w:val="left"/>
      </w:pPr>
      <w:bookmarkStart w:id="1331" w:name="Body_445"/>
      <w:bookmarkEnd w:id="1331"/>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71" style="position:absolute;z-index:253072384" from="0,2pt" to="512pt,2pt" strokecolor="#009ddb" strokeweight="2pt">
            <v:stroke linestyle="single"/>
            <w10:wrap type="topAndBottom"/>
          </v:line>
        </w:pict>
      </w:r>
    </w:p>
    <w:p>
      <w:pPr>
        <w:pStyle w:val="Normal447"/>
      </w:pPr>
    </w:p>
    <w:p>
      <w:pPr>
        <w:pStyle w:val="Normal447"/>
        <w:keepNext w:val="0"/>
        <w:spacing w:before="240" w:after="0" w:line="260" w:lineRule="atLeast"/>
        <w:ind w:left="0" w:right="0" w:firstLine="0"/>
        <w:jc w:val="both"/>
      </w:pPr>
      <w:hyperlink r:id="rId4277" w:history="1">
        <w:r>
          <w:rPr>
            <w:rFonts w:ascii="arial" w:eastAsia="arial" w:hAnsi="arial" w:cs="arial"/>
            <w:b w:val="0"/>
            <w:i/>
            <w:strike w:val="0"/>
            <w:color w:val="0077CC"/>
            <w:sz w:val="20"/>
            <w:u w:val="single"/>
            <w:vertAlign w:val="baseline"/>
          </w:rPr>
          <w:t>Link to Image</w:t>
        </w:r>
      </w:hyperlink>
    </w:p>
    <w:p>
      <w:pPr>
        <w:pStyle w:val="Normal447"/>
        <w:keepNext w:val="0"/>
        <w:spacing w:before="240" w:after="0" w:line="260" w:lineRule="atLeast"/>
        <w:ind w:left="0" w:right="0" w:firstLine="0"/>
        <w:jc w:val="both"/>
      </w:pPr>
      <w:hyperlink r:id="rId4278" w:history="1">
        <w:r>
          <w:rPr>
            <w:rFonts w:ascii="arial" w:eastAsia="arial" w:hAnsi="arial" w:cs="arial"/>
            <w:b w:val="0"/>
            <w:i/>
            <w:strike w:val="0"/>
            <w:color w:val="0077CC"/>
            <w:sz w:val="20"/>
            <w:u w:val="single"/>
            <w:vertAlign w:val="baseline"/>
          </w:rPr>
          <w:t>Link to Story</w:t>
        </w:r>
      </w:hyperlink>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University sexual assault: A Biryani vendor was arrested for allegedly sexually assaulting a girl student from Anna University in Chennai, sparking outrage in political and student circles in Tamil Nadu . The incident drew attention from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and actor Vijay, who demanded swift legal action and"appropriate punishment" for the accused.In a statement on his social media handle on X, actor Vijay said the news of sexual assault on a student of Anna University was"deeply shocking and painful".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said,"Although the police have informed that a person who sexually assaulted has been arrested, I urge the Tamil Nadu government to take swift legal action against him and ensure appropriate punishment. Also, if anyone else is involved in this heinous crime, appropriate action should also be taken against them promptly."</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the MK Stalin government to take measures to ensure women safety in public places, Vijay said,"Using the Nirbhaya fund allocated every year, we should identify places where women are not safe and install smart poles there, install facilities including emergency buttons, CCTV cameras, telephones, ensure women's safety in all city buses, provide women's toilet facilities in public places, provide emergency telephones and mobile apps for women's safety, and ensure the safety of women in all places including educational institutions, private institutions and public places."</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added,"In addition to implementing all these, we should also continuously monitor whether these are fully functional." Also Read | 99% cases of sexual assaults go unreported, govt data shows</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Biryani seller has been taken into police custody and is being interrogated for the crime. The police formed four special teams to nab the accused in the alleged sexual assault of a college student.</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UNIVERSITY SEXUAL ASSAULT CASEA student of Anna University was allegedly sexually assaulted in Chennai. Police have arrested a 37-year old man, who sells biryani on the pavement, in connection with the case.</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said she was talking to a friend on December 23 when she was intimidated by few persons, who later sexually assaulted her.</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investigation, based on scientific evidence, Gnanasekaran of Kottur (a neighbourhood near the college) has been arrested for this crime. The suspect has given a confessional statement. He is doing business by running a biryani shop on the pavement," police said.</w:t>
      </w:r>
    </w:p>
    <w:p>
      <w:pPr>
        <w:pStyle w:val="Normal4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agency inputs)MENAFN25122024007365015876ID1109030362</w:t>
      </w:r>
    </w:p>
    <w:p>
      <w:pPr>
        <w:pStyle w:val="Normal447"/>
        <w:keepNext/>
        <w:spacing w:before="240" w:after="0" w:line="340" w:lineRule="atLeast"/>
        <w:ind w:left="0" w:right="0" w:firstLine="0"/>
        <w:jc w:val="left"/>
      </w:pPr>
      <w:bookmarkStart w:id="1332" w:name="Classification_437"/>
      <w:bookmarkEnd w:id="1332"/>
      <w:r>
        <w:rPr>
          <w:rFonts w:ascii="arial" w:eastAsia="arial" w:hAnsi="arial" w:cs="arial"/>
          <w:b/>
          <w:i w:val="0"/>
          <w:strike w:val="0"/>
          <w:noProof w:val="0"/>
          <w:color w:val="000000"/>
          <w:position w:val="0"/>
          <w:sz w:val="28"/>
          <w:u w:val="none"/>
          <w:vertAlign w:val="baseline"/>
        </w:rPr>
        <w:t>Classification</w:t>
      </w:r>
    </w:p>
    <w:p>
      <w:pPr>
        <w:pStyle w:val="Normal447"/>
        <w:spacing w:line="60" w:lineRule="exact"/>
      </w:pPr>
      <w:r>
        <w:pict>
          <v:line id="_x0000_s2772" style="position:absolute;z-index:253073408" from="0,2pt" to="512pt,2pt" strokecolor="#009ddb" strokeweight="2pt">
            <v:stroke linestyle="single"/>
            <w10:wrap type="topAndBottom"/>
          </v:line>
        </w:pict>
      </w:r>
    </w:p>
    <w:p>
      <w:pPr>
        <w:pStyle w:val="Normal447"/>
        <w:spacing w:line="120" w:lineRule="exact"/>
      </w:pPr>
    </w:p>
    <w:p>
      <w:pPr>
        <w:pStyle w:val="Normal4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(96%); ARRESTS (92%); CRIME, LAW ENFORCEMENT &amp; CORRECTIONS (90%); NEGATIVE NEWS (90%); NEGATIVE SOCIETAL NEWS (90%); SAFETY (90%); SCHOOL VIOLENCE (90%); SEX OFFENSES (90%); STUDENTS &amp; STUDENT LIFE (90%); CHILD ABUSE &amp; NEGLECT (78%); CHILD SEXUAL ABUSE (78%); EDUCATION SYSTEMS &amp; INSTITUTIONS (78%); INVESTIGATIONS (78%); LAW ENFORCEMENT (78%); SUITS &amp; CLAIMS (78%); VIOLENT CRIME (78%); WOMEN (78%); LAW &amp; LEGAL SYSTEM (76%); PANIC ALARMS (75%); ADMISSIONS &amp; CONFESSIONS (73%); SOCIAL MEDIA (71%); PUBLIC TRANSPORTATION SAFETY (67%)</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(78%); EDUCATIONAL SERVICES (78%); PANIC ALARMS (75%); CAMERAS (73%); MOTORCOACHES &amp; BUSES (73%); SOCIAL MEDIA (71%); TELEPHONIC EQUIPMENT (71%); PUBLIC TRANSPORTATION SAFETY (67%); MOBILE APPLICATIONS (66%)</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TAMIL NADU, INDIA (88%); INDIA (92%)</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47"/>
      </w:pPr>
    </w:p>
    <w:p>
      <w:pPr>
        <w:pStyle w:val="Normal447"/>
        <w:ind w:left="200"/>
        <w:sectPr>
          <w:type w:val="continuous"/>
          <w:pgMar w:top="840" w:right="1000" w:bottom="840" w:left="1000" w:header="400" w:footer="400"/>
          <w:pgNumType w:fmt="decimal"/>
          <w:cols w:space="720"/>
        </w:sectPr>
      </w:pPr>
      <w:r>
        <w:br/>
      </w:r>
      <w:r>
        <w:pict>
          <v:line id="_x0000_s2773" style="position:absolute;z-index:25307443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4279"/>
          <w:headerReference w:type="default" r:id="rId4280"/>
          <w:footerReference w:type="even" r:id="rId4281"/>
          <w:footerReference w:type="default" r:id="rId4282"/>
          <w:headerReference w:type="first" r:id="rId4283"/>
          <w:footerReference w:type="first" r:id="rId4284"/>
          <w:pgSz w:w="12240" w:h="15840"/>
          <w:pgMar w:top="840" w:right="1000" w:bottom="840" w:left="1000" w:header="400" w:footer="400"/>
          <w:pgNumType w:fmt="decimal"/>
          <w:cols w:space="720"/>
          <w:titlePg w:val="0"/>
        </w:sectPr>
      </w:pPr>
    </w:p>
    <w:p>
      <w:pPr>
        <w:pStyle w:val="Normal448"/>
      </w:pPr>
    </w:p>
    <w:p>
      <w:pPr>
        <w:pStyle w:val="Heading1446"/>
        <w:keepNext w:val="0"/>
        <w:spacing w:after="200" w:line="340" w:lineRule="atLeast"/>
        <w:ind w:left="0" w:right="0" w:firstLine="0"/>
        <w:jc w:val="center"/>
      </w:pPr>
      <w:hyperlink r:id="rId4285" w:history="1">
        <w:r>
          <w:rPr>
            <w:rFonts w:ascii="arial" w:eastAsia="arial" w:hAnsi="arial" w:cs="arial"/>
            <w:b/>
            <w:i/>
            <w:strike w:val="0"/>
            <w:color w:val="0077CC"/>
            <w:sz w:val="28"/>
            <w:u w:val="single"/>
            <w:vertAlign w:val="baseline"/>
          </w:rPr>
          <w:t>Actor Vishal says he'd go to Vijay's political rally uninvited: I'm a voter</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 01:06 PM GMT</w:t>
      </w:r>
    </w:p>
    <w:p>
      <w:pPr>
        <w:pStyle w:val="Normal448"/>
        <w:keepNext w:val="0"/>
        <w:spacing w:after="0" w:line="240" w:lineRule="atLeast"/>
        <w:ind w:right="0"/>
        <w:jc w:val="both"/>
      </w:pPr>
      <w:bookmarkStart w:id="1333" w:name="Bookmark_448"/>
      <w:bookmarkEnd w:id="1333"/>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448"/>
        <w:keepNext w:val="0"/>
        <w:spacing w:before="120" w:after="0" w:line="220" w:lineRule="atLeast"/>
        <w:ind w:left="0" w:right="0" w:firstLine="0"/>
        <w:jc w:val="left"/>
      </w:pPr>
      <w:r>
        <w:br/>
      </w:r>
      <w:r>
        <w:pict>
          <v:shape id="_x0000_i2774" type="#_x0000_t75" style="width:102.76pt;height:45.01pt">
            <v:imagedata r:id="rId229"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48"/>
        <w:keepNext/>
        <w:spacing w:before="240" w:after="0" w:line="340" w:lineRule="atLeast"/>
        <w:ind w:left="0" w:right="0" w:firstLine="0"/>
        <w:jc w:val="left"/>
      </w:pPr>
      <w:bookmarkStart w:id="1334" w:name="Body_446"/>
      <w:bookmarkEnd w:id="1334"/>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75" style="position:absolute;z-index:25307545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actor Vishal, at a recent press interaction, said that he'd be interested in attending the first political rally of Thalapathy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which is scheduled to happen on October 27 in Tamil Nadu's Vikravandi. He further added that he'd be interested to see what Vijay's promises to the voters are. This is Vijay's first-ever political rally ever since he established his political party.  At an event in Chennai, Vishal was asked if he would attend</w:t>
      </w:r>
    </w:p>
    <w:p>
      <w:pPr>
        <w:pStyle w:val="Normal448"/>
        <w:keepNext w:val="0"/>
        <w:spacing w:before="240" w:after="0" w:line="260" w:lineRule="atLeast"/>
        <w:ind w:left="0" w:right="0" w:firstLine="0"/>
        <w:jc w:val="both"/>
      </w:pPr>
      <w:hyperlink r:id="rId4286" w:history="1">
        <w:r>
          <w:rPr>
            <w:rFonts w:ascii="arial" w:eastAsia="arial" w:hAnsi="arial" w:cs="arial"/>
            <w:b w:val="0"/>
            <w:i/>
            <w:strike w:val="0"/>
            <w:color w:val="0077CC"/>
            <w:sz w:val="20"/>
            <w:u w:val="single"/>
            <w:vertAlign w:val="baseline"/>
          </w:rPr>
          <w:t>Vijay's political rally</w:t>
        </w:r>
      </w:hyperlink>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"I'm a voter. As a voter, I am willing to see what he is going to promise and what his first speech would be. I'd stand with the crowd to see how Vijay is going to perform compared to the existing politicians. I don't need an invitation for this. We can stand amidst the crowd and listen to him. We should see what he says as a voter. Why should we watch that on TV? If we see it in person, it's a good thing." Vishal dismissed rumours of him joining TVK at present. He said, "It is not a question to be answered. Let TVK conduct its first political rally. Let Vijay take his first step. Let's learn about his manifesto. There's still time for that."  The actor said he hasn't thought about joining Vijay's party at such a nascent stage. "I will cast my vote. I will look for the right candidate in the constituency. I could also be there in that list. We can't say that right now," he added.  Vishal also said that he is already a politician since he's fulfilling the needs of the people.  On the work front, Vishal was last seen in</w:t>
      </w:r>
    </w:p>
    <w:p>
      <w:pPr>
        <w:pStyle w:val="Normal448"/>
        <w:keepNext w:val="0"/>
        <w:spacing w:before="240" w:after="0" w:line="260" w:lineRule="atLeast"/>
        <w:ind w:left="0" w:right="0" w:firstLine="0"/>
        <w:jc w:val="both"/>
      </w:pPr>
      <w:hyperlink r:id="rId4287" w:history="1">
        <w:r>
          <w:rPr>
            <w:rFonts w:ascii="arial" w:eastAsia="arial" w:hAnsi="arial" w:cs="arial"/>
            <w:b w:val="0"/>
            <w:i/>
            <w:strike w:val="0"/>
            <w:color w:val="0077CC"/>
            <w:sz w:val="20"/>
            <w:u w:val="single"/>
            <w:vertAlign w:val="baseline"/>
          </w:rPr>
          <w:t>director Hari's Rathnam</w:t>
        </w:r>
      </w:hyperlink>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actor is now gearing up to make his directorial debut with Thupparivaalan 2, which is expected to go on floors next month. An announcement regarding the same is still awaited. ALSO READ |</w:t>
      </w:r>
    </w:p>
    <w:p>
      <w:pPr>
        <w:pStyle w:val="Normal448"/>
        <w:keepNext w:val="0"/>
        <w:spacing w:before="240" w:after="0" w:line="260" w:lineRule="atLeast"/>
        <w:ind w:left="0" w:right="0" w:firstLine="0"/>
        <w:jc w:val="both"/>
      </w:pPr>
      <w:hyperlink r:id="rId4288" w:history="1">
        <w:r>
          <w:rPr>
            <w:rFonts w:ascii="arial" w:eastAsia="arial" w:hAnsi="arial" w:cs="arial"/>
            <w:b w:val="0"/>
            <w:i/>
            <w:strike w:val="0"/>
            <w:color w:val="0077CC"/>
            <w:sz w:val="20"/>
            <w:u w:val="single"/>
            <w:vertAlign w:val="baseline"/>
          </w:rPr>
          <w:t>Actor Vijay's party recognised by poll panel, aims for 2026 Tamil Nadu election</w:t>
        </w:r>
      </w:hyperlink>
    </w:p>
    <w:p>
      <w:pPr>
        <w:pStyle w:val="Normal448"/>
        <w:keepNext w:val="0"/>
        <w:spacing w:before="240" w:after="0" w:line="260" w:lineRule="atLeast"/>
        <w:ind w:left="0" w:right="0" w:firstLine="0"/>
        <w:jc w:val="both"/>
      </w:pPr>
      <w:hyperlink r:id="rId4289" w:history="1">
        <w:r>
          <w:rPr>
            <w:rFonts w:ascii="arial" w:eastAsia="arial" w:hAnsi="arial" w:cs="arial"/>
            <w:b w:val="0"/>
            <w:i/>
            <w:strike w:val="0"/>
            <w:color w:val="0077CC"/>
            <w:sz w:val="20"/>
            <w:u w:val="single"/>
            <w:vertAlign w:val="baseline"/>
          </w:rPr>
          <w:t>Link to Image</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776" style="position:absolute;z-index:253076480"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Vishal says he'd go to Vijay's political rally uninvited: I'm a voter</w:t>
      </w:r>
    </w:p>
    <w:p>
      <w:pPr>
        <w:pStyle w:val="Normal448"/>
        <w:keepNext/>
        <w:spacing w:before="240" w:after="0" w:line="340" w:lineRule="atLeast"/>
        <w:ind w:left="0" w:right="0" w:firstLine="0"/>
        <w:jc w:val="left"/>
      </w:pPr>
      <w:bookmarkStart w:id="1335" w:name="Classification_438"/>
      <w:bookmarkEnd w:id="1335"/>
      <w:r>
        <w:rPr>
          <w:rFonts w:ascii="arial" w:eastAsia="arial" w:hAnsi="arial" w:cs="arial"/>
          <w:b/>
          <w:i w:val="0"/>
          <w:strike w:val="0"/>
          <w:noProof w:val="0"/>
          <w:color w:val="000000"/>
          <w:position w:val="0"/>
          <w:sz w:val="28"/>
          <w:u w:val="none"/>
          <w:vertAlign w:val="baseline"/>
        </w:rPr>
        <w:t>Classification</w:t>
      </w:r>
    </w:p>
    <w:p>
      <w:pPr>
        <w:pStyle w:val="Normal448"/>
        <w:spacing w:line="60" w:lineRule="exact"/>
      </w:pPr>
      <w:r>
        <w:pict>
          <v:line id="_x0000_s2777" style="position:absolute;z-index:253077504" from="0,2pt" to="512pt,2pt" strokecolor="#009ddb" strokeweight="2pt">
            <v:stroke linestyle="single"/>
            <w10:wrap type="topAndBottom"/>
          </v:line>
        </w:pict>
      </w:r>
    </w:p>
    <w:p>
      <w:pPr>
        <w:pStyle w:val="Normal448"/>
        <w:spacing w:line="120" w:lineRule="exact"/>
      </w:pPr>
    </w:p>
    <w:p>
      <w:pPr>
        <w:pStyle w:val="Normal4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ACTORS &amp; ACTRESSES (89%); POLITICS (78%); GOVERNMENT &amp; PUBLIC ADMINISTRATION (73%)</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(90%); INDIA (93%)</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Pr>
        <w:pStyle w:val="Normal448"/>
      </w:pPr>
    </w:p>
    <w:p>
      <w:pPr>
        <w:pStyle w:val="Normal448"/>
        <w:ind w:left="200"/>
        <w:sectPr>
          <w:type w:val="continuous"/>
          <w:pgMar w:top="840" w:right="1000" w:bottom="840" w:left="1000" w:header="400" w:footer="400"/>
          <w:pgNumType w:fmt="decimal"/>
          <w:cols w:space="720"/>
        </w:sectPr>
      </w:pPr>
      <w:r>
        <w:br/>
      </w:r>
      <w:r>
        <w:pict>
          <v:line id="_x0000_s2778" style="position:absolute;z-index:253078528"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4290"/>
          <w:headerReference w:type="default" r:id="rId4291"/>
          <w:footerReference w:type="even" r:id="rId4292"/>
          <w:footerReference w:type="default" r:id="rId4293"/>
          <w:headerReference w:type="first" r:id="rId4294"/>
          <w:footerReference w:type="first" r:id="rId4295"/>
          <w:pgSz w:w="12240" w:h="15840"/>
          <w:pgMar w:top="840" w:right="1000" w:bottom="840" w:left="1000" w:header="400" w:footer="400"/>
          <w:pgNumType w:fmt="decimal"/>
          <w:cols w:space="720"/>
          <w:titlePg w:val="0"/>
        </w:sectPr>
      </w:pPr>
    </w:p>
    <w:p>
      <w:pPr>
        <w:pStyle w:val="Normal449"/>
      </w:pPr>
    </w:p>
    <w:p>
      <w:pPr>
        <w:pStyle w:val="Heading1447"/>
        <w:keepNext w:val="0"/>
        <w:spacing w:after="200" w:line="340" w:lineRule="atLeast"/>
        <w:ind w:left="0" w:right="0" w:firstLine="0"/>
        <w:jc w:val="center"/>
      </w:pPr>
      <w:hyperlink r:id="rId4296" w:history="1">
        <w:r>
          <w:rPr>
            <w:rFonts w:ascii="arial" w:eastAsia="arial" w:hAnsi="arial" w:cs="arial"/>
            <w:b/>
            <w:i/>
            <w:strike w:val="0"/>
            <w:color w:val="0077CC"/>
            <w:sz w:val="28"/>
            <w:u w:val="single"/>
            <w:vertAlign w:val="baseline"/>
          </w:rPr>
          <w:t>Vijay To Meet Villagers Protesting Against Parandur Airport Tomorrow</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pStyle w:val="Normal449"/>
        <w:keepNext w:val="0"/>
        <w:spacing w:after="0" w:line="240" w:lineRule="atLeast"/>
        <w:ind w:right="0"/>
        <w:jc w:val="both"/>
      </w:pPr>
      <w:bookmarkStart w:id="1336" w:name="Bookmark_449"/>
      <w:bookmarkEnd w:id="1336"/>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49"/>
        <w:keepNext w:val="0"/>
        <w:spacing w:before="120" w:after="0" w:line="220" w:lineRule="atLeast"/>
        <w:ind w:left="0" w:right="0" w:firstLine="0"/>
        <w:jc w:val="left"/>
      </w:pPr>
      <w:r>
        <w:br/>
      </w:r>
      <w:r>
        <w:pict>
          <v:shape id="_x0000_i2779" type="#_x0000_t75" style="width:187.48pt;height:37.5pt">
            <v:imagedata r:id="rId446"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49"/>
        <w:keepNext/>
        <w:spacing w:before="240" w:after="0" w:line="340" w:lineRule="atLeast"/>
        <w:ind w:left="0" w:right="0" w:firstLine="0"/>
        <w:jc w:val="left"/>
      </w:pPr>
      <w:bookmarkStart w:id="1337" w:name="Body_447"/>
      <w:bookmarkEnd w:id="133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80" style="position:absolute;z-index:253079552" from="0,2pt" to="512pt,2pt" strokecolor="#009ddb" strokeweight="2pt">
            <v:stroke linestyle="single"/>
            <w10:wrap type="topAndBottom"/>
          </v:line>
        </w:pict>
      </w:r>
    </w:p>
    <w:p>
      <w:pPr>
        <w:pStyle w:val="Normal449"/>
      </w:pPr>
    </w:p>
    <w:p>
      <w:pPr>
        <w:pStyle w:val="Normal449"/>
        <w:keepNext w:val="0"/>
        <w:spacing w:before="240" w:after="0" w:line="260" w:lineRule="atLeast"/>
        <w:ind w:left="0" w:right="0" w:firstLine="0"/>
        <w:jc w:val="both"/>
      </w:pPr>
      <w:hyperlink r:id="rId4297" w:history="1">
        <w:r>
          <w:rPr>
            <w:rFonts w:ascii="arial" w:eastAsia="arial" w:hAnsi="arial" w:cs="arial"/>
            <w:b w:val="0"/>
            <w:i/>
            <w:strike w:val="0"/>
            <w:color w:val="0077CC"/>
            <w:sz w:val="20"/>
            <w:u w:val="single"/>
            <w:vertAlign w:val="baseline"/>
          </w:rPr>
          <w:t>Link to Image</w:t>
        </w:r>
      </w:hyperlink>
    </w:p>
    <w:p>
      <w:pPr>
        <w:pStyle w:val="Normal449"/>
        <w:keepNext w:val="0"/>
        <w:spacing w:before="240" w:after="0" w:line="260" w:lineRule="atLeast"/>
        <w:ind w:left="0" w:right="0" w:firstLine="0"/>
        <w:jc w:val="both"/>
      </w:pPr>
      <w:hyperlink r:id="rId4298" w:history="1">
        <w:r>
          <w:rPr>
            <w:rFonts w:ascii="arial" w:eastAsia="arial" w:hAnsi="arial" w:cs="arial"/>
            <w:b w:val="0"/>
            <w:i/>
            <w:strike w:val="0"/>
            <w:color w:val="0077CC"/>
            <w:sz w:val="20"/>
            <w:u w:val="single"/>
            <w:vertAlign w:val="baseline"/>
          </w:rPr>
          <w:t>Link to Story</w:t>
        </w:r>
      </w:hyperlink>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Jan 19 (IANS) Tamil superstar and founder-president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will meet the protesters opposing the proposed Parandur Greenfield Airport in Chennai on Monday. The meeting is scheduled to take place at 1 p.m. in a wedding hall in Parandur. According to sources in the TVK, Vijay initially wanted the event to be held in an open ground instead of a closed space.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had initially planned to hold the meeting at Ambedkar Thidal in Ekanapuram. However, restrictions imposed by the Kancheepuram police, coupled with overnight rain, reportedly forced the venue change.</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TVK leaders have instructed officials and volunteers from other districts not to attend the event in Parandur. Reports suggest that Vijay has imposed strict measures to control the crowd at the gathering.</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sources revealed that the police have imposed stringent conditions on Vijay's visit, including limits on attendance and the event's duration.</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leader is expected to interact with residents who have been staging protests against the proposed airport project.</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Parandur Greenfield Airport project has been a contentious issue since its announcement in August 2022. Residents and farmers have raised concerns over the potential environmental and social impacts. Demonstrations have continued for over 900 days, with villagers vowing to oppose the project until it is scrapped.</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involves acquiring 5,746 acres of land across 20 villages, with plans to complete the airport by 2028. Residents, particularly from Ekanapuram -- one of the largest affected villages -- argue that the project will destroy fertile agricultural land and eco-sensitive water bodies, jeopardizing their livelihoods and local ecosystems.</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have included nighttime demonstrations, boycotts of grama sabha meetings, and resolutions demanding the cancellation of the project. Villagers recently marked the 900th day of their agitation on January 10.</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office-bearers have begun preparations for the meeting, engaging with leaders of the protest committee and visiting the site.</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frequently restricted access to protesting villages, erecting barricades and conducting vehicle checks to prevent outsiders from joining the demonstrations. Several protest marches, including those organised by the BJP, PMK, Puthiya Thamizhagam, and Arappor Iyakkam, have been denied or revoked permission.</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visit is expected to boost TVK's popularity and provide significant media attention to the villagers' cause. His presence may strengthen the protesters' resolve and draw further public and political support against the airport project.</w:t>
      </w:r>
    </w:p>
    <w:p>
      <w:pPr>
        <w:pStyle w:val="Normal4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MENAFN19012025000231011071ID1109105624</w:t>
      </w:r>
    </w:p>
    <w:p>
      <w:pPr>
        <w:pStyle w:val="Normal449"/>
        <w:keepNext/>
        <w:spacing w:before="240" w:after="0" w:line="340" w:lineRule="atLeast"/>
        <w:ind w:left="0" w:right="0" w:firstLine="0"/>
        <w:jc w:val="left"/>
      </w:pPr>
      <w:bookmarkStart w:id="1338" w:name="Classification_439"/>
      <w:bookmarkEnd w:id="1338"/>
      <w:r>
        <w:rPr>
          <w:rFonts w:ascii="arial" w:eastAsia="arial" w:hAnsi="arial" w:cs="arial"/>
          <w:b/>
          <w:i w:val="0"/>
          <w:strike w:val="0"/>
          <w:noProof w:val="0"/>
          <w:color w:val="000000"/>
          <w:position w:val="0"/>
          <w:sz w:val="28"/>
          <w:u w:val="none"/>
          <w:vertAlign w:val="baseline"/>
        </w:rPr>
        <w:t>Classification</w:t>
      </w:r>
    </w:p>
    <w:p>
      <w:pPr>
        <w:pStyle w:val="Normal449"/>
        <w:spacing w:line="60" w:lineRule="exact"/>
      </w:pPr>
      <w:r>
        <w:pict>
          <v:line id="_x0000_s2781" style="position:absolute;z-index:253080576" from="0,2pt" to="512pt,2pt" strokecolor="#009ddb" strokeweight="2pt">
            <v:stroke linestyle="single"/>
            <w10:wrap type="topAndBottom"/>
          </v:line>
        </w:pict>
      </w:r>
    </w:p>
    <w:p>
      <w:pPr>
        <w:pStyle w:val="Normal449"/>
        <w:spacing w:line="120" w:lineRule="exact"/>
      </w:pPr>
    </w:p>
    <w:p>
      <w:pPr>
        <w:pStyle w:val="Normal4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PROTESTS &amp; DEMONSTRATIONS (92%); NEGATIVE MISC NEWS (91%); NEGATIVE NEWS (90%); TRENDS &amp; EVENTS (90%); CROWD CONTROL (78%); TALKS &amp; MEETINGS (78%); BOYCOTTS (73%); AGRICULTURAL LANDS (71%); SOCIETY, SOCIAL ASSISTANCE &amp; LIFESTYLE (71%); POLLUTION &amp; ENVIRONMENTAL IMPACTS (65%)</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AGRICULTURAL LANDS (71%)</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INDIA (79%)</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49"/>
      </w:pPr>
    </w:p>
    <w:p>
      <w:pPr>
        <w:pStyle w:val="Normal449"/>
        <w:ind w:left="200"/>
        <w:sectPr>
          <w:type w:val="continuous"/>
          <w:pgMar w:top="840" w:right="1000" w:bottom="840" w:left="1000" w:header="400" w:footer="400"/>
          <w:pgNumType w:fmt="decimal"/>
          <w:cols w:space="720"/>
        </w:sectPr>
      </w:pPr>
      <w:r>
        <w:br/>
      </w:r>
      <w:r>
        <w:pict>
          <v:line id="_x0000_s2782" style="position:absolute;z-index:25308160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4299"/>
          <w:headerReference w:type="default" r:id="rId4300"/>
          <w:footerReference w:type="even" r:id="rId4301"/>
          <w:footerReference w:type="default" r:id="rId4302"/>
          <w:headerReference w:type="first" r:id="rId4303"/>
          <w:footerReference w:type="first" r:id="rId4304"/>
          <w:pgSz w:w="12240" w:h="15840"/>
          <w:pgMar w:top="840" w:right="1000" w:bottom="840" w:left="1000" w:header="400" w:footer="400"/>
          <w:pgNumType w:fmt="decimal"/>
          <w:cols w:space="720"/>
          <w:titlePg w:val="0"/>
        </w:sectPr>
      </w:pPr>
    </w:p>
    <w:p>
      <w:pPr>
        <w:pStyle w:val="Normal450"/>
      </w:pPr>
    </w:p>
    <w:p>
      <w:pPr>
        <w:pStyle w:val="Heading1448"/>
        <w:keepNext w:val="0"/>
        <w:spacing w:after="200" w:line="340" w:lineRule="atLeast"/>
        <w:ind w:left="0" w:right="0" w:firstLine="0"/>
        <w:jc w:val="center"/>
      </w:pPr>
      <w:hyperlink r:id="rId4305" w:history="1">
        <w:r>
          <w:rPr>
            <w:rFonts w:ascii="arial" w:eastAsia="arial" w:hAnsi="arial" w:cs="arial"/>
            <w:b/>
            <w:i/>
            <w:strike w:val="0"/>
            <w:color w:val="0077CC"/>
            <w:sz w:val="28"/>
            <w:u w:val="single"/>
            <w:vertAlign w:val="baseline"/>
          </w:rPr>
          <w:t>Vikravandi decked up for actor Vijay’s debut political rally</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450"/>
        <w:keepNext w:val="0"/>
        <w:spacing w:after="0" w:line="240" w:lineRule="atLeast"/>
        <w:ind w:right="0"/>
        <w:jc w:val="both"/>
      </w:pPr>
      <w:bookmarkStart w:id="1339" w:name="Bookmark_450"/>
      <w:bookmarkEnd w:id="133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450"/>
        <w:keepNext w:val="0"/>
        <w:spacing w:before="120" w:after="0" w:line="220" w:lineRule="atLeast"/>
        <w:ind w:left="0" w:right="0" w:firstLine="0"/>
        <w:jc w:val="left"/>
      </w:pPr>
      <w:r>
        <w:br/>
      </w:r>
      <w:r>
        <w:pict>
          <v:shape id="_x0000_i2783" type="#_x0000_t75" style="width:269.97pt;height:89.99pt">
            <v:imagedata r:id="rId202"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50"/>
        <w:keepNext/>
        <w:spacing w:before="240" w:after="0" w:line="340" w:lineRule="atLeast"/>
        <w:ind w:left="0" w:right="0" w:firstLine="0"/>
        <w:jc w:val="left"/>
      </w:pPr>
      <w:bookmarkStart w:id="1340" w:name="Body_448"/>
      <w:bookmarkEnd w:id="134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84" style="position:absolute;z-index:25308262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Vikravandi town in Villupuram is all decked up to play host to the first public rally of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eight months after he floated the party.</w:t>
      </w:r>
    </w:p>
    <w:p>
      <w:pPr>
        <w:pStyle w:val="Normal450"/>
      </w:pPr>
    </w:p>
    <w:p>
      <w:pPr>
        <w:pStyle w:val="Normal4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party, which is yet to test the electoral waters and is gearing up for the 2026 Assembly elections, has already generated intense interest in political circles.</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dais has been erected on an 85-acre site with a seating arrangement for nearly a lakh people.</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of the venue wore a festive look with hundreds of huge party flags in red and yellow covering the entire ground. </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cutouts of former Chief Minister K. Kamaraj, B.R. Ambedkar, social reformer Periyar E. V. Ramaswamy, freedom fighter Anjalai Ammal and Chola, Pandya and Chera kings were erected around the venue.</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Functionaries of TVK said they left no stone unturned to make the event a big success and a record-breaking one. </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8.30 a.m., all roads leading to Vikravandi witnessed a huge influx of vehicles and vans carrying fans from across the State to hear actor Vijay announce the policies of his political party.</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Vijay, who arrived in Vikravandi on Saturday (October 26, 2024) night and stayed in a caravan, will address an expected crowd of 1 lakh at the venue at V.Salai in the town.</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hoist the party flag on a 100-metre high pole through remote control. An 800-metre long ramp has been erected along the dais. </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will alone hog the limelight during the massive show of strength planned in true film style. The main entrance to the venue resembling Fort St. George has been erected.</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expected to be the lone star speaker at the three-hour meeting, scheduled to begin at 5 p.m. </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Massive security arrangements have been made for the meeting, termed as one of the biggest political shows in recent months. </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6,000 policemen drawn from Villupuram and various other districts are being deployed at the venue. The security arrangements are being supervised by Inspector General of Police (North Zone) Asra Garg.  </w:t>
      </w:r>
    </w:p>
    <w:p>
      <w:pPr>
        <w:pStyle w:val="Normal450"/>
      </w:pPr>
    </w:p>
    <w:p>
      <w:pPr>
        <w:pStyle w:val="Normal4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22 ambulances and 18 medical teams have also been stationed for any health exigency at the venue. </w:t>
      </w:r>
    </w:p>
    <w:p>
      <w:pPr>
        <w:pStyle w:val="Normal450"/>
        <w:keepNext/>
        <w:spacing w:before="240" w:after="0" w:line="340" w:lineRule="atLeast"/>
        <w:ind w:left="0" w:right="0" w:firstLine="0"/>
        <w:jc w:val="left"/>
      </w:pPr>
      <w:bookmarkStart w:id="1341" w:name="Classification_440"/>
      <w:bookmarkEnd w:id="1341"/>
      <w:r>
        <w:rPr>
          <w:rFonts w:ascii="arial" w:eastAsia="arial" w:hAnsi="arial" w:cs="arial"/>
          <w:b/>
          <w:i w:val="0"/>
          <w:strike w:val="0"/>
          <w:noProof w:val="0"/>
          <w:color w:val="000000"/>
          <w:position w:val="0"/>
          <w:sz w:val="28"/>
          <w:u w:val="none"/>
          <w:vertAlign w:val="baseline"/>
        </w:rPr>
        <w:t>Classification</w:t>
      </w:r>
    </w:p>
    <w:p>
      <w:pPr>
        <w:pStyle w:val="Normal450"/>
        <w:spacing w:line="60" w:lineRule="exact"/>
      </w:pPr>
      <w:r>
        <w:pict>
          <v:line id="_x0000_s2785" style="position:absolute;z-index:253083648" from="0,2pt" to="512pt,2pt" strokecolor="#009ddb" strokeweight="2pt">
            <v:stroke linestyle="single"/>
            <w10:wrap type="topAndBottom"/>
          </v:line>
        </w:pict>
      </w:r>
    </w:p>
    <w:p>
      <w:pPr>
        <w:pStyle w:val="Normal450"/>
        <w:spacing w:line="120" w:lineRule="exact"/>
      </w:pPr>
    </w:p>
    <w:p>
      <w:pPr>
        <w:pStyle w:val="Normal4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ACTORS &amp; ACTRESSES (89%); CAMPAIGNS &amp; ELECTIONS (78%); ELECTIONS (78%); GOVERNMENT BODIES &amp; OFFICES (78%); SOCIETY, SOCIAL ASSISTANCE &amp; LIFESTYLE (78%); TALKS &amp; MEETINGS (74%); GOVERNMENT &amp; PUBLIC ADMINISTRATION (73%); GOVERNMENT ADVISORS &amp; MINISTERS (73%)</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EMERGENCY VEHICLES (72%)</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(79%)</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450"/>
      </w:pPr>
    </w:p>
    <w:p>
      <w:pPr>
        <w:pStyle w:val="Normal450"/>
        <w:ind w:left="200"/>
        <w:sectPr>
          <w:type w:val="continuous"/>
          <w:pgMar w:top="840" w:right="1000" w:bottom="840" w:left="1000" w:header="400" w:footer="400"/>
          <w:pgNumType w:fmt="decimal"/>
          <w:cols w:space="720"/>
        </w:sectPr>
      </w:pPr>
      <w:r>
        <w:br/>
      </w:r>
      <w:r>
        <w:pict>
          <v:line id="_x0000_s2786" style="position:absolute;z-index:253084672"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4306"/>
          <w:headerReference w:type="default" r:id="rId4307"/>
          <w:footerReference w:type="even" r:id="rId4308"/>
          <w:footerReference w:type="default" r:id="rId4309"/>
          <w:headerReference w:type="first" r:id="rId4310"/>
          <w:footerReference w:type="first" r:id="rId4311"/>
          <w:pgSz w:w="12240" w:h="15840"/>
          <w:pgMar w:top="840" w:right="1000" w:bottom="840" w:left="1000" w:header="400" w:footer="400"/>
          <w:pgNumType w:fmt="decimal"/>
          <w:cols w:space="720"/>
          <w:titlePg w:val="0"/>
        </w:sectPr>
      </w:pPr>
    </w:p>
    <w:p>
      <w:pPr>
        <w:pStyle w:val="Normal451"/>
      </w:pPr>
    </w:p>
    <w:p>
      <w:pPr>
        <w:pStyle w:val="Heading1449"/>
        <w:keepNext w:val="0"/>
        <w:spacing w:after="200" w:line="340" w:lineRule="atLeast"/>
        <w:ind w:left="0" w:right="0" w:firstLine="0"/>
        <w:jc w:val="center"/>
      </w:pPr>
      <w:hyperlink r:id="rId4312" w:history="1">
        <w:r>
          <w:rPr>
            <w:rFonts w:ascii="arial" w:eastAsia="arial" w:hAnsi="arial" w:cs="arial"/>
            <w:b/>
            <w:i/>
            <w:strike w:val="0"/>
            <w:color w:val="0077CC"/>
            <w:sz w:val="28"/>
            <w:u w:val="single"/>
            <w:vertAlign w:val="baseline"/>
          </w:rPr>
          <w:t>Tamil Nadu CM Stalin escalates 'Hindi imposition' row, claims language push erased 25 native tongues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 6:30 AM EST</w:t>
      </w:r>
    </w:p>
    <w:p>
      <w:pPr>
        <w:pStyle w:val="Normal451"/>
        <w:keepNext w:val="0"/>
        <w:spacing w:after="0" w:line="240" w:lineRule="atLeast"/>
        <w:ind w:right="0"/>
        <w:jc w:val="both"/>
      </w:pPr>
      <w:bookmarkStart w:id="1342" w:name="Bookmark_451"/>
      <w:bookmarkEnd w:id="1342"/>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distributed by Contify.com All Rights Reserved</w:t>
      </w:r>
    </w:p>
    <w:p>
      <w:pPr>
        <w:pStyle w:val="Normal451"/>
        <w:keepNext w:val="0"/>
        <w:spacing w:before="120" w:after="0" w:line="220" w:lineRule="atLeast"/>
        <w:ind w:left="0" w:right="0" w:firstLine="0"/>
        <w:jc w:val="left"/>
      </w:pPr>
      <w:r>
        <w:br/>
      </w:r>
      <w:r>
        <w:pict>
          <v:shape id="_x0000_i2787" type="#_x0000_t75" style="width:0;height:0"/>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451"/>
        <w:keepNext/>
        <w:spacing w:before="240" w:after="0" w:line="340" w:lineRule="atLeast"/>
        <w:ind w:left="0" w:right="0" w:firstLine="0"/>
        <w:jc w:val="left"/>
      </w:pPr>
      <w:bookmarkStart w:id="1343" w:name="Body_449"/>
      <w:bookmarkEnd w:id="1343"/>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88" style="position:absolute;z-index:253085696"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Delhi/Chennai: The Centre has dismissed Tamil Nadu Chief Minister MK Stalin's 'Hindi imposition' remarks as "silly," media reports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Stalin's criticism of the central government intensified on Thursday as he went on to assert that the forced spread of the language had led to the extinction of 25 native North Indian languages over the past century.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for a 'monolithic Hindi identity' is what destroys ancient languages. Uttar Pradesh and Bihar were never 'Hindi heartlands'... their real languages are now relics of the past," Stalin said, reported NDTV.</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Stalin also condemned the Centre for allegedly undermining regional languages as a means to erode cultural identity, countering the government's claim that Tamil political leaders were distorting facts to create an election narrative ahead of 2026.</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leader reiterated his party's opposition to what he termed the 'imposition' of Hindi.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Centre of contradicting its own assertion that students nationwide could study any language, pointing out that Tamil was not widely offered as a subject outside the Andaman Islands.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 further alleged that most states prioritised Sanskrit under the new National Education Policy's (NEP) three-language formula, which mandates students learn their mother tongue, English, and a third language of their choice.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Tamil language teachers in Kendriya Vidyalayas... The Union Education Minister said teachers would be appointed only if at least 15 students opt for Tamil in a school," Stalin claimed.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Sanskrit is prioritised under the three-language formula in most states, whereas Tamil is protected by the Dravidian movement."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alleged that in Rajasthan, Sanskrit teachers had replaced those teaching Urdu.</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Prime Minister Narendra Modi how many signboards in South Indian languages were put up at the Maha Kumbh or Tamil Sangamam in Varanasi," he remarked.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"Hindi is not the mother tongue of Uttar Pradesh... UP lost Bhojpuri, Bundelkhandi (Bundeli). Uttarakhand lost Kumaoni. Native languages have vanished from Rajasthan, Haryana, Bihar, and Chhattisgarh," Stalin stated.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sharp critique underscores the long-standing friction between Tamil Nadu and the Centre over the three-language formula in the NEP.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historically opposed to Hindi imposition, has adhered to a two-language policy since 1967, following violent anti-Hindi protests that led to the Congress losing power in the state.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dispute erupted after Union Education Minister Dharmendra Pradhan warned that Tamil Nadu could lose Rs 2,400 crore in education funds if it refused to fully implement the NEP.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Stalin and his son, Deputy Chief Minister Udhayanidhi Stalin, hit back, accusing the Centre of "blackmail" and vowing that Tamil Nadu was prepared for another 'language war.'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Pradhan told NDTV that the Tamil Nadu government was pushing a "false narrative," claiming the state had initially agreed to implement the NEP but later reversed its stance for political reasons.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in the NEP have we proposed imposing any particular language on any state... this is an unnecessary political controversy," Pradhan stated.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a key political shift, actor Ranjana Natchiyaar resigned from the BJP after over eight years and joined actor Vijay's newly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in turn, criticised both the DMK and BJP, accusing them of staging the confrontation over the NEP and the three-language formula for political gain.</w:t>
      </w:r>
    </w:p>
    <w:p>
      <w:pPr>
        <w:pStyle w:val="Normal451"/>
        <w:keepNext/>
        <w:spacing w:before="240" w:after="0" w:line="340" w:lineRule="atLeast"/>
        <w:ind w:left="0" w:right="0" w:firstLine="0"/>
        <w:jc w:val="left"/>
      </w:pPr>
      <w:bookmarkStart w:id="1344" w:name="Classification_441"/>
      <w:bookmarkEnd w:id="1344"/>
      <w:r>
        <w:rPr>
          <w:rFonts w:ascii="arial" w:eastAsia="arial" w:hAnsi="arial" w:cs="arial"/>
          <w:b/>
          <w:i w:val="0"/>
          <w:strike w:val="0"/>
          <w:noProof w:val="0"/>
          <w:color w:val="000000"/>
          <w:position w:val="0"/>
          <w:sz w:val="28"/>
          <w:u w:val="none"/>
          <w:vertAlign w:val="baseline"/>
        </w:rPr>
        <w:t>Classification</w:t>
      </w:r>
    </w:p>
    <w:p>
      <w:pPr>
        <w:pStyle w:val="Normal451"/>
        <w:spacing w:line="60" w:lineRule="exact"/>
      </w:pPr>
      <w:r>
        <w:pict>
          <v:line id="_x0000_s2789" style="position:absolute;z-index:253086720" from="0,2pt" to="512pt,2pt" strokecolor="#009ddb" strokeweight="2pt">
            <v:stroke linestyle="single"/>
            <w10:wrap type="topAndBottom"/>
          </v:line>
        </w:pict>
      </w:r>
    </w:p>
    <w:p>
      <w:pPr>
        <w:pStyle w:val="Normal451"/>
        <w:spacing w:line="120" w:lineRule="exact"/>
      </w:pPr>
    </w:p>
    <w:p>
      <w:pPr>
        <w:pStyle w:val="Normal4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LANGUAGE &amp; LANGUAGES (90%); NEGATIVE PERSONAL NEWS (90%); EDUCATION DEPARTMENTS (89%); GOVERNMENT ADVISORS &amp; MINISTERS (89%); GOVERNMENT BODIES &amp; OFFICES (89%); TEACHING &amp; TEACHERS (89%); STUDENTS &amp; STUDENT LIFE (87%); ELECTIONS &amp; POLITICS (78%); ANCIENT &amp; EXTINCT LANGUAGES (77%); HEADS OF STATE &amp; GOVERNMENT (77%); PRIME MINISTERS (77%); PUBLIC POLICY (77%); APPOINTMENTS (73%); CUSTOMS &amp; CULTURAL HERITAGE (72%); EDUCATION REGULATION &amp; POLICY (72%); LANGUAGE ACQUISITION (72%); PROTESTS &amp; DEMONSTRATIONS (72%); TRENDS &amp; EVENTS (72%); EDUCATION &amp; TRAINING (67%); EDUCATION FUNDING (67%)</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(73%); TAMIL NADU, INDIA (95%); BIHAR, INDIA (92%); RAJASTHAN, INDIA (92%); UTTAR PRADESH, INDIA (92%); CHHATTISGARH, INDIA (79%); HARYANA, INDIA (79%); UTTARAKHAND, INDIA (79%); ANDAMAN &amp; NICOBAR ISLANDS, INDIA (58%); INDIA (96%)</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451"/>
      </w:pPr>
    </w:p>
    <w:p>
      <w:pPr>
        <w:pStyle w:val="Normal451"/>
        <w:ind w:left="200"/>
        <w:sectPr>
          <w:type w:val="continuous"/>
          <w:pgMar w:top="840" w:right="1000" w:bottom="840" w:left="1000" w:header="400" w:footer="400"/>
          <w:pgNumType w:fmt="decimal"/>
          <w:cols w:space="720"/>
        </w:sectPr>
      </w:pPr>
      <w:r>
        <w:br/>
      </w:r>
      <w:r>
        <w:pict>
          <v:line id="_x0000_s2790" style="position:absolute;z-index:25308774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4313"/>
          <w:headerReference w:type="default" r:id="rId4314"/>
          <w:footerReference w:type="even" r:id="rId4315"/>
          <w:footerReference w:type="default" r:id="rId4316"/>
          <w:headerReference w:type="first" r:id="rId4317"/>
          <w:footerReference w:type="first" r:id="rId4318"/>
          <w:pgSz w:w="12240" w:h="15840"/>
          <w:pgMar w:top="840" w:right="1000" w:bottom="840" w:left="1000" w:header="400" w:footer="400"/>
          <w:pgNumType w:fmt="decimal"/>
          <w:cols w:space="720"/>
          <w:titlePg w:val="0"/>
        </w:sectPr>
      </w:pPr>
    </w:p>
    <w:p>
      <w:pPr>
        <w:pStyle w:val="Normal452"/>
      </w:pPr>
    </w:p>
    <w:p>
      <w:pPr>
        <w:pStyle w:val="Heading1450"/>
        <w:keepNext w:val="0"/>
        <w:spacing w:after="200" w:line="340" w:lineRule="atLeast"/>
        <w:ind w:left="0" w:right="0" w:firstLine="0"/>
        <w:jc w:val="center"/>
      </w:pPr>
      <w:hyperlink r:id="rId4319" w:history="1">
        <w:r>
          <w:rPr>
            <w:rFonts w:ascii="arial" w:eastAsia="arial" w:hAnsi="arial" w:cs="arial"/>
            <w:b/>
            <w:i/>
            <w:strike w:val="0"/>
            <w:color w:val="0077CC"/>
            <w:sz w:val="28"/>
            <w:u w:val="single"/>
            <w:vertAlign w:val="baseline"/>
          </w:rPr>
          <w:t>Tamil Nadu CM M K Stalin's first jibe at Vijay: New parties do not like DMK's growth, want to destroy it</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452"/>
        <w:keepNext w:val="0"/>
        <w:spacing w:after="0" w:line="240" w:lineRule="atLeast"/>
        <w:ind w:right="0"/>
        <w:jc w:val="both"/>
      </w:pPr>
      <w:bookmarkStart w:id="1345" w:name="Bookmark_452"/>
      <w:bookmarkEnd w:id="1345"/>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Omjasvin M D</w:t>
      </w:r>
    </w:p>
    <w:p>
      <w:pPr>
        <w:pStyle w:val="Normal452"/>
        <w:keepNext/>
        <w:spacing w:before="240" w:after="0" w:line="340" w:lineRule="atLeast"/>
        <w:ind w:left="0" w:right="0" w:firstLine="0"/>
        <w:jc w:val="left"/>
      </w:pPr>
      <w:bookmarkStart w:id="1346" w:name="Body_450"/>
      <w:bookmarkEnd w:id="1346"/>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91" style="position:absolute;z-index:25308876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A week after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targeted the DMK govt at his first public meeting, chief minister M K Stalin on Monday took his first jibe at the actor-politician."Those who start a new party want DMK destroyed because they don't like the growth of our party," Stalin said at an event in Kolathur.Calling on critics to reflect on the govt's achievements over the past four years, Stalin invoked DMK founder and former chief minister C N Annadurai, wishing them longevity. "Anna used to say 'vaazhga vasavaalargal' (long live critics)," he said, without naming anyone. "We will not waste time answering anyone unnecessarily as we are too busy working for the people," said Stalin.Addressing the Vikravandi meeting on Oct 27, Vijay had vowed to take on his "political enemy" which he said was corrupt and "deceiving people in the name of Dravidian model of governance."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TVK meeting, Vijay had also criticised the state govt's liquor policy, tax hikes, rising commodity prices and "deteriorating law and order". Union govt will yield to TN’s demand: CMSpeaking at Kolathur’s Anitha Achievers Academy, a training institute dedicated to Anitha, a 17-year-old student who took her life after a poor NEET score, Stalin highlighted Tamil Nadu’s industrial growth and youth employment.“I am proud to be the representative of Kolathur and even prouder to be at Anitha Achievers Academy,” he said.Stalin reiterated his opposition to NEET, which he said shattered Anitha’s dream of becoming a doctor.“One day, the Union govt will yield to Tamil Nadu people’s demand to abolish NEET,” he said, promising to continue the legal fight.Earlier, he inaugurated ‘Mudhalvar Padaippagam,’ a state-of-the-art coworking and learning space to support entrepreneurs and candidates of competitive exams.This facility, built at Rs 2.8 crore by Greater Chennai Corporation and Chennai Metropolitan Development Authority, can accommodate 40 workers and 50 students. . The chief minister also assessed flood mitigation efforts. For Reprint Rights: timescontent.com</w:t>
      </w:r>
    </w:p>
    <w:p>
      <w:pPr>
        <w:pStyle w:val="Normal452"/>
        <w:keepNext/>
        <w:spacing w:before="240" w:after="0" w:line="340" w:lineRule="atLeast"/>
        <w:ind w:left="0" w:right="0" w:firstLine="0"/>
        <w:jc w:val="left"/>
      </w:pPr>
      <w:bookmarkStart w:id="1347" w:name="Classification_442"/>
      <w:bookmarkEnd w:id="1347"/>
      <w:r>
        <w:rPr>
          <w:rFonts w:ascii="arial" w:eastAsia="arial" w:hAnsi="arial" w:cs="arial"/>
          <w:b/>
          <w:i w:val="0"/>
          <w:strike w:val="0"/>
          <w:noProof w:val="0"/>
          <w:color w:val="000000"/>
          <w:position w:val="0"/>
          <w:sz w:val="28"/>
          <w:u w:val="none"/>
          <w:vertAlign w:val="baseline"/>
        </w:rPr>
        <w:t>Classification</w:t>
      </w:r>
    </w:p>
    <w:p>
      <w:pPr>
        <w:pStyle w:val="Normal452"/>
        <w:spacing w:line="60" w:lineRule="exact"/>
      </w:pPr>
      <w:r>
        <w:pict>
          <v:line id="_x0000_s2792" style="position:absolute;z-index:253089792" from="0,2pt" to="512pt,2pt" strokecolor="#009ddb" strokeweight="2pt">
            <v:stroke linestyle="single"/>
            <w10:wrap type="topAndBottom"/>
          </v:line>
        </w:pict>
      </w:r>
    </w:p>
    <w:p>
      <w:pPr>
        <w:pStyle w:val="Normal452"/>
        <w:spacing w:line="120" w:lineRule="exact"/>
      </w:pPr>
    </w:p>
    <w:p>
      <w:pPr>
        <w:pStyle w:val="Normal4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TALKS &amp; MEETINGS (90%); ELECTIONS &amp; POLITICS (78%); POLITICS (78%); PUBLIC HEARINGS (78%); TAXES &amp; TAXATION (68%); PRICE INCREASES (66%); TAX LAW (66%); WORKSPACE SHARING (64%); COMMODITIES PRICES (52%); TAX INCREASES (52%); CITIES (50%); CITY LIFE (50%)</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METROPOLITAN BANK HOLDING CORP (51%)</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MCB (NYSE) (51%)</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(51%); SIC6029 COMMERCIAL BANKS, NEC (51%); PRICE INCREASES (66%); COMMODITIES PRICES (52%)</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(91%); TAMIL NADU, INDIA (91%); INDIA (94%)</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452"/>
      </w:pPr>
    </w:p>
    <w:p>
      <w:pPr>
        <w:pStyle w:val="Normal452"/>
        <w:ind w:left="200"/>
        <w:sectPr>
          <w:type w:val="continuous"/>
          <w:pgMar w:top="840" w:right="1000" w:bottom="840" w:left="1000" w:header="400" w:footer="400"/>
          <w:pgNumType w:fmt="decimal"/>
          <w:cols w:space="720"/>
        </w:sectPr>
      </w:pPr>
      <w:r>
        <w:br/>
      </w:r>
      <w:r>
        <w:pict>
          <v:line id="_x0000_s2793" style="position:absolute;z-index:25309081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4320"/>
          <w:headerReference w:type="default" r:id="rId4321"/>
          <w:footerReference w:type="even" r:id="rId4322"/>
          <w:footerReference w:type="default" r:id="rId4323"/>
          <w:headerReference w:type="first" r:id="rId4324"/>
          <w:footerReference w:type="first" r:id="rId4325"/>
          <w:pgSz w:w="12240" w:h="15840"/>
          <w:pgMar w:top="840" w:right="1000" w:bottom="840" w:left="1000" w:header="400" w:footer="400"/>
          <w:pgNumType w:fmt="decimal"/>
          <w:cols w:space="720"/>
          <w:titlePg w:val="0"/>
        </w:sectPr>
      </w:pPr>
    </w:p>
    <w:p>
      <w:pPr>
        <w:pStyle w:val="Normal453"/>
      </w:pPr>
    </w:p>
    <w:p>
      <w:pPr>
        <w:pStyle w:val="Heading1451"/>
        <w:keepNext w:val="0"/>
        <w:spacing w:after="200" w:line="340" w:lineRule="atLeast"/>
        <w:ind w:left="0" w:right="0" w:firstLine="0"/>
        <w:jc w:val="center"/>
      </w:pPr>
      <w:hyperlink r:id="rId4326" w:history="1">
        <w:r>
          <w:rPr>
            <w:rFonts w:ascii="arial" w:eastAsia="arial" w:hAnsi="arial" w:cs="arial"/>
            <w:b/>
            <w:i/>
            <w:strike w:val="0"/>
            <w:color w:val="0077CC"/>
            <w:sz w:val="28"/>
            <w:u w:val="single"/>
            <w:vertAlign w:val="baseline"/>
          </w:rPr>
          <w:t>Tamil superstar Vijay’s TVK to hold first anniversary meet today</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w:t>
      </w:r>
    </w:p>
    <w:p>
      <w:pPr>
        <w:pStyle w:val="Normal453"/>
        <w:keepNext w:val="0"/>
        <w:spacing w:after="0" w:line="240" w:lineRule="atLeast"/>
        <w:ind w:right="0"/>
        <w:jc w:val="both"/>
      </w:pPr>
      <w:bookmarkStart w:id="1348" w:name="Bookmark_453"/>
      <w:bookmarkEnd w:id="1348"/>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453"/>
        <w:keepNext w:val="0"/>
        <w:spacing w:before="120" w:after="0" w:line="220" w:lineRule="atLeast"/>
        <w:ind w:left="0" w:right="0" w:firstLine="0"/>
        <w:jc w:val="left"/>
      </w:pPr>
      <w:r>
        <w:br/>
      </w:r>
      <w:r>
        <w:pict>
          <v:shape id="_x0000_i2794" type="#_x0000_t75" style="width:323.25pt;height:62.25pt">
            <v:imagedata r:id="rId699"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53"/>
        <w:keepNext/>
        <w:spacing w:before="240" w:after="0" w:line="340" w:lineRule="atLeast"/>
        <w:ind w:left="0" w:right="0" w:firstLine="0"/>
        <w:jc w:val="left"/>
      </w:pPr>
      <w:bookmarkStart w:id="1349" w:name="Body_451"/>
      <w:bookmarkEnd w:id="1349"/>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95" style="position:absolute;z-index:25309184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26 --</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Tamil superstar-turned-politician Vijay’s party, TVK, is set to celebrate its first anniversary on Wednesday at a private hotel in Mahabalipuram.</w:t>
      </w:r>
    </w:p>
    <w:p>
      <w:pPr>
        <w:pStyle w:val="Normal453"/>
      </w:pP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Suraaj Party founder and political strategist Prashant Kishor is likely to attend the event.</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General Secretary N. Anand said the anniversary celebration will be led by party founder and president Vijay. He said that TVK, which was established on the principles of love, concern, and selfless service, has made remarkable progress over the past year.</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credited the party’s growing popularity to the unwavering support of the people, who have placed their trust in TVK’s vision and ideology. Around 2,500 to 3,000 delegates are expected to participate in the anniversary meet.</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Vijay is expected to make significant announcements regarding the party’s future, including plans for the 2026 Tamil Nadu Assembly elections. In addition, TVK General Secretary Anand and election strategists John Arockiyasamy and Prashant Kishor will address the gathering.</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indicate that several political leaders, including B. Kaliyammal, the women’s wing leader of Naam Tamilar Katchi (NTK), may officially join TVK in Vijay’s presence during the event.</w: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February 2, 2024, declaring his opposition to corruption and divisive politics. Although he chose to stay out of the 2024 Lok Sabha elections, he announced that TVK would contest the 2026 Tamil Nadu Assembly elections.</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the party’s flag and song at TVK’s headquarters in Panaiyur, Chennai.</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inaugural conference, held on October 27, 2024, in Vikravandi, Villupuram district, reportedly attracted a massive crowd of around three lakh people. The event caused heavy traffic congestion in Vikravandi and Mundiyampakkam, with vehicle diversions on the Chennai-Tiruchi National Highway. During the conference, Vijay strongly criticised both the DMK and BJP, describing the BJP as his ideological adversary and the DMK as his political adversary.</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family-centric party that exploits the “Dravidian” identity for personal gain while condemning the BJP for its divisive politics. Following his remarks, the DMK accused Vijay of being the “C team” of the BJP.</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influence in Tamil Nadu politics has been growing since his fan club, the All India Thalapathy Vijay Makkal Iyakkam (AITVMI), secured 115 out of the 169 seats it contested in the 2021 Tamil Nadu local body elections. In contrast, Kamal Haasan’s Makkal Needhi Maiam (MNM) and Seeman’s Naam Tamilar Katchi (NTK) failed to win any seats. This electoral success has strengthened Vijay’s position in the state’s political landscape.</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made it clear that TVK will only align with parties that acknowledge his leadership. Political analysts view this as a strong indication that Vijay is setting his sights on the Chief Minister’s post in the 2026 Tamil Nadu Assembly elections.</w:t>
      </w:r>
    </w:p>
    <w:p>
      <w:pPr>
        <w:pStyle w:val="Normal453"/>
      </w:pPr>
    </w:p>
    <w:p>
      <w:pPr>
        <w:pStyle w:val="Normal4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3"/>
        <w:keepNext/>
        <w:spacing w:before="240" w:after="0" w:line="340" w:lineRule="atLeast"/>
        <w:ind w:left="0" w:right="0" w:firstLine="0"/>
        <w:jc w:val="left"/>
      </w:pPr>
      <w:bookmarkStart w:id="1350" w:name="Classification_443"/>
      <w:bookmarkEnd w:id="1350"/>
      <w:r>
        <w:rPr>
          <w:rFonts w:ascii="arial" w:eastAsia="arial" w:hAnsi="arial" w:cs="arial"/>
          <w:b/>
          <w:i w:val="0"/>
          <w:strike w:val="0"/>
          <w:noProof w:val="0"/>
          <w:color w:val="000000"/>
          <w:position w:val="0"/>
          <w:sz w:val="28"/>
          <w:u w:val="none"/>
          <w:vertAlign w:val="baseline"/>
        </w:rPr>
        <w:t>Classification</w:t>
      </w:r>
    </w:p>
    <w:p>
      <w:pPr>
        <w:pStyle w:val="Normal453"/>
        <w:spacing w:line="60" w:lineRule="exact"/>
      </w:pPr>
      <w:r>
        <w:pict>
          <v:line id="_x0000_s2796" style="position:absolute;z-index:253092864" from="0,2pt" to="512pt,2pt" strokecolor="#009ddb" strokeweight="2pt">
            <v:stroke linestyle="single"/>
            <w10:wrap type="topAndBottom"/>
          </v:line>
        </w:pict>
      </w:r>
    </w:p>
    <w:p>
      <w:pPr>
        <w:pStyle w:val="Normal453"/>
        <w:spacing w:line="120" w:lineRule="exact"/>
      </w:pPr>
    </w:p>
    <w:p>
      <w:pPr>
        <w:pStyle w:val="Normal4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(93%); ELECTIONS &amp; POLITICS (92%); CAMPAIGNS &amp; ELECTIONS (90%); ELECTIONS (90%); POLITICS (89%); NEGATIVE POLITICAL NEWS (78%); TRENDS &amp; EVENTS (78%); NEGATIVE PERSONAL NEWS (77%); NEGATIVE MISC NEWS (71%); NEGATIVE NEWS (71%); CORRUPTION (66%)</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(73%)</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NEW DELHI, INDIA (79%); TAMIL NADU, INDIA (94%); INDIA (99%)</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453"/>
      </w:pPr>
    </w:p>
    <w:p>
      <w:pPr>
        <w:pStyle w:val="Normal453"/>
        <w:ind w:left="200"/>
        <w:sectPr>
          <w:type w:val="continuous"/>
          <w:pgMar w:top="840" w:right="1000" w:bottom="840" w:left="1000" w:header="400" w:footer="400"/>
          <w:pgNumType w:fmt="decimal"/>
          <w:cols w:space="720"/>
        </w:sectPr>
      </w:pPr>
      <w:r>
        <w:br/>
      </w:r>
      <w:r>
        <w:pict>
          <v:line id="_x0000_s2797" style="position:absolute;z-index:25309388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4327"/>
          <w:headerReference w:type="default" r:id="rId4328"/>
          <w:footerReference w:type="even" r:id="rId4329"/>
          <w:footerReference w:type="default" r:id="rId4330"/>
          <w:headerReference w:type="first" r:id="rId4331"/>
          <w:footerReference w:type="first" r:id="rId4332"/>
          <w:pgSz w:w="12240" w:h="15840"/>
          <w:pgMar w:top="840" w:right="1000" w:bottom="840" w:left="1000" w:header="400" w:footer="400"/>
          <w:pgNumType w:fmt="decimal"/>
          <w:cols w:space="720"/>
          <w:titlePg w:val="0"/>
        </w:sectPr>
      </w:pPr>
    </w:p>
    <w:p>
      <w:pPr>
        <w:pStyle w:val="Normal454"/>
      </w:pPr>
    </w:p>
    <w:p>
      <w:pPr>
        <w:pStyle w:val="Heading1452"/>
        <w:keepNext w:val="0"/>
        <w:spacing w:after="200" w:line="340" w:lineRule="atLeast"/>
        <w:ind w:left="0" w:right="0" w:firstLine="0"/>
        <w:jc w:val="center"/>
      </w:pPr>
      <w:hyperlink r:id="rId4333" w:history="1">
        <w:r>
          <w:rPr>
            <w:rFonts w:ascii="arial" w:eastAsia="arial" w:hAnsi="arial" w:cs="arial"/>
            <w:b/>
            <w:i/>
            <w:strike w:val="0"/>
            <w:color w:val="0077CC"/>
            <w:sz w:val="28"/>
            <w:u w:val="single"/>
            <w:vertAlign w:val="baseline"/>
          </w:rPr>
          <w:t>Thalapathy 69: Vijay unites with KVN Productions for his final film, overwhelmed fans say 'thank you for everything'</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454"/>
        <w:keepNext w:val="0"/>
        <w:spacing w:after="0" w:line="240" w:lineRule="atLeast"/>
        <w:ind w:right="0"/>
        <w:jc w:val="both"/>
      </w:pPr>
      <w:bookmarkStart w:id="1351" w:name="Bookmark_454"/>
      <w:bookmarkEnd w:id="1351"/>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Diligent Media Corporation Ltd., DNA (Daily News &amp; Analysis), distributed by Contify.com All Rights Reserved</w:t>
      </w:r>
    </w:p>
    <w:p>
      <w:pPr>
        <w:pStyle w:val="Normal454"/>
        <w:keepNext w:val="0"/>
        <w:spacing w:before="120" w:after="0" w:line="220" w:lineRule="atLeast"/>
        <w:ind w:left="0" w:right="0" w:firstLine="0"/>
        <w:jc w:val="left"/>
      </w:pPr>
      <w:r>
        <w:br/>
      </w:r>
      <w:r>
        <w:pict>
          <v:shape id="_x0000_i2798" type="#_x0000_t75" style="width:0;height:0"/>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 Wadhwa</w:t>
      </w:r>
    </w:p>
    <w:p>
      <w:pPr>
        <w:pStyle w:val="Normal454"/>
        <w:keepNext/>
        <w:spacing w:before="240" w:after="0" w:line="340" w:lineRule="atLeast"/>
        <w:ind w:left="0" w:right="0" w:firstLine="0"/>
        <w:jc w:val="left"/>
      </w:pPr>
      <w:bookmarkStart w:id="1352" w:name="Body_452"/>
      <w:bookmarkEnd w:id="1352"/>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99" style="position:absolute;z-index:25309491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Vijay Chandrasekhar, known simply as Vijay and fondly called as Thalapathy Vijay, will unite with KVN Productions for his final film Thalapathy 69. The production house shared an emotional video titled The Love For Thalapathy on Friday, September 13, featuring Vijay's fans sharing their love for the superstar and how they are excited to watch him on the big screen for one last time.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KVN Productions shared the video on its social media handles with the caption, "We all grew up with your films &amp; you've been a part of our lives every step of the way. Thankyou Thalapathy for entertaining us more than 30 years. #Thalapathy69 Project announcement drops tomorrow at 5 PM." The details about the final will be revealed tomorrow on September 14.</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fans stormed the comments section and made the video viral within minutes. One of them wrote, "Thank you for everything Thalaiva. It's been one hell of a ride na, I started watching your picture when I was 7. It was Ghilli, I still vividly remember! Time flies indeed", while another added, "The curtains are closing on Thalapathy Vijay's iconic career - Waiting with a heavy heart for his last movie."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2024, Vijay had launched his political party named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announced that Thalapathy 69 will be his final film. A part of his statement read, "Politics is not a hobby. It's my deepest desire. I want to involve myself completely. Hence, I will complete one more film that I committed to and become a full-fledged politician. This is how I'd pay my debts to the people of Tamil Nadu."</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Vijay's The Greatest of All Time or GOAT was released in theatres on September 5. The Venkat Prabhu-dierected sci-fi action thriller, announced as Thalapathy 68, is currently wreaking havoc at the box office. As per the entertainment tracking portal Sacnilk, the film has earned Rs 178 crore net in India and Rs 340 crore worldwide in its first eight days.</w:t>
      </w:r>
    </w:p>
    <w:p>
      <w:pPr>
        <w:pStyle w:val="Normal454"/>
        <w:keepNext/>
        <w:spacing w:before="240" w:after="0" w:line="340" w:lineRule="atLeast"/>
        <w:ind w:left="0" w:right="0" w:firstLine="0"/>
        <w:jc w:val="left"/>
      </w:pPr>
      <w:bookmarkStart w:id="1353" w:name="Classification_444"/>
      <w:bookmarkEnd w:id="1353"/>
      <w:r>
        <w:rPr>
          <w:rFonts w:ascii="arial" w:eastAsia="arial" w:hAnsi="arial" w:cs="arial"/>
          <w:b/>
          <w:i w:val="0"/>
          <w:strike w:val="0"/>
          <w:noProof w:val="0"/>
          <w:color w:val="000000"/>
          <w:position w:val="0"/>
          <w:sz w:val="28"/>
          <w:u w:val="none"/>
          <w:vertAlign w:val="baseline"/>
        </w:rPr>
        <w:t>Classification</w:t>
      </w:r>
    </w:p>
    <w:p>
      <w:pPr>
        <w:pStyle w:val="Normal454"/>
        <w:spacing w:line="60" w:lineRule="exact"/>
      </w:pPr>
      <w:r>
        <w:pict>
          <v:line id="_x0000_s2800" style="position:absolute;z-index:253095936" from="0,2pt" to="512pt,2pt" strokecolor="#009ddb" strokeweight="2pt">
            <v:stroke linestyle="single"/>
            <w10:wrap type="topAndBottom"/>
          </v:line>
        </w:pict>
      </w:r>
    </w:p>
    <w:p>
      <w:pPr>
        <w:pStyle w:val="Normal454"/>
        <w:spacing w:line="120" w:lineRule="exact"/>
      </w:pPr>
    </w:p>
    <w:p>
      <w:pPr>
        <w:pStyle w:val="Normal4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ACTION &amp; ADVENTURE FILMS (78%); FILM (78%); VIRAL VIDEOS (78%); EMOTIONS (77%); PHOTO &amp; VIDEO SHARING (77%); SOCIAL MEDIA (71%); ELECTIONS &amp; POLITICS (70%); GOVERNMENT &amp; PUBLIC ADMINISTRATION (65%)</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MOVIE &amp; VIDEO PRODUCTION (90%); VIDEO INDUSTRY (90%); ACTION &amp; ADVENTURE FILMS (78%); FILM (78%); INTERNET VIDEO (78%); VIRAL VIDEOS (78%); WEBSITES &amp; PORTALS (78%); PHOTO &amp; VIDEO SHARING (77%); SOCIAL MEDIA (71%)</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(67%); INDIA (86%)</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454"/>
      </w:pPr>
    </w:p>
    <w:p>
      <w:pPr>
        <w:pStyle w:val="Normal454"/>
        <w:ind w:left="200"/>
        <w:sectPr>
          <w:type w:val="continuous"/>
          <w:pgMar w:top="840" w:right="1000" w:bottom="840" w:left="1000" w:header="400" w:footer="400"/>
          <w:pgNumType w:fmt="decimal"/>
          <w:cols w:space="720"/>
        </w:sectPr>
      </w:pPr>
      <w:r>
        <w:br/>
      </w:r>
      <w:r>
        <w:pict>
          <v:line id="_x0000_s2801" style="position:absolute;z-index:25309696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4334"/>
          <w:headerReference w:type="default" r:id="rId4335"/>
          <w:footerReference w:type="even" r:id="rId4336"/>
          <w:footerReference w:type="default" r:id="rId4337"/>
          <w:headerReference w:type="first" r:id="rId4338"/>
          <w:footerReference w:type="first" r:id="rId4339"/>
          <w:pgSz w:w="12240" w:h="15840"/>
          <w:pgMar w:top="840" w:right="1000" w:bottom="840" w:left="1000" w:header="400" w:footer="400"/>
          <w:pgNumType w:fmt="decimal"/>
          <w:cols w:space="720"/>
          <w:titlePg w:val="0"/>
        </w:sectPr>
      </w:pPr>
    </w:p>
    <w:p>
      <w:pPr>
        <w:pStyle w:val="Normal455"/>
      </w:pPr>
    </w:p>
    <w:p>
      <w:pPr>
        <w:pStyle w:val="Heading1453"/>
        <w:keepNext w:val="0"/>
        <w:spacing w:after="200" w:line="340" w:lineRule="atLeast"/>
        <w:ind w:left="0" w:right="0" w:firstLine="0"/>
        <w:jc w:val="center"/>
      </w:pPr>
      <w:hyperlink r:id="rId4340" w:history="1">
        <w:r>
          <w:rPr>
            <w:rFonts w:ascii="arial" w:eastAsia="arial" w:hAnsi="arial" w:cs="arial"/>
            <w:b/>
            <w:i/>
            <w:strike w:val="0"/>
            <w:color w:val="0077CC"/>
            <w:sz w:val="28"/>
            <w:u w:val="single"/>
            <w:vertAlign w:val="baseline"/>
          </w:rPr>
          <w:t>Tamil superstar Vijay’s TVK to hold first anniversary meet tomorrow, Prashant Kishor to attend</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w:t>
      </w:r>
    </w:p>
    <w:p>
      <w:pPr>
        <w:pStyle w:val="Normal455"/>
        <w:keepNext w:val="0"/>
        <w:spacing w:after="0" w:line="240" w:lineRule="atLeast"/>
        <w:ind w:right="0"/>
        <w:jc w:val="both"/>
      </w:pPr>
      <w:bookmarkStart w:id="1354" w:name="Bookmark_455"/>
      <w:bookmarkEnd w:id="1354"/>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455"/>
        <w:keepNext w:val="0"/>
        <w:spacing w:before="120" w:after="0" w:line="220" w:lineRule="atLeast"/>
        <w:ind w:left="0" w:right="0" w:firstLine="0"/>
        <w:jc w:val="left"/>
      </w:pPr>
      <w:r>
        <w:br/>
      </w:r>
      <w:r>
        <w:pict>
          <v:shape id="_x0000_i2802" type="#_x0000_t75" style="width:323.25pt;height:62.25pt">
            <v:imagedata r:id="rId699"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55"/>
        <w:keepNext/>
        <w:spacing w:before="240" w:after="0" w:line="340" w:lineRule="atLeast"/>
        <w:ind w:left="0" w:right="0" w:firstLine="0"/>
        <w:jc w:val="left"/>
      </w:pPr>
      <w:bookmarkStart w:id="1355" w:name="Body_453"/>
      <w:bookmarkEnd w:id="1355"/>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03" style="position:absolute;z-index:25309798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25 --</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superstar-turned-politician Vijay’s party, TVK, is set to celebrate its first anniversary at a private hotel in Mahabalipuram on Wednesday (February 25). Jan Suraaj Party founder and political strategist Prashant Kishor will also participate in the event.</w:t>
      </w:r>
    </w:p>
    <w:p>
      <w:pPr>
        <w:pStyle w:val="Normal455"/>
      </w:pP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General Secretary N. Anand stated that the anniversary celebration will be led by party founder and president Vijay.</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Tuesday, Anand said that TVK, founded on the principles of love, concern, and selfless service, has made significant progress over the past year.</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 a former MLA from Puducherry, credited the party’s growing popularity to the unwavering support of the people, who have placed their trust in TVK’s vision and ideology.</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sources indicate that several political leaders, including B. Kaliyammal, the women’s wing leader of Naam Tamilar Katchi (NTK), may join TVK in Vijay’s presence during the anniversary celebrations.</w: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February 2, 2024, declaring his opposition to corruption and divisive politics. While he chose to stay out of the 2024 Lok Sabha elections, he announced that TVK would contest the 2026 Tamil Nadu Assembly elections.</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22, 2024, Vijay unveiled the party’s flag and song at TVK’s headquarters in Panaiyur, Chennai. The party held its inaugural conference on October 27, 2024, in Vikravandi, Villupuram district, which drew a massive crowd of around three lakh people. Heavy traffic congestion was reported in Vikravandi and Mundiyampakkam, with vehicles being diverted on the Chennai-Tiruchi National Highway. During the conference, Vijay strongly criticised both the DMK and BJP, calling the BJP his ideological adversary and the DMK his political adversary.</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DMK of being a family-centric party that exploits the “Dravidian” identity for personal gain while condemning the BJP for its divisive politics.</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Vijay’s statements, the DMK accused him of being the “C team” of the BJP.</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Tamil Nadu spokesperson A.N.S. Prasad responded by advising Vijay to prioritise people’s welfare instead of engaging in political confrontations. He also pointed out that Vijay had received support from multiple political factions, including the BJP, as he entered the political arena.</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clout has been rising since his fan club, the All India Thalapathy Vijay Makkal Iyakkam (AITVMI), secured 115 out of the 169 seats it contested in the 2021 Tamil Nadu local body elections. In contrast, Kamal Haasan’s Makkal Needhi Maiam (MNM) and Seeman’s Naam Tamilar Katchi (NTK) failed to win any seats. This success has bolstered Vijay’s position in Tamil Nadu’s political landscape. He has also indicated that TVK would only align with parties that acknowledge his leadership. Political analysts view this as a clear sign that Vijay is aiming for the Chief Minister’s post in the 2026 Tamil Nadu Assembly.</w:t>
      </w:r>
    </w:p>
    <w:p>
      <w:pPr>
        <w:pStyle w:val="Normal455"/>
      </w:pPr>
    </w:p>
    <w:p>
      <w:pPr>
        <w:pStyle w:val="Normal4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5"/>
        <w:keepNext/>
        <w:spacing w:before="240" w:after="0" w:line="340" w:lineRule="atLeast"/>
        <w:ind w:left="0" w:right="0" w:firstLine="0"/>
        <w:jc w:val="left"/>
      </w:pPr>
      <w:bookmarkStart w:id="1356" w:name="Classification_445"/>
      <w:bookmarkEnd w:id="1356"/>
      <w:r>
        <w:rPr>
          <w:rFonts w:ascii="arial" w:eastAsia="arial" w:hAnsi="arial" w:cs="arial"/>
          <w:b/>
          <w:i w:val="0"/>
          <w:strike w:val="0"/>
          <w:noProof w:val="0"/>
          <w:color w:val="000000"/>
          <w:position w:val="0"/>
          <w:sz w:val="28"/>
          <w:u w:val="none"/>
          <w:vertAlign w:val="baseline"/>
        </w:rPr>
        <w:t>Classification</w:t>
      </w:r>
    </w:p>
    <w:p>
      <w:pPr>
        <w:pStyle w:val="Normal455"/>
        <w:spacing w:line="60" w:lineRule="exact"/>
      </w:pPr>
      <w:r>
        <w:pict>
          <v:line id="_x0000_s2804" style="position:absolute;z-index:253099008" from="0,2pt" to="512pt,2pt" strokecolor="#009ddb" strokeweight="2pt">
            <v:stroke linestyle="single"/>
            <w10:wrap type="topAndBottom"/>
          </v:line>
        </w:pict>
      </w:r>
    </w:p>
    <w:p>
      <w:pPr>
        <w:pStyle w:val="Normal455"/>
        <w:spacing w:line="120" w:lineRule="exact"/>
      </w:pPr>
    </w:p>
    <w:p>
      <w:pPr>
        <w:pStyle w:val="Normal4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(94%); ELECTIONS &amp; POLITICS (92%); ELECTIONS (89%); POLITICS (89%); CAMPAIGNS &amp; ELECTIONS (78%); NEGATIVE POLITICAL NEWS (78%); POLITICAL ORGANIZATIONS (78%); NEGATIVE PERSONAL NEWS (75%); NEGATIVE MISC NEWS (72%); NEGATIVE NEWS (72%); CORRUPTION (67%)</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(73%); VEHICLE TRAFFIC (69%)</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NEW DELHI, INDIA (79%); TAMIL NADU, INDIA (94%); PUDUCHERRY, INDIA (78%); INDIA (98%)</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455"/>
      </w:pPr>
    </w:p>
    <w:p>
      <w:pPr>
        <w:pStyle w:val="Normal455"/>
        <w:ind w:left="200"/>
        <w:sectPr>
          <w:type w:val="continuous"/>
          <w:pgMar w:top="840" w:right="1000" w:bottom="840" w:left="1000" w:header="400" w:footer="400"/>
          <w:pgNumType w:fmt="decimal"/>
          <w:cols w:space="720"/>
        </w:sectPr>
      </w:pPr>
      <w:r>
        <w:br/>
      </w:r>
      <w:r>
        <w:pict>
          <v:line id="_x0000_s2805" style="position:absolute;z-index:253100032"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4341"/>
          <w:headerReference w:type="default" r:id="rId4342"/>
          <w:footerReference w:type="even" r:id="rId4343"/>
          <w:footerReference w:type="default" r:id="rId4344"/>
          <w:headerReference w:type="first" r:id="rId4345"/>
          <w:footerReference w:type="first" r:id="rId4346"/>
          <w:pgSz w:w="12240" w:h="15840"/>
          <w:pgMar w:top="840" w:right="1000" w:bottom="840" w:left="1000" w:header="400" w:footer="400"/>
          <w:pgNumType w:fmt="decimal"/>
          <w:cols w:space="720"/>
          <w:titlePg w:val="0"/>
        </w:sectPr>
      </w:pPr>
    </w:p>
    <w:p>
      <w:pPr>
        <w:pStyle w:val="Normal456"/>
      </w:pPr>
    </w:p>
    <w:p>
      <w:pPr>
        <w:pStyle w:val="Heading1454"/>
        <w:keepNext w:val="0"/>
        <w:spacing w:after="200" w:line="340" w:lineRule="atLeast"/>
        <w:ind w:left="0" w:right="0" w:firstLine="0"/>
        <w:jc w:val="center"/>
      </w:pPr>
      <w:hyperlink r:id="rId4347" w:history="1">
        <w:r>
          <w:rPr>
            <w:rFonts w:ascii="arial" w:eastAsia="arial" w:hAnsi="arial" w:cs="arial"/>
            <w:b/>
            <w:i/>
            <w:strike w:val="0"/>
            <w:color w:val="0077CC"/>
            <w:sz w:val="28"/>
            <w:u w:val="single"/>
            <w:vertAlign w:val="baseline"/>
          </w:rPr>
          <w:t>Christmas celebrations light up TN; CM Stalin, EPS extend wishes</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2024 Wednesday</w:t>
      </w:r>
    </w:p>
    <w:p>
      <w:pPr>
        <w:pStyle w:val="Normal456"/>
        <w:keepNext w:val="0"/>
        <w:spacing w:after="0" w:line="240" w:lineRule="atLeast"/>
        <w:ind w:right="0"/>
        <w:jc w:val="both"/>
      </w:pPr>
      <w:bookmarkStart w:id="1357" w:name="Bookmark_456"/>
      <w:bookmarkEnd w:id="1357"/>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IANS All Rights Reserved</w:t>
      </w:r>
    </w:p>
    <w:p>
      <w:pPr>
        <w:pStyle w:val="Normal456"/>
        <w:keepNext w:val="0"/>
        <w:spacing w:before="120" w:after="0" w:line="220" w:lineRule="atLeast"/>
        <w:ind w:left="0" w:right="0" w:firstLine="0"/>
        <w:jc w:val="left"/>
      </w:pPr>
      <w:r>
        <w:br/>
      </w:r>
      <w:r>
        <w:pict>
          <v:shape id="_x0000_i2806" type="#_x0000_t75" style="width:248.97pt;height:37.5pt">
            <v:imagedata r:id="rId667"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56"/>
        <w:keepNext/>
        <w:spacing w:before="240" w:after="0" w:line="340" w:lineRule="atLeast"/>
        <w:ind w:left="0" w:right="0" w:firstLine="0"/>
        <w:jc w:val="left"/>
      </w:pPr>
      <w:bookmarkStart w:id="1358" w:name="Body_454"/>
      <w:bookmarkEnd w:id="1358"/>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07" style="position:absolute;z-index:253101056"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Dec 25 (IANS) Tamil Nadu sparkled with beautifully decorated churches, illuminated with lights, midnight masses, and worship services on the occasion of Christmas. ,  Large numbers of Christians gathered to mark the birth of Jesus Christ. Churches across the state came alive with midnight masses and special prayers, as devout Christians sang carols, offered prayers, and celebrated the spirit of Christmas., To ensure peaceful celebrations, the Tamil Nadu Police made elaborate security arrangements.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Churches and public areas saw heightened police presence to manage large crowds and maintain order., Tamil Nadu Chief Minister M. K. Stalin extended warm Christmas wishes to the people of the state., In his message, CM Stalin said, "I extend my heartfelt Christmas greetings to all Christians who follow the path of love shown by Jesus Christ. Tamil Nadu will continue to be a state where people of all religions live together with equal rights, and the government will work tirelessly to uphold this harmony.", AIADMK General Secretary and former Chief Minister of Tamil Nadu, Edappadi K. Palaniswami (EPS), also extended Christmas wishes. In a post on social media platform 'X', EPS said, "Do to others as you would have them do to you. I urge everyone to treat one another equally and with love. To all my dear Christian brothers and sisters, I extend my heartfelt Christmas greetings with joy.", Beyond the churches, Christian communities organised cultural programmes, charitable events, and feasts to mark the occasion., The streets were adorned with Christmas decorations, and the festive cheer resonated in homes and public spaces alike.,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also wished the nation a joyous Christmas, emphasising the importance of love, kindness, and peace in everyone's lives., In a social media post, the actor-turned-politician expressed his heartfelt greetings, saying, "As we commemorate the birth of Jesus Christ, I wish you and your loved ones a Christmas filled with warmth, happiness, and tranquillity. May this festive season bring us closer to the values of compassion, empathy, and harmony.", Tamil Nadu BJP President K. Annamalai also extended his Christmas wishes to believers. In a post on 'X', he said, "Today, I am very happy to have visited the Annai Velankanni Cathedral in Besant Nagar, Chennai, and participated in the Christmas festival. All the brothers and sisters who came to the cathedral made this day special with their warm wishes. I prayed to God that the lives of all the people of Tamil Nadu may be filled with happiness, peace, and love and that equality and brotherhood prevail.", --IANS, aal/svn  </w:t>
      </w:r>
    </w:p>
    <w:p>
      <w:pPr>
        <w:pStyle w:val="Normal456"/>
        <w:keepNext/>
        <w:spacing w:before="240" w:after="0" w:line="340" w:lineRule="atLeast"/>
        <w:ind w:left="0" w:right="0" w:firstLine="0"/>
        <w:jc w:val="left"/>
      </w:pPr>
      <w:bookmarkStart w:id="1359" w:name="Classification_446"/>
      <w:bookmarkEnd w:id="1359"/>
      <w:r>
        <w:rPr>
          <w:rFonts w:ascii="arial" w:eastAsia="arial" w:hAnsi="arial" w:cs="arial"/>
          <w:b/>
          <w:i w:val="0"/>
          <w:strike w:val="0"/>
          <w:noProof w:val="0"/>
          <w:color w:val="000000"/>
          <w:position w:val="0"/>
          <w:sz w:val="28"/>
          <w:u w:val="none"/>
          <w:vertAlign w:val="baseline"/>
        </w:rPr>
        <w:t>Classification</w:t>
      </w:r>
    </w:p>
    <w:p>
      <w:pPr>
        <w:pStyle w:val="Normal456"/>
        <w:spacing w:line="60" w:lineRule="exact"/>
      </w:pPr>
      <w:r>
        <w:pict>
          <v:line id="_x0000_s2808" style="position:absolute;z-index:253102080" from="0,2pt" to="512pt,2pt" strokecolor="#009ddb" strokeweight="2pt">
            <v:stroke linestyle="single"/>
            <w10:wrap type="topAndBottom"/>
          </v:line>
        </w:pict>
      </w:r>
    </w:p>
    <w:p>
      <w:pPr>
        <w:pStyle w:val="Normal456"/>
        <w:spacing w:line="120" w:lineRule="exact"/>
      </w:pPr>
    </w:p>
    <w:p>
      <w:pPr>
        <w:pStyle w:val="Normal4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(96%); CHRISTMAS (94%); CHRISTIANS &amp; CHRISTIANITY (91%); GOVERNMENT ADVISORS &amp; MINISTERS (90%); HOLIDAYS &amp; OBSERVANCES (89%); TRENDS &amp; EVENTS (78%); CROWD CONTROL (76%); POLICE FORCES (76%); FESTIVALS (75%); ELECTIONS &amp; POLITICS (70%); SOCIAL MEDIA (66%)</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FESTIVALS (75%); SOCIAL MEDIA (66%)</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(94%); INDIA (95%)</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2024</w:t>
      </w:r>
    </w:p>
    <w:p>
      <w:pPr>
        <w:pStyle w:val="Normal456"/>
      </w:pPr>
    </w:p>
    <w:p>
      <w:pPr>
        <w:pStyle w:val="Normal456"/>
        <w:ind w:left="200"/>
        <w:sectPr>
          <w:type w:val="continuous"/>
          <w:pgMar w:top="840" w:right="1000" w:bottom="840" w:left="1000" w:header="400" w:footer="400"/>
          <w:pgNumType w:fmt="decimal"/>
          <w:cols w:space="720"/>
        </w:sectPr>
      </w:pPr>
      <w:r>
        <w:br/>
      </w:r>
      <w:r>
        <w:pict>
          <v:line id="_x0000_s2809" style="position:absolute;z-index:25310310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4348"/>
          <w:headerReference w:type="default" r:id="rId4349"/>
          <w:footerReference w:type="even" r:id="rId4350"/>
          <w:footerReference w:type="default" r:id="rId4351"/>
          <w:headerReference w:type="first" r:id="rId4352"/>
          <w:footerReference w:type="first" r:id="rId4353"/>
          <w:pgSz w:w="12240" w:h="15840"/>
          <w:pgMar w:top="840" w:right="1000" w:bottom="840" w:left="1000" w:header="400" w:footer="400"/>
          <w:pgNumType w:fmt="decimal"/>
          <w:cols w:space="720"/>
          <w:titlePg w:val="0"/>
        </w:sectPr>
      </w:pPr>
    </w:p>
    <w:p>
      <w:pPr>
        <w:pStyle w:val="Normal457"/>
      </w:pPr>
    </w:p>
    <w:p>
      <w:pPr>
        <w:pStyle w:val="Heading1455"/>
        <w:keepNext w:val="0"/>
        <w:spacing w:after="200" w:line="340" w:lineRule="atLeast"/>
        <w:ind w:left="0" w:right="0" w:firstLine="0"/>
        <w:jc w:val="center"/>
      </w:pPr>
      <w:hyperlink r:id="rId4354" w:history="1">
        <w:r>
          <w:rPr>
            <w:rFonts w:ascii="arial" w:eastAsia="arial" w:hAnsi="arial" w:cs="arial"/>
            <w:b/>
            <w:i/>
            <w:strike w:val="0"/>
            <w:color w:val="0077CC"/>
            <w:sz w:val="28"/>
            <w:u w:val="single"/>
            <w:vertAlign w:val="baseline"/>
          </w:rPr>
          <w:t>Actor-Politician Vijay Granted ‘Y’ Category Security in Tamil Nadu</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Deccan Chronicle</w:t>
      </w:r>
    </w:p>
    <w:p>
      <w:pPr>
        <w:pStyle w:val="Normal457"/>
        <w:keepNext w:val="0"/>
        <w:spacing w:before="240" w:after="0" w:line="260" w:lineRule="atLeast"/>
        <w:ind w:left="0" w:right="0" w:firstLine="0"/>
        <w:jc w:val="center"/>
      </w:pPr>
      <w:hyperlink r:id="rId4355" w:history="1">
        <w:r>
          <w:rPr>
            <w:rFonts w:ascii="arial" w:eastAsia="arial" w:hAnsi="arial" w:cs="arial"/>
            <w:b w:val="0"/>
            <w:i/>
            <w:strike w:val="0"/>
            <w:color w:val="0077CC"/>
            <w:sz w:val="20"/>
            <w:u w:val="single"/>
            <w:vertAlign w:val="baseline"/>
          </w:rPr>
          <w:t>https://www.deccanchronicle.com/southern-states/tamil-nadu/actor-politician-vijay-granted-y-category-security-in-tamil-nadu-1861353</w:t>
        </w:r>
      </w:hyperlink>
      <w:r>
        <w:br/>
      </w:r>
      <w:r>
        <w:rPr>
          <w:rFonts w:ascii="arial" w:eastAsia="arial" w:hAnsi="arial" w:cs="arial"/>
          <w:b w:val="0"/>
          <w:i w:val="0"/>
          <w:strike w:val="0"/>
          <w:noProof w:val="0"/>
          <w:color w:val="000000"/>
          <w:position w:val="0"/>
          <w:sz w:val="20"/>
          <w:u w:val="none"/>
          <w:vertAlign w:val="baseline"/>
        </w:rPr>
        <w:t>February 15, 2025 Saturday</w:t>
      </w:r>
    </w:p>
    <w:p>
      <w:pPr>
        <w:pStyle w:val="Normal457"/>
        <w:keepNext w:val="0"/>
        <w:spacing w:after="0" w:line="240" w:lineRule="atLeast"/>
        <w:ind w:right="0"/>
        <w:jc w:val="both"/>
      </w:pPr>
      <w:bookmarkStart w:id="1360" w:name="Bookmark_457"/>
      <w:bookmarkEnd w:id="1360"/>
    </w:p>
    <w:p>
      <w:pPr>
        <w:pStyle w:val="Normal457"/>
        <w:spacing w:line="200" w:lineRule="exact"/>
      </w:pPr>
    </w:p>
    <w:p>
      <w:pPr>
        <w:pStyle w:val="Normal4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457"/>
        <w:keepNext/>
        <w:spacing w:before="240" w:after="0" w:line="340" w:lineRule="atLeast"/>
        <w:ind w:left="0" w:right="0" w:firstLine="0"/>
        <w:jc w:val="left"/>
      </w:pPr>
      <w:bookmarkStart w:id="1361" w:name="Body_455"/>
      <w:bookmarkEnd w:id="1361"/>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10" style="position:absolute;z-index:253104128" from="0,2pt" to="512pt,2pt" strokecolor="#009ddb" strokeweight="2pt">
            <v:stroke linestyle="single"/>
            <w10:wrap type="topAndBottom"/>
          </v:line>
        </w:pic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Home Affairs has accorded ‘Y’ category security to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The security cover, which...</w:t>
      </w:r>
    </w:p>
    <w:p>
      <w:pPr>
        <w:pStyle w:val="Normal457"/>
      </w:pPr>
    </w:p>
    <w:p>
      <w:pPr>
        <w:pStyle w:val="Normal457"/>
        <w:ind w:left="200"/>
        <w:sectPr>
          <w:type w:val="continuous"/>
          <w:pgMar w:top="840" w:right="1000" w:bottom="840" w:left="1000" w:header="400" w:footer="400"/>
          <w:pgNumType w:fmt="decimal"/>
          <w:cols w:space="720"/>
        </w:sectPr>
      </w:pPr>
      <w:r>
        <w:br/>
      </w:r>
      <w:r>
        <w:pict>
          <v:line id="_x0000_s2811" style="position:absolute;z-index:25310515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4356"/>
          <w:headerReference w:type="default" r:id="rId4357"/>
          <w:footerReference w:type="even" r:id="rId4358"/>
          <w:footerReference w:type="default" r:id="rId4359"/>
          <w:headerReference w:type="first" r:id="rId4360"/>
          <w:footerReference w:type="first" r:id="rId4361"/>
          <w:pgSz w:w="12240" w:h="15840"/>
          <w:pgMar w:top="840" w:right="1000" w:bottom="840" w:left="1000" w:header="400" w:footer="400"/>
          <w:pgNumType w:fmt="decimal"/>
          <w:cols w:space="720"/>
          <w:titlePg w:val="0"/>
        </w:sectPr>
      </w:pPr>
    </w:p>
    <w:p>
      <w:pPr>
        <w:pStyle w:val="Normal458"/>
      </w:pPr>
    </w:p>
    <w:p>
      <w:pPr>
        <w:pStyle w:val="Heading1456"/>
        <w:keepNext w:val="0"/>
        <w:spacing w:after="200" w:line="340" w:lineRule="atLeast"/>
        <w:ind w:left="0" w:right="0" w:firstLine="0"/>
        <w:jc w:val="center"/>
      </w:pPr>
      <w:hyperlink r:id="rId4362" w:history="1">
        <w:r>
          <w:rPr>
            <w:rFonts w:ascii="arial" w:eastAsia="arial" w:hAnsi="arial" w:cs="arial"/>
            <w:b/>
            <w:i/>
            <w:strike w:val="0"/>
            <w:color w:val="0077CC"/>
            <w:sz w:val="28"/>
            <w:u w:val="single"/>
            <w:vertAlign w:val="baseline"/>
          </w:rPr>
          <w:t>'Shocking And Heartbreaking': Actor Vijay Mourns Loss Of 34 Lives In Kallakurichi Hooch Incident</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w:t>
      </w:r>
    </w:p>
    <w:p>
      <w:pPr>
        <w:pStyle w:val="Normal458"/>
        <w:keepNext w:val="0"/>
        <w:spacing w:after="0" w:line="240" w:lineRule="atLeast"/>
        <w:ind w:right="0"/>
        <w:jc w:val="both"/>
      </w:pPr>
      <w:bookmarkStart w:id="1362" w:name="Bookmark_458"/>
      <w:bookmarkEnd w:id="1362"/>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58"/>
        <w:keepNext w:val="0"/>
        <w:spacing w:before="120" w:after="0" w:line="220" w:lineRule="atLeast"/>
        <w:ind w:left="0" w:right="0" w:firstLine="0"/>
        <w:jc w:val="left"/>
      </w:pPr>
      <w:r>
        <w:br/>
      </w:r>
      <w:r>
        <w:pict>
          <v:shape id="_x0000_i2812" type="#_x0000_t75" style="width:187.48pt;height:37.5pt">
            <v:imagedata r:id="rId446"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458"/>
        <w:keepNext/>
        <w:spacing w:before="240" w:after="0" w:line="340" w:lineRule="atLeast"/>
        <w:ind w:left="0" w:right="0" w:firstLine="0"/>
        <w:jc w:val="left"/>
      </w:pPr>
      <w:bookmarkStart w:id="1363" w:name="Body_456"/>
      <w:bookmarkEnd w:id="1363"/>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13" style="position:absolute;z-index:253106176" from="0,2pt" to="512pt,2pt" strokecolor="#009ddb" strokeweight="2pt">
            <v:stroke linestyle="single"/>
            <w10:wrap type="topAndBottom"/>
          </v:line>
        </w:pict>
      </w:r>
    </w:p>
    <w:p>
      <w:pPr>
        <w:pStyle w:val="Normal458"/>
      </w:pPr>
    </w:p>
    <w:p>
      <w:pPr>
        <w:pStyle w:val="Normal458"/>
        <w:keepNext w:val="0"/>
        <w:spacing w:before="240" w:after="0" w:line="260" w:lineRule="atLeast"/>
        <w:ind w:left="0" w:right="0" w:firstLine="0"/>
        <w:jc w:val="both"/>
      </w:pPr>
      <w:hyperlink r:id="rId4363" w:history="1">
        <w:r>
          <w:rPr>
            <w:rFonts w:ascii="arial" w:eastAsia="arial" w:hAnsi="arial" w:cs="arial"/>
            <w:b w:val="0"/>
            <w:i/>
            <w:strike w:val="0"/>
            <w:color w:val="0077CC"/>
            <w:sz w:val="20"/>
            <w:u w:val="single"/>
            <w:vertAlign w:val="baseline"/>
          </w:rPr>
          <w:t>Link to Image</w:t>
        </w:r>
      </w:hyperlink>
    </w:p>
    <w:p>
      <w:pPr>
        <w:pStyle w:val="Normal458"/>
        <w:keepNext w:val="0"/>
        <w:spacing w:before="240" w:after="0" w:line="260" w:lineRule="atLeast"/>
        <w:ind w:left="0" w:right="0" w:firstLine="0"/>
        <w:jc w:val="both"/>
      </w:pPr>
      <w:hyperlink r:id="rId4364" w:history="1">
        <w:r>
          <w:rPr>
            <w:rFonts w:ascii="arial" w:eastAsia="arial" w:hAnsi="arial" w:cs="arial"/>
            <w:b w:val="0"/>
            <w:i/>
            <w:strike w:val="0"/>
            <w:color w:val="0077CC"/>
            <w:sz w:val="20"/>
            <w:u w:val="single"/>
            <w:vertAlign w:val="baseline"/>
          </w:rPr>
          <w:t>Link to Story</w:t>
        </w:r>
      </w:hyperlink>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chief Thalapathy Vijay on Thursday (June 20) expressed his condolences regarding the tragic deaths of 34 people from consuming illicit liquor in Tamil Nadu's Kallakurichi district. Calling the incident "shocking and heartbreaking," the Tamil actor voiced his concerns and urged the government to take immediate action. The hooch tragedy, which took place on Wednesday night, resulted in the deaths of at least 34 individuals, with over 60 people hospitalized. In a heartfelt message on X, Vijay said, "The news of the death of more than 25 people after consuming fake liquor in the Karunapuram area of Kallakurichi district is shocking and heartbreaking."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Kallakurichi hooch tragedy: Tamil Nadu CM MK Stalin announces Rs 10 lakh ex gratia; all you need to know</w:t>
      </w:r>
    </w:p>
    <w:p>
      <w:pPr>
        <w:pStyle w:val="Normal4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slammed the government's "indifference" and called for stringent measures to prevent such incidents. "The fact that such an incident has occurred again shows the indifference of the government administration when it has not yet fully recovered from the tragedy of losing many lives due to the same incident last year," he remarked.</w:t>
      </w:r>
    </w:p>
    <w:p>
      <w:pPr>
        <w:pStyle w:val="Normal4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request that the Tamil Nadu government take strict precautionary measures to prevent such incidents from happening in the future," he added.</w:t>
      </w:r>
    </w:p>
    <w:p>
      <w:pPr>
        <w:pStyle w:val="Normal4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tragedy, Tamil Nadu Chief Minister MK Stalin confirmed that the death toll had risen to 34. He announced a compensation of Rs 10 lakh for the families of the deceased and Rs 50,000 for those undergoing treatment.</w:t>
      </w:r>
    </w:p>
    <w:p>
      <w:pPr>
        <w:pStyle w:val="Normal4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Over 30 dead, over 60 hospitalised after consuming spurious liquor in Kallakurichi</w:t>
      </w:r>
    </w:p>
    <w:p>
      <w:pPr>
        <w:pStyle w:val="Normal4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the situation, CM Stalin has initiated an inquiry commission to investigate the incident and provide a comprehensive report. Additionally, the Tamil Nadu government has made administrative changes in light of the tragedy. District Collector Sravan Kumar Jatavath has been transferred, and Superintendent of Police Samay Singh Meena has been suspended. MS Prasanth and Rajat Chaturvedi have been appointed as their replacements.</w:t>
      </w:r>
    </w:p>
    <w:p>
      <w:pPr>
        <w:pStyle w:val="Normal4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MENAFN20062024007385015968ID1108352041</w:t>
      </w:r>
    </w:p>
    <w:p>
      <w:pPr>
        <w:pStyle w:val="Normal458"/>
        <w:keepNext/>
        <w:spacing w:before="240" w:after="0" w:line="340" w:lineRule="atLeast"/>
        <w:ind w:left="0" w:right="0" w:firstLine="0"/>
        <w:jc w:val="left"/>
      </w:pPr>
      <w:bookmarkStart w:id="1364" w:name="Classification_447"/>
      <w:bookmarkEnd w:id="1364"/>
      <w:r>
        <w:rPr>
          <w:rFonts w:ascii="arial" w:eastAsia="arial" w:hAnsi="arial" w:cs="arial"/>
          <w:b/>
          <w:i w:val="0"/>
          <w:strike w:val="0"/>
          <w:noProof w:val="0"/>
          <w:color w:val="000000"/>
          <w:position w:val="0"/>
          <w:sz w:val="28"/>
          <w:u w:val="none"/>
          <w:vertAlign w:val="baseline"/>
        </w:rPr>
        <w:t>Classification</w:t>
      </w:r>
    </w:p>
    <w:p>
      <w:pPr>
        <w:pStyle w:val="Normal458"/>
        <w:spacing w:line="60" w:lineRule="exact"/>
      </w:pPr>
      <w:r>
        <w:pict>
          <v:line id="_x0000_s2814" style="position:absolute;z-index:253107200" from="0,2pt" to="512pt,2pt" strokecolor="#009ddb" strokeweight="2pt">
            <v:stroke linestyle="single"/>
            <w10:wrap type="topAndBottom"/>
          </v:line>
        </w:pict>
      </w:r>
    </w:p>
    <w:p>
      <w:pPr>
        <w:pStyle w:val="Normal458"/>
        <w:spacing w:line="120" w:lineRule="exact"/>
      </w:pPr>
    </w:p>
    <w:p>
      <w:pPr>
        <w:pStyle w:val="Normal4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(92%); INVESTIGATIONS (89%); NEGATIVE NEWS (89%); CRIMINAL INVESTIGATIONS (78%); CRIME, LAW ENFORCEMENT &amp; CORRECTIONS (77%); GOVERNMENT BODIES &amp; OFFICES (76%); APPOINTMENTS (75%); GOVERNMENT ADVISORS &amp; MINISTERS (71%)</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(95%); INDIA (94%)</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458"/>
      </w:pPr>
    </w:p>
    <w:p>
      <w:pPr>
        <w:pStyle w:val="Normal458"/>
        <w:ind w:left="200"/>
        <w:sectPr>
          <w:type w:val="continuous"/>
          <w:pgMar w:top="840" w:right="1000" w:bottom="840" w:left="1000" w:header="400" w:footer="400"/>
          <w:pgNumType w:fmt="decimal"/>
          <w:cols w:space="720"/>
        </w:sectPr>
      </w:pPr>
      <w:r>
        <w:br/>
      </w:r>
      <w:r>
        <w:pict>
          <v:line id="_x0000_s2815" style="position:absolute;z-index:253108224"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4365"/>
          <w:headerReference w:type="default" r:id="rId4366"/>
          <w:footerReference w:type="even" r:id="rId4367"/>
          <w:footerReference w:type="default" r:id="rId4368"/>
          <w:headerReference w:type="first" r:id="rId4369"/>
          <w:footerReference w:type="first" r:id="rId4370"/>
          <w:pgSz w:w="12240" w:h="15840"/>
          <w:pgMar w:top="840" w:right="1000" w:bottom="840" w:left="1000" w:header="400" w:footer="400"/>
          <w:pgNumType w:fmt="decimal"/>
          <w:cols w:space="720"/>
          <w:titlePg w:val="0"/>
        </w:sectPr>
      </w:pPr>
    </w:p>
    <w:p>
      <w:pPr>
        <w:pStyle w:val="Normal459"/>
      </w:pPr>
    </w:p>
    <w:p>
      <w:pPr>
        <w:pStyle w:val="Heading1457"/>
        <w:keepNext w:val="0"/>
        <w:spacing w:after="200" w:line="340" w:lineRule="atLeast"/>
        <w:ind w:left="0" w:right="0" w:firstLine="0"/>
        <w:jc w:val="center"/>
      </w:pPr>
      <w:hyperlink r:id="rId4371" w:history="1">
        <w:r>
          <w:rPr>
            <w:rFonts w:ascii="arial" w:eastAsia="arial" w:hAnsi="arial" w:cs="arial"/>
            <w:b/>
            <w:i/>
            <w:strike w:val="0"/>
            <w:color w:val="0077CC"/>
            <w:sz w:val="28"/>
            <w:u w:val="single"/>
            <w:vertAlign w:val="baseline"/>
          </w:rPr>
          <w:t>Annamalai supports NEET as owners of coaching centres supported him in his ‘padayatra’: TNCC president</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2024 Wednesday</w:t>
      </w:r>
    </w:p>
    <w:p>
      <w:pPr>
        <w:pStyle w:val="Normal459"/>
        <w:keepNext w:val="0"/>
        <w:spacing w:after="0" w:line="240" w:lineRule="atLeast"/>
        <w:ind w:right="0"/>
        <w:jc w:val="both"/>
      </w:pPr>
      <w:bookmarkStart w:id="1365" w:name="Bookmark_459"/>
      <w:bookmarkEnd w:id="1365"/>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459"/>
        <w:keepNext w:val="0"/>
        <w:spacing w:before="120" w:after="0" w:line="220" w:lineRule="atLeast"/>
        <w:ind w:left="0" w:right="0" w:firstLine="0"/>
        <w:jc w:val="left"/>
      </w:pPr>
      <w:r>
        <w:br/>
      </w:r>
      <w:r>
        <w:pict>
          <v:shape id="_x0000_i2816" type="#_x0000_t75" style="width:269.97pt;height:89.99pt">
            <v:imagedata r:id="rId202"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59"/>
        <w:keepNext/>
        <w:spacing w:before="240" w:after="0" w:line="340" w:lineRule="atLeast"/>
        <w:ind w:left="0" w:right="0" w:firstLine="0"/>
        <w:jc w:val="left"/>
      </w:pPr>
      <w:bookmarkStart w:id="1366" w:name="Body_457"/>
      <w:bookmarkEnd w:id="1366"/>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17" style="position:absolute;z-index:253109248"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Tamil Nadu Congress Committee president K. Selvaperunthagai on Wednesday alleged that State BJP president K. Annamalai has been speaking in support of NEET because those running coaching centres in western Tamil Nadu supported his ‘padayatra’ financially.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he said that Mr. Annamalai had been the only one to support the NEET in Tamil Nadu even as all other parties from the 139-year-old Tamil Nadu Congress to the newly formed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opposed it. </w:t>
      </w:r>
    </w:p>
    <w:p>
      <w:pPr>
        <w:pStyle w:val="Normal4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widely believed that those who run NEET coaching centers in the Kongu region have financially supported Annamalai’s ‘padayatra’ because they benefit financially from the continuation of the NEET. These individuals wish for NEET to continue so they can keep earning large sums of money. Annamalai’s open support for NEET, based on such vested interests, positions him against Tamil Nadu. The people of Tamil Nadu will never forgive Annamalai for his actions that harm the future of Tamil Nadu’s students,” he said. </w:t>
      </w:r>
    </w:p>
    <w:p>
      <w:pPr>
        <w:pStyle w:val="Normal4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Selvaperunthagai said that Tamil Nadu BJP had been facing severe allegations that anti-social elements found refuge in the party for over 10 years. In this context, a shocking incident occurred where nine individuals, including a YouTuber and a BJP leader, had been arrested at Chennai airport for smuggling 267 kg gold worth ₹167 crore over two months. </w:t>
      </w:r>
    </w:p>
    <w:p>
      <w:pPr>
        <w:pStyle w:val="Normal4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of Sabeer Ali, involved in the airport gold smuggling, and Prithvi, a member of the Tamil Nadu BJP’s student wing, with BJP leaders including Prime Minister Modi, Nirmala Sitharaman, J.P. Nadda, and Annamalai, have appeared. What answer does Annamalai, who claims to be a crusader against corruption, have for aiding in the smuggling of gold worth ₹167 crores?” he asked.  </w:t>
      </w:r>
    </w:p>
    <w:p>
      <w:pPr>
        <w:pStyle w:val="Normal459"/>
        <w:keepNext/>
        <w:spacing w:before="240" w:after="0" w:line="340" w:lineRule="atLeast"/>
        <w:ind w:left="0" w:right="0" w:firstLine="0"/>
        <w:jc w:val="left"/>
      </w:pPr>
      <w:bookmarkStart w:id="1367" w:name="Classification_448"/>
      <w:bookmarkEnd w:id="1367"/>
      <w:r>
        <w:rPr>
          <w:rFonts w:ascii="arial" w:eastAsia="arial" w:hAnsi="arial" w:cs="arial"/>
          <w:b/>
          <w:i w:val="0"/>
          <w:strike w:val="0"/>
          <w:noProof w:val="0"/>
          <w:color w:val="000000"/>
          <w:position w:val="0"/>
          <w:sz w:val="28"/>
          <w:u w:val="none"/>
          <w:vertAlign w:val="baseline"/>
        </w:rPr>
        <w:t>Classification</w:t>
      </w:r>
    </w:p>
    <w:p>
      <w:pPr>
        <w:pStyle w:val="Normal459"/>
        <w:spacing w:line="60" w:lineRule="exact"/>
      </w:pPr>
      <w:r>
        <w:pict>
          <v:line id="_x0000_s2818" style="position:absolute;z-index:253110272" from="0,2pt" to="512pt,2pt" strokecolor="#009ddb" strokeweight="2pt">
            <v:stroke linestyle="single"/>
            <w10:wrap type="topAndBottom"/>
          </v:line>
        </w:pict>
      </w:r>
    </w:p>
    <w:p>
      <w:pPr>
        <w:pStyle w:val="Normal459"/>
        <w:spacing w:line="120" w:lineRule="exact"/>
      </w:pPr>
    </w:p>
    <w:p>
      <w:pPr>
        <w:pStyle w:val="Normal4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(90%); SMUGGLING (89%); NEGATIVE MISC NEWS (78%); ARRESTS (73%); CORRUPTION (73%); GOVERNMENT BODIES &amp; OFFICES (73%); HEADS OF STATE &amp; GOVERNMENT (73%); ANTISOCIAL FORCES (67%); PRIME MINISTERS (66%)</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(74%); TAMIL NADU, INDIA (93%); INDIA (95%)</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2024</w:t>
      </w:r>
    </w:p>
    <w:p>
      <w:pPr>
        <w:pStyle w:val="Normal459"/>
      </w:pPr>
    </w:p>
    <w:p>
      <w:pPr>
        <w:pStyle w:val="Normal459"/>
        <w:ind w:left="200"/>
        <w:sectPr>
          <w:type w:val="continuous"/>
          <w:pgMar w:top="840" w:right="1000" w:bottom="840" w:left="1000" w:header="400" w:footer="400"/>
          <w:pgNumType w:fmt="decimal"/>
          <w:cols w:space="720"/>
        </w:sectPr>
      </w:pPr>
      <w:r>
        <w:br/>
      </w:r>
      <w:r>
        <w:pict>
          <v:line id="_x0000_s2819" style="position:absolute;z-index:25311129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4372"/>
          <w:headerReference w:type="default" r:id="rId4373"/>
          <w:footerReference w:type="even" r:id="rId4374"/>
          <w:footerReference w:type="default" r:id="rId4375"/>
          <w:headerReference w:type="first" r:id="rId4376"/>
          <w:footerReference w:type="first" r:id="rId4377"/>
          <w:pgSz w:w="12240" w:h="15840"/>
          <w:pgMar w:top="840" w:right="1000" w:bottom="840" w:left="1000" w:header="400" w:footer="400"/>
          <w:pgNumType w:fmt="decimal"/>
          <w:cols w:space="720"/>
          <w:titlePg w:val="0"/>
        </w:sectPr>
      </w:pPr>
    </w:p>
    <w:p>
      <w:pPr>
        <w:pStyle w:val="Normal460"/>
      </w:pPr>
    </w:p>
    <w:p>
      <w:pPr>
        <w:pStyle w:val="Heading1458"/>
        <w:keepNext w:val="0"/>
        <w:spacing w:after="200" w:line="340" w:lineRule="atLeast"/>
        <w:ind w:left="0" w:right="0" w:firstLine="0"/>
        <w:jc w:val="center"/>
      </w:pPr>
      <w:hyperlink r:id="rId4378" w:history="1">
        <w:r>
          <w:rPr>
            <w:rFonts w:ascii="arial" w:eastAsia="arial" w:hAnsi="arial" w:cs="arial"/>
            <w:b/>
            <w:i/>
            <w:strike w:val="0"/>
            <w:color w:val="0077CC"/>
            <w:sz w:val="28"/>
            <w:u w:val="single"/>
            <w:vertAlign w:val="baseline"/>
          </w:rPr>
          <w:t>Tamil superstar Vijay’s TVK to hold first anniversary meet today</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460"/>
        <w:keepNext w:val="0"/>
        <w:spacing w:after="0" w:line="240" w:lineRule="atLeast"/>
        <w:ind w:right="0"/>
        <w:jc w:val="both"/>
      </w:pPr>
      <w:bookmarkStart w:id="1368" w:name="Bookmark_460"/>
      <w:bookmarkEnd w:id="1368"/>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460"/>
        <w:keepNext w:val="0"/>
        <w:spacing w:before="120" w:after="0" w:line="220" w:lineRule="atLeast"/>
        <w:ind w:left="0" w:right="0" w:firstLine="0"/>
        <w:jc w:val="left"/>
      </w:pPr>
      <w:r>
        <w:br/>
      </w:r>
      <w:r>
        <w:pict>
          <v:shape id="_x0000_i2820" type="#_x0000_t75" style="width:248.97pt;height:37.5pt">
            <v:imagedata r:id="rId667"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60"/>
        <w:keepNext/>
        <w:spacing w:before="240" w:after="0" w:line="340" w:lineRule="atLeast"/>
        <w:ind w:left="0" w:right="0" w:firstLine="0"/>
        <w:jc w:val="left"/>
      </w:pPr>
      <w:bookmarkStart w:id="1369" w:name="Body_458"/>
      <w:bookmarkEnd w:id="136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21" style="position:absolute;z-index:25311232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26 (IANS) Tamil superstar-turned-politician Vijay’s party, TVK, is set to celebrate its first anniversary on Wednesday at a private hotel in Mahabalipuram. ,  Jan Suraaj Party founder and political strategist Prashant Kishor is likely to attend the event., TVK General Secretary N. Anand said the anniversary celebration will be led by party founder and president Vijay. He said that TVK, which was established on the principles of love, concern, and selfless service, has made remarkable progress over the past year., He credited the party’s growing popularity to the unwavering support of the people, who have placed their trust in TVK’s vision and ideology.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2,500 to 3,000 delegates are expected to participate in the anniversary meet., During the event, Vijay is expected to make significant announcements regarding the party’s future, including plans for the 2026 Tamil Nadu Assembly elections. In addition, TVK General Secretary Anand and election strategists John Arockiyasamy and Prashant Kishor will address the gathering., Sources indicate that several political leaders, including B. Kaliyammal, the women’s wing leader of Naam Tamilar Katchi (NTK), may officially join TVK in Vijay’s presence during the event., 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February 2, 2024, declaring his opposition to corruption and divisive politics. Although he chose to stay out of the 2024 Lok Sabha elections, he announced that TVK would contest the 2026 Tamil Nadu Assembly elections., On August 22, 2024, Vijay unveiled the party’s flag and song at TVK’s headquarters in Panaiyur, Chennai., The party’s inaugural conference, held on October 27, 2024, in Vikravandi, Villupuram district, reportedly attracted a massive crowd of around three lakh people. The event caused heavy traffic congestion in Vikravandi and Mundiyampakkam, with vehicle diversions on the Chennai-Tiruchi National Highway. During the conference, Vijay strongly criticised both the DMK and BJP, describing the BJP as his ideological adversary and the DMK as his political adversary., He accused the DMK of being a family-centric party that exploits the “Dravidian” identity for personal gain while condemning the BJP for its divisive politics. Following his remarks, the DMK accused Vijay of being the “C team” of the BJP., Vijay’s influence in Tamil Nadu politics has been growing since his fan club, the All India Thalapathy Vijay Makkal Iyakkam (AITVMI), secured 115 out of the 169 seats it contested in the 2021 Tamil Nadu local body elections. In contrast, Kamal Haasan’s Makkal Needhi Maiam (MNM) and Seeman’s Naam Tamilar Katchi (NTK) failed to win any seats. This electoral success has strengthened Vijay’s position in the state’s political landscape., He has also made it clear that TVK will only align with parties that acknowledge his leadership. Political analysts view this as a strong indication that Vijay is setting his sights on the Chief Minister’s post in the 2026 Tamil Nadu Assembly elections., --IANS, aal/dpb  </w:t>
      </w:r>
    </w:p>
    <w:p>
      <w:pPr>
        <w:pStyle w:val="Normal460"/>
        <w:keepNext/>
        <w:spacing w:before="240" w:after="0" w:line="340" w:lineRule="atLeast"/>
        <w:ind w:left="0" w:right="0" w:firstLine="0"/>
        <w:jc w:val="left"/>
      </w:pPr>
      <w:bookmarkStart w:id="1370" w:name="Classification_449"/>
      <w:bookmarkEnd w:id="1370"/>
      <w:r>
        <w:rPr>
          <w:rFonts w:ascii="arial" w:eastAsia="arial" w:hAnsi="arial" w:cs="arial"/>
          <w:b/>
          <w:i w:val="0"/>
          <w:strike w:val="0"/>
          <w:noProof w:val="0"/>
          <w:color w:val="000000"/>
          <w:position w:val="0"/>
          <w:sz w:val="28"/>
          <w:u w:val="none"/>
          <w:vertAlign w:val="baseline"/>
        </w:rPr>
        <w:t>Classification</w:t>
      </w:r>
    </w:p>
    <w:p>
      <w:pPr>
        <w:pStyle w:val="Normal460"/>
        <w:spacing w:line="60" w:lineRule="exact"/>
      </w:pPr>
      <w:r>
        <w:pict>
          <v:line id="_x0000_s2822" style="position:absolute;z-index:253113344" from="0,2pt" to="512pt,2pt" strokecolor="#009ddb" strokeweight="2pt">
            <v:stroke linestyle="single"/>
            <w10:wrap type="topAndBottom"/>
          </v:line>
        </w:pict>
      </w:r>
    </w:p>
    <w:p>
      <w:pPr>
        <w:pStyle w:val="Normal460"/>
        <w:spacing w:line="120" w:lineRule="exact"/>
      </w:pPr>
    </w:p>
    <w:p>
      <w:pPr>
        <w:pStyle w:val="Normal4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(93%); ELECTIONS &amp; POLITICS (92%); CAMPAIGNS &amp; ELECTIONS (90%); ELECTIONS (90%); POLITICS (89%); NEGATIVE POLITICAL NEWS (78%); TRENDS &amp; EVENTS (78%); NEGATIVE PERSONAL NEWS (77%); NEGATIVE NEWS (71%); NEGATIVE MISC NEWS (70%); CORRUPTION (65%)</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(72%)</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(94%); INDIA (96%)</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460"/>
      </w:pPr>
    </w:p>
    <w:p>
      <w:pPr>
        <w:pStyle w:val="Normal460"/>
        <w:ind w:left="200"/>
        <w:sectPr>
          <w:type w:val="continuous"/>
          <w:pgMar w:top="840" w:right="1000" w:bottom="840" w:left="1000" w:header="400" w:footer="400"/>
          <w:pgNumType w:fmt="decimal"/>
          <w:cols w:space="720"/>
        </w:sectPr>
      </w:pPr>
      <w:r>
        <w:br/>
      </w:r>
      <w:r>
        <w:pict>
          <v:line id="_x0000_s2823" style="position:absolute;z-index:253114368"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4379"/>
          <w:headerReference w:type="default" r:id="rId4380"/>
          <w:footerReference w:type="even" r:id="rId4381"/>
          <w:footerReference w:type="default" r:id="rId4382"/>
          <w:headerReference w:type="first" r:id="rId4383"/>
          <w:footerReference w:type="first" r:id="rId4384"/>
          <w:pgSz w:w="12240" w:h="15840"/>
          <w:pgMar w:top="840" w:right="1000" w:bottom="840" w:left="1000" w:header="400" w:footer="400"/>
          <w:pgNumType w:fmt="decimal"/>
          <w:cols w:space="720"/>
          <w:titlePg w:val="0"/>
        </w:sectPr>
      </w:pPr>
    </w:p>
    <w:p>
      <w:pPr>
        <w:pStyle w:val="Normal461"/>
      </w:pPr>
    </w:p>
    <w:p>
      <w:pPr>
        <w:pStyle w:val="Heading1459"/>
        <w:keepNext w:val="0"/>
        <w:spacing w:after="200" w:line="340" w:lineRule="atLeast"/>
        <w:ind w:left="0" w:right="0" w:firstLine="0"/>
        <w:jc w:val="center"/>
      </w:pPr>
      <w:hyperlink r:id="rId4385" w:history="1">
        <w:r>
          <w:rPr>
            <w:rFonts w:ascii="arial" w:eastAsia="arial" w:hAnsi="arial" w:cs="arial"/>
            <w:b/>
            <w:i/>
            <w:strike w:val="0"/>
            <w:color w:val="0077CC"/>
            <w:sz w:val="28"/>
            <w:u w:val="single"/>
            <w:vertAlign w:val="baseline"/>
          </w:rPr>
          <w:t>In Tamil Nadu, for BJP and AIADMK, a move to regain ground; None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461"/>
        <w:keepNext w:val="0"/>
        <w:spacing w:after="0" w:line="240" w:lineRule="atLeast"/>
        <w:ind w:right="0"/>
        <w:jc w:val="both"/>
      </w:pPr>
      <w:bookmarkStart w:id="1371" w:name="Bookmark_461"/>
      <w:bookmarkEnd w:id="137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461"/>
        <w:keepNext w:val="0"/>
        <w:spacing w:before="120" w:after="0" w:line="220" w:lineRule="atLeast"/>
        <w:ind w:left="0" w:right="0" w:firstLine="0"/>
        <w:jc w:val="left"/>
      </w:pPr>
      <w:r>
        <w:br/>
      </w:r>
      <w:r>
        <w:pict>
          <v:shape id="_x0000_i2824" type="#_x0000_t75" style="width:0;height:0"/>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 Nageshwar</w:t>
      </w:r>
    </w:p>
    <w:p>
      <w:pPr>
        <w:pStyle w:val="Normal461"/>
        <w:keepNext/>
        <w:spacing w:before="240" w:after="0" w:line="340" w:lineRule="atLeast"/>
        <w:ind w:left="0" w:right="0" w:firstLine="0"/>
        <w:jc w:val="left"/>
      </w:pPr>
      <w:bookmarkStart w:id="1372" w:name="Body_459"/>
      <w:bookmarkEnd w:id="137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25" style="position:absolute;z-index:253115392"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factors, the success of the TDP in Andhra Pradesh seems to have comforted the AIADMK.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Notwithstanding the significant irritants that rocked the alliance, the Bharatiya Janata Party (BJP) has successfully roped in its regional ally, the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into the National Democratic Party (NDA) in a bid to expand its dominance beyond the south of the Vindhyas. The south Indian political terrain, especially the Dravidian heartland, has always been difficult to establish a saffron surge in. The BJP and AIADMK were allies both in the 2019 Lok Sabha elections and 2021 Tamil Nadu Assembly elections but parted ways in September 2023.</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Annamalai, the architect of the alliance's breakup in 2023, was removed as BJP state chief on the same day Union Home Minister Amit Shah announced the realignment. Annamalai's comments on Jayalalitha and other stalwarts angered the AIADMK. The BJP's proximity with expelled AIADMK leaders like O Panneerselvam and T T V Dhinakaran was yet another point of annoyance. In a bid to placate the AIADMK leadership, Shah clarified that the BJP will not interfere in the internal affairs of its Dravidian ally.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Anticipating a possible BJP-AIADMK alliance, the DMK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doubled down on its ethno-linguistic political rhetoric by strongly raising the usual concerns of the three-language formula, delimitation, etc. In fact, the AIADMK also supported some of these concerns due to its Dravidian political moorings. Shah also listed the Modi government's measures to honour Tamil culture and language, including the installation of the Sengol in Parliament and establishing the Central Institute of Classical Tamil in Chennai.</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BJP-led Annamalai did attempt to expand the party's independent strength in the key southern state. But the experiment yielded only limited results as the BJP, with little-known local allies, polled just over 11 percent of the votes in the 2024 Lok Sabha elections. Though this is a significant increase compared to its earlier performance, it failed to deliver any electoral dividends. On the other hand, the AIADMK polled over 20 per cent of the votes, far less than what was required to dislodge the DMK-led alliance. Leaders from both parties and observers theorise that they could have together won as many as 12 seats if the alliance remained intact. Thus, both realised that this realignment would be a win-win.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other secular regional party, the AIADMK too had several apprehensions about rejoining the BJP-led NDA. These concerns include the loss of the minority vote, the adverse impact of the Tamil sentiment over the imposition of Hindi, NEET, delimitation, etc. But the success of the Telugu Desam Party (TDP) in the neighbouring state of Andhra Pradesh seems to have comforted the AIADMK.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TDP also had such misgivings. But a significant chunk of the Muslim vote was already with the YSR Congress led by Y S Jagan Mohan Reddy. The TDP did not have much to lose, unlike in Karnataka, where Janata Dal (Secular) lost the Muslim vote for allying with the BJP. The saffron party is only a junior partner in the state, and the NDA is led by N Chandrababu Naidu. The anti-incumbency against Y S Jagan was so strong that it made all such concerns, including the denial of special category status to Andhra by the Modi dispensation, electorally irrelevant. The AIADMK feels that a similar situation exists today in Tamil Nadu.</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DMK already enjoys a major share of the minority vote, and the AIADMK does not have much to lose. The BJP is a junior partner in the alliance. Shah took extra care to announce that AIADMK leader Edappadi K Palaniswami will lead the NDA in Tamil Nadu. This was a clever move to avoid backlash with respect to regional sentiments.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in Andhra Pradesh, which saw a consolidation of the anti-Jagan vote to catapult the NDA to a historic win, the Tamil Nadu political landscape is fragmented. The emergence of the actor-turned-politician Vijay and his fledgling TVK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poses a serious challenge to the NDA's plan in the state. Vijay, aided by the ace strategist Prashant Kishor, does not wish to play second fiddle to AIADMK. The BJP, too, had no other option. The DMK has been firm in its alliance with Congress. Hence, political pragmatism descended on the BJP and the AIADMK, two estranged allies, to revive their friendship.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former professor of journalism at Osmania University, Hyderabad, former MLC and a political analyst</w:t>
      </w:r>
    </w:p>
    <w:p>
      <w:pPr>
        <w:pStyle w:val="Normal461"/>
        <w:keepNext/>
        <w:spacing w:before="240" w:after="0" w:line="340" w:lineRule="atLeast"/>
        <w:ind w:left="0" w:right="0" w:firstLine="0"/>
        <w:jc w:val="left"/>
      </w:pPr>
      <w:bookmarkStart w:id="1373" w:name="Classification_450"/>
      <w:bookmarkEnd w:id="1373"/>
      <w:r>
        <w:rPr>
          <w:rFonts w:ascii="arial" w:eastAsia="arial" w:hAnsi="arial" w:cs="arial"/>
          <w:b/>
          <w:i w:val="0"/>
          <w:strike w:val="0"/>
          <w:noProof w:val="0"/>
          <w:color w:val="000000"/>
          <w:position w:val="0"/>
          <w:sz w:val="28"/>
          <w:u w:val="none"/>
          <w:vertAlign w:val="baseline"/>
        </w:rPr>
        <w:t>Classification</w:t>
      </w:r>
    </w:p>
    <w:p>
      <w:pPr>
        <w:pStyle w:val="Normal461"/>
        <w:spacing w:line="60" w:lineRule="exact"/>
      </w:pPr>
      <w:r>
        <w:pict>
          <v:line id="_x0000_s2826" style="position:absolute;z-index:253116416" from="0,2pt" to="512pt,2pt" strokecolor="#009ddb" strokeweight="2pt">
            <v:stroke linestyle="single"/>
            <w10:wrap type="topAndBottom"/>
          </v:line>
        </w:pict>
      </w:r>
    </w:p>
    <w:p>
      <w:pPr>
        <w:pStyle w:val="Normal461"/>
        <w:spacing w:line="120" w:lineRule="exact"/>
      </w:pPr>
    </w:p>
    <w:p>
      <w:pPr>
        <w:pStyle w:val="Normal4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(89%); LANGUAGE &amp; LANGUAGES (87%); CAMPAIGNS &amp; ELECTIONS (77%); ELECTIONS &amp; POLITICS (77%); LEGISLATIVE BODIES (77%); POLITICAL PARTIES (72%); GOVERNMENT ADVISORS &amp; MINISTERS (71%); LINGUISTICS (65%)</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ANDHRA PRADESH, INDIA (92%); TAMIL NADU, INDIA (92%); SOUTH INDIA (79%); INDIA (95%)</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461"/>
      </w:pPr>
    </w:p>
    <w:p>
      <w:pPr>
        <w:pStyle w:val="Normal461"/>
        <w:ind w:left="200"/>
        <w:sectPr>
          <w:type w:val="continuous"/>
          <w:pgMar w:top="840" w:right="1000" w:bottom="840" w:left="1000" w:header="400" w:footer="400"/>
          <w:pgNumType w:fmt="decimal"/>
          <w:cols w:space="720"/>
        </w:sectPr>
      </w:pPr>
      <w:r>
        <w:br/>
      </w:r>
      <w:r>
        <w:pict>
          <v:line id="_x0000_s2827" style="position:absolute;z-index:253117440"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4386"/>
          <w:headerReference w:type="default" r:id="rId4387"/>
          <w:footerReference w:type="even" r:id="rId4388"/>
          <w:footerReference w:type="default" r:id="rId4389"/>
          <w:headerReference w:type="first" r:id="rId4390"/>
          <w:footerReference w:type="first" r:id="rId4391"/>
          <w:pgSz w:w="12240" w:h="15840"/>
          <w:pgMar w:top="840" w:right="1000" w:bottom="840" w:left="1000" w:header="400" w:footer="400"/>
          <w:pgNumType w:fmt="decimal"/>
          <w:cols w:space="720"/>
          <w:titlePg w:val="0"/>
        </w:sectPr>
      </w:pPr>
    </w:p>
    <w:p>
      <w:pPr>
        <w:pStyle w:val="Normal462"/>
      </w:pPr>
    </w:p>
    <w:p>
      <w:pPr>
        <w:pStyle w:val="Heading1460"/>
        <w:keepNext w:val="0"/>
        <w:spacing w:after="200" w:line="340" w:lineRule="atLeast"/>
        <w:ind w:left="0" w:right="0" w:firstLine="0"/>
        <w:jc w:val="center"/>
      </w:pPr>
      <w:hyperlink r:id="rId4392" w:history="1">
        <w:r>
          <w:rPr>
            <w:rFonts w:ascii="arial" w:eastAsia="arial" w:hAnsi="arial" w:cs="arial"/>
            <w:b/>
            <w:i/>
            <w:strike w:val="0"/>
            <w:color w:val="0077CC"/>
            <w:sz w:val="28"/>
            <w:u w:val="single"/>
            <w:vertAlign w:val="baseline"/>
          </w:rPr>
          <w:t>One year of Vijay's TVK: Over 2,000 party office bearers to attend celebrations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India</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2025 Saturday 10:28 AM EST</w:t>
      </w:r>
    </w:p>
    <w:p>
      <w:pPr>
        <w:pStyle w:val="Normal462"/>
        <w:keepNext w:val="0"/>
        <w:spacing w:after="0" w:line="240" w:lineRule="atLeast"/>
        <w:ind w:right="0"/>
        <w:jc w:val="both"/>
      </w:pPr>
      <w:bookmarkStart w:id="1374" w:name="Bookmark_462"/>
      <w:bookmarkEnd w:id="1374"/>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International Business Times India </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 News Desk</w:t>
      </w:r>
    </w:p>
    <w:p>
      <w:pPr>
        <w:pStyle w:val="Normal462"/>
        <w:keepNext/>
        <w:spacing w:before="240" w:after="0" w:line="340" w:lineRule="atLeast"/>
        <w:ind w:left="0" w:right="0" w:firstLine="0"/>
        <w:jc w:val="left"/>
      </w:pPr>
      <w:bookmarkStart w:id="1375" w:name="Body_460"/>
      <w:bookmarkEnd w:id="1375"/>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28" style="position:absolute;z-index:253118464" from="0,2pt" to="512pt,2pt" strokecolor="#009ddb" strokeweight="2pt">
            <v:stroke linestyle="single"/>
            <w10:wrap type="topAndBottom"/>
          </v:line>
        </w:pict>
      </w:r>
    </w:p>
    <w:p>
      <w:pPr>
        <w:pStyle w:val="Normal462"/>
      </w:pP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22nd, 2025 ( </w:t>
      </w:r>
      <w:hyperlink r:id="rId4393" w:history="1">
        <w:r>
          <w:rPr>
            <w:rFonts w:ascii="arial" w:eastAsia="arial" w:hAnsi="arial" w:cs="arial"/>
            <w:b w:val="0"/>
            <w:i/>
            <w:strike w:val="0"/>
            <w:noProof w:val="0"/>
            <w:color w:val="0077CC"/>
            <w:position w:val="0"/>
            <w:sz w:val="20"/>
            <w:u w:val="single"/>
            <w:vertAlign w:val="baseline"/>
          </w:rPr>
          <w:t>International Business Times India</w:t>
        </w:r>
      </w:hyperlink>
      <w:r>
        <w:rPr>
          <w:rFonts w:ascii="arial" w:eastAsia="arial" w:hAnsi="arial" w:cs="arial"/>
          <w:b w:val="0"/>
          <w:i w:val="0"/>
          <w:strike w:val="0"/>
          <w:noProof w:val="0"/>
          <w:color w:val="000000"/>
          <w:position w:val="0"/>
          <w:sz w:val="20"/>
          <w:u w:val="none"/>
          <w:vertAlign w:val="baseline"/>
        </w:rPr>
        <w:t xml:space="preserve">  - Delivered by  </w:t>
      </w:r>
      <w:hyperlink r:id="rId439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of TVK: Over 2,000 party office bearers to attend celebrationsIANS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celebrate its first anniversary on February 26 at a private hotel in Mamallapuram, which is likely to be attended by 2,000 office bearers.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 will be restricted to those with valid passes. TVK General Secretary N. Anand recently inspected the venue to oversee the arrangements.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event, TVK chief Vijay is expected to outline his party's strategic direction ahead of the 2026 Tamil Nadu Assembly elections.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officially launched TVK on February 2, 2024, after years of speculation about his political entry.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unveiled the party's flag and symbol at its headquarters in Chennai on August 22, 2024. Since its inception, TVK has gained attention for Vijay's political statements, which have sparked debate among his supporters and political analysts due to perceived contradictions on certain issues.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party's launch, Vijay positioned TVK against "corruption" and "divisiveness" and announced its participation in the 2026 Assembly elections.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refrained from endorsing any party in the  </w:t>
      </w:r>
      <w:hyperlink r:id="rId4395" w:history="1">
        <w:r>
          <w:rPr>
            <w:rFonts w:ascii="arial" w:eastAsia="arial" w:hAnsi="arial" w:cs="arial"/>
            <w:b w:val="0"/>
            <w:i/>
            <w:strike w:val="0"/>
            <w:noProof w:val="0"/>
            <w:color w:val="0077CC"/>
            <w:position w:val="0"/>
            <w:sz w:val="20"/>
            <w:u w:val="single"/>
            <w:vertAlign w:val="baseline"/>
          </w:rPr>
          <w:t>2024 Lok Sabha elections.</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TVK chief Vijay is expected to outline his party's strategic direction ahead of the 2026 Tamil Nadu Assembly electionsIANS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27, 2024, TVK held its first major political conference in Vikravandi, Villupuram district. He labelled the BJP as his "ideological adversary" and the DMK as his "political adversary". He also accused the DMK of being a "family-centric party" that exploits the "Dravidian" identity for personal gain while condemning the BJP for engaging in "divisive politics".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DMK dismissed Vijay's criticism, alleging that TVK was acting as the "C-team" of the BJP.</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BJP Tamil Nadu spokesperson ANS Prasad advised Vijay to focus on public welfare rather than stirring political controversies. He also urged the actor-turned-politician to acknowledge the support he has received from various political factions, including the BJP.</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credibility has been growing since his fan club, the All India Thalapathy Vijay Makkal Iyakkam (AITVMI), won 115 out of the 169 seats it contested in the 2021 Tamil Nadu local body elections. This victory set TVK apart from other emerging political parties, such as Kamal Haasan's Makkal Needhi Maiam (MNM) and Seeman's Naam Tamilar Katchi (NTK), which failed to win any seats.</w:t>
      </w:r>
    </w:p>
    <w:p>
      <w:pPr>
        <w:pStyle w:val="Normal462"/>
        <w:keepNext w:val="0"/>
        <w:spacing w:before="240" w:after="0" w:line="260" w:lineRule="atLeast"/>
        <w:ind w:left="0" w:right="0" w:firstLine="0"/>
        <w:jc w:val="both"/>
      </w:pPr>
      <w:hyperlink r:id="rId4396" w:history="1">
        <w:r>
          <w:rPr>
            <w:rFonts w:ascii="arial" w:eastAsia="arial" w:hAnsi="arial" w:cs="arial"/>
            <w:b w:val="0"/>
            <w:i/>
            <w:strike w:val="0"/>
            <w:color w:val="0077CC"/>
            <w:sz w:val="20"/>
            <w:u w:val="single"/>
            <w:vertAlign w:val="baseline"/>
          </w:rPr>
          <w:t>Political analystssuggest that Vijay's recent statements indicate his ambition for the Chief Minister's position in the 2026 elections. He has also stated that TVK will only form alliances with parties that accept his leadership, further reinforcing his intent to play a dominant role in Tamil Nadu's political landscape.</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inputs from IANS)</w:t>
      </w:r>
    </w:p>
    <w:p>
      <w:pPr>
        <w:pStyle w:val="Normal462"/>
        <w:keepNext w:val="0"/>
        <w:spacing w:before="240" w:after="0" w:line="260" w:lineRule="atLeast"/>
        <w:ind w:left="0" w:right="0" w:firstLine="0"/>
        <w:jc w:val="both"/>
      </w:pPr>
      <w:hyperlink r:id="rId4397" w:history="1">
        <w:r>
          <w:rPr>
            <w:rFonts w:ascii="arial" w:eastAsia="arial" w:hAnsi="arial" w:cs="arial"/>
            <w:b w:val="0"/>
            <w:i/>
            <w:strike w:val="0"/>
            <w:color w:val="0077CC"/>
            <w:sz w:val="20"/>
            <w:u w:val="single"/>
            <w:vertAlign w:val="baseline"/>
          </w:rPr>
          <w:t>Link to the original story.</w:t>
        </w:r>
      </w:hyperlink>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2"/>
        <w:spacing w:line="60" w:lineRule="exact"/>
      </w:pPr>
      <w:r>
        <w:pict>
          <v:line id="_x0000_s2829" style="position:absolute;z-index:253119488"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62"/>
        <w:keepNext/>
        <w:spacing w:before="240" w:after="0" w:line="340" w:lineRule="atLeast"/>
        <w:ind w:left="0" w:right="0" w:firstLine="0"/>
        <w:jc w:val="left"/>
      </w:pPr>
      <w:bookmarkStart w:id="1376" w:name="Classification_451"/>
      <w:bookmarkEnd w:id="1376"/>
      <w:r>
        <w:rPr>
          <w:rFonts w:ascii="arial" w:eastAsia="arial" w:hAnsi="arial" w:cs="arial"/>
          <w:b/>
          <w:i w:val="0"/>
          <w:strike w:val="0"/>
          <w:noProof w:val="0"/>
          <w:color w:val="000000"/>
          <w:position w:val="0"/>
          <w:sz w:val="28"/>
          <w:u w:val="none"/>
          <w:vertAlign w:val="baseline"/>
        </w:rPr>
        <w:t>Classification</w:t>
      </w:r>
    </w:p>
    <w:p>
      <w:pPr>
        <w:pStyle w:val="Normal462"/>
        <w:spacing w:line="60" w:lineRule="exact"/>
      </w:pPr>
      <w:r>
        <w:pict>
          <v:line id="_x0000_s2830" style="position:absolute;z-index:253120512" from="0,2pt" to="512pt,2pt" strokecolor="#009ddb" strokeweight="2pt">
            <v:stroke linestyle="single"/>
            <w10:wrap type="topAndBottom"/>
          </v:line>
        </w:pict>
      </w:r>
    </w:p>
    <w:p>
      <w:pPr>
        <w:pStyle w:val="Normal462"/>
        <w:spacing w:line="120" w:lineRule="exact"/>
      </w:pPr>
    </w:p>
    <w:p>
      <w:pPr>
        <w:pStyle w:val="Normal4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132859</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COMPANY STRATEGY (90%); ELECTIONS (90%); ELECTIONS &amp; POLITICS (90%); CELEBRITIES (89%); POLITICAL ORGANIZATIONS (89%); POLITICS (89%); GOVERNMENT ADVISORS &amp; MINISTERS (77%); NEGATIVE MISC NEWS (76%); NEGATIVE NEWS (76%); NEGATIVE PERSONAL NEWS (75%); ANNIVERSARIES (72%); GOVERNMENT &amp; PUBLIC ADMINISTRATION (72%); POLITICAL PARTIES (69%); CORRUPTION (66%)</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HOTELS &amp; MOTELS (56%)</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(58%); TAMIL NADU, INDIA (94%); INDIA (99%)</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2025</w:t>
      </w:r>
    </w:p>
    <w:p>
      <w:pPr>
        <w:pStyle w:val="Normal462"/>
      </w:pPr>
    </w:p>
    <w:p>
      <w:pPr>
        <w:pStyle w:val="Normal462"/>
        <w:ind w:left="200"/>
        <w:sectPr>
          <w:type w:val="continuous"/>
          <w:pgMar w:top="840" w:right="1000" w:bottom="840" w:left="1000" w:header="400" w:footer="400"/>
          <w:pgNumType w:fmt="decimal"/>
          <w:cols w:space="720"/>
        </w:sectPr>
      </w:pPr>
      <w:r>
        <w:br/>
      </w:r>
      <w:r>
        <w:pict>
          <v:line id="_x0000_s2831" style="position:absolute;z-index:253121536"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4398"/>
          <w:headerReference w:type="default" r:id="rId4399"/>
          <w:footerReference w:type="even" r:id="rId4400"/>
          <w:footerReference w:type="default" r:id="rId4401"/>
          <w:headerReference w:type="first" r:id="rId4402"/>
          <w:footerReference w:type="first" r:id="rId4403"/>
          <w:pgSz w:w="12240" w:h="15840"/>
          <w:pgMar w:top="840" w:right="1000" w:bottom="840" w:left="1000" w:header="400" w:footer="400"/>
          <w:pgNumType w:fmt="decimal"/>
          <w:cols w:space="720"/>
          <w:titlePg w:val="0"/>
        </w:sectPr>
      </w:pPr>
    </w:p>
    <w:p>
      <w:pPr>
        <w:pStyle w:val="Normal463"/>
      </w:pPr>
    </w:p>
    <w:p>
      <w:pPr>
        <w:pStyle w:val="Heading1461"/>
        <w:keepNext w:val="0"/>
        <w:spacing w:after="200" w:line="340" w:lineRule="atLeast"/>
        <w:ind w:left="0" w:right="0" w:firstLine="0"/>
        <w:jc w:val="center"/>
      </w:pPr>
      <w:hyperlink r:id="rId4404" w:history="1">
        <w:r>
          <w:rPr>
            <w:rFonts w:ascii="arial" w:eastAsia="arial" w:hAnsi="arial" w:cs="arial"/>
            <w:b/>
            <w:i/>
            <w:strike w:val="0"/>
            <w:color w:val="0077CC"/>
            <w:sz w:val="28"/>
            <w:u w:val="single"/>
            <w:vertAlign w:val="baseline"/>
          </w:rPr>
          <w:t>TVK Demands Key Resolutions at First General Council Meeting</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Online</w:t>
      </w:r>
    </w:p>
    <w:p>
      <w:pPr>
        <w:pStyle w:val="Normal463"/>
        <w:keepNext w:val="0"/>
        <w:spacing w:before="240" w:after="0" w:line="260" w:lineRule="atLeast"/>
        <w:ind w:left="0" w:right="0" w:firstLine="0"/>
        <w:jc w:val="center"/>
      </w:pPr>
      <w:hyperlink r:id="rId4405" w:history="1">
        <w:r>
          <w:rPr>
            <w:rFonts w:ascii="arial" w:eastAsia="arial" w:hAnsi="arial" w:cs="arial"/>
            <w:b w:val="0"/>
            <w:i/>
            <w:strike w:val="0"/>
            <w:color w:val="0077CC"/>
            <w:sz w:val="20"/>
            <w:u w:val="single"/>
            <w:vertAlign w:val="baseline"/>
          </w:rPr>
          <w:t>https://www.chennaionline.com/news/tvk-demands-key-resolutions-at-first-general-council-meeting/</w:t>
        </w:r>
      </w:hyperlink>
      <w:r>
        <w:br/>
      </w:r>
      <w:r>
        <w:rPr>
          <w:rFonts w:ascii="arial" w:eastAsia="arial" w:hAnsi="arial" w:cs="arial"/>
          <w:b w:val="0"/>
          <w:i w:val="0"/>
          <w:strike w:val="0"/>
          <w:noProof w:val="0"/>
          <w:color w:val="000000"/>
          <w:position w:val="0"/>
          <w:sz w:val="20"/>
          <w:u w:val="none"/>
          <w:vertAlign w:val="baseline"/>
        </w:rPr>
        <w:t>March 28, 2025 Friday</w:t>
      </w:r>
    </w:p>
    <w:p>
      <w:pPr>
        <w:pStyle w:val="Normal463"/>
        <w:keepNext w:val="0"/>
        <w:spacing w:after="0" w:line="240" w:lineRule="atLeast"/>
        <w:ind w:right="0"/>
        <w:jc w:val="both"/>
      </w:pPr>
      <w:bookmarkStart w:id="1377" w:name="Bookmark_463"/>
      <w:bookmarkEnd w:id="1377"/>
    </w:p>
    <w:p>
      <w:pPr>
        <w:pStyle w:val="Normal463"/>
        <w:spacing w:line="200" w:lineRule="exact"/>
      </w:pPr>
    </w:p>
    <w:p>
      <w:pPr>
        <w:pStyle w:val="Normal4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463"/>
        <w:keepNext/>
        <w:spacing w:before="240" w:after="0" w:line="340" w:lineRule="atLeast"/>
        <w:ind w:left="0" w:right="0" w:firstLine="0"/>
        <w:jc w:val="left"/>
      </w:pPr>
      <w:bookmarkStart w:id="1378" w:name="Body_461"/>
      <w:bookmarkEnd w:id="1378"/>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32" style="position:absolute;z-index:253122560" from="0,2pt" to="512pt,2pt" strokecolor="#009ddb" strokeweight="2pt">
            <v:stroke linestyle="single"/>
            <w10:wrap type="topAndBottom"/>
          </v:line>
        </w:pic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first-ever general council meeting in Thiruvanmiyur, Chennai,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led...</w:t>
      </w:r>
    </w:p>
    <w:p>
      <w:pPr>
        <w:pStyle w:val="Normal463"/>
      </w:pPr>
    </w:p>
    <w:p>
      <w:pPr>
        <w:pStyle w:val="Normal463"/>
        <w:ind w:left="200"/>
        <w:sectPr>
          <w:type w:val="continuous"/>
          <w:pgMar w:top="840" w:right="1000" w:bottom="840" w:left="1000" w:header="400" w:footer="400"/>
          <w:pgNumType w:fmt="decimal"/>
          <w:cols w:space="720"/>
        </w:sectPr>
      </w:pPr>
      <w:r>
        <w:br/>
      </w:r>
      <w:r>
        <w:pict>
          <v:line id="_x0000_s2833" style="position:absolute;z-index:25312358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4406"/>
          <w:headerReference w:type="default" r:id="rId4407"/>
          <w:footerReference w:type="even" r:id="rId4408"/>
          <w:footerReference w:type="default" r:id="rId4409"/>
          <w:headerReference w:type="first" r:id="rId4410"/>
          <w:footerReference w:type="first" r:id="rId4411"/>
          <w:pgSz w:w="12240" w:h="15840"/>
          <w:pgMar w:top="840" w:right="1000" w:bottom="840" w:left="1000" w:header="400" w:footer="400"/>
          <w:pgNumType w:fmt="decimal"/>
          <w:cols w:space="720"/>
          <w:titlePg w:val="0"/>
        </w:sectPr>
      </w:pPr>
    </w:p>
    <w:p>
      <w:pPr>
        <w:pStyle w:val="Normal464"/>
      </w:pPr>
    </w:p>
    <w:p>
      <w:pPr>
        <w:pStyle w:val="Heading1462"/>
        <w:keepNext w:val="0"/>
        <w:spacing w:after="200" w:line="340" w:lineRule="atLeast"/>
        <w:ind w:left="0" w:right="0" w:firstLine="0"/>
        <w:jc w:val="center"/>
      </w:pPr>
      <w:hyperlink r:id="rId4412" w:history="1">
        <w:r>
          <w:rPr>
            <w:rFonts w:ascii="arial" w:eastAsia="arial" w:hAnsi="arial" w:cs="arial"/>
            <w:b/>
            <w:i/>
            <w:strike w:val="0"/>
            <w:color w:val="0077CC"/>
            <w:sz w:val="28"/>
            <w:u w:val="single"/>
            <w:vertAlign w:val="baseline"/>
          </w:rPr>
          <w:t>TN: Vijay criticises Centre over three language policy &amp; 'blocking' Vikatan website</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w:t>
      </w:r>
    </w:p>
    <w:p>
      <w:pPr>
        <w:pStyle w:val="Normal464"/>
        <w:keepNext w:val="0"/>
        <w:spacing w:after="0" w:line="240" w:lineRule="atLeast"/>
        <w:ind w:right="0"/>
        <w:jc w:val="both"/>
      </w:pPr>
      <w:bookmarkStart w:id="1379" w:name="Bookmark_464"/>
      <w:bookmarkEnd w:id="1379"/>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India.com All Rights Reserved</w:t>
      </w:r>
    </w:p>
    <w:p>
      <w:pPr>
        <w:pStyle w:val="Normal464"/>
        <w:keepNext w:val="0"/>
        <w:spacing w:before="120" w:after="0" w:line="220" w:lineRule="atLeast"/>
        <w:ind w:left="0" w:right="0" w:firstLine="0"/>
        <w:jc w:val="left"/>
      </w:pPr>
      <w:r>
        <w:br/>
      </w:r>
      <w:r>
        <w:pict>
          <v:shape id="_x0000_i2834" type="#_x0000_t75" style="width:323.25pt;height:62.25pt">
            <v:imagedata r:id="rId699"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64"/>
        <w:keepNext/>
        <w:spacing w:before="240" w:after="0" w:line="340" w:lineRule="atLeast"/>
        <w:ind w:left="0" w:right="0" w:firstLine="0"/>
        <w:jc w:val="left"/>
      </w:pPr>
      <w:bookmarkStart w:id="1380" w:name="Body_462"/>
      <w:bookmarkEnd w:id="1380"/>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35" style="position:absolute;z-index:25312460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17 --</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superstar-turned-politician Vijay has strongly criticised the Central government over its stance on the National Education Policy (NEP), particularly the implementation of the three-language policy.</w: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slammed the move and expressed his disapproval of the alleged action against the Vikatan website. He described these actions as "authoritarian" and "anti-democratic", emphasising that imposing the three-language policy undermines the "autonomy" of states.</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rationale behind enforcing a three-language policy if it only serves to erode the autonomy of states? This is a direct violation of India’s federal structure,” he stated.</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accused the Central government of "interfering" in regional language policies, calling it an "attack" on the rights of the people and the sovereignty of states.</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strongly condemned the alleged blocking of the Vikatan website, one of Tamil Nadu’s leading media outlets.</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of the press—the fourth pillar of democracy—must be protected at all costs. If there are concerns about the content published by a media house, the appropriate course of action is to seek legal recourse, not to resort to draconian measures that suppress free expression,” he asserted.</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concern that the Union government may be behind the website’s restriction, Vijay warned that such actions represent a disturbing trend of silencing dissent and curbing freedom of speech.</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resorting to authoritarian tactics, the government should engage in dialogue and resolve disputes through the legal system,” he argued.</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these developments as part of a broader authoritarian trend, Vijay accused the Union government of adopting “fascist policies”.</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Centre’s interference in state language policies, its public threat to withhold funds for Tamil Nadu, and the blocking of Vikatan’s website all point toward a dangerous pattern of undemocratic practices that undermine constitutional rights and weaken the foundations of democracy,” he said.</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Reaffirming TVK’s commitment to fighting such “authoritarian actions”, Vijay said: “TVK will always stand by the people and will strongly oppose any fascist tendencies, whether they come from the Union government or the state government.”</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that his party would continue to resist any attempts to suppress democratic freedoms and would remain a strong advocate for the protection of people’s rights.</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TVK is set to hold its first general council meeting in Mahabalipuram on February 26 marking a significant milestone since the party’s formation on February 2, 2024.</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entry into politics has reshaped Tamil Nadu’s political landscape. When he launched TVK, he positioned the party as a force against corruption and divisive politics. Though TVK has announced its intent to contest the 2026 Tamil Nadu Assembly elections, it has chosen to stay away from the 2024 Lok Sabha elections and has not allied with any party.</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been clear about his political stance, identifying the BJP as his ideological adversary and the DMK as his political opponent. He has accused the DMK of being a family-run party that exploits Dravidian identity for personal gains while criticising the BJP for promoting divisive politics.</w:t>
      </w:r>
    </w:p>
    <w:p>
      <w:pPr>
        <w:pStyle w:val="Normal464"/>
      </w:pPr>
    </w:p>
    <w:p>
      <w:pPr>
        <w:pStyle w:val="Normal4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4"/>
        <w:keepNext/>
        <w:spacing w:before="240" w:after="0" w:line="340" w:lineRule="atLeast"/>
        <w:ind w:left="0" w:right="0" w:firstLine="0"/>
        <w:jc w:val="left"/>
      </w:pPr>
      <w:bookmarkStart w:id="1381" w:name="Classification_452"/>
      <w:bookmarkEnd w:id="1381"/>
      <w:r>
        <w:rPr>
          <w:rFonts w:ascii="arial" w:eastAsia="arial" w:hAnsi="arial" w:cs="arial"/>
          <w:b/>
          <w:i w:val="0"/>
          <w:strike w:val="0"/>
          <w:noProof w:val="0"/>
          <w:color w:val="000000"/>
          <w:position w:val="0"/>
          <w:sz w:val="28"/>
          <w:u w:val="none"/>
          <w:vertAlign w:val="baseline"/>
        </w:rPr>
        <w:t>Classification</w:t>
      </w:r>
    </w:p>
    <w:p>
      <w:pPr>
        <w:pStyle w:val="Normal464"/>
        <w:spacing w:line="60" w:lineRule="exact"/>
      </w:pPr>
      <w:r>
        <w:pict>
          <v:line id="_x0000_s2836" style="position:absolute;z-index:253125632" from="0,2pt" to="512pt,2pt" strokecolor="#009ddb" strokeweight="2pt">
            <v:stroke linestyle="single"/>
            <w10:wrap type="topAndBottom"/>
          </v:line>
        </w:pict>
      </w:r>
    </w:p>
    <w:p>
      <w:pPr>
        <w:pStyle w:val="Normal464"/>
        <w:spacing w:line="120" w:lineRule="exact"/>
      </w:pPr>
    </w:p>
    <w:p>
      <w:pPr>
        <w:pStyle w:val="Normal4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FREEDOM OF SPEECH (90%); GOVERNMENT &amp; PUBLIC ADMINISTRATION (90%); LANGUAGE &amp; LANGUAGES (90%); NEGATIVE PERSONAL NEWS (90%); PUBLIC POLICY (90%); ELECTIONS &amp; POLITICS (89%); POLITICS (89%); TRENDS (87%); FREEDOM OF PRESS (79%); CAMPAIGNS &amp; ELECTIONS (78%); DEMOCRACIES (78%); EDUCATION &amp; TRAINING (78%); EDUCATION REGULATION &amp; POLICY (78%); ELECTIONS (78%); FASCISM (78%); FREEDOM OF EXPRESSION (78%); NEGATIVE POLITICAL NEWS (78%); REGIONAL &amp; LOCAL GOVERNMENTS (78%); TYPES OF GOVERNMENT (78%); NEGATIVE MISC NEWS (76%); NEGATIVE NEWS (76%); GOVERNMENT BODIES &amp; OFFICES (73%); TALKS &amp; MEETINGS (72%); CORRUPTION (71%); LAW &amp; LEGAL SYSTEM (71%)</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BLOCKS (89%); PUBLISHING (79%)</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(95%)</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2025</w:t>
      </w:r>
    </w:p>
    <w:p>
      <w:pPr>
        <w:pStyle w:val="Normal464"/>
      </w:pPr>
    </w:p>
    <w:p>
      <w:pPr>
        <w:pStyle w:val="Normal464"/>
        <w:ind w:left="200"/>
        <w:sectPr>
          <w:type w:val="continuous"/>
          <w:pgMar w:top="840" w:right="1000" w:bottom="840" w:left="1000" w:header="400" w:footer="400"/>
          <w:pgNumType w:fmt="decimal"/>
          <w:cols w:space="720"/>
        </w:sectPr>
      </w:pPr>
      <w:r>
        <w:br/>
      </w:r>
      <w:r>
        <w:pict>
          <v:line id="_x0000_s2837" style="position:absolute;z-index:25312665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4413"/>
          <w:headerReference w:type="default" r:id="rId4414"/>
          <w:footerReference w:type="even" r:id="rId4415"/>
          <w:footerReference w:type="default" r:id="rId4416"/>
          <w:headerReference w:type="first" r:id="rId4417"/>
          <w:footerReference w:type="first" r:id="rId4418"/>
          <w:pgSz w:w="12240" w:h="15840"/>
          <w:pgMar w:top="840" w:right="1000" w:bottom="840" w:left="1000" w:header="400" w:footer="400"/>
          <w:pgNumType w:fmt="decimal"/>
          <w:cols w:space="720"/>
          <w:titlePg w:val="0"/>
        </w:sectPr>
      </w:pPr>
    </w:p>
    <w:p>
      <w:pPr>
        <w:pStyle w:val="Normal465"/>
      </w:pPr>
    </w:p>
    <w:p>
      <w:pPr>
        <w:pStyle w:val="Heading1463"/>
        <w:keepNext w:val="0"/>
        <w:spacing w:after="200" w:line="340" w:lineRule="atLeast"/>
        <w:ind w:left="0" w:right="0" w:firstLine="0"/>
        <w:jc w:val="center"/>
      </w:pPr>
      <w:hyperlink r:id="rId4419" w:history="1">
        <w:r>
          <w:rPr>
            <w:rFonts w:ascii="arial" w:eastAsia="arial" w:hAnsi="arial" w:cs="arial"/>
            <w:b/>
            <w:i/>
            <w:strike w:val="0"/>
            <w:color w:val="0077CC"/>
            <w:sz w:val="28"/>
            <w:u w:val="single"/>
            <w:vertAlign w:val="baseline"/>
          </w:rPr>
          <w:t>Ban On Kangana Ranaut's 'Emergency'? Gurdwara Committee Claims Film Deliberately Character Assassinates Sikhs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465"/>
        <w:keepNext w:val="0"/>
        <w:spacing w:after="0" w:line="240" w:lineRule="atLeast"/>
        <w:ind w:right="0"/>
        <w:jc w:val="both"/>
      </w:pPr>
      <w:bookmarkStart w:id="1382" w:name="Bookmark_465"/>
      <w:bookmarkEnd w:id="1382"/>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65"/>
        <w:keepNext w:val="0"/>
        <w:spacing w:before="120" w:after="0" w:line="220" w:lineRule="atLeast"/>
        <w:ind w:left="0" w:right="0" w:firstLine="0"/>
        <w:jc w:val="left"/>
      </w:pPr>
      <w:r>
        <w:br/>
      </w:r>
      <w:r>
        <w:pict>
          <v:shape id="_x0000_i2838" type="#_x0000_t75" style="width:187.48pt;height:37.5pt">
            <v:imagedata r:id="rId446"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465"/>
        <w:keepNext/>
        <w:spacing w:before="240" w:after="0" w:line="340" w:lineRule="atLeast"/>
        <w:ind w:left="0" w:right="0" w:firstLine="0"/>
        <w:jc w:val="left"/>
      </w:pPr>
      <w:bookmarkStart w:id="1383" w:name="Body_463"/>
      <w:bookmarkEnd w:id="1383"/>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39" style="position:absolute;z-index:253127680" from="0,2pt" to="512pt,2pt" strokecolor="#009ddb" strokeweight="2pt">
            <v:stroke linestyle="single"/>
            <w10:wrap type="topAndBottom"/>
          </v:line>
        </w:pict>
      </w:r>
    </w:p>
    <w:p>
      <w:pPr>
        <w:pStyle w:val="Normal465"/>
      </w:pPr>
    </w:p>
    <w:p>
      <w:pPr>
        <w:pStyle w:val="Normal465"/>
        <w:keepNext w:val="0"/>
        <w:spacing w:before="240" w:after="0" w:line="260" w:lineRule="atLeast"/>
        <w:ind w:left="0" w:right="0" w:firstLine="0"/>
        <w:jc w:val="both"/>
      </w:pPr>
      <w:hyperlink r:id="rId4420" w:history="1">
        <w:r>
          <w:rPr>
            <w:rFonts w:ascii="arial" w:eastAsia="arial" w:hAnsi="arial" w:cs="arial"/>
            <w:b w:val="0"/>
            <w:i/>
            <w:strike w:val="0"/>
            <w:color w:val="0077CC"/>
            <w:sz w:val="20"/>
            <w:u w:val="single"/>
            <w:vertAlign w:val="baseline"/>
          </w:rPr>
          <w:t>Link to Image</w:t>
        </w:r>
      </w:hyperlink>
    </w:p>
    <w:p>
      <w:pPr>
        <w:pStyle w:val="Normal465"/>
        <w:keepNext w:val="0"/>
        <w:spacing w:before="240" w:after="0" w:line="260" w:lineRule="atLeast"/>
        <w:ind w:left="0" w:right="0" w:firstLine="0"/>
        <w:jc w:val="both"/>
      </w:pPr>
      <w:hyperlink r:id="rId4421" w:history="1">
        <w:r>
          <w:rPr>
            <w:rFonts w:ascii="arial" w:eastAsia="arial" w:hAnsi="arial" w:cs="arial"/>
            <w:b w:val="0"/>
            <w:i/>
            <w:strike w:val="0"/>
            <w:color w:val="0077CC"/>
            <w:sz w:val="20"/>
            <w:u w:val="single"/>
            <w:vertAlign w:val="baseline"/>
          </w:rPr>
          <w:t>Link to Story</w:t>
        </w:r>
      </w:hyperlink>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Kangana Ranaut's upcoming film 'Emergency' has run into serious problems just days before its release. The Shiromani Gurdwara Parbandhak Committee (SGPC) and the Akhal Takht have called for an immediate ban on the film, stating it attempts to "character assassinate" Sikhs by fabricating a narrative against them. On Wednesday, SGPC chief Harjinder Singh Dhami addressed a press conference, requesting an FIR against Ranaut and expressing opposition to the film. He stated that there have been numerous occasions in the past where Sikh sensibilities have been damaged as a result of the community's depiction in films. Seeking a ban on the picture, he labeled the Central Board of Picture Certification (CBFC) as 'biased' and advocated for the inclusion of Sikh members on the censor board. However, Gyani Raghbir Singh, Jathedar (head) of the Akal Takht, alleged that the film has deliberately misrepresented the character of Sikhs as separatists, which is part of a deep conspiracy. He claimed that the movie disrespects the community and accused Kangana of "deliberately character assassinating" Sikhs. He told CNN that the community can never forget the anti-Sikh brutality of June 1984 and Ranaut's film is trying to character assassinate Jarnail Singh Khalsa Bhindranwale, who has been declared a Qaumi Shaheed (community's martyr) by Sri Akal Takht Sahib.</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unveiled flag, song of newly founded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[WATCH]</w:t>
      </w:r>
    </w:p>
    <w:p>
      <w:pPr>
        <w:pStyle w:val="Normal4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'Emergency'</w:t>
      </w:r>
    </w:p>
    <w:p>
      <w:pPr>
        <w:pStyle w:val="Normal4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Kangana Ranaut announced Emergency in 2021 but then emphasized that, while it is a political drama, it is not an Indira Gandhi biopic. The actress not only plays the lead in the film but also directs it. In addition to Kangana, Emergency stars Anupam Kher, Milind Soman, Mahima Chaudhry, and Shreyas Talpade. Shreyas Talpade will represent Atal Bihari Vajpayee, with Anupam Kher portraying Jayaprakash Narayan. Satish Kaushik, the late actor, will also appear as Jagjivan Ram, India's former Deputy Prime Minister. Emergency has been postponed several times and is set to visit theaters on September 6, 2024.</w:t>
      </w:r>
    </w:p>
    <w:p>
      <w:pPr>
        <w:pStyle w:val="Normal4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trailer</w:t>
      </w:r>
    </w:p>
    <w:p>
      <w:pPr>
        <w:pStyle w:val="Normal4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MENAFN22082024007385015968ID1108588917</w:t>
      </w:r>
    </w:p>
    <w:p>
      <w:pPr>
        <w:pStyle w:val="Normal465"/>
        <w:keepNext/>
        <w:spacing w:before="240" w:after="0" w:line="340" w:lineRule="atLeast"/>
        <w:ind w:left="0" w:right="0" w:firstLine="0"/>
        <w:jc w:val="left"/>
      </w:pPr>
      <w:bookmarkStart w:id="1384" w:name="Classification_453"/>
      <w:bookmarkEnd w:id="1384"/>
      <w:r>
        <w:rPr>
          <w:rFonts w:ascii="arial" w:eastAsia="arial" w:hAnsi="arial" w:cs="arial"/>
          <w:b/>
          <w:i w:val="0"/>
          <w:strike w:val="0"/>
          <w:noProof w:val="0"/>
          <w:color w:val="000000"/>
          <w:position w:val="0"/>
          <w:sz w:val="28"/>
          <w:u w:val="none"/>
          <w:vertAlign w:val="baseline"/>
        </w:rPr>
        <w:t>Classification</w:t>
      </w:r>
    </w:p>
    <w:p>
      <w:pPr>
        <w:pStyle w:val="Normal465"/>
        <w:spacing w:line="60" w:lineRule="exact"/>
      </w:pPr>
      <w:r>
        <w:pict>
          <v:line id="_x0000_s2840" style="position:absolute;z-index:253128704" from="0,2pt" to="512pt,2pt" strokecolor="#009ddb" strokeweight="2pt">
            <v:stroke linestyle="single"/>
            <w10:wrap type="topAndBottom"/>
          </v:line>
        </w:pict>
      </w:r>
    </w:p>
    <w:p>
      <w:pPr>
        <w:pStyle w:val="Normal465"/>
        <w:spacing w:line="120" w:lineRule="exact"/>
      </w:pPr>
    </w:p>
    <w:p>
      <w:pPr>
        <w:pStyle w:val="Normal4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SIKHS &amp; SIKHISM (94%); CENSORSHIP (90%); ACTORS &amp; ACTRESSES (89%); ASSASSINATION (89%); THEATER (89%); DELAYS &amp; POSTPONEMENTS (78%); DRAMA FILMS (78%); FILM (78%); NEGATIVE NEWS (78%); PRESS CONFERENCES (78%); CONSPIRACY (77%); POLITICAL ORGANIZATIONS (77%); ELECTIONS &amp; POLITICS (69%); GOVERNMENT &amp; PUBLIC ADMINISTRATION (69%); GOVERNMENT BODIES &amp; OFFICES (64%); HEADS OF STATE &amp; GOVERNMENT (64%); PRIME MINISTERS (64%)</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DRAMA FILMS (78%); FILM (78%)</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(79%)</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465"/>
      </w:pPr>
    </w:p>
    <w:p>
      <w:pPr>
        <w:pStyle w:val="Normal465"/>
        <w:ind w:left="200"/>
        <w:sectPr>
          <w:type w:val="continuous"/>
          <w:pgMar w:top="840" w:right="1000" w:bottom="840" w:left="1000" w:header="400" w:footer="400"/>
          <w:pgNumType w:fmt="decimal"/>
          <w:cols w:space="720"/>
        </w:sectPr>
      </w:pPr>
      <w:r>
        <w:br/>
      </w:r>
      <w:r>
        <w:pict>
          <v:line id="_x0000_s2841" style="position:absolute;z-index:25312972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4422"/>
          <w:headerReference w:type="default" r:id="rId4423"/>
          <w:footerReference w:type="even" r:id="rId4424"/>
          <w:footerReference w:type="default" r:id="rId4425"/>
          <w:headerReference w:type="first" r:id="rId4426"/>
          <w:footerReference w:type="first" r:id="rId4427"/>
          <w:pgSz w:w="12240" w:h="15840"/>
          <w:pgMar w:top="840" w:right="1000" w:bottom="840" w:left="1000" w:header="400" w:footer="400"/>
          <w:pgNumType w:fmt="decimal"/>
          <w:cols w:space="720"/>
          <w:titlePg w:val="0"/>
        </w:sectPr>
      </w:pPr>
    </w:p>
    <w:p>
      <w:pPr>
        <w:pStyle w:val="Normal466"/>
      </w:pPr>
    </w:p>
    <w:p>
      <w:pPr>
        <w:pStyle w:val="Heading1464"/>
        <w:keepNext w:val="0"/>
        <w:spacing w:after="200" w:line="340" w:lineRule="atLeast"/>
        <w:ind w:left="0" w:right="0" w:firstLine="0"/>
        <w:jc w:val="center"/>
      </w:pPr>
      <w:hyperlink r:id="rId4428" w:history="1">
        <w:r>
          <w:rPr>
            <w:rFonts w:ascii="arial" w:eastAsia="arial" w:hAnsi="arial" w:cs="arial"/>
            <w:b/>
            <w:i/>
            <w:strike w:val="0"/>
            <w:color w:val="0077CC"/>
            <w:sz w:val="28"/>
            <w:u w:val="single"/>
            <w:vertAlign w:val="baseline"/>
          </w:rPr>
          <w:t>Thalapathy 69: Vijay is 'torch bearer of democracy' in his final film, movie to be directed by...</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2024 Saturday</w:t>
      </w:r>
    </w:p>
    <w:p>
      <w:pPr>
        <w:pStyle w:val="Normal466"/>
        <w:keepNext w:val="0"/>
        <w:spacing w:after="0" w:line="240" w:lineRule="atLeast"/>
        <w:ind w:right="0"/>
        <w:jc w:val="both"/>
      </w:pPr>
      <w:bookmarkStart w:id="1385" w:name="Bookmark_466"/>
      <w:bookmarkEnd w:id="1385"/>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Diligent Media Corporation Ltd., DNA (Daily News &amp; Analysis), distributed by Contify.com All Rights Reserved</w:t>
      </w:r>
    </w:p>
    <w:p>
      <w:pPr>
        <w:pStyle w:val="Normal466"/>
        <w:keepNext w:val="0"/>
        <w:spacing w:before="120" w:after="0" w:line="220" w:lineRule="atLeast"/>
        <w:ind w:left="0" w:right="0" w:firstLine="0"/>
        <w:jc w:val="left"/>
      </w:pPr>
      <w:r>
        <w:br/>
      </w:r>
      <w:r>
        <w:pict>
          <v:shape id="_x0000_i2842" type="#_x0000_t75" style="width:0;height:0"/>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Simran Singh</w:t>
      </w:r>
    </w:p>
    <w:p>
      <w:pPr>
        <w:pStyle w:val="Normal466"/>
        <w:keepNext/>
        <w:spacing w:before="240" w:after="0" w:line="340" w:lineRule="atLeast"/>
        <w:ind w:left="0" w:right="0" w:firstLine="0"/>
        <w:jc w:val="left"/>
      </w:pPr>
      <w:bookmarkStart w:id="1386" w:name="Body_464"/>
      <w:bookmarkEnd w:id="1386"/>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43" style="position:absolute;z-index:25313075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film of Thalapathy Vijay, the Tamil superstar has become the 'torch bearer of democracy' and his fans are going gaga over the film's update.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Vijay's upcoming film, currently titled Thalapathy 69 will be the final film of the Tamil superstar, and the makers have made a grand announcement of the film. In the upcoming film, Vijay has turned into a messiah, the 'torch-bearer of democracy'.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producers of Thalapathy 69 dropped a new poster of the film, revealing crucial details about the film. Thalapathy 69 will be directed by H Vinoth (who directed Ajith Kumar in Valimai) with music from Anirudh. The film is scheduled for October 2025.</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the poster of the film, KVN Productions wrote, "We are beyond proud &amp; excited to announce that our first Tamil film is #Thalapathy69, directed by the visionary #HVinoth, with music by the sensational Rockstar @anirudhofficial. Super happy to collaborate with the one and only #Thalapathy @actorvijay. The torch bearer of Democracy is arriving on Oct 2025."</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post was shared, several fans of Thalapathy Vijay declared it an 'all-time blockbuster'. A netizen wrote, "The Last Dance. Please include Nee Yaaro song from Kaththi during the end credits." Another netizen wrote, "AnilRudh+Thalapathy absolutely a GOAT combo." An internet user wrote, "A beginning or Ending." Another internet user wrote, "Vijay sir you will have to come and tell us that we will accept everything only if you are leaving the movie @actorvijay."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Vijay Chandrasekhar, known simply as Vijay and fondly called Thalapathy Vijay, will unite with KVN Productions for his final film Thalapathy 69. In February 2024, Vijay launched his political party named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and announced that Thalapathy 69 would be his final film. A part of his statement read, "Politics is not a hobby. It's my deepest desire. I want to involve myself completely. Hence, I will complete one more film that I committed to and become a full-fledged politician. This is how I'd pay my debts to the people of Tamil Nadu."</w:t>
      </w:r>
    </w:p>
    <w:p>
      <w:pPr>
        <w:pStyle w:val="Normal466"/>
        <w:keepNext/>
        <w:spacing w:before="240" w:after="0" w:line="340" w:lineRule="atLeast"/>
        <w:ind w:left="0" w:right="0" w:firstLine="0"/>
        <w:jc w:val="left"/>
      </w:pPr>
      <w:bookmarkStart w:id="1387" w:name="Classification_454"/>
      <w:bookmarkEnd w:id="1387"/>
      <w:r>
        <w:rPr>
          <w:rFonts w:ascii="arial" w:eastAsia="arial" w:hAnsi="arial" w:cs="arial"/>
          <w:b/>
          <w:i w:val="0"/>
          <w:strike w:val="0"/>
          <w:noProof w:val="0"/>
          <w:color w:val="000000"/>
          <w:position w:val="0"/>
          <w:sz w:val="28"/>
          <w:u w:val="none"/>
          <w:vertAlign w:val="baseline"/>
        </w:rPr>
        <w:t>Classification</w:t>
      </w:r>
    </w:p>
    <w:p>
      <w:pPr>
        <w:pStyle w:val="Normal466"/>
        <w:spacing w:line="60" w:lineRule="exact"/>
      </w:pPr>
      <w:r>
        <w:pict>
          <v:line id="_x0000_s2844" style="position:absolute;z-index:253131776" from="0,2pt" to="512pt,2pt" strokecolor="#009ddb" strokeweight="2pt">
            <v:stroke linestyle="single"/>
            <w10:wrap type="topAndBottom"/>
          </v:line>
        </w:pict>
      </w:r>
    </w:p>
    <w:p>
      <w:pPr>
        <w:pStyle w:val="Normal466"/>
        <w:spacing w:line="120" w:lineRule="exact"/>
      </w:pPr>
    </w:p>
    <w:p>
      <w:pPr>
        <w:pStyle w:val="Normal4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DIRECTORS (91%); DEMOCRACIES (90%); ELECTIONS &amp; POLITICS (89%); MOVIE SOUNDTRACKS (78%); GOVERNMENT &amp; PUBLIC ADMINISTRATION (73%); HOBBIES (69%)</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DIRECTORS (91%); MOVIE INDUSTRY (90%)</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(73%); INDIA (79%)</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466"/>
      </w:pPr>
    </w:p>
    <w:p>
      <w:pPr>
        <w:pStyle w:val="Normal466"/>
        <w:ind w:left="200"/>
        <w:sectPr>
          <w:type w:val="continuous"/>
          <w:pgMar w:top="840" w:right="1000" w:bottom="840" w:left="1000" w:header="400" w:footer="400"/>
          <w:pgNumType w:fmt="decimal"/>
          <w:cols w:space="720"/>
        </w:sectPr>
      </w:pPr>
      <w:r>
        <w:br/>
      </w:r>
      <w:r>
        <w:pict>
          <v:line id="_x0000_s2845" style="position:absolute;z-index:253132800"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4429"/>
          <w:headerReference w:type="default" r:id="rId4430"/>
          <w:footerReference w:type="even" r:id="rId4431"/>
          <w:footerReference w:type="default" r:id="rId4432"/>
          <w:headerReference w:type="first" r:id="rId4433"/>
          <w:footerReference w:type="first" r:id="rId4434"/>
          <w:pgSz w:w="12240" w:h="15840"/>
          <w:pgMar w:top="840" w:right="1000" w:bottom="840" w:left="1000" w:header="400" w:footer="400"/>
          <w:pgNumType w:fmt="decimal"/>
          <w:cols w:space="720"/>
          <w:titlePg w:val="0"/>
        </w:sectPr>
      </w:pPr>
    </w:p>
    <w:p>
      <w:pPr>
        <w:pStyle w:val="Normal467"/>
      </w:pPr>
    </w:p>
    <w:p>
      <w:pPr>
        <w:pStyle w:val="Heading1465"/>
        <w:keepNext w:val="0"/>
        <w:spacing w:after="200" w:line="340" w:lineRule="atLeast"/>
        <w:ind w:left="0" w:right="0" w:firstLine="0"/>
        <w:jc w:val="center"/>
      </w:pPr>
      <w:hyperlink r:id="rId4435" w:history="1">
        <w:r>
          <w:rPr>
            <w:rFonts w:ascii="arial" w:eastAsia="arial" w:hAnsi="arial" w:cs="arial"/>
            <w:b/>
            <w:i/>
            <w:strike w:val="0"/>
            <w:color w:val="0077CC"/>
            <w:sz w:val="28"/>
            <w:u w:val="single"/>
            <w:vertAlign w:val="baseline"/>
          </w:rPr>
          <w:t>Christmas celebrations light up TN; CM Stalin, EPS extend wishes</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Publishing India.com</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2024</w:t>
      </w:r>
    </w:p>
    <w:p>
      <w:pPr>
        <w:pStyle w:val="Normal467"/>
        <w:keepNext w:val="0"/>
        <w:spacing w:after="0" w:line="240" w:lineRule="atLeast"/>
        <w:ind w:right="0"/>
        <w:jc w:val="both"/>
      </w:pPr>
      <w:bookmarkStart w:id="1388" w:name="Bookmark_467"/>
      <w:bookmarkEnd w:id="1388"/>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Publishing India.com All Rights Reserved</w:t>
      </w:r>
    </w:p>
    <w:p>
      <w:pPr>
        <w:pStyle w:val="Normal467"/>
        <w:keepNext w:val="0"/>
        <w:spacing w:before="120" w:after="0" w:line="220" w:lineRule="atLeast"/>
        <w:ind w:left="0" w:right="0" w:firstLine="0"/>
        <w:jc w:val="left"/>
      </w:pPr>
      <w:r>
        <w:br/>
      </w:r>
      <w:r>
        <w:pict>
          <v:shape id="_x0000_i2846" type="#_x0000_t75" style="width:323.25pt;height:62.25pt">
            <v:imagedata r:id="rId699"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67"/>
        <w:keepNext/>
        <w:spacing w:before="240" w:after="0" w:line="340" w:lineRule="atLeast"/>
        <w:ind w:left="0" w:right="0" w:firstLine="0"/>
        <w:jc w:val="left"/>
      </w:pPr>
      <w:bookmarkStart w:id="1389" w:name="Body_465"/>
      <w:bookmarkEnd w:id="1389"/>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47" style="position:absolute;z-index:253133824"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26 --</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sparkled with beautifully decorated churches, illuminated with lights, midnight masses, and worship services on the occasion of Christmas.</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numbers of Christians gathered to mark the birth of Jesus Christ. Churches across the state came alive with midnight masses and special prayers, as devout Christians sang carols, offered prayers, and celebrated the spirit of Christmas.</w:t>
      </w:r>
    </w:p>
    <w:p>
      <w:pPr>
        <w:pStyle w:val="Normal467"/>
      </w:pP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peaceful celebrations, the Tamil Nadu Police made elaborate security arrangements. Churches and public areas saw heightened police presence to manage large crowds and maintain order.</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 K. Stalin extended warm Christmas wishes to the people of the state.</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message, CM Stalin said, "I extend my heartfelt Christmas greetings to all Christians who follow the path of love shown by Jesus Christ. Tamil Nadu will continue to be a state where people of all religions live together with equal rights, and the government will work tirelessly to uphold this harmony."</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General Secretary and former Chief Minister of Tamil Nadu, Edappadi K. Palaniswami (EPS), also extended Christmas wishes. In a post on social media platform 'X', EPS said, "Do to others as you would have them do to you. I urge everyone to treat one another equally and with love. To all my dear Christian brothers and sisters, I extend my heartfelt Christmas greetings with joy."</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churches, Christian communities organised cultural programmes, charitable events, and feasts to mark the occasion.</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were adorned with Christmas decorations, and the festive cheer resonated in homes and public spaces alike.</w:t>
      </w:r>
    </w:p>
    <w:p>
      <w:pPr>
        <w:pStyle w:val="Normal467"/>
      </w:pPr>
    </w:p>
    <w:p>
      <w:pPr>
        <w:pStyle w:val="Normal4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also wished the nation a joyous Christmas, emphasising the importance of love, kindness, and peace in everyone's lives.</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actor-turned-politician expressed his heartfelt greetings, saying, "As we commemorate the birth of Jesus Christ, I wish you and your loved ones a Christmas filled with warmth, happiness, and tranquillity. May this festive season bring us closer to the values of compassion, empathy, and harmony."</w:t>
      </w:r>
    </w:p>
    <w:p>
      <w:pPr>
        <w:pStyle w:val="Normal467"/>
      </w:pPr>
    </w:p>
    <w:p>
      <w:pPr>
        <w:pStyle w:val="Normal4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BJP President K. Annamalai also extended his Christmas wishes to believers. In a post on 'X', he said, "Today, I am very happy to have visited the Annai Velankanni Cathedral in Besant Nagar, Chennai, and participated in the Christmas festival. All the brothers and sisters who came to the cathedral made this day special with their warm wishes. I prayed to God that the lives of all the people of Tamil Nadu may be filled with happiness, peace, and love and that equality and brotherhood prevail."</w:t>
      </w:r>
    </w:p>
    <w:p>
      <w:pPr>
        <w:pStyle w:val="Normal467"/>
        <w:keepNext/>
        <w:spacing w:before="240" w:after="0" w:line="340" w:lineRule="atLeast"/>
        <w:ind w:left="0" w:right="0" w:firstLine="0"/>
        <w:jc w:val="left"/>
      </w:pPr>
      <w:bookmarkStart w:id="1390" w:name="Classification_455"/>
      <w:bookmarkEnd w:id="1390"/>
      <w:r>
        <w:rPr>
          <w:rFonts w:ascii="arial" w:eastAsia="arial" w:hAnsi="arial" w:cs="arial"/>
          <w:b/>
          <w:i w:val="0"/>
          <w:strike w:val="0"/>
          <w:noProof w:val="0"/>
          <w:color w:val="000000"/>
          <w:position w:val="0"/>
          <w:sz w:val="28"/>
          <w:u w:val="none"/>
          <w:vertAlign w:val="baseline"/>
        </w:rPr>
        <w:t>Classification</w:t>
      </w:r>
    </w:p>
    <w:p>
      <w:pPr>
        <w:pStyle w:val="Normal467"/>
        <w:spacing w:line="60" w:lineRule="exact"/>
      </w:pPr>
      <w:r>
        <w:pict>
          <v:line id="_x0000_s2848" style="position:absolute;z-index:253134848" from="0,2pt" to="512pt,2pt" strokecolor="#009ddb" strokeweight="2pt">
            <v:stroke linestyle="single"/>
            <w10:wrap type="topAndBottom"/>
          </v:line>
        </w:pict>
      </w:r>
    </w:p>
    <w:p>
      <w:pPr>
        <w:pStyle w:val="Normal467"/>
        <w:spacing w:line="120" w:lineRule="exact"/>
      </w:pPr>
    </w:p>
    <w:p>
      <w:pPr>
        <w:pStyle w:val="Normal4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Journal</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(96%); CHRISTMAS (94%); CHRISTIANS &amp; CHRISTIANITY (91%); GOVERNMENT ADVISORS &amp; MINISTERS (90%); HOLIDAYS &amp; OBSERVANCES (89%); TRENDS &amp; EVENTS (78%); CROWD CONTROL (76%); POLICE FORCES (76%); FESTIVALS (75%); ELECTIONS &amp; POLITICS (70%); SOCIAL MEDIA (67%)</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FESTIVALS (75%); SOCIAL MEDIA (67%)</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CHENNAI, TAMIL NADU, INDIA (58%); TAMIL NADU, INDIA (94%); INDIA (98%)</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2024</w:t>
      </w:r>
    </w:p>
    <w:p>
      <w:pPr>
        <w:pStyle w:val="Normal467"/>
      </w:pPr>
    </w:p>
    <w:p>
      <w:pPr>
        <w:pStyle w:val="Normal467"/>
        <w:ind w:left="200"/>
        <w:sectPr>
          <w:type w:val="continuous"/>
          <w:pgMar w:top="840" w:right="1000" w:bottom="840" w:left="1000" w:header="400" w:footer="400"/>
          <w:pgNumType w:fmt="decimal"/>
          <w:cols w:space="720"/>
        </w:sectPr>
      </w:pPr>
      <w:r>
        <w:br/>
      </w:r>
      <w:r>
        <w:pict>
          <v:line id="_x0000_s2849" style="position:absolute;z-index:25313587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4436"/>
          <w:headerReference w:type="default" r:id="rId4437"/>
          <w:footerReference w:type="even" r:id="rId4438"/>
          <w:footerReference w:type="default" r:id="rId4439"/>
          <w:headerReference w:type="first" r:id="rId4440"/>
          <w:footerReference w:type="first" r:id="rId4441"/>
          <w:pgSz w:w="12240" w:h="15840"/>
          <w:pgMar w:top="840" w:right="1000" w:bottom="840" w:left="1000" w:header="400" w:footer="400"/>
          <w:pgNumType w:fmt="decimal"/>
          <w:cols w:space="720"/>
          <w:titlePg w:val="0"/>
        </w:sectPr>
      </w:pPr>
    </w:p>
    <w:p>
      <w:pPr>
        <w:pStyle w:val="Normal468"/>
      </w:pPr>
    </w:p>
    <w:p>
      <w:pPr>
        <w:pStyle w:val="Heading1466"/>
        <w:keepNext w:val="0"/>
        <w:spacing w:after="200" w:line="340" w:lineRule="atLeast"/>
        <w:ind w:left="0" w:right="0" w:firstLine="0"/>
        <w:jc w:val="center"/>
      </w:pPr>
      <w:hyperlink r:id="rId4442" w:history="1">
        <w:r>
          <w:rPr>
            <w:rFonts w:ascii="arial" w:eastAsia="arial" w:hAnsi="arial" w:cs="arial"/>
            <w:b/>
            <w:i/>
            <w:strike w:val="0"/>
            <w:color w:val="0077CC"/>
            <w:sz w:val="28"/>
            <w:u w:val="single"/>
            <w:vertAlign w:val="baseline"/>
          </w:rPr>
          <w:t>'Against The principles Of Democracy': Vijay-Led TVK Passes Resolution Against 'One Nation One Election'</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Zee News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468"/>
        <w:keepNext w:val="0"/>
        <w:spacing w:after="0" w:line="240" w:lineRule="atLeast"/>
        <w:ind w:right="0"/>
        <w:jc w:val="both"/>
      </w:pPr>
      <w:bookmarkStart w:id="1391" w:name="Bookmark_468"/>
      <w:bookmarkEnd w:id="1391"/>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Zee News All Rights Reserved</w:t>
      </w:r>
    </w:p>
    <w:p>
      <w:pPr>
        <w:pStyle w:val="Normal468"/>
        <w:keepNext w:val="0"/>
        <w:spacing w:before="120" w:after="0" w:line="220" w:lineRule="atLeast"/>
        <w:ind w:left="0" w:right="0" w:firstLine="0"/>
        <w:jc w:val="left"/>
      </w:pPr>
      <w:r>
        <w:br/>
      </w:r>
      <w:r>
        <w:pict>
          <v:shape id="_x0000_i2850" type="#_x0000_t75" style="width:383.95pt;height:89.24pt">
            <v:imagedata r:id="rId1098"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68"/>
        <w:keepNext/>
        <w:spacing w:before="240" w:after="0" w:line="340" w:lineRule="atLeast"/>
        <w:ind w:left="0" w:right="0" w:firstLine="0"/>
        <w:jc w:val="left"/>
      </w:pPr>
      <w:bookmarkStart w:id="1392" w:name="Body_466"/>
      <w:bookmarkEnd w:id="1392"/>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51" style="position:absolute;z-index:25313689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held its executive and district secretaries meeting on Sunday, where it passed 26 resolutions condemning both the BJP-led Union Government and the DMK-led State Government for various issues.</w:t>
      </w:r>
    </w:p>
    <w:p>
      <w:pPr>
        <w:pStyle w:val="Normal468"/>
      </w:pP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resolutions, the party expressed strong opposition to the Centre's proposal for a 'One Nation One Election' initiative, deeming it "against the principles of democracy." Additionally, the TVK criticized the DMK government for its "poor" handling of law and order and state finances, while also accusing it of failing to fulfill its electoral promises.</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chaired the meeting, was joined by party General Secretary N Anand and other functionaries. This meeting marked one of the first gatherings after the significant TVK maiden State Conference in Vikravandi.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indicated that discussions focused on strengthening the party's grassroots organization and formulating an action plan for the upcoming months.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also took a stand against the Waqf Board Amendment Bill, asserting that it "affects the rights of Muslims" and calling for its withdrawal as it undermines the federalism structure.</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TVK's resolutions included a demand for the DMK-led State Government to conduct a caste census in Tamil Nadu, emphasizing the importance of understanding the state's demographics.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resolution addressing the contentious National Eligibility cum Entrance Test (NEET), the party criticized the Centre for not transferring education to the State List from the Concurrent List.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stated, "According to our demand for State Autonomy policy, Education belongs to the State list. If the Union Government moves education to the State List, the state government can revoke NEET on its own."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also included indirect critiques of State Governor RN Ravi, particularly concerning the controversy surrounding the Tamil State song.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resolution noted, "First they saffronized Thiruvalluvar. Then they said Tamilazhagam is different, Tamil Nadu is different. Then created controversy in Tamil State Song.. Not only the union government but also their appointees here don't have any right to interfere with anything related to our mother tongue Tamil."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further emphasized that the Union Government's aspiration to impose a third language in the state would "never be achieved."  </w:t>
      </w:r>
    </w:p>
    <w:p>
      <w:pPr>
        <w:pStyle w:val="Normal468"/>
      </w:pPr>
    </w:p>
    <w:p>
      <w:pPr>
        <w:pStyle w:val="Normal4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Inputs From ANI</w:t>
      </w:r>
    </w:p>
    <w:p>
      <w:pPr>
        <w:pStyle w:val="Normal468"/>
        <w:keepNext/>
        <w:spacing w:before="240" w:after="0" w:line="340" w:lineRule="atLeast"/>
        <w:ind w:left="0" w:right="0" w:firstLine="0"/>
        <w:jc w:val="left"/>
      </w:pPr>
      <w:bookmarkStart w:id="1393" w:name="Classification_456"/>
      <w:bookmarkEnd w:id="1393"/>
      <w:r>
        <w:rPr>
          <w:rFonts w:ascii="arial" w:eastAsia="arial" w:hAnsi="arial" w:cs="arial"/>
          <w:b/>
          <w:i w:val="0"/>
          <w:strike w:val="0"/>
          <w:noProof w:val="0"/>
          <w:color w:val="000000"/>
          <w:position w:val="0"/>
          <w:sz w:val="28"/>
          <w:u w:val="none"/>
          <w:vertAlign w:val="baseline"/>
        </w:rPr>
        <w:t>Classification</w:t>
      </w:r>
    </w:p>
    <w:p>
      <w:pPr>
        <w:pStyle w:val="Normal468"/>
        <w:spacing w:line="60" w:lineRule="exact"/>
      </w:pPr>
      <w:r>
        <w:pict>
          <v:line id="_x0000_s2852" style="position:absolute;z-index:253137920" from="0,2pt" to="512pt,2pt" strokecolor="#009ddb" strokeweight="2pt">
            <v:stroke linestyle="single"/>
            <w10:wrap type="topAndBottom"/>
          </v:line>
        </w:pict>
      </w:r>
    </w:p>
    <w:p>
      <w:pPr>
        <w:pStyle w:val="Normal468"/>
        <w:spacing w:line="120" w:lineRule="exact"/>
      </w:pPr>
    </w:p>
    <w:p>
      <w:pPr>
        <w:pStyle w:val="Normal4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ELECTIONS &amp; POLITICS (90%); GOVERNMENT &amp; PUBLIC ADMINISTRATION (90%); GOVERNMENT BODIES &amp; OFFICES (90%); REGIONAL &amp; LOCAL GOVERNMENTS (90%); TALKS &amp; MEETINGS (90%); APPOINTMENTS (78%); ASSOCIATIONS &amp; ORGANIZATIONS (78%); CONFERENCES &amp; CONVENTIONS (78%); GOVERNORS (72%); MUNICIPAL FINANCE (72%); DEMOGRAPHIC GROUPS (65%); RELIGION (52%)</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(92%); INDIA (93%)</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468"/>
      </w:pPr>
    </w:p>
    <w:p>
      <w:pPr>
        <w:pStyle w:val="Normal468"/>
        <w:ind w:left="200"/>
        <w:sectPr>
          <w:type w:val="continuous"/>
          <w:pgMar w:top="840" w:right="1000" w:bottom="840" w:left="1000" w:header="400" w:footer="400"/>
          <w:pgNumType w:fmt="decimal"/>
          <w:cols w:space="720"/>
        </w:sectPr>
      </w:pPr>
      <w:r>
        <w:br/>
      </w:r>
      <w:r>
        <w:pict>
          <v:line id="_x0000_s2853" style="position:absolute;z-index:25313894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4443"/>
          <w:headerReference w:type="default" r:id="rId4444"/>
          <w:footerReference w:type="even" r:id="rId4445"/>
          <w:footerReference w:type="default" r:id="rId4446"/>
          <w:headerReference w:type="first" r:id="rId4447"/>
          <w:footerReference w:type="first" r:id="rId4448"/>
          <w:pgSz w:w="12240" w:h="15840"/>
          <w:pgMar w:top="840" w:right="1000" w:bottom="840" w:left="1000" w:header="400" w:footer="400"/>
          <w:pgNumType w:fmt="decimal"/>
          <w:cols w:space="720"/>
          <w:titlePg w:val="0"/>
        </w:sectPr>
      </w:pPr>
    </w:p>
    <w:p>
      <w:pPr>
        <w:pStyle w:val="Normal469"/>
      </w:pPr>
    </w:p>
    <w:p>
      <w:pPr>
        <w:pStyle w:val="Heading1467"/>
        <w:keepNext w:val="0"/>
        <w:spacing w:after="200" w:line="340" w:lineRule="atLeast"/>
        <w:ind w:left="0" w:right="0" w:firstLine="0"/>
        <w:jc w:val="center"/>
      </w:pPr>
      <w:hyperlink r:id="rId4449" w:history="1">
        <w:r>
          <w:rPr>
            <w:rFonts w:ascii="arial" w:eastAsia="arial" w:hAnsi="arial" w:cs="arial"/>
            <w:b/>
            <w:i/>
            <w:strike w:val="0"/>
            <w:color w:val="0077CC"/>
            <w:sz w:val="28"/>
            <w:u w:val="single"/>
            <w:vertAlign w:val="baseline"/>
          </w:rPr>
          <w:t>Tamil Nadu: Actor-Turned Politician Vijay Criticises 'Dravida Model' And Sectarian Politics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w:t>
      </w:r>
    </w:p>
    <w:p>
      <w:pPr>
        <w:pStyle w:val="Normal469"/>
        <w:keepNext w:val="0"/>
        <w:spacing w:after="0" w:line="240" w:lineRule="atLeast"/>
        <w:ind w:right="0"/>
        <w:jc w:val="both"/>
      </w:pPr>
      <w:bookmarkStart w:id="1394" w:name="Bookmark_469"/>
      <w:bookmarkEnd w:id="1394"/>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National Press Bombay Ltd, distributed by Contify.com All Rights Reserved</w:t>
      </w:r>
    </w:p>
    <w:p>
      <w:pPr>
        <w:pStyle w:val="Normal469"/>
        <w:keepNext w:val="0"/>
        <w:spacing w:before="120" w:after="0" w:line="220" w:lineRule="atLeast"/>
        <w:ind w:left="0" w:right="0" w:firstLine="0"/>
        <w:jc w:val="left"/>
      </w:pPr>
      <w:r>
        <w:br/>
      </w:r>
      <w:r>
        <w:pict>
          <v:shape id="_x0000_i2854" type="#_x0000_t75" style="width:0;height:0"/>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 Chithra</w:t>
      </w:r>
    </w:p>
    <w:p>
      <w:pPr>
        <w:pStyle w:val="Normal469"/>
        <w:keepNext/>
        <w:spacing w:before="240" w:after="0" w:line="340" w:lineRule="atLeast"/>
        <w:ind w:left="0" w:right="0" w:firstLine="0"/>
        <w:jc w:val="left"/>
      </w:pPr>
      <w:bookmarkStart w:id="1395" w:name="Body_467"/>
      <w:bookmarkEnd w:id="1395"/>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55" style="position:absolute;z-index:25313996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The sea of humanity and roaring response of tens of thousands of people at the debut political rally of Tamil cinema's reigning star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at Vikravandi in north Tamil Nadu's Villupuram district on Sunday announced the likely arrival of a churn in politics in the Dravidian heartland.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massive response and the traffic jam on the Chennai-Villupuram-Puducherry highway, it was clear that Tamil politics has got back a crowd puller, after the deaths of towering leaders J Jayalalithaa and M Karunanidhi in recent years.Vijay, the top paid actor in Kollywood in present day who enjoys an absolute Minimum Guarantee, left no one in doubt that he is set to politically take on the ruling DMK and ideologically opposes the BJP.</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declared that religion based sectarian politics would have no place in Tamil Nadu. At the same time, be boldly attacked those who invoked the names of Periyar E V Ramasamy (Dravidar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and Annadurai (former Chief Minister) and claimed to offer 'Dravida Model' Government but were indulging in corruption. Though he did not name the BJP or DMK, which he felt was not necessary, it was clear as to who he was attacking.At the same, Vijay declared that though he was sure his party would get a majority in the 2026 Assembly elections, he was open to embracing those who approached him and was open to sharing power with such allies. "This is a political bomb, yes a political bomb," he said while announcing he favoured a coalition arrangement if voted to power.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Tamil Nadu has not had a coalition government, even in 2006-11, when the DMK led by M Karunanidhi remained in power with external support from allies, despite getting fewer than 100 seats in the 234-member House.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Vijay had announced the launch of his political party eight months ago via social media, people preferred to wait and watch as he had not hit the ground. However, on Sunday, the turnout of huge number of youth and women, left none in doubt that this political party is here to stay if it played its cards well.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politically attacking the 'Dravida Model' Government and ideologically opposing the BJP, Vijay has indeed taken a bold stand. Few actors, who took the plunge in politics, had dared to take on the Governments of the day. This is a welcome one," said political analyst Mani.</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 is practical in saying he is open to forming a coalition Government. While it is too early to predict if his party will win an election, by being open to alliances, there is little doubt that he will garner a good vote share in the 2026. Much will depend on how he takes his politics forward at the ground level in the coming months," he added.</w:t>
      </w:r>
    </w:p>
    <w:p>
      <w:pPr>
        <w:pStyle w:val="Normal469"/>
        <w:keepNext/>
        <w:spacing w:before="240" w:after="0" w:line="340" w:lineRule="atLeast"/>
        <w:ind w:left="0" w:right="0" w:firstLine="0"/>
        <w:jc w:val="left"/>
      </w:pPr>
      <w:bookmarkStart w:id="1396" w:name="Classification_457"/>
      <w:bookmarkEnd w:id="1396"/>
      <w:r>
        <w:rPr>
          <w:rFonts w:ascii="arial" w:eastAsia="arial" w:hAnsi="arial" w:cs="arial"/>
          <w:b/>
          <w:i w:val="0"/>
          <w:strike w:val="0"/>
          <w:noProof w:val="0"/>
          <w:color w:val="000000"/>
          <w:position w:val="0"/>
          <w:sz w:val="28"/>
          <w:u w:val="none"/>
          <w:vertAlign w:val="baseline"/>
        </w:rPr>
        <w:t>Classification</w:t>
      </w:r>
    </w:p>
    <w:p>
      <w:pPr>
        <w:pStyle w:val="Normal469"/>
        <w:spacing w:line="60" w:lineRule="exact"/>
      </w:pPr>
      <w:r>
        <w:pict>
          <v:line id="_x0000_s2856" style="position:absolute;z-index:253140992" from="0,2pt" to="512pt,2pt" strokecolor="#009ddb" strokeweight="2pt">
            <v:stroke linestyle="single"/>
            <w10:wrap type="topAndBottom"/>
          </v:line>
        </w:pict>
      </w:r>
    </w:p>
    <w:p>
      <w:pPr>
        <w:pStyle w:val="Normal469"/>
        <w:spacing w:line="120" w:lineRule="exact"/>
      </w:pPr>
    </w:p>
    <w:p>
      <w:pPr>
        <w:pStyle w:val="Normal4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ACTORS &amp; ACTRESSES (90%); POLITICS (90%); GOVERNMENT &amp; PUBLIC ADMINISTRATION (89%); TYPES OF GOVERNMENT (89%); CAMPAIGNS &amp; ELECTIONS (78%); ELECTIONS (78%); GOVERNMENT ADVISORS &amp; MINISTERS (73%); NEGATIVE NEWS (73%); RELIGION (72%)</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MUMBAI, MAHARASHTRA, INDIA (73%); TAMIL NADU, INDIA (94%); PUDUCHERRY, INDIA (73%); INDIA (96%)</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469"/>
      </w:pPr>
    </w:p>
    <w:p>
      <w:pPr>
        <w:pStyle w:val="Normal469"/>
        <w:ind w:left="200"/>
        <w:sectPr>
          <w:type w:val="continuous"/>
          <w:pgMar w:top="840" w:right="1000" w:bottom="840" w:left="1000" w:header="400" w:footer="400"/>
          <w:pgNumType w:fmt="decimal"/>
          <w:cols w:space="720"/>
        </w:sectPr>
      </w:pPr>
      <w:r>
        <w:br/>
      </w:r>
      <w:r>
        <w:pict>
          <v:line id="_x0000_s2857" style="position:absolute;z-index:25314201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4450"/>
          <w:headerReference w:type="default" r:id="rId4451"/>
          <w:footerReference w:type="even" r:id="rId4452"/>
          <w:footerReference w:type="default" r:id="rId4453"/>
          <w:headerReference w:type="first" r:id="rId4454"/>
          <w:footerReference w:type="first" r:id="rId4455"/>
          <w:pgSz w:w="12240" w:h="15840"/>
          <w:pgMar w:top="840" w:right="1000" w:bottom="840" w:left="1000" w:header="400" w:footer="400"/>
          <w:pgNumType w:fmt="decimal"/>
          <w:cols w:space="720"/>
          <w:titlePg w:val="0"/>
        </w:sectPr>
      </w:pPr>
    </w:p>
    <w:p>
      <w:pPr>
        <w:pStyle w:val="Normal470"/>
      </w:pPr>
    </w:p>
    <w:p>
      <w:pPr>
        <w:pStyle w:val="Heading1468"/>
        <w:keepNext w:val="0"/>
        <w:spacing w:after="200" w:line="340" w:lineRule="atLeast"/>
        <w:ind w:left="0" w:right="0" w:firstLine="0"/>
        <w:jc w:val="center"/>
      </w:pPr>
      <w:hyperlink r:id="rId4456" w:history="1">
        <w:r>
          <w:rPr>
            <w:rFonts w:ascii="arial" w:eastAsia="arial" w:hAnsi="arial" w:cs="arial"/>
            <w:b/>
            <w:i/>
            <w:strike w:val="0"/>
            <w:color w:val="0077CC"/>
            <w:sz w:val="28"/>
            <w:u w:val="single"/>
            <w:vertAlign w:val="baseline"/>
          </w:rPr>
          <w:t>Anna University sexual assault: Biryani seller arrested in Chennai, actor Vijay says case 'deeply shocking'</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2024 Thursday</w:t>
      </w:r>
    </w:p>
    <w:p>
      <w:pPr>
        <w:pStyle w:val="Normal470"/>
        <w:keepNext w:val="0"/>
        <w:spacing w:after="0" w:line="240" w:lineRule="atLeast"/>
        <w:ind w:right="0"/>
        <w:jc w:val="both"/>
      </w:pPr>
      <w:bookmarkStart w:id="1397" w:name="Bookmark_470"/>
      <w:bookmarkEnd w:id="1397"/>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70"/>
        <w:keepNext w:val="0"/>
        <w:spacing w:before="120" w:after="0" w:line="220" w:lineRule="atLeast"/>
        <w:ind w:left="0" w:right="0" w:firstLine="0"/>
        <w:jc w:val="left"/>
      </w:pPr>
      <w:r>
        <w:br/>
      </w:r>
      <w:r>
        <w:pict>
          <v:shape id="_x0000_i2858" type="#_x0000_t75" style="width:0;height:0"/>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70"/>
        <w:keepNext/>
        <w:spacing w:before="240" w:after="0" w:line="340" w:lineRule="atLeast"/>
        <w:ind w:left="0" w:right="0" w:firstLine="0"/>
        <w:jc w:val="left"/>
      </w:pPr>
      <w:bookmarkStart w:id="1398" w:name="Body_468"/>
      <w:bookmarkEnd w:id="1398"/>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59" style="position:absolute;z-index:25314304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Dec. 26 -- Anna University sexual assault: A Biryani vendor was arrested for allegedly sexually assaulting a girl student from Anna University in Chennai, sparking outrage in political and student circles in Tamil Nadu. The incident drew attention from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and actor Vijay, who demanded swift legal action and "appropriate punishment" for the accused.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his social media handle on X, actor Vijay said the news of sexual assault on a student of Anna University was "deeply shocking and painful".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said, "Although the police have informed that a person who sexually assaulted has been arrested, I urge the Tamil Nadu government to take swift legal action against him and ensure appropriate punishment. Also, if anyone else is involved in this heinous crime, appropriate action should also be taken against them promptly."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the MK Stalin government to take measures to ensure women safety in public places, Vijay said, "Using the Nirbhaya fund allocated every year, we should identify places where women are not safe and install smart poles there, install facilities including emergency buttons, CCTV cameras, telephones, ensure women's safety in all city buses, provide women's toilet facilities in public places, provide emergency telephones and mobile apps for women's safety, and ensure the safety of women in all places including educational institutions, private institutions and public places."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addition to implementing all these, we should also continuously monitor whether these are fully functional." Also Read | 99% cases of sexual assaults go unreported, govt data shows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Biryani seller has been taken into police custody and is being interrogated for the crime. The police formed four special teams to nab the accused in the alleged sexual assault of a college student.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of Anna University was allegedly sexually assaulted in Chennai. Police have arrested a 37-year old man, who sells biryani on the pavement, in connection with the case.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said she was talking to a friend on December 23 when she was intimidated by few persons, who later sexually assaulted her.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investigation, based on scientific evidence, Gnanasekaran of Kottur (a neighbourhood near the college) has been arrested for this crime. The suspect has given a confessional statement. He is doing business by running a biryani shop on the pavement," police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agency inputs)</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4457" w:history="1">
        <w:r>
          <w:rPr>
            <w:rFonts w:ascii="arial" w:eastAsia="arial" w:hAnsi="arial" w:cs="arial"/>
            <w:b w:val="0"/>
            <w:i/>
            <w:strike w:val="0"/>
            <w:noProof w:val="0"/>
            <w:color w:val="0077CC"/>
            <w:position w:val="0"/>
            <w:sz w:val="20"/>
            <w:u w:val="single"/>
            <w:vertAlign w:val="baseline"/>
          </w:rPr>
          <w:t>contentservices@htdigital.in</w:t>
        </w:r>
      </w:hyperlink>
    </w:p>
    <w:p>
      <w:pPr>
        <w:pStyle w:val="Normal470"/>
        <w:keepNext/>
        <w:spacing w:before="240" w:after="0" w:line="340" w:lineRule="atLeast"/>
        <w:ind w:left="0" w:right="0" w:firstLine="0"/>
        <w:jc w:val="left"/>
      </w:pPr>
      <w:bookmarkStart w:id="1399" w:name="Classification_458"/>
      <w:bookmarkEnd w:id="1399"/>
      <w:r>
        <w:rPr>
          <w:rFonts w:ascii="arial" w:eastAsia="arial" w:hAnsi="arial" w:cs="arial"/>
          <w:b/>
          <w:i w:val="0"/>
          <w:strike w:val="0"/>
          <w:noProof w:val="0"/>
          <w:color w:val="000000"/>
          <w:position w:val="0"/>
          <w:sz w:val="28"/>
          <w:u w:val="none"/>
          <w:vertAlign w:val="baseline"/>
        </w:rPr>
        <w:t>Classification</w:t>
      </w:r>
    </w:p>
    <w:p>
      <w:pPr>
        <w:pStyle w:val="Normal470"/>
        <w:spacing w:line="60" w:lineRule="exact"/>
      </w:pPr>
      <w:r>
        <w:pict>
          <v:line id="_x0000_s2860" style="position:absolute;z-index:253144064" from="0,2pt" to="512pt,2pt" strokecolor="#009ddb" strokeweight="2pt">
            <v:stroke linestyle="single"/>
            <w10:wrap type="topAndBottom"/>
          </v:line>
        </w:pict>
      </w:r>
    </w:p>
    <w:p>
      <w:pPr>
        <w:pStyle w:val="Normal470"/>
        <w:spacing w:line="120" w:lineRule="exact"/>
      </w:pPr>
    </w:p>
    <w:p>
      <w:pPr>
        <w:pStyle w:val="Normal4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ARRESTS (92%); CRIME, LAW ENFORCEMENT &amp; CORRECTIONS (90%); NEGATIVE NEWS (90%); NEGATIVE SOCIETAL NEWS (90%); SAFETY (90%); SCHOOL VIOLENCE (90%); SEX OFFENSES (90%); STUDENTS &amp; STUDENT LIFE (90%); CHILD ABUSE &amp; NEGLECT (78%); CHILD SEXUAL ABUSE (78%); EDUCATION SYSTEMS &amp; INSTITUTIONS (78%); INVESTIGATIONS (78%); LAW ENFORCEMENT (78%); SUITS &amp; CLAIMS (78%); VIOLENT CRIME (78%); WOMEN (78%); LAW &amp; LEGAL SYSTEM (76%); PANIC ALARMS (75%); ADMISSIONS &amp; CONFESSIONS (73%); SOCIAL MEDIA (71%); PUBLIC TRANSPORTATION SAFETY (67%)</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(78%); EDUCATIONAL SERVICES (78%); MEDIA CONTENT (78%); PANIC ALARMS (75%); MOTORCOACHES &amp; BUSES (73%); SOCIAL MEDIA (71%); TELEPHONIC EQUIPMENT (71%); PUBLIC TRANSPORTATION SAFETY (67%); MOBILE APPLICATIONS (66%)</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CHENNAI, TAMIL NADU, INDIA (88%); TAMIL NADU, INDIA (88%); INDIA (94%)</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2024</w:t>
      </w:r>
    </w:p>
    <w:p>
      <w:pPr>
        <w:pStyle w:val="Normal470"/>
      </w:pPr>
    </w:p>
    <w:p>
      <w:pPr>
        <w:pStyle w:val="Normal470"/>
        <w:ind w:left="200"/>
        <w:sectPr>
          <w:type w:val="continuous"/>
          <w:pgMar w:top="840" w:right="1000" w:bottom="840" w:left="1000" w:header="400" w:footer="400"/>
          <w:pgNumType w:fmt="decimal"/>
          <w:cols w:space="720"/>
        </w:sectPr>
      </w:pPr>
      <w:r>
        <w:br/>
      </w:r>
      <w:r>
        <w:pict>
          <v:line id="_x0000_s2861" style="position:absolute;z-index:25314508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4458"/>
          <w:headerReference w:type="default" r:id="rId4459"/>
          <w:footerReference w:type="even" r:id="rId4460"/>
          <w:footerReference w:type="default" r:id="rId4461"/>
          <w:headerReference w:type="first" r:id="rId4462"/>
          <w:footerReference w:type="first" r:id="rId4463"/>
          <w:pgSz w:w="12240" w:h="15840"/>
          <w:pgMar w:top="840" w:right="1000" w:bottom="840" w:left="1000" w:header="400" w:footer="400"/>
          <w:pgNumType w:fmt="decimal"/>
          <w:cols w:space="720"/>
          <w:titlePg w:val="0"/>
        </w:sectPr>
      </w:pPr>
    </w:p>
    <w:p>
      <w:pPr>
        <w:pStyle w:val="Normal471"/>
      </w:pPr>
    </w:p>
    <w:p>
      <w:pPr>
        <w:pStyle w:val="Heading1469"/>
        <w:keepNext w:val="0"/>
        <w:spacing w:after="200" w:line="340" w:lineRule="atLeast"/>
        <w:ind w:left="0" w:right="0" w:firstLine="0"/>
        <w:jc w:val="center"/>
      </w:pPr>
      <w:hyperlink r:id="rId4464" w:history="1">
        <w:r>
          <w:rPr>
            <w:rFonts w:ascii="arial" w:eastAsia="arial" w:hAnsi="arial" w:cs="arial"/>
            <w:b/>
            <w:i/>
            <w:strike w:val="0"/>
            <w:color w:val="0077CC"/>
            <w:sz w:val="28"/>
            <w:u w:val="single"/>
            <w:vertAlign w:val="baseline"/>
          </w:rPr>
          <w:t>Fatwa Against Tamil Actor Vijay For Allegedly Hosting 'Alcoholics' At Iftar Party, Defaming Muslims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News18.com</w:t>
      </w:r>
    </w:p>
    <w:p>
      <w:pPr>
        <w:pStyle w:val="Normal471"/>
        <w:keepNext w:val="0"/>
        <w:spacing w:before="240" w:after="0" w:line="260" w:lineRule="atLeast"/>
        <w:ind w:left="0" w:right="0" w:firstLine="0"/>
        <w:jc w:val="center"/>
      </w:pPr>
      <w:hyperlink r:id="rId4465" w:history="1">
        <w:r>
          <w:rPr>
            <w:rFonts w:ascii="arial" w:eastAsia="arial" w:hAnsi="arial" w:cs="arial"/>
            <w:b w:val="0"/>
            <w:i/>
            <w:strike w:val="0"/>
            <w:color w:val="0077CC"/>
            <w:sz w:val="20"/>
            <w:u w:val="single"/>
            <w:vertAlign w:val="baseline"/>
          </w:rPr>
          <w:t>https://www.news18.com/india/fatwa-issued-against-tamil-nadu-actor-vijay-thalapathy-iftar-party-controversy-defaming-muslims-claims-9302282.html</w:t>
        </w:r>
      </w:hyperlink>
      <w:r>
        <w:br/>
      </w:r>
      <w:r>
        <w:rPr>
          <w:rFonts w:ascii="arial" w:eastAsia="arial" w:hAnsi="arial" w:cs="arial"/>
          <w:b w:val="0"/>
          <w:i w:val="0"/>
          <w:strike w:val="0"/>
          <w:noProof w:val="0"/>
          <w:color w:val="000000"/>
          <w:position w:val="0"/>
          <w:sz w:val="20"/>
          <w:u w:val="none"/>
          <w:vertAlign w:val="baseline"/>
        </w:rPr>
        <w:t>April 17, 2025 Thursday</w:t>
      </w:r>
    </w:p>
    <w:p>
      <w:pPr>
        <w:pStyle w:val="Normal471"/>
        <w:keepNext w:val="0"/>
        <w:spacing w:after="0" w:line="240" w:lineRule="atLeast"/>
        <w:ind w:right="0"/>
        <w:jc w:val="both"/>
      </w:pPr>
      <w:bookmarkStart w:id="1400" w:name="Bookmark_471"/>
      <w:bookmarkEnd w:id="1400"/>
    </w:p>
    <w:p>
      <w:pPr>
        <w:pStyle w:val="Normal471"/>
        <w:spacing w:line="200" w:lineRule="exact"/>
      </w:pPr>
    </w:p>
    <w:p>
      <w:pPr>
        <w:pStyle w:val="Normal4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471"/>
        <w:keepNext/>
        <w:spacing w:before="240" w:after="0" w:line="340" w:lineRule="atLeast"/>
        <w:ind w:left="0" w:right="0" w:firstLine="0"/>
        <w:jc w:val="left"/>
      </w:pPr>
      <w:bookmarkStart w:id="1401" w:name="Body_469"/>
      <w:bookmarkEnd w:id="140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62" style="position:absolute;z-index:253146112" from="0,2pt" to="512pt,2pt" strokecolor="#009ddb" strokeweight="2pt">
            <v:stroke linestyle="single"/>
            <w10:wrap type="topAndBottom"/>
          </v:line>
        </w:pic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Maulana Shahabuddin Razvi issued a fatwa against actor and TVK chief Vijay Thalapathy, accusing him of insulting Muslims and inviting anti-social elements to an iftar party. A fatwa has been issued against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471"/>
      </w:pPr>
    </w:p>
    <w:p>
      <w:pPr>
        <w:pStyle w:val="Normal471"/>
        <w:ind w:left="200"/>
        <w:sectPr>
          <w:type w:val="continuous"/>
          <w:pgMar w:top="840" w:right="1000" w:bottom="840" w:left="1000" w:header="400" w:footer="400"/>
          <w:pgNumType w:fmt="decimal"/>
          <w:cols w:space="720"/>
        </w:sectPr>
      </w:pPr>
      <w:r>
        <w:br/>
      </w:r>
      <w:r>
        <w:pict>
          <v:line id="_x0000_s2863" style="position:absolute;z-index:25314713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4466"/>
          <w:headerReference w:type="default" r:id="rId4467"/>
          <w:footerReference w:type="even" r:id="rId4468"/>
          <w:footerReference w:type="default" r:id="rId4469"/>
          <w:headerReference w:type="first" r:id="rId4470"/>
          <w:footerReference w:type="first" r:id="rId4471"/>
          <w:pgSz w:w="12240" w:h="15840"/>
          <w:pgMar w:top="840" w:right="1000" w:bottom="840" w:left="1000" w:header="400" w:footer="400"/>
          <w:pgNumType w:fmt="decimal"/>
          <w:cols w:space="720"/>
          <w:titlePg w:val="0"/>
        </w:sectPr>
      </w:pPr>
    </w:p>
    <w:p>
      <w:pPr>
        <w:pStyle w:val="Normal472"/>
      </w:pPr>
    </w:p>
    <w:p>
      <w:pPr>
        <w:pStyle w:val="Heading1470"/>
        <w:keepNext w:val="0"/>
        <w:spacing w:after="200" w:line="340" w:lineRule="atLeast"/>
        <w:ind w:left="0" w:right="0" w:firstLine="0"/>
        <w:jc w:val="center"/>
      </w:pPr>
      <w:hyperlink r:id="rId4472" w:history="1">
        <w:r>
          <w:rPr>
            <w:rFonts w:ascii="arial" w:eastAsia="arial" w:hAnsi="arial" w:cs="arial"/>
            <w:b/>
            <w:i/>
            <w:strike w:val="0"/>
            <w:color w:val="0077CC"/>
            <w:sz w:val="28"/>
            <w:u w:val="single"/>
            <w:vertAlign w:val="baseline"/>
          </w:rPr>
          <w:t>Actor Vijay meets victims of Kallakurichi hooch tragedy</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w:t>
      </w:r>
    </w:p>
    <w:p>
      <w:pPr>
        <w:pStyle w:val="Normal472"/>
        <w:keepNext w:val="0"/>
        <w:spacing w:after="0" w:line="240" w:lineRule="atLeast"/>
        <w:ind w:right="0"/>
        <w:jc w:val="both"/>
      </w:pPr>
      <w:bookmarkStart w:id="1402" w:name="Bookmark_472"/>
      <w:bookmarkEnd w:id="1402"/>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472"/>
        <w:keepNext w:val="0"/>
        <w:spacing w:before="120" w:after="0" w:line="220" w:lineRule="atLeast"/>
        <w:ind w:left="0" w:right="0" w:firstLine="0"/>
        <w:jc w:val="left"/>
      </w:pPr>
      <w:r>
        <w:br/>
      </w:r>
      <w:r>
        <w:pict>
          <v:shape id="_x0000_i2864" type="#_x0000_t75" style="width:140.27pt;height:69.01pt">
            <v:imagedata r:id="rId25"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472"/>
        <w:keepNext/>
        <w:spacing w:before="240" w:after="0" w:line="340" w:lineRule="atLeast"/>
        <w:ind w:left="0" w:right="0" w:firstLine="0"/>
        <w:jc w:val="left"/>
      </w:pPr>
      <w:bookmarkStart w:id="1403" w:name="Body_470"/>
      <w:bookmarkEnd w:id="140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65" style="position:absolute;z-index:253148160" from="0,2pt" to="512pt,2pt" strokecolor="#009ddb" strokeweight="2pt">
            <v:stroke linestyle="single"/>
            <w10:wrap type="topAndBottom"/>
          </v:line>
        </w:pict>
      </w:r>
    </w:p>
    <w:p>
      <w:pPr>
        <w:pStyle w:val="Normal472"/>
      </w:pPr>
    </w:p>
    <w:p>
      <w:pPr>
        <w:pStyle w:val="Normal472"/>
        <w:keepNext w:val="0"/>
        <w:spacing w:before="240" w:after="0" w:line="260" w:lineRule="atLeast"/>
        <w:ind w:left="0" w:right="0" w:firstLine="0"/>
        <w:jc w:val="both"/>
      </w:pPr>
      <w:hyperlink r:id="rId4473" w:history="1">
        <w:r>
          <w:rPr>
            <w:rFonts w:ascii="arial" w:eastAsia="arial" w:hAnsi="arial" w:cs="arial"/>
            <w:b w:val="0"/>
            <w:i/>
            <w:strike w:val="0"/>
            <w:color w:val="0077CC"/>
            <w:sz w:val="20"/>
            <w:u w:val="single"/>
            <w:vertAlign w:val="baseline"/>
          </w:rPr>
          <w:t>Kallakurichi</w:t>
        </w:r>
      </w:hyperlink>
      <w:r>
        <w:rPr>
          <w:rFonts w:ascii="arial" w:eastAsia="arial" w:hAnsi="arial" w:cs="arial"/>
          <w:b w:val="0"/>
          <w:i w:val="0"/>
          <w:strike w:val="0"/>
          <w:noProof w:val="0"/>
          <w:color w:val="000000"/>
          <w:position w:val="0"/>
          <w:sz w:val="20"/>
          <w:u w:val="none"/>
          <w:vertAlign w:val="baseline"/>
        </w:rPr>
        <w:t xml:space="preserve"> (Tamil Nadu) [India], June 20 (ANI):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president Vijay on Thursday visited </w:t>
      </w:r>
      <w:hyperlink r:id="rId4474" w:history="1">
        <w:r>
          <w:rPr>
            <w:rFonts w:ascii="arial" w:eastAsia="arial" w:hAnsi="arial" w:cs="arial"/>
            <w:b w:val="0"/>
            <w:i/>
            <w:strike w:val="0"/>
            <w:noProof w:val="0"/>
            <w:color w:val="0077CC"/>
            <w:position w:val="0"/>
            <w:sz w:val="20"/>
            <w:u w:val="single"/>
            <w:vertAlign w:val="baseline"/>
          </w:rPr>
          <w:t>Kallakurichi</w:t>
        </w:r>
      </w:hyperlink>
      <w:r>
        <w:rPr>
          <w:rFonts w:ascii="arial" w:eastAsia="arial" w:hAnsi="arial" w:cs="arial"/>
          <w:b w:val="0"/>
          <w:i w:val="0"/>
          <w:strike w:val="0"/>
          <w:noProof w:val="0"/>
          <w:color w:val="000000"/>
          <w:position w:val="0"/>
          <w:sz w:val="20"/>
          <w:u w:val="none"/>
          <w:vertAlign w:val="baseline"/>
        </w:rPr>
        <w:t xml:space="preserve"> to meet the victims of the </w:t>
      </w:r>
      <w:hyperlink r:id="rId4475" w:history="1">
        <w:r>
          <w:rPr>
            <w:rFonts w:ascii="arial" w:eastAsia="arial" w:hAnsi="arial" w:cs="arial"/>
            <w:b w:val="0"/>
            <w:i/>
            <w:strike w:val="0"/>
            <w:noProof w:val="0"/>
            <w:color w:val="0077CC"/>
            <w:position w:val="0"/>
            <w:sz w:val="20"/>
            <w:u w:val="single"/>
            <w:vertAlign w:val="baseline"/>
          </w:rPr>
          <w:t>hooch tragedy</w:t>
        </w:r>
      </w:hyperlink>
      <w:r>
        <w:rPr>
          <w:rFonts w:ascii="arial" w:eastAsia="arial" w:hAnsi="arial" w:cs="arial"/>
          <w:b w:val="0"/>
          <w:i w:val="0"/>
          <w:strike w:val="0"/>
          <w:noProof w:val="0"/>
          <w:color w:val="000000"/>
          <w:position w:val="0"/>
          <w:sz w:val="20"/>
          <w:u w:val="none"/>
          <w:vertAlign w:val="baseline"/>
        </w:rPr>
        <w:t xml:space="preserve"> in Tamil Nadu. </w:t>
      </w:r>
    </w:p>
    <w:p>
      <w:pPr>
        <w:pStyle w:val="Normal472"/>
      </w:pP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34 people died and over 60 people were hospitalized after allegedly consuming illicit liquor in the </w:t>
      </w:r>
      <w:hyperlink r:id="rId4476" w:history="1">
        <w:r>
          <w:rPr>
            <w:rFonts w:ascii="arial" w:eastAsia="arial" w:hAnsi="arial" w:cs="arial"/>
            <w:b w:val="0"/>
            <w:i/>
            <w:strike w:val="0"/>
            <w:noProof w:val="0"/>
            <w:color w:val="0077CC"/>
            <w:position w:val="0"/>
            <w:sz w:val="20"/>
            <w:u w:val="single"/>
            <w:vertAlign w:val="baseline"/>
          </w:rPr>
          <w:t>Kallakurichi</w:t>
        </w:r>
      </w:hyperlink>
      <w:r>
        <w:rPr>
          <w:rFonts w:ascii="arial" w:eastAsia="arial" w:hAnsi="arial" w:cs="arial"/>
          <w:b w:val="0"/>
          <w:i w:val="0"/>
          <w:strike w:val="0"/>
          <w:noProof w:val="0"/>
          <w:color w:val="000000"/>
          <w:position w:val="0"/>
          <w:sz w:val="20"/>
          <w:u w:val="none"/>
          <w:vertAlign w:val="baseline"/>
        </w:rPr>
        <w:t xml:space="preserve"> district last night.</w:t>
      </w:r>
    </w:p>
    <w:p>
      <w:pPr>
        <w:pStyle w:val="Normal472"/>
      </w:pPr>
    </w:p>
    <w:p>
      <w:pPr>
        <w:pStyle w:val="Normal4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incident, earlier in the day, Vijay expressed his condolences.</w:t>
      </w:r>
    </w:p>
    <w:p>
      <w:pPr>
        <w:pStyle w:val="Normal472"/>
      </w:pP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he wrote, "The news of the death of more than 25 people after consuming fake liquor in Karunapuram area of </w:t>
      </w:r>
      <w:hyperlink r:id="rId4477" w:history="1">
        <w:r>
          <w:rPr>
            <w:rFonts w:ascii="arial" w:eastAsia="arial" w:hAnsi="arial" w:cs="arial"/>
            <w:b w:val="0"/>
            <w:i/>
            <w:strike w:val="0"/>
            <w:noProof w:val="0"/>
            <w:color w:val="0077CC"/>
            <w:position w:val="0"/>
            <w:sz w:val="20"/>
            <w:u w:val="single"/>
            <w:vertAlign w:val="baseline"/>
          </w:rPr>
          <w:t>Kallakurichi</w:t>
        </w:r>
      </w:hyperlink>
      <w:r>
        <w:rPr>
          <w:rFonts w:ascii="arial" w:eastAsia="arial" w:hAnsi="arial" w:cs="arial"/>
          <w:b w:val="0"/>
          <w:i w:val="0"/>
          <w:strike w:val="0"/>
          <w:noProof w:val="0"/>
          <w:color w:val="000000"/>
          <w:position w:val="0"/>
          <w:sz w:val="20"/>
          <w:u w:val="none"/>
          <w:vertAlign w:val="baseline"/>
        </w:rPr>
        <w:t xml:space="preserve"> district is shocking and heartbreaking."</w:t>
      </w:r>
    </w:p>
    <w:p>
      <w:pPr>
        <w:pStyle w:val="Normal472"/>
      </w:pP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also called out the "indifference" of the government administration and urged the Tamil Nadu government to take strict precautionary measures.</w:t>
      </w:r>
    </w:p>
    <w:p>
      <w:pPr>
        <w:pStyle w:val="Normal472"/>
      </w:pPr>
    </w:p>
    <w:p>
      <w:pPr>
        <w:pStyle w:val="Normal4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such an incident has occurred again shows the indifference of the government administration when it has not yet fully recovered from the tragedy of losing many lives due to the same incident last year," Vijay said.</w:t>
      </w:r>
    </w:p>
    <w:p>
      <w:pPr>
        <w:pStyle w:val="Normal472"/>
      </w:pPr>
    </w:p>
    <w:p>
      <w:pPr>
        <w:pStyle w:val="Normal4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request that the Tamil Nadu government should take strict precautionary measures to prevent such incidents from happening in the future," he added.</w:t>
      </w:r>
    </w:p>
    <w:p>
      <w:pPr>
        <w:pStyle w:val="Normal472"/>
      </w:pP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CS Amudhan reacted to the </w:t>
      </w:r>
      <w:hyperlink r:id="rId4478" w:history="1">
        <w:r>
          <w:rPr>
            <w:rFonts w:ascii="arial" w:eastAsia="arial" w:hAnsi="arial" w:cs="arial"/>
            <w:b w:val="0"/>
            <w:i/>
            <w:strike w:val="0"/>
            <w:noProof w:val="0"/>
            <w:color w:val="0077CC"/>
            <w:position w:val="0"/>
            <w:sz w:val="20"/>
            <w:u w:val="single"/>
            <w:vertAlign w:val="baseline"/>
          </w:rPr>
          <w:t>Kallakurichi</w:t>
        </w:r>
      </w:hyperlink>
      <w:r>
        <w:rPr>
          <w:rFonts w:ascii="arial" w:eastAsia="arial" w:hAnsi="arial" w:cs="arial"/>
          <w:b w:val="0"/>
          <w:i w:val="0"/>
          <w:strike w:val="0"/>
          <w:noProof w:val="0"/>
          <w:color w:val="000000"/>
          <w:position w:val="0"/>
          <w:sz w:val="20"/>
          <w:u w:val="none"/>
          <w:vertAlign w:val="baseline"/>
        </w:rPr>
        <w:t> </w:t>
      </w:r>
      <w:hyperlink r:id="rId4479" w:history="1">
        <w:r>
          <w:rPr>
            <w:rFonts w:ascii="arial" w:eastAsia="arial" w:hAnsi="arial" w:cs="arial"/>
            <w:b w:val="0"/>
            <w:i/>
            <w:strike w:val="0"/>
            <w:noProof w:val="0"/>
            <w:color w:val="0077CC"/>
            <w:position w:val="0"/>
            <w:sz w:val="20"/>
            <w:u w:val="single"/>
            <w:vertAlign w:val="baseline"/>
          </w:rPr>
          <w:t>hooch tragedy</w:t>
        </w:r>
      </w:hyperlink>
      <w:r>
        <w:rPr>
          <w:rFonts w:ascii="arial" w:eastAsia="arial" w:hAnsi="arial" w:cs="arial"/>
          <w:b w:val="0"/>
          <w:i w:val="0"/>
          <w:strike w:val="0"/>
          <w:noProof w:val="0"/>
          <w:color w:val="000000"/>
          <w:position w:val="0"/>
          <w:sz w:val="20"/>
          <w:u w:val="none"/>
          <w:vertAlign w:val="baseline"/>
        </w:rPr>
        <w:t>.</w:t>
      </w:r>
    </w:p>
    <w:p>
      <w:pPr>
        <w:pStyle w:val="Normal472"/>
      </w:pP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the </w:t>
      </w:r>
      <w:hyperlink r:id="rId4480" w:history="1">
        <w:r>
          <w:rPr>
            <w:rFonts w:ascii="arial" w:eastAsia="arial" w:hAnsi="arial" w:cs="arial"/>
            <w:b w:val="0"/>
            <w:i/>
            <w:strike w:val="0"/>
            <w:noProof w:val="0"/>
            <w:color w:val="0077CC"/>
            <w:position w:val="0"/>
            <w:sz w:val="20"/>
            <w:u w:val="single"/>
            <w:vertAlign w:val="baseline"/>
          </w:rPr>
          <w:t>Kallakurichi</w:t>
        </w:r>
      </w:hyperlink>
      <w:r>
        <w:rPr>
          <w:rFonts w:ascii="arial" w:eastAsia="arial" w:hAnsi="arial" w:cs="arial"/>
          <w:b w:val="0"/>
          <w:i w:val="0"/>
          <w:strike w:val="0"/>
          <w:noProof w:val="0"/>
          <w:color w:val="000000"/>
          <w:position w:val="0"/>
          <w:sz w:val="20"/>
          <w:u w:val="none"/>
          <w:vertAlign w:val="baseline"/>
        </w:rPr>
        <w:t xml:space="preserve"> tragedy boggles the mind &amp; should never be allowed to happen again. This is clearly the product of organized crime with collusion from various officials including the police. This government should demonstrably bring all those culprits to book," he wrote on X.</w:t>
      </w:r>
    </w:p>
    <w:p>
      <w:pPr>
        <w:pStyle w:val="Normal472"/>
      </w:pPr>
    </w:p>
    <w:p>
      <w:pPr>
        <w:pStyle w:val="Normal4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Tamil Nadu Chief Minister MK Stalin has announced Rs 10 lakh each to the kins of the deceased and Rs 50,000 for those undergoing treatment.</w:t>
      </w:r>
    </w:p>
    <w:p>
      <w:pPr>
        <w:pStyle w:val="Normal472"/>
      </w:pP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Stalin has announced an inquiry commission to submit a report on the </w:t>
      </w:r>
      <w:hyperlink r:id="rId4481" w:history="1">
        <w:r>
          <w:rPr>
            <w:rFonts w:ascii="arial" w:eastAsia="arial" w:hAnsi="arial" w:cs="arial"/>
            <w:b w:val="0"/>
            <w:i/>
            <w:strike w:val="0"/>
            <w:noProof w:val="0"/>
            <w:color w:val="0077CC"/>
            <w:position w:val="0"/>
            <w:sz w:val="20"/>
            <w:u w:val="single"/>
            <w:vertAlign w:val="baseline"/>
          </w:rPr>
          <w:t>Kallakurichi</w:t>
        </w:r>
      </w:hyperlink>
      <w:r>
        <w:rPr>
          <w:rFonts w:ascii="arial" w:eastAsia="arial" w:hAnsi="arial" w:cs="arial"/>
          <w:b w:val="0"/>
          <w:i w:val="0"/>
          <w:strike w:val="0"/>
          <w:noProof w:val="0"/>
          <w:color w:val="000000"/>
          <w:position w:val="0"/>
          <w:sz w:val="20"/>
          <w:u w:val="none"/>
          <w:vertAlign w:val="baseline"/>
        </w:rPr>
        <w:t xml:space="preserve"> Hooch tragedy.</w:t>
      </w:r>
    </w:p>
    <w:p>
      <w:pPr>
        <w:pStyle w:val="Normal472"/>
      </w:pPr>
    </w:p>
    <w:p>
      <w:pPr>
        <w:pStyle w:val="Normal4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incident, the Tamil Nadu government announced the transfer of District Collector Sravan Kumar Jatavath and suspended Superintendent of Police Samay Singh Meena. MS Prasanth and Rajat Chaturvedi were named as their replacements. (ANI)</w:t>
      </w:r>
    </w:p>
    <w:p>
      <w:pPr>
        <w:pStyle w:val="Normal472"/>
        <w:keepNext/>
        <w:spacing w:before="240" w:after="0" w:line="340" w:lineRule="atLeast"/>
        <w:ind w:left="0" w:right="0" w:firstLine="0"/>
        <w:jc w:val="left"/>
      </w:pPr>
      <w:bookmarkStart w:id="1404" w:name="Classification_459"/>
      <w:bookmarkEnd w:id="1404"/>
      <w:r>
        <w:rPr>
          <w:rFonts w:ascii="arial" w:eastAsia="arial" w:hAnsi="arial" w:cs="arial"/>
          <w:b/>
          <w:i w:val="0"/>
          <w:strike w:val="0"/>
          <w:noProof w:val="0"/>
          <w:color w:val="000000"/>
          <w:position w:val="0"/>
          <w:sz w:val="28"/>
          <w:u w:val="none"/>
          <w:vertAlign w:val="baseline"/>
        </w:rPr>
        <w:t>Classification</w:t>
      </w:r>
    </w:p>
    <w:p>
      <w:pPr>
        <w:pStyle w:val="Normal472"/>
        <w:spacing w:line="60" w:lineRule="exact"/>
      </w:pPr>
      <w:r>
        <w:pict>
          <v:line id="_x0000_s2866" style="position:absolute;z-index:253149184" from="0,2pt" to="512pt,2pt" strokecolor="#009ddb" strokeweight="2pt">
            <v:stroke linestyle="single"/>
            <w10:wrap type="topAndBottom"/>
          </v:line>
        </w:pict>
      </w:r>
    </w:p>
    <w:p>
      <w:pPr>
        <w:pStyle w:val="Normal472"/>
        <w:spacing w:line="120" w:lineRule="exact"/>
      </w:pPr>
    </w:p>
    <w:p>
      <w:pPr>
        <w:pStyle w:val="Normal4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CRIME, LAW ENFORCEMENT &amp; CORRECTIONS (90%); DEATH &amp; DYING (90%); GOVERNMENT BODIES &amp; OFFICES (90%); NEGATIVE NEWS (90%); GOVERNMENT ADVISORS &amp; MINISTERS (73%); ORGANIZED CRIME (50%)</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(95%)</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2024</w:t>
      </w:r>
    </w:p>
    <w:p>
      <w:pPr>
        <w:pStyle w:val="Normal472"/>
      </w:pPr>
    </w:p>
    <w:p>
      <w:pPr>
        <w:pStyle w:val="Normal472"/>
        <w:ind w:left="200"/>
        <w:sectPr>
          <w:type w:val="continuous"/>
          <w:pgMar w:top="840" w:right="1000" w:bottom="840" w:left="1000" w:header="400" w:footer="400"/>
          <w:pgNumType w:fmt="decimal"/>
          <w:cols w:space="720"/>
        </w:sectPr>
      </w:pPr>
      <w:r>
        <w:br/>
      </w:r>
      <w:r>
        <w:pict>
          <v:line id="_x0000_s2867" style="position:absolute;z-index:25315020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4482"/>
          <w:headerReference w:type="default" r:id="rId4483"/>
          <w:footerReference w:type="even" r:id="rId4484"/>
          <w:footerReference w:type="default" r:id="rId4485"/>
          <w:headerReference w:type="first" r:id="rId4486"/>
          <w:footerReference w:type="first" r:id="rId4487"/>
          <w:pgSz w:w="12240" w:h="15840"/>
          <w:pgMar w:top="840" w:right="1000" w:bottom="840" w:left="1000" w:header="400" w:footer="400"/>
          <w:pgNumType w:fmt="decimal"/>
          <w:cols w:space="720"/>
          <w:titlePg w:val="0"/>
        </w:sectPr>
      </w:pPr>
    </w:p>
    <w:p>
      <w:pPr>
        <w:pStyle w:val="Normal473"/>
      </w:pPr>
    </w:p>
    <w:p>
      <w:pPr>
        <w:pStyle w:val="Heading1471"/>
        <w:keepNext w:val="0"/>
        <w:spacing w:after="200" w:line="340" w:lineRule="atLeast"/>
        <w:ind w:left="0" w:right="0" w:firstLine="0"/>
        <w:jc w:val="center"/>
      </w:pPr>
      <w:hyperlink r:id="rId4488" w:history="1">
        <w:r>
          <w:rPr>
            <w:rFonts w:ascii="arial" w:eastAsia="arial" w:hAnsi="arial" w:cs="arial"/>
            <w:b/>
            <w:i/>
            <w:strike w:val="0"/>
            <w:color w:val="0077CC"/>
            <w:sz w:val="28"/>
            <w:u w:val="single"/>
            <w:vertAlign w:val="baseline"/>
          </w:rPr>
          <w:t>The Greatest of All Time OTT release: When, where to watch Thalapathy Vijay-starrer action thriller</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473"/>
        <w:keepNext w:val="0"/>
        <w:spacing w:after="0" w:line="240" w:lineRule="atLeast"/>
        <w:ind w:right="0"/>
        <w:jc w:val="both"/>
      </w:pPr>
      <w:bookmarkStart w:id="1405" w:name="Bookmark_473"/>
      <w:bookmarkEnd w:id="140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Diligent Media Corporation Ltd., DNA (Daily News &amp; Analysis), distributed by Contify.com All Rights Reserved</w:t>
      </w:r>
    </w:p>
    <w:p>
      <w:pPr>
        <w:pStyle w:val="Normal473"/>
        <w:keepNext w:val="0"/>
        <w:spacing w:before="120" w:after="0" w:line="220" w:lineRule="atLeast"/>
        <w:ind w:left="0" w:right="0" w:firstLine="0"/>
        <w:jc w:val="left"/>
      </w:pPr>
      <w:r>
        <w:br/>
      </w:r>
      <w:r>
        <w:pict>
          <v:shape id="_x0000_i2868" type="#_x0000_t75" style="width:0;height:0"/>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 Wadhwa</w:t>
      </w:r>
    </w:p>
    <w:p>
      <w:pPr>
        <w:pStyle w:val="Normal473"/>
        <w:keepNext/>
        <w:spacing w:before="240" w:after="0" w:line="340" w:lineRule="atLeast"/>
        <w:ind w:left="0" w:right="0" w:firstLine="0"/>
        <w:jc w:val="left"/>
      </w:pPr>
      <w:bookmarkStart w:id="1406" w:name="Body_471"/>
      <w:bookmarkEnd w:id="140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69" style="position:absolute;z-index:253151232"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Helmed by Venkat Prabhu and headlined by Thalapathy Vijay, The Greatest of All Time or The GOAT earned Rs 450 crore gross at the box office worldwide.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Headlined by Thalapathy Vijay in a double role, The Greatest of All Time was releases in cinemas on September 5. The sci-fi action thriller, also marketed as GOAT, also featured Prashanth, Prabhu Deva, Mohan, Ajmal Ameer, Jayaram, Sneha, Laila, Meenakshi Chaudhary, and Yogi Babu in pivotal roles.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of All Time emerged as a commercial success as it earned Rs 250 crore net in India and Rs 450 crore gross at the global box office. It is the highest-grossing Tamil film and the third-highest grossing Indian film of the year behind the epic sci-fi action drama Kalki 2898 AD and the horror comedy Stree 2.</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month of its release, the Vijay-starrer will be streaming on Netflix from October 3 in the original Tamil language and the dubbed versions in Telugu, Hindi, Malayalam, and Kannada languages. Taking to its social media handles, the OTT giant shared the announcement poster. "Ever seen a lion become a G.O.A.T?! Thalapathy Vijay's The G.O.A.T- The Greatest Of All Time is coming to Netflix on 3 October in Tamil, Telugu, Malayalam, Kannada &amp; Hindi", the caption along with the post read.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seen a lion become a G.O.A.T?! Thalapathy Vijay's The G.O.A.T- The Greatest Of All Time is coming to Netflix on 3 October in Tamil, Telugu, Malayalam, Kannada &amp; Hindi #TheGOATOnNetflix pic.twitter.com/5mwZ2xdoSo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thriller is directed by Venkat Prabhu and is bankrolled by Kalpathi S. Aghoram, Kalpathi S. Ganesh, and Kalpathi S. Suresh under their banner AGS Entertainment. It is Vijay's penultimate film as the superstar has announced that he will quit films and focus on his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after his final film Thalapathy 69. Last month, it was revealed that Vijay's last movie will be a political drama as the actor will be "the torch bearer of democracy" in Thalapathy 69. It will be directed by H. Vinoth, whose last three films Nerkonda Paarvai, Valimai, and Thunivu were headlined by Ajith Kumar. Thalapathy Vijay's final film is slated to release in October 2025.</w:t>
      </w:r>
    </w:p>
    <w:p>
      <w:pPr>
        <w:pStyle w:val="Normal473"/>
        <w:keepNext/>
        <w:spacing w:before="240" w:after="0" w:line="340" w:lineRule="atLeast"/>
        <w:ind w:left="0" w:right="0" w:firstLine="0"/>
        <w:jc w:val="left"/>
      </w:pPr>
      <w:bookmarkStart w:id="1407" w:name="Classification_460"/>
      <w:bookmarkEnd w:id="1407"/>
      <w:r>
        <w:rPr>
          <w:rFonts w:ascii="arial" w:eastAsia="arial" w:hAnsi="arial" w:cs="arial"/>
          <w:b/>
          <w:i w:val="0"/>
          <w:strike w:val="0"/>
          <w:noProof w:val="0"/>
          <w:color w:val="000000"/>
          <w:position w:val="0"/>
          <w:sz w:val="28"/>
          <w:u w:val="none"/>
          <w:vertAlign w:val="baseline"/>
        </w:rPr>
        <w:t>Classification</w:t>
      </w:r>
    </w:p>
    <w:p>
      <w:pPr>
        <w:pStyle w:val="Normal473"/>
        <w:spacing w:line="60" w:lineRule="exact"/>
      </w:pPr>
      <w:r>
        <w:pict>
          <v:line id="_x0000_s2870" style="position:absolute;z-index:253152256" from="0,2pt" to="512pt,2pt" strokecolor="#009ddb" strokeweight="2pt">
            <v:stroke linestyle="single"/>
            <w10:wrap type="topAndBottom"/>
          </v:line>
        </w:pict>
      </w:r>
    </w:p>
    <w:p>
      <w:pPr>
        <w:pStyle w:val="Normal473"/>
        <w:spacing w:line="120" w:lineRule="exact"/>
      </w:pPr>
    </w:p>
    <w:p>
      <w:pPr>
        <w:pStyle w:val="Normal4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ACTION &amp; ADVENTURE FILMS (90%); MOVIE REVENUES (90%); DRAMA FILMS (89%); FILM DIRECTORS (89%); ACTORS &amp; ACTRESSES (78%); CELEBRITIES (78%); FILM (78%); MOVIE REVIEWS (78%); TICKET SALES (78%); DEMOCRACIES (73%); ELECTIONS &amp; POLITICS (66%); GOVERNMENT &amp; PUBLIC ADMINISTRATION (61%)</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(83%)</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(83%)</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NAICS532282 VIDEO TAPE &amp; DISC RENTAL (83%); SIC7841 VIDEO TAPE RENTAL (83%); ACTION &amp; ADVENTURE FILMS (90%); MOVIE REVENUES (90%); DRAMA FILMS (89%); FILM DIRECTORS (89%); STREAMING MEDIA (89%); ACTORS &amp; ACTRESSES (78%); CELEBRITIES (78%); FILM (78%); MOVIE REVIEWS (78%); TICKET SALES (78%)</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(79%)</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473"/>
      </w:pPr>
    </w:p>
    <w:p>
      <w:pPr>
        <w:pStyle w:val="Normal473"/>
        <w:ind w:left="200"/>
        <w:sectPr>
          <w:type w:val="continuous"/>
          <w:pgMar w:top="840" w:right="1000" w:bottom="840" w:left="1000" w:header="400" w:footer="400"/>
          <w:pgNumType w:fmt="decimal"/>
          <w:cols w:space="720"/>
        </w:sectPr>
      </w:pPr>
      <w:r>
        <w:br/>
      </w:r>
      <w:r>
        <w:pict>
          <v:line id="_x0000_s2871" style="position:absolute;z-index:25315328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4489"/>
          <w:headerReference w:type="default" r:id="rId4490"/>
          <w:footerReference w:type="even" r:id="rId4491"/>
          <w:footerReference w:type="default" r:id="rId4492"/>
          <w:headerReference w:type="first" r:id="rId4493"/>
          <w:footerReference w:type="first" r:id="rId4494"/>
          <w:pgSz w:w="12240" w:h="15840"/>
          <w:pgMar w:top="840" w:right="1000" w:bottom="840" w:left="1000" w:header="400" w:footer="400"/>
          <w:pgNumType w:fmt="decimal"/>
          <w:cols w:space="720"/>
          <w:titlePg w:val="0"/>
        </w:sectPr>
      </w:pPr>
    </w:p>
    <w:p>
      <w:pPr>
        <w:pStyle w:val="Normal474"/>
      </w:pPr>
    </w:p>
    <w:p>
      <w:pPr>
        <w:pStyle w:val="Heading1472"/>
        <w:keepNext w:val="0"/>
        <w:spacing w:after="200" w:line="340" w:lineRule="atLeast"/>
        <w:ind w:left="0" w:right="0" w:firstLine="0"/>
        <w:jc w:val="center"/>
      </w:pPr>
      <w:hyperlink r:id="rId4495" w:history="1">
        <w:r>
          <w:rPr>
            <w:rFonts w:ascii="arial" w:eastAsia="arial" w:hAnsi="arial" w:cs="arial"/>
            <w:b/>
            <w:i/>
            <w:strike w:val="0"/>
            <w:color w:val="0077CC"/>
            <w:sz w:val="28"/>
            <w:u w:val="single"/>
            <w:vertAlign w:val="baseline"/>
          </w:rPr>
          <w:t>Son of former AIADMK chief hints at joining actor Vijay's party</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2024 Friday 04:36 PM GMT</w:t>
      </w:r>
    </w:p>
    <w:p>
      <w:pPr>
        <w:pStyle w:val="Normal474"/>
        <w:keepNext w:val="0"/>
        <w:spacing w:after="0" w:line="240" w:lineRule="atLeast"/>
        <w:ind w:right="0"/>
        <w:jc w:val="both"/>
      </w:pPr>
      <w:bookmarkStart w:id="1408" w:name="Bookmark_474"/>
      <w:bookmarkEnd w:id="1408"/>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474"/>
        <w:keepNext w:val="0"/>
        <w:spacing w:before="120" w:after="0" w:line="220" w:lineRule="atLeast"/>
        <w:ind w:left="0" w:right="0" w:firstLine="0"/>
        <w:jc w:val="left"/>
      </w:pPr>
      <w:r>
        <w:br/>
      </w:r>
      <w:r>
        <w:pict>
          <v:shape id="_x0000_i2872" type="#_x0000_t75" style="width:102.76pt;height:45.01pt">
            <v:imagedata r:id="rId229"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474"/>
        <w:keepNext/>
        <w:spacing w:before="240" w:after="0" w:line="340" w:lineRule="atLeast"/>
        <w:ind w:left="0" w:right="0" w:firstLine="0"/>
        <w:jc w:val="left"/>
      </w:pPr>
      <w:bookmarkStart w:id="1409" w:name="Body_472"/>
      <w:bookmarkEnd w:id="1409"/>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73" style="position:absolute;z-index:25315430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Ravindranath, son of former AIADMK leader O Panneerselvam, has hinted at joining the political party of actor Vijay. Speaking to the media on Thursday, Ravindranath said anyone can enter politics in a democratic country.  "Vijay has been doing several works for public benefit. It is good if anyone does public service. As next level, he has started a party with motivation and if he can pave a good way for people of Tamil Nadu, we are inclined to join him," said Ravindranath.</w:t>
      </w:r>
    </w:p>
    <w:p>
      <w:pPr>
        <w:pStyle w:val="Normal474"/>
        <w:keepNext w:val="0"/>
        <w:spacing w:before="240" w:after="0" w:line="260" w:lineRule="atLeast"/>
        <w:ind w:left="0" w:right="0" w:firstLine="0"/>
        <w:jc w:val="both"/>
      </w:pPr>
      <w:hyperlink r:id="rId4496" w:anchor=":~:text=Tamil%20actor%20Thalapathy%20Vijay%20on,%2C%20and%20corruption%2Dfree%20administration." w:history="1">
        <w:r>
          <w:rPr>
            <w:rFonts w:ascii="arial" w:eastAsia="arial" w:hAnsi="arial" w:cs="arial"/>
            <w:b w:val="0"/>
            <w:i/>
            <w:strike w:val="0"/>
            <w:color w:val="0077CC"/>
            <w:sz w:val="20"/>
            <w:u w:val="single"/>
            <w:vertAlign w:val="baseline"/>
          </w:rPr>
          <w:t>Vijay, one of the most popular Tamil actors, announced his political party</w:t>
        </w:r>
      </w:hyperlink>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on February 2 this year. However, the actor clarified that his party won't be contesting the upcoming Lok Sabha elections. Ravindranath also accused AIADMK chief Edappadi K Palaniswami for fielding shadow candidates against his father from the Ramanathapuram Lok Sabha constituency. O Panneerselvam, popularly known as OPS, has filed his nomination from Ramanathapuram Lok Sabha constituency as an independent. According to the Election Commission's data, there are four other people who have filed nomination from the seat having the same name and initials like the former chief minister. These candidates are Ochappan Panneerselvam, Oyya Thevar Panneerselvam, Ocha Thevar Panneerselvam, Oyyaram Panneerselvam. Despite this, Ravindranath said his father will win in Ramanathapuram and TTV Dhinakaran, whose AMMK party is a part of BJP-led NDA, will win in Theni. "Edappadi K Palaniswami and Co. are making a mockery of democracy. On one side, they are fielding candidates and then choosing independent candidates with the name OPS and making them to contest in Ramanathapuram," said Ravindranath.</w:t>
      </w:r>
    </w:p>
    <w:p>
      <w:pPr>
        <w:pStyle w:val="Normal474"/>
        <w:keepNext w:val="0"/>
        <w:spacing w:before="240" w:after="0" w:line="260" w:lineRule="atLeast"/>
        <w:ind w:left="0" w:right="0" w:firstLine="0"/>
        <w:jc w:val="both"/>
      </w:pPr>
      <w:hyperlink r:id="rId4497" w:history="1">
        <w:r>
          <w:rPr>
            <w:rFonts w:ascii="arial" w:eastAsia="arial" w:hAnsi="arial" w:cs="arial"/>
            <w:b w:val="0"/>
            <w:i/>
            <w:strike w:val="0"/>
            <w:color w:val="0077CC"/>
            <w:sz w:val="20"/>
            <w:u w:val="single"/>
            <w:vertAlign w:val="baseline"/>
          </w:rPr>
          <w:t>Link to Image</w:t>
        </w:r>
      </w:hyperlink>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874" style="position:absolute;z-index:253155328"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former AIADMK chief hints at joining actor Vijay's party</w:t>
      </w:r>
    </w:p>
    <w:p>
      <w:pPr>
        <w:pStyle w:val="Normal474"/>
        <w:keepNext/>
        <w:spacing w:before="240" w:after="0" w:line="340" w:lineRule="atLeast"/>
        <w:ind w:left="0" w:right="0" w:firstLine="0"/>
        <w:jc w:val="left"/>
      </w:pPr>
      <w:bookmarkStart w:id="1410" w:name="Classification_461"/>
      <w:bookmarkEnd w:id="1410"/>
      <w:r>
        <w:rPr>
          <w:rFonts w:ascii="arial" w:eastAsia="arial" w:hAnsi="arial" w:cs="arial"/>
          <w:b/>
          <w:i w:val="0"/>
          <w:strike w:val="0"/>
          <w:noProof w:val="0"/>
          <w:color w:val="000000"/>
          <w:position w:val="0"/>
          <w:sz w:val="28"/>
          <w:u w:val="none"/>
          <w:vertAlign w:val="baseline"/>
        </w:rPr>
        <w:t>Classification</w:t>
      </w:r>
    </w:p>
    <w:p>
      <w:pPr>
        <w:pStyle w:val="Normal474"/>
        <w:spacing w:line="60" w:lineRule="exact"/>
      </w:pPr>
      <w:r>
        <w:pict>
          <v:line id="_x0000_s2875" style="position:absolute;z-index:253156352" from="0,2pt" to="512pt,2pt" strokecolor="#009ddb" strokeweight="2pt">
            <v:stroke linestyle="single"/>
            <w10:wrap type="topAndBottom"/>
          </v:line>
        </w:pict>
      </w:r>
    </w:p>
    <w:p>
      <w:pPr>
        <w:pStyle w:val="Normal474"/>
        <w:spacing w:line="120" w:lineRule="exact"/>
      </w:pPr>
    </w:p>
    <w:p>
      <w:pPr>
        <w:pStyle w:val="Normal4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DEMOCRACIES (90%); ELECTIONS (90%); GOVERNMENT &amp; PUBLIC ADMINISTRATION (90%); POLITICAL PARTIES (90%); POLITICS (90%); TYPES OF GOVERNMENT (78%); GOVERNMENT ADVISORS &amp; MINISTERS (73%); ELECTION AUTHORITIES (69%)</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(94%)</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Pr>
        <w:pStyle w:val="Normal474"/>
      </w:pPr>
    </w:p>
    <w:p>
      <w:pPr>
        <w:pStyle w:val="Normal474"/>
        <w:ind w:left="200"/>
        <w:sectPr>
          <w:type w:val="continuous"/>
          <w:pgMar w:top="840" w:right="1000" w:bottom="840" w:left="1000" w:header="400" w:footer="400"/>
          <w:pgNumType w:fmt="decimal"/>
          <w:cols w:space="720"/>
        </w:sectPr>
      </w:pPr>
      <w:r>
        <w:br/>
      </w:r>
      <w:r>
        <w:pict>
          <v:line id="_x0000_s2876" style="position:absolute;z-index:25315737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4498"/>
          <w:headerReference w:type="default" r:id="rId4499"/>
          <w:footerReference w:type="even" r:id="rId4500"/>
          <w:footerReference w:type="default" r:id="rId4501"/>
          <w:headerReference w:type="first" r:id="rId4502"/>
          <w:footerReference w:type="first" r:id="rId4503"/>
          <w:pgSz w:w="12240" w:h="15840"/>
          <w:pgMar w:top="840" w:right="1000" w:bottom="840" w:left="1000" w:header="400" w:footer="400"/>
          <w:pgNumType w:fmt="decimal"/>
          <w:cols w:space="720"/>
          <w:titlePg w:val="0"/>
        </w:sectPr>
      </w:pPr>
    </w:p>
    <w:p>
      <w:pPr>
        <w:pStyle w:val="Normal475"/>
      </w:pPr>
    </w:p>
    <w:p>
      <w:pPr>
        <w:pStyle w:val="Heading1473"/>
        <w:keepNext w:val="0"/>
        <w:spacing w:after="200" w:line="340" w:lineRule="atLeast"/>
        <w:ind w:left="0" w:right="0" w:firstLine="0"/>
        <w:jc w:val="center"/>
      </w:pPr>
      <w:hyperlink r:id="rId4504" w:history="1">
        <w:r>
          <w:rPr>
            <w:rFonts w:ascii="arial" w:eastAsia="arial" w:hAnsi="arial" w:cs="arial"/>
            <w:b/>
            <w:i/>
            <w:strike w:val="0"/>
            <w:color w:val="0077CC"/>
            <w:sz w:val="28"/>
            <w:u w:val="single"/>
            <w:vertAlign w:val="baseline"/>
          </w:rPr>
          <w:t>Suriya's shoutout to Thalapathy Vijay on his political debut sends fans into a frenzy: 'My friend is on a new.'</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Entertainment Digest</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475"/>
        <w:keepNext w:val="0"/>
        <w:spacing w:after="0" w:line="240" w:lineRule="atLeast"/>
        <w:ind w:right="0"/>
        <w:jc w:val="both"/>
      </w:pPr>
      <w:bookmarkStart w:id="1411" w:name="Bookmark_475"/>
      <w:bookmarkEnd w:id="1411"/>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75"/>
        <w:keepNext w:val="0"/>
        <w:spacing w:before="120" w:after="0" w:line="220" w:lineRule="atLeast"/>
        <w:ind w:left="0" w:right="0" w:firstLine="0"/>
        <w:jc w:val="left"/>
      </w:pPr>
      <w:r>
        <w:br/>
      </w:r>
      <w:r>
        <w:pict>
          <v:shape id="_x0000_i2877" type="#_x0000_t75" style="width:0;height:0"/>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475"/>
        <w:keepNext/>
        <w:spacing w:before="240" w:after="0" w:line="340" w:lineRule="atLeast"/>
        <w:ind w:left="0" w:right="0" w:firstLine="0"/>
        <w:jc w:val="left"/>
      </w:pPr>
      <w:bookmarkStart w:id="1412" w:name="Body_473"/>
      <w:bookmarkEnd w:id="1412"/>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78" style="position:absolute;z-index:25315840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Oct. 27 -- Suriya and Thalapathy Vijay are two of the greatest stars in Tamil cinema, with an immense fan following. While Suriya continues to captivate audiences with his exciting projects in the film industry, Thalapathy Vijay recently announced his departure from acting to pursue his political ambitions.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Suriya sends a shoutout to Thalapathy Vijay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is set to make a grand entry into politics with his party,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scheduled a major conference today, October 27, in Villupuram. Kanguva actor Suriya, who recently held a grand audio launch event for his upcoming film, extended his warm wishes to his "dear friend" and fellow actor, Thalapathy Vijay.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speeches at the audio launch, Suriya wished Thalapathy Vijay all the best in his new political journey, which was met with huge applause from the audience. He said, "My friend is on a new journey today, and I wish him all the best for his new path."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Suriya gave a shoutout to Vijay on his new venture, the entire stadium erupted in cheers, witnessing the strong bond shared by the Tamil stars.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shoutout for Kanguva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a scene from Thalapathy Vijay's latest film, The Greatest of All Time, his character can be seen using a phone wallpaper featuring Suriya's film Kanguva, which won many hearts on the internet. Fans, who did not expect a nod from Vijay to Suriya's film, were impressed by the affection shared between the Kollywood stars. Although fans often pit them against each other, Vijay and Suriya have shown otherwise.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unversed, Vijay and Suriya have worked together in two films-Suriya's debut film Nerrukku Ner (1997), and Friends (2001).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Ambitious political debut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is now gearing up for a massive rally in Villupuram, in the town of Vikravandi. The political conference comes eight months after actor Vijay launched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Although TVK has not yet participated in any elections, it is preparing for the 2026 Assembly elections and has already generated significant public interest.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announced his departure from movies and also revealed that his upcoming film with H. Vinoth, Thalapathy 69, will be the last film of his career.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Suriya is eagerly awaiting the release of his period fantasy action drama, Kanguva, which is slated to hit the big screens on November 14, 2024.</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35+ OTTs like ZEE5, LionsgatePlay, Ullu, SunNXT, SonyLIV, Fancode and 250+ Live TV channels at just Rs.99</w:t>
      </w:r>
    </w:p>
    <w:p>
      <w:pPr>
        <w:pStyle w:val="Normal4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Entertainment Digest. For any query with respect to this article or any other content requirement, please contact Editor at </w:t>
      </w:r>
      <w:hyperlink r:id="rId4505" w:history="1">
        <w:r>
          <w:rPr>
            <w:rFonts w:ascii="arial" w:eastAsia="arial" w:hAnsi="arial" w:cs="arial"/>
            <w:b w:val="0"/>
            <w:i/>
            <w:strike w:val="0"/>
            <w:noProof w:val="0"/>
            <w:color w:val="0077CC"/>
            <w:position w:val="0"/>
            <w:sz w:val="20"/>
            <w:u w:val="single"/>
            <w:vertAlign w:val="baseline"/>
          </w:rPr>
          <w:t>contentservices@htdigital.in</w:t>
        </w:r>
      </w:hyperlink>
    </w:p>
    <w:p>
      <w:pPr>
        <w:pStyle w:val="Normal475"/>
        <w:keepNext/>
        <w:spacing w:before="240" w:after="0" w:line="340" w:lineRule="atLeast"/>
        <w:ind w:left="0" w:right="0" w:firstLine="0"/>
        <w:jc w:val="left"/>
      </w:pPr>
      <w:bookmarkStart w:id="1413" w:name="Classification_462"/>
      <w:bookmarkEnd w:id="1413"/>
      <w:r>
        <w:rPr>
          <w:rFonts w:ascii="arial" w:eastAsia="arial" w:hAnsi="arial" w:cs="arial"/>
          <w:b/>
          <w:i w:val="0"/>
          <w:strike w:val="0"/>
          <w:noProof w:val="0"/>
          <w:color w:val="000000"/>
          <w:position w:val="0"/>
          <w:sz w:val="28"/>
          <w:u w:val="none"/>
          <w:vertAlign w:val="baseline"/>
        </w:rPr>
        <w:t>Classification</w:t>
      </w:r>
    </w:p>
    <w:p>
      <w:pPr>
        <w:pStyle w:val="Normal475"/>
        <w:spacing w:line="60" w:lineRule="exact"/>
      </w:pPr>
      <w:r>
        <w:pict>
          <v:line id="_x0000_s2879" style="position:absolute;z-index:253159424" from="0,2pt" to="512pt,2pt" strokecolor="#009ddb" strokeweight="2pt">
            <v:stroke linestyle="single"/>
            <w10:wrap type="topAndBottom"/>
          </v:line>
        </w:pict>
      </w:r>
    </w:p>
    <w:p>
      <w:pPr>
        <w:pStyle w:val="Normal475"/>
        <w:spacing w:line="120" w:lineRule="exact"/>
      </w:pPr>
    </w:p>
    <w:p>
      <w:pPr>
        <w:pStyle w:val="Normal4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STADIUMS &amp; ARENAS (79%); FILM (78%); NEWS BRIEFS (78%); CAMPAIGNS &amp; ELECTIONS (77%); ELECTIONS (77%); ELECTIONS &amp; POLITICS (77%); ACTION &amp; ADVENTURE FILMS (73%)</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MOVIE &amp; VIDEO INDUSTRIES (90%); MOVIE INDUSTRY (90%); ENTERTAINMENT &amp; ARTS (79%); FILM (78%); MEDIA CONTENT (78%); ACTION &amp; ADVENTURE FILMS (73%); TELEVISION INDUSTRY (50%)</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475"/>
      </w:pPr>
    </w:p>
    <w:p>
      <w:pPr>
        <w:pStyle w:val="Normal475"/>
        <w:ind w:left="200"/>
        <w:sectPr>
          <w:type w:val="continuous"/>
          <w:pgMar w:top="840" w:right="1000" w:bottom="840" w:left="1000" w:header="400" w:footer="400"/>
          <w:pgNumType w:fmt="decimal"/>
          <w:cols w:space="720"/>
        </w:sectPr>
      </w:pPr>
      <w:r>
        <w:br/>
      </w:r>
      <w:r>
        <w:pict>
          <v:line id="_x0000_s2880" style="position:absolute;z-index:253160448"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4506"/>
          <w:headerReference w:type="default" r:id="rId4507"/>
          <w:footerReference w:type="even" r:id="rId4508"/>
          <w:footerReference w:type="default" r:id="rId4509"/>
          <w:headerReference w:type="first" r:id="rId4510"/>
          <w:footerReference w:type="first" r:id="rId4511"/>
          <w:pgSz w:w="12240" w:h="15840"/>
          <w:pgMar w:top="840" w:right="1000" w:bottom="840" w:left="1000" w:header="400" w:footer="400"/>
          <w:pgNumType w:fmt="decimal"/>
          <w:cols w:space="720"/>
          <w:titlePg w:val="0"/>
        </w:sectPr>
      </w:pPr>
    </w:p>
    <w:p>
      <w:pPr>
        <w:pStyle w:val="Normal476"/>
      </w:pPr>
    </w:p>
    <w:p>
      <w:pPr>
        <w:pStyle w:val="Heading1474"/>
        <w:keepNext w:val="0"/>
        <w:spacing w:after="200" w:line="340" w:lineRule="atLeast"/>
        <w:ind w:left="0" w:right="0" w:firstLine="0"/>
        <w:jc w:val="center"/>
      </w:pPr>
      <w:hyperlink r:id="rId4512" w:history="1">
        <w:r>
          <w:rPr>
            <w:rFonts w:ascii="arial" w:eastAsia="arial" w:hAnsi="arial" w:cs="arial"/>
            <w:b/>
            <w:i/>
            <w:strike w:val="0"/>
            <w:color w:val="0077CC"/>
            <w:sz w:val="28"/>
            <w:u w:val="single"/>
            <w:vertAlign w:val="baseline"/>
          </w:rPr>
          <w:t>TN hooch tragedy: Actor-politician Vijay slams DMK govt for 'callous attitude'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pStyle w:val="Normal476"/>
        <w:keepNext w:val="0"/>
        <w:spacing w:after="0" w:line="240" w:lineRule="atLeast"/>
        <w:ind w:right="0"/>
        <w:jc w:val="both"/>
      </w:pPr>
      <w:bookmarkStart w:id="1414" w:name="Bookmark_476"/>
      <w:bookmarkEnd w:id="1414"/>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Together All Rights Reserved</w:t>
      </w:r>
    </w:p>
    <w:p>
      <w:pPr>
        <w:pStyle w:val="Normal476"/>
        <w:keepNext w:val="0"/>
        <w:spacing w:before="120" w:after="0" w:line="220" w:lineRule="atLeast"/>
        <w:ind w:left="0" w:right="0" w:firstLine="0"/>
        <w:jc w:val="left"/>
      </w:pPr>
      <w:r>
        <w:br/>
      </w:r>
      <w:r>
        <w:pict>
          <v:shape id="_x0000_i2881" type="#_x0000_t75" style="width:343.5pt;height:67.5pt">
            <v:imagedata r:id="rId659"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76"/>
        <w:keepNext/>
        <w:spacing w:before="240" w:after="0" w:line="340" w:lineRule="atLeast"/>
        <w:ind w:left="0" w:right="0" w:firstLine="0"/>
        <w:jc w:val="left"/>
      </w:pPr>
      <w:bookmarkStart w:id="1415" w:name="Body_474"/>
      <w:bookmarkEnd w:id="1415"/>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82" style="position:absolute;z-index:253161472"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21 -- Entertainer lawmaker Vijay on Thursday hammered the DMK government over the hooch misfortune which brought about the demise of something like 34 individuals in Tamil Nadu's Kallakurichi locale.  The rehashed hooch misfortunes in Tamil Nadu show the "hard demeanor" of the state government,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boss Vijay said.  Descending vigorously on the DMK government drove by Boss Pastor M.K. Stalin interestingly since drifting his party, Vijay additionally encouraged the public authority to make areas of strength for a move with the goal that such occasions don't happen once more.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Reviewing the last year's hooch passings in the state, Vijay in a post via online entertainment stage X expressed even prior to emerging from the sorrow of the previous misfortune, another such occasion shows the public authority's "unfeeling demeanor".  In the mean time, Tamil Nadu Lead representative R.N. Ravi, mourning the passings and wishing an expedient recuperation of the people in question, faulted the state government for the failures.  He said: "Occasionally appalling loss of lives because of utilization of unlawful mixers are accounted for from different pieces of our state. This reflects proceeding with slips in forestalling the creation and utilization of unlawful alcohol. This involves serious concern."  Somewhere around 34 individuals have kicked the bucket and more than 60 going through treatment at different medical clinics following the misfortune which occurred on Wednesday.  Boss Pastor M.K. Stalin communicated shock over the passings and made a move against authorities "who neglected to forestall it".  "I was stunned and disheartened to hear the insight about the passings of individuals who had consumed debased alcohol in Kallakurichi. Those engaged with the wrongdoing have been captured... Move has likewise been made against the authorities who neglected to forestall it," Stalin said in a post on X. </w:t>
      </w:r>
    </w:p>
    <w:p>
      <w:pPr>
        <w:pStyle w:val="Normal476"/>
        <w:keepNext/>
        <w:spacing w:before="240" w:after="0" w:line="340" w:lineRule="atLeast"/>
        <w:ind w:left="0" w:right="0" w:firstLine="0"/>
        <w:jc w:val="left"/>
      </w:pPr>
      <w:bookmarkStart w:id="1416" w:name="Classification_463"/>
      <w:bookmarkEnd w:id="1416"/>
      <w:r>
        <w:rPr>
          <w:rFonts w:ascii="arial" w:eastAsia="arial" w:hAnsi="arial" w:cs="arial"/>
          <w:b/>
          <w:i w:val="0"/>
          <w:strike w:val="0"/>
          <w:noProof w:val="0"/>
          <w:color w:val="000000"/>
          <w:position w:val="0"/>
          <w:sz w:val="28"/>
          <w:u w:val="none"/>
          <w:vertAlign w:val="baseline"/>
        </w:rPr>
        <w:t>Classification</w:t>
      </w:r>
    </w:p>
    <w:p>
      <w:pPr>
        <w:pStyle w:val="Normal476"/>
        <w:spacing w:line="60" w:lineRule="exact"/>
      </w:pPr>
      <w:r>
        <w:pict>
          <v:line id="_x0000_s2883" style="position:absolute;z-index:253162496" from="0,2pt" to="512pt,2pt" strokecolor="#009ddb" strokeweight="2pt">
            <v:stroke linestyle="single"/>
            <w10:wrap type="topAndBottom"/>
          </v:line>
        </w:pict>
      </w:r>
    </w:p>
    <w:p>
      <w:pPr>
        <w:pStyle w:val="Normal476"/>
        <w:spacing w:line="120" w:lineRule="exact"/>
      </w:pPr>
    </w:p>
    <w:p>
      <w:pPr>
        <w:pStyle w:val="Normal4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ARTISTS &amp; PERFORMERS (90%); GOVERNMENT &amp; PUBLIC ADMINISTRATION (90%); REGIONAL &amp; LOCAL GOVERNMENTS (90%); GOVERNMENT DEPARTMENTS &amp; AUTHORITIES (89%); ELECTIONS &amp; POLITICS (78%); GOVERNMENT BODIES &amp; OFFICES (78%); NEGATIVE NEWS (77%)</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(90%); CLINICS &amp; OUTPATIENT SERVICES (50%)</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TAMIL NADU, INDIA (93%); INDIA (94%)</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Pr>
        <w:pStyle w:val="Normal476"/>
      </w:pPr>
    </w:p>
    <w:p>
      <w:pPr>
        <w:pStyle w:val="Normal476"/>
        <w:ind w:left="200"/>
        <w:sectPr>
          <w:type w:val="continuous"/>
          <w:pgMar w:top="840" w:right="1000" w:bottom="840" w:left="1000" w:header="400" w:footer="400"/>
          <w:pgNumType w:fmt="decimal"/>
          <w:cols w:space="720"/>
        </w:sectPr>
      </w:pPr>
      <w:r>
        <w:br/>
      </w:r>
      <w:r>
        <w:pict>
          <v:line id="_x0000_s2884" style="position:absolute;z-index:25316352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4513"/>
          <w:headerReference w:type="default" r:id="rId4514"/>
          <w:footerReference w:type="even" r:id="rId4515"/>
          <w:footerReference w:type="default" r:id="rId4516"/>
          <w:headerReference w:type="first" r:id="rId4517"/>
          <w:footerReference w:type="first" r:id="rId4518"/>
          <w:pgSz w:w="12240" w:h="15840"/>
          <w:pgMar w:top="840" w:right="1000" w:bottom="840" w:left="1000" w:header="400" w:footer="400"/>
          <w:pgNumType w:fmt="decimal"/>
          <w:cols w:space="720"/>
          <w:titlePg w:val="0"/>
        </w:sectPr>
      </w:pPr>
    </w:p>
    <w:p>
      <w:pPr>
        <w:pStyle w:val="Normal477"/>
      </w:pPr>
    </w:p>
    <w:p>
      <w:pPr>
        <w:pStyle w:val="Heading1475"/>
        <w:keepNext w:val="0"/>
        <w:spacing w:after="200" w:line="340" w:lineRule="atLeast"/>
        <w:ind w:left="0" w:right="0" w:firstLine="0"/>
        <w:jc w:val="center"/>
      </w:pPr>
      <w:hyperlink r:id="rId4519" w:history="1">
        <w:r>
          <w:rPr>
            <w:rFonts w:ascii="arial" w:eastAsia="arial" w:hAnsi="arial" w:cs="arial"/>
            <w:b/>
            <w:i/>
            <w:strike w:val="0"/>
            <w:color w:val="0077CC"/>
            <w:sz w:val="28"/>
            <w:u w:val="single"/>
            <w:vertAlign w:val="baseline"/>
          </w:rPr>
          <w:t>Suriya's shoutout to Thalapathy Vijay on his political debut sends fans into a frenzy: 'My friend is on a new.'</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Desimartini</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2024 Sunday</w:t>
      </w:r>
    </w:p>
    <w:p>
      <w:pPr>
        <w:pStyle w:val="Normal477"/>
        <w:keepNext w:val="0"/>
        <w:spacing w:after="0" w:line="240" w:lineRule="atLeast"/>
        <w:ind w:right="0"/>
        <w:jc w:val="both"/>
      </w:pPr>
      <w:bookmarkStart w:id="1417" w:name="Bookmark_477"/>
      <w:bookmarkEnd w:id="1417"/>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Top Movies Entertainment Ltd. All Rights Reserved</w:t>
      </w:r>
    </w:p>
    <w:p>
      <w:pPr>
        <w:pStyle w:val="Normal477"/>
        <w:keepNext w:val="0"/>
        <w:spacing w:before="120" w:after="0" w:line="220" w:lineRule="atLeast"/>
        <w:ind w:left="0" w:right="0" w:firstLine="0"/>
        <w:jc w:val="left"/>
      </w:pPr>
      <w:r>
        <w:br/>
      </w:r>
      <w:r>
        <w:pict>
          <v:shape id="_x0000_i2885" type="#_x0000_t75" style="width:0;height:0"/>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477"/>
        <w:keepNext/>
        <w:spacing w:before="240" w:after="0" w:line="340" w:lineRule="atLeast"/>
        <w:ind w:left="0" w:right="0" w:firstLine="0"/>
        <w:jc w:val="left"/>
      </w:pPr>
      <w:bookmarkStart w:id="1418" w:name="Body_475"/>
      <w:bookmarkEnd w:id="1418"/>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86" style="position:absolute;z-index:25316454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Oct. 27 -- Suriya and Thalapathy Vijay are two of the greatest stars in Tamil cinema, with an immense fan following. While Suriya continues to captivate audiences with his exciting projects in the film industry, Thalapathy Vijay recently announced his departure from acting to pursue his political ambitions.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Suriya sends a shoutout to Thalapathy Vijay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who is set to make a grand entry into politics with his party, Tamizhaga Vetri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has scheduled a major conference today, October 27, in Villupuram. Kanguva actor Suriya, who recently held a grand audio launch event for his upcoming film, extended his warm wishes to his "dear friend" and fellow actor, Thalapathy Vijay.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speeches at the audio launch, Suriya wished Thalapathy Vijay all the best in his new political journey, which was met with huge applause from the audience. He said, "My friend is on a new journey today, and I wish him all the best for his new path."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Suriya gave a shoutout to Vijay on his new venture, the entire stadium erupted in cheers, witnessing the strong bond shared by the Tamil stars.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shoutout for Kanguva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a scene from Thalapathy Vijay's latest film, The Greatest of All Time, his character can be seen using a phone wallpaper featuring Suriya's film Kanguva, which won many hearts on the internet. Fans, who did not expect a nod from Vijay to Suriya's film, were impressed by the affection shared between the Kollywood stars. Although fans often pit them against each other, Vijay and Suriya have shown otherwise.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unversed, Vijay and Suriya have worked together in two films-Suriya's debut film Nerrukku Ner (1997), and Friends (2001).</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Ambitious political debut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Thalapathy Vijay is now gearing up for a massive rally in Villupuram, in the town of Vikravandi. The political conference comes eight months after actor Vijay launched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Although TVK has not yet participated in any elections, it is preparing for the 2026 Assembly elections and has already generated significant public interest.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announced his departure from movies and also revealed that his upcoming film with H. Vinoth, Thalapathy 69, will be the last film of his career.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Suriya is eagerly awaiting the release of his period fantasy action drama, Kanguva, which is slated to hit the big screens on November 14, 2024.</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35+ OTTs like ZEE5, LionsgatePlay, Ullu, SunNXT, SonyLIV, Fancode and 250+ Live TV channels at just Rs.99</w:t>
      </w:r>
    </w:p>
    <w:p>
      <w:pPr>
        <w:pStyle w:val="Normal4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Desimartini. For any query with respect to this article or any other content requirement, please contact Editor at </w:t>
      </w:r>
      <w:hyperlink r:id="rId4520" w:history="1">
        <w:r>
          <w:rPr>
            <w:rFonts w:ascii="arial" w:eastAsia="arial" w:hAnsi="arial" w:cs="arial"/>
            <w:b w:val="0"/>
            <w:i/>
            <w:strike w:val="0"/>
            <w:noProof w:val="0"/>
            <w:color w:val="0077CC"/>
            <w:position w:val="0"/>
            <w:sz w:val="20"/>
            <w:u w:val="single"/>
            <w:vertAlign w:val="baseline"/>
          </w:rPr>
          <w:t>contentservices@htdigital.in</w:t>
        </w:r>
      </w:hyperlink>
    </w:p>
    <w:p>
      <w:pPr>
        <w:pStyle w:val="Normal477"/>
        <w:keepNext/>
        <w:spacing w:before="240" w:after="0" w:line="340" w:lineRule="atLeast"/>
        <w:ind w:left="0" w:right="0" w:firstLine="0"/>
        <w:jc w:val="left"/>
      </w:pPr>
      <w:bookmarkStart w:id="1419" w:name="Classification_464"/>
      <w:bookmarkEnd w:id="1419"/>
      <w:r>
        <w:rPr>
          <w:rFonts w:ascii="arial" w:eastAsia="arial" w:hAnsi="arial" w:cs="arial"/>
          <w:b/>
          <w:i w:val="0"/>
          <w:strike w:val="0"/>
          <w:noProof w:val="0"/>
          <w:color w:val="000000"/>
          <w:position w:val="0"/>
          <w:sz w:val="28"/>
          <w:u w:val="none"/>
          <w:vertAlign w:val="baseline"/>
        </w:rPr>
        <w:t>Classification</w:t>
      </w:r>
    </w:p>
    <w:p>
      <w:pPr>
        <w:pStyle w:val="Normal477"/>
        <w:spacing w:line="60" w:lineRule="exact"/>
      </w:pPr>
      <w:r>
        <w:pict>
          <v:line id="_x0000_s2887" style="position:absolute;z-index:253165568" from="0,2pt" to="512pt,2pt" strokecolor="#009ddb" strokeweight="2pt">
            <v:stroke linestyle="single"/>
            <w10:wrap type="topAndBottom"/>
          </v:line>
        </w:pict>
      </w:r>
    </w:p>
    <w:p>
      <w:pPr>
        <w:pStyle w:val="Normal477"/>
        <w:spacing w:line="120" w:lineRule="exact"/>
      </w:pPr>
    </w:p>
    <w:p>
      <w:pPr>
        <w:pStyle w:val="Normal4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(89%); STADIUMS &amp; ARENAS (78%); CAMPAIGNS &amp; ELECTIONS (77%); ELECTIONS (77%); ELECTIONS &amp; POLITICS (77%); ACTION &amp; ADVENTURE FILMS (73%)</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MOVIE &amp; VIDEO INDUSTRIES (90%); MOVIE INDUSTRY (90%); FILM (89%); ENTERTAINMENT &amp; ARTS (78%); MEDIA CONTENT (78%); ACTION &amp; ADVENTURE FILMS (73%); TELEVISION INDUSTRY (50%)</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2024</w:t>
      </w:r>
    </w:p>
    <w:p>
      <w:pPr>
        <w:pStyle w:val="Normal477"/>
      </w:pPr>
    </w:p>
    <w:p>
      <w:pPr>
        <w:pStyle w:val="Normal477"/>
        <w:ind w:left="200"/>
        <w:sectPr>
          <w:type w:val="continuous"/>
          <w:pgMar w:top="840" w:right="1000" w:bottom="840" w:left="1000" w:header="400" w:footer="400"/>
          <w:pgNumType w:fmt="decimal"/>
          <w:cols w:space="720"/>
        </w:sectPr>
      </w:pPr>
      <w:r>
        <w:br/>
      </w:r>
      <w:r>
        <w:pict>
          <v:line id="_x0000_s2888" style="position:absolute;z-index:25316659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4521"/>
          <w:headerReference w:type="default" r:id="rId4522"/>
          <w:footerReference w:type="even" r:id="rId4523"/>
          <w:footerReference w:type="default" r:id="rId4524"/>
          <w:headerReference w:type="first" r:id="rId4525"/>
          <w:footerReference w:type="first" r:id="rId4526"/>
          <w:pgSz w:w="12240" w:h="15840"/>
          <w:pgMar w:top="840" w:right="1000" w:bottom="840" w:left="1000" w:header="400" w:footer="400"/>
          <w:pgNumType w:fmt="decimal"/>
          <w:cols w:space="720"/>
          <w:titlePg w:val="0"/>
        </w:sectPr>
      </w:pPr>
    </w:p>
    <w:p>
      <w:pPr>
        <w:pStyle w:val="Normal478"/>
      </w:pPr>
    </w:p>
    <w:p>
      <w:pPr>
        <w:pStyle w:val="Heading1476"/>
        <w:keepNext w:val="0"/>
        <w:spacing w:after="200" w:line="340" w:lineRule="atLeast"/>
        <w:ind w:left="0" w:right="0" w:firstLine="0"/>
        <w:jc w:val="center"/>
      </w:pPr>
      <w:hyperlink r:id="rId4527" w:history="1">
        <w:r>
          <w:rPr>
            <w:rFonts w:ascii="arial" w:eastAsia="arial" w:hAnsi="arial" w:cs="arial"/>
            <w:b/>
            <w:i/>
            <w:strike w:val="0"/>
            <w:color w:val="0077CC"/>
            <w:sz w:val="28"/>
            <w:u w:val="single"/>
            <w:vertAlign w:val="baseline"/>
          </w:rPr>
          <w:t>NTK’s Seeman slams Vijay’s ideology, calls it rotten egg</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478"/>
        <w:keepNext w:val="0"/>
        <w:spacing w:after="0" w:line="240" w:lineRule="atLeast"/>
        <w:ind w:right="0"/>
        <w:jc w:val="both"/>
      </w:pPr>
      <w:bookmarkStart w:id="1420" w:name="Bookmark_478"/>
      <w:bookmarkEnd w:id="1420"/>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CITY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NEWS NETWORK</w:t>
      </w:r>
    </w:p>
    <w:p>
      <w:pPr>
        <w:pStyle w:val="Normal4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AIADMK Attacks Seeman</w:t>
      </w:r>
    </w:p>
    <w:p>
      <w:pPr>
        <w:pStyle w:val="Normal478"/>
        <w:keepNext/>
        <w:spacing w:before="240" w:after="0" w:line="340" w:lineRule="atLeast"/>
        <w:ind w:left="0" w:right="0" w:firstLine="0"/>
        <w:jc w:val="left"/>
      </w:pPr>
      <w:bookmarkStart w:id="1421" w:name="Body_476"/>
      <w:bookmarkEnd w:id="1421"/>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89" style="position:absolute;z-index:25316761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NTK chief Seeman on Saturday sharpened his attack on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Vijay, challenging his remark made at his maiden Vikravandi conference that “Dravidam and Tamil nationalism” were like the “two eyes of this land”. But Seeman’s remarks on Vijay’s silence on corruption charges against AIADMK triggered a backlash on social media. Talking to reporters in  Chennai, Seeman described Vijay as his ideological enemy. “How can Dravidam and Tamil nationalism be like two eyes?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poison and medicine to extract poison be the same? How can a hero and a villain be the same,” he asked. “This is not ideology but a rotten egg. You should stand on either side of the road but if you stand in the middle, you will be hit by a lorry,” said Seeman. On Friday, addressing a gathering to commemorate Tamil Nadu formation day, Seeman  said, “Dravidam kept quiet when Balachandran (son of slain LTTE chief Velupillai Prabhakaran) was killed, but Tamil nationalism cried for him.” Earlier, he had indicated a willingness to form an alliance with TVK if Vijay decided to join forces with him. On Saturday, he wondered how Vijay could “sanctify AIADMK” when the party’s former leader J Jayalalithaa was imprisoned on corruption charges. AIADMK women’s wing deputy secretary Gayathri Raguramm on X accused Seeman of being “DMK’s mouthpiece”. She defended Vijay, asserting that he was “politically mature even though he was a newcomer to politics”. Several AIADMK supporters critici-  sed the NTK chief on X, noting that AIADMK did not oppose Vijay’s political entry. Some said corruption charges were foisted on Jayalalithaa by her opponents, pointing out that she died while she was serving as chief minister. A few supporters shared Seeman’s speech on social media, in which he is heard seeking AIADMK’s support during the Vikravandi byelection. Incidentally, Seeman on Friday had praised AIADMK general secretary Edappadi K Palaniswami for his decisions (when he was chief minister), such as declaring the Cauvery delta a protected zone, making ‘Thai Poosam’ a public holiday, and recognising Nov 1 Tamil Nadu Day following a request from him.</w:t>
      </w:r>
    </w:p>
    <w:p>
      <w:pPr>
        <w:pStyle w:val="Normal478"/>
        <w:keepNext/>
        <w:spacing w:before="240" w:after="0" w:line="340" w:lineRule="atLeast"/>
        <w:ind w:left="0" w:right="0" w:firstLine="0"/>
        <w:jc w:val="left"/>
      </w:pPr>
      <w:bookmarkStart w:id="1422" w:name="Classification_465"/>
      <w:bookmarkEnd w:id="1422"/>
      <w:r>
        <w:rPr>
          <w:rFonts w:ascii="arial" w:eastAsia="arial" w:hAnsi="arial" w:cs="arial"/>
          <w:b/>
          <w:i w:val="0"/>
          <w:strike w:val="0"/>
          <w:noProof w:val="0"/>
          <w:color w:val="000000"/>
          <w:position w:val="0"/>
          <w:sz w:val="28"/>
          <w:u w:val="none"/>
          <w:vertAlign w:val="baseline"/>
        </w:rPr>
        <w:t>Classification</w:t>
      </w:r>
    </w:p>
    <w:p>
      <w:pPr>
        <w:pStyle w:val="Normal478"/>
        <w:spacing w:line="60" w:lineRule="exact"/>
      </w:pPr>
      <w:r>
        <w:pict>
          <v:line id="_x0000_s2890" style="position:absolute;z-index:253168640" from="0,2pt" to="512pt,2pt" strokecolor="#009ddb" strokeweight="2pt">
            <v:stroke linestyle="single"/>
            <w10:wrap type="topAndBottom"/>
          </v:line>
        </w:pict>
      </w:r>
    </w:p>
    <w:p>
      <w:pPr>
        <w:pStyle w:val="Normal478"/>
        <w:spacing w:line="120" w:lineRule="exact"/>
      </w:pPr>
    </w:p>
    <w:p>
      <w:pPr>
        <w:pStyle w:val="Normal4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NATIONALISM (90%); NEGATIVE MISC NEWS (90%); NEGATIVE NEWS (90%); POLITICAL &amp; SOCIAL IDEOLOGIES (90%); CORRUPTION (89%); NEGATIVE CRIME &amp; LEGAL NEWS (89%); GOVERNMENT ADVISORS &amp; MINISTERS (87%); DEATH &amp; DYING (78%); LIBERATION TIGERS OF TAMIL EELAM (72%); HOLIDAYS &amp; OBSERVANCES (68%); CAMPAIGNS &amp; ELECTIONS (63%); BYELECTIONS (50%)</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(74%); INDIA (94%)</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478"/>
      </w:pPr>
    </w:p>
    <w:p>
      <w:pPr>
        <w:pStyle w:val="Normal478"/>
        <w:ind w:left="200"/>
        <w:sectPr>
          <w:type w:val="continuous"/>
          <w:pgMar w:top="840" w:right="1000" w:bottom="840" w:left="1000" w:header="400" w:footer="400"/>
          <w:pgNumType w:fmt="decimal"/>
          <w:cols w:space="720"/>
        </w:sectPr>
      </w:pPr>
      <w:r>
        <w:br/>
      </w:r>
      <w:r>
        <w:pict>
          <v:line id="_x0000_s2891" style="position:absolute;z-index:25316966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4528"/>
          <w:headerReference w:type="default" r:id="rId4529"/>
          <w:footerReference w:type="even" r:id="rId4530"/>
          <w:footerReference w:type="default" r:id="rId4531"/>
          <w:headerReference w:type="first" r:id="rId4532"/>
          <w:footerReference w:type="first" r:id="rId4533"/>
          <w:pgSz w:w="12240" w:h="15840"/>
          <w:pgMar w:top="840" w:right="1000" w:bottom="840" w:left="1000" w:header="400" w:footer="400"/>
          <w:pgNumType w:fmt="decimal"/>
          <w:cols w:space="720"/>
          <w:titlePg w:val="0"/>
        </w:sectPr>
      </w:pPr>
    </w:p>
    <w:p>
      <w:pPr>
        <w:pStyle w:val="Normal479"/>
      </w:pPr>
    </w:p>
    <w:p>
      <w:pPr>
        <w:pStyle w:val="Heading1477"/>
        <w:keepNext w:val="0"/>
        <w:spacing w:after="200" w:line="340" w:lineRule="atLeast"/>
        <w:ind w:left="0" w:right="0" w:firstLine="0"/>
        <w:jc w:val="center"/>
      </w:pPr>
      <w:hyperlink r:id="rId4534" w:history="1">
        <w:r>
          <w:rPr>
            <w:rFonts w:ascii="arial" w:eastAsia="arial" w:hAnsi="arial" w:cs="arial"/>
            <w:b/>
            <w:i/>
            <w:strike w:val="0"/>
            <w:color w:val="0077CC"/>
            <w:sz w:val="28"/>
            <w:u w:val="single"/>
            <w:vertAlign w:val="baseline"/>
          </w:rPr>
          <w:t>Vijay's political foray | The new poll star</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w:t>
      </w:r>
    </w:p>
    <w:p>
      <w:pPr>
        <w:pStyle w:val="Normal479"/>
        <w:keepNext w:val="0"/>
        <w:spacing w:after="0" w:line="240" w:lineRule="atLeast"/>
        <w:ind w:right="0"/>
        <w:jc w:val="both"/>
      </w:pPr>
      <w:bookmarkStart w:id="1423" w:name="Bookmark_479"/>
      <w:bookmarkEnd w:id="1423"/>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Living Media India Ltd.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REPORT</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Amarnath K. Menon</w:t>
      </w:r>
    </w:p>
    <w:p>
      <w:pPr>
        <w:pStyle w:val="Normal4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'Ilaya Thalapathi' Vijay throws his hat in the political ring. Can he do what Rajini, Kamal couldn't—break the Dravidian hegemony?</w:t>
      </w:r>
    </w:p>
    <w:p>
      <w:pPr>
        <w:pStyle w:val="Normal479"/>
        <w:keepNext/>
        <w:spacing w:before="240" w:after="0" w:line="340" w:lineRule="atLeast"/>
        <w:ind w:left="0" w:right="0" w:firstLine="0"/>
        <w:jc w:val="left"/>
      </w:pPr>
      <w:bookmarkStart w:id="1424" w:name="Body_477"/>
      <w:bookmarkEnd w:id="1424"/>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92" style="position:absolute;z-index:25317068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&lt;p&gt;&lt;span style="color:#c0392b;"&gt;&lt;span style="font-family:verdana,geneva,sans-serif;"&gt;&lt;strong&gt;&lt;span style="font-size: 58px;"&gt;O&lt;/span&gt;&lt;/strong&gt;&lt;/span&gt;&lt;/span&gt;n September 8, Tamil superstar Vijay announced that the "first door had been opened" with the Election Commission recognising his party,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50-year-old actor, who has a humongous following in the southern states, has said he is quitting movies to concentrate full-time on politics. The big question is: will he contest the 2026 election and can he make an impact?&lt;/p&gt; &lt;p&gt;Tamil Nadu's entrenched Dravidian politics is littered with actors who wanted to "make a difference" but fell by the wayside.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'Thaliavar' Rajinikanth kickstarted his venture, Rajini Makkal Mandram, in 2018 by rallying his fan clubs but that didn't even make it past the farm gates. 'Ulaganayagan' Kamal Haasan went a step further, with his Makkal Needhi Maiam contesting the elections in 2019 (Lok Sabha) and 2021 (Assembly) but came up empty. He has finally hitched his wagon to the DMK-led alliance with the promise of an RS term in return.&lt;/p&gt; &lt;p&gt;As for the 'Ilaya Thalapathi (Young General)', he has a huge following among women but converting them to TVK voters will not be easy as they are largely committed to the DMK (Stalin's slew of women-centric schemes has helped). "Lack of experience and a complete absence of political credibility are big disadvantages for the TVK," says analyst Ramu Manivannan.&lt;/p&gt; &lt;p&gt;A bright move for him could be to promise total prohibition, like N.T. Rama Rao did in the 1980s, and convince voters that he is serious about it. But for that Vijay will have to shake off his filmy image for voters to accept him as a serious politician. That tactic worked for the late Vijayakanth with his Desiya Murpokku Dravida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in the 2006 assembly poll when his do-gooder offscreen image coupled with the Dravidian tag in the party name worked wonders in a few areas. But even he fizzled out very soon.&lt;/p&gt; &lt;p&gt;In Vijay's case, such sociopolitical tropes are eclipsed by the commercial in his big budget films. He is among the highest paid actors in India today but still has little to show for philanthropy. His latest release, &lt;em&gt;G.O.A.T.&lt;/em&gt;, came out in September and is a hit (it landed him a Rs 200 crore pay cheque). His purported last film, &lt;em&gt;Thalapathy 69&lt;/em&gt;, is on the floors now.&lt;/p&gt; &lt;p&gt;&lt;o:p&gt;&lt;/o:p&gt;&lt;/p&gt;</w:t>
      </w:r>
    </w:p>
    <w:p>
      <w:pPr>
        <w:pStyle w:val="Normal479"/>
        <w:keepNext/>
        <w:spacing w:before="240" w:after="0" w:line="340" w:lineRule="atLeast"/>
        <w:ind w:left="0" w:right="0" w:firstLine="0"/>
        <w:jc w:val="left"/>
      </w:pPr>
      <w:bookmarkStart w:id="1425" w:name="Classification_466"/>
      <w:bookmarkEnd w:id="1425"/>
      <w:r>
        <w:rPr>
          <w:rFonts w:ascii="arial" w:eastAsia="arial" w:hAnsi="arial" w:cs="arial"/>
          <w:b/>
          <w:i w:val="0"/>
          <w:strike w:val="0"/>
          <w:noProof w:val="0"/>
          <w:color w:val="000000"/>
          <w:position w:val="0"/>
          <w:sz w:val="28"/>
          <w:u w:val="none"/>
          <w:vertAlign w:val="baseline"/>
        </w:rPr>
        <w:t>Classification</w:t>
      </w:r>
    </w:p>
    <w:p>
      <w:pPr>
        <w:pStyle w:val="Normal479"/>
        <w:spacing w:line="60" w:lineRule="exact"/>
      </w:pPr>
      <w:r>
        <w:pict>
          <v:line id="_x0000_s2893" style="position:absolute;z-index:253171712" from="0,2pt" to="512pt,2pt" strokecolor="#009ddb" strokeweight="2pt">
            <v:stroke linestyle="single"/>
            <w10:wrap type="topAndBottom"/>
          </v:line>
        </w:pict>
      </w:r>
    </w:p>
    <w:p>
      <w:pPr>
        <w:pStyle w:val="Normal479"/>
        <w:spacing w:line="120" w:lineRule="exact"/>
      </w:pPr>
    </w:p>
    <w:p>
      <w:pPr>
        <w:pStyle w:val="Normal4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CELEBRITIES (90%); ELECTIONS (90%); ELECTION AUTHORITIES (77%); FILM (77%)</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(77%)</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INDIA (94%)</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Pr>
        <w:pStyle w:val="Normal479"/>
      </w:pPr>
    </w:p>
    <w:p>
      <w:pPr>
        <w:pStyle w:val="Normal479"/>
        <w:ind w:left="200"/>
        <w:sectPr>
          <w:type w:val="continuous"/>
          <w:pgMar w:top="840" w:right="1000" w:bottom="840" w:left="1000" w:header="400" w:footer="400"/>
          <w:pgNumType w:fmt="decimal"/>
          <w:cols w:space="720"/>
        </w:sectPr>
      </w:pPr>
      <w:r>
        <w:br/>
      </w:r>
      <w:r>
        <w:pict>
          <v:line id="_x0000_s2894" style="position:absolute;z-index:25317273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4535"/>
          <w:headerReference w:type="default" r:id="rId4536"/>
          <w:footerReference w:type="even" r:id="rId4537"/>
          <w:footerReference w:type="default" r:id="rId4538"/>
          <w:headerReference w:type="first" r:id="rId4539"/>
          <w:footerReference w:type="first" r:id="rId4540"/>
          <w:pgSz w:w="12240" w:h="15840"/>
          <w:pgMar w:top="840" w:right="1000" w:bottom="840" w:left="1000" w:header="400" w:footer="400"/>
          <w:pgNumType w:fmt="decimal"/>
          <w:cols w:space="720"/>
          <w:titlePg w:val="0"/>
        </w:sectPr>
      </w:pPr>
    </w:p>
    <w:p>
      <w:pPr>
        <w:pStyle w:val="Normal480"/>
      </w:pPr>
    </w:p>
    <w:p>
      <w:pPr>
        <w:pStyle w:val="Heading1478"/>
        <w:keepNext w:val="0"/>
        <w:spacing w:after="200" w:line="340" w:lineRule="atLeast"/>
        <w:ind w:left="0" w:right="0" w:firstLine="0"/>
        <w:jc w:val="center"/>
      </w:pPr>
      <w:hyperlink r:id="rId4541" w:history="1">
        <w:r>
          <w:rPr>
            <w:rFonts w:ascii="arial" w:eastAsia="arial" w:hAnsi="arial" w:cs="arial"/>
            <w:b/>
            <w:i/>
            <w:strike w:val="0"/>
            <w:color w:val="0077CC"/>
            <w:sz w:val="28"/>
            <w:u w:val="single"/>
            <w:vertAlign w:val="baseline"/>
          </w:rPr>
          <w:t>Maharaja director Nithilan Saminathan 'flattered' by Vijay's appreciation for the film: 'I am thankful for your love'</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2024 Thursday</w:t>
      </w:r>
    </w:p>
    <w:p>
      <w:pPr>
        <w:pStyle w:val="Normal480"/>
        <w:keepNext w:val="0"/>
        <w:spacing w:after="0" w:line="240" w:lineRule="atLeast"/>
        <w:ind w:right="0"/>
        <w:jc w:val="both"/>
      </w:pPr>
      <w:bookmarkStart w:id="1426" w:name="Bookmark_480"/>
      <w:bookmarkEnd w:id="1426"/>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80"/>
        <w:keepNext w:val="0"/>
        <w:spacing w:before="120" w:after="0" w:line="220" w:lineRule="atLeast"/>
        <w:ind w:left="0" w:right="0" w:firstLine="0"/>
        <w:jc w:val="left"/>
      </w:pPr>
      <w:r>
        <w:br/>
      </w:r>
      <w:r>
        <w:pict>
          <v:shape id="_x0000_i2895" type="#_x0000_t75" style="width:15.19pt;height:15.19pt">
            <v:imagedata r:id="rId682"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80"/>
        <w:keepNext/>
        <w:spacing w:before="240" w:after="0" w:line="340" w:lineRule="atLeast"/>
        <w:ind w:left="0" w:right="0" w:firstLine="0"/>
        <w:jc w:val="left"/>
      </w:pPr>
      <w:bookmarkStart w:id="1427" w:name="Body_478"/>
      <w:bookmarkEnd w:id="1427"/>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96" style="position:absolute;z-index:25317376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July 18 -- Maharaja director Nithilan Saminathan took to X (formerly Twitter) to share pictures with actor-politician Vijay. Sharing them, he also wrote about what the Tamil star thought about his recent Vijay Sethupathi, Anurag Kashyap-starrer, thanking him for supporting him in his career. (Also Read: Vijay Sethupathi, Anurag Kashyap's Maharaja explores love through 3 fathers; but what about women's agency?)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Nithilan shared two pictures with Vijay, one of which sees them posing for a photo together and the second one sees them with another person. Sharing it, he wrote, "Dear @actorvijay anna..Thank you for this enlightening meeting. I am grateful to have the chance to meet you. I am flattered by the details you have spoken about the #Maharaja. it is a great appreciation for me. I am very thankful for your love, support, and encouragement. Love you na. Thank you soo much to my producers @Sudhans2017 and @Jagadishbliss for everything."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Maharaja is Vijay Sethupathi's 50th film. It was released in theatres on June 14 before releasing on Netflix on July 12. It was released in Tamil, Telugu, Kannada, Malayalam and Hindi. Maharaja tells the story of a barber who files a complaint with the police about his missing dustbin called Lakshmi. However, as the film's story progresses his secrets unravel and the audience realises it's about more than just that. The revenge saga also starred Abhirami and Mamta Mohandas.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will soon star in Venkat Prabhu's The Greatest of All Time which will see him in a dual role. The filmmakers used deaging technology for one of his characters. He launched his own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this year and will contest in the next elections. However, his fans hope he will say yes to one more film after The GOAT before stepping into politics. While the actor hasn't announced anything yet, buzz is that Atlee has a story for the actor.</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4542" w:history="1">
        <w:r>
          <w:rPr>
            <w:rFonts w:ascii="arial" w:eastAsia="arial" w:hAnsi="arial" w:cs="arial"/>
            <w:b w:val="0"/>
            <w:i/>
            <w:strike w:val="0"/>
            <w:noProof w:val="0"/>
            <w:color w:val="0077CC"/>
            <w:position w:val="0"/>
            <w:sz w:val="20"/>
            <w:u w:val="single"/>
            <w:vertAlign w:val="baseline"/>
          </w:rPr>
          <w:t>contentservices@htdigital.in</w:t>
        </w:r>
      </w:hyperlink>
    </w:p>
    <w:p>
      <w:pPr>
        <w:pStyle w:val="Normal480"/>
        <w:keepNext/>
        <w:spacing w:before="240" w:after="0" w:line="340" w:lineRule="atLeast"/>
        <w:ind w:left="0" w:right="0" w:firstLine="0"/>
        <w:jc w:val="left"/>
      </w:pPr>
      <w:bookmarkStart w:id="1428" w:name="Classification_467"/>
      <w:bookmarkEnd w:id="1428"/>
      <w:r>
        <w:rPr>
          <w:rFonts w:ascii="arial" w:eastAsia="arial" w:hAnsi="arial" w:cs="arial"/>
          <w:b/>
          <w:i w:val="0"/>
          <w:strike w:val="0"/>
          <w:noProof w:val="0"/>
          <w:color w:val="000000"/>
          <w:position w:val="0"/>
          <w:sz w:val="28"/>
          <w:u w:val="none"/>
          <w:vertAlign w:val="baseline"/>
        </w:rPr>
        <w:t>Classification</w:t>
      </w:r>
    </w:p>
    <w:p>
      <w:pPr>
        <w:pStyle w:val="Normal480"/>
        <w:spacing w:line="60" w:lineRule="exact"/>
      </w:pPr>
      <w:r>
        <w:pict>
          <v:line id="_x0000_s2897" style="position:absolute;z-index:253174784" from="0,2pt" to="512pt,2pt" strokecolor="#009ddb" strokeweight="2pt">
            <v:stroke linestyle="single"/>
            <w10:wrap type="topAndBottom"/>
          </v:line>
        </w:pict>
      </w:r>
    </w:p>
    <w:p>
      <w:pPr>
        <w:pStyle w:val="Normal480"/>
        <w:spacing w:line="120" w:lineRule="exact"/>
      </w:pPr>
    </w:p>
    <w:p>
      <w:pPr>
        <w:pStyle w:val="Normal4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PHOTO &amp; VIDEO SHARING (90%); ELECTIONS &amp; POLITICS (89%); CELEBRITIES (78%); FILM (78%); GOVERNMENT &amp; PUBLIC ADMINISTRATION (73%); VISUAL ARTISTS (71%)</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(54%)</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(54%)</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NAICS532282 VIDEO TAPE &amp; DISC RENTAL (54%); SIC7841 VIDEO TAPE RENTAL (54%); ACTORS &amp; ACTRESSES (90%); PHOTO &amp; VIDEO SHARING (90%); CELEBRITIES (78%); FILM (78%); MEDIA CONTENT (78%); MOVIE INDUSTRY (78%); VISUAL ARTISTS (71%)</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(92%)</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480"/>
      </w:pPr>
    </w:p>
    <w:p>
      <w:pPr>
        <w:pStyle w:val="Normal480"/>
        <w:ind w:left="200"/>
        <w:sectPr>
          <w:type w:val="continuous"/>
          <w:pgMar w:top="840" w:right="1000" w:bottom="840" w:left="1000" w:header="400" w:footer="400"/>
          <w:pgNumType w:fmt="decimal"/>
          <w:cols w:space="720"/>
        </w:sectPr>
      </w:pPr>
      <w:r>
        <w:br/>
      </w:r>
      <w:r>
        <w:pict>
          <v:line id="_x0000_s2898" style="position:absolute;z-index:25317580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4543"/>
          <w:headerReference w:type="default" r:id="rId4544"/>
          <w:footerReference w:type="even" r:id="rId4545"/>
          <w:footerReference w:type="default" r:id="rId4546"/>
          <w:headerReference w:type="first" r:id="rId4547"/>
          <w:footerReference w:type="first" r:id="rId4548"/>
          <w:pgSz w:w="12240" w:h="15840"/>
          <w:pgMar w:top="840" w:right="1000" w:bottom="840" w:left="1000" w:header="400" w:footer="400"/>
          <w:pgNumType w:fmt="decimal"/>
          <w:cols w:space="720"/>
          <w:titlePg w:val="0"/>
        </w:sectPr>
      </w:pPr>
    </w:p>
    <w:p>
      <w:pPr>
        <w:pStyle w:val="Normal481"/>
      </w:pPr>
    </w:p>
    <w:p>
      <w:pPr>
        <w:pStyle w:val="Heading1479"/>
        <w:keepNext w:val="0"/>
        <w:spacing w:after="200" w:line="340" w:lineRule="atLeast"/>
        <w:ind w:left="0" w:right="0" w:firstLine="0"/>
        <w:jc w:val="center"/>
      </w:pPr>
      <w:hyperlink r:id="rId4549" w:history="1">
        <w:r>
          <w:rPr>
            <w:rFonts w:ascii="arial" w:eastAsia="arial" w:hAnsi="arial" w:cs="arial"/>
            <w:b/>
            <w:i/>
            <w:strike w:val="0"/>
            <w:color w:val="0077CC"/>
            <w:sz w:val="28"/>
            <w:u w:val="single"/>
            <w:vertAlign w:val="baseline"/>
          </w:rPr>
          <w:t>Nainar Nagendran denies alliance talks with Vijay’s TVK</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Today</w:t>
      </w:r>
    </w:p>
    <w:p>
      <w:pPr>
        <w:pStyle w:val="Normal481"/>
        <w:keepNext w:val="0"/>
        <w:spacing w:before="240" w:after="0" w:line="260" w:lineRule="atLeast"/>
        <w:ind w:left="0" w:right="0" w:firstLine="0"/>
        <w:jc w:val="center"/>
      </w:pPr>
      <w:hyperlink r:id="rId4550" w:history="1">
        <w:r>
          <w:rPr>
            <w:rFonts w:ascii="arial" w:eastAsia="arial" w:hAnsi="arial" w:cs="arial"/>
            <w:b w:val="0"/>
            <w:i/>
            <w:strike w:val="0"/>
            <w:color w:val="0077CC"/>
            <w:sz w:val="20"/>
            <w:u w:val="single"/>
            <w:vertAlign w:val="baseline"/>
          </w:rPr>
          <w:t>https://newstodaynet.com/2025/05/01/nainar-nagendran-denies-alliance-talks-with-vijays-tvk/</w:t>
        </w:r>
      </w:hyperlink>
      <w:r>
        <w:br/>
      </w:r>
      <w:r>
        <w:rPr>
          <w:rFonts w:ascii="arial" w:eastAsia="arial" w:hAnsi="arial" w:cs="arial"/>
          <w:b w:val="0"/>
          <w:i w:val="0"/>
          <w:strike w:val="0"/>
          <w:noProof w:val="0"/>
          <w:color w:val="000000"/>
          <w:position w:val="0"/>
          <w:sz w:val="20"/>
          <w:u w:val="none"/>
          <w:vertAlign w:val="baseline"/>
        </w:rPr>
        <w:t>May 1, 2025 Thursday</w:t>
      </w:r>
    </w:p>
    <w:p>
      <w:pPr>
        <w:pStyle w:val="Normal481"/>
        <w:keepNext w:val="0"/>
        <w:spacing w:after="0" w:line="240" w:lineRule="atLeast"/>
        <w:ind w:right="0"/>
        <w:jc w:val="both"/>
      </w:pPr>
      <w:bookmarkStart w:id="1429" w:name="Bookmark_481"/>
      <w:bookmarkEnd w:id="1429"/>
    </w:p>
    <w:p>
      <w:pPr>
        <w:pStyle w:val="Normal481"/>
        <w:spacing w:line="200" w:lineRule="exact"/>
      </w:pPr>
    </w:p>
    <w:p>
      <w:pPr>
        <w:pStyle w:val="Normal4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481"/>
        <w:keepNext/>
        <w:spacing w:before="240" w:after="0" w:line="340" w:lineRule="atLeast"/>
        <w:ind w:left="0" w:right="0" w:firstLine="0"/>
        <w:jc w:val="left"/>
      </w:pPr>
      <w:bookmarkStart w:id="1430" w:name="Body_479"/>
      <w:bookmarkEnd w:id="1430"/>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99" style="position:absolute;z-index:253176832" from="0,2pt" to="512pt,2pt" strokecolor="#009ddb" strokeweight="2pt">
            <v:stroke linestyle="single"/>
            <w10:wrap type="topAndBottom"/>
          </v:line>
        </w:pic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Kancheepuram, May 1: Bharatiya Janata Party (BJP) Tamil Nadu President Nainar Nagendran on Wednesday dismissed speculation regarding a possible alliance between the BJP and actor Vijay’s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481"/>
      </w:pPr>
    </w:p>
    <w:p>
      <w:pPr>
        <w:pStyle w:val="Normal481"/>
        <w:ind w:left="200"/>
        <w:sectPr>
          <w:type w:val="continuous"/>
          <w:pgMar w:top="840" w:right="1000" w:bottom="840" w:left="1000" w:header="400" w:footer="400"/>
          <w:pgNumType w:fmt="decimal"/>
          <w:cols w:space="720"/>
        </w:sectPr>
      </w:pPr>
      <w:r>
        <w:br/>
      </w:r>
      <w:r>
        <w:pict>
          <v:line id="_x0000_s2900" style="position:absolute;z-index:25317785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4551"/>
          <w:headerReference w:type="default" r:id="rId4552"/>
          <w:footerReference w:type="even" r:id="rId4553"/>
          <w:footerReference w:type="default" r:id="rId4554"/>
          <w:headerReference w:type="first" r:id="rId4555"/>
          <w:footerReference w:type="first" r:id="rId4556"/>
          <w:pgSz w:w="12240" w:h="15840"/>
          <w:pgMar w:top="840" w:right="1000" w:bottom="840" w:left="1000" w:header="400" w:footer="400"/>
          <w:pgNumType w:fmt="decimal"/>
          <w:cols w:space="720"/>
          <w:titlePg w:val="0"/>
        </w:sectPr>
      </w:pPr>
    </w:p>
    <w:p>
      <w:pPr>
        <w:pStyle w:val="Normal482"/>
      </w:pPr>
    </w:p>
    <w:p>
      <w:pPr>
        <w:pStyle w:val="Heading1480"/>
        <w:keepNext w:val="0"/>
        <w:spacing w:after="200" w:line="340" w:lineRule="atLeast"/>
        <w:ind w:left="0" w:right="0" w:firstLine="0"/>
        <w:jc w:val="center"/>
      </w:pPr>
      <w:hyperlink r:id="rId4557" w:history="1">
        <w:r>
          <w:rPr>
            <w:rFonts w:ascii="arial" w:eastAsia="arial" w:hAnsi="arial" w:cs="arial"/>
            <w:b/>
            <w:i/>
            <w:strike w:val="0"/>
            <w:color w:val="0077CC"/>
            <w:sz w:val="28"/>
            <w:u w:val="single"/>
            <w:vertAlign w:val="baseline"/>
          </w:rPr>
          <w:t>Vijay To Meet Protesters Opposing Parandur Airport Project Today</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482"/>
        <w:keepNext w:val="0"/>
        <w:spacing w:after="0" w:line="240" w:lineRule="atLeast"/>
        <w:ind w:right="0"/>
        <w:jc w:val="both"/>
      </w:pPr>
      <w:bookmarkStart w:id="1431" w:name="Bookmark_482"/>
      <w:bookmarkEnd w:id="1431"/>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82"/>
        <w:keepNext w:val="0"/>
        <w:spacing w:before="120" w:after="0" w:line="220" w:lineRule="atLeast"/>
        <w:ind w:left="0" w:right="0" w:firstLine="0"/>
        <w:jc w:val="left"/>
      </w:pPr>
      <w:r>
        <w:br/>
      </w:r>
      <w:r>
        <w:pict>
          <v:shape id="_x0000_i2901" type="#_x0000_t75" style="width:187.48pt;height:37.5pt">
            <v:imagedata r:id="rId446"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82"/>
        <w:keepNext/>
        <w:spacing w:before="240" w:after="0" w:line="340" w:lineRule="atLeast"/>
        <w:ind w:left="0" w:right="0" w:firstLine="0"/>
        <w:jc w:val="left"/>
      </w:pPr>
      <w:bookmarkStart w:id="1432" w:name="Body_480"/>
      <w:bookmarkEnd w:id="1432"/>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02" style="position:absolute;z-index:253178880" from="0,2pt" to="512pt,2pt" strokecolor="#009ddb" strokeweight="2pt">
            <v:stroke linestyle="single"/>
            <w10:wrap type="topAndBottom"/>
          </v:line>
        </w:pict>
      </w:r>
    </w:p>
    <w:p>
      <w:pPr>
        <w:pStyle w:val="Normal482"/>
      </w:pPr>
    </w:p>
    <w:p>
      <w:pPr>
        <w:pStyle w:val="Normal482"/>
        <w:keepNext w:val="0"/>
        <w:spacing w:before="240" w:after="0" w:line="260" w:lineRule="atLeast"/>
        <w:ind w:left="0" w:right="0" w:firstLine="0"/>
        <w:jc w:val="both"/>
      </w:pPr>
      <w:hyperlink r:id="rId4558" w:history="1">
        <w:r>
          <w:rPr>
            <w:rFonts w:ascii="arial" w:eastAsia="arial" w:hAnsi="arial" w:cs="arial"/>
            <w:b w:val="0"/>
            <w:i/>
            <w:strike w:val="0"/>
            <w:color w:val="0077CC"/>
            <w:sz w:val="20"/>
            <w:u w:val="single"/>
            <w:vertAlign w:val="baseline"/>
          </w:rPr>
          <w:t>Link to Image</w:t>
        </w:r>
      </w:hyperlink>
    </w:p>
    <w:p>
      <w:pPr>
        <w:pStyle w:val="Normal482"/>
        <w:keepNext w:val="0"/>
        <w:spacing w:before="240" w:after="0" w:line="260" w:lineRule="atLeast"/>
        <w:ind w:left="0" w:right="0" w:firstLine="0"/>
        <w:jc w:val="both"/>
      </w:pPr>
      <w:hyperlink r:id="rId4559" w:history="1">
        <w:r>
          <w:rPr>
            <w:rFonts w:ascii="arial" w:eastAsia="arial" w:hAnsi="arial" w:cs="arial"/>
            <w:b w:val="0"/>
            <w:i/>
            <w:strike w:val="0"/>
            <w:color w:val="0077CC"/>
            <w:sz w:val="20"/>
            <w:u w:val="single"/>
            <w:vertAlign w:val="baseline"/>
          </w:rPr>
          <w:t>Link to Story</w:t>
        </w:r>
      </w:hyperlink>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Jan 20 (IANS) Tamil superstar and founder-president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is set to meet the people protesting against the proposed Greenfield Airport Project in Parandur on Monday.Vijay left his Neelankarai residence this morning to interact with the protesters, who have been agitating against the airport project for more than 900 days.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scheduled to take place at a wedding hall in Ekanapuram from noon to 1 p.m.</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Anand, the general secretary of TVK, told the media that Vijay's sole objective is to meet with the affected people at Ekanapuram. The meeting was initially planned to be held at Ambedkar Thidal in Ekanapuram. However, due to overnight rain and restrictions imposed by the Kancheepuram police, the venue was shifted to the wedding hall.</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greenfield airport at Parandur has become a contentious issue, with local residents and farmers expressing concerns over the project's potential environmental and social impacts.</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villagers argue that the project, which requires the acquisition of 5,746 acres across 20 villages, will destroy fertile agricultural land and eco-sensitive water bodies, threatening their livelihoods.</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Ekanapuram, one of the largest affected villages, have been at the forefront of the protests. They have boycotted gram sabha meetings, and elections, and have even passed resolutions demanding the project's cancellation. The Union government announced Parandur as the airport site in August 2022, and the project is expected to be completed by 2028. However, opposition to the airport has been growing steadily.</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Tamil Nadu Revenue Department's assurances that land acquisition will proceed only after consultations with the affected communities, the villagers remain resolute in their resistance. On the Pongal day, two TVK state office-bearers, Jagannathan and Ayyanathan, visited Ekanapuram and identified five acres of land for organizing the gathering.</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planned visit is seen as an effort to lend support to the villagers and amplify their concerns. The police have frequently restricted access to the protesting villages, erecting barricades and checking vehicles to prevent outsiders from entering.</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marches organised by groups such as the BJP, PMK, Puthiya Thamizhagam, and the anti-corruption group Arappor Iyakkam have been either denied or revoked.</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visit is expected to attract significant media attention and bolster TVK's public traction. It also has the potential to influence the political narrative surrounding the issue. For the villagers, his visit could serve as a morale booster in their continued opposition to the project.</w:t>
      </w:r>
    </w:p>
    <w:p>
      <w:pPr>
        <w:pStyle w:val="Normal4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MENAFN20012025000231011071ID1109107037</w:t>
      </w:r>
    </w:p>
    <w:p>
      <w:pPr>
        <w:pStyle w:val="Normal482"/>
        <w:keepNext/>
        <w:spacing w:before="240" w:after="0" w:line="340" w:lineRule="atLeast"/>
        <w:ind w:left="0" w:right="0" w:firstLine="0"/>
        <w:jc w:val="left"/>
      </w:pPr>
      <w:bookmarkStart w:id="1433" w:name="Classification_468"/>
      <w:bookmarkEnd w:id="1433"/>
      <w:r>
        <w:rPr>
          <w:rFonts w:ascii="arial" w:eastAsia="arial" w:hAnsi="arial" w:cs="arial"/>
          <w:b/>
          <w:i w:val="0"/>
          <w:strike w:val="0"/>
          <w:noProof w:val="0"/>
          <w:color w:val="000000"/>
          <w:position w:val="0"/>
          <w:sz w:val="28"/>
          <w:u w:val="none"/>
          <w:vertAlign w:val="baseline"/>
        </w:rPr>
        <w:t>Classification</w:t>
      </w:r>
    </w:p>
    <w:p>
      <w:pPr>
        <w:pStyle w:val="Normal482"/>
        <w:spacing w:line="60" w:lineRule="exact"/>
      </w:pPr>
      <w:r>
        <w:pict>
          <v:line id="_x0000_s2903" style="position:absolute;z-index:253179904" from="0,2pt" to="512pt,2pt" strokecolor="#009ddb" strokeweight="2pt">
            <v:stroke linestyle="single"/>
            <w10:wrap type="topAndBottom"/>
          </v:line>
        </w:pict>
      </w:r>
    </w:p>
    <w:p>
      <w:pPr>
        <w:pStyle w:val="Normal482"/>
        <w:spacing w:line="120" w:lineRule="exact"/>
      </w:pPr>
    </w:p>
    <w:p>
      <w:pPr>
        <w:pStyle w:val="Normal4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(92%); PROTESTS &amp; DEMONSTRATIONS (91%); NEGATIVE NEWS (90%); TALKS &amp; MEETINGS (90%); TRENDS &amp; EVENTS (90%); NEGATIVE PERSONAL NEWS (77%); SOCIETY, SOCIAL ASSISTANCE &amp; LIFESTYLE (75%); LAND USE &amp; DEVELOPMENT (74%); BOYCOTTS (73%); CORRUPTION (73%); AGRICULTURAL LANDS (72%); ANTI-CORRUPTION (60%)</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AGRICULTURAL LANDS (72%)</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(78%); TAMIL NADU, INDIA (79%); INDIA (79%)</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82"/>
      </w:pPr>
    </w:p>
    <w:p>
      <w:pPr>
        <w:pStyle w:val="Normal482"/>
        <w:ind w:left="200"/>
        <w:sectPr>
          <w:type w:val="continuous"/>
          <w:pgMar w:top="840" w:right="1000" w:bottom="840" w:left="1000" w:header="400" w:footer="400"/>
          <w:pgNumType w:fmt="decimal"/>
          <w:cols w:space="720"/>
        </w:sectPr>
      </w:pPr>
      <w:r>
        <w:br/>
      </w:r>
      <w:r>
        <w:pict>
          <v:line id="_x0000_s2904" style="position:absolute;z-index:25318092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4560"/>
          <w:headerReference w:type="default" r:id="rId4561"/>
          <w:footerReference w:type="even" r:id="rId4562"/>
          <w:footerReference w:type="default" r:id="rId4563"/>
          <w:headerReference w:type="first" r:id="rId4564"/>
          <w:footerReference w:type="first" r:id="rId4565"/>
          <w:pgSz w:w="12240" w:h="15840"/>
          <w:pgMar w:top="840" w:right="1000" w:bottom="840" w:left="1000" w:header="400" w:footer="400"/>
          <w:pgNumType w:fmt="decimal"/>
          <w:cols w:space="720"/>
          <w:titlePg w:val="0"/>
        </w:sectPr>
      </w:pPr>
    </w:p>
    <w:p>
      <w:pPr>
        <w:pStyle w:val="Normal483"/>
      </w:pPr>
    </w:p>
    <w:p>
      <w:pPr>
        <w:pStyle w:val="Heading1481"/>
        <w:keepNext w:val="0"/>
        <w:spacing w:after="200" w:line="340" w:lineRule="atLeast"/>
        <w:ind w:left="0" w:right="0" w:firstLine="0"/>
        <w:jc w:val="center"/>
      </w:pPr>
      <w:hyperlink r:id="rId4566" w:history="1">
        <w:r>
          <w:rPr>
            <w:rFonts w:ascii="arial" w:eastAsia="arial" w:hAnsi="arial" w:cs="arial"/>
            <w:b/>
            <w:i/>
            <w:strike w:val="0"/>
            <w:color w:val="0077CC"/>
            <w:sz w:val="28"/>
            <w:u w:val="single"/>
            <w:vertAlign w:val="baseline"/>
          </w:rPr>
          <w:t>TVK cadre get training in duty, dignity, discipline</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2024 Saturday</w:t>
      </w:r>
    </w:p>
    <w:p>
      <w:pPr>
        <w:pStyle w:val="Normal483"/>
        <w:keepNext w:val="0"/>
        <w:spacing w:after="0" w:line="240" w:lineRule="atLeast"/>
        <w:ind w:right="0"/>
        <w:jc w:val="both"/>
      </w:pPr>
      <w:bookmarkStart w:id="1434" w:name="Bookmark_483"/>
      <w:bookmarkEnd w:id="1434"/>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SALEM</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 Mayilvaganan</w:t>
      </w:r>
    </w:p>
    <w:p>
      <w:pPr>
        <w:pStyle w:val="Normal483"/>
        <w:keepNext/>
        <w:spacing w:before="240" w:after="0" w:line="340" w:lineRule="atLeast"/>
        <w:ind w:left="0" w:right="0" w:firstLine="0"/>
        <w:jc w:val="left"/>
      </w:pPr>
      <w:bookmarkStart w:id="1435" w:name="Body_481"/>
      <w:bookmarkEnd w:id="143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05" style="position:absolute;z-index:25318195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SALEM: There were anecdotes from the life of Mahatma Gandhi, Periyar E V Ramasamy and C N Annadurai. Key milestones in Tamil Nadu politics like the origin of the Justice Party, first election and the free meal scheme in schools were explained. The virtues of "Kadamai, Kanniyam and Kattupadu' (duty, dignity and discipline) were elaborated and the evils of receiving cash for votes were emphasised upon.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training session of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held near Attur in Salem on Friday, also gave a detailed briefing on dos and don'ts at a political conference. "Never rush in or out; bring medicines if you have health issues; identify mischief mongers; inform supervisors at the conference venue; and approach zonal heads for any help," the functionaries of TVK were informed at the session. First impressions are the best impression, more so when all eyes are on us, TVK's general secretary N Anand told functionaries asking them to ensure that the party's first conference at Vikravandi was free from untoward incidents. "Many question if we know politics. But we should prove ourselves so that others learn how to conduct politics from us,'' Anand told the functionaries who had gathered from across TN and Puducherry. "If there are any mischief mongers, inform the supervisors at the conference venue, they will be removed," he told them. Political commentator Ayyanathan, who spoke at the session, said TVK cadres would be facing numerous challenges henceforth. "Trying times are ahead. Be prepared,'' he told them. At the same time, people have high hopes in us, he said. "If we deliver, we will win," he said. TVK treasurer Venkatraman said discipline was paramount for the party to succeed. The discipline should begin from the first conference, he urged. "There will be CCTV cameras all over the venue. Drones will be monitoring. Besides, there will be volunteers, bouncers and security personnel there,'' he said. Functionaries of different wings of the party were given booklets of standard operating procedure during the conference. For the functionaries, the training session was an eye opener. "I never needed training to grab tickets for first-day-first-show. But I realised that it takes a lot of training to be a committed cadre,'' said V Selvaraj, a functionary.  For Reprint Rights: timescontent.com</w:t>
      </w:r>
    </w:p>
    <w:p>
      <w:pPr>
        <w:pStyle w:val="Normal483"/>
        <w:keepNext/>
        <w:spacing w:before="240" w:after="0" w:line="340" w:lineRule="atLeast"/>
        <w:ind w:left="0" w:right="0" w:firstLine="0"/>
        <w:jc w:val="left"/>
      </w:pPr>
      <w:bookmarkStart w:id="1436" w:name="Classification_469"/>
      <w:bookmarkEnd w:id="1436"/>
      <w:r>
        <w:rPr>
          <w:rFonts w:ascii="arial" w:eastAsia="arial" w:hAnsi="arial" w:cs="arial"/>
          <w:b/>
          <w:i w:val="0"/>
          <w:strike w:val="0"/>
          <w:noProof w:val="0"/>
          <w:color w:val="000000"/>
          <w:position w:val="0"/>
          <w:sz w:val="28"/>
          <w:u w:val="none"/>
          <w:vertAlign w:val="baseline"/>
        </w:rPr>
        <w:t>Classification</w:t>
      </w:r>
    </w:p>
    <w:p>
      <w:pPr>
        <w:pStyle w:val="Normal483"/>
        <w:spacing w:line="60" w:lineRule="exact"/>
      </w:pPr>
      <w:r>
        <w:pict>
          <v:line id="_x0000_s2906" style="position:absolute;z-index:253182976" from="0,2pt" to="512pt,2pt" strokecolor="#009ddb" strokeweight="2pt">
            <v:stroke linestyle="single"/>
            <w10:wrap type="topAndBottom"/>
          </v:line>
        </w:pict>
      </w:r>
    </w:p>
    <w:p>
      <w:pPr>
        <w:pStyle w:val="Normal483"/>
        <w:spacing w:line="120" w:lineRule="exact"/>
      </w:pPr>
    </w:p>
    <w:p>
      <w:pPr>
        <w:pStyle w:val="Normal4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NEGATIVE NEWS (78%); POLITICAL PARTIES (78%); MEDICINE &amp; HEALTH (69%); SECURITY &amp; ALARM SYSTEMS (62%)</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SECURITY &amp; ALARM SYSTEMS (62%)</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(79%); PUDUCHERRY, INDIA (58%); INDIA (93%)</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483"/>
      </w:pPr>
    </w:p>
    <w:p>
      <w:pPr>
        <w:pStyle w:val="Normal483"/>
        <w:ind w:left="200"/>
        <w:sectPr>
          <w:type w:val="continuous"/>
          <w:pgMar w:top="840" w:right="1000" w:bottom="840" w:left="1000" w:header="400" w:footer="400"/>
          <w:pgNumType w:fmt="decimal"/>
          <w:cols w:space="720"/>
        </w:sectPr>
      </w:pPr>
      <w:r>
        <w:br/>
      </w:r>
      <w:r>
        <w:pict>
          <v:line id="_x0000_s2907" style="position:absolute;z-index:25318400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4567"/>
          <w:headerReference w:type="default" r:id="rId4568"/>
          <w:footerReference w:type="even" r:id="rId4569"/>
          <w:footerReference w:type="default" r:id="rId4570"/>
          <w:headerReference w:type="first" r:id="rId4571"/>
          <w:footerReference w:type="first" r:id="rId4572"/>
          <w:pgSz w:w="12240" w:h="15840"/>
          <w:pgMar w:top="840" w:right="1000" w:bottom="840" w:left="1000" w:header="400" w:footer="400"/>
          <w:pgNumType w:fmt="decimal"/>
          <w:cols w:space="720"/>
          <w:titlePg w:val="0"/>
        </w:sectPr>
      </w:pPr>
    </w:p>
    <w:p>
      <w:pPr>
        <w:pStyle w:val="Normal484"/>
      </w:pPr>
    </w:p>
    <w:p>
      <w:pPr>
        <w:pStyle w:val="Heading1482"/>
        <w:keepNext w:val="0"/>
        <w:spacing w:after="200" w:line="340" w:lineRule="atLeast"/>
        <w:ind w:left="0" w:right="0" w:firstLine="0"/>
        <w:jc w:val="center"/>
      </w:pPr>
      <w:hyperlink r:id="rId4573" w:history="1">
        <w:r>
          <w:rPr>
            <w:rFonts w:ascii="arial" w:eastAsia="arial" w:hAnsi="arial" w:cs="arial"/>
            <w:b/>
            <w:i/>
            <w:strike w:val="0"/>
            <w:color w:val="0077CC"/>
            <w:sz w:val="28"/>
            <w:u w:val="single"/>
            <w:vertAlign w:val="baseline"/>
          </w:rPr>
          <w:t>Seeman slams Vijay’s ideology, calls it rotten egg</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2024 Sunday</w:t>
      </w:r>
    </w:p>
    <w:p>
      <w:pPr>
        <w:pStyle w:val="Normal484"/>
        <w:keepNext w:val="0"/>
        <w:spacing w:after="0" w:line="240" w:lineRule="atLeast"/>
        <w:ind w:right="0"/>
        <w:jc w:val="both"/>
      </w:pPr>
      <w:bookmarkStart w:id="1437" w:name="Bookmark_484"/>
      <w:bookmarkEnd w:id="1437"/>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84"/>
        <w:keepNext/>
        <w:spacing w:before="240" w:after="0" w:line="340" w:lineRule="atLeast"/>
        <w:ind w:left="0" w:right="0" w:firstLine="0"/>
        <w:jc w:val="left"/>
      </w:pPr>
      <w:bookmarkStart w:id="1438" w:name="Body_482"/>
      <w:bookmarkEnd w:id="143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08" style="position:absolute;z-index:25318502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NTK chief Seeman on Saturday sharpened his attack on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founder Vijay, challenging his remark made at his maiden Vikravandi conference that "Dravidam and Tamil nationalism" were like the "two eyes of this land". But Seeman's remarks on Vijay's silence on corruption charges against AIADMK triggered a backlash on social media.Talking to reporters in Chennai, Seeman described Vijay as his ideological enemy. "How can Dravidam and Tamil nationalism be like two eyes? How can poison and medicine to extract poison be the same?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a hero and a villain be the same," he asked."This is not ideology but a rotten egg. You should stand on either side of the road but if you stand in the middle, you will be hit by a lorry," said Seeman. On Friday, addressing a gathering to commemorate Tamil Nadu formation day, Seeman said, "Dravidam kept quiet when Balachandran (son of slain LTTE chief Velupillai Prabhakaran) was killed, but Tamil nationalism cried for him."Earlier, he had indicated a willingness to form an alliance with TVK if Vijay decided to join forces with him. On Saturday, he wondered how Vijay could "sanctify AIADMK" when the party's former leader J Jayalalithaa was imprisoned on corruption charges.AIADMK women's wing deputy secretary Gayathri Raguramm on X accused Seeman of being "DMK's mouthpiece". She defended Vijay, asserting that he was "politically mature even though he was a newcomer to politics". Several AIADMK supporters criticised the NTK chief on X, noting that AIADMK did not oppose Vijay's political entry. Some said corruption charges were foisted on Jayalalithaa by her opponents, pointing out that she died while she was serving as chief minister. A few supporters shared Seeman's speech on social media, in which he is heard seeking AIADMK's support during the Vikravandi byelection.Incidentally, Seeman on Friday had praised AIADMK general secretary Edappadi K Palaniswami for his decisions (when he was chief minister), such as declaring the Cauvery delta a protected zone, making ‘Thai Poosam' a public holiday, and recognising Nov 1 Tamil Nadu Day following a request from him. Not Ideology But Rotten Egg: Seeman For Reprint Rights: timescontent.com</w:t>
      </w:r>
    </w:p>
    <w:p>
      <w:pPr>
        <w:pStyle w:val="Normal484"/>
        <w:keepNext/>
        <w:spacing w:before="240" w:after="0" w:line="340" w:lineRule="atLeast"/>
        <w:ind w:left="0" w:right="0" w:firstLine="0"/>
        <w:jc w:val="left"/>
      </w:pPr>
      <w:bookmarkStart w:id="1439" w:name="Classification_470"/>
      <w:bookmarkEnd w:id="1439"/>
      <w:r>
        <w:rPr>
          <w:rFonts w:ascii="arial" w:eastAsia="arial" w:hAnsi="arial" w:cs="arial"/>
          <w:b/>
          <w:i w:val="0"/>
          <w:strike w:val="0"/>
          <w:noProof w:val="0"/>
          <w:color w:val="000000"/>
          <w:position w:val="0"/>
          <w:sz w:val="28"/>
          <w:u w:val="none"/>
          <w:vertAlign w:val="baseline"/>
        </w:rPr>
        <w:t>Classification</w:t>
      </w:r>
    </w:p>
    <w:p>
      <w:pPr>
        <w:pStyle w:val="Normal484"/>
        <w:spacing w:line="60" w:lineRule="exact"/>
      </w:pPr>
      <w:r>
        <w:pict>
          <v:line id="_x0000_s2909" style="position:absolute;z-index:253186048" from="0,2pt" to="512pt,2pt" strokecolor="#009ddb" strokeweight="2pt">
            <v:stroke linestyle="single"/>
            <w10:wrap type="topAndBottom"/>
          </v:line>
        </w:pict>
      </w:r>
    </w:p>
    <w:p>
      <w:pPr>
        <w:pStyle w:val="Normal484"/>
        <w:spacing w:line="120" w:lineRule="exact"/>
      </w:pPr>
    </w:p>
    <w:p>
      <w:pPr>
        <w:pStyle w:val="Normal4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NATIONALISM (90%); NEGATIVE MISC NEWS (90%); NEGATIVE NEWS (90%); POLITICAL &amp; SOCIAL IDEOLOGIES (90%); CORRUPTION (89%); NEGATIVE CRIME &amp; LEGAL NEWS (89%); GOVERNMENT ADVISORS &amp; MINISTERS (86%); DEATH &amp; DYING (78%); LIBERATION TIGERS OF TAMIL EELAM (72%); ELECTIONS &amp; POLITICS (69%); HOLIDAYS &amp; OBSERVANCES (68%); CAMPAIGNS &amp; ELECTIONS (65%); BYELECTIONS (50%)</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(89%); TAMIL NADU, INDIA (74%); INDIA (94%)</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484"/>
      </w:pPr>
    </w:p>
    <w:p>
      <w:pPr>
        <w:pStyle w:val="Normal484"/>
        <w:ind w:left="200"/>
        <w:sectPr>
          <w:type w:val="continuous"/>
          <w:pgMar w:top="840" w:right="1000" w:bottom="840" w:left="1000" w:header="400" w:footer="400"/>
          <w:pgNumType w:fmt="decimal"/>
          <w:cols w:space="720"/>
        </w:sectPr>
      </w:pPr>
      <w:r>
        <w:br/>
      </w:r>
      <w:r>
        <w:pict>
          <v:line id="_x0000_s2910" style="position:absolute;z-index:253187072"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4574"/>
          <w:headerReference w:type="default" r:id="rId4575"/>
          <w:footerReference w:type="even" r:id="rId4576"/>
          <w:footerReference w:type="default" r:id="rId4577"/>
          <w:headerReference w:type="first" r:id="rId4578"/>
          <w:footerReference w:type="first" r:id="rId4579"/>
          <w:pgSz w:w="12240" w:h="15840"/>
          <w:pgMar w:top="840" w:right="1000" w:bottom="840" w:left="1000" w:header="400" w:footer="400"/>
          <w:pgNumType w:fmt="decimal"/>
          <w:cols w:space="720"/>
          <w:titlePg w:val="0"/>
        </w:sectPr>
      </w:pPr>
    </w:p>
    <w:p>
      <w:pPr>
        <w:pStyle w:val="Normal485"/>
      </w:pPr>
    </w:p>
    <w:p>
      <w:pPr>
        <w:pStyle w:val="Heading1483"/>
        <w:keepNext w:val="0"/>
        <w:spacing w:after="200" w:line="340" w:lineRule="atLeast"/>
        <w:ind w:left="0" w:right="0" w:firstLine="0"/>
        <w:jc w:val="center"/>
      </w:pPr>
      <w:hyperlink r:id="rId4580" w:history="1">
        <w:r>
          <w:rPr>
            <w:rFonts w:ascii="arial" w:eastAsia="arial" w:hAnsi="arial" w:cs="arial"/>
            <w:b/>
            <w:i/>
            <w:strike w:val="0"/>
            <w:color w:val="0077CC"/>
            <w:sz w:val="28"/>
            <w:u w:val="single"/>
            <w:vertAlign w:val="baseline"/>
          </w:rPr>
          <w:t>Villupuram police grant permission to Vijay party’s maiden public meet with 33 conditions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485"/>
        <w:keepNext w:val="0"/>
        <w:spacing w:after="0" w:line="240" w:lineRule="atLeast"/>
        <w:ind w:right="0"/>
        <w:jc w:val="both"/>
      </w:pPr>
      <w:bookmarkStart w:id="1440" w:name="Bookmark_485"/>
      <w:bookmarkEnd w:id="1440"/>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CHENNAI</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Bosco Dominique</w:t>
      </w:r>
    </w:p>
    <w:p>
      <w:pPr>
        <w:pStyle w:val="Normal485"/>
        <w:keepNext/>
        <w:spacing w:before="240" w:after="0" w:line="340" w:lineRule="atLeast"/>
        <w:ind w:left="0" w:right="0" w:firstLine="0"/>
        <w:jc w:val="left"/>
      </w:pPr>
      <w:bookmarkStart w:id="1441" w:name="Body_483"/>
      <w:bookmarkEnd w:id="1441"/>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11" style="position:absolute;z-index:253188096"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VILLUPURAM: Villupuram district police on Sunday granted permission, but with several conditions, for the maiden public meeting of actor Vijay’s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at Vikravandi on Sept 23.Police have laid down 33 conditions that include a blueprint of the meeting venue, stage and parking arenas on the national highway. They demanded, among other things, details of the number of people from other districts who would be attending the meeting and providing details on arrangements of food and water for people congregating for the meeting.The party must obtain a certificate from competent authorities ascertaining the stability of the stage and must not use cone speakers or fireworks. It must furnish details of entry passes issued to party functionaries accompanying Vijay for the meet and install adequate lighting facilities and CCTV cameras at prominent locations at the venue.Police directed the party to level the roads with potholes that lead to the meeting venue and to barricade both sides of the entire route to be taken by Vijay to reach the meeting venue.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must allocate separate enclosures for pregnant women, women, and senior citizens at the venue.There are six wells located in the meeting venue and a railway track nearby. The organisers must barricade the wells and the road leading to the railway track to prevent any eventualities. The meeting venue is near the national highway, and the organisers must ensure that the meeting does not obstruct the free traffic flow. The organisers must refrain from erecting banners that might lead to accidents. The firmness of the platform should be certified by the public works engineer, and safety certificate should be obtained from electrical engineers.Police wanted to know why the party, which claimed it expected more than 1.5 lakh people for the meet, made a U-turn after they posed 21 questions and declared that it expected 50,000 people for the meet. For Reprint Rights: timescontent.com</w:t>
      </w:r>
    </w:p>
    <w:p>
      <w:pPr>
        <w:pStyle w:val="Normal485"/>
        <w:keepNext/>
        <w:spacing w:before="240" w:after="0" w:line="340" w:lineRule="atLeast"/>
        <w:ind w:left="0" w:right="0" w:firstLine="0"/>
        <w:jc w:val="left"/>
      </w:pPr>
      <w:bookmarkStart w:id="1442" w:name="Classification_471"/>
      <w:bookmarkEnd w:id="1442"/>
      <w:r>
        <w:rPr>
          <w:rFonts w:ascii="arial" w:eastAsia="arial" w:hAnsi="arial" w:cs="arial"/>
          <w:b/>
          <w:i w:val="0"/>
          <w:strike w:val="0"/>
          <w:noProof w:val="0"/>
          <w:color w:val="000000"/>
          <w:position w:val="0"/>
          <w:sz w:val="28"/>
          <w:u w:val="none"/>
          <w:vertAlign w:val="baseline"/>
        </w:rPr>
        <w:t>Classification</w:t>
      </w:r>
    </w:p>
    <w:p>
      <w:pPr>
        <w:pStyle w:val="Normal485"/>
        <w:spacing w:line="60" w:lineRule="exact"/>
      </w:pPr>
      <w:r>
        <w:pict>
          <v:line id="_x0000_s2912" style="position:absolute;z-index:253189120" from="0,2pt" to="512pt,2pt" strokecolor="#009ddb" strokeweight="2pt">
            <v:stroke linestyle="single"/>
            <w10:wrap type="topAndBottom"/>
          </v:line>
        </w:pict>
      </w:r>
    </w:p>
    <w:p>
      <w:pPr>
        <w:pStyle w:val="Normal485"/>
        <w:spacing w:line="120" w:lineRule="exact"/>
      </w:pPr>
    </w:p>
    <w:p>
      <w:pPr>
        <w:pStyle w:val="Normal4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PUBLIC HEARINGS (90%); SAFETY, ACCIDENTS &amp; DISASTERS (78%); CIVIL ENGINEERING (76%); ELECTIONS &amp; POLITICS (73%); SAFETY (73%); WOMEN'S HEALTH (68%); ELECTRICAL ENGINEERING (63%); ENGINEERING (63%); TECHNICIANS &amp; TECHNOLOGICAL WORKERS (63%); PREGNANCY &amp; CHILDBIRTH (52%); SENIOR CITIZENS (52%)</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CIVIL ENGINEERING (76%); ELECTRICAL ENGINEERING (63%); ENGINEERING (63%)</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INDIA (90%)</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485"/>
      </w:pPr>
    </w:p>
    <w:p>
      <w:pPr>
        <w:pStyle w:val="Normal485"/>
        <w:ind w:left="200"/>
        <w:sectPr>
          <w:type w:val="continuous"/>
          <w:pgMar w:top="840" w:right="1000" w:bottom="840" w:left="1000" w:header="400" w:footer="400"/>
          <w:pgNumType w:fmt="decimal"/>
          <w:cols w:space="720"/>
        </w:sectPr>
      </w:pPr>
      <w:r>
        <w:br/>
      </w:r>
      <w:r>
        <w:pict>
          <v:line id="_x0000_s2913" style="position:absolute;z-index:253190144"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581"/>
          <w:headerReference w:type="default" r:id="rId4582"/>
          <w:footerReference w:type="even" r:id="rId4583"/>
          <w:footerReference w:type="default" r:id="rId4584"/>
          <w:headerReference w:type="first" r:id="rId4585"/>
          <w:footerReference w:type="first" r:id="rId4586"/>
          <w:pgSz w:w="12240" w:h="15840"/>
          <w:pgMar w:top="840" w:right="1000" w:bottom="840" w:left="1000" w:header="400" w:footer="400"/>
          <w:pgNumType w:fmt="decimal"/>
          <w:cols w:space="720"/>
          <w:titlePg w:val="0"/>
        </w:sectPr>
      </w:pPr>
    </w:p>
    <w:p>
      <w:pPr>
        <w:pStyle w:val="Normal486"/>
      </w:pPr>
    </w:p>
    <w:p>
      <w:pPr>
        <w:pStyle w:val="Heading1484"/>
        <w:keepNext w:val="0"/>
        <w:spacing w:after="200" w:line="340" w:lineRule="atLeast"/>
        <w:ind w:left="0" w:right="0" w:firstLine="0"/>
        <w:jc w:val="center"/>
      </w:pPr>
      <w:hyperlink r:id="rId4587" w:history="1">
        <w:r>
          <w:rPr>
            <w:rFonts w:ascii="arial" w:eastAsia="arial" w:hAnsi="arial" w:cs="arial"/>
            <w:b/>
            <w:i/>
            <w:strike w:val="0"/>
            <w:color w:val="0077CC"/>
            <w:sz w:val="28"/>
            <w:u w:val="single"/>
            <w:vertAlign w:val="baseline"/>
          </w:rPr>
          <w:t>Christmas Celebrations Light Up TN; CM Stalin, EPS Extend Wishes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2024 Wednesday</w:t>
      </w:r>
    </w:p>
    <w:p>
      <w:pPr>
        <w:pStyle w:val="Normal486"/>
        <w:keepNext w:val="0"/>
        <w:spacing w:after="0" w:line="240" w:lineRule="atLeast"/>
        <w:ind w:right="0"/>
        <w:jc w:val="both"/>
      </w:pPr>
      <w:bookmarkStart w:id="1443" w:name="Bookmark_486"/>
      <w:bookmarkEnd w:id="1443"/>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86"/>
        <w:keepNext w:val="0"/>
        <w:spacing w:before="120" w:after="0" w:line="220" w:lineRule="atLeast"/>
        <w:ind w:left="0" w:right="0" w:firstLine="0"/>
        <w:jc w:val="left"/>
      </w:pPr>
      <w:r>
        <w:br/>
      </w:r>
      <w:r>
        <w:pict>
          <v:shape id="_x0000_i2914" type="#_x0000_t75" style="width:187.48pt;height:37.5pt">
            <v:imagedata r:id="rId446"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86"/>
        <w:keepNext/>
        <w:spacing w:before="240" w:after="0" w:line="340" w:lineRule="atLeast"/>
        <w:ind w:left="0" w:right="0" w:firstLine="0"/>
        <w:jc w:val="left"/>
      </w:pPr>
      <w:bookmarkStart w:id="1444" w:name="Body_484"/>
      <w:bookmarkEnd w:id="1444"/>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15" style="position:absolute;z-index:253191168" from="0,2pt" to="512pt,2pt" strokecolor="#009ddb" strokeweight="2pt">
            <v:stroke linestyle="single"/>
            <w10:wrap type="topAndBottom"/>
          </v:line>
        </w:pict>
      </w:r>
    </w:p>
    <w:p>
      <w:pPr>
        <w:pStyle w:val="Normal486"/>
      </w:pPr>
    </w:p>
    <w:p>
      <w:pPr>
        <w:pStyle w:val="Normal486"/>
        <w:keepNext w:val="0"/>
        <w:spacing w:before="240" w:after="0" w:line="260" w:lineRule="atLeast"/>
        <w:ind w:left="0" w:right="0" w:firstLine="0"/>
        <w:jc w:val="both"/>
      </w:pPr>
      <w:hyperlink r:id="rId4588" w:history="1">
        <w:r>
          <w:rPr>
            <w:rFonts w:ascii="arial" w:eastAsia="arial" w:hAnsi="arial" w:cs="arial"/>
            <w:b w:val="0"/>
            <w:i/>
            <w:strike w:val="0"/>
            <w:color w:val="0077CC"/>
            <w:sz w:val="20"/>
            <w:u w:val="single"/>
            <w:vertAlign w:val="baseline"/>
          </w:rPr>
          <w:t>Link to Image</w:t>
        </w:r>
      </w:hyperlink>
    </w:p>
    <w:p>
      <w:pPr>
        <w:pStyle w:val="Normal486"/>
        <w:keepNext w:val="0"/>
        <w:spacing w:before="240" w:after="0" w:line="260" w:lineRule="atLeast"/>
        <w:ind w:left="0" w:right="0" w:firstLine="0"/>
        <w:jc w:val="both"/>
      </w:pPr>
      <w:hyperlink r:id="rId4589" w:history="1">
        <w:r>
          <w:rPr>
            <w:rFonts w:ascii="arial" w:eastAsia="arial" w:hAnsi="arial" w:cs="arial"/>
            <w:b w:val="0"/>
            <w:i/>
            <w:strike w:val="0"/>
            <w:color w:val="0077CC"/>
            <w:sz w:val="20"/>
            <w:u w:val="single"/>
            <w:vertAlign w:val="baseline"/>
          </w:rPr>
          <w:t>Link to Story</w:t>
        </w:r>
      </w:hyperlink>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Dec 25 (IANS) Tamil Nadu sparkled with beautifully decorated churches, illuminated with lights, midnight masses, and worship services on the occasion of Christmas. Large numbers of Christians gathered to mark the birth of Jesus Christ. Churches across the state came alive with midnight masses and special prayers, as devout Christians sang carols, offered prayers, and celebrated the spirit of Christmas.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peaceful celebrations, the Tamil Nadu Police made elaborate security arrangements. Churches and public areas saw heightened police presence to manage large crowds and maintain order.</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 K. Stalin extended warm Christmas wishes to the people of the state.</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message, CM Stalin said, "I extend my heartfelt Christmas greetings to all Christians who follow the path of love shown by Jesus Christ. Tamil Nadu will continue to be a state where people of all religions live together with equal rights, and the government will work tirelessly to uphold this harmony."</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General Secretary and former Chief Minister of Tamil Nadu, Edappadi K. Palaniswami (EPS), also extended Christmas wishes. In a post on social media platform 'X', EPS said, "Do to others as you would have them do to you. I urge everyone to treat one another equally and with love. To all my dear Christian brothers and sisters, I extend my heartfelt Christmas greetings with joy."</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churches, Christian communities organised cultural programmes, charitable events, and feasts to mark the occasion.</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were adorned with Christmas decorations, and the festive cheer resonated in homes and public spaces alike.</w:t>
      </w:r>
    </w:p>
    <w:p>
      <w:pPr>
        <w:pStyle w:val="Normal4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Vijay also wished the nation a joyous Christmas, emphasising the importance of love, kindness, and peace in everyone's lives.</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actor-turned-politician expressed his heartfelt greetings, saying, "As we commemorate the birth of Jesus Christ, I wish you and your loved ones a Christmas filled with warmth, happiness, and tranquillity. May this festive season bring us closer to the values of compassion, empathy, and harmony."</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BJP President K. Annamalai also extended his Christmas wishes to believers. In a post on 'X', he said, "Today, I am very happy to have visited the Annai Velankanni Cathedral in Besant Nagar, Chennai, and participated in the Christmas festival. All the brothers and sisters who came to the cathedral made this day special with their warm wishes. I prayed to God that the lives of all the people of Tamil Nadu may be filled with happiness, peace, and love and that equality and brotherhood prevail."</w:t>
      </w:r>
    </w:p>
    <w:p>
      <w:pPr>
        <w:pStyle w:val="Normal4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MENAFN25122024000231011071ID1109029271</w:t>
      </w:r>
    </w:p>
    <w:p>
      <w:pPr>
        <w:pStyle w:val="Normal486"/>
        <w:keepNext/>
        <w:spacing w:before="240" w:after="0" w:line="340" w:lineRule="atLeast"/>
        <w:ind w:left="0" w:right="0" w:firstLine="0"/>
        <w:jc w:val="left"/>
      </w:pPr>
      <w:bookmarkStart w:id="1445" w:name="Classification_472"/>
      <w:bookmarkEnd w:id="1445"/>
      <w:r>
        <w:rPr>
          <w:rFonts w:ascii="arial" w:eastAsia="arial" w:hAnsi="arial" w:cs="arial"/>
          <w:b/>
          <w:i w:val="0"/>
          <w:strike w:val="0"/>
          <w:noProof w:val="0"/>
          <w:color w:val="000000"/>
          <w:position w:val="0"/>
          <w:sz w:val="28"/>
          <w:u w:val="none"/>
          <w:vertAlign w:val="baseline"/>
        </w:rPr>
        <w:t>Classification</w:t>
      </w:r>
    </w:p>
    <w:p>
      <w:pPr>
        <w:pStyle w:val="Normal486"/>
        <w:spacing w:line="60" w:lineRule="exact"/>
      </w:pPr>
      <w:r>
        <w:pict>
          <v:line id="_x0000_s2916" style="position:absolute;z-index:253192192" from="0,2pt" to="512pt,2pt" strokecolor="#009ddb" strokeweight="2pt">
            <v:stroke linestyle="single"/>
            <w10:wrap type="topAndBottom"/>
          </v:line>
        </w:pict>
      </w:r>
    </w:p>
    <w:p>
      <w:pPr>
        <w:pStyle w:val="Normal486"/>
        <w:spacing w:line="120" w:lineRule="exact"/>
      </w:pPr>
    </w:p>
    <w:p>
      <w:pPr>
        <w:pStyle w:val="Normal4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(96%); CHRISTMAS (93%); CHRISTIANS &amp; CHRISTIANITY (91%); GOVERNMENT ADVISORS &amp; MINISTERS (90%); HOLIDAYS &amp; OBSERVANCES (89%); TRENDS &amp; EVENTS (78%); CROWD CONTROL (76%); POLICE FORCES (76%); FESTIVALS (75%); ELECTIONS &amp; POLITICS (70%); SOCIAL MEDIA (66%)</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FESTIVALS (75%); SOCIAL MEDIA (66%)</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(94%); INDIA (94%)</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86"/>
      </w:pPr>
    </w:p>
    <w:p>
      <w:pPr>
        <w:pStyle w:val="Normal486"/>
        <w:ind w:left="200"/>
        <w:sectPr>
          <w:type w:val="continuous"/>
          <w:pgMar w:top="840" w:right="1000" w:bottom="840" w:left="1000" w:header="400" w:footer="400"/>
          <w:pgNumType w:fmt="decimal"/>
          <w:cols w:space="720"/>
        </w:sectPr>
      </w:pPr>
      <w:r>
        <w:br/>
      </w:r>
      <w:r>
        <w:pict>
          <v:line id="_x0000_s2917" style="position:absolute;z-index:25319321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590"/>
          <w:headerReference w:type="default" r:id="rId4591"/>
          <w:footerReference w:type="even" r:id="rId4592"/>
          <w:footerReference w:type="default" r:id="rId4593"/>
          <w:headerReference w:type="first" r:id="rId4594"/>
          <w:footerReference w:type="first" r:id="rId4595"/>
          <w:pgSz w:w="12240" w:h="15840"/>
          <w:pgMar w:top="840" w:right="1000" w:bottom="840" w:left="1000" w:header="400" w:footer="400"/>
          <w:pgNumType w:fmt="decimal"/>
          <w:cols w:space="720"/>
          <w:titlePg w:val="0"/>
        </w:sectPr>
      </w:pPr>
    </w:p>
    <w:p>
      <w:pPr>
        <w:pStyle w:val="Normal487"/>
      </w:pPr>
    </w:p>
    <w:p>
      <w:pPr>
        <w:pStyle w:val="Heading1485"/>
        <w:keepNext w:val="0"/>
        <w:spacing w:after="200" w:line="340" w:lineRule="atLeast"/>
        <w:ind w:left="0" w:right="0" w:firstLine="0"/>
        <w:jc w:val="center"/>
      </w:pPr>
      <w:hyperlink r:id="rId4596" w:history="1">
        <w:r>
          <w:rPr>
            <w:rFonts w:ascii="arial" w:eastAsia="arial" w:hAnsi="arial" w:cs="arial"/>
            <w:b/>
            <w:i/>
            <w:strike w:val="0"/>
            <w:color w:val="0077CC"/>
            <w:sz w:val="28"/>
            <w:u w:val="single"/>
            <w:vertAlign w:val="baseline"/>
          </w:rPr>
          <w:t>'Shocked' actor Vijay slams Chennai's Anna university sexual assault, demands 'swift action'</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2024 Thursday</w:t>
      </w:r>
    </w:p>
    <w:p>
      <w:pPr>
        <w:pStyle w:val="Normal487"/>
        <w:keepNext w:val="0"/>
        <w:spacing w:after="0" w:line="240" w:lineRule="atLeast"/>
        <w:ind w:right="0"/>
        <w:jc w:val="both"/>
      </w:pPr>
      <w:bookmarkStart w:id="1446" w:name="Bookmark_487"/>
      <w:bookmarkEnd w:id="1446"/>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87"/>
        <w:keepNext w:val="0"/>
        <w:spacing w:before="120" w:after="0" w:line="220" w:lineRule="atLeast"/>
        <w:ind w:left="0" w:right="0" w:firstLine="0"/>
        <w:jc w:val="left"/>
      </w:pPr>
      <w:r>
        <w:br/>
      </w:r>
      <w:r>
        <w:pict>
          <v:shape id="_x0000_i2918" type="#_x0000_t75" style="width:15.19pt;height:15.19pt">
            <v:imagedata r:id="rId682"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87"/>
        <w:keepNext/>
        <w:spacing w:before="240" w:after="0" w:line="340" w:lineRule="atLeast"/>
        <w:ind w:left="0" w:right="0" w:firstLine="0"/>
        <w:jc w:val="left"/>
      </w:pPr>
      <w:bookmarkStart w:id="1447" w:name="Body_485"/>
      <w:bookmarkEnd w:id="1447"/>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19" style="position:absolute;z-index:25319424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Dec. 26 -- Actor-politician Vijay has condemned the sexual assault of a second-year engineering student inside Chennai's Anna University campus, urging the Tamil Nadu government to take "swift legal action" against the accused.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party chief on Wednesday said the incident was "deeply shocking and painful".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inside the campus attacked the survivor and her male friend in the early hours of Wednesday. The woman was sitting on the campus along with her friend in an open area when the perpetrators attacked and thrashed the male friend. They then dragged the survivor into the bushes and sexually assaulted her.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survivor and her friend are students at the university.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Vijay said that though police have informed him of the arrest made in the case, he urged the MK Stalin-led government to "take swift legal action against him and ensure that he is punished accordingly".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 37-year-old accused ran a biryani stall near the campus.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if anyone else was involved in this heinous crime, appropriate action should also be taken against them promptly," he added.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further noted the need to install CCTV cameras, smart poles, emergency buttons, telephones, etc., to ensure women's safety across the city. For this, he said that the Nirbhaya fund, which is allocated every year, could be used.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women's safety in all city buses, provide women's toilet facilities in public places, provide emergency telephones and mobile apps for women's safety, and ensure the safety of women in all places including educational institutions, private institutions, and public places," his X post in Tamil read.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he said, that merely installing these facilities would not be enough. It is also essential to continuously monitor whether they are properly functioning, Vijay added.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these, appropriate safety precautions should be taken without any compromise. It is also necessary to create adequate legal assistance and psychological awareness so that women can defend themselves with mental strength in any situation,"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requested the "government to create this awareness among women during their education period".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sexual assault of the 19-year-old student has sparked widespread rage and political tussle in Tamil Nadu.</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were seen protesting in and around the university, raising questions over the safety of the students.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leaders also targeted the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(DMK)-led government over the "rise" in crimes against women, a charge which the ruling party has denied.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BJP chief K Annamalai also expressed shock over the incident and alleged that the accused is "a repeat offender and a DMK functionary".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Annamalai slammed the state government and asked whether chief minister MK Stalin will "ever take any responsibility".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growing outrage, "Shame On You Stalin" hashtag was also seen to be increasingly used on social media platforms, especially on X, formerly Twitter.</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4597" w:history="1">
        <w:r>
          <w:rPr>
            <w:rFonts w:ascii="arial" w:eastAsia="arial" w:hAnsi="arial" w:cs="arial"/>
            <w:b w:val="0"/>
            <w:i/>
            <w:strike w:val="0"/>
            <w:noProof w:val="0"/>
            <w:color w:val="0077CC"/>
            <w:position w:val="0"/>
            <w:sz w:val="20"/>
            <w:u w:val="single"/>
            <w:vertAlign w:val="baseline"/>
          </w:rPr>
          <w:t>contentservices@htdigital.in</w:t>
        </w:r>
      </w:hyperlink>
    </w:p>
    <w:p>
      <w:pPr>
        <w:pStyle w:val="Normal487"/>
        <w:keepNext/>
        <w:spacing w:before="240" w:after="0" w:line="340" w:lineRule="atLeast"/>
        <w:ind w:left="0" w:right="0" w:firstLine="0"/>
        <w:jc w:val="left"/>
      </w:pPr>
      <w:bookmarkStart w:id="1448" w:name="Classification_473"/>
      <w:bookmarkEnd w:id="1448"/>
      <w:r>
        <w:rPr>
          <w:rFonts w:ascii="arial" w:eastAsia="arial" w:hAnsi="arial" w:cs="arial"/>
          <w:b/>
          <w:i w:val="0"/>
          <w:strike w:val="0"/>
          <w:noProof w:val="0"/>
          <w:color w:val="000000"/>
          <w:position w:val="0"/>
          <w:sz w:val="28"/>
          <w:u w:val="none"/>
          <w:vertAlign w:val="baseline"/>
        </w:rPr>
        <w:t>Classification</w:t>
      </w:r>
    </w:p>
    <w:p>
      <w:pPr>
        <w:pStyle w:val="Normal487"/>
        <w:spacing w:line="60" w:lineRule="exact"/>
      </w:pPr>
      <w:r>
        <w:pict>
          <v:line id="_x0000_s2920" style="position:absolute;z-index:253195264" from="0,2pt" to="512pt,2pt" strokecolor="#009ddb" strokeweight="2pt">
            <v:stroke linestyle="single"/>
            <w10:wrap type="topAndBottom"/>
          </v:line>
        </w:pict>
      </w:r>
    </w:p>
    <w:p>
      <w:pPr>
        <w:pStyle w:val="Normal487"/>
        <w:spacing w:line="120" w:lineRule="exact"/>
      </w:pPr>
    </w:p>
    <w:p>
      <w:pPr>
        <w:pStyle w:val="Normal4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CRIME, LAW ENFORCEMENT &amp; CORRECTIONS (90%); NEGATIVE NEWS (90%); SEX OFFENSES (90%); SEXUAL ASSAULT (90%); SUITS &amp; CLAIMS (90%); ELECTIONS &amp; POLITICS (89%); GOVERNMENT &amp; PUBLIC ADMINISTRATION (89%); LITIGATION (89%); NEGATIVE SOCIETAL NEWS (89%); SAFETY (89%); STUDENTS &amp; STUDENT LIFE (89%); WOMEN (89%); ARRESTS (78%); COLLEGE STUDENTS (78%); COLLEGES &amp; UNIVERSITIES (78%); CRIMES AGAINST PERSONS (78%); EDUCATION SYSTEMS &amp; INSTITUTIONS (78%); GOVERNMENT BODIES &amp; OFFICES (78%); NEGATIVE MISC NEWS (78%); SCHOOL SAFETY &amp; SECURITY (78%); VIOLENT CRIME (78%); LAW &amp; LEGAL SYSTEM (77%); REGIONAL &amp; LOCAL GOVERNMENTS (77%); SAFETY, ACCIDENTS &amp; DISASTERS (76%); CRIMINAL OFFENSES (73%); GOVERNMENT ADVISORS &amp; MINISTERS (73%); PANIC ALARMS (73%); PUBLIC TRANSPORTATION SAFETY (65%)</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STUDENTS (78%); COLLEGES &amp; UNIVERSITIES (78%); EDUCATION SYSTEMS &amp; INSTITUTIONS (78%); EDUCATIONAL SERVICES (78%); MOTORCOACHES &amp; BUSES (73%); PANIC ALARMS (73%); TELEPHONIC EQUIPMENT (70%); MOBILE APPLICATIONS (65%); PUBLIC TRANSPORTATION SAFETY (65%)</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(74%); TAMIL NADU, INDIA (91%); INDIA (94%)</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2024</w:t>
      </w:r>
    </w:p>
    <w:p>
      <w:pPr>
        <w:pStyle w:val="Normal487"/>
      </w:pPr>
    </w:p>
    <w:p>
      <w:pPr>
        <w:pStyle w:val="Normal487"/>
        <w:ind w:left="200"/>
        <w:sectPr>
          <w:type w:val="continuous"/>
          <w:pgMar w:top="840" w:right="1000" w:bottom="840" w:left="1000" w:header="400" w:footer="400"/>
          <w:pgNumType w:fmt="decimal"/>
          <w:cols w:space="720"/>
        </w:sectPr>
      </w:pPr>
      <w:r>
        <w:br/>
      </w:r>
      <w:r>
        <w:pict>
          <v:line id="_x0000_s2921" style="position:absolute;z-index:25319628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598"/>
          <w:headerReference w:type="default" r:id="rId4599"/>
          <w:footerReference w:type="even" r:id="rId4600"/>
          <w:footerReference w:type="default" r:id="rId4601"/>
          <w:headerReference w:type="first" r:id="rId4602"/>
          <w:footerReference w:type="first" r:id="rId4603"/>
          <w:pgSz w:w="12240" w:h="15840"/>
          <w:pgMar w:top="840" w:right="1000" w:bottom="840" w:left="1000" w:header="400" w:footer="400"/>
          <w:pgNumType w:fmt="decimal"/>
          <w:cols w:space="720"/>
          <w:titlePg w:val="0"/>
        </w:sectPr>
      </w:pPr>
    </w:p>
    <w:p>
      <w:pPr>
        <w:pStyle w:val="Normal488"/>
      </w:pPr>
    </w:p>
    <w:p>
      <w:pPr>
        <w:pStyle w:val="Heading1486"/>
        <w:keepNext w:val="0"/>
        <w:spacing w:after="200" w:line="340" w:lineRule="atLeast"/>
        <w:ind w:left="0" w:right="0" w:firstLine="0"/>
        <w:jc w:val="center"/>
      </w:pPr>
      <w:hyperlink r:id="rId4604" w:history="1">
        <w:r>
          <w:rPr>
            <w:rFonts w:ascii="arial" w:eastAsia="arial" w:hAnsi="arial" w:cs="arial"/>
            <w:b/>
            <w:i/>
            <w:strike w:val="0"/>
            <w:color w:val="0077CC"/>
            <w:sz w:val="28"/>
            <w:u w:val="single"/>
            <w:vertAlign w:val="baseline"/>
          </w:rPr>
          <w:t>Actor Vijay's political party TVK to hold first general council meet on February 26</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2025 Sunday</w:t>
      </w:r>
    </w:p>
    <w:p>
      <w:pPr>
        <w:pStyle w:val="Normal488"/>
        <w:keepNext w:val="0"/>
        <w:spacing w:after="0" w:line="240" w:lineRule="atLeast"/>
        <w:ind w:right="0"/>
        <w:jc w:val="both"/>
      </w:pPr>
      <w:bookmarkStart w:id="1449" w:name="Bookmark_488"/>
      <w:bookmarkEnd w:id="1449"/>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488"/>
        <w:keepNext w:val="0"/>
        <w:spacing w:before="120" w:after="0" w:line="220" w:lineRule="atLeast"/>
        <w:ind w:left="0" w:right="0" w:firstLine="0"/>
        <w:jc w:val="left"/>
      </w:pPr>
      <w:r>
        <w:br/>
      </w:r>
      <w:r>
        <w:pict>
          <v:shape id="_x0000_i2922" type="#_x0000_t75" style="width:248.97pt;height:37.5pt">
            <v:imagedata r:id="rId667"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88"/>
        <w:keepNext/>
        <w:spacing w:before="240" w:after="0" w:line="340" w:lineRule="atLeast"/>
        <w:ind w:left="0" w:right="0" w:firstLine="0"/>
        <w:jc w:val="left"/>
      </w:pPr>
      <w:bookmarkStart w:id="1450" w:name="Body_486"/>
      <w:bookmarkEnd w:id="1450"/>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23" style="position:absolute;z-index:25319731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16 (IANS) Tamil superstar-turned-politician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is set to hold its first general council meeting in Mahabalipuram on February 26.,  The meeting marks a significant milestone in the party's journey since its formation on February 2, 2024., Vijay's entry into politics has reshaped the political landscape of Tamil Nadu., When Vijay announced the formation of TVK, he said his party would stand against corruption and divisiveness., He also declared that TVK would contest the 2026 Tamil Nadu Assembly elections but chose to stay away from the 2024 Lok Sabha elections, refraining from supporting any party., On August 22, 2024, Vijay unveiled TVK's party flag and official flag song at its headquarters in Panaiyur, Chennai. Later, on October 27, 2024, TVK held its inaugural conference in Vikravandi, Villupuram district, one of Tamil Nadu's biggest political events., According to Tamil Nadu police, approximately 3 lakh people attended the Vikravandi conference, causing major traffic congestion along the Chennai-Tiruchi National Highway, particularly in Vikravandi and Mundiyampakkam., Vijay made his political stance clear, branding the BJP as his ideological adversary and the DMK as his political adversary. He accused the DMK of being a family-dominated party that exploits the "Dravidian identity" for personal gain while condemning the BJP for "promoting divisive politics"., Following his remarks, the DMK dismissed TVK as the "C-team" of the BJP, suggesting that Vijay's entry into politics was meant to benefit the BJP indirectly., In response, the BJP urged Vijay to prioritise public welfare over political rhetoric.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reminded the actor-turned-politician that he had received support from multiple political factions, including the BJP, in his journey so far., Vijay's influence in Tamil Nadu politics has been growing since his fan club, the All India Thalapathy Vijay Makkal Iyakkam (AITVMI), won 115 out of 169 seats it contested in the 2021 local body elections., In contrast, rival parties like Kamal Haasan's Makkal Needhi Maiam (MNM) and Seeman's Naam Tamilar Katchi (NTK) failed to secure any seats. This electoral success has strengthened Vijay's political credibility., Vijay has stated that TVK will only form alliances with parties that recognise his leadership. Political observers believe this signals his intention to aim for nothing less than the Chief Minister’s post in the 2026 Tamil Nadu Assembly elections., With TVK's first general council meeting approaching, all eyes are on Vijay as he shapes his party's political roadmap for the future., --IANS, aal/svn  </w:t>
      </w:r>
    </w:p>
    <w:p>
      <w:pPr>
        <w:pStyle w:val="Normal488"/>
        <w:keepNext/>
        <w:spacing w:before="240" w:after="0" w:line="340" w:lineRule="atLeast"/>
        <w:ind w:left="0" w:right="0" w:firstLine="0"/>
        <w:jc w:val="left"/>
      </w:pPr>
      <w:bookmarkStart w:id="1451" w:name="Classification_474"/>
      <w:bookmarkEnd w:id="1451"/>
      <w:r>
        <w:rPr>
          <w:rFonts w:ascii="arial" w:eastAsia="arial" w:hAnsi="arial" w:cs="arial"/>
          <w:b/>
          <w:i w:val="0"/>
          <w:strike w:val="0"/>
          <w:noProof w:val="0"/>
          <w:color w:val="000000"/>
          <w:position w:val="0"/>
          <w:sz w:val="28"/>
          <w:u w:val="none"/>
          <w:vertAlign w:val="baseline"/>
        </w:rPr>
        <w:t>Classification</w:t>
      </w:r>
    </w:p>
    <w:p>
      <w:pPr>
        <w:pStyle w:val="Normal488"/>
        <w:spacing w:line="60" w:lineRule="exact"/>
      </w:pPr>
      <w:r>
        <w:pict>
          <v:line id="_x0000_s2924" style="position:absolute;z-index:253198336" from="0,2pt" to="512pt,2pt" strokecolor="#009ddb" strokeweight="2pt">
            <v:stroke linestyle="single"/>
            <w10:wrap type="topAndBottom"/>
          </v:line>
        </w:pict>
      </w:r>
    </w:p>
    <w:p>
      <w:pPr>
        <w:pStyle w:val="Normal488"/>
        <w:spacing w:line="120" w:lineRule="exact"/>
      </w:pPr>
    </w:p>
    <w:p>
      <w:pPr>
        <w:pStyle w:val="Normal4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CONFERENCES &amp; CONVENTIONS (90%); POLITICS (90%); TALKS &amp; MEETINGS (90%); CAMPAIGNS &amp; ELECTIONS (89%); CELEBRITIES (89%); ELECTIONS (89%); POLITICAL ORGANIZATIONS (89%); GOVERNMENT &amp; PUBLIC ADMINISTRATION (78%); TRENDS &amp; EVENTS (78%); NEGATIVE PERSONAL NEWS (76%); NEGATIVE MISC NEWS (75%); NEGATIVE NEWS (75%); CORRUPTION (70%)</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(89%); VEHICLE TRAFFIC (67%)</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(95%); INDIA (96%)</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2025</w:t>
      </w:r>
    </w:p>
    <w:p>
      <w:pPr>
        <w:pStyle w:val="Normal488"/>
      </w:pPr>
    </w:p>
    <w:p>
      <w:pPr>
        <w:pStyle w:val="Normal488"/>
        <w:ind w:left="200"/>
        <w:sectPr>
          <w:type w:val="continuous"/>
          <w:pgMar w:top="840" w:right="1000" w:bottom="840" w:left="1000" w:header="400" w:footer="400"/>
          <w:pgNumType w:fmt="decimal"/>
          <w:cols w:space="720"/>
        </w:sectPr>
      </w:pPr>
      <w:r>
        <w:br/>
      </w:r>
      <w:r>
        <w:pict>
          <v:line id="_x0000_s2925" style="position:absolute;z-index:25319936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605"/>
          <w:headerReference w:type="default" r:id="rId4606"/>
          <w:footerReference w:type="even" r:id="rId4607"/>
          <w:footerReference w:type="default" r:id="rId4608"/>
          <w:headerReference w:type="first" r:id="rId4609"/>
          <w:footerReference w:type="first" r:id="rId4610"/>
          <w:pgSz w:w="12240" w:h="15840"/>
          <w:pgMar w:top="840" w:right="1000" w:bottom="840" w:left="1000" w:header="400" w:footer="400"/>
          <w:pgNumType w:fmt="decimal"/>
          <w:cols w:space="720"/>
          <w:titlePg w:val="0"/>
        </w:sectPr>
      </w:pPr>
    </w:p>
    <w:p>
      <w:pPr>
        <w:pStyle w:val="Normal489"/>
      </w:pPr>
    </w:p>
    <w:p>
      <w:pPr>
        <w:pStyle w:val="Heading1487"/>
        <w:keepNext w:val="0"/>
        <w:spacing w:after="200" w:line="340" w:lineRule="atLeast"/>
        <w:ind w:left="0" w:right="0" w:firstLine="0"/>
        <w:jc w:val="center"/>
      </w:pPr>
      <w:hyperlink r:id="rId4611" w:history="1">
        <w:r>
          <w:rPr>
            <w:rFonts w:ascii="arial" w:eastAsia="arial" w:hAnsi="arial" w:cs="arial"/>
            <w:b/>
            <w:i/>
            <w:strike w:val="0"/>
            <w:color w:val="0077CC"/>
            <w:sz w:val="28"/>
            <w:u w:val="single"/>
            <w:vertAlign w:val="baseline"/>
          </w:rPr>
          <w:t>Shocking And Heartbreaking, Says Actor Vijay Thalapathy on Kallakurichi Hooch Tragedy in Tamil Nadu</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 9:10 AM EST</w:t>
      </w:r>
    </w:p>
    <w:p>
      <w:pPr>
        <w:pStyle w:val="Normal489"/>
        <w:keepNext w:val="0"/>
        <w:spacing w:after="0" w:line="240" w:lineRule="atLeast"/>
        <w:ind w:right="0"/>
        <w:jc w:val="both"/>
      </w:pPr>
      <w:bookmarkStart w:id="1452" w:name="Bookmark_489"/>
      <w:bookmarkEnd w:id="1452"/>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489"/>
        <w:keepNext w:val="0"/>
        <w:spacing w:before="120" w:after="0" w:line="220" w:lineRule="atLeast"/>
        <w:ind w:left="0" w:right="0" w:firstLine="0"/>
        <w:jc w:val="left"/>
      </w:pPr>
      <w:r>
        <w:br/>
      </w:r>
      <w:r>
        <w:pict>
          <v:shape id="_x0000_i2926" type="#_x0000_t75" style="width:200.28pt;height:22.5pt">
            <v:imagedata r:id="rId469"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India news &amp; INDIAN SUBCONTINENT NEWS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489"/>
        <w:keepNext/>
        <w:spacing w:before="240" w:after="0" w:line="340" w:lineRule="atLeast"/>
        <w:ind w:left="0" w:right="0" w:firstLine="0"/>
        <w:jc w:val="left"/>
      </w:pPr>
      <w:bookmarkStart w:id="1453" w:name="Body_487"/>
      <w:bookmarkEnd w:id="1453"/>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27" style="position:absolute;z-index:25320038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Condoling the death of 34 people who had died in the state after consuming illicit liquor,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Thalapathy Vijay on Thursday called the incident "shocking and heartbreaking."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 people died and over 60 people were hospitalized after allegedly consuming illicit liquor in the Kallakurichi district of Tamil Nadu last night.</w:t>
      </w:r>
    </w:p>
    <w:p>
      <w:pPr>
        <w:pStyle w:val="Normal489"/>
        <w:keepNext w:val="0"/>
        <w:spacing w:before="240" w:after="0" w:line="260" w:lineRule="atLeast"/>
        <w:ind w:left="0" w:right="0" w:firstLine="0"/>
        <w:jc w:val="both"/>
      </w:pPr>
      <w:hyperlink r:id="rId4612" w:history="1">
        <w:r>
          <w:rPr>
            <w:rFonts w:ascii="arial" w:eastAsia="arial" w:hAnsi="arial" w:cs="arial"/>
            <w:b w:val="0"/>
            <w:i/>
            <w:strike w:val="0"/>
            <w:color w:val="0077CC"/>
            <w:sz w:val="20"/>
            <w:u w:val="single"/>
            <w:vertAlign w:val="baseline"/>
          </w:rPr>
          <w:t>Also Read:  Vijay Returns On Time To Cast Vote in Parliamentary Elections</w:t>
        </w:r>
      </w:hyperlink>
    </w:p>
    <w:p>
      <w:pPr>
        <w:pStyle w:val="Normal4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Vijay Expresses His Condolences on Hooch Tragedy in Tamil Nadu</w:t>
      </w:r>
    </w:p>
    <w:p>
      <w:pPr>
        <w:pStyle w:val="Normal4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his condolences on Platform X, Vijay remarked, "The news of the death of more than 25 people after consuming fake liquor in Karunapuram area of Kallakurichi district is shocking and heartbreaking."</w:t>
      </w:r>
    </w:p>
    <w:p>
      <w:pPr>
        <w:pStyle w:val="Normal4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also  urged the Tamil Nadu government to take strict precautionary measures to prevent recurrence of such incidents.</w:t>
      </w:r>
    </w:p>
    <w:p>
      <w:pPr>
        <w:pStyle w:val="Normal4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such an incident has occurred again shows the indifference of the government administration when it has not yet fully recovered from the tragedy of losing many lives due to the same incident last year," Vijay said. "I strongly request that the Tamil Nadu government take strict precautionary measures to prevent such incidents from happening in the future," he added.</w:t>
      </w:r>
    </w:p>
    <w:p>
      <w:pPr>
        <w:pStyle w:val="Normal4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TN Govt Appoints Inquiry Commission</w:t>
      </w:r>
    </w:p>
    <w:p>
      <w:pPr>
        <w:pStyle w:val="Normal4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Tamil Nadu Chief Minister MK Stalin has confirmed that the death toll in the incident has risen to 34. He has announced Rs 10 lakh each to the kins of the deceased and Rs 50,000 for those undergoing treatment.Stalin has announced an inquiry commission to submit a report on the Kallakurichi Hooch tragedy.</w:t>
      </w:r>
    </w:p>
    <w:p>
      <w:pPr>
        <w:pStyle w:val="Normal4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incident, the Tamil Nadu government announced the transfer of District Collector Sravan Kumar Jatavath and suspended Superintendent of Police Samay Singh Meena. MS Prasanth and Rajat Chaturvedi were named as their replacements.</w:t>
      </w:r>
    </w:p>
    <w:p>
      <w:pPr>
        <w:pStyle w:val="Normal489"/>
        <w:keepNext/>
        <w:spacing w:before="240" w:after="0" w:line="340" w:lineRule="atLeast"/>
        <w:ind w:left="0" w:right="0" w:firstLine="0"/>
        <w:jc w:val="left"/>
      </w:pPr>
      <w:bookmarkStart w:id="1454" w:name="Classification_475"/>
      <w:bookmarkEnd w:id="1454"/>
      <w:r>
        <w:rPr>
          <w:rFonts w:ascii="arial" w:eastAsia="arial" w:hAnsi="arial" w:cs="arial"/>
          <w:b/>
          <w:i w:val="0"/>
          <w:strike w:val="0"/>
          <w:noProof w:val="0"/>
          <w:color w:val="000000"/>
          <w:position w:val="0"/>
          <w:sz w:val="28"/>
          <w:u w:val="none"/>
          <w:vertAlign w:val="baseline"/>
        </w:rPr>
        <w:t>Classification</w:t>
      </w:r>
    </w:p>
    <w:p>
      <w:pPr>
        <w:pStyle w:val="Normal489"/>
        <w:spacing w:line="60" w:lineRule="exact"/>
      </w:pPr>
      <w:r>
        <w:pict>
          <v:line id="_x0000_s2928" style="position:absolute;z-index:253201408" from="0,2pt" to="512pt,2pt" strokecolor="#009ddb" strokeweight="2pt">
            <v:stroke linestyle="single"/>
            <w10:wrap type="topAndBottom"/>
          </v:line>
        </w:pict>
      </w:r>
    </w:p>
    <w:p>
      <w:pPr>
        <w:pStyle w:val="Normal489"/>
        <w:spacing w:line="120" w:lineRule="exact"/>
      </w:pPr>
    </w:p>
    <w:p>
      <w:pPr>
        <w:pStyle w:val="Normal4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(93%); NEGATIVE NEWS (90%); CAMPAIGNS &amp; ELECTIONS (78%); CRIME, LAW ENFORCEMENT &amp; CORRECTIONS (78%); ELECTIONS (78%); GOVERNMENT &amp; PUBLIC ADMINISTRATION (78%); GOVERNMENT BODIES &amp; OFFICES (78%); APPOINTMENTS (77%); ELECTIONS &amp; POLITICS (73%); GOVERNMENT ADVISORS &amp; MINISTERS (73%); LEGISLATIVE BODIES (73%)</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(74%)</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(95%); SOUTH INDIA (79%); INDIA (99%); ASIA (92%); State of Tamil Nadu; India; Asia, Southern Asia</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 TAMIL NADU, INDIA</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CRIME, LAW ENFORCEMENT &amp; CORRECTIONS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ADVISORS &amp; MINISTERS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APPOINTMENTS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DEATH &amp; DYING</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INDIA</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2024</w:t>
      </w:r>
    </w:p>
    <w:p>
      <w:pPr>
        <w:pStyle w:val="Normal489"/>
      </w:pPr>
    </w:p>
    <w:p>
      <w:pPr>
        <w:pStyle w:val="Normal489"/>
        <w:ind w:left="200"/>
        <w:sectPr>
          <w:type w:val="continuous"/>
          <w:pgMar w:top="840" w:right="1000" w:bottom="840" w:left="1000" w:header="400" w:footer="400"/>
          <w:pgNumType w:fmt="decimal"/>
          <w:cols w:space="720"/>
        </w:sectPr>
      </w:pPr>
      <w:r>
        <w:br/>
      </w:r>
      <w:r>
        <w:pict>
          <v:line id="_x0000_s2929" style="position:absolute;z-index:25320243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613"/>
          <w:headerReference w:type="default" r:id="rId4614"/>
          <w:footerReference w:type="even" r:id="rId4615"/>
          <w:footerReference w:type="default" r:id="rId4616"/>
          <w:headerReference w:type="first" r:id="rId4617"/>
          <w:footerReference w:type="first" r:id="rId4618"/>
          <w:pgSz w:w="12240" w:h="15840"/>
          <w:pgMar w:top="840" w:right="1000" w:bottom="840" w:left="1000" w:header="400" w:footer="400"/>
          <w:pgNumType w:fmt="decimal"/>
          <w:cols w:space="720"/>
          <w:titlePg w:val="0"/>
        </w:sectPr>
      </w:pPr>
    </w:p>
    <w:p>
      <w:pPr>
        <w:pStyle w:val="Normal490"/>
      </w:pPr>
    </w:p>
    <w:p>
      <w:pPr>
        <w:pStyle w:val="Heading1488"/>
        <w:keepNext w:val="0"/>
        <w:spacing w:after="200" w:line="340" w:lineRule="atLeast"/>
        <w:ind w:left="0" w:right="0" w:firstLine="0"/>
        <w:jc w:val="center"/>
      </w:pPr>
      <w:hyperlink r:id="rId4619" w:history="1">
        <w:r>
          <w:rPr>
            <w:rFonts w:ascii="arial" w:eastAsia="arial" w:hAnsi="arial" w:cs="arial"/>
            <w:b/>
            <w:i/>
            <w:strike w:val="0"/>
            <w:color w:val="0077CC"/>
            <w:sz w:val="28"/>
            <w:u w:val="single"/>
            <w:vertAlign w:val="baseline"/>
          </w:rPr>
          <w:t>AIADMK promises 'mega alliance' to overthrow ruling party in Tamil Nadu</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 09:35 AM GMT</w:t>
      </w:r>
    </w:p>
    <w:p>
      <w:pPr>
        <w:pStyle w:val="Normal490"/>
        <w:keepNext w:val="0"/>
        <w:spacing w:after="0" w:line="240" w:lineRule="atLeast"/>
        <w:ind w:right="0"/>
        <w:jc w:val="both"/>
      </w:pPr>
      <w:bookmarkStart w:id="1455" w:name="Bookmark_490"/>
      <w:bookmarkEnd w:id="1455"/>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490"/>
        <w:keepNext w:val="0"/>
        <w:spacing w:before="120" w:after="0" w:line="220" w:lineRule="atLeast"/>
        <w:ind w:left="0" w:right="0" w:firstLine="0"/>
        <w:jc w:val="left"/>
      </w:pPr>
      <w:r>
        <w:br/>
      </w:r>
      <w:r>
        <w:pict>
          <v:shape id="_x0000_i2930" type="#_x0000_t75" style="width:102.76pt;height:45.01pt">
            <v:imagedata r:id="rId229"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90"/>
        <w:keepNext/>
        <w:spacing w:before="240" w:after="0" w:line="340" w:lineRule="atLeast"/>
        <w:ind w:left="0" w:right="0" w:firstLine="0"/>
        <w:jc w:val="left"/>
      </w:pPr>
      <w:bookmarkStart w:id="1456" w:name="Body_488"/>
      <w:bookmarkEnd w:id="1456"/>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31" style="position:absolute;z-index:25320345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AIADMK General Secretary Edappadi K Palaniswami announced on Sunday that his party would form a grand alliance for the 2026 Tamil Nadu Assembly elections to challenge the ruling DMK and secure victory.  Addressing a public meeting organised by the party's Ilaigyargal-Ilam Pengal Pasarai wing in Vellore district, Palaniswami took aim at Stalin's recent remarks about ideological unity within the DMK-led alliance. He questioned the necessity of multiple parties within the coalition if they all shared the same ideology, suggesting they should merge with the DMK. Clarifying AIADMK's stance, he stated that electoral alliances and ideological beliefs were separate matters.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emphasised that alliances were strategically formed to consolidate votes and secure electoral victory.  "A very big alliance headed by the AIADMK will be formed for the 2026 Assembly election," he declared, adding that party workers, members, functionaries and the public strongly advocated for such a coalition to ensure an AIADMK-led government. Despite actor-politician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recently ruling out an alliance with the AIADMK, speculation over possible tie-ups continued. Palaniswami, however, remained confident that a "victorious alliance of strength" would be formed. CRITICISM OF MK STALIN AND DMK Palaniswami also criticised Chief Minister MK Stalin over the state government's handling of crimes against women and children. Mocking Stalin's statement that young people affectionately call him 'Appa' (father), Palaniswami accused the Chief Minister of ignoring the plight of women and children facing crimes in the state. "Does he not hear the cries of these victims calling 'Appa' for help?" he asked. He also accused the DMK of hypocrisy, pointing out its participation in a recent stamp release event for former Chief Minister M Karunanidhi alongside BJP Union ministers. According to Palaniswami, the DMK's involvement in the opposition INDIA bloc weakened the coalition, and its members lack true commitment to the alliance. Palaniswami alleged that the DMK has a history of shifting alliances for political gains, recalling its association with both the BJP-led NDA in 1999 and the Congress-led UPA in 2004. He claimed that Stalin has no moral ground to criticize AIADMK, branding the DMK as an opportunistic party that frequently changes its stance to remain in power. OPPOSITION TO NEP, DEMAND FOR MGNREGA FUNDS Addressing educational policies, Palaniswami opposed the Centre's insistence on</w:t>
      </w:r>
    </w:p>
    <w:p>
      <w:pPr>
        <w:pStyle w:val="Normal490"/>
        <w:keepNext w:val="0"/>
        <w:spacing w:before="240" w:after="0" w:line="260" w:lineRule="atLeast"/>
        <w:ind w:left="0" w:right="0" w:firstLine="0"/>
        <w:jc w:val="both"/>
      </w:pPr>
      <w:hyperlink r:id="rId4620" w:history="1">
        <w:r>
          <w:rPr>
            <w:rFonts w:ascii="arial" w:eastAsia="arial" w:hAnsi="arial" w:cs="arial"/>
            <w:b w:val="0"/>
            <w:i/>
            <w:strike w:val="0"/>
            <w:color w:val="0077CC"/>
            <w:sz w:val="20"/>
            <w:u w:val="single"/>
            <w:vertAlign w:val="baseline"/>
          </w:rPr>
          <w:t>implementing the National Education Policy (NEP) and a three-language formula as prerequisites for educational funding</w:t>
        </w:r>
      </w:hyperlink>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reaffirmed Tamil Nadu's commitment to the two-language policy of Tamil and English, stating that AIADMK would not support any changes to this stand. The AIADMK leader urged the ruling DMK to actively lobby in Parliament for the pending MGNREGA funds owed to Tamil Nadu. With 39 MPs from the DMK-led alliance representing the state, he asserted that the ruling party must ensure the state receives its due financial support from the Centre for the benefit of its people.</w:t>
      </w:r>
    </w:p>
    <w:p>
      <w:pPr>
        <w:pStyle w:val="Normal490"/>
        <w:keepNext w:val="0"/>
        <w:spacing w:before="240" w:after="0" w:line="260" w:lineRule="atLeast"/>
        <w:ind w:left="0" w:right="0" w:firstLine="0"/>
        <w:jc w:val="both"/>
      </w:pPr>
      <w:hyperlink r:id="rId4621" w:history="1">
        <w:r>
          <w:rPr>
            <w:rFonts w:ascii="arial" w:eastAsia="arial" w:hAnsi="arial" w:cs="arial"/>
            <w:b w:val="0"/>
            <w:i/>
            <w:strike w:val="0"/>
            <w:color w:val="0077CC"/>
            <w:sz w:val="20"/>
            <w:u w:val="single"/>
            <w:vertAlign w:val="baseline"/>
          </w:rPr>
          <w:t>Link to Image</w:t>
        </w:r>
      </w:hyperlink>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932" style="position:absolute;z-index:253204480"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AIADMK promises 'mega alliance' to overthrow ruling party in Tamil Nadu</w:t>
      </w:r>
    </w:p>
    <w:p>
      <w:pPr>
        <w:pStyle w:val="Normal490"/>
        <w:keepNext/>
        <w:spacing w:before="240" w:after="0" w:line="340" w:lineRule="atLeast"/>
        <w:ind w:left="0" w:right="0" w:firstLine="0"/>
        <w:jc w:val="left"/>
      </w:pPr>
      <w:bookmarkStart w:id="1457" w:name="Classification_476"/>
      <w:bookmarkEnd w:id="1457"/>
      <w:r>
        <w:rPr>
          <w:rFonts w:ascii="arial" w:eastAsia="arial" w:hAnsi="arial" w:cs="arial"/>
          <w:b/>
          <w:i w:val="0"/>
          <w:strike w:val="0"/>
          <w:noProof w:val="0"/>
          <w:color w:val="000000"/>
          <w:position w:val="0"/>
          <w:sz w:val="28"/>
          <w:u w:val="none"/>
          <w:vertAlign w:val="baseline"/>
        </w:rPr>
        <w:t>Classification</w:t>
      </w:r>
    </w:p>
    <w:p>
      <w:pPr>
        <w:pStyle w:val="Normal490"/>
        <w:spacing w:line="60" w:lineRule="exact"/>
      </w:pPr>
      <w:r>
        <w:pict>
          <v:line id="_x0000_s2933" style="position:absolute;z-index:253205504" from="0,2pt" to="512pt,2pt" strokecolor="#009ddb" strokeweight="2pt">
            <v:stroke linestyle="single"/>
            <w10:wrap type="topAndBottom"/>
          </v:line>
        </w:pict>
      </w:r>
    </w:p>
    <w:p>
      <w:pPr>
        <w:pStyle w:val="Normal490"/>
        <w:spacing w:line="120" w:lineRule="exact"/>
      </w:pPr>
    </w:p>
    <w:p>
      <w:pPr>
        <w:pStyle w:val="Normal4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ELECTIONS &amp; POLITICS (90%); NEGATIVE PERSONAL NEWS (90%); EDUCATION REGULATION &amp; POLICY (89%); GOVERNMENT &amp; PUBLIC ADMINISTRATION (89%); GOVERNMENT ADVISORS &amp; MINISTERS (89%); RURAL EMPLOYMENT (88%); CRIME, LAW ENFORCEMENT &amp; CORRECTIONS (86%); NEGATIVE NEWS (86%); ELECTION SECURITY (78%); GOVERNMENT BODIES &amp; OFFICES (78%); LEGISLATIVE BODIES (78%); LOBBYING (78%); TALKS &amp; MEETINGS (78%); WOMEN (78%); PUBLIC POLICY (72%); REGIONAL &amp; LOCAL GOVERNMENTS (72%); CRIMES AGAINST PERSONS (65%); EDUCATION FUNDING (63%); LANGUAGE &amp; LANGUAGES (62%); EDUCATION &amp; TRAINING (60%)</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(79%)</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(94%); INDIA (97%)</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2025</w:t>
      </w:r>
    </w:p>
    <w:p>
      <w:pPr>
        <w:pStyle w:val="Normal490"/>
      </w:pPr>
    </w:p>
    <w:p>
      <w:pPr>
        <w:pStyle w:val="Normal490"/>
        <w:ind w:left="200"/>
        <w:sectPr>
          <w:type w:val="continuous"/>
          <w:pgMar w:top="840" w:right="1000" w:bottom="840" w:left="1000" w:header="400" w:footer="400"/>
          <w:pgNumType w:fmt="decimal"/>
          <w:cols w:space="720"/>
        </w:sectPr>
      </w:pPr>
      <w:r>
        <w:br/>
      </w:r>
      <w:r>
        <w:pict>
          <v:line id="_x0000_s2934" style="position:absolute;z-index:253206528"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622"/>
          <w:headerReference w:type="default" r:id="rId4623"/>
          <w:footerReference w:type="even" r:id="rId4624"/>
          <w:footerReference w:type="default" r:id="rId4625"/>
          <w:headerReference w:type="first" r:id="rId4626"/>
          <w:footerReference w:type="first" r:id="rId4627"/>
          <w:pgSz w:w="12240" w:h="15840"/>
          <w:pgMar w:top="840" w:right="1000" w:bottom="840" w:left="1000" w:header="400" w:footer="400"/>
          <w:pgNumType w:fmt="decimal"/>
          <w:cols w:space="720"/>
          <w:titlePg w:val="0"/>
        </w:sectPr>
      </w:pPr>
    </w:p>
    <w:p>
      <w:pPr>
        <w:pStyle w:val="Normal491"/>
      </w:pPr>
    </w:p>
    <w:p>
      <w:pPr>
        <w:pStyle w:val="Heading1489"/>
        <w:keepNext w:val="0"/>
        <w:spacing w:after="200" w:line="340" w:lineRule="atLeast"/>
        <w:ind w:left="0" w:right="0" w:firstLine="0"/>
        <w:jc w:val="center"/>
      </w:pPr>
      <w:hyperlink r:id="rId4628" w:history="1">
        <w:r>
          <w:rPr>
            <w:rFonts w:ascii="arial" w:eastAsia="arial" w:hAnsi="arial" w:cs="arial"/>
            <w:b/>
            <w:i/>
            <w:strike w:val="0"/>
            <w:color w:val="0077CC"/>
            <w:sz w:val="28"/>
            <w:u w:val="single"/>
            <w:vertAlign w:val="baseline"/>
          </w:rPr>
          <w:t>People will give befitting reply to whoever says DMK should be destroyed: DyCM Udhayanidhi Stalin</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491"/>
        <w:keepNext w:val="0"/>
        <w:spacing w:after="0" w:line="240" w:lineRule="atLeast"/>
        <w:ind w:right="0"/>
        <w:jc w:val="both"/>
      </w:pPr>
      <w:bookmarkStart w:id="1458" w:name="Bookmark_491"/>
      <w:bookmarkEnd w:id="1458"/>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Asian News International (ANI). Provided by Syndigate Media Inc. All Rights Reserved</w:t>
      </w:r>
    </w:p>
    <w:p>
      <w:pPr>
        <w:pStyle w:val="Normal491"/>
        <w:keepNext w:val="0"/>
        <w:spacing w:before="120" w:after="0" w:line="220" w:lineRule="atLeast"/>
        <w:ind w:left="0" w:right="0" w:firstLine="0"/>
        <w:jc w:val="left"/>
      </w:pPr>
      <w:r>
        <w:br/>
      </w:r>
      <w:r>
        <w:pict>
          <v:shape id="_x0000_i2935" type="#_x0000_t75" style="width:140.27pt;height:69.01pt">
            <v:imagedata r:id="rId25"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91"/>
        <w:keepNext/>
        <w:spacing w:before="240" w:after="0" w:line="340" w:lineRule="atLeast"/>
        <w:ind w:left="0" w:right="0" w:firstLine="0"/>
        <w:jc w:val="left"/>
      </w:pPr>
      <w:bookmarkStart w:id="1459" w:name="Body_489"/>
      <w:bookmarkEnd w:id="1459"/>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36" style="position:absolute;z-index:253207552"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(Tamil Nadu) [India], November 7 (ANI): In a thinly veiled attack on actor-turned-politician Vijay, Tamil Nadu Deputy Chief Minister Udhyanidhi Stalin said on Thursday that the people of the state will give a befitting reply to the detractors of DMK in the 2026 Assembly elections.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speaking during the wedding event of a party functionary the Deputy CM said, "Today, many people have started to come out and says DMK should be destroyed. There is no need to respond to those things, Tamil Nadu people will give befitting reply to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AIADMK and BJP are wishing for cracks in the DMK alliance, he added, "If we take AIADMK it has various teams and BJP which no one cares about, and they all are wishing for cracks in the DMK alliance. DMK alliance is strong, headed by MK Stalin and this has been said by our leader and also by our alliance leaders. In upcoming 2026 our target has been set more than 200 seats. We have to travel towards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November 4, Chief Minister MK Stalin also replied to actor-turned-politician Vijay's allegations against the party, as the CM said that his party has performed well over the past four years and does not find it necessary to address such trivial matters.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Actor-politician Vijay's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Sunday held its executive and district secretaries meeting and passed resolutions condemning BJP-led Union Government and the DMK-led State Government over various issues. 26 resolutions were passed in the meeting. They include those condemning the Centre's proposal for a 'One Nation One Election' and the DMK government's "poor" handling of law and order and state finances.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accusations, Stalin said, "Whoever starts a new party says DMK should be destroyed. I just say to them just think about this government's achievement in last 4 years. In one word if need to be say 'Vazhga Vasavalargal' (let Criticisers live). I am not worrying about those things. Our journey is to do good things for the people. We don't like to waste our time by responding to unnecessarily to all. We don't have enough time to work for the people." (ANI)</w:t>
      </w:r>
    </w:p>
    <w:p>
      <w:pPr>
        <w:pStyle w:val="Normal491"/>
        <w:keepNext w:val="0"/>
        <w:spacing w:before="240" w:after="0" w:line="260" w:lineRule="atLeast"/>
        <w:ind w:left="0" w:right="0" w:firstLine="0"/>
        <w:jc w:val="both"/>
      </w:pPr>
      <w:hyperlink r:id="rId4629" w:history="1">
        <w:r>
          <w:rPr>
            <w:rFonts w:ascii="arial" w:eastAsia="arial" w:hAnsi="arial" w:cs="arial"/>
            <w:b w:val="0"/>
            <w:i/>
            <w:strike w:val="0"/>
            <w:color w:val="0077CC"/>
            <w:sz w:val="20"/>
            <w:u w:val="single"/>
            <w:vertAlign w:val="baseline"/>
          </w:rPr>
          <w:t>Tamil Nadu Deputy Chief Minister Udhyanidhi Stalin(Photo/X @Udhaystalin) - Image</w:t>
        </w:r>
      </w:hyperlink>
    </w:p>
    <w:p>
      <w:pPr>
        <w:pStyle w:val="Normal491"/>
        <w:keepNext/>
        <w:spacing w:before="240" w:after="0" w:line="340" w:lineRule="atLeast"/>
        <w:ind w:left="0" w:right="0" w:firstLine="0"/>
        <w:jc w:val="left"/>
      </w:pPr>
      <w:bookmarkStart w:id="1460" w:name="Classification_477"/>
      <w:bookmarkEnd w:id="1460"/>
      <w:r>
        <w:rPr>
          <w:rFonts w:ascii="arial" w:eastAsia="arial" w:hAnsi="arial" w:cs="arial"/>
          <w:b/>
          <w:i w:val="0"/>
          <w:strike w:val="0"/>
          <w:noProof w:val="0"/>
          <w:color w:val="000000"/>
          <w:position w:val="0"/>
          <w:sz w:val="28"/>
          <w:u w:val="none"/>
          <w:vertAlign w:val="baseline"/>
        </w:rPr>
        <w:t>Classification</w:t>
      </w:r>
    </w:p>
    <w:p>
      <w:pPr>
        <w:pStyle w:val="Normal491"/>
        <w:spacing w:line="60" w:lineRule="exact"/>
      </w:pPr>
      <w:r>
        <w:pict>
          <v:line id="_x0000_s2937" style="position:absolute;z-index:253208576" from="0,2pt" to="512pt,2pt" strokecolor="#009ddb" strokeweight="2pt">
            <v:stroke linestyle="single"/>
            <w10:wrap type="topAndBottom"/>
          </v:line>
        </w:pict>
      </w:r>
    </w:p>
    <w:p>
      <w:pPr>
        <w:pStyle w:val="Normal491"/>
        <w:spacing w:line="120" w:lineRule="exact"/>
      </w:pPr>
    </w:p>
    <w:p>
      <w:pPr>
        <w:pStyle w:val="Normal4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ADVISORS &amp; MINISTERS (90%); ELECTIONS (78%); GOVERNMENT &amp; PUBLIC ADMINISTRATION (78%); GOVERNMENT BODIES &amp; OFFICES (78%); NEGATIVE NEWS (78%); REGIONAL &amp; LOCAL GOVERNMENTS (77%); CAMPAIGNS &amp; ELECTIONS (76%); MUNICIPAL FINANCE (72%); WEDDINGS &amp; ENGAGEMENTS (71%)</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(79%); TAMIL NADU, INDIA (94%); INDIA (94%)</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491"/>
      </w:pPr>
    </w:p>
    <w:p>
      <w:pPr>
        <w:pStyle w:val="Normal491"/>
        <w:ind w:left="200"/>
        <w:sectPr>
          <w:type w:val="continuous"/>
          <w:pgMar w:top="840" w:right="1000" w:bottom="840" w:left="1000" w:header="400" w:footer="400"/>
          <w:pgNumType w:fmt="decimal"/>
          <w:cols w:space="720"/>
        </w:sectPr>
      </w:pPr>
      <w:r>
        <w:br/>
      </w:r>
      <w:r>
        <w:pict>
          <v:line id="_x0000_s2938" style="position:absolute;z-index:25320960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630"/>
          <w:headerReference w:type="default" r:id="rId4631"/>
          <w:footerReference w:type="even" r:id="rId4632"/>
          <w:footerReference w:type="default" r:id="rId4633"/>
          <w:headerReference w:type="first" r:id="rId4634"/>
          <w:footerReference w:type="first" r:id="rId4635"/>
          <w:pgSz w:w="12240" w:h="15840"/>
          <w:pgMar w:top="840" w:right="1000" w:bottom="840" w:left="1000" w:header="400" w:footer="400"/>
          <w:pgNumType w:fmt="decimal"/>
          <w:cols w:space="720"/>
          <w:titlePg w:val="0"/>
        </w:sectPr>
      </w:pPr>
    </w:p>
    <w:p>
      <w:pPr>
        <w:pStyle w:val="Normal492"/>
      </w:pPr>
    </w:p>
    <w:p>
      <w:pPr>
        <w:pStyle w:val="Heading1490"/>
        <w:keepNext w:val="0"/>
        <w:spacing w:after="200" w:line="340" w:lineRule="atLeast"/>
        <w:ind w:left="0" w:right="0" w:firstLine="0"/>
        <w:jc w:val="center"/>
      </w:pPr>
      <w:hyperlink r:id="rId4636" w:history="1">
        <w:r>
          <w:rPr>
            <w:rFonts w:ascii="arial" w:eastAsia="arial" w:hAnsi="arial" w:cs="arial"/>
            <w:b/>
            <w:i/>
            <w:strike w:val="0"/>
            <w:color w:val="0077CC"/>
            <w:sz w:val="28"/>
            <w:u w:val="single"/>
            <w:vertAlign w:val="baseline"/>
          </w:rPr>
          <w:t>Rambha meets 'Thalapathy' Vijay with her family; fans want Ninaithen Vandhai reunion; Rambha recently met superstar Vijay along with her entire family. She also penned a heartfelt note for the actor.</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492"/>
        <w:keepNext w:val="0"/>
        <w:spacing w:after="0" w:line="240" w:lineRule="atLeast"/>
        <w:ind w:right="0"/>
        <w:jc w:val="both"/>
      </w:pPr>
      <w:bookmarkStart w:id="1461" w:name="Bookmark_492"/>
      <w:bookmarkEnd w:id="1461"/>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Indian Express, distributed by Contify.com All Rights Reserved</w:t>
      </w:r>
    </w:p>
    <w:p>
      <w:pPr>
        <w:pStyle w:val="Normal492"/>
        <w:keepNext w:val="0"/>
        <w:spacing w:before="120" w:after="0" w:line="220" w:lineRule="atLeast"/>
        <w:ind w:left="0" w:right="0" w:firstLine="0"/>
        <w:jc w:val="left"/>
      </w:pPr>
      <w:r>
        <w:br/>
      </w:r>
      <w:r>
        <w:pict>
          <v:shape id="_x0000_i2939" type="#_x0000_t75" style="width:0;height:0"/>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492"/>
        <w:keepNext/>
        <w:spacing w:before="240" w:after="0" w:line="340" w:lineRule="atLeast"/>
        <w:ind w:left="0" w:right="0" w:firstLine="0"/>
        <w:jc w:val="left"/>
      </w:pPr>
      <w:bookmarkStart w:id="1462" w:name="Body_490"/>
      <w:bookmarkEnd w:id="1462"/>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40" style="position:absolute;z-index:25321062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Rambha recently met superstar Vijay along with her entire family. She also penned a heartfelt note for the actor.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Indian actor Rambha, known for her roles in the 1990s and early 2000s, recently met superstar Vijay along with her entire family. She also penned a heartfelt note for Vijay, wishing him luck for his political journey with his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photo shared by Rambha, she and her husband Indrakumar Pathmanathan are seen posing with Vijay. This was followed by visuals of Rambha introducing her children to Thalapathy, who happily clicked photos with them. Rambha also captured a moment of Vijay holding her youngest son in his arms. The actor concluded the post with a selfie alongside Vijay, captioned, "It was nice meeting you and catching up after years at @actorvijay :) Congratulations! Wish you the very best."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and Rambha starred together in several popular 90s films such as Minsara Kanna, Endrendrum Kadhal, Sukran, and Ninaithen Vandhai. Fans were thrilled to see the reunion of these two actors, with many expressing excitement and nostalgia. Some even inquired about the possibility of a sequel to Endrendrum Kadhal. A fan wrote, "Best pair ever 90's golden memories ." One more fan wrote, "Endredum kaadhal 2 ." Another fan wrote, "Wowwww always 90 's fav pair."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professional front, Vijay's last film was the 2023 blockbuster Leo, directed by Lokesh Kanagaraj. He is set to appear next in The Greatest of All Time, directed by Venkat Prabhu and produced by AGS Entertainment. The film features Vijay in dual roles and boasts an ensemble cast including Prashanth, Prabhu Deva, Mohan, Jayaram, Sneha, Laila, Ajmal Ameer, Meenakshi Chaudhary, Vaibhav, Yogi Babu, Premgi Amaren, and Yugendran.</w:t>
      </w:r>
    </w:p>
    <w:p>
      <w:pPr>
        <w:pStyle w:val="Normal492"/>
        <w:keepNext/>
        <w:spacing w:before="240" w:after="0" w:line="340" w:lineRule="atLeast"/>
        <w:ind w:left="0" w:right="0" w:firstLine="0"/>
        <w:jc w:val="left"/>
      </w:pPr>
      <w:bookmarkStart w:id="1463" w:name="Classification_478"/>
      <w:bookmarkEnd w:id="1463"/>
      <w:r>
        <w:rPr>
          <w:rFonts w:ascii="arial" w:eastAsia="arial" w:hAnsi="arial" w:cs="arial"/>
          <w:b/>
          <w:i w:val="0"/>
          <w:strike w:val="0"/>
          <w:noProof w:val="0"/>
          <w:color w:val="000000"/>
          <w:position w:val="0"/>
          <w:sz w:val="28"/>
          <w:u w:val="none"/>
          <w:vertAlign w:val="baseline"/>
        </w:rPr>
        <w:t>Classification</w:t>
      </w:r>
    </w:p>
    <w:p>
      <w:pPr>
        <w:pStyle w:val="Normal492"/>
        <w:spacing w:line="60" w:lineRule="exact"/>
      </w:pPr>
      <w:r>
        <w:pict>
          <v:line id="_x0000_s2941" style="position:absolute;z-index:253211648" from="0,2pt" to="512pt,2pt" strokecolor="#009ddb" strokeweight="2pt">
            <v:stroke linestyle="single"/>
            <w10:wrap type="topAndBottom"/>
          </v:line>
        </w:pict>
      </w:r>
    </w:p>
    <w:p>
      <w:pPr>
        <w:pStyle w:val="Normal492"/>
        <w:spacing w:line="120" w:lineRule="exact"/>
      </w:pPr>
    </w:p>
    <w:p>
      <w:pPr>
        <w:pStyle w:val="Normal4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CELEBRITIES (90%); SELFIES (71%)</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(53%)</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(53%)</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(53%); ACTORS &amp; ACTRESSES (90%); CELEBRITIES (90%); SELFIES (71%)</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2024</w:t>
      </w:r>
    </w:p>
    <w:p>
      <w:pPr>
        <w:pStyle w:val="Normal492"/>
      </w:pPr>
    </w:p>
    <w:p>
      <w:pPr>
        <w:pStyle w:val="Normal492"/>
        <w:ind w:left="200"/>
        <w:sectPr>
          <w:type w:val="continuous"/>
          <w:pgMar w:top="840" w:right="1000" w:bottom="840" w:left="1000" w:header="400" w:footer="400"/>
          <w:pgNumType w:fmt="decimal"/>
          <w:cols w:space="720"/>
        </w:sectPr>
      </w:pPr>
      <w:r>
        <w:br/>
      </w:r>
      <w:r>
        <w:pict>
          <v:line id="_x0000_s2942" style="position:absolute;z-index:25321267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637"/>
          <w:headerReference w:type="default" r:id="rId4638"/>
          <w:footerReference w:type="even" r:id="rId4639"/>
          <w:footerReference w:type="default" r:id="rId4640"/>
          <w:headerReference w:type="first" r:id="rId4641"/>
          <w:footerReference w:type="first" r:id="rId4642"/>
          <w:pgSz w:w="12240" w:h="15840"/>
          <w:pgMar w:top="840" w:right="1000" w:bottom="840" w:left="1000" w:header="400" w:footer="400"/>
          <w:pgNumType w:fmt="decimal"/>
          <w:cols w:space="720"/>
          <w:titlePg w:val="0"/>
        </w:sectPr>
      </w:pPr>
    </w:p>
    <w:p>
      <w:pPr>
        <w:pStyle w:val="Normal493"/>
      </w:pPr>
    </w:p>
    <w:p>
      <w:pPr>
        <w:pStyle w:val="Heading1491"/>
        <w:keepNext w:val="0"/>
        <w:spacing w:after="200" w:line="340" w:lineRule="atLeast"/>
        <w:ind w:left="0" w:right="0" w:firstLine="0"/>
        <w:jc w:val="center"/>
      </w:pPr>
      <w:hyperlink r:id="rId4643" w:history="1">
        <w:r>
          <w:rPr>
            <w:rFonts w:ascii="arial" w:eastAsia="arial" w:hAnsi="arial" w:cs="arial"/>
            <w:b/>
            <w:i/>
            <w:strike w:val="0"/>
            <w:color w:val="0077CC"/>
            <w:sz w:val="28"/>
            <w:u w:val="single"/>
            <w:vertAlign w:val="baseline"/>
          </w:rPr>
          <w:t>Vijay'S Maiden Political Entry Was Successful: Tamil Megastar Rajinikanth</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493"/>
        <w:keepNext w:val="0"/>
        <w:spacing w:after="0" w:line="240" w:lineRule="atLeast"/>
        <w:ind w:right="0"/>
        <w:jc w:val="both"/>
      </w:pPr>
      <w:bookmarkStart w:id="1464" w:name="Bookmark_493"/>
      <w:bookmarkEnd w:id="1464"/>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93"/>
        <w:keepNext w:val="0"/>
        <w:spacing w:before="120" w:after="0" w:line="220" w:lineRule="atLeast"/>
        <w:ind w:left="0" w:right="0" w:firstLine="0"/>
        <w:jc w:val="left"/>
      </w:pPr>
      <w:r>
        <w:br/>
      </w:r>
      <w:r>
        <w:pict>
          <v:shape id="_x0000_i2943" type="#_x0000_t75" style="width:187.48pt;height:37.5pt">
            <v:imagedata r:id="rId446"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493"/>
        <w:keepNext/>
        <w:spacing w:before="240" w:after="0" w:line="340" w:lineRule="atLeast"/>
        <w:ind w:left="0" w:right="0" w:firstLine="0"/>
        <w:jc w:val="left"/>
      </w:pPr>
      <w:bookmarkStart w:id="1465" w:name="Body_491"/>
      <w:bookmarkEnd w:id="146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44" style="position:absolute;z-index:253213696" from="0,2pt" to="512pt,2pt" strokecolor="#009ddb" strokeweight="2pt">
            <v:stroke linestyle="single"/>
            <w10:wrap type="topAndBottom"/>
          </v:line>
        </w:pict>
      </w:r>
    </w:p>
    <w:p>
      <w:pPr>
        <w:pStyle w:val="Normal493"/>
      </w:pPr>
    </w:p>
    <w:p>
      <w:pPr>
        <w:pStyle w:val="Normal493"/>
        <w:keepNext w:val="0"/>
        <w:spacing w:before="240" w:after="0" w:line="260" w:lineRule="atLeast"/>
        <w:ind w:left="0" w:right="0" w:firstLine="0"/>
        <w:jc w:val="both"/>
      </w:pPr>
      <w:hyperlink r:id="rId4644" w:history="1">
        <w:r>
          <w:rPr>
            <w:rFonts w:ascii="arial" w:eastAsia="arial" w:hAnsi="arial" w:cs="arial"/>
            <w:b w:val="0"/>
            <w:i/>
            <w:strike w:val="0"/>
            <w:color w:val="0077CC"/>
            <w:sz w:val="20"/>
            <w:u w:val="single"/>
            <w:vertAlign w:val="baseline"/>
          </w:rPr>
          <w:t>Link to Image</w:t>
        </w:r>
      </w:hyperlink>
    </w:p>
    <w:p>
      <w:pPr>
        <w:pStyle w:val="Normal493"/>
        <w:keepNext w:val="0"/>
        <w:spacing w:before="240" w:after="0" w:line="260" w:lineRule="atLeast"/>
        <w:ind w:left="0" w:right="0" w:firstLine="0"/>
        <w:jc w:val="both"/>
      </w:pPr>
      <w:hyperlink r:id="rId4645" w:history="1">
        <w:r>
          <w:rPr>
            <w:rFonts w:ascii="arial" w:eastAsia="arial" w:hAnsi="arial" w:cs="arial"/>
            <w:b w:val="0"/>
            <w:i/>
            <w:strike w:val="0"/>
            <w:color w:val="0077CC"/>
            <w:sz w:val="20"/>
            <w:u w:val="single"/>
            <w:vertAlign w:val="baseline"/>
          </w:rPr>
          <w:t>Link to Story</w:t>
        </w:r>
      </w:hyperlink>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Oct 31 (IANS) Tamil megastar Rajinikanth praised Vijay's successful entry into politics, saying the Tamil superstar's maiden political conference was well-organised. Rajinikanth, while speaking to the media during Diwali festivities outside his Chennai residence, responded to questions regarding Vijay's political debut and his first public event held in Vikkaravandi, Villupuram district, on October 27.</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conducted the conference very successfully. My greetings to him," Rajinikanth said, complimenting Vijay's efforts.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Rajinikanth refrained from commenting on allegations raised by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leader during the same conference.</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one of the biggest Tamil superstars, is the first to enter the political arena on such a scale since the late M.G. Ramachandran (MGR), who founded the AIADMK and served as Chief Minister of Tamil Nadu.</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political debut is anticipated to realign the political landscape in the state.</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Rajinikanth himself had previously announced plans to enter politics, intending to contest the 2021 Tamil Nadu Assembly elections.</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later reversed his decision, announcing that he would not run for office and that his fan club, Rajini Makkal Mandram (RMM), would remain a charitable organisation rather than become a political party.</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to inform you that I cannot enter politics. Only I know the pain I endured to make this decision. I will continue to do whatever I can for the public, but I apologise that I cannot start a party," Rajinikanth had said.</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recent plunge into politics has captured public attention, with political observers noting that his debut event has sent shockwaves through Tamil Nadu's Dravidian parties, including both the DMK and AIADMK.</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leader has also announced that his party will contest all 231 Assembly seats in the 2026 Tamil Nadu assembly polls.</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K.M. Radhakrishnan, a political observer and former journalist, told IANS:"Vijay's entry will definitely reshape Tamil Nadu politics. It will depend on how effectively he conveys his message to the public in the long and challenging campaign ahead. People have shown an interest in fresh faces, and Vijay could make an impact in the 2026 Assembly elections if he manages to resonate with voters."</w:t>
      </w:r>
    </w:p>
    <w:p>
      <w:pPr>
        <w:pStyle w:val="Normal4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MENAFN31102024000231011071ID1108838510</w:t>
      </w:r>
    </w:p>
    <w:p>
      <w:pPr>
        <w:pStyle w:val="Normal493"/>
        <w:keepNext/>
        <w:spacing w:before="240" w:after="0" w:line="340" w:lineRule="atLeast"/>
        <w:ind w:left="0" w:right="0" w:firstLine="0"/>
        <w:jc w:val="left"/>
      </w:pPr>
      <w:bookmarkStart w:id="1466" w:name="Classification_479"/>
      <w:bookmarkEnd w:id="1466"/>
      <w:r>
        <w:rPr>
          <w:rFonts w:ascii="arial" w:eastAsia="arial" w:hAnsi="arial" w:cs="arial"/>
          <w:b/>
          <w:i w:val="0"/>
          <w:strike w:val="0"/>
          <w:noProof w:val="0"/>
          <w:color w:val="000000"/>
          <w:position w:val="0"/>
          <w:sz w:val="28"/>
          <w:u w:val="none"/>
          <w:vertAlign w:val="baseline"/>
        </w:rPr>
        <w:t>Classification</w:t>
      </w:r>
    </w:p>
    <w:p>
      <w:pPr>
        <w:pStyle w:val="Normal493"/>
        <w:spacing w:line="60" w:lineRule="exact"/>
      </w:pPr>
      <w:r>
        <w:pict>
          <v:line id="_x0000_s2945" style="position:absolute;z-index:253214720" from="0,2pt" to="512pt,2pt" strokecolor="#009ddb" strokeweight="2pt">
            <v:stroke linestyle="single"/>
            <w10:wrap type="topAndBottom"/>
          </v:line>
        </w:pict>
      </w:r>
    </w:p>
    <w:p>
      <w:pPr>
        <w:pStyle w:val="Normal493"/>
        <w:spacing w:line="120" w:lineRule="exact"/>
      </w:pPr>
    </w:p>
    <w:p>
      <w:pPr>
        <w:pStyle w:val="Normal4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CELEBRITIES (90%); CAMPAIGNS &amp; ELECTIONS (89%); ELECTIONS (89%); POLITICAL ORGANIZATIONS (78%); GOVERNMENT &amp; PUBLIC ADMINISTRATION (73%); GOVERNMENT ADVISORS &amp; MINISTERS (73%); WRITERS (73%); DIWALI (72%); CIVIC &amp; SOCIAL ORGANIZATIONS (71%); CHARITIES (51%)</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WRITERS (73%)</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(73%); TAMIL NADU, INDIA (94%); INDIA (94%)</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93"/>
      </w:pPr>
    </w:p>
    <w:p>
      <w:pPr>
        <w:pStyle w:val="Normal493"/>
        <w:ind w:left="200"/>
        <w:sectPr>
          <w:type w:val="continuous"/>
          <w:pgMar w:top="840" w:right="1000" w:bottom="840" w:left="1000" w:header="400" w:footer="400"/>
          <w:pgNumType w:fmt="decimal"/>
          <w:cols w:space="720"/>
        </w:sectPr>
      </w:pPr>
      <w:r>
        <w:br/>
      </w:r>
      <w:r>
        <w:pict>
          <v:line id="_x0000_s2946" style="position:absolute;z-index:25321574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646"/>
          <w:headerReference w:type="default" r:id="rId4647"/>
          <w:footerReference w:type="even" r:id="rId4648"/>
          <w:footerReference w:type="default" r:id="rId4649"/>
          <w:headerReference w:type="first" r:id="rId4650"/>
          <w:footerReference w:type="first" r:id="rId4651"/>
          <w:pgSz w:w="12240" w:h="15840"/>
          <w:pgMar w:top="840" w:right="1000" w:bottom="840" w:left="1000" w:header="400" w:footer="400"/>
          <w:pgNumType w:fmt="decimal"/>
          <w:cols w:space="720"/>
          <w:titlePg w:val="0"/>
        </w:sectPr>
      </w:pPr>
    </w:p>
    <w:p>
      <w:pPr>
        <w:pStyle w:val="Normal494"/>
      </w:pPr>
    </w:p>
    <w:p>
      <w:pPr>
        <w:pStyle w:val="Heading1492"/>
        <w:keepNext w:val="0"/>
        <w:spacing w:after="200" w:line="340" w:lineRule="atLeast"/>
        <w:ind w:left="0" w:right="0" w:firstLine="0"/>
        <w:jc w:val="center"/>
      </w:pPr>
      <w:hyperlink r:id="rId4652" w:history="1">
        <w:r>
          <w:rPr>
            <w:rFonts w:ascii="arial" w:eastAsia="arial" w:hAnsi="arial" w:cs="arial"/>
            <w:b/>
            <w:i/>
            <w:strike w:val="0"/>
            <w:color w:val="0077CC"/>
            <w:sz w:val="28"/>
            <w:u w:val="single"/>
            <w:vertAlign w:val="baseline"/>
          </w:rPr>
          <w:t>Tamil superstar Vijay’s TVK to hold first anniversary meet tomorrow, Prashant Kishor to attend</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w:t>
      </w:r>
    </w:p>
    <w:p>
      <w:pPr>
        <w:pStyle w:val="Normal494"/>
        <w:keepNext w:val="0"/>
        <w:spacing w:after="0" w:line="240" w:lineRule="atLeast"/>
        <w:ind w:right="0"/>
        <w:jc w:val="both"/>
      </w:pPr>
      <w:bookmarkStart w:id="1467" w:name="Bookmark_494"/>
      <w:bookmarkEnd w:id="146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494"/>
        <w:keepNext w:val="0"/>
        <w:spacing w:before="120" w:after="0" w:line="220" w:lineRule="atLeast"/>
        <w:ind w:left="0" w:right="0" w:firstLine="0"/>
        <w:jc w:val="left"/>
      </w:pPr>
      <w:r>
        <w:br/>
      </w:r>
      <w:r>
        <w:pict>
          <v:shape id="_x0000_i2947" type="#_x0000_t75" style="width:248.97pt;height:37.5pt">
            <v:imagedata r:id="rId667"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494"/>
        <w:keepNext/>
        <w:spacing w:before="240" w:after="0" w:line="340" w:lineRule="atLeast"/>
        <w:ind w:left="0" w:right="0" w:firstLine="0"/>
        <w:jc w:val="left"/>
      </w:pPr>
      <w:bookmarkStart w:id="1468" w:name="Body_492"/>
      <w:bookmarkEnd w:id="146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48" style="position:absolute;z-index:25321676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Chennai, Feb 25 (IANS) Tamil superstar-turned-politician Vijay’s party, TVK, is set to celebrate its first anniversary at a private hotel in Mahabalipuram on Wednesday (February 25). Jan Suraaj Party founder and political strategist Prashant Kishor will also participate in the event.,  TVK General Secretary N. Anand stated that the anniversary celebration will be led by party founder and president Vijay., In a statement issued on Tuesday, Anand said that TVK, founded on the principles of love, concern, and selfless service, has made significant progress over the past year., Anand, a former MLA from Puducherry, credited the party’s growing popularity to the unwavering support of the people, who have placed their trust in TVK’s vision and ideology., TVK sources indicate that several political leaders, including B. Kaliyammal, the women’s wing leader of Naam Tamilar Katchi (NTK), may join TVK in Vijay’s presence during the anniversary celebrations., Vijay officially launched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on February 2, 2024, declaring his opposition to corruption and divisive politics. While he chose to stay out of the 2024 Lok Sabha elections, he announced that TVK would contest the 2026 Tamil Nadu Assembly elections., On August 22, 2024, Vijay unveiled the party’s flag and song at TVK’s headquarters in Panaiyur, Chennai. The party held its inaugural conference on October 27, 2024, in Vikravandi, Villupuram district, which drew a massive crowd of around three lakh people.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traffic congestion was reported in Vikravandi and Mundiyampakkam, with vehicles being diverted on the Chennai-Tiruchi National Highway. During the conference, Vijay strongly criticised both the DMK and BJP, calling the BJP his ideological adversary and the DMK his political adversary., He accused the DMK of being a family-centric party that exploits the “Dravidian” identity for personal gain while condemning the BJP for its divisive politics., Following Vijay’s statements, the DMK accused him of being the “C team” of the BJP., BJP Tamil Nadu spokesperson A.N.S. Prasad responded by advising Vijay to prioritise people’s welfare instead of engaging in political confrontations. He also pointed out that Vijay had received support from multiple political factions, including the BJP, as he entered the political arena., Vijay’s political clout has been rising since his fan club, the All India Thalapathy Vijay Makkal Iyakkam (AITVMI), secured 115 out of the 169 seats it contested in the 2021 Tamil Nadu local body elections. In contrast, Kamal Haasan’s Makkal Needhi Maiam (MNM) and Seeman’s Naam Tamilar Katchi (NTK) failed to win any seats. This success has bolstered Vijay’s position in Tamil Nadu’s political landscape. He has also indicated that TVK would only align with parties that acknowledge his leadership. Political analysts view this as a clear sign that Vijay is aiming for the Chief Minister’s post in the 2026 Tamil Nadu Assembly., --IANS, aal/dpb  </w:t>
      </w:r>
    </w:p>
    <w:p>
      <w:pPr>
        <w:pStyle w:val="Normal494"/>
        <w:keepNext/>
        <w:spacing w:before="240" w:after="0" w:line="340" w:lineRule="atLeast"/>
        <w:ind w:left="0" w:right="0" w:firstLine="0"/>
        <w:jc w:val="left"/>
      </w:pPr>
      <w:bookmarkStart w:id="1469" w:name="Classification_480"/>
      <w:bookmarkEnd w:id="1469"/>
      <w:r>
        <w:rPr>
          <w:rFonts w:ascii="arial" w:eastAsia="arial" w:hAnsi="arial" w:cs="arial"/>
          <w:b/>
          <w:i w:val="0"/>
          <w:strike w:val="0"/>
          <w:noProof w:val="0"/>
          <w:color w:val="000000"/>
          <w:position w:val="0"/>
          <w:sz w:val="28"/>
          <w:u w:val="none"/>
          <w:vertAlign w:val="baseline"/>
        </w:rPr>
        <w:t>Classification</w:t>
      </w:r>
    </w:p>
    <w:p>
      <w:pPr>
        <w:pStyle w:val="Normal494"/>
        <w:spacing w:line="60" w:lineRule="exact"/>
      </w:pPr>
      <w:r>
        <w:pict>
          <v:line id="_x0000_s2949" style="position:absolute;z-index:253217792" from="0,2pt" to="512pt,2pt" strokecolor="#009ddb" strokeweight="2pt">
            <v:stroke linestyle="single"/>
            <w10:wrap type="topAndBottom"/>
          </v:line>
        </w:pict>
      </w:r>
    </w:p>
    <w:p>
      <w:pPr>
        <w:pStyle w:val="Normal494"/>
        <w:spacing w:line="120" w:lineRule="exact"/>
      </w:pPr>
    </w:p>
    <w:p>
      <w:pPr>
        <w:pStyle w:val="Normal4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(94%); ELECTIONS &amp; POLITICS (92%); ELECTIONS (89%); POLITICS (89%); CAMPAIGNS &amp; ELECTIONS (78%); NEGATIVE POLITICAL NEWS (78%); POLITICAL ORGANIZATIONS (78%); NEGATIVE PERSONAL NEWS (75%); NEGATIVE MISC NEWS (72%); NEGATIVE NEWS (72%); CORRUPTION (67%)</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(73%); VEHICLE TRAFFIC (69%)</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(90%); NEW DELHI, INDIA (79%); TAMIL NADU, INDIA (94%); PUDUCHERRY, INDIA (77%); INDIA (95%)</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494"/>
      </w:pPr>
    </w:p>
    <w:p>
      <w:pPr>
        <w:pStyle w:val="Normal494"/>
        <w:ind w:left="200"/>
        <w:sectPr>
          <w:type w:val="continuous"/>
          <w:pgMar w:top="840" w:right="1000" w:bottom="840" w:left="1000" w:header="400" w:footer="400"/>
          <w:pgNumType w:fmt="decimal"/>
          <w:cols w:space="720"/>
        </w:sectPr>
      </w:pPr>
      <w:r>
        <w:br/>
      </w:r>
      <w:r>
        <w:pict>
          <v:line id="_x0000_s2950" style="position:absolute;z-index:25321881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653"/>
          <w:headerReference w:type="default" r:id="rId4654"/>
          <w:footerReference w:type="even" r:id="rId4655"/>
          <w:footerReference w:type="default" r:id="rId4656"/>
          <w:headerReference w:type="first" r:id="rId4657"/>
          <w:footerReference w:type="first" r:id="rId4658"/>
          <w:pgSz w:w="12240" w:h="15840"/>
          <w:pgMar w:top="840" w:right="1000" w:bottom="840" w:left="1000" w:header="400" w:footer="400"/>
          <w:pgNumType w:fmt="decimal"/>
          <w:cols w:space="720"/>
          <w:titlePg w:val="0"/>
        </w:sectPr>
      </w:pPr>
    </w:p>
    <w:p>
      <w:pPr>
        <w:pStyle w:val="Normal495"/>
      </w:pPr>
    </w:p>
    <w:p>
      <w:pPr>
        <w:pStyle w:val="Heading1493"/>
        <w:keepNext w:val="0"/>
        <w:spacing w:after="200" w:line="340" w:lineRule="atLeast"/>
        <w:ind w:left="0" w:right="0" w:firstLine="0"/>
        <w:jc w:val="center"/>
      </w:pPr>
      <w:hyperlink r:id="rId4659" w:history="1">
        <w:r>
          <w:rPr>
            <w:rFonts w:ascii="arial" w:eastAsia="arial" w:hAnsi="arial" w:cs="arial"/>
            <w:b/>
            <w:i/>
            <w:strike w:val="0"/>
            <w:color w:val="0077CC"/>
            <w:sz w:val="28"/>
            <w:u w:val="single"/>
            <w:vertAlign w:val="baseline"/>
          </w:rPr>
          <w:t>Actor Thalapathy Vijay reacts to CAA notification: 'It is not.'</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pStyle w:val="Normal495"/>
        <w:keepNext w:val="0"/>
        <w:spacing w:after="0" w:line="240" w:lineRule="atLeast"/>
        <w:ind w:right="0"/>
        <w:jc w:val="both"/>
      </w:pPr>
      <w:bookmarkStart w:id="1470" w:name="Bookmark_495"/>
      <w:bookmarkEnd w:id="1470"/>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95"/>
        <w:keepNext w:val="0"/>
        <w:spacing w:before="120" w:after="0" w:line="220" w:lineRule="atLeast"/>
        <w:ind w:left="0" w:right="0" w:firstLine="0"/>
        <w:jc w:val="left"/>
      </w:pPr>
      <w:r>
        <w:br/>
      </w:r>
      <w:r>
        <w:pict>
          <v:shape id="_x0000_i2951" type="#_x0000_t75" style="width:15.19pt;height:15.19pt">
            <v:imagedata r:id="rId682"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95"/>
        <w:keepNext/>
        <w:spacing w:before="240" w:after="0" w:line="340" w:lineRule="atLeast"/>
        <w:ind w:left="0" w:right="0" w:firstLine="0"/>
        <w:jc w:val="left"/>
      </w:pPr>
      <w:bookmarkStart w:id="1471" w:name="Body_493"/>
      <w:bookmarkEnd w:id="1471"/>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952" style="position:absolute;z-index:25321984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March 12 -- Thalapathy Vijay, Tamil actor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chief, on Monday, hit out at the Centre after it implemented the contentious Citizenship (Amendment) Act, 2019.</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announced the implementation of the CAA 2019, a move that came four years after the law was passed by Parliament, and paved the way for citizenship to undocumented non-Muslim migrants from Pakistan, Bangladesh and Afghanistan. With this, the Centre will now start granting Indian nationality to persecuted non-Muslim migrants from the three countries.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acceptable to implement any law like the Indian Citizenship Amendment Act 2019 (CAA) in an environment where all citizens of the country live with social harmony," a rough translation of his statement, which was released in Tamil,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Thalapathy Vijay also requested the Tamil Nadu government to ensure that the law does not get implemented in the southern state.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should ensure that this law does not get implemented in Tamil Nadu," the statement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Thalapathy Vijay's first political opinion since he floated the party. On February 2, Vijay entered into politics and announced the name of his party -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Vetri Kazham.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Tamil Nadu chief minister MK Stalin said Prime Minister Narendra Modi is seeking to "salvage his sinking ship" by notifying the rules for the CAA ahead of the Lok Sabha elections in an attempt to gain political mileage.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MK Stalin said the BJP government's "divisive agenda" has weaponised the Citizenship Act, turning it from a "beacon of humanity" to a "tool of discrimination" based on religion and race. It "betrayed" Muslims and Sri Lankan Tamils and thus, sowed "seeds of division", he further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staunch opposition from democratic forces such as the DMK, the CAA was passed with the support of BJP's "stooge" the AIADMK, Stalin alleged. Fearing a backlash from the people, the BJP had kept the law in cold storage till now, he further claimed.</w:t>
      </w:r>
    </w:p>
    <w:p>
      <w:pPr>
        <w:pStyle w:val="Normal4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4660" w:history="1">
        <w:r>
          <w:rPr>
            <w:rFonts w:ascii="arial" w:eastAsia="arial" w:hAnsi="arial" w:cs="arial"/>
            <w:b w:val="0"/>
            <w:i/>
            <w:strike w:val="0"/>
            <w:noProof w:val="0"/>
            <w:color w:val="0077CC"/>
            <w:position w:val="0"/>
            <w:sz w:val="20"/>
            <w:u w:val="single"/>
            <w:vertAlign w:val="baseline"/>
          </w:rPr>
          <w:t>contentservices@htlive.com</w:t>
        </w:r>
      </w:hyperlink>
    </w:p>
    <w:p>
      <w:pPr>
        <w:pStyle w:val="Normal495"/>
        <w:keepNext/>
        <w:spacing w:before="240" w:after="0" w:line="340" w:lineRule="atLeast"/>
        <w:ind w:left="0" w:right="0" w:firstLine="0"/>
        <w:jc w:val="left"/>
      </w:pPr>
      <w:bookmarkStart w:id="1472" w:name="Classification_481"/>
      <w:bookmarkEnd w:id="1472"/>
      <w:r>
        <w:rPr>
          <w:rFonts w:ascii="arial" w:eastAsia="arial" w:hAnsi="arial" w:cs="arial"/>
          <w:b/>
          <w:i w:val="0"/>
          <w:strike w:val="0"/>
          <w:noProof w:val="0"/>
          <w:color w:val="000000"/>
          <w:position w:val="0"/>
          <w:sz w:val="28"/>
          <w:u w:val="none"/>
          <w:vertAlign w:val="baseline"/>
        </w:rPr>
        <w:t>Classification</w:t>
      </w:r>
    </w:p>
    <w:p>
      <w:pPr>
        <w:pStyle w:val="Normal495"/>
        <w:spacing w:line="60" w:lineRule="exact"/>
      </w:pPr>
      <w:r>
        <w:pict>
          <v:line id="_x0000_s2953" style="position:absolute;z-index:253220864" from="0,2pt" to="512pt,2pt" strokecolor="#009ddb" strokeweight="2pt">
            <v:stroke linestyle="single"/>
            <w10:wrap type="topAndBottom"/>
          </v:line>
        </w:pict>
      </w:r>
    </w:p>
    <w:p>
      <w:pPr>
        <w:pStyle w:val="Normal495"/>
        <w:spacing w:line="120" w:lineRule="exact"/>
      </w:pPr>
    </w:p>
    <w:p>
      <w:pPr>
        <w:pStyle w:val="Normal4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CITIZENSHIP (90%); CITIZENSHIP LAW (90%); IMMIGRATION, CITIZENSHIP &amp; DISPLACEMENT (90%); NATIONAL SECURITY &amp; FOREIGN RELATIONS (90%); LEGISLATION (77%); ELECTIONS &amp; POLITICS (76%); GOVERNMENT BODIES &amp; OFFICES (76%); HEADS OF STATE &amp; GOVERNMENT (76%); LEGISLATIVE BODIES (76%); MUSLIMS &amp; ISLAM (76%); POLITICS (76%); PRIME MINISTERS (76%); RELIGION (76%); NEGATIVE SOCIETAL NEWS (74%); GOVERNMENT ADVISORS &amp; MINISTERS (71%)</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NARENDRA MODI (79%)</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(92%); INDIA (94%); AFGHANISTAN (79%); PAKISTAN (79%); SRI LANKA (79%)</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Pr>
        <w:pStyle w:val="Normal495"/>
      </w:pPr>
    </w:p>
    <w:p>
      <w:pPr>
        <w:pStyle w:val="Normal495"/>
        <w:ind w:left="200"/>
        <w:sectPr>
          <w:type w:val="continuous"/>
          <w:pgMar w:top="840" w:right="1000" w:bottom="840" w:left="1000" w:header="400" w:footer="400"/>
          <w:pgNumType w:fmt="decimal"/>
          <w:cols w:space="720"/>
        </w:sectPr>
      </w:pPr>
      <w:r>
        <w:br/>
      </w:r>
      <w:r>
        <w:pict>
          <v:line id="_x0000_s2954" style="position:absolute;z-index:253221888"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661"/>
          <w:headerReference w:type="default" r:id="rId4662"/>
          <w:footerReference w:type="even" r:id="rId4663"/>
          <w:footerReference w:type="default" r:id="rId4664"/>
          <w:headerReference w:type="first" r:id="rId4665"/>
          <w:footerReference w:type="first" r:id="rId4666"/>
          <w:pgSz w:w="12240" w:h="15840"/>
          <w:pgMar w:top="840" w:right="1000" w:bottom="840" w:left="1000" w:header="400" w:footer="400"/>
          <w:pgNumType w:fmt="decimal"/>
          <w:cols w:space="720"/>
          <w:titlePg w:val="0"/>
        </w:sectPr>
      </w:pPr>
    </w:p>
    <w:p>
      <w:pPr>
        <w:pStyle w:val="Normal496"/>
      </w:pPr>
    </w:p>
    <w:p>
      <w:pPr>
        <w:pStyle w:val="Heading1494"/>
        <w:keepNext w:val="0"/>
        <w:spacing w:after="200" w:line="340" w:lineRule="atLeast"/>
        <w:ind w:left="0" w:right="0" w:firstLine="0"/>
        <w:jc w:val="center"/>
      </w:pPr>
      <w:hyperlink r:id="rId4667" w:history="1">
        <w:r>
          <w:rPr>
            <w:rFonts w:ascii="arial" w:eastAsia="arial" w:hAnsi="arial" w:cs="arial"/>
            <w:b/>
            <w:i/>
            <w:strike w:val="0"/>
            <w:color w:val="0077CC"/>
            <w:sz w:val="28"/>
            <w:u w:val="single"/>
            <w:vertAlign w:val="baseline"/>
          </w:rPr>
          <w:t>Supreme Court to hear bunch of pleas challenging the Waqf Act today</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496"/>
        <w:keepNext w:val="0"/>
        <w:spacing w:after="0" w:line="240" w:lineRule="atLeast"/>
        <w:ind w:right="0"/>
        <w:jc w:val="both"/>
      </w:pPr>
      <w:bookmarkStart w:id="1473" w:name="Bookmark_496"/>
      <w:bookmarkEnd w:id="1473"/>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496"/>
        <w:keepNext w:val="0"/>
        <w:spacing w:before="120" w:after="0" w:line="220" w:lineRule="atLeast"/>
        <w:ind w:left="0" w:right="0" w:firstLine="0"/>
        <w:jc w:val="left"/>
      </w:pPr>
      <w:r>
        <w:br/>
      </w:r>
      <w:r>
        <w:pict>
          <v:shape id="_x0000_i2955" type="#_x0000_t75" style="width:140.27pt;height:69.01pt">
            <v:imagedata r:id="rId25"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496"/>
        <w:keepNext/>
        <w:spacing w:before="240" w:after="0" w:line="340" w:lineRule="atLeast"/>
        <w:ind w:left="0" w:right="0" w:firstLine="0"/>
        <w:jc w:val="left"/>
      </w:pPr>
      <w:bookmarkStart w:id="1474" w:name="Body_494"/>
      <w:bookmarkEnd w:id="147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56" style="position:absolute;z-index:253222912" from="0,2pt" to="512pt,2pt" strokecolor="#009ddb" strokeweight="2pt">
            <v:stroke linestyle="single"/>
            <w10:wrap type="topAndBottom"/>
          </v:line>
        </w:pict>
      </w:r>
    </w:p>
    <w:p>
      <w:pPr>
        <w:pStyle w:val="Normal496"/>
      </w:pP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[India], April 16 (ANI): The </w:t>
      </w:r>
      <w:hyperlink r:id="rId4668"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's Chief Justice's bench will hear multiple petitions challenging the Waqf (Amendment) Act 2025 legislation at 2 p.m. on Wednesday.</w:t>
      </w:r>
    </w:p>
    <w:p>
      <w:pPr>
        <w:pStyle w:val="Normal496"/>
      </w:pP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behalf of Hindu Sena chief Vishnu Gupta, Advocate Barun Kumar Sinha filed an intervention application in the </w:t>
      </w:r>
      <w:hyperlink r:id="rId4669"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defending the recent amendments. "We have prayed that the amendment that was brought in in </w:t>
      </w:r>
      <w:hyperlink r:id="rId4670" w:history="1">
        <w:r>
          <w:rPr>
            <w:rFonts w:ascii="arial" w:eastAsia="arial" w:hAnsi="arial" w:cs="arial"/>
            <w:b w:val="0"/>
            <w:i/>
            <w:strike w:val="0"/>
            <w:noProof w:val="0"/>
            <w:color w:val="0077CC"/>
            <w:position w:val="0"/>
            <w:sz w:val="20"/>
            <w:u w:val="single"/>
            <w:vertAlign w:val="baseline"/>
          </w:rPr>
          <w:t>Waqf Act</w:t>
        </w:r>
      </w:hyperlink>
      <w:r>
        <w:rPr>
          <w:rFonts w:ascii="arial" w:eastAsia="arial" w:hAnsi="arial" w:cs="arial"/>
          <w:b w:val="0"/>
          <w:i w:val="0"/>
          <w:strike w:val="0"/>
          <w:noProof w:val="0"/>
          <w:color w:val="000000"/>
          <w:position w:val="0"/>
          <w:sz w:val="20"/>
          <w:u w:val="none"/>
          <w:vertAlign w:val="baseline"/>
        </w:rPr>
        <w:t xml:space="preserve"> 1995 is absolutely in consonance with the Constitution of India. Nobody's fundamental right has been violated. This amendment has been brought after the Govt of India carried out a very deep study on the complaints received from various parts of the country," Sinha said.</w:t>
      </w:r>
    </w:p>
    <w:p>
      <w:pPr>
        <w:pStyle w:val="Normal496"/>
      </w:pP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added that the changes were introduced following an extensive government review of complaints across the country and were meant to reform "draconian provisions" of the original Act. </w:t>
      </w:r>
    </w:p>
    <w:p>
      <w:pPr>
        <w:pStyle w:val="Normal496"/>
      </w:pP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Sinha further said," Those amendments are absolutely in the teeth of the Constitutional provisions. So, nobody's fundamental right has been violated. So, we are challenging the very locus standi of the petitioners because these petitioners belong to some of the political parties, and those political parties have brought in these writ petitions. So, we will bring in all these facts before the </w:t>
      </w:r>
      <w:hyperlink r:id="rId4671"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and oppose any interim prayer made by these petitioners before the </w:t>
      </w:r>
      <w:hyperlink r:id="rId4672"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w:t>
      </w:r>
    </w:p>
    <w:p>
      <w:pPr>
        <w:pStyle w:val="Normal496"/>
      </w:pPr>
    </w:p>
    <w:p>
      <w:pPr>
        <w:pStyle w:val="Normal4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Advocate Pradeep Yadav, representing petitioners Tayyab Ahmed Sulemani and Anjum Qadri, confirmed that their pleas were listed before the Chief Justice's bench at 2 PM. </w:t>
      </w:r>
    </w:p>
    <w:p>
      <w:pPr>
        <w:pStyle w:val="Normal496"/>
      </w:pPr>
    </w:p>
    <w:p>
      <w:pPr>
        <w:pStyle w:val="Normal4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Yadav said, "The petitions have been notified for 2 pm. The matter will be heard at 2 pm in the court of the Chief Justice. I am representing two people; we have two writ petitioners, one by Tayyab Ahmed Sulemani and the other by Anjum Qadri. Our argument on both writ petitions is that they should be admitted, following which we have demanded an interim stay. It means that there should be a stay on implementation." </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 YSR Congress Party (YSRCP) has filed a petition in the </w:t>
      </w:r>
      <w:hyperlink r:id="rId4673"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challenging the Waqf (Amendment) Act, alleging that the legislation violates fundamental Constitutional provisions and threatens the autonomy of Muslim religious institutions.</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India Majlis-e-Ittehadul Muslimeen (AIMIM) Member of Parliament Asaduddin Owaisi, Congress MPs Mohammad Jawed and Imran Pratapgarhi, MP Mahua Moitra, AAP MLA Amanatullah Khan, MLA from National People's Party India (NPP) party in Manipur Sheikh Noorul Hassan, MP and President of the Azad Samaj Party Chandra Shekhar Azad, Samajwadi Party MP from Sambhal Zia Ur Rehman Barq, President of the Islamic cleric's body Jamiat Ulema-i-Hind Maulana Arshad Madani, Kerala Sunni scholars' body Samastha Kerala Jamiatul Ulema, Social Democratic Party of India, Indian Union Muslim League, and NGO Association for Protection of Civil Rights have already approached the top court against the Act.</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India Muslim Personal Law Board (AIMPLB), Manoj Jha, Faiyaz Ahmad MP in Rajya Sabha from Bihar's RJD, and RJD MLA from Bihar Muhammad Izhar Asfi have also challenged it.</w: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party in Tamil Nadu,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through its MP A Raja, who was a member of the Joint Parliamentary Committee on the Waqf Bill, also approached the apex court against the Act. The Communist Party of India, through its General Secretary D Raja and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President and actor Vijay, have also challenged the Act.</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plea, Javed, who was also a member of the Joint Parliamentary Committee on the Waqf (Amendment) Bill, 2024, said that the Act discriminates against the Muslim community by imposing restrictions that are not present in the governance of other religious endowments.</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the amended legislation, Satish Kumar Aggarwal of the Akhil Bharat Hindu Mahasabha and Hindu Sena President Vishnu Gupta have submitted applications defending the law.</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Waqf (Amendment) Act, 2025, received Presidential assent on April 5 and came into force on April 8. Following a 12-hour debate, the Rajya Sabha passed it with 128 votes in favour and 95 against. The Lok Sabha passed the bill earlier with a margin of 288 to 232. (ANI)</w:t>
      </w:r>
    </w:p>
    <w:p>
      <w:pPr>
        <w:pStyle w:val="Normal496"/>
        <w:keepNext w:val="0"/>
        <w:spacing w:before="240" w:after="0" w:line="260" w:lineRule="atLeast"/>
        <w:ind w:left="0" w:right="0" w:firstLine="0"/>
        <w:jc w:val="both"/>
      </w:pPr>
      <w:hyperlink r:id="rId4674" w:history="1">
        <w:r>
          <w:rPr>
            <w:rFonts w:ascii="arial" w:eastAsia="arial" w:hAnsi="arial" w:cs="arial"/>
            <w:b w:val="0"/>
            <w:i/>
            <w:strike w:val="0"/>
            <w:color w:val="0077CC"/>
            <w:sz w:val="20"/>
            <w:u w:val="single"/>
            <w:vertAlign w:val="baseline"/>
          </w:rPr>
          <w:t>Advocate Barun Kumar Sinha (Photo/ANI) - Image</w:t>
        </w:r>
      </w:hyperlink>
    </w:p>
    <w:p>
      <w:pPr>
        <w:pStyle w:val="Normal496"/>
        <w:keepNext/>
        <w:spacing w:before="240" w:after="0" w:line="340" w:lineRule="atLeast"/>
        <w:ind w:left="0" w:right="0" w:firstLine="0"/>
        <w:jc w:val="left"/>
      </w:pPr>
      <w:bookmarkStart w:id="1475" w:name="Classification_482"/>
      <w:bookmarkEnd w:id="1475"/>
      <w:r>
        <w:rPr>
          <w:rFonts w:ascii="arial" w:eastAsia="arial" w:hAnsi="arial" w:cs="arial"/>
          <w:b/>
          <w:i w:val="0"/>
          <w:strike w:val="0"/>
          <w:noProof w:val="0"/>
          <w:color w:val="000000"/>
          <w:position w:val="0"/>
          <w:sz w:val="28"/>
          <w:u w:val="none"/>
          <w:vertAlign w:val="baseline"/>
        </w:rPr>
        <w:t>Classification</w:t>
      </w:r>
    </w:p>
    <w:p>
      <w:pPr>
        <w:pStyle w:val="Normal496"/>
        <w:spacing w:line="60" w:lineRule="exact"/>
      </w:pPr>
      <w:r>
        <w:pict>
          <v:line id="_x0000_s2957" style="position:absolute;z-index:253223936" from="0,2pt" to="512pt,2pt" strokecolor="#009ddb" strokeweight="2pt">
            <v:stroke linestyle="single"/>
            <w10:wrap type="topAndBottom"/>
          </v:line>
        </w:pict>
      </w:r>
    </w:p>
    <w:p>
      <w:pPr>
        <w:pStyle w:val="Normal496"/>
        <w:spacing w:line="120" w:lineRule="exact"/>
      </w:pPr>
    </w:p>
    <w:p>
      <w:pPr>
        <w:pStyle w:val="Normal4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PETITIONS (94%);  SUPREME COURTS (91%);  CONSTITUTIONAL LAW (90%);  PRESS AGENCY RELEASES (90%);  GOVERNMENT BODIES &amp; OFFICES (90%);  SUITS &amp; CLAIMS (90%);  LAW COURTS &amp; TRIBUNALS (90%);  HUMAN RIGHTS (90%);  GOVERNMENT &amp; PUBLIC ADMINISTRATION (90%);  MUSLIMS &amp; ISLAM (89%);  POLITICAL PARTIES (89%);  RELIGION (89%);  LEGISLATION (89%);  EIX FILTER (89%);  POLITICAL ORGANIZATIONS (87%);  POLITICS (87%);  CIVIL RIGHTS (78%);  LEGISLATIVE BODIES (77%);  SOCIALISM (77%);  NONGOVERNMENTAL ORGANIZATIONS (77%);  ELECTIONS &amp; POLITICS (77%);  CLERGY &amp; RELIGIOUS VOCATIONS (72%);  ASSOCIATIONS &amp; ORGANIZATIONS (64%)</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JANOS ADER (92%)</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(90%);  KERALA, INDIA (90%);  MANIPUR, INDIA (79%);  INDIA (96%)</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496"/>
      </w:pPr>
    </w:p>
    <w:p>
      <w:pPr>
        <w:pStyle w:val="Normal496"/>
        <w:ind w:left="200"/>
        <w:sectPr>
          <w:type w:val="continuous"/>
          <w:pgMar w:top="840" w:right="1000" w:bottom="840" w:left="1000" w:header="400" w:footer="400"/>
          <w:pgNumType w:fmt="decimal"/>
          <w:cols w:space="720"/>
        </w:sectPr>
      </w:pPr>
      <w:r>
        <w:br/>
      </w:r>
      <w:r>
        <w:pict>
          <v:line id="_x0000_s2958" style="position:absolute;z-index:25322496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675"/>
          <w:headerReference w:type="default" r:id="rId4676"/>
          <w:footerReference w:type="even" r:id="rId4677"/>
          <w:footerReference w:type="default" r:id="rId4678"/>
          <w:headerReference w:type="first" r:id="rId4679"/>
          <w:footerReference w:type="first" r:id="rId4680"/>
          <w:pgSz w:w="12240" w:h="15840"/>
          <w:pgMar w:top="840" w:right="1000" w:bottom="840" w:left="1000" w:header="400" w:footer="400"/>
          <w:pgNumType w:fmt="decimal"/>
          <w:cols w:space="720"/>
          <w:titlePg w:val="0"/>
        </w:sectPr>
      </w:pPr>
    </w:p>
    <w:p>
      <w:pPr>
        <w:pStyle w:val="Normal497"/>
      </w:pPr>
    </w:p>
    <w:p>
      <w:pPr>
        <w:pStyle w:val="Heading1495"/>
        <w:keepNext w:val="0"/>
        <w:spacing w:after="200" w:line="340" w:lineRule="atLeast"/>
        <w:ind w:left="0" w:right="0" w:firstLine="0"/>
        <w:jc w:val="center"/>
      </w:pPr>
      <w:hyperlink r:id="rId4681" w:history="1">
        <w:r>
          <w:rPr>
            <w:rFonts w:ascii="arial" w:eastAsia="arial" w:hAnsi="arial" w:cs="arial"/>
            <w:b/>
            <w:i/>
            <w:strike w:val="0"/>
            <w:color w:val="0077CC"/>
            <w:sz w:val="28"/>
            <w:u w:val="single"/>
            <w:vertAlign w:val="baseline"/>
          </w:rPr>
          <w:t>Tamil Nadu elections: AIADMK triggers talks of a reunion with BJP</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 5:23 PM GMT</w:t>
      </w:r>
    </w:p>
    <w:p>
      <w:pPr>
        <w:pStyle w:val="Normal497"/>
        <w:keepNext w:val="0"/>
        <w:spacing w:after="0" w:line="240" w:lineRule="atLeast"/>
        <w:ind w:right="0"/>
        <w:jc w:val="both"/>
      </w:pPr>
      <w:bookmarkStart w:id="1476" w:name="Bookmark_497"/>
      <w:bookmarkEnd w:id="1476"/>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97"/>
        <w:keepNext/>
        <w:spacing w:before="240" w:after="0" w:line="340" w:lineRule="atLeast"/>
        <w:ind w:left="0" w:right="0" w:firstLine="0"/>
        <w:jc w:val="left"/>
      </w:pPr>
      <w:bookmarkStart w:id="1477" w:name="Body_495"/>
      <w:bookmarkEnd w:id="1477"/>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59" style="position:absolute;z-index:25322598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Tamil Nadu Assembly elections looming, both the ruling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(DMK) and the main Opposition All India Anna Dravida Munnetra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(AIADMK) are recalibrating strategies.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fresh twist came last week when AIADMK leader Edappadi K Palaniswami met Union Home Minister Amit Shah, fuelling speculation of a renewed alliance with the Bharatiya Janata Party (BJP). The two parties had parted ways in 2023 over ideological and "personality" clashes with state BJP chief K Annamalai. The potential tie-up is seen as crucial amid concerns that actor Vijay's (Joseph Vijay Chandrasekhar's)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could split anti-DMK votes.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Tamil Nadu is concerned, our friends in the AIADMK and leaders in the BJP are talking. When a decision is arrived at, we will make it public," Shah told the media, signalling a possible realignment. Palaniswami, meanwhile, downplayed the meeting as routine, stating, "Alliance talks will happen as the election nears. The AIADMK only went to speak on people's issues."</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suggest that AIADMK is seeking to reduce Annamalai's role in the state's politics, while accepting the presence of estranged AIADMK figures like T T V Dhinakaran, V K Sasikala, and O Panneerselvam in the National Democratic Alliance (NDA). Annamalai, for his part, has stated that he will not be a "problem for anyone".</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2021 Assembly elections, the DMK, led by Chief Minister M K Stalin, secured a decisive victory, winning 159 of 234 seats. The NDA won 75, with the AIADMK (then part of the tie-up) itself securing 66. Despite the difference in seats, the vote share gap was narrower: The DMK at 37.7 per cent and the AIADMK at 33.29 per cent. Other NDA partners - The BJP and the Pattali Makkal Katchi (PMK) - polled 2.62 per cent and 3.8 per cent, respectively.</w:t>
      </w:r>
    </w:p>
    <w:p>
      <w:pPr>
        <w:pStyle w:val="Normal497"/>
      </w:pP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September 2023 rupture in the tie-up stemmed from Annamalai's remarks about Dravidian leader C N Annadurai, in which he claimed that Annadurai had insulted Hinduism in 1956 and later had to issue an apology.</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Annamalai had previously criticised the late J Jayalalithaa, the AIADMK's sharp response to his comments on Annadurai signalled a breaking point. The AIADMK, founded in 1972 by M G Ramachandran (MGR), includes "Anna" in its name as a tribute to Annadurai.</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proved costly. The AIADMK contested the Lok Sabha elections alone, suffering a crushing defeat as the DMK-Congress alliance swept all 39 parliamentary seats. The AIADMK's standalone vote share dropped to 20.46 per cent (23 per cent with allies), while the BJP-led NDA polled 18.28 per cent. With Palaniswami's leadership under scrutiny, the upcoming state elections are critical.</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given the Centre a list of corruptions and failures of the DMK. We have to wait and watch if they are concerned about the wrongdoings of the DMK. The DMK claims to be custodians of Tamil rights, but these debates only happen within the state. On the delimitation and the language issues, we are on the same lines, but we work towards a solution. We stand by our ideology," Kovai Sathyan, national spokesperson of the AIADMK, told Business Standard.</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party divisions (AIADMK leader K A Sengottaiyan met Shah separately days ahead of Palaniswami's talks with the Union minister) and the rise of Vijay in the political scene add to the AIADMK's challenges. "Vijay may play spoiler," said writer-activist Maalan Narayanan. "His ability to convert crowds into votes is untested, but he could siphon off anti-DMK votes,</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hurting the AIADMK."</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 R Venkatesh estimates the TVK could take 7-8 per cent of this bloc. "During the Lok Sabha polls, the AIADMK lost deposit in seven constituencies and was in third place in nine places. Hence, they need a good alliance to win a battle against the Stalin-led government," said Venkatesh, faculty member at the University of Madras.</w:t>
      </w:r>
    </w:p>
    <w:p>
      <w:pPr>
        <w:pStyle w:val="Normal4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Opposition is fractured, the DMK is facing anti-incumbency pressures, said Narayanan. Protests by government employees demanding the old pension scheme, grievances from teachers and transport workers, and allegations of inconsistencies in women's welfare payouts pose challenges. "The anti-incumbency may not be overwhelming, but an undercurrent exists," Narayanan noted. A divided Opposition, however, may still work in the DMK's favour.</w:t>
      </w:r>
    </w:p>
    <w:p>
      <w:pPr>
        <w:pStyle w:val="Normal497"/>
        <w:keepNext/>
        <w:spacing w:before="240" w:after="0" w:line="340" w:lineRule="atLeast"/>
        <w:ind w:left="0" w:right="0" w:firstLine="0"/>
        <w:jc w:val="left"/>
      </w:pPr>
      <w:bookmarkStart w:id="1478" w:name="Classification_483"/>
      <w:bookmarkEnd w:id="1478"/>
      <w:r>
        <w:rPr>
          <w:rFonts w:ascii="arial" w:eastAsia="arial" w:hAnsi="arial" w:cs="arial"/>
          <w:b/>
          <w:i w:val="0"/>
          <w:strike w:val="0"/>
          <w:noProof w:val="0"/>
          <w:color w:val="000000"/>
          <w:position w:val="0"/>
          <w:sz w:val="28"/>
          <w:u w:val="none"/>
          <w:vertAlign w:val="baseline"/>
        </w:rPr>
        <w:t>Classification</w:t>
      </w:r>
    </w:p>
    <w:p>
      <w:pPr>
        <w:pStyle w:val="Normal497"/>
        <w:spacing w:line="60" w:lineRule="exact"/>
      </w:pPr>
      <w:r>
        <w:pict>
          <v:line id="_x0000_s2960" style="position:absolute;z-index:253227008" from="0,2pt" to="512pt,2pt" strokecolor="#009ddb" strokeweight="2pt">
            <v:stroke linestyle="single"/>
            <w10:wrap type="topAndBottom"/>
          </v:line>
        </w:pict>
      </w:r>
    </w:p>
    <w:p>
      <w:pPr>
        <w:pStyle w:val="Normal497"/>
        <w:spacing w:line="120" w:lineRule="exact"/>
      </w:pPr>
    </w:p>
    <w:p>
      <w:pPr>
        <w:pStyle w:val="Normal4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(91%); CAMPAIGNS &amp; ELECTIONS (90%); ELECTIONS &amp; POLITICS (90%); POLITICS (78%); GOVERNMENT ADVISORS &amp; MINISTERS (77%); TALKS &amp; MEETINGS (77%); HINDUS &amp; HINDUISM (50%); RELIGION (50%)</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TAMIL NADU, INDIA (93%); INDIA (94%)</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497"/>
      </w:pPr>
    </w:p>
    <w:p>
      <w:pPr>
        <w:pStyle w:val="Normal497"/>
        <w:ind w:left="200"/>
        <w:sectPr>
          <w:type w:val="continuous"/>
          <w:pgMar w:top="840" w:right="1000" w:bottom="840" w:left="1000" w:header="400" w:footer="400"/>
          <w:pgNumType w:fmt="decimal"/>
          <w:cols w:space="720"/>
        </w:sectPr>
      </w:pPr>
      <w:r>
        <w:br/>
      </w:r>
      <w:r>
        <w:pict>
          <v:line id="_x0000_s2961" style="position:absolute;z-index:25322803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682"/>
          <w:headerReference w:type="default" r:id="rId4683"/>
          <w:footerReference w:type="even" r:id="rId4684"/>
          <w:footerReference w:type="default" r:id="rId4685"/>
          <w:headerReference w:type="first" r:id="rId4686"/>
          <w:footerReference w:type="first" r:id="rId4687"/>
          <w:pgSz w:w="12240" w:h="15840"/>
          <w:pgMar w:top="840" w:right="1000" w:bottom="840" w:left="1000" w:header="400" w:footer="400"/>
          <w:pgNumType w:fmt="decimal"/>
          <w:cols w:space="720"/>
          <w:titlePg w:val="0"/>
        </w:sectPr>
      </w:pPr>
    </w:p>
    <w:p>
      <w:pPr>
        <w:pStyle w:val="Normal498"/>
      </w:pPr>
    </w:p>
    <w:p>
      <w:pPr>
        <w:pStyle w:val="Heading1496"/>
        <w:keepNext w:val="0"/>
        <w:spacing w:after="200" w:line="340" w:lineRule="atLeast"/>
        <w:ind w:left="0" w:right="0" w:firstLine="0"/>
        <w:jc w:val="center"/>
      </w:pPr>
      <w:hyperlink r:id="rId4688" w:history="1">
        <w:r>
          <w:rPr>
            <w:rFonts w:ascii="arial" w:eastAsia="arial" w:hAnsi="arial" w:cs="arial"/>
            <w:b/>
            <w:i/>
            <w:strike w:val="0"/>
            <w:color w:val="0077CC"/>
            <w:sz w:val="28"/>
            <w:u w:val="single"/>
            <w:vertAlign w:val="baseline"/>
          </w:rPr>
          <w:t>TVK to participate in all-party meeting tomorrow</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WebNews - English</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Today</w:t>
      </w:r>
    </w:p>
    <w:p>
      <w:pPr>
        <w:pStyle w:val="Normal498"/>
        <w:keepNext w:val="0"/>
        <w:spacing w:before="240" w:after="0" w:line="260" w:lineRule="atLeast"/>
        <w:ind w:left="0" w:right="0" w:firstLine="0"/>
        <w:jc w:val="center"/>
      </w:pPr>
      <w:hyperlink r:id="rId4689" w:history="1">
        <w:r>
          <w:rPr>
            <w:rFonts w:ascii="arial" w:eastAsia="arial" w:hAnsi="arial" w:cs="arial"/>
            <w:b w:val="0"/>
            <w:i/>
            <w:strike w:val="0"/>
            <w:color w:val="0077CC"/>
            <w:sz w:val="20"/>
            <w:u w:val="single"/>
            <w:vertAlign w:val="baseline"/>
          </w:rPr>
          <w:t>https://newstodaynet.com/2025/03/04/tvk-to-participate-in-all-party-meeting-tomorrow/</w:t>
        </w:r>
      </w:hyperlink>
      <w:r>
        <w:br/>
      </w:r>
      <w:r>
        <w:rPr>
          <w:rFonts w:ascii="arial" w:eastAsia="arial" w:hAnsi="arial" w:cs="arial"/>
          <w:b w:val="0"/>
          <w:i w:val="0"/>
          <w:strike w:val="0"/>
          <w:noProof w:val="0"/>
          <w:color w:val="000000"/>
          <w:position w:val="0"/>
          <w:sz w:val="20"/>
          <w:u w:val="none"/>
          <w:vertAlign w:val="baseline"/>
        </w:rPr>
        <w:t>March 4, 2025 Tuesday</w:t>
      </w:r>
    </w:p>
    <w:p>
      <w:pPr>
        <w:pStyle w:val="Normal498"/>
        <w:keepNext w:val="0"/>
        <w:spacing w:after="0" w:line="240" w:lineRule="atLeast"/>
        <w:ind w:right="0"/>
        <w:jc w:val="both"/>
      </w:pPr>
      <w:bookmarkStart w:id="1479" w:name="Bookmark_498"/>
      <w:bookmarkEnd w:id="1479"/>
    </w:p>
    <w:p>
      <w:pPr>
        <w:pStyle w:val="Normal498"/>
        <w:spacing w:line="200" w:lineRule="exact"/>
      </w:pPr>
    </w:p>
    <w:p>
      <w:pPr>
        <w:pStyle w:val="Normal4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498"/>
        <w:keepNext/>
        <w:spacing w:before="240" w:after="0" w:line="340" w:lineRule="atLeast"/>
        <w:ind w:left="0" w:right="0" w:firstLine="0"/>
        <w:jc w:val="left"/>
      </w:pPr>
      <w:bookmarkStart w:id="1480" w:name="Body_496"/>
      <w:bookmarkEnd w:id="1480"/>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62" style="position:absolute;z-index:253229056" from="0,2pt" to="512pt,2pt" strokecolor="#009ddb" strokeweight="2pt">
            <v:stroke linestyle="single"/>
            <w10:wrap type="topAndBottom"/>
          </v:line>
        </w:pic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Mar 4: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the political party founded by actor Vijay,...</w:t>
      </w:r>
    </w:p>
    <w:p>
      <w:pPr>
        <w:pStyle w:val="Normal498"/>
      </w:pPr>
    </w:p>
    <w:p>
      <w:pPr>
        <w:pStyle w:val="Normal498"/>
        <w:ind w:left="200"/>
        <w:sectPr>
          <w:type w:val="continuous"/>
          <w:pgMar w:top="840" w:right="1000" w:bottom="840" w:left="1000" w:header="400" w:footer="400"/>
          <w:pgNumType w:fmt="decimal"/>
          <w:cols w:space="720"/>
        </w:sectPr>
      </w:pPr>
      <w:r>
        <w:br/>
      </w:r>
      <w:r>
        <w:pict>
          <v:line id="_x0000_s2963" style="position:absolute;z-index:25323008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690"/>
          <w:headerReference w:type="default" r:id="rId4691"/>
          <w:footerReference w:type="even" r:id="rId4692"/>
          <w:footerReference w:type="default" r:id="rId4693"/>
          <w:headerReference w:type="first" r:id="rId4694"/>
          <w:footerReference w:type="first" r:id="rId4695"/>
          <w:pgSz w:w="12240" w:h="15840"/>
          <w:pgMar w:top="840" w:right="1000" w:bottom="840" w:left="1000" w:header="400" w:footer="400"/>
          <w:pgNumType w:fmt="decimal"/>
          <w:cols w:space="720"/>
          <w:titlePg w:val="0"/>
        </w:sectPr>
      </w:pPr>
    </w:p>
    <w:p>
      <w:pPr>
        <w:pStyle w:val="Normal499"/>
      </w:pPr>
    </w:p>
    <w:p>
      <w:pPr>
        <w:pStyle w:val="Heading1497"/>
        <w:keepNext w:val="0"/>
        <w:spacing w:after="200" w:line="340" w:lineRule="atLeast"/>
        <w:ind w:left="0" w:right="0" w:firstLine="0"/>
        <w:jc w:val="center"/>
      </w:pPr>
      <w:hyperlink r:id="rId4696" w:history="1">
        <w:r>
          <w:rPr>
            <w:rFonts w:ascii="arial" w:eastAsia="arial" w:hAnsi="arial" w:cs="arial"/>
            <w:b/>
            <w:i/>
            <w:strike w:val="0"/>
            <w:color w:val="0077CC"/>
            <w:sz w:val="28"/>
            <w:u w:val="single"/>
            <w:vertAlign w:val="baseline"/>
          </w:rPr>
          <w:t>new party Victory is certain, says star</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Sunday Tribune (South Africa)</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2024</w:t>
      </w:r>
    </w:p>
    <w:p>
      <w:pPr>
        <w:pStyle w:val="Normal499"/>
        <w:keepNext w:val="0"/>
        <w:spacing w:after="0" w:line="240" w:lineRule="atLeast"/>
        <w:ind w:right="0"/>
        <w:jc w:val="both"/>
      </w:pPr>
      <w:bookmarkStart w:id="1481" w:name="Bookmark_499"/>
      <w:bookmarkEnd w:id="1481"/>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Newspapers Pty (Ltd)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THBL; Pg. 14</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499"/>
        <w:keepNext/>
        <w:spacing w:before="240" w:after="0" w:line="340" w:lineRule="atLeast"/>
        <w:ind w:left="0" w:right="0" w:firstLine="0"/>
        <w:jc w:val="left"/>
      </w:pPr>
      <w:bookmarkStart w:id="1482" w:name="Body_497"/>
      <w:bookmarkEnd w:id="1482"/>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64" style="position:absolute;z-index:25323110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TAMIL superstar Thalapathy Vijay unveiled the flag of his new political party,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at the party headquarters in Panaiyur, Chennai, India, on Thursday.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gave a brief speech after unveiling the yellow-and-red flag featuring two tuskers and a “vaagai” flower surrounded by stars.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Sangam period, Tamil kings wore garlands made of the vaagai flowers to symbolise victory.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said: “Our flag will become the symbol of our state. Along with the flag, we are introducing our party anthem. Our flag will flutter across the country, and Tamil Nadu will be better from now on. Victory is certain.”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TVK was launched in February, and this was its first public programme.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Vijay’s entry into politics will certainly change the political landscape in Tamil Nadu.</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is a star in his own right. His fan club, “Vijay Makkal Iyyakam”, has a million members.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 club was founded immediately after his entry as a lead actor in the 1992 movie, Naalaiya Theerpu.</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Makkal Iyyakam is now registered as All India Thalapathy Vijay Makkal Iyyakam (AITVMI).</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has entered the elite club of Tamil matinee idols who joined politics.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list ranges from actor MG Ramachandran, who became one of the most popular chief ministers of Tamil Nadu; to Dr J Jayalalithaa, who was also a matinee idol who became one of the strongest chief ministers of the state.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not all Tamil actors who join politics script a success story. For instance, Sivaji Ganesan, Vijaykanth and Kamal Haasan were not that successful in the politics of Tamil Nadu.</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legend of the Tamil movie industry, Rajinikanth, had announced his political entry just prior to the 2016 Assembly polls, but backed off, citing ill health.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2021 local body polls, the AITVMI contested 169 seats and won 115. It was a surprise win as Vijay’s fan club had outdone Kamal Haasan’s Makkal Needhi Maiam, and Seeman’s Naam Tamilar Katchi.</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Vijay is focusing on the 2026 Assembly elections and has already announced that he will retire from movies after the action thriller, Goat, is released next month. </w:t>
      </w:r>
    </w:p>
    <w:p>
      <w:pPr>
        <w:pStyle w:val="Normal499"/>
        <w:keepNext/>
        <w:spacing w:before="240" w:after="0" w:line="340" w:lineRule="atLeast"/>
        <w:ind w:left="0" w:right="0" w:firstLine="0"/>
        <w:jc w:val="left"/>
      </w:pPr>
      <w:bookmarkStart w:id="1483" w:name="Classification_484"/>
      <w:bookmarkEnd w:id="1483"/>
      <w:r>
        <w:rPr>
          <w:rFonts w:ascii="arial" w:eastAsia="arial" w:hAnsi="arial" w:cs="arial"/>
          <w:b/>
          <w:i w:val="0"/>
          <w:strike w:val="0"/>
          <w:noProof w:val="0"/>
          <w:color w:val="000000"/>
          <w:position w:val="0"/>
          <w:sz w:val="28"/>
          <w:u w:val="none"/>
          <w:vertAlign w:val="baseline"/>
        </w:rPr>
        <w:t>Classification</w:t>
      </w:r>
    </w:p>
    <w:p>
      <w:pPr>
        <w:pStyle w:val="Normal499"/>
        <w:spacing w:line="60" w:lineRule="exact"/>
      </w:pPr>
      <w:r>
        <w:pict>
          <v:line id="_x0000_s2965" style="position:absolute;z-index:253232128" from="0,2pt" to="512pt,2pt" strokecolor="#009ddb" strokeweight="2pt">
            <v:stroke linestyle="single"/>
            <w10:wrap type="topAndBottom"/>
          </v:line>
        </w:pict>
      </w:r>
    </w:p>
    <w:p>
      <w:pPr>
        <w:pStyle w:val="Normal499"/>
        <w:spacing w:line="120" w:lineRule="exact"/>
      </w:pPr>
    </w:p>
    <w:p>
      <w:pPr>
        <w:pStyle w:val="Normal4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NT</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ACTORS &amp; ACTRESSES (90%); CELEBRITIES (90%); POLITICAL ORGANIZATIONS (90%); CAMPAIGNS &amp; ELECTIONS (78%); ELECTIONS (78%); GOVERNMENT &amp; PUBLIC ADMINISTRATION (78%)</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ENTERTAINMENT &amp; ARTS (67%); MOVIE INDUSTRY (67%)</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(59%); TAMIL NADU, INDIA (91%); INDIA (95%)</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2024</w:t>
      </w:r>
    </w:p>
    <w:p>
      <w:pPr>
        <w:pStyle w:val="Normal499"/>
      </w:pPr>
    </w:p>
    <w:p>
      <w:pPr>
        <w:pStyle w:val="Normal499"/>
        <w:ind w:left="200"/>
        <w:sectPr>
          <w:type w:val="continuous"/>
          <w:pgMar w:top="840" w:right="1000" w:bottom="840" w:left="1000" w:header="400" w:footer="400"/>
          <w:pgNumType w:fmt="decimal"/>
          <w:cols w:space="720"/>
        </w:sectPr>
      </w:pPr>
      <w:r>
        <w:br/>
      </w:r>
      <w:r>
        <w:pict>
          <v:line id="_x0000_s2966" style="position:absolute;z-index:25323315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697"/>
          <w:headerReference w:type="default" r:id="rId4698"/>
          <w:footerReference w:type="even" r:id="rId4699"/>
          <w:footerReference w:type="default" r:id="rId4700"/>
          <w:headerReference w:type="first" r:id="rId4701"/>
          <w:footerReference w:type="first" r:id="rId4702"/>
          <w:pgSz w:w="12240" w:h="15840"/>
          <w:pgMar w:top="840" w:right="1000" w:bottom="840" w:left="1000" w:header="400" w:footer="400"/>
          <w:pgNumType w:fmt="decimal"/>
          <w:cols w:space="720"/>
          <w:titlePg w:val="0"/>
        </w:sectPr>
      </w:pPr>
    </w:p>
    <w:p>
      <w:pPr>
        <w:pStyle w:val="Normal500"/>
      </w:pPr>
    </w:p>
    <w:p>
      <w:pPr>
        <w:pStyle w:val="Heading1498"/>
        <w:keepNext w:val="0"/>
        <w:spacing w:after="200" w:line="340" w:lineRule="atLeast"/>
        <w:ind w:left="0" w:right="0" w:firstLine="0"/>
        <w:jc w:val="center"/>
      </w:pPr>
      <w:hyperlink r:id="rId4703" w:history="1">
        <w:r>
          <w:rPr>
            <w:rFonts w:ascii="arial" w:eastAsia="arial" w:hAnsi="arial" w:cs="arial"/>
            <w:b/>
            <w:i/>
            <w:strike w:val="0"/>
            <w:color w:val="0077CC"/>
            <w:sz w:val="28"/>
            <w:u w:val="single"/>
            <w:vertAlign w:val="baseline"/>
          </w:rPr>
          <w:t>Vijay To Host Farmers, Landowners Who Provided Venue For TVK'S First Meet In TN</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2024 Saturday</w:t>
      </w:r>
    </w:p>
    <w:p>
      <w:pPr>
        <w:pStyle w:val="Normal500"/>
        <w:keepNext w:val="0"/>
        <w:spacing w:after="0" w:line="240" w:lineRule="atLeast"/>
        <w:ind w:right="0"/>
        <w:jc w:val="both"/>
      </w:pPr>
      <w:bookmarkStart w:id="1484" w:name="Bookmark_500"/>
      <w:bookmarkEnd w:id="1484"/>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500"/>
        <w:keepNext w:val="0"/>
        <w:spacing w:before="120" w:after="0" w:line="220" w:lineRule="atLeast"/>
        <w:ind w:left="0" w:right="0" w:firstLine="0"/>
        <w:jc w:val="left"/>
      </w:pPr>
      <w:r>
        <w:br/>
      </w:r>
      <w:r>
        <w:pict>
          <v:shape id="_x0000_i2967" type="#_x0000_t75" style="width:187.48pt;height:37.5pt">
            <v:imagedata r:id="rId446"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500"/>
        <w:keepNext/>
        <w:spacing w:before="240" w:after="0" w:line="340" w:lineRule="atLeast"/>
        <w:ind w:left="0" w:right="0" w:firstLine="0"/>
        <w:jc w:val="left"/>
      </w:pPr>
      <w:bookmarkStart w:id="1485" w:name="Body_498"/>
      <w:bookmarkEnd w:id="1485"/>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68" style="position:absolute;z-index:253234176" from="0,2pt" to="512pt,2pt" strokecolor="#009ddb" strokeweight="2pt">
            <v:stroke linestyle="single"/>
            <w10:wrap type="topAndBottom"/>
          </v:line>
        </w:pict>
      </w:r>
    </w:p>
    <w:p>
      <w:pPr>
        <w:pStyle w:val="Normal500"/>
      </w:pPr>
    </w:p>
    <w:p>
      <w:pPr>
        <w:pStyle w:val="Normal500"/>
        <w:keepNext w:val="0"/>
        <w:spacing w:before="240" w:after="0" w:line="260" w:lineRule="atLeast"/>
        <w:ind w:left="0" w:right="0" w:firstLine="0"/>
        <w:jc w:val="both"/>
      </w:pPr>
      <w:hyperlink r:id="rId4704" w:history="1">
        <w:r>
          <w:rPr>
            <w:rFonts w:ascii="arial" w:eastAsia="arial" w:hAnsi="arial" w:cs="arial"/>
            <w:b w:val="0"/>
            <w:i/>
            <w:strike w:val="0"/>
            <w:color w:val="0077CC"/>
            <w:sz w:val="20"/>
            <w:u w:val="single"/>
            <w:vertAlign w:val="baseline"/>
          </w:rPr>
          <w:t>Link to Image</w:t>
        </w:r>
      </w:hyperlink>
    </w:p>
    <w:p>
      <w:pPr>
        <w:pStyle w:val="Normal500"/>
        <w:keepNext w:val="0"/>
        <w:spacing w:before="240" w:after="0" w:line="260" w:lineRule="atLeast"/>
        <w:ind w:left="0" w:right="0" w:firstLine="0"/>
        <w:jc w:val="both"/>
      </w:pPr>
      <w:hyperlink r:id="rId4705" w:history="1">
        <w:r>
          <w:rPr>
            <w:rFonts w:ascii="arial" w:eastAsia="arial" w:hAnsi="arial" w:cs="arial"/>
            <w:b w:val="0"/>
            <w:i/>
            <w:strike w:val="0"/>
            <w:color w:val="0077CC"/>
            <w:sz w:val="20"/>
            <w:u w:val="single"/>
            <w:vertAlign w:val="baseline"/>
          </w:rPr>
          <w:t>Link to Story</w:t>
        </w:r>
      </w:hyperlink>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Chennai, Nov 23 (IANS) Tamil superstar-turned-politician, President of the </w:t>
      </w:r>
      <w:r>
        <w:rPr>
          <w:rFonts w:ascii="arial" w:eastAsia="arial" w:hAnsi="arial" w:cs="arial"/>
          <w:b/>
          <w:i/>
          <w:strike w:val="0"/>
          <w:noProof w:val="0"/>
          <w:color w:val="000000"/>
          <w:position w:val="0"/>
          <w:sz w:val="20"/>
          <w:u w:val="single"/>
          <w:vertAlign w:val="baseline"/>
        </w:rPr>
        <w:t>Tamilaga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Vettri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Kazhagam</w:t>
      </w:r>
      <w:r>
        <w:rPr>
          <w:rFonts w:ascii="arial" w:eastAsia="arial" w:hAnsi="arial" w:cs="arial"/>
          <w:b w:val="0"/>
          <w:i w:val="0"/>
          <w:strike w:val="0"/>
          <w:noProof w:val="0"/>
          <w:color w:val="000000"/>
          <w:position w:val="0"/>
          <w:sz w:val="20"/>
          <w:u w:val="none"/>
          <w:vertAlign w:val="baseline"/>
        </w:rPr>
        <w:t xml:space="preserve"> (TVK), Vijay, is hosting a lunch meeting on Saturday for farmers and landowners who provided land for the party's first state conference held on October 27 in Vikkaravandi, Villupuram district.Party sources told IANS that the special event will take place at the TVK headquarters in Panaiyur, near Chennai.</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and landowners are making their way to Panaiyur to participate in the gathering, which has been organised to acknowledge their contributions.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27, the maiden state conference of the TVK was conducted on around 170 acres of land in V. Salai area.</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Agricultural fields were also utilised for the event, which drew tens of thousands of attendees.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had entered into an agreement with the farmers and landowners to restore the land for agricultural use after the event.</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goodwill gesture, the TVK leadership recently distributed free cattle to farmers in the region, according to reports.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further express appreciation and gratitude, Vijay has organised today's special event for the landowners and farmers.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for the gathering are in full swing at the TVK headquarters.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recalled that Tamil superstar Vijay drew a massive crowd, predominantly youth, at the first state conference and during the event, he strongly opposed communalism, advocated for abolishing NEET, emphasised women's empowerment, and called for returning education to the State List.</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stated that Dravidam and Tamil nationalism were like two eyes, though he did not explicitly define the terms.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neither of the two major Dravidian parties, the DMK or AIADMK, has positioned itself against Tamil nationalism.</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clarified that his organisation is not against believers, a stance widely accepted across political parties in Tamil Nadu.</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true to his promise of"dropping a bombshell," Vijay made a groundbreaking proposal for sharing power, a demand the Dravidian majors have consistently refused to entertain.</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statement was perceived as a challenge to the ruling DMK, whose coalition partners, including the Congress and VCK, have shown interest in coalition governance.</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Vijay also declared that his ideological adversary is the BJP, while his political adversary is the DMK.</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were speculations about Vijay aligning with the AIADMK, the superstar later confirmed that his party would contest all 234 seats in the 2026 Tamil Nadu Assembly elections.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aal/rad</w:t>
      </w:r>
    </w:p>
    <w:p>
      <w:pPr>
        <w:pStyle w:val="Normal5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MENAFN23112024000231011071ID1108916781</w:t>
      </w:r>
    </w:p>
    <w:p>
      <w:pPr>
        <w:pStyle w:val="Normal500"/>
        <w:keepNext/>
        <w:spacing w:before="240" w:after="0" w:line="340" w:lineRule="atLeast"/>
        <w:ind w:left="0" w:right="0" w:firstLine="0"/>
        <w:jc w:val="left"/>
      </w:pPr>
      <w:bookmarkStart w:id="1486" w:name="Classification_485"/>
      <w:bookmarkEnd w:id="1486"/>
      <w:r>
        <w:rPr>
          <w:rFonts w:ascii="arial" w:eastAsia="arial" w:hAnsi="arial" w:cs="arial"/>
          <w:b/>
          <w:i w:val="0"/>
          <w:strike w:val="0"/>
          <w:noProof w:val="0"/>
          <w:color w:val="000000"/>
          <w:position w:val="0"/>
          <w:sz w:val="28"/>
          <w:u w:val="none"/>
          <w:vertAlign w:val="baseline"/>
        </w:rPr>
        <w:t>Classification</w:t>
      </w:r>
    </w:p>
    <w:p>
      <w:pPr>
        <w:pStyle w:val="Normal500"/>
        <w:spacing w:line="60" w:lineRule="exact"/>
      </w:pPr>
      <w:r>
        <w:pict>
          <v:line id="_x0000_s2969" style="position:absolute;z-index:253235200" from="0,2pt" to="512pt,2pt" strokecolor="#009ddb" strokeweight="2pt">
            <v:stroke linestyle="single"/>
            <w10:wrap type="topAndBottom"/>
          </v:line>
        </w:pict>
      </w:r>
    </w:p>
    <w:p>
      <w:pPr>
        <w:pStyle w:val="Normal500"/>
        <w:spacing w:line="120" w:lineRule="exact"/>
      </w:pPr>
    </w:p>
    <w:p>
      <w:pPr>
        <w:pStyle w:val="Normal5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AGRICULTURAL LANDS (90%); CONFERENCES &amp; CONVENTIONS (90%); LAND USE &amp; DEVELOPMENT (90%); TALKS &amp; MEETINGS (90%); TRENDS &amp; EVENTS (90%); ELECTIONS &amp; POLITICS (89%); POLITICAL &amp; SOCIAL IDEOLOGIES (89%); AGREEMENTS (78%); GOVERNMENT &amp; PUBLIC ADMINISTRATION (78%); NATIONALISM (78%); POLITICAL ORGANIZATIONS (78%); POLITICS (78%); ELECTIONS (73%); CAMPAIGNS &amp; ELECTIONS (72%); LAND RECLAMATION (72%); POLITICAL PARTIES (62%)</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LANDS (90%)</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CHENNAI, TAMIL NADU, INDIA (88%); TAMIL NADU, INDIA (90%); INDIA (92%)</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500"/>
      </w:pPr>
    </w:p>
    <w:p>
      <w:pPr>
        <w:pStyle w:val="Normal500"/>
        <w:ind w:left="200"/>
      </w:pPr>
      <w:r>
        <w:br/>
      </w:r>
      <w:r>
        <w:pict>
          <v:line id="_x0000_s2970" style="position:absolute;z-index:2532362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Vijay's Tamilaga Vettri Kazhagam criticizes potential delimitation based on population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'Bhoomi Pujan' held in Vikravandi ahead of first state-conference of Tamilaga Vettri Kazhagam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Tamil actor Vijay's Tamilaga Vettri Kazhagam officially registered as political party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Huge crowd swarm at actor Vijay-led Tamilaga Vettri Kazhagam's first state conference in Tamil Nadu: VIDEO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ECI officially registers Actor Vijay's Tamilaga Vettri Kazhagam as a political party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Vijay’s Tamilaga Vettri Kazhagam is now a registered political party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Tamilaga Vettri Kazhagam backs sugarcane farmers in Thanjavur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Vijay's Tamilaga Vettri Kazhagam welcomes Aadhav Arjuna, offers him key role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Actor Vijay's Tamilaga Vettri Kazhagam Rally LIVE Updates: 'Those spoiling the country with divisive politics are TVK's primary ideological enemy,' says Tamil 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Tamil actor Vijay's Tamilaga Vettri Kazhagam to skip Vikravandi bypoll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"False": TVK General Secretary on "rumours" of alliance between Tamilaga Vettri Kazhagamand, AIADMK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Actor Vijay’s Tamilaga Vettri Kazhagam aims at enrolling two crore members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Vijay to unveil Tamilaga Vettri Kazhagam symbol and flag tomorrow</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Actor Vijay to unveil Tamilaga Vettri Kazhagam flag, symbol today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Actor Vijay unveils Tamilaga Vettri Kazhagam flag, symbol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Actor Vijay's Tamilaga Vettri Kazhagam is BJP's C team: DMK minister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Tamilaga Vettri Kazhagam chief Vijay challenges Waqf law validity in SC</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Actor-politician Vijay accorded ‘Y’ scale security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Tamil superstar Vijay lays out TVK's ideology in first political speech: 'Left my career at the peak'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Tamil Actor Vijay Unveils Tamilaga Vettri Kazhagam Party Flag. Watch Video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Vijay hoists Tamilaga Vettri Kazhagam’s flag; urges party members to work for welfare of Tamil Nadu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Politician Annamalai Accuses Thalapathy Vijay Of Hypocrisy: 'He Smokes, Drinks And Pinches Hips Of Heroines Instead Of Focusing On Politics'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Tamil actor Vijay announces his political party, names it 'Tamilaga Vettri Kazhagam'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'Our First Door Has Opened': Actor Vijay's Tamilaga Vettri Kazhagam Officially Recognised By Election Commission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AIADMK district secretaries’ meet may avoid discussing actor Vijay’s Tamilaga Vettri Kazhagam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'Thalapathy' Vijay on quitting films at Tamilaga Vettri Kazhagam rally: 'I'm throwing away the peak of my career, my salary...'; None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Thalapathy Vijay Unveiled Flag, Song Of Newly Founded Political Party Tamilaga Vettri Kazhagam (TVK) [WATCH]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Ambedkar Jayanti 2025: Actor-Politician Vijay Pays Tribute To 'Principal Leader' On His 135th Birth Anniversary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TVK initiates action against its member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Vijay dons skullcap, hosts Iftar during Ramzan; viral video leaves netizens divided: 'Politics can make person do any'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Thalapathy Vijay's Fans Jump From Tree, Climb His Vehicle's Roof During Actor's Coimbatore Rally (VIDEO)</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Actor Vijay's party TVK to hold its first general council meeting in Thiruvanmayur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Thalapathy Vijay's Hand Heart At TVK's First Anniversary Meet Gets ALL The Love From Party Members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Tamil Actor Thalapathy Vijay Launches Political Party, Names It 'Tamilaga Vettri Kazhagam'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Communist Party of India and Tamilaga Vettri Kazhagam move Supreme Court challenging Waqf Amendment Act 2025</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'Invited Alcoholics, Gamblers': Fatwa Issued Against Actor Vijay For Controversial Iftar Party In Chennai</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TVK Leader Vijay Slams Centre Over LPG Price Hike; Calls Out Both BJP And DMK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Chennai: Prashant Kishor Meets Vijay, Will He Be TVK's Election Strategist For 2026 TN Polls?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Thalapathy Vijay Appeals To TVK's IT Wing: 'You Are Virtual Warriors, Be Dignified'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'Political destruction of South': TVK chief Vijay slams delimitation, calls for united resistance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TVK leader Vijay slams Centre over LPG price hike; calls out both BJP and DMK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Tamil Superstar Vijay to expand his party TVK's grassroots network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Actor Vijay, Political Leaders, Organisations Move Supreme Court Against Waqf (Amendment) Act 2025</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Tamil star Vijay hosts Iftar in Chennai during Ramzan month; takes part in prayer before breaking fast. Watch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Vijay confirms that Jana Nayagan will be the swan song of his film career at TVK meet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Tamil superstar Vijay’s TVK denies any alliance with AIADMK, to contest solo in 2026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Tamil Superstar Vijay to expand his party TVK's grassroots network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TN: Vijay warns against unauthorised representation of TVK in media debates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Tamil Superstar Vijay To Expand His Party TVK's Grassroots Network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Tamil Superstar Vijay'S TVK Denies Any Alliance With AIADMK, To Contest Solo In 2026</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'Eager To Walk Beside Him...' Samuthirakani On Thalapathy Vijay's Political Party 'Tamilaga Vettri Kazhagam'</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Actor-politician Vijay hits out at DMK govt for failing to fulfil promise to scrap NEET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"2026 fight will be between TVK and DMK": Actor Vijay throws gauntlet for Tamil Nadu Assembly elections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TVK president Vijay meets T.N. Governor, submits petition on women safety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Actor Vijay's TVK to boycott Erode (East) bypoll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Tamil superstar Vijay’s TVK denies any alliance with AIADMK, to contest solo in 2026</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Target of 2 crore new members, women's participation: Actor Vijay's party agenda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TVK leader Vijay extends birthday greetings to Tamil Nadu CM MK Stalin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"Misleading people under guise of Dravidian model": Actor-turned-politician Vijay's veiled jibe at DMK</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TN: Vijay warns against unauthorised representation of TVK in media debates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Actor Vijay unveils party flag symbolising victory: Follow path of social justice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GOAT Review OUT: HIT Or FLOP? Is Thalapathy Vijay'S Action Drama Worth Watching? Read THIS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'That's How NEET Can Be Removed From Tamil Nadu ': Actor Vijay's TVK Passes Resolution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'Was most expected': DMK takes 'fell at BJP's feet' dig at Palaniswami as AIADMK reunites with NDA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T.N. Law Minister Regupathy calls TVK the ‘C team’ of BJP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Tamil Nadu: Tamilaga Vettri Kazhagam Chief and Actor Vijay opposes CAA notification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Actor Vijay's party recognised by poll panel, aims for 2026 Tamil Nadu election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Thalapathy 69: Vijay to play 'torch bearer of democracy' in his final film, to be directed by H Vinoth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TN Congress Chief Selvaperunthagai Invites Star-Turned-Politician Vijay To Join INDIA Bloc</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TN Congress chief Selvaperunthagai invites star-turned-politician Vijay to join INDIA bloc</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TN: TVK to protest against arrest of Tamil fishermen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'Vijay can't win in Tamil Nadu,' says Rajinikanth's elder brother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Actor Vijay's TVK party passes resolution opposing BJP's push for One Nation One Election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TVK protest against Union, state govts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TN: TVK to protest against arrest of Tamil fishermen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Thalapathy Vijay Launches Political Party; To Contest 2024 Elections?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Thalapathy Vijay's TVK Flag Anthem blurs lines between cinema and politics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Thalapathy Vijay To Embark On A Foot Journey To 100 Tamil Nadu Assembly Constituencies? Here's What We Know</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'Divisive Politics...': TVK Chief Actor Vijay Opposes CAA Implementation In Tamil Nadu</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TVK President, actor Vijay meets protestors, urges government to 'restudy' Parandur airport project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An 11-year-old boy burns his hands while performing in Thalapathy Vijay's birthday celebrations; event turns tragic</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Actor-politician Vijay mocks DMK, Centre over 3-language NEP row: 'Like LKG-UKG kids'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Tamil star announces political party Tamilaga Vettri Kazhagam, to quit cinema for full-time political career; Tamil superstar Vijay has announced his political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TN: TVK President Vijay's security guard puts pistol on head of fan for breaching security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TVK chief Vijay slams Tamil Nadu budget as 'politically motivated' and 'vote-driven'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Viral Video Shows Girl Asking Thalapathy Vijay To Remove His Arm From Around Her Shoulder - Here's The Truth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Vijay sold film tickets in black, can't lecture on corruption: DMK Minister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TVK Chief Vijay Thalapathy Hoists Party Flag, Declares It A Flag For The Future Generation Of Tamil Nadu</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Fans throng Madurai airport to see Vijay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DMK eyes easy win in Erode (East) Assembly seat by-election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Thalapathy 69: First look of Vijay's last film to be out on Republic Day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Thalapathy Vijay's TVK Flag Anthem blurs lines between cinema and politics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Thalapathy Vijay Appeals Youth To Avoid 'Temporary Pleasures, Drugs': 'Tamil Nadu's DMK Govt Has Failed Miserably' (VIDEO)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Tamil Nadu CM Stalin escalates 'Hindi imposition' row, claims language push erased 25 native tongues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Actor-politician Vijay moves Supreme Court against Waqf Act 2025</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Ministers downplay Vijay’s criticism at DMK over women safety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Director Lokesh Kanagaraj on Vijay's political entry: Wish to see him in films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Thalapathy Vijay praises Pawan Kalyan for his impressive victory in Andhra Pradesh assembly elections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Actor Vijay's Party Marks Milestone, Eyes Major Political Shift in Tamil Nadu</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Premalatha Vijayakumar to finalise our alliance with AIADMK: DMDK</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"You and your safety are important": Actor Vijay's message for volunteers ahead of party's first state conference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Premalatha Vijayakumar to finalise our alliance AIADMK: DMDK</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TVK leader calls Tamil Nadu BJP's liquor scam protest 'drama', demands real action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Actor Vijay ridicules BJP-DMK”s social media war, likens it to kindergarten kids” fight</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Seeman ridicules Vijay’s view on equality</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Kishor meets Vijay ahead of 2026 state polls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Thalapathy Vijay praises Pawan Kalyan for his impressive victory in Andhra Pradesh assembly elections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'Kannadigas are not Dravidians': Tamil Nadu CM MK Stalin's Ugadi wishes spark debate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Mohanlal, Kamal Haasan, Varalaxmi Greet Vijay On Birthday</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Premalatha Vijayakumar To Finalise Our Alliance With AIADMK: DMDK</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What Was Pawan Kalyan's Advise To Tamil Superstar And Politician Thalapathy Vijay?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Aadhav Arjuna, Nirmal Kumar join Vijay’s TVK</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Actor Vijay ridicules BJP-DMK's social media war on language row, likens it to kindergarten fight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Dalai gets Z security after intel warning of likely threats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SC To Hear On Wednesday Pleas Against Waqf Amendment Act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TVK will run a clean govt: Vijay</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DMK, BJP pretending to fight over language policy, says Vijay</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Gopichand Malineni Says Vijay Opted Out Of His Film Due To 'Pressure' To Choose Tamil Director For Final Project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Thalapathy 69: Vijay signs a final film before entering politics; fans call it 'one last dance'. Watch</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Udhayanidhi debunks actor Vijay’s comment on DMK returning to power in 2026</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India Today's MOTN survey reflects Tamil Nadu people's feelings: DMK Minister</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Centre grants Z-category security to Dalai Lama</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TN parties against 3 language policy</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AP dy CM Pawan Kalyan offers prayers in TN temples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Vijay's TVK Boycotts Erode East Bypoll Over Ruling Party Tactics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Premalatha Vijayakumar to finalise our alliance with AIADMK: DMDK</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Tamil Nadu is safe for women, says Law Minister Regupathy; urges TVK leader Vijay to visit other States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Tamil actor-politician Vijay to be guarded by CRPF</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Can Vijay’s Tamilaga Vettri Kazhagam seek a new election symbol in 2026? | Explained Premium</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Actor Vijay gets 'Y' security cover, BJP asks why DMK didn't do so on its own</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Minorities will vote against DMK, says Annamalai</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AP dy CM Pawan Kalyan offers prayers in TN temples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Tamil Actor-Politician Vijay To Be Guarded By CRPF</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AIADMK-BJP Alliance Back On Cards For 2026 Tamil Nadu Elections? Palaniswami Keeps Options Open</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Actor Vijay Mocks DMK-Centre Spat Over Hindi Policy: 'Like LKG, UKG Kids Fighting'</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EPS hint, new Annamalai tilt stir BJP-ADMK alliance talk</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YSR Congress Files Petition Against Waqf Act In Supreme Court, Citing Serious Constitutional Violations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Patra, BJP’s Manipur in-charge, offered Z-class security cover</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Tamil actor-politician Vijay to be guarded by CRPF</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Thalapathy Vijay Fans Climb Up Van To Meet Kollywood Superstar During His Political Rally - Watch</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Actor-politician Vijay moves Supreme Court against Waqf Act</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CM misleading people with false narrative of Hindi imposition: Tamilisai</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Tamil Nadu Congress invites actor Vijay to join INDIA bloc, BJP mocks offer</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Vijay's TVK gears up for 2026 TN Assembly polls with strong organisational structure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Lottery King Santiago Martin's son slams Aadhav Arjuna for remarks on Annamalai</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Dalai gets Z security after intel warning of likely threats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Tamil Actor-Politician Vijay Gets 'Y' Security Cover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'Hindi Imposition' Row Turns Sour For BJP, Tamil Actor Ranjana Natchiyaar Leaves Party To Join Vijay's TVK</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Jaat director Gopichand Malineni says Vijay left his project as he was 'pressured' to pick Tamil director for last film</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Vijay puts ‘vettri’ in party name, promises to take on corruption</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DMK anticipates landslide victory in Erode East; bypoll sees 65 pc voter turnout</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Temporary announcements during disaster is only an eyewash, Vijay slams T.N. govt</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Dalai Lama gets Z-category security</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Tamil actor Vijay, BJP Manipur in-charge Patra get security too</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Dalai gets Z security after intel warning of likely threats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"It will go by the Constitution": Union Minister Suresh Gopi defends delimitation amid opposition by southern states'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CM Stalin, Vijay condemn Union govt for blocking ‘Ananda Vikatan’ website</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Vijay's Tamilaga Vettri Kazhagam criticizes potential delimitation based on population</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Vijay's TVK Gears Up For 2026 TN Assembly Polls With Strong Organisational Structure</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Actor ‘Delhi’ Ganesh passes away at 80; PM, CM Stalin pay tributes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Dalai gets Z security after intel warning of likely threats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Vijay's TVK gears up for 2026 TN Assembly polls with strong organisational structure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Karnataka to propose resolution to scrap NEET amid uproar over paper leak</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Tamil star Vijay hosts Iftar party in Chennai</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Tamil Nadu Assembly passes resolution to scrap NEET amid controversy</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We will consider only constructive criticism in our political journey, says actor Vijay</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Patra, BJP’s Manipur in-charge, offered Z-class security cover</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Actor-politician Vijay demands caste-based census, calls delay 'unacceptable'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SC to hear petitions against new Waqf law tomorrow</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Thalapathy Vijay accused of 'insulting' at Iftar party: Reports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The Greatest Of All Time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Watch | Thalapathy Vijay dons skullcap, hosts iftaar in Ramzan month, viral video divides netizens: 'This is totally politics'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Vijay slams T.N. govt for not conducting caste survey</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Vijay looks shocked as fan dramatically jumps down a tree to meet him at rally; internet jokes he recreated this scene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TVK Names Superstar Vijay As Its CM Candidate, Alliance Only With Parties Recognising His Leadership</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Prashant Kishor Meets Vijay As Tamil Nadu ’s 2026 Political Battle Heats Up</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Thalapathy Vijay's Security Guards Heckle, Point Gun At Elderly Fan Trying To Meet Actor At Madurai Airport (VIDEO)</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Hanumankind confirms new song for Vijay's final film Jana Nayagan, says Anirudh has created a 'beautiful rap song'</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Vijay’s speech lacked clarity: L. Murugan</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Priya Prakash Varrier almost in tears at event, thought Vijay 'appreciated' her for Good Bad Ugly: 'This is too much'</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Actor Vijay's Tamizhalaga Vettri Kazhagam sets membership target at 2 crore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Vijay accuses DMK of corruption in Tamil Nadu liquor trade, calls for probe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TN Governor, political leaders across party lines laud 'Operation Sindoor'</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Vijay accuses DMK of betraying voters in Tamil Nadu</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TVK chief Vijay demands fair delimitation, questions commission's independence</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Renowned actor Delhi Ganesh passes away at 80</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Viral video: Thalapathy Vijay stops his car to greet fans after Jana Nayagan shoot</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Actor-politician Vijay's party rejects 'baseless' rumours of alliance with AIADMK</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Actor Vijay's party opposes One Nation One Election, passes resolution</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DMK anticipates landslide victory in Erode East; bypoll sees 65 pc voter turnout</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Thalapathy Vijay's 69th film is titled 'Jana Nayagan'; fresh posters out</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Actor Vijay bats for secularism, Tamil, and removing Governor in first political rally</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2026 Tamil Nadu Assembly polls: Vijay’s TVK to hold four-day meet of party functionaries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Complaint Filed Against Thalapathy Vijay For Hurting Religious Sentiments At Iftar Event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Was Vijay attacked by unknown person at Coimbatore airport? Fans bust rumours</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Vijay garlands BR Ambedkar statue in Chennai on Ambedkar Jayanti; posts note on 'social justice, equality'. Watch</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TN Chief Minister Stalin, EPS Other Leaders Greet Workers On International Labour Day</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TN govt, DMK to not attend Guv's R-Day 'At Home' reception</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Police complaint against Vijay for allegedly 'insulting Muslims' at Iftar event: Report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'If I was shot...': Thalapathy Vijay's fan breaks silence after actor's security guard points gun at him, watch viral video</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Actor Vijay's TVK launches '#GetOut campaign' against DMK govt, Centre</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Viral Video: Student asks Thalapathy Vijay not to put his arm around her shoulder; fake or real?</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2026 TN Assembly polls: Vijay’s TVK to hold four-day meet of party functionaries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Thalapathy Vijay attends Keerthy Suresh's wedding with Antony Thattil in Goa; see pics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Actor Vijay Gets 'Y' Scale Security Cover. Here's Why</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PM Modi cartoon row: Madras HC directs Union govt to unblock 'Ananada Vikatan' website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Vijay's fans in Madurai follow him on bikes without helmets despite him asking them not to: 'This is dangerous'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Patra, BJP’s Manipur in-charge, offered Z-class security cover</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Tamil Nadu : VCK chief welcomes caste census but says its "political drama" done for Bihar elections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Dalai gets Z security after intel warning of likely threats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Tamil actor Vijay, BJP Manipur in-charge Patra get security too</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PMK will be part of coalition govt in TN in 2026: Anbumani</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Vijay's TVK to hold protest against Waqf Bill in Tamil Nadu tomorrow</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Vijay's TVK adopts 17 resolutions at first general body meet since formation</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TVK names superstar Vijay as its CM candidate, alliance only with parties recognising his leadership</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"Vijay is the new hope for Tamil Nadu ": Prashant Kishor supports TVK</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'Why does it look like...' - Actor-politician Thalapathy Vijay's TVK party's flag trigger online debate; what do its colour, emblem mean</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Vijay’s TVK to organise its first public rally in Vikravandi on Oct. 27</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TN Chief Minister Stalin, EPS other leaders greet workers on International Labour Day</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Tamil Star Vijay Hosts Iftar Party In Chennai</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Actor Vijay Condoles Deaths After Chennai Marina Air Show; Asks State To Ensure Amenities In Future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Tamil superstar Vijay's party TVK to appoint 70,000 booth committee secretaries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Actor Vijay's TVK Launches '#Getout Campaign' Against DMK Govt, Centre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Vijay Sports New Look For His Farewell Film Jana Nayagan</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Opinion poll predicts victory for DMK in Erode (East) byelection</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AIADMK, BJP stitch alliance in Tamil Nadu again for 2026 Assembly polls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On Women's Day, Vijay slams DMK, calls for change in 2026</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Election strategist Prashant Kishor meets TVK Founder Vijay ahead of 2026 TN Assembly polls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Massive protests break out in Kolkata , Chennai after Parliament clears Waqf Bill; Owaisi moves Supreme Court</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Vijay's last film to hit screens in October 2025; poster out</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India 's highest paid actor quit films despite 9 blockbusters in a row, made Rs 4000 crore at box office, retired when...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Thalapathy Vijay Offers Prayers, Hosts Iftaar Party In Chennai During Holy Month Of Ramadan 2025</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Vijay meets Kovai boothagents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Hanumankind confirms rap song in Thalapathy Vijay's final film Jana Nayagan: 'Anirudh's created a great track' Although Hanumankind did not disclose further abo....</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TVK names superstar Vijay as its CM candidate, alliance only with parties recognising his leadership</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We thwarted the plans of our ideological enemies: Thol. Thirumavalavan</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TN Governor, political leaders across party lines laud 'Operation Sindoor'</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Vijay hoists TVK flag, vows to strive for TN, and uplift people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Pawan Kalyan Extends Warm Wishes to Thalapathy Vijay on His Political Journey</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TVK chief Vijay calls for November 1 to be celebrated as Tamil Nadu Day</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TN Raj Bhavan changing actor's name to Joseph Vijay in press release is fascism: DMK student wing</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Actor Vijay's TVK launches '#GetOut campaign' against DMK govt, Centre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Huge protests erupt in Kolkata , Chennai after parliament passes Waqf Amendment Bill</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Former VCK leader Aadhav Arjuna likely to join actor Vijay's party</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Actor Vijay moves Supreme Court against Waqf Act</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Flagpoles erected by TVK pose danger to motorists in Villivakkam</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Vijay accuses DMK of betraying voters on NEET, other issues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TVK is now a registered party, says actor Vijay</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TN Governor, Political Leaders Across Party Lines Laud 'Operation Sindoor'</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Vijay launches Get Out campaign against DMK, BJP govts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'Vijay faced pressure from locals to choose Tamil director for final film', reveals Gopichand Malineni; Filmmaker Gopichand Malineni has revealed that his film ....</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Actor Vijay's security pointing gun at fan's head airport visit sparks row</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Tamil Superstar Vijay's Party TVK To Appoint 70,000 Booth Committee Secretaries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Vijay's TVK to hold protest against Waqf Bill in Tamil Nadu tomorrow</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PM's speech in Parliament sounds like BJP in Opposition: Tamil Nadu Chief Minister</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TVK chief Vijay extends women’s day wishes; slams DMK govt on safety issues</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TN Raj Bhavan changing actor Vijay’s name to C. Joseph Vijay in press release is fascism: DMK student wing</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"Emerging as a political force," says Actor Vijay as his party TVK celebrates first anniversary</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Vijay's security pulls out a gun as fan tries to get close to actor at airport; internet calls it 'scary'. Watch</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Vijay's TVK To Hold Protest Against Waqf Bill In Tamil Nadu Tomorrow</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TVK chief Vijay extends women’s day wishes; slams DMK govt on safety issues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Vijay identifies DMK &amp; BJP as TVK’s enemies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2026 TN Assembly Polls: Vijay'S TVK To Hold Four-Day Meet Of Party Functionaries</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TVK Chief Vijay Extends Women'S Day Wishes; Slams DMK Govt On Safety Issues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Pawan Kalyan advises Vijay to 'stick around' irrespective of TN election results: 'Be prepared for turbulence'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Actor Vijay extends support to T.N. government’s resolution against NEET</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Viral Video: Student Asks Thalapathy Vijay Not To Put His Arm Around Her Shoulder Fake Or Real?</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Famous Actor Surprises Fans, Joins Vijay At TVK Meeting In Coimbatore</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TN govt, DMK to not attend Guv's R-Day 'At Home' reception</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Discussed TN issues including law and order with Amit Shah; no alliance talks: Edappadi</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Vijay's TVK holds first general meeting, opposes delimitation</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'2026 fight will be between TVK and DMK': Actor Vijay throws gauntlet for Tamil Nadu assembly elections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Vijay's TVK distributes QR code-based ID cards for March 28 general council meet</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TN Raj Bhavan Changing Actor Vijay'S Name To C. Joseph Vijay In Press Release Is Fascism: DMK Student Wing</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Vijay gets Y-security with 8-person entourage due to threats ahead of political entry: Report</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Tamil superstar Thalapathy Vijay hints at quitting acting for politics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Flagpoles erected by TVK pose danger to motorists in Villivakkam</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Tamil Nadu BJP's Annamalai whips himself seeking justice in Anna University sexual assault case | Video</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Discussed TN issues including law and order with Amit Shah; no alliance talks: Edappadi</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TN Govt, DMK To Not Attend Guv's R-Day 'At Home' Reception</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Chennai: Superstar Thalapathy Vijay To Honour Class 10 And 12 Toppers Of Tamil Nadu</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Prakash Raj calls Pawan Kalyan 'inconsistent'; says Vijay has no 'vision'</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Jana Nayagan: Actor-politician Vijay's final film to have a Pongal release Thalapathy Vijay, who floated his political party last year, has reportedly decided t....</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Annamalai slams Vijay for 'work-from-home politics' over BJP's liquor scam protest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Vijay's TVK distributes QR code-based ID cards for March 28 general council meet</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Vijay, Prashant Kishor step out together, set stage for party's 2026 battle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DMK political enemy, BJP ideological foe: Actor Vijay</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Actor Vijay’s statement on power sharing will create confusion, says Durai Vaiko</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Annamalai slams Vijay over language row, says 'practise what you preach, bro'</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Thalapathy Vijay's AI-Generated Beard PHOTO Sparks Trolls As Fans Compare Him To Hugh Jackman's Wolverine: 'Don't Disrespect...'</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Discussed TN Issues Including Law And Order With Amit Shah; No Alliance Talks: Edappadi</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Tamil Nadu : Stalin Urges PM Modi To Base Delimitation On 1971 Census; BJP And Ally Skip All-Party Meet, Accuse DMK Of Diversion Tactics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Actor Vijay's party to hold first rally on September 23 in Tamil Nadu 's Vikravandi</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One year of TVK: Over 2,000 party office bearers to attend celebrations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TN Raj Bhavan changing actor Vijay’s name to C. Joseph Vijay in press release is fascism: DMK student wing</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Did Thalapathy Vijay Wish Priya Prakash Varrier For Good Bad Ugly? Actress Gets Teary-Eyed After...</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Tamilaga Vettri Kazhagam chief Vijay challenges Waqf law validity in SC</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Vijay says 2026 Tamil Nadu Assembly Election to be direct fight between DMK, TVK</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Prashant Kishor to be ‘special adviser’ to Vijay’s TVK</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Vijay Slams DMK Govt, Pledges Support To Farmers Protesting Airport Project</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EPS meets Amit Shah in Delhi, speculations rife on possible renewal of AIADMK-BJP alliance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EPS meets Amit Shah in Delhi, speculations rife on possible renewal of AIADMK-BJP alliance</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Actor-politician Vijay accuses DMK of misleading TN on NEET scrapping</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Tamil superstar-turned-politician Vijay pays floral tribute to Ambedkar</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Corporation removes TVK banner, sparks online clash</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Jagan Reddy's party challenges Waqf Act in top court: Violates fundamental rights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TVK Chief Vijay Hits Out At Amit Shah's Remarks On Ambedkar</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Did Annamalai call Thalapathy Vijay a hip pincher?</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We will achieve our target, Vijay tells TVK cadres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Simran To Reunite With Vijay After 20 Years In Thalapathy 69?</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Trisha Krishnan To Join Her Ghilli Co-Star Thalapathy Vijay's Political Party? Actress' Mother Reveals</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Why are Muslim bodies protesting against Waqf Amendment Act, 2025?</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Actress Ranjana Nachiyaar Quits BJP, Likely To Join Vijay's TVK</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Thalapathy Vijay's bodyguard points gun at fan who breached security at Madurai airport to meet the star While Vijay was proceeding towards the terminal entranc....</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Vijay’s TVK gets ECI registration</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Annamalai mocks Vijay over Union Budget remarks, questions his political knowledge</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Why Vijay's TVK Lacks The Blueprint For Jana Sena's Andhra Victory</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TN: Governor RN Ravi visits Anna University following sexual assault incident</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Whom does Tamil Nadu prefer as Chief Minister? CVoter survey reveals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Arjuna has worked closely with Kishor before</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Why are Muslim bodies protesting Waqf Amendment Act, 2025?</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Jana Nayagan release date: Vijay's final film will hit screens for Pongal 2026; fans say 'one last box office raid'</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Actress Ranjana Nachiyaar quits BJP, likely to join Vijay's TVK</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'Misleading people under guise of Dravidian model': Actor-turned-politician Vijay's veiled jibe at DMK</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DMK, BJP pretending to fight over language policy: Vijay</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Prashant Kishor to be 'special adviser' to Vijay's TVK ahead of 2026 polls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If French can be taught in schools, why can’t other Indian languages, asks Tamilisai</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Vijay only echoes the principles of Dravidian parties: Annamalai</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BJP's Language Policy Claims Long-Term Member: Ranjana Nachiyaar Joins Vijay's TVK</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"Will work for development of Tamil Nadu ": Actor Vijay reveals party flag, logo for TVK</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Vijay’s party will pose challenge to Dravidian parties: H Raja</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TVK Chief Vijay Calls For November 1 To Be Celebrated As Tamil Nadu Day</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SC to hear petitions against Waqf Act Amendments</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One year of TVK: Vijay unveils busts of party’s ideological icons, calls for a new political path in 2026</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Leaders will decide on alliance with actor Vijay’s party: Khushbu Sundar</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‘Nothing wrong with it’: Dairy Minister on VCK’s call to AIADMK to join alcohol prohibition conference</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TVK chief Vijay hits out at Amit Shah's remarks on Ambedkar</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Actor Vijay's TVK opposes three-language policy, delimitation, Waqf Bill, passes resolutions against it</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TN govt allows special shows for Vijay-starrer GOAT on Thursday &amp; Friday</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Tamil Nadu political parties pass resolution against Centre's delimitation plan</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TN Govt Allows Special Shows For Vijay-Starrer GOAT On Thursday &amp; Friday</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Priyamani, Prakash Raj, Narain and Gautham Vasudev Menon join Vijay's Thalapathy 69</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Will AIADMK rejoin BJP-led NDA ahead of Tamil Nadu assembly polls 2026? Speculation rife as EPS visits Delhi</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Two Killed En Route To Actor Vijay's TVK Conference; Huge Turnout In Tamil Nadu 's Villupuram</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Thalapathy Vijay Birthday: GOAT Teaser Dropped; Actor Performs High-Octane Stunts [WATCH]</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Vijay urges action over words as TVK prepares for 1st political conference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TVK chief Vijay hits out at Amit Shah's remarks on Ambedkar</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Thalapathy Vijay-starrer ‘Thalapathy 69’ to be helmed by H Vinoth</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Actor Vijay's political party TVK to hold first general council meet on February 26</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Actor Vijay Launches Strong Critique Against DMK and BJP in First General Council Meeting of TVK</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DMK, BJP pretending to fight over language policy: TVK president Vijay</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Vijay's 11-year-old fan sustains burns as he attempts dangerous martial arts stunt on actor's 50th birthday An 11-year-old boy sustained burns while attempting ....</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Vijay Urges Pondy Govt To Take Strict Action Against Murderers of Nine-year-old</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Tamil Nadu : Preparations underway for Vijay-led TVK's first state-level conference</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Actor Vijays TVK opposes three-language policy, delimitation, Waqf Bill, passes resolutions against it</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Tamil Nadu Assembly Passes Resolution To Scrap NEET Amid 'Paper Leak And Grace Marks' Row</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'Not Acceptable': Thalapathy Vijay Denounces CAA, Calls For Tamil Nadu 's Opposition</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Tamilisai takes dig at DMK for embracing Hindu ideals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EPS Meets Amit Shah In Delhi, Speculations Rife On Possible Renewal Of AIADMK-BJP Alliance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TVK meet: Vijay’s party demands withdrawal of Waqf Bill, continuation of bilingual policy</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Tamil superstar Thalapathy Vijay hints at quitting acting for politics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Vijay slams DMK govt, pledges support to farmers protesting airport project</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Leaders Will Decide On Alliance With Actor Vijay'S Party: Khushbu Sundar</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Tamil Nadu language row turns sour for BJP, actor Ranjana Natchiyaar leaves party to join Vijay's TVK</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Actor Vijay’s political entry poses no threat to DMK’s victory in 2026, says Vaiko</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CPM MP John Brittas criticises Waqf Amendment bill for "creating polarisation" party to oppose bill</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Vijay slams DMK govt, pledges support to farmers protesting airport project</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"Land selection a state subject": BJP Tamil Nadu President K Annamalai on protest over new Airport</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'Hindi imposition' row turns sour for BJP, Tamil actor Ranjana Natchiyaar leaves party to join Vijay's TVK</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‘Our party is not for pannaiyars’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Bobby Deol confirmed for Thalapathy Vijay's 'Thalapathy 69'</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One year of TVK: Over 2,000 party office bearers to attend celebrations</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DMK ‘staging drama’ with conflicting positions on farmers’ issues: Actor Vijay at Parandur</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TN govt allows special shows for Vijay-starrer 'GOAT' on Thursday &amp; Friday</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Premalu actress Mamitha Baiju boards Vijay's final film Thalapathy 69</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After MK Stalin, Udhayanidhi warns Vijay, TVK: Only DMK will win in 2026</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Tamil Superstar-Turned-Politician Vijay Pays Floral Tribute To Ambedkar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'Hindi imposition' row turn sour for BJP, Tamil actor Ranjana Natchiyaar leaves party to join Vijay's TVK</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Rajinikanth's team issues statement after his fan suggests egging Vijay; degrades him: 'Cinema is meant to unite people'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Actor-Politician Vijay Accuses DMK Of Misleading TN On NEET Scrapping</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TN govt allows special shows for Vijay-starrer GOAT on Thursday &amp; Friday</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Vijay’s team awaits police nod for Vikravandi meet</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Thalapathy Vijay to honour class 10, 12 toppers of Tamil Nadu</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One Year Of TVK: Over 2,000 Party Office Bearers To Attend Celebrations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Actor Ranjana Nachiyaar joins Vijay's party after quitting BJP over language row</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Thalapathy Vijay-starrer The Greatest of All Time mints Rs 126 crore worldwide on Day 1</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Bobby Deol roped in for Vijay's Thalapathy 69</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Vijay urges booth agents to build public trust and strengthen TVK’s presence for 2026 election in Tamil Nadu</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Thalapathy 69: Vijay wields a whip in second look for Jana Nayagan</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Chinna Chinna Kangal, The Second Single From Thalapathy Vijay's GOAT, To Be Released On June 22</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Udhayanidhi has been acing all tests, says Stalin</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CPI urges Centre to protect Tamil Nadu fishermen’s rights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Huge protests erupt in Kolkata , Chennai after parliament passes Waqf Amendment Bill</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TVK leader says Vijay is like atom bomb, claims Annamalai is DMK's setting</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Udhayanidhi wishes actor Vijay on maiden public rally, says this on party ideology</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Thalapathy Vijay-starrer 'Thalapathy 69' to be helmed by H Vinoth</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Vijay will wipe out DMK's "monarchical rule" in Tamil Nadu : TVK's Veera Vigneshwaran</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TVK Flag Launch: When Thalapathy Vijay Was Uncertain About His Interest In Politics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Vikravandi wore a festive look hosting TVK’s conference; massive crowd throngs venue</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Will have ideological fight with Vijay in 2026 Tamil Nadu polls: BJP's Annamalai</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Indian Politics LIVE | TVK chief Vijay challenges Waqf law validity in Supreme Court</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Bobby Deol confirmed for Thalapathy Vijay’s ‘Thalapathy 69’</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Tamil Nadu : Vijay’s maiden public meeting gets conditional nod</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DMK Plans Protests Across Tamil Nadu Over HM Shah'S Ambedkar Remarks</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Tamil actor-politician Vijay slams Nirmala Sitharaman over Periyar remarks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TN Governor, CM Stalin, EPS extend Pongal, Makar Sankranti greetings</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‘Long live critics’: Stalin to ‘new parties’ attacking DMK govt.</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Vijay to meet protesters opposing Parandur airport project today</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DMK plans protests across Tamil Nadu over HM Shah’s Ambedkar remarks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Union govt will yield to TN’s demand: CM</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Major announcement from Indian Actor Thalapathy Vijay</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GOAT vs OG: Will Thalapathy Vijay Say Yes To Venkat Prabhu In 2026?</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Ajith Vs Vijay: Fire over 'Padma' Award boils down to fans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Jana Nayagan: Vijay unveils title of his final film before entering politics, shares first look poster</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Top South News: Vijay Deverakonda's Family Star Will Drop On April 5, Chiranjeevi's Vishwambhara Locks Release Date</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Vijay declares electoral battle between TVK and DMK in 2026 polls</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Bobby Deol Confirmed For Thalapathy Vijay'S 'Thalapathy 69'</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Vijay’s party won’t contest polls till 2026</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Letters to the editor: Trump refers to Sunita Williams as 'woman with the wild hair'</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DMK plans protests across Tamil Nadu over HM Shah’s Ambedkar remarks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‘Portrayed Muslims as terrorists; gamblers invited to iftar party’: Islamic cleric issues fatwa against actor-politician Vijay</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Vijay to meet villagers protesting against Parandur airport tomorrow</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TN Governor, CM Stalin, EPS Extend Pongal, Makar Sankranti Greetings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Actor-turned-politician Vijay to visit Parandur airport protestors on Monday</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Not everyone can become like MGR: DMK leader on actor Vijay's political entry</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'Will Create Safe Tamil Nadu ': Actor-politician Vijay In Handwritten Letter To 'Sisters' Over Anna University Sex Assault Case</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DMK, AIADMK on Vijay's political ideology: 'Copying, old wine in new bottle'</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Stalin’s first jibe at Vijay: New parties do not like DMK’s growth, want to destroy it</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Waqf Amendment Bill sparks mass protests in Kolkata , Chennai , Ahmedabad</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Director Lokesh Kangaraj confirms standalone film on Suriya's character Rolex</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Vijay's political speech at TVK's first anniversary celebrations reconfirms Jananayagan is his swansong It is interesting times ahead for not just Vijay and TVK....</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Actor Vijay Returns On Time To Chennai To Cast Vote In Parliamentary Elections 2024</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Tamil Nadu BJP Chief Annamalai Whips Himself To Demand Justice In Chennai Sex Assault Case: Watch Video</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"We will prevent the implementation of CAA in Tamil Nadu "</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Thalapathy 69: Announcement On Vijay's Film With H Vinoth To Be Made Soon</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TVK President Vijay to meet protesters opposing Parandur airport project today</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TN: Vijay's TVK passes resolutions against NEET, Waqf Bill, One Nation One Election</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'We Will Not Allow Implementation Of CAA In TN '</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New star on Tamil political firmament</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‘We will not allow implementation of CAA in TN ’</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Tamil Nadu Assembly unanimously passes resolution to scrap NEET exam</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Keerthy Suresh shares pics with 'dream icon' Vijay from her 'dream wedding' with Antony Thattil in Goa</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Tamil Superstar Vijay'S TVK To Hold First Anniversary Meet Tomorrow, Prashant Kishor To Attend</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Graft charges against DMK govt. will be probed after AIADMK returns to power</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Will decide on sharing stage with actor Vijay in consultation with VCK leaders: Thirumavalavan</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Thalapathy 69: Shooting for Vijay's last film to begin on this date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Anna University Sexual Assault: Biryani Seller Arrested In Chennai , Actor Vijay Says Case 'Deeply Shocking'</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Actor Vishal says he'd go to Vijay's political rally uninvited: I'm a voter</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Vijay To Meet Villagers Protesting Against Parandur Airport Tomorrow</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Vikravandi decked up for actor Vijay’s debut political rally</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Tamil Nadu CM Stalin escalates 'Hindi imposition' row, claims language push erased 25 native tongues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Tamil Nadu CM M K Stalin's first jibe at Vijay: New parties do not like DMK's growth, want to destroy it</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Tamil superstar Vijay’s TVK to hold first anniversary meet today</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Thalapathy 69: Vijay unites with KVN Productions for his final film, overwhelmed fans say 'thank you for everything'</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Tamil superstar Vijay’s TVK to hold first anniversary meet tomorrow, Prashant Kishor to attend</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Christmas celebrations light up TN; CM Stalin, EPS extend wishes</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Actor-Politician Vijay Granted ‘Y’ Category Security in Tamil Nadu</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'Shocking And Heartbreaking': Actor Vijay Mourns Loss Of 34 Lives In Kallakurichi Hooch Incident</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Annamalai supports NEET as owners of coaching centres supported him in his ‘padayatra’: TNCC president</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Tamil superstar Vijay’s TVK to hold first anniversary meet today</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In Tamil Nadu , for BJP and AIADMK, a move to regain ground None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One year of Vijay's TVK: Over 2,000 party office bearers to attend celebrations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TVK Demands Key Resolutions at First General Council Meeting</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TN: Vijay criticises Centre over three language policy &amp; 'blocking' Vikatan website</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Ban On Kangana Ranaut's 'Emergency'? Gurdwara Committee Claims Film Deliberately Character Assassinates Sikhs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Thalapathy 69: Vijay is 'torch bearer of democracy' in his final film, movie to be directed by...</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Christmas celebrations light up TN; CM Stalin, EPS extend wishes</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'Against The principles Of Democracy': Vijay-Led TVK Passes Resolution Against 'One Nation One Election'</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Tamil Nadu : Actor-Turned Politician Vijay Criticises 'Dravida Model' And Sectarian Politics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Anna University sexual assault: Biryani seller arrested in Chennai , actor Vijay says case 'deeply shocking'</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Fatwa Against Tamil Actor Vijay For Allegedly Hosting 'Alcoholics' At Iftar Party, Defaming Muslims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Actor Vijay meets victims of Kallakurichi hooch tragedy</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The Greatest of All Time OTT release: When, where to watch Thalapathy Vijay-starrer action thriller</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Son of former AIADMK chief hints at joining actor Vijay's party</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Suriya's shoutout to Thalapathy Vijay on his political debut sends fans into a frenzy: 'My friend is on a new.'</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TN hooch tragedy: Actor-politician Vijay slams DMK govt for 'callous attitude'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Suriya's shoutout to Thalapathy Vijay on his political debut sends fans into a frenzy: 'My friend is on a new.'</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NTK’s Seeman slams Vijay’s ideology, calls it rotten egg</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Vijay's political foray | The new poll star</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Maharaja director Nithilan Saminathan 'flattered' by Vijay's appreciation for the film: 'I am thankful for your love'</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Nainar Nagendran denies alliance talks with Vijay’s TVK</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Vijay To Meet Protesters Opposing Parandur Airport Project Today</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TVK cadre get training in duty, dignity, discipline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Seeman slams Vijay’s ideology, calls it rotten egg</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Villupuram police grant permission to Vijay party’s maiden public meet with 33 conditions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Christmas Celebrations Light Up TN; CM Stalin, EPS Extend Wishes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'Shocked' actor Vijay slams Chennai's Anna university sexual assault, demands 'swift action'</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Actor Vijay's political party TVK to hold first general council meet on February 26</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Shocking And Heartbreaking, Says Actor Vijay Thalapathy on Kallakurichi Hooch Tragedy in Tamil Nadu</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AIADMK promises 'mega alliance' to overthrow ruling party in Tamil Nadu</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People will give befitting reply to whoever says DMK should be destroyed: DyCM Udhayanidhi Stalin</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Rambha meets 'Thalapathy' Vijay with her family; fans want Ninaithen Vandhai reunion Rambha recently met superstar Vijay along with her entire family. She also ....</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Vijay'S Maiden Political Entry Was Successful: Tamil Megastar Rajinikanth</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Tamil superstar Vijay’s TVK to hold first anniversary meet tomorrow, Prashant Kishor to attend</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Actor Thalapathy Vijay reacts to CAA notification: 'It is not.'</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Supreme Court to hear bunch of pleas challenging the Waqf Act today</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Tamil Nadu elections: AIADMK triggers talks of a reunion with BJP</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TVK to participate in all-party meeting tomorrow</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new party Victory is certain, says star</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Vijay To Host Farmers, Landowners Who Provided Venue For TVK'S First Meet In TN</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rFonts w:ascii="arial" w:eastAsia="arial" w:hAnsi="arial" w:cs="arial"/>
      <w:sz w:val="20"/>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hyperlink" Target="https://www.aninews.in/topic/tamilaga-vettri-kazhagam" TargetMode="External" /><Relationship Id="rId1000" Type="http://schemas.openxmlformats.org/officeDocument/2006/relationships/header" Target="header207.xml" /><Relationship Id="rId1001" Type="http://schemas.openxmlformats.org/officeDocument/2006/relationships/footer" Target="footer207.xml" /><Relationship Id="rId1002" Type="http://schemas.openxmlformats.org/officeDocument/2006/relationships/hyperlink" Target="https://advance.lexis.com/api/document?collection=news&amp;id=urn:contentItem:6CYN-G3T1-JDKC-R421-00000-00&amp;context=1519360" TargetMode="External" /><Relationship Id="rId1003" Type="http://schemas.openxmlformats.org/officeDocument/2006/relationships/hyperlink" Target="mailto:contentservices@htdigital.in" TargetMode="External" /><Relationship Id="rId1004" Type="http://schemas.openxmlformats.org/officeDocument/2006/relationships/header" Target="header208.xml" /><Relationship Id="rId1005" Type="http://schemas.openxmlformats.org/officeDocument/2006/relationships/header" Target="header209.xml" /><Relationship Id="rId1006" Type="http://schemas.openxmlformats.org/officeDocument/2006/relationships/footer" Target="footer208.xml" /><Relationship Id="rId1007" Type="http://schemas.openxmlformats.org/officeDocument/2006/relationships/footer" Target="footer209.xml" /><Relationship Id="rId1008" Type="http://schemas.openxmlformats.org/officeDocument/2006/relationships/header" Target="header210.xml" /><Relationship Id="rId1009" Type="http://schemas.openxmlformats.org/officeDocument/2006/relationships/footer" Target="footer210.xml" /><Relationship Id="rId101" Type="http://schemas.openxmlformats.org/officeDocument/2006/relationships/hyperlink" Target="https://www.aninews.in/topic/tamilaga-vettri-kazhagam" TargetMode="External" /><Relationship Id="rId1010" Type="http://schemas.openxmlformats.org/officeDocument/2006/relationships/hyperlink" Target="https://advance.lexis.com/api/document?collection=news&amp;id=urn:contentItem:6F8B-2D83-RW8B-C392-00000-00&amp;context=1519360" TargetMode="External" /><Relationship Id="rId1011" Type="http://schemas.openxmlformats.org/officeDocument/2006/relationships/hyperlink" Target="https://menafn.com/updates/pr/2025-01/18/I_913f8image_story.jpg" TargetMode="External" /><Relationship Id="rId1012" Type="http://schemas.openxmlformats.org/officeDocument/2006/relationships/hyperlink" Target="https://menafn.com/1109103949/TN-Congress-Chief-Selvaperunthagai-Invites-Star-Turned-Politician-Vijay-To-Join-INDIA-Bloc" TargetMode="External" /><Relationship Id="rId1013" Type="http://schemas.openxmlformats.org/officeDocument/2006/relationships/header" Target="header211.xml" /><Relationship Id="rId1014" Type="http://schemas.openxmlformats.org/officeDocument/2006/relationships/header" Target="header212.xml" /><Relationship Id="rId1015" Type="http://schemas.openxmlformats.org/officeDocument/2006/relationships/footer" Target="footer211.xml" /><Relationship Id="rId1016" Type="http://schemas.openxmlformats.org/officeDocument/2006/relationships/footer" Target="footer212.xml" /><Relationship Id="rId1017" Type="http://schemas.openxmlformats.org/officeDocument/2006/relationships/header" Target="header213.xml" /><Relationship Id="rId1018" Type="http://schemas.openxmlformats.org/officeDocument/2006/relationships/footer" Target="footer213.xml" /><Relationship Id="rId1019" Type="http://schemas.openxmlformats.org/officeDocument/2006/relationships/hyperlink" Target="https://advance.lexis.com/api/document?collection=news&amp;id=urn:contentItem:6DXH-KKD3-RRRM-72KN-00000-00&amp;context=1519360" TargetMode="External" /><Relationship Id="rId102" Type="http://schemas.openxmlformats.org/officeDocument/2006/relationships/hyperlink" Target="https://www.aninews.in/topic/tamilaga-vettri-kazhagam" TargetMode="External" /><Relationship Id="rId1020" Type="http://schemas.openxmlformats.org/officeDocument/2006/relationships/header" Target="header214.xml" /><Relationship Id="rId1021" Type="http://schemas.openxmlformats.org/officeDocument/2006/relationships/header" Target="header215.xml" /><Relationship Id="rId1022" Type="http://schemas.openxmlformats.org/officeDocument/2006/relationships/footer" Target="footer214.xml" /><Relationship Id="rId1023" Type="http://schemas.openxmlformats.org/officeDocument/2006/relationships/footer" Target="footer215.xml" /><Relationship Id="rId1024" Type="http://schemas.openxmlformats.org/officeDocument/2006/relationships/header" Target="header216.xml" /><Relationship Id="rId1025" Type="http://schemas.openxmlformats.org/officeDocument/2006/relationships/footer" Target="footer216.xml" /><Relationship Id="rId1026" Type="http://schemas.openxmlformats.org/officeDocument/2006/relationships/hyperlink" Target="https://advance.lexis.com/api/document?collection=news&amp;id=urn:contentItem:6F9C-00X3-RRN4-0461-00000-00&amp;context=1519360" TargetMode="External" /><Relationship Id="rId1027" Type="http://schemas.openxmlformats.org/officeDocument/2006/relationships/header" Target="header217.xml" /><Relationship Id="rId1028" Type="http://schemas.openxmlformats.org/officeDocument/2006/relationships/header" Target="header218.xml" /><Relationship Id="rId1029" Type="http://schemas.openxmlformats.org/officeDocument/2006/relationships/footer" Target="footer217.xml" /><Relationship Id="rId103" Type="http://schemas.openxmlformats.org/officeDocument/2006/relationships/hyperlink" Target="https://www.aninews.in/topic/tamilaga-vettri-kazhagam" TargetMode="External" /><Relationship Id="rId1030" Type="http://schemas.openxmlformats.org/officeDocument/2006/relationships/footer" Target="footer218.xml" /><Relationship Id="rId1031" Type="http://schemas.openxmlformats.org/officeDocument/2006/relationships/header" Target="header219.xml" /><Relationship Id="rId1032" Type="http://schemas.openxmlformats.org/officeDocument/2006/relationships/footer" Target="footer219.xml" /><Relationship Id="rId1033" Type="http://schemas.openxmlformats.org/officeDocument/2006/relationships/hyperlink" Target="https://advance.lexis.com/api/document?collection=news&amp;id=urn:contentItem:6DCB-VDV1-JBF4-520F-00000-00&amp;context=1519360" TargetMode="External" /><Relationship Id="rId1034" Type="http://schemas.openxmlformats.org/officeDocument/2006/relationships/hyperlink" Target="https://www.indiatoday.in/movies/regional-cinema/story/vishal-thalapathy-vijay-tamilaga-vettri-kazhagam-political-rally-uninvited-2620374-2024-10-21" TargetMode="External" /><Relationship Id="rId1035" Type="http://schemas.openxmlformats.org/officeDocument/2006/relationships/hyperlink" Target="https://www.indiatoday.in/opinion/story/vijay-makes-his-opening-political-move-in-tamil-nadu-victor-or-disruptor-in-2026-opinion-2624497-2024-10-28" TargetMode="External" /><Relationship Id="rId1036" Type="http://schemas.openxmlformats.org/officeDocument/2006/relationships/hyperlink" Target="https://www.indiatoday.in/opinion/story/vijay-makes-his-opening-political-move-in-tamil-nadu-victor-or-disruptor-in-2026-opinion-2624497-2024-10-28" TargetMode="External" /><Relationship Id="rId1037" Type="http://schemas.openxmlformats.org/officeDocument/2006/relationships/hyperlink" Target="https://www.indiatoday.in/opinion/story/vijay-makes-his-opening-political-move-in-tamil-nadu-victor-or-disruptor-in-2026-opinion-2624497-2024-10-28" TargetMode="External" /><Relationship Id="rId1038" Type="http://schemas.openxmlformats.org/officeDocument/2006/relationships/hyperlink" Target="https://www.indiatoday.in/opinion/story/vijay-makes-his-opening-political-move-in-tamil-nadu-victor-or-disruptor-in-2026-opinion-2624497-2024-10-28" TargetMode="External" /><Relationship Id="rId1039" Type="http://schemas.openxmlformats.org/officeDocument/2006/relationships/hyperlink" Target="https://www.indiatoday.in/opinion/story/vijay-makes-his-opening-political-move-in-tamil-nadu-victor-or-disruptor-in-2026-opinion-2624497-2024-10-28" TargetMode="External" /><Relationship Id="rId104" Type="http://schemas.openxmlformats.org/officeDocument/2006/relationships/hyperlink" Target="https://www.aninews.in/topic/tamilaga-vettri-kazhagam" TargetMode="External" /><Relationship Id="rId1040" Type="http://schemas.openxmlformats.org/officeDocument/2006/relationships/hyperlink" Target="https://www.indiatoday.in/opinion/story/vijay-makes-his-opening-political-move-in-tamil-nadu-victor-or-disruptor-in-2026-opinion-2624497-2024-10-28" TargetMode="External" /><Relationship Id="rId1041" Type="http://schemas.openxmlformats.org/officeDocument/2006/relationships/hyperlink" Target="https://www.indiatoday.in/opinion/story/vijay-makes-his-opening-political-move-in-tamil-nadu-victor-or-disruptor-in-2026-opinion-2624497-2024-10-28" TargetMode="External" /><Relationship Id="rId1042" Type="http://schemas.openxmlformats.org/officeDocument/2006/relationships/hyperlink" Target="https://www.indiatoday.in/india/tamil-nadu/story/udhayanidhi-veiled-warning-vijay-opposition-from-within-tamil-nadu-outside-only-dmk-win-2628889-2024-11-06?utm_source=global-search&amp;utm_medium=global-search&amp;utm_campaign=global-search" TargetMode="External" /><Relationship Id="rId1043" Type="http://schemas.openxmlformats.org/officeDocument/2006/relationships/hyperlink" Target="https://akm-img-a-in.tosshub.com/indiatoday/images/story/202411/rajini-with-brothervijay-081427944-16x9_0.png?VersionId=PECzF.OWM2Kii_32RnTvceMk99H_vApR?size=749:421" TargetMode="External" /><Relationship Id="rId1044" Type="http://schemas.openxmlformats.org/officeDocument/2006/relationships/header" Target="header220.xml" /><Relationship Id="rId1045" Type="http://schemas.openxmlformats.org/officeDocument/2006/relationships/header" Target="header221.xml" /><Relationship Id="rId1046" Type="http://schemas.openxmlformats.org/officeDocument/2006/relationships/footer" Target="footer220.xml" /><Relationship Id="rId1047" Type="http://schemas.openxmlformats.org/officeDocument/2006/relationships/footer" Target="footer221.xml" /><Relationship Id="rId1048" Type="http://schemas.openxmlformats.org/officeDocument/2006/relationships/header" Target="header222.xml" /><Relationship Id="rId1049" Type="http://schemas.openxmlformats.org/officeDocument/2006/relationships/footer" Target="footer222.xml" /><Relationship Id="rId105" Type="http://schemas.openxmlformats.org/officeDocument/2006/relationships/hyperlink" Target="https://www.aninews.in/topic/tamilaga-vettri-kazhagam" TargetMode="External" /><Relationship Id="rId1050" Type="http://schemas.openxmlformats.org/officeDocument/2006/relationships/hyperlink" Target="https://advance.lexis.com/api/document?collection=news&amp;id=urn:contentItem:6DB9-S251-DXJR-H41Y-00000-00&amp;context=1519360" TargetMode="External" /><Relationship Id="rId1051" Type="http://schemas.openxmlformats.org/officeDocument/2006/relationships/header" Target="header223.xml" /><Relationship Id="rId1052" Type="http://schemas.openxmlformats.org/officeDocument/2006/relationships/header" Target="header224.xml" /><Relationship Id="rId1053" Type="http://schemas.openxmlformats.org/officeDocument/2006/relationships/footer" Target="footer223.xml" /><Relationship Id="rId1054" Type="http://schemas.openxmlformats.org/officeDocument/2006/relationships/footer" Target="footer224.xml" /><Relationship Id="rId1055" Type="http://schemas.openxmlformats.org/officeDocument/2006/relationships/header" Target="header225.xml" /><Relationship Id="rId1056" Type="http://schemas.openxmlformats.org/officeDocument/2006/relationships/footer" Target="footer225.xml" /><Relationship Id="rId1057" Type="http://schemas.openxmlformats.org/officeDocument/2006/relationships/hyperlink" Target="https://advance.lexis.com/api/document?collection=news&amp;id=urn:contentItem:6F90-3X23-RS78-Y2RD-00000-00&amp;context=1519360" TargetMode="External" /><Relationship Id="rId1058" Type="http://schemas.openxmlformats.org/officeDocument/2006/relationships/header" Target="header226.xml" /><Relationship Id="rId1059" Type="http://schemas.openxmlformats.org/officeDocument/2006/relationships/header" Target="header227.xml" /><Relationship Id="rId106" Type="http://schemas.openxmlformats.org/officeDocument/2006/relationships/hyperlink" Target="https://www.aninews.in/topic/tamilaga-vettri-kazhagam" TargetMode="External" /><Relationship Id="rId1060" Type="http://schemas.openxmlformats.org/officeDocument/2006/relationships/footer" Target="footer226.xml" /><Relationship Id="rId1061" Type="http://schemas.openxmlformats.org/officeDocument/2006/relationships/footer" Target="footer227.xml" /><Relationship Id="rId1062" Type="http://schemas.openxmlformats.org/officeDocument/2006/relationships/header" Target="header228.xml" /><Relationship Id="rId1063" Type="http://schemas.openxmlformats.org/officeDocument/2006/relationships/footer" Target="footer228.xml" /><Relationship Id="rId1064" Type="http://schemas.openxmlformats.org/officeDocument/2006/relationships/hyperlink" Target="https://advance.lexis.com/api/document?collection=news&amp;id=urn:contentItem:6F96-09C3-RRS1-H514-00000-00&amp;context=1519360" TargetMode="External" /><Relationship Id="rId1065" Type="http://schemas.openxmlformats.org/officeDocument/2006/relationships/header" Target="header229.xml" /><Relationship Id="rId1066" Type="http://schemas.openxmlformats.org/officeDocument/2006/relationships/header" Target="header230.xml" /><Relationship Id="rId1067" Type="http://schemas.openxmlformats.org/officeDocument/2006/relationships/footer" Target="footer229.xml" /><Relationship Id="rId1068" Type="http://schemas.openxmlformats.org/officeDocument/2006/relationships/footer" Target="footer230.xml" /><Relationship Id="rId1069" Type="http://schemas.openxmlformats.org/officeDocument/2006/relationships/header" Target="header231.xml" /><Relationship Id="rId107" Type="http://schemas.openxmlformats.org/officeDocument/2006/relationships/hyperlink" Target="https://www.aninews.in/topic/tamilaga-vettri-kazhagam" TargetMode="External" /><Relationship Id="rId1070" Type="http://schemas.openxmlformats.org/officeDocument/2006/relationships/footer" Target="footer231.xml" /><Relationship Id="rId1071" Type="http://schemas.openxmlformats.org/officeDocument/2006/relationships/hyperlink" Target="https://advance.lexis.com/api/document?collection=news&amp;id=urn:contentItem:6CGK-DRK1-DY6B-20R3-00000-00&amp;context=1519360" TargetMode="External" /><Relationship Id="rId1072" Type="http://schemas.openxmlformats.org/officeDocument/2006/relationships/hyperlink" Target="https://menafn.com/updates/pr/2024-02/02/AN_d0f35image_story.jpg" TargetMode="External" /><Relationship Id="rId1073" Type="http://schemas.openxmlformats.org/officeDocument/2006/relationships/hyperlink" Target="https://menafn.com/1107803030/Thalapathy-Vijay-Launches-Political-Party-To-Contest-2024-Elections" TargetMode="External" /><Relationship Id="rId1074" Type="http://schemas.openxmlformats.org/officeDocument/2006/relationships/header" Target="header232.xml" /><Relationship Id="rId1075" Type="http://schemas.openxmlformats.org/officeDocument/2006/relationships/header" Target="header233.xml" /><Relationship Id="rId1076" Type="http://schemas.openxmlformats.org/officeDocument/2006/relationships/footer" Target="footer232.xml" /><Relationship Id="rId1077" Type="http://schemas.openxmlformats.org/officeDocument/2006/relationships/footer" Target="footer233.xml" /><Relationship Id="rId1078" Type="http://schemas.openxmlformats.org/officeDocument/2006/relationships/header" Target="header234.xml" /><Relationship Id="rId1079" Type="http://schemas.openxmlformats.org/officeDocument/2006/relationships/footer" Target="footer234.xml" /><Relationship Id="rId108" Type="http://schemas.openxmlformats.org/officeDocument/2006/relationships/hyperlink" Target="https://www.aninews.in/topic/vijay" TargetMode="External" /><Relationship Id="rId1080" Type="http://schemas.openxmlformats.org/officeDocument/2006/relationships/hyperlink" Target="https://advance.lexis.com/api/document?collection=news&amp;id=urn:contentItem:6CSP-W3J1-F12F-F53C-00000-00&amp;context=1519360" TargetMode="External" /><Relationship Id="rId1081" Type="http://schemas.openxmlformats.org/officeDocument/2006/relationships/hyperlink" Target="mailto:contentservices@htdigital.in" TargetMode="External" /><Relationship Id="rId1082" Type="http://schemas.openxmlformats.org/officeDocument/2006/relationships/header" Target="header235.xml" /><Relationship Id="rId1083" Type="http://schemas.openxmlformats.org/officeDocument/2006/relationships/header" Target="header236.xml" /><Relationship Id="rId1084" Type="http://schemas.openxmlformats.org/officeDocument/2006/relationships/footer" Target="footer235.xml" /><Relationship Id="rId1085" Type="http://schemas.openxmlformats.org/officeDocument/2006/relationships/footer" Target="footer236.xml" /><Relationship Id="rId1086" Type="http://schemas.openxmlformats.org/officeDocument/2006/relationships/header" Target="header237.xml" /><Relationship Id="rId1087" Type="http://schemas.openxmlformats.org/officeDocument/2006/relationships/footer" Target="footer237.xml" /><Relationship Id="rId1088" Type="http://schemas.openxmlformats.org/officeDocument/2006/relationships/hyperlink" Target="https://advance.lexis.com/api/document?collection=news&amp;id=urn:contentItem:6F0N-7BB3-RTS8-G251-00000-00&amp;context=1519360" TargetMode="External" /><Relationship Id="rId1089" Type="http://schemas.openxmlformats.org/officeDocument/2006/relationships/hyperlink" Target="https://menafn.com/updates/pr/2024-07/16/AN_d5b86image_story.jpg" TargetMode="External" /><Relationship Id="rId109" Type="http://schemas.openxmlformats.org/officeDocument/2006/relationships/hyperlink" Target="https://www.aninews.in/topic/tamil-nadu" TargetMode="External" /><Relationship Id="rId1090" Type="http://schemas.openxmlformats.org/officeDocument/2006/relationships/hyperlink" Target="https://menafn.com/1108443657/Thalapathy-Vijay-To-Embark-On-A-Foot-Journey-To-100-Tamil-Nadu-Assembly-Constituencies-Heres-What-We-Know" TargetMode="External" /><Relationship Id="rId1091" Type="http://schemas.openxmlformats.org/officeDocument/2006/relationships/header" Target="header238.xml" /><Relationship Id="rId1092" Type="http://schemas.openxmlformats.org/officeDocument/2006/relationships/header" Target="header239.xml" /><Relationship Id="rId1093" Type="http://schemas.openxmlformats.org/officeDocument/2006/relationships/footer" Target="footer238.xml" /><Relationship Id="rId1094" Type="http://schemas.openxmlformats.org/officeDocument/2006/relationships/footer" Target="footer239.xml" /><Relationship Id="rId1095" Type="http://schemas.openxmlformats.org/officeDocument/2006/relationships/header" Target="header240.xml" /><Relationship Id="rId1096" Type="http://schemas.openxmlformats.org/officeDocument/2006/relationships/footer" Target="footer240.xml" /><Relationship Id="rId1097" Type="http://schemas.openxmlformats.org/officeDocument/2006/relationships/hyperlink" Target="https://advance.lexis.com/api/document?collection=news&amp;id=urn:contentItem:6BJ0-28T1-DY46-200G-00000-00&amp;context=1519360" TargetMode="External" /><Relationship Id="rId1098" Type="http://schemas.openxmlformats.org/officeDocument/2006/relationships/image" Target="media/image15.png" /><Relationship Id="rId1099" Type="http://schemas.openxmlformats.org/officeDocument/2006/relationships/header" Target="header241.xml" /><Relationship Id="rId11" Type="http://schemas.openxmlformats.org/officeDocument/2006/relationships/footer" Target="footer3.xml" /><Relationship Id="rId110" Type="http://schemas.openxmlformats.org/officeDocument/2006/relationships/hyperlink" Target="https://www.aninews.in/topic/vijay" TargetMode="External" /><Relationship Id="rId1100" Type="http://schemas.openxmlformats.org/officeDocument/2006/relationships/header" Target="header242.xml" /><Relationship Id="rId1101" Type="http://schemas.openxmlformats.org/officeDocument/2006/relationships/footer" Target="footer241.xml" /><Relationship Id="rId1102" Type="http://schemas.openxmlformats.org/officeDocument/2006/relationships/footer" Target="footer242.xml" /><Relationship Id="rId1103" Type="http://schemas.openxmlformats.org/officeDocument/2006/relationships/header" Target="header243.xml" /><Relationship Id="rId1104" Type="http://schemas.openxmlformats.org/officeDocument/2006/relationships/footer" Target="footer243.xml" /><Relationship Id="rId1105" Type="http://schemas.openxmlformats.org/officeDocument/2006/relationships/hyperlink" Target="https://advance.lexis.com/api/document?collection=news&amp;id=urn:contentItem:6DXY-HWH3-RXCT-J2BT-00000-00&amp;context=1519360" TargetMode="External" /><Relationship Id="rId1106" Type="http://schemas.openxmlformats.org/officeDocument/2006/relationships/hyperlink" Target="https://www.aninews.in/topic/tamil-nadu" TargetMode="External" /><Relationship Id="rId1107" Type="http://schemas.openxmlformats.org/officeDocument/2006/relationships/hyperlink" Target="https://www.aninews.in/topic/tamilaga-vettri-kazhagam" TargetMode="External" /><Relationship Id="rId1108" Type="http://schemas.openxmlformats.org/officeDocument/2006/relationships/hyperlink" Target="https://www.aninews.in/topic/tamilaga-vettri-kazhagam" TargetMode="External" /><Relationship Id="rId1109" Type="http://schemas.openxmlformats.org/officeDocument/2006/relationships/hyperlink" Target="https://www.aninews.in/topic/tamilaga-vettri-kazhagam" TargetMode="External" /><Relationship Id="rId111" Type="http://schemas.openxmlformats.org/officeDocument/2006/relationships/hyperlink" Target="https://www.aninews.in/topic/vijay" TargetMode="External" /><Relationship Id="rId1110" Type="http://schemas.openxmlformats.org/officeDocument/2006/relationships/hyperlink" Target="https://www.aninews.in/topic/tamilaga-vettri-kazhagam" TargetMode="External" /><Relationship Id="rId1111" Type="http://schemas.openxmlformats.org/officeDocument/2006/relationships/hyperlink" Target="https://www.aninews.in/topic/tamilaga-vettri-kazhagam" TargetMode="External" /><Relationship Id="rId1112" Type="http://schemas.openxmlformats.org/officeDocument/2006/relationships/hyperlink" Target="https://www.aninews.in/topic/actor-vijay" TargetMode="External" /><Relationship Id="rId1113" Type="http://schemas.openxmlformats.org/officeDocument/2006/relationships/hyperlink" Target="https://www.aninews.in/topic/parandur-airport" TargetMode="External" /><Relationship Id="rId1114" Type="http://schemas.openxmlformats.org/officeDocument/2006/relationships/hyperlink" Target="https://d3lzcn6mbbadaf.cloudfront.net/media/details/ANI-20250120084330.jpg" TargetMode="External" /><Relationship Id="rId1115" Type="http://schemas.openxmlformats.org/officeDocument/2006/relationships/hyperlink" Target="https://d3lzcn6mbbadaf.cloudfront.net/media/details/ANI-20250120084330.jpg" TargetMode="External" /><Relationship Id="rId1116" Type="http://schemas.openxmlformats.org/officeDocument/2006/relationships/hyperlink" Target="https://d3lzcn6mbbadaf.cloudfront.net/media/details/ANI-20250120084330.jpg" TargetMode="External" /><Relationship Id="rId1117" Type="http://schemas.openxmlformats.org/officeDocument/2006/relationships/hyperlink" Target="https://d3lzcn6mbbadaf.cloudfront.net/media/details/ANI-20250120084330.jpg" TargetMode="External" /><Relationship Id="rId1118" Type="http://schemas.openxmlformats.org/officeDocument/2006/relationships/hyperlink" Target="https://d3lzcn6mbbadaf.cloudfront.net/media/details/ANI-20250120084330.jpg" TargetMode="External" /><Relationship Id="rId1119" Type="http://schemas.openxmlformats.org/officeDocument/2006/relationships/hyperlink" Target="https://d3lzcn6mbbadaf.cloudfront.net/media/details/ANI-20250120084330.jpg" TargetMode="External" /><Relationship Id="rId112" Type="http://schemas.openxmlformats.org/officeDocument/2006/relationships/hyperlink" Target="https://www.aninews.in/topic/tamil-nadu" TargetMode="External" /><Relationship Id="rId1120" Type="http://schemas.openxmlformats.org/officeDocument/2006/relationships/header" Target="header244.xml" /><Relationship Id="rId1121" Type="http://schemas.openxmlformats.org/officeDocument/2006/relationships/header" Target="header245.xml" /><Relationship Id="rId1122" Type="http://schemas.openxmlformats.org/officeDocument/2006/relationships/footer" Target="footer244.xml" /><Relationship Id="rId1123" Type="http://schemas.openxmlformats.org/officeDocument/2006/relationships/footer" Target="footer245.xml" /><Relationship Id="rId1124" Type="http://schemas.openxmlformats.org/officeDocument/2006/relationships/header" Target="header246.xml" /><Relationship Id="rId1125" Type="http://schemas.openxmlformats.org/officeDocument/2006/relationships/footer" Target="footer246.xml" /><Relationship Id="rId1126" Type="http://schemas.openxmlformats.org/officeDocument/2006/relationships/hyperlink" Target="https://advance.lexis.com/api/document?collection=news&amp;id=urn:contentItem:6CBC-1DP1-F03R-N29S-00000-00&amp;context=1519360" TargetMode="External" /><Relationship Id="rId1127" Type="http://schemas.openxmlformats.org/officeDocument/2006/relationships/hyperlink" Target="http://ibtimes.co.in/?utm_source=%5B%5BDELIVERY_RECIPIENT_CODE%5D%5D&amp;utm_medium=partner&amp;utm_campaign=newstex" TargetMode="External" /><Relationship Id="rId1128" Type="http://schemas.openxmlformats.org/officeDocument/2006/relationships/hyperlink" Target="https://newstex.com/?utm_source=%5B%5BDELIVERY_RECIPIENT_CODE%5D%5D&amp;utm_medium=partner&amp;utm_campaign=International+Business+Times+India&amp;utm_id=132859&amp;utm_content=IBTX-132859-52016173319425818300111" TargetMode="External" /><Relationship Id="rId1129" Type="http://schemas.openxmlformats.org/officeDocument/2006/relationships/hyperlink" Target="https://www.ibtimes.co.in/vijays-retirement-cinema-could-cost-rs-1000-crore-annual-loss-kollywood-thalapathy-69-trouble-865912" TargetMode="External" /><Relationship Id="rId113" Type="http://schemas.openxmlformats.org/officeDocument/2006/relationships/hyperlink" Target="https://d3lzcn6mbbadaf.cloudfront.net/media/details/ANI-20241004050417.jpg" TargetMode="External" /><Relationship Id="rId1130" Type="http://schemas.openxmlformats.org/officeDocument/2006/relationships/hyperlink" Target="https://www.ibtimes.co.in/vijay-launches-his-political-party-tamilaga-vetri-kazham-tvk-decides-contest-2026-elections-865822" TargetMode="External" /><Relationship Id="rId1131" Type="http://schemas.openxmlformats.org/officeDocument/2006/relationships/hyperlink" Target="https://www.ibtimes.co.in/vijay-launches-his-political-party-tamilaga-vetri-kazham-tvk-decides-contest-2026-elections-865822" TargetMode="External" /><Relationship Id="rId1132" Type="http://schemas.openxmlformats.org/officeDocument/2006/relationships/hyperlink" Target="https://www.ibtimes.co.in/vijay-launches-his-political-party-tamilaga-vetri-kazham-tvk-decides-contest-2026-elections-865822" TargetMode="External" /><Relationship Id="rId1133" Type="http://schemas.openxmlformats.org/officeDocument/2006/relationships/hyperlink" Target="https://www.ibtimes.co.in/vijay-launches-his-political-party-tamilaga-vetri-kazham-tvk-decides-contest-2026-elections-865822" TargetMode="External" /><Relationship Id="rId1134" Type="http://schemas.openxmlformats.org/officeDocument/2006/relationships/hyperlink" Target="https://www.ibtimes.co.in/vijay-launches-his-political-party-tamilaga-vetri-kazham-tvk-decides-contest-2026-elections-865822" TargetMode="External" /><Relationship Id="rId1135" Type="http://schemas.openxmlformats.org/officeDocument/2006/relationships/hyperlink" Target="https://www.ibtimes.co.in/vijay-launches-his-political-party-tamilaga-vetri-kazham-tvk-decides-contest-2026-elections-865822" TargetMode="External" /><Relationship Id="rId1136" Type="http://schemas.openxmlformats.org/officeDocument/2006/relationships/hyperlink" Target="https://www.ibtimes.co.in/will-thalapathy-vijays-last-movie-be-remake-this-telugu-film-865870" TargetMode="External" /><Relationship Id="rId1137" Type="http://schemas.openxmlformats.org/officeDocument/2006/relationships/hyperlink" Target="https://www.ibtimes.co.in/will-thalapathy-vijays-last-movie-be-remake-this-telugu-film-865870" TargetMode="External" /><Relationship Id="rId1138" Type="http://schemas.openxmlformats.org/officeDocument/2006/relationships/hyperlink" Target="https://www.ibtimes.co.in/will-thalapathy-vijays-last-movie-be-remake-this-telugu-film-865870" TargetMode="External" /><Relationship Id="rId1139" Type="http://schemas.openxmlformats.org/officeDocument/2006/relationships/hyperlink" Target="https://www.ibtimes.co.in/will-thalapathy-vijays-last-movie-be-remake-this-telugu-film-865870" TargetMode="External" /><Relationship Id="rId114" Type="http://schemas.openxmlformats.org/officeDocument/2006/relationships/hyperlink" Target="https://aniportalimages.s3.amazonaws.com/media/details/ANI-20241004044706.jpg" TargetMode="External" /><Relationship Id="rId1140" Type="http://schemas.openxmlformats.org/officeDocument/2006/relationships/hyperlink" Target="https://www.ibtimes.co.in/will-thalapathy-vijays-last-movie-be-remake-this-telugu-film-865870" TargetMode="External" /><Relationship Id="rId1141" Type="http://schemas.openxmlformats.org/officeDocument/2006/relationships/hyperlink" Target="https://www.ibtimes.co.in/will-thalapathy-vijays-last-movie-be-remake-this-telugu-film-865870" TargetMode="External" /><Relationship Id="rId1142" Type="http://schemas.openxmlformats.org/officeDocument/2006/relationships/hyperlink" Target="https://www.ibtimes.co.in/will-thalapathy-vijays-last-movie-be-remake-this-telugu-film-865870" TargetMode="External" /><Relationship Id="rId1143" Type="http://schemas.openxmlformats.org/officeDocument/2006/relationships/hyperlink" Target="https://www.ibtimes.co.in/11-year-old-boy-burns-his-hands-while-performing-thalapathy-vijays-birthday-celebrations-event-869477" TargetMode="External" /><Relationship Id="rId1144" Type="http://schemas.openxmlformats.org/officeDocument/2006/relationships/header" Target="header247.xml" /><Relationship Id="rId1145" Type="http://schemas.openxmlformats.org/officeDocument/2006/relationships/header" Target="header248.xml" /><Relationship Id="rId1146" Type="http://schemas.openxmlformats.org/officeDocument/2006/relationships/footer" Target="footer247.xml" /><Relationship Id="rId1147" Type="http://schemas.openxmlformats.org/officeDocument/2006/relationships/footer" Target="footer248.xml" /><Relationship Id="rId1148" Type="http://schemas.openxmlformats.org/officeDocument/2006/relationships/header" Target="header249.xml" /><Relationship Id="rId1149" Type="http://schemas.openxmlformats.org/officeDocument/2006/relationships/footer" Target="footer249.xml" /><Relationship Id="rId115" Type="http://schemas.openxmlformats.org/officeDocument/2006/relationships/header" Target="header10.xml" /><Relationship Id="rId1150" Type="http://schemas.openxmlformats.org/officeDocument/2006/relationships/hyperlink" Target="https://advance.lexis.com/api/document?collection=news&amp;id=urn:contentItem:6F6T-PTK3-RXCP-B3XR-00000-00&amp;context=1519360" TargetMode="External" /><Relationship Id="rId1151" Type="http://schemas.openxmlformats.org/officeDocument/2006/relationships/hyperlink" Target="mailto:contentservices@htdigital.in" TargetMode="External" /><Relationship Id="rId1152" Type="http://schemas.openxmlformats.org/officeDocument/2006/relationships/header" Target="header250.xml" /><Relationship Id="rId1153" Type="http://schemas.openxmlformats.org/officeDocument/2006/relationships/header" Target="header251.xml" /><Relationship Id="rId1154" Type="http://schemas.openxmlformats.org/officeDocument/2006/relationships/footer" Target="footer250.xml" /><Relationship Id="rId1155" Type="http://schemas.openxmlformats.org/officeDocument/2006/relationships/footer" Target="footer251.xml" /><Relationship Id="rId1156" Type="http://schemas.openxmlformats.org/officeDocument/2006/relationships/header" Target="header252.xml" /><Relationship Id="rId1157" Type="http://schemas.openxmlformats.org/officeDocument/2006/relationships/footer" Target="footer252.xml" /><Relationship Id="rId1158" Type="http://schemas.openxmlformats.org/officeDocument/2006/relationships/hyperlink" Target="https://advance.lexis.com/api/document?collection=news&amp;id=urn:contentItem:6B7P-5721-DXMP-K0XR-00000-00&amp;context=1519360" TargetMode="External" /><Relationship Id="rId1159" Type="http://schemas.openxmlformats.org/officeDocument/2006/relationships/hyperlink" Target="https://advance.lexis.com/api/document?collection=news&amp;id=urn:contentItem:6B7P-5721-DXMP-K0XR-00000-00&amp;context=1519360" TargetMode="External" /><Relationship Id="rId116" Type="http://schemas.openxmlformats.org/officeDocument/2006/relationships/header" Target="header11.xml" /><Relationship Id="rId1160" Type="http://schemas.openxmlformats.org/officeDocument/2006/relationships/hyperlink" Target="https://advance.lexis.com/api/document?collection=news&amp;id=urn:contentItem:6B7P-5721-DXMP-K0XR-00000-00&amp;context=1519360" TargetMode="External" /><Relationship Id="rId1161" Type="http://schemas.openxmlformats.org/officeDocument/2006/relationships/hyperlink" Target="https://advance.lexis.com/api/document?collection=news&amp;id=urn:contentItem:6B7P-5721-DXMP-K0XR-00000-00&amp;context=1519360" TargetMode="External" /><Relationship Id="rId1162" Type="http://schemas.openxmlformats.org/officeDocument/2006/relationships/hyperlink" Target="https://advance.lexis.com/api/document?collection=news&amp;id=urn:contentItem:6B7P-5721-DXMP-K0XR-00000-00&amp;context=1519360" TargetMode="External" /><Relationship Id="rId1163" Type="http://schemas.openxmlformats.org/officeDocument/2006/relationships/hyperlink" Target="https://advance.lexis.com/api/document?collection=news&amp;id=urn:contentItem:6B7P-5721-DXMP-K0XR-00000-00&amp;context=1519360" TargetMode="External" /><Relationship Id="rId1164" Type="http://schemas.openxmlformats.org/officeDocument/2006/relationships/hyperlink" Target="https://advance.lexis.com/api/document?collection=news&amp;id=urn:contentItem:6B7P-5721-DXMP-K0XR-00000-00&amp;context=1519360" TargetMode="External" /><Relationship Id="rId1165" Type="http://schemas.openxmlformats.org/officeDocument/2006/relationships/hyperlink" Target="https://advance.lexis.com/api/document?collection=news&amp;id=urn:contentItem:6B7P-5721-DXMP-K0XR-00000-00&amp;context=1519360" TargetMode="External" /><Relationship Id="rId1166" Type="http://schemas.openxmlformats.org/officeDocument/2006/relationships/hyperlink" Target="https://advance.lexis.com/api/document?collection=news&amp;id=urn:contentItem:6B7P-5721-DXMP-K0XR-00000-00&amp;context=1519360" TargetMode="External" /><Relationship Id="rId1167" Type="http://schemas.openxmlformats.org/officeDocument/2006/relationships/hyperlink" Target="https://advance.lexis.com/api/document?collection=news&amp;id=urn:contentItem:6B7P-5721-DXMP-K0XR-00000-00&amp;context=1519360" TargetMode="External" /><Relationship Id="rId1168" Type="http://schemas.openxmlformats.org/officeDocument/2006/relationships/hyperlink" Target="https://advance.lexis.com/api/document?collection=news&amp;id=urn:contentItem:6B7P-5721-DXMP-K0XR-00000-00&amp;context=1519360" TargetMode="External" /><Relationship Id="rId1169" Type="http://schemas.openxmlformats.org/officeDocument/2006/relationships/header" Target="header253.xml" /><Relationship Id="rId117" Type="http://schemas.openxmlformats.org/officeDocument/2006/relationships/footer" Target="footer10.xml" /><Relationship Id="rId1170" Type="http://schemas.openxmlformats.org/officeDocument/2006/relationships/header" Target="header254.xml" /><Relationship Id="rId1171" Type="http://schemas.openxmlformats.org/officeDocument/2006/relationships/footer" Target="footer253.xml" /><Relationship Id="rId1172" Type="http://schemas.openxmlformats.org/officeDocument/2006/relationships/footer" Target="footer254.xml" /><Relationship Id="rId1173" Type="http://schemas.openxmlformats.org/officeDocument/2006/relationships/header" Target="header255.xml" /><Relationship Id="rId1174" Type="http://schemas.openxmlformats.org/officeDocument/2006/relationships/footer" Target="footer255.xml" /><Relationship Id="rId1175" Type="http://schemas.openxmlformats.org/officeDocument/2006/relationships/hyperlink" Target="https://advance.lexis.com/api/document?collection=news&amp;id=urn:contentItem:6FRB-KMD3-RVHH-F1J2-00000-00&amp;context=1519360" TargetMode="External" /><Relationship Id="rId1176" Type="http://schemas.openxmlformats.org/officeDocument/2006/relationships/hyperlink" Target="mailto:contentservices@htdigital.in" TargetMode="External" /><Relationship Id="rId1177" Type="http://schemas.openxmlformats.org/officeDocument/2006/relationships/header" Target="header256.xml" /><Relationship Id="rId1178" Type="http://schemas.openxmlformats.org/officeDocument/2006/relationships/header" Target="header257.xml" /><Relationship Id="rId1179" Type="http://schemas.openxmlformats.org/officeDocument/2006/relationships/footer" Target="footer256.xml" /><Relationship Id="rId118" Type="http://schemas.openxmlformats.org/officeDocument/2006/relationships/footer" Target="footer11.xml" /><Relationship Id="rId1180" Type="http://schemas.openxmlformats.org/officeDocument/2006/relationships/footer" Target="footer257.xml" /><Relationship Id="rId1181" Type="http://schemas.openxmlformats.org/officeDocument/2006/relationships/header" Target="header258.xml" /><Relationship Id="rId1182" Type="http://schemas.openxmlformats.org/officeDocument/2006/relationships/footer" Target="footer258.xml" /><Relationship Id="rId1183" Type="http://schemas.openxmlformats.org/officeDocument/2006/relationships/hyperlink" Target="https://advance.lexis.com/api/document?collection=news&amp;id=urn:contentItem:6FB8-9RW3-SCGD-B343-00000-00&amp;context=1519360" TargetMode="External" /><Relationship Id="rId1184" Type="http://schemas.openxmlformats.org/officeDocument/2006/relationships/hyperlink" Target="https://akm-img-a-in.tosshub.com/indiatoday/images/story/202503/tvk-vijay-272620951-16x9.jpg?VersionId=_SxUhLtpGV9wGOk9T37EmTvMM2qPkxkB?size=749:421" TargetMode="External" /><Relationship Id="rId1185" Type="http://schemas.openxmlformats.org/officeDocument/2006/relationships/header" Target="header259.xml" /><Relationship Id="rId1186" Type="http://schemas.openxmlformats.org/officeDocument/2006/relationships/header" Target="header260.xml" /><Relationship Id="rId1187" Type="http://schemas.openxmlformats.org/officeDocument/2006/relationships/footer" Target="footer259.xml" /><Relationship Id="rId1188" Type="http://schemas.openxmlformats.org/officeDocument/2006/relationships/footer" Target="footer260.xml" /><Relationship Id="rId1189" Type="http://schemas.openxmlformats.org/officeDocument/2006/relationships/header" Target="header261.xml" /><Relationship Id="rId119" Type="http://schemas.openxmlformats.org/officeDocument/2006/relationships/header" Target="header12.xml" /><Relationship Id="rId1190" Type="http://schemas.openxmlformats.org/officeDocument/2006/relationships/footer" Target="footer261.xml" /><Relationship Id="rId1191" Type="http://schemas.openxmlformats.org/officeDocument/2006/relationships/hyperlink" Target="https://advance.lexis.com/api/document?collection=news&amp;id=urn:contentItem:6CCG-4N61-JB5M-W04C-00000-00&amp;context=1519360" TargetMode="External" /><Relationship Id="rId1192" Type="http://schemas.openxmlformats.org/officeDocument/2006/relationships/header" Target="header262.xml" /><Relationship Id="rId1193" Type="http://schemas.openxmlformats.org/officeDocument/2006/relationships/header" Target="header263.xml" /><Relationship Id="rId1194" Type="http://schemas.openxmlformats.org/officeDocument/2006/relationships/footer" Target="footer262.xml" /><Relationship Id="rId1195" Type="http://schemas.openxmlformats.org/officeDocument/2006/relationships/footer" Target="footer263.xml" /><Relationship Id="rId1196" Type="http://schemas.openxmlformats.org/officeDocument/2006/relationships/header" Target="header264.xml" /><Relationship Id="rId1197" Type="http://schemas.openxmlformats.org/officeDocument/2006/relationships/footer" Target="footer264.xml" /><Relationship Id="rId1198" Type="http://schemas.openxmlformats.org/officeDocument/2006/relationships/hyperlink" Target="https://advance.lexis.com/api/document?collection=news&amp;id=urn:contentItem:6FNW-0W13-RRTW-N4HV-00000-00&amp;context=1519360" TargetMode="External" /><Relationship Id="rId1199" Type="http://schemas.openxmlformats.org/officeDocument/2006/relationships/hyperlink" Target="https://www.indiatoday.in/india/tamil-nadu/story/actor-thalapathy-vijay-on-mk-stalin-pm-modi-delimitation-at-tvk-first-general-body-meeting-2700558-2025-03-28" TargetMode="External" /><Relationship Id="rId12" Type="http://schemas.openxmlformats.org/officeDocument/2006/relationships/header" Target="header4.xml" /><Relationship Id="rId120" Type="http://schemas.openxmlformats.org/officeDocument/2006/relationships/footer" Target="footer12.xml" /><Relationship Id="rId1200" Type="http://schemas.openxmlformats.org/officeDocument/2006/relationships/hyperlink" Target="https://akm-img-a-in.tosshub.com/indiatoday/images/story/202504/m-r-k-panneerselvam-joseph-vijay-285131980-16x9_0.jpg?VersionId=ECNeMl5FPdD6Vw_s.Txt0tS_dfo0Kr5Z?size=749:421" TargetMode="External" /><Relationship Id="rId1201" Type="http://schemas.openxmlformats.org/officeDocument/2006/relationships/header" Target="header265.xml" /><Relationship Id="rId1202" Type="http://schemas.openxmlformats.org/officeDocument/2006/relationships/header" Target="header266.xml" /><Relationship Id="rId1203" Type="http://schemas.openxmlformats.org/officeDocument/2006/relationships/footer" Target="footer265.xml" /><Relationship Id="rId1204" Type="http://schemas.openxmlformats.org/officeDocument/2006/relationships/footer" Target="footer266.xml" /><Relationship Id="rId1205" Type="http://schemas.openxmlformats.org/officeDocument/2006/relationships/header" Target="header267.xml" /><Relationship Id="rId1206" Type="http://schemas.openxmlformats.org/officeDocument/2006/relationships/footer" Target="footer267.xml" /><Relationship Id="rId1207" Type="http://schemas.openxmlformats.org/officeDocument/2006/relationships/hyperlink" Target="https://advance.lexis.com/api/document?collection=news&amp;id=urn:contentItem:6CSP-T1S1-JCMC-W07J-00000-00&amp;context=1519360" TargetMode="External" /><Relationship Id="rId1208" Type="http://schemas.openxmlformats.org/officeDocument/2006/relationships/hyperlink" Target="https://www.timesnownews.com/entertainment-news/tamil/when-vijay-was-uncertain-of-his-political-entry-article-112696523" TargetMode="External" /><Relationship Id="rId1209" Type="http://schemas.openxmlformats.org/officeDocument/2006/relationships/header" Target="header268.xml" /><Relationship Id="rId121" Type="http://schemas.openxmlformats.org/officeDocument/2006/relationships/hyperlink" Target="https://advance.lexis.com/api/document?collection=news&amp;id=urn:contentItem:6CXC-4P91-JDKC-R4WH-00000-00&amp;context=1519360" TargetMode="External" /><Relationship Id="rId1210" Type="http://schemas.openxmlformats.org/officeDocument/2006/relationships/header" Target="header269.xml" /><Relationship Id="rId1211" Type="http://schemas.openxmlformats.org/officeDocument/2006/relationships/footer" Target="footer268.xml" /><Relationship Id="rId1212" Type="http://schemas.openxmlformats.org/officeDocument/2006/relationships/footer" Target="footer269.xml" /><Relationship Id="rId1213" Type="http://schemas.openxmlformats.org/officeDocument/2006/relationships/header" Target="header270.xml" /><Relationship Id="rId1214" Type="http://schemas.openxmlformats.org/officeDocument/2006/relationships/footer" Target="footer270.xml" /><Relationship Id="rId1215" Type="http://schemas.openxmlformats.org/officeDocument/2006/relationships/hyperlink" Target="https://advance.lexis.com/api/document?collection=news&amp;id=urn:contentItem:6FPH-VDD3-RS04-S2JG-00000-00&amp;context=1519360" TargetMode="External" /><Relationship Id="rId1216" Type="http://schemas.openxmlformats.org/officeDocument/2006/relationships/header" Target="header271.xml" /><Relationship Id="rId1217" Type="http://schemas.openxmlformats.org/officeDocument/2006/relationships/header" Target="header272.xml" /><Relationship Id="rId1218" Type="http://schemas.openxmlformats.org/officeDocument/2006/relationships/footer" Target="footer271.xml" /><Relationship Id="rId1219" Type="http://schemas.openxmlformats.org/officeDocument/2006/relationships/footer" Target="footer272.xml" /><Relationship Id="rId122" Type="http://schemas.openxmlformats.org/officeDocument/2006/relationships/hyperlink" Target="https://advance.lexis.com/api/document?collection=news&amp;id=urn:contentItem:6CXC-4P91-JDKC-R4WH-00000-00&amp;context=1519360" TargetMode="External" /><Relationship Id="rId1220" Type="http://schemas.openxmlformats.org/officeDocument/2006/relationships/header" Target="header273.xml" /><Relationship Id="rId1221" Type="http://schemas.openxmlformats.org/officeDocument/2006/relationships/footer" Target="footer273.xml" /><Relationship Id="rId1222" Type="http://schemas.openxmlformats.org/officeDocument/2006/relationships/hyperlink" Target="https://advance.lexis.com/api/document?collection=news&amp;id=urn:contentItem:6F30-59P3-RW5G-K30S-00000-00&amp;context=1519360" TargetMode="External" /><Relationship Id="rId1223" Type="http://schemas.openxmlformats.org/officeDocument/2006/relationships/hyperlink" Target="https://akm-img-a-in.tosshub.com/indiatoday/images/story/202502/dmk-erode-east-bypoll-candidate-083207125-16x9_0.jpg?VersionId=KlC3OC_JDm09UKUo7hnRhKTYtbiSu0HQ?size=749:421" TargetMode="External" /><Relationship Id="rId1224" Type="http://schemas.openxmlformats.org/officeDocument/2006/relationships/header" Target="header274.xml" /><Relationship Id="rId1225" Type="http://schemas.openxmlformats.org/officeDocument/2006/relationships/header" Target="header275.xml" /><Relationship Id="rId1226" Type="http://schemas.openxmlformats.org/officeDocument/2006/relationships/footer" Target="footer274.xml" /><Relationship Id="rId1227" Type="http://schemas.openxmlformats.org/officeDocument/2006/relationships/footer" Target="footer275.xml" /><Relationship Id="rId1228" Type="http://schemas.openxmlformats.org/officeDocument/2006/relationships/header" Target="header276.xml" /><Relationship Id="rId1229" Type="http://schemas.openxmlformats.org/officeDocument/2006/relationships/footer" Target="footer276.xml" /><Relationship Id="rId123" Type="http://schemas.openxmlformats.org/officeDocument/2006/relationships/hyperlink" Target="https://advance.lexis.com/api/document?collection=news&amp;id=urn:contentItem:6CXC-4P91-JDKC-R4WH-00000-00&amp;context=1519360" TargetMode="External" /><Relationship Id="rId1230" Type="http://schemas.openxmlformats.org/officeDocument/2006/relationships/hyperlink" Target="https://advance.lexis.com/api/document?collection=news&amp;id=urn:contentItem:6DYT-X6N3-RS26-G3D0-00000-00&amp;context=1519360" TargetMode="External" /><Relationship Id="rId1231" Type="http://schemas.openxmlformats.org/officeDocument/2006/relationships/hyperlink" Target="https://www.instagram.com/reel/DFNNvG-Nbx1/?utm_source=ig_embed&amp;utm_campaign=loading" TargetMode="External" /><Relationship Id="rId1232" Type="http://schemas.openxmlformats.org/officeDocument/2006/relationships/hyperlink" Target="https://www.instagram.com/reel/DFNNvG-Nbx1/?utm_source=ig_embed&amp;utm_campaign=loading" TargetMode="External" /><Relationship Id="rId1233" Type="http://schemas.openxmlformats.org/officeDocument/2006/relationships/hyperlink" Target="https://www.indiatoday.in/movies/regional-cinema/story/thalapathy-69-pooja-ceremony-vijay-h-vinoth-bobby-deol-2611182-2024-10-04?utm_source=global-search&amp;utm_medium=global-search&amp;utm_campaign=global-search" TargetMode="External" /><Relationship Id="rId1234" Type="http://schemas.openxmlformats.org/officeDocument/2006/relationships/hyperlink" Target="https://akm-img-a-in.tosshub.com/indiatoday/images/story/202501/vijay-meets-jawans-in-chennai-during-thalapathy-69-shoot-091400368-16x9.jpg?VersionId=LQ8LxOwNehyfQ6fBVh7.lf0hOW2NCvXj?size=749:421" TargetMode="External" /><Relationship Id="rId1235" Type="http://schemas.openxmlformats.org/officeDocument/2006/relationships/header" Target="header277.xml" /><Relationship Id="rId1236" Type="http://schemas.openxmlformats.org/officeDocument/2006/relationships/header" Target="header278.xml" /><Relationship Id="rId1237" Type="http://schemas.openxmlformats.org/officeDocument/2006/relationships/footer" Target="footer277.xml" /><Relationship Id="rId1238" Type="http://schemas.openxmlformats.org/officeDocument/2006/relationships/footer" Target="footer278.xml" /><Relationship Id="rId1239" Type="http://schemas.openxmlformats.org/officeDocument/2006/relationships/header" Target="header279.xml" /><Relationship Id="rId124" Type="http://schemas.openxmlformats.org/officeDocument/2006/relationships/hyperlink" Target="https://advance.lexis.com/api/document?collection=news&amp;id=urn:contentItem:6CXC-4P91-JDKC-R4WH-00000-00&amp;context=1519360" TargetMode="External" /><Relationship Id="rId1240" Type="http://schemas.openxmlformats.org/officeDocument/2006/relationships/footer" Target="footer279.xml" /><Relationship Id="rId1241" Type="http://schemas.openxmlformats.org/officeDocument/2006/relationships/hyperlink" Target="https://advance.lexis.com/api/document?collection=news&amp;id=urn:contentItem:6CSX-F6H1-F12F-F2CT-00000-00&amp;context=1519360" TargetMode="External" /><Relationship Id="rId1242" Type="http://schemas.openxmlformats.org/officeDocument/2006/relationships/hyperlink" Target="mailto:contentservices@htdigital.in" TargetMode="External" /><Relationship Id="rId1243" Type="http://schemas.openxmlformats.org/officeDocument/2006/relationships/header" Target="header280.xml" /><Relationship Id="rId1244" Type="http://schemas.openxmlformats.org/officeDocument/2006/relationships/header" Target="header281.xml" /><Relationship Id="rId1245" Type="http://schemas.openxmlformats.org/officeDocument/2006/relationships/footer" Target="footer280.xml" /><Relationship Id="rId1246" Type="http://schemas.openxmlformats.org/officeDocument/2006/relationships/footer" Target="footer281.xml" /><Relationship Id="rId1247" Type="http://schemas.openxmlformats.org/officeDocument/2006/relationships/header" Target="header282.xml" /><Relationship Id="rId1248" Type="http://schemas.openxmlformats.org/officeDocument/2006/relationships/footer" Target="footer282.xml" /><Relationship Id="rId1249" Type="http://schemas.openxmlformats.org/officeDocument/2006/relationships/hyperlink" Target="https://advance.lexis.com/api/document?collection=news&amp;id=urn:contentItem:6CC2-68W1-JB5M-W09D-00000-00&amp;context=1519360" TargetMode="External" /><Relationship Id="rId125" Type="http://schemas.openxmlformats.org/officeDocument/2006/relationships/hyperlink" Target="https://advance.lexis.com/api/document?collection=news&amp;id=urn:contentItem:6CXC-4P91-JDKC-R4WH-00000-00&amp;context=1519360" TargetMode="External" /><Relationship Id="rId1250" Type="http://schemas.openxmlformats.org/officeDocument/2006/relationships/header" Target="header283.xml" /><Relationship Id="rId1251" Type="http://schemas.openxmlformats.org/officeDocument/2006/relationships/header" Target="header284.xml" /><Relationship Id="rId1252" Type="http://schemas.openxmlformats.org/officeDocument/2006/relationships/footer" Target="footer283.xml" /><Relationship Id="rId1253" Type="http://schemas.openxmlformats.org/officeDocument/2006/relationships/footer" Target="footer284.xml" /><Relationship Id="rId1254" Type="http://schemas.openxmlformats.org/officeDocument/2006/relationships/header" Target="header285.xml" /><Relationship Id="rId1255" Type="http://schemas.openxmlformats.org/officeDocument/2006/relationships/footer" Target="footer285.xml" /><Relationship Id="rId1256" Type="http://schemas.openxmlformats.org/officeDocument/2006/relationships/hyperlink" Target="https://advance.lexis.com/api/document?collection=news&amp;id=urn:contentItem:6F72-XP13-SGST-T2PY-00000-00&amp;context=1519360" TargetMode="External" /><Relationship Id="rId1257" Type="http://schemas.openxmlformats.org/officeDocument/2006/relationships/hyperlink" Target="mailto:contentservices@htdigital.in" TargetMode="External" /><Relationship Id="rId1258" Type="http://schemas.openxmlformats.org/officeDocument/2006/relationships/header" Target="header286.xml" /><Relationship Id="rId1259" Type="http://schemas.openxmlformats.org/officeDocument/2006/relationships/header" Target="header287.xml" /><Relationship Id="rId126" Type="http://schemas.openxmlformats.org/officeDocument/2006/relationships/hyperlink" Target="https://advance.lexis.com/api/document?collection=news&amp;id=urn:contentItem:6CXC-4P91-JDKC-R4WH-00000-00&amp;context=1519360" TargetMode="External" /><Relationship Id="rId1260" Type="http://schemas.openxmlformats.org/officeDocument/2006/relationships/footer" Target="footer286.xml" /><Relationship Id="rId1261" Type="http://schemas.openxmlformats.org/officeDocument/2006/relationships/footer" Target="footer287.xml" /><Relationship Id="rId1262" Type="http://schemas.openxmlformats.org/officeDocument/2006/relationships/header" Target="header288.xml" /><Relationship Id="rId1263" Type="http://schemas.openxmlformats.org/officeDocument/2006/relationships/footer" Target="footer288.xml" /><Relationship Id="rId1264" Type="http://schemas.openxmlformats.org/officeDocument/2006/relationships/hyperlink" Target="https://advance.lexis.com/api/document?collection=news&amp;id=urn:contentItem:6FJS-SSS3-RRJT-93K2-00000-00&amp;context=1519360" TargetMode="External" /><Relationship Id="rId1265" Type="http://schemas.openxmlformats.org/officeDocument/2006/relationships/hyperlink" Target="https://akm-img-a-in.tosshub.com/indiatoday/images/story/202504/actor-vijay-133608700-16x9_0.jpg?VersionId=HJE_3WPJAM89RrBi8RpaeBvrZJiUPDgQ?size=749:421" TargetMode="External" /><Relationship Id="rId1266" Type="http://schemas.openxmlformats.org/officeDocument/2006/relationships/header" Target="header289.xml" /><Relationship Id="rId1267" Type="http://schemas.openxmlformats.org/officeDocument/2006/relationships/header" Target="header290.xml" /><Relationship Id="rId1268" Type="http://schemas.openxmlformats.org/officeDocument/2006/relationships/footer" Target="footer289.xml" /><Relationship Id="rId1269" Type="http://schemas.openxmlformats.org/officeDocument/2006/relationships/footer" Target="footer290.xml" /><Relationship Id="rId127" Type="http://schemas.openxmlformats.org/officeDocument/2006/relationships/hyperlink" Target="https://advance.lexis.com/api/document?collection=news&amp;id=urn:contentItem:6CXC-4P91-JDKC-R4WH-00000-00&amp;context=1519360" TargetMode="External" /><Relationship Id="rId1270" Type="http://schemas.openxmlformats.org/officeDocument/2006/relationships/header" Target="header291.xml" /><Relationship Id="rId1271" Type="http://schemas.openxmlformats.org/officeDocument/2006/relationships/footer" Target="footer291.xml" /><Relationship Id="rId1272" Type="http://schemas.openxmlformats.org/officeDocument/2006/relationships/hyperlink" Target="https://advance.lexis.com/api/document?collection=news&amp;id=urn:contentItem:6F91-DH13-S2VN-N504-00000-00&amp;context=1519360" TargetMode="External" /><Relationship Id="rId1273" Type="http://schemas.openxmlformats.org/officeDocument/2006/relationships/header" Target="header292.xml" /><Relationship Id="rId1274" Type="http://schemas.openxmlformats.org/officeDocument/2006/relationships/header" Target="header293.xml" /><Relationship Id="rId1275" Type="http://schemas.openxmlformats.org/officeDocument/2006/relationships/footer" Target="footer292.xml" /><Relationship Id="rId1276" Type="http://schemas.openxmlformats.org/officeDocument/2006/relationships/footer" Target="footer293.xml" /><Relationship Id="rId1277" Type="http://schemas.openxmlformats.org/officeDocument/2006/relationships/header" Target="header294.xml" /><Relationship Id="rId1278" Type="http://schemas.openxmlformats.org/officeDocument/2006/relationships/footer" Target="footer294.xml" /><Relationship Id="rId1279" Type="http://schemas.openxmlformats.org/officeDocument/2006/relationships/hyperlink" Target="https://advance.lexis.com/api/document?collection=news&amp;id=urn:contentItem:6D45-08W1-JBF4-50D5-00000-00&amp;context=1519360" TargetMode="External" /><Relationship Id="rId128" Type="http://schemas.openxmlformats.org/officeDocument/2006/relationships/hyperlink" Target="mailto:contentservices@htdigital.in" TargetMode="External" /><Relationship Id="rId1280" Type="http://schemas.openxmlformats.org/officeDocument/2006/relationships/hyperlink" Target="https://www.indiatoday.in/movies/regional-cinema/story/thalapathy-vijay-to-quit-cinema-after-two-films-announces-political-debut-2496739-2024-02-02" TargetMode="External" /><Relationship Id="rId1281" Type="http://schemas.openxmlformats.org/officeDocument/2006/relationships/hyperlink" Target="https://www.indiatoday.in/movies/regional-cinema/story/thalapathy-vijay-to-quit-cinema-after-two-films-announces-political-debut-2496739-2024-02-02" TargetMode="External" /><Relationship Id="rId1282" Type="http://schemas.openxmlformats.org/officeDocument/2006/relationships/hyperlink" Target="https://www.indiatoday.in/movies/regional-cinema/story/thalapathy-vijay-to-quit-cinema-after-two-films-announces-political-debut-2496739-2024-02-02" TargetMode="External" /><Relationship Id="rId1283" Type="http://schemas.openxmlformats.org/officeDocument/2006/relationships/hyperlink" Target="https://www.indiatoday.in/movies/regional-cinema/story/thalapathy-vijay-to-quit-cinema-after-two-films-announces-political-debut-2496739-2024-02-02" TargetMode="External" /><Relationship Id="rId1284" Type="http://schemas.openxmlformats.org/officeDocument/2006/relationships/hyperlink" Target="https://www.indiatoday.in/movies/regional-cinema/story/thalapathy-vijay-to-quit-cinema-after-two-films-announces-political-debut-2496739-2024-02-02" TargetMode="External" /><Relationship Id="rId1285" Type="http://schemas.openxmlformats.org/officeDocument/2006/relationships/hyperlink" Target="https://www.indiatoday.in/india/story/thalapathy-vijay-announces-his-political-party-names-it-tamilaga-vettri-kazhagam-2496698-2024-02-02" TargetMode="External" /><Relationship Id="rId1286" Type="http://schemas.openxmlformats.org/officeDocument/2006/relationships/hyperlink" Target="https://www.indiatoday.in/movies/regional-cinema/story/thalapathy-vijay-to-quit-cinema-after-two-films-announces-political-debut-2496739-2024-02-02" TargetMode="External" /><Relationship Id="rId1287" Type="http://schemas.openxmlformats.org/officeDocument/2006/relationships/hyperlink" Target="https://www.indiatoday.in/movies/regional-cinema/story/bobby-deol-thalapathy-69-puja-ceremony-thalapathy-vijay-h-vinoth-pooja-hegde-priyamani-2611250-2024-10-04" TargetMode="External" /><Relationship Id="rId1288" Type="http://schemas.openxmlformats.org/officeDocument/2006/relationships/hyperlink" Target="https://akm-img-a-in.tosshub.com/indiatoday/images/story/202410/lokesh-kanagaraj-has-said-that-he-wishes-to-see-thalapathy-vijay-act-in-films-photo-053021842-16x9_0.jpg?VersionId=uVzqTZCbEHspACTYDA_MSy1WG.qVdxCA?size=749:421" TargetMode="External" /><Relationship Id="rId1289" Type="http://schemas.openxmlformats.org/officeDocument/2006/relationships/header" Target="header295.xml" /><Relationship Id="rId129" Type="http://schemas.openxmlformats.org/officeDocument/2006/relationships/header" Target="header13.xml" /><Relationship Id="rId1290" Type="http://schemas.openxmlformats.org/officeDocument/2006/relationships/header" Target="header296.xml" /><Relationship Id="rId1291" Type="http://schemas.openxmlformats.org/officeDocument/2006/relationships/footer" Target="footer295.xml" /><Relationship Id="rId1292" Type="http://schemas.openxmlformats.org/officeDocument/2006/relationships/footer" Target="footer296.xml" /><Relationship Id="rId1293" Type="http://schemas.openxmlformats.org/officeDocument/2006/relationships/header" Target="header297.xml" /><Relationship Id="rId1294" Type="http://schemas.openxmlformats.org/officeDocument/2006/relationships/footer" Target="footer297.xml" /><Relationship Id="rId1295" Type="http://schemas.openxmlformats.org/officeDocument/2006/relationships/hyperlink" Target="https://advance.lexis.com/api/document?collection=news&amp;id=urn:contentItem:6C5X-RG81-JDKC-R00S-00000-00&amp;context=1519360" TargetMode="External" /><Relationship Id="rId1296" Type="http://schemas.openxmlformats.org/officeDocument/2006/relationships/hyperlink" Target="mailto:contentservices@htdigital.in" TargetMode="External" /><Relationship Id="rId1297" Type="http://schemas.openxmlformats.org/officeDocument/2006/relationships/header" Target="header298.xml" /><Relationship Id="rId1298" Type="http://schemas.openxmlformats.org/officeDocument/2006/relationships/header" Target="header299.xml" /><Relationship Id="rId1299" Type="http://schemas.openxmlformats.org/officeDocument/2006/relationships/footer" Target="footer298.xml" /><Relationship Id="rId13" Type="http://schemas.openxmlformats.org/officeDocument/2006/relationships/header" Target="header5.xml" /><Relationship Id="rId130" Type="http://schemas.openxmlformats.org/officeDocument/2006/relationships/header" Target="header14.xml" /><Relationship Id="rId1300" Type="http://schemas.openxmlformats.org/officeDocument/2006/relationships/footer" Target="footer299.xml" /><Relationship Id="rId1301" Type="http://schemas.openxmlformats.org/officeDocument/2006/relationships/header" Target="header300.xml" /><Relationship Id="rId1302" Type="http://schemas.openxmlformats.org/officeDocument/2006/relationships/footer" Target="footer300.xml" /><Relationship Id="rId1303" Type="http://schemas.openxmlformats.org/officeDocument/2006/relationships/hyperlink" Target="https://advance.lexis.com/api/document?collection=news&amp;id=urn:contentItem:6F6V-04X3-S6KW-S3W0-00000-00&amp;context=1519360" TargetMode="External" /><Relationship Id="rId1304" Type="http://schemas.openxmlformats.org/officeDocument/2006/relationships/header" Target="header301.xml" /><Relationship Id="rId1305" Type="http://schemas.openxmlformats.org/officeDocument/2006/relationships/header" Target="header302.xml" /><Relationship Id="rId1306" Type="http://schemas.openxmlformats.org/officeDocument/2006/relationships/footer" Target="footer301.xml" /><Relationship Id="rId1307" Type="http://schemas.openxmlformats.org/officeDocument/2006/relationships/footer" Target="footer302.xml" /><Relationship Id="rId1308" Type="http://schemas.openxmlformats.org/officeDocument/2006/relationships/header" Target="header303.xml" /><Relationship Id="rId1309" Type="http://schemas.openxmlformats.org/officeDocument/2006/relationships/footer" Target="footer303.xml" /><Relationship Id="rId131" Type="http://schemas.openxmlformats.org/officeDocument/2006/relationships/footer" Target="footer13.xml" /><Relationship Id="rId1310" Type="http://schemas.openxmlformats.org/officeDocument/2006/relationships/hyperlink" Target="https://advance.lexis.com/api/document?collection=news&amp;id=urn:contentItem:6FR9-NBW3-RT67-R1S7-00000-00&amp;context=1519360" TargetMode="External" /><Relationship Id="rId1311" Type="http://schemas.openxmlformats.org/officeDocument/2006/relationships/header" Target="header304.xml" /><Relationship Id="rId1312" Type="http://schemas.openxmlformats.org/officeDocument/2006/relationships/header" Target="header305.xml" /><Relationship Id="rId1313" Type="http://schemas.openxmlformats.org/officeDocument/2006/relationships/footer" Target="footer304.xml" /><Relationship Id="rId1314" Type="http://schemas.openxmlformats.org/officeDocument/2006/relationships/footer" Target="footer305.xml" /><Relationship Id="rId1315" Type="http://schemas.openxmlformats.org/officeDocument/2006/relationships/header" Target="header306.xml" /><Relationship Id="rId1316" Type="http://schemas.openxmlformats.org/officeDocument/2006/relationships/footer" Target="footer306.xml" /><Relationship Id="rId1317" Type="http://schemas.openxmlformats.org/officeDocument/2006/relationships/hyperlink" Target="https://advance.lexis.com/api/document?collection=news&amp;id=urn:contentItem:6D8K-WF01-F11P-X130-00000-00&amp;context=1519360" TargetMode="External" /><Relationship Id="rId1318" Type="http://schemas.openxmlformats.org/officeDocument/2006/relationships/hyperlink" Target="https://d3lzcn6mbbadaf.cloudfront.net/media/details/ANI-20241026063508.jpg" TargetMode="External" /><Relationship Id="rId1319" Type="http://schemas.openxmlformats.org/officeDocument/2006/relationships/hyperlink" Target="https://d3lzcn6mbbadaf.cloudfront.net/media/details/ANI-20241026063508.jpg" TargetMode="External" /><Relationship Id="rId132" Type="http://schemas.openxmlformats.org/officeDocument/2006/relationships/footer" Target="footer14.xml" /><Relationship Id="rId1320" Type="http://schemas.openxmlformats.org/officeDocument/2006/relationships/hyperlink" Target="https://d3lzcn6mbbadaf.cloudfront.net/media/details/ANI-20241026063508.jpg" TargetMode="External" /><Relationship Id="rId1321" Type="http://schemas.openxmlformats.org/officeDocument/2006/relationships/hyperlink" Target="https://d3lzcn6mbbadaf.cloudfront.net/media/details/ANI-20241026063508.jpg" TargetMode="External" /><Relationship Id="rId1322" Type="http://schemas.openxmlformats.org/officeDocument/2006/relationships/hyperlink" Target="https://d3lzcn6mbbadaf.cloudfront.net/media/details/ANI-20241026063508.jpg" TargetMode="External" /><Relationship Id="rId1323" Type="http://schemas.openxmlformats.org/officeDocument/2006/relationships/hyperlink" Target="https://d3lzcn6mbbadaf.cloudfront.net/media/details/ANI-20241026063508.jpg" TargetMode="External" /><Relationship Id="rId1324" Type="http://schemas.openxmlformats.org/officeDocument/2006/relationships/header" Target="header307.xml" /><Relationship Id="rId1325" Type="http://schemas.openxmlformats.org/officeDocument/2006/relationships/header" Target="header308.xml" /><Relationship Id="rId1326" Type="http://schemas.openxmlformats.org/officeDocument/2006/relationships/footer" Target="footer307.xml" /><Relationship Id="rId1327" Type="http://schemas.openxmlformats.org/officeDocument/2006/relationships/footer" Target="footer308.xml" /><Relationship Id="rId1328" Type="http://schemas.openxmlformats.org/officeDocument/2006/relationships/header" Target="header309.xml" /><Relationship Id="rId1329" Type="http://schemas.openxmlformats.org/officeDocument/2006/relationships/footer" Target="footer309.xml" /><Relationship Id="rId133" Type="http://schemas.openxmlformats.org/officeDocument/2006/relationships/header" Target="header15.xml" /><Relationship Id="rId1330" Type="http://schemas.openxmlformats.org/officeDocument/2006/relationships/hyperlink" Target="https://advance.lexis.com/api/document?collection=news&amp;id=urn:contentItem:6FR4-BJ73-RSRV-J557-00000-00&amp;context=1519360" TargetMode="External" /><Relationship Id="rId1331" Type="http://schemas.openxmlformats.org/officeDocument/2006/relationships/header" Target="header310.xml" /><Relationship Id="rId1332" Type="http://schemas.openxmlformats.org/officeDocument/2006/relationships/header" Target="header311.xml" /><Relationship Id="rId1333" Type="http://schemas.openxmlformats.org/officeDocument/2006/relationships/footer" Target="footer310.xml" /><Relationship Id="rId1334" Type="http://schemas.openxmlformats.org/officeDocument/2006/relationships/footer" Target="footer311.xml" /><Relationship Id="rId1335" Type="http://schemas.openxmlformats.org/officeDocument/2006/relationships/header" Target="header312.xml" /><Relationship Id="rId1336" Type="http://schemas.openxmlformats.org/officeDocument/2006/relationships/footer" Target="footer312.xml" /><Relationship Id="rId1337" Type="http://schemas.openxmlformats.org/officeDocument/2006/relationships/hyperlink" Target="https://advance.lexis.com/api/document?collection=news&amp;id=urn:contentItem:6FBX-7593-S722-74WP-00000-00&amp;context=1519360" TargetMode="External" /><Relationship Id="rId1338" Type="http://schemas.openxmlformats.org/officeDocument/2006/relationships/hyperlink" Target="https://akm-img-a-in.tosshub.com/indiatoday/images/story/202503/tamil-nadu-liquor-scam-bjp-dmk-colluding-while-pretending-to-fight--says-tamilaga-vettri-kazhagam-n-173009589-16x9_0.jpg?VersionId=H3PQV0HL2zIO5n1nbVmmxdv7zMZ3apLW?size=749:421" TargetMode="External" /><Relationship Id="rId1339" Type="http://schemas.openxmlformats.org/officeDocument/2006/relationships/header" Target="header313.xml" /><Relationship Id="rId134" Type="http://schemas.openxmlformats.org/officeDocument/2006/relationships/footer" Target="footer15.xml" /><Relationship Id="rId1340" Type="http://schemas.openxmlformats.org/officeDocument/2006/relationships/header" Target="header314.xml" /><Relationship Id="rId1341" Type="http://schemas.openxmlformats.org/officeDocument/2006/relationships/footer" Target="footer313.xml" /><Relationship Id="rId1342" Type="http://schemas.openxmlformats.org/officeDocument/2006/relationships/footer" Target="footer314.xml" /><Relationship Id="rId1343" Type="http://schemas.openxmlformats.org/officeDocument/2006/relationships/header" Target="header315.xml" /><Relationship Id="rId1344" Type="http://schemas.openxmlformats.org/officeDocument/2006/relationships/footer" Target="footer315.xml" /><Relationship Id="rId1345" Type="http://schemas.openxmlformats.org/officeDocument/2006/relationships/hyperlink" Target="https://advance.lexis.com/api/document?collection=news&amp;id=urn:contentItem:6F72-8GV3-RV3W-M143-00000-00&amp;context=1519360" TargetMode="External" /><Relationship Id="rId1346" Type="http://schemas.openxmlformats.org/officeDocument/2006/relationships/header" Target="header316.xml" /><Relationship Id="rId1347" Type="http://schemas.openxmlformats.org/officeDocument/2006/relationships/header" Target="header317.xml" /><Relationship Id="rId1348" Type="http://schemas.openxmlformats.org/officeDocument/2006/relationships/footer" Target="footer316.xml" /><Relationship Id="rId1349" Type="http://schemas.openxmlformats.org/officeDocument/2006/relationships/footer" Target="footer317.xml" /><Relationship Id="rId135" Type="http://schemas.openxmlformats.org/officeDocument/2006/relationships/hyperlink" Target="https://advance.lexis.com/api/document?collection=news&amp;id=urn:contentItem:6D8V-T5S1-F12F-F2D9-00000-00&amp;context=1519360" TargetMode="External" /><Relationship Id="rId1350" Type="http://schemas.openxmlformats.org/officeDocument/2006/relationships/header" Target="header318.xml" /><Relationship Id="rId1351" Type="http://schemas.openxmlformats.org/officeDocument/2006/relationships/footer" Target="footer318.xml" /><Relationship Id="rId1352" Type="http://schemas.openxmlformats.org/officeDocument/2006/relationships/hyperlink" Target="https://advance.lexis.com/api/document?collection=news&amp;id=urn:contentItem:6DD8-T641-DXJR-H0T7-00000-00&amp;context=1519360" TargetMode="External" /><Relationship Id="rId1353" Type="http://schemas.openxmlformats.org/officeDocument/2006/relationships/header" Target="header319.xml" /><Relationship Id="rId1354" Type="http://schemas.openxmlformats.org/officeDocument/2006/relationships/header" Target="header320.xml" /><Relationship Id="rId1355" Type="http://schemas.openxmlformats.org/officeDocument/2006/relationships/footer" Target="footer319.xml" /><Relationship Id="rId1356" Type="http://schemas.openxmlformats.org/officeDocument/2006/relationships/footer" Target="footer320.xml" /><Relationship Id="rId1357" Type="http://schemas.openxmlformats.org/officeDocument/2006/relationships/header" Target="header321.xml" /><Relationship Id="rId1358" Type="http://schemas.openxmlformats.org/officeDocument/2006/relationships/footer" Target="footer321.xml" /><Relationship Id="rId1359" Type="http://schemas.openxmlformats.org/officeDocument/2006/relationships/hyperlink" Target="https://advance.lexis.com/api/document?collection=news&amp;id=urn:contentItem:6F3K-8893-RT00-S3NM-00000-00&amp;context=1519360" TargetMode="External" /><Relationship Id="rId136" Type="http://schemas.openxmlformats.org/officeDocument/2006/relationships/hyperlink" Target="https://advance.lexis.com/api/document?collection=news&amp;id=urn:contentItem:6D8V-T5S1-F12F-F2D9-00000-00&amp;context=1519360" TargetMode="External" /><Relationship Id="rId1360" Type="http://schemas.openxmlformats.org/officeDocument/2006/relationships/hyperlink" Target="mailto:contentservices@htdigital.in" TargetMode="External" /><Relationship Id="rId1361" Type="http://schemas.openxmlformats.org/officeDocument/2006/relationships/header" Target="header322.xml" /><Relationship Id="rId1362" Type="http://schemas.openxmlformats.org/officeDocument/2006/relationships/header" Target="header323.xml" /><Relationship Id="rId1363" Type="http://schemas.openxmlformats.org/officeDocument/2006/relationships/footer" Target="footer322.xml" /><Relationship Id="rId1364" Type="http://schemas.openxmlformats.org/officeDocument/2006/relationships/footer" Target="footer323.xml" /><Relationship Id="rId1365" Type="http://schemas.openxmlformats.org/officeDocument/2006/relationships/header" Target="header324.xml" /><Relationship Id="rId1366" Type="http://schemas.openxmlformats.org/officeDocument/2006/relationships/footer" Target="footer324.xml" /><Relationship Id="rId1367" Type="http://schemas.openxmlformats.org/officeDocument/2006/relationships/hyperlink" Target="https://advance.lexis.com/api/document?collection=news&amp;id=urn:contentItem:6C63-3Y01-JDKC-R43N-00000-00&amp;context=1519360" TargetMode="External" /><Relationship Id="rId1368" Type="http://schemas.openxmlformats.org/officeDocument/2006/relationships/hyperlink" Target="mailto:contentservices@htdigital.in" TargetMode="External" /><Relationship Id="rId1369" Type="http://schemas.openxmlformats.org/officeDocument/2006/relationships/header" Target="header325.xml" /><Relationship Id="rId137" Type="http://schemas.openxmlformats.org/officeDocument/2006/relationships/hyperlink" Target="https://advance.lexis.com/api/document?collection=news&amp;id=urn:contentItem:6D8V-T5S1-F12F-F2D9-00000-00&amp;context=1519360" TargetMode="External" /><Relationship Id="rId1370" Type="http://schemas.openxmlformats.org/officeDocument/2006/relationships/header" Target="header326.xml" /><Relationship Id="rId1371" Type="http://schemas.openxmlformats.org/officeDocument/2006/relationships/footer" Target="footer325.xml" /><Relationship Id="rId1372" Type="http://schemas.openxmlformats.org/officeDocument/2006/relationships/footer" Target="footer326.xml" /><Relationship Id="rId1373" Type="http://schemas.openxmlformats.org/officeDocument/2006/relationships/header" Target="header327.xml" /><Relationship Id="rId1374" Type="http://schemas.openxmlformats.org/officeDocument/2006/relationships/footer" Target="footer327.xml" /><Relationship Id="rId1375" Type="http://schemas.openxmlformats.org/officeDocument/2006/relationships/hyperlink" Target="https://advance.lexis.com/api/document?collection=news&amp;id=urn:contentItem:6FFV-1683-RS17-50CD-00000-00&amp;context=1519360" TargetMode="External" /><Relationship Id="rId1376" Type="http://schemas.openxmlformats.org/officeDocument/2006/relationships/hyperlink" Target="mailto:contentservices@htdigital.in" TargetMode="External" /><Relationship Id="rId1377" Type="http://schemas.openxmlformats.org/officeDocument/2006/relationships/header" Target="header328.xml" /><Relationship Id="rId1378" Type="http://schemas.openxmlformats.org/officeDocument/2006/relationships/header" Target="header329.xml" /><Relationship Id="rId1379" Type="http://schemas.openxmlformats.org/officeDocument/2006/relationships/footer" Target="footer328.xml" /><Relationship Id="rId138" Type="http://schemas.openxmlformats.org/officeDocument/2006/relationships/hyperlink" Target="https://advance.lexis.com/api/document?collection=news&amp;id=urn:contentItem:6D8V-T5S1-F12F-F2D9-00000-00&amp;context=1519360" TargetMode="External" /><Relationship Id="rId1380" Type="http://schemas.openxmlformats.org/officeDocument/2006/relationships/footer" Target="footer329.xml" /><Relationship Id="rId1381" Type="http://schemas.openxmlformats.org/officeDocument/2006/relationships/header" Target="header330.xml" /><Relationship Id="rId1382" Type="http://schemas.openxmlformats.org/officeDocument/2006/relationships/footer" Target="footer330.xml" /><Relationship Id="rId1383" Type="http://schemas.openxmlformats.org/officeDocument/2006/relationships/hyperlink" Target="https://advance.lexis.com/api/document?collection=news&amp;id=urn:contentItem:6C9P-X1Y1-JCMC-W3TY-00000-00&amp;context=1519360" TargetMode="External" /><Relationship Id="rId1384" Type="http://schemas.openxmlformats.org/officeDocument/2006/relationships/hyperlink" Target="https://www.timesnownews.com/entertainment-news/tamil/thalapathy-vijays-goat-to-release-on-this-day-watch-bday-shots-video-here-article-111181878" TargetMode="External" /><Relationship Id="rId1385" Type="http://schemas.openxmlformats.org/officeDocument/2006/relationships/header" Target="header331.xml" /><Relationship Id="rId1386" Type="http://schemas.openxmlformats.org/officeDocument/2006/relationships/header" Target="header332.xml" /><Relationship Id="rId1387" Type="http://schemas.openxmlformats.org/officeDocument/2006/relationships/footer" Target="footer331.xml" /><Relationship Id="rId1388" Type="http://schemas.openxmlformats.org/officeDocument/2006/relationships/footer" Target="footer332.xml" /><Relationship Id="rId1389" Type="http://schemas.openxmlformats.org/officeDocument/2006/relationships/header" Target="header333.xml" /><Relationship Id="rId139" Type="http://schemas.openxmlformats.org/officeDocument/2006/relationships/hyperlink" Target="https://advance.lexis.com/api/document?collection=news&amp;id=urn:contentItem:6D8V-T5S1-F12F-F2D9-00000-00&amp;context=1519360" TargetMode="External" /><Relationship Id="rId1390" Type="http://schemas.openxmlformats.org/officeDocument/2006/relationships/footer" Target="footer333.xml" /><Relationship Id="rId1391" Type="http://schemas.openxmlformats.org/officeDocument/2006/relationships/hyperlink" Target="https://advance.lexis.com/api/document?collection=news&amp;id=urn:contentItem:6FR4-BF83-RSJM-81G8-00000-00&amp;context=1519360" TargetMode="External" /><Relationship Id="rId1392" Type="http://schemas.openxmlformats.org/officeDocument/2006/relationships/hyperlink" Target="https://menafn.com/updates/pr/2025-05/04/I_55d16image_story.jpg" TargetMode="External" /><Relationship Id="rId1393" Type="http://schemas.openxmlformats.org/officeDocument/2006/relationships/hyperlink" Target="https://menafn.com/1109505434/Premalatha-Vijayakumar-To-Finalise-Our-Alliance-With-AIADMK-DMDK" TargetMode="External" /><Relationship Id="rId1394" Type="http://schemas.openxmlformats.org/officeDocument/2006/relationships/header" Target="header334.xml" /><Relationship Id="rId1395" Type="http://schemas.openxmlformats.org/officeDocument/2006/relationships/header" Target="header335.xml" /><Relationship Id="rId1396" Type="http://schemas.openxmlformats.org/officeDocument/2006/relationships/footer" Target="footer334.xml" /><Relationship Id="rId1397" Type="http://schemas.openxmlformats.org/officeDocument/2006/relationships/footer" Target="footer335.xml" /><Relationship Id="rId1398" Type="http://schemas.openxmlformats.org/officeDocument/2006/relationships/header" Target="header336.xml" /><Relationship Id="rId1399" Type="http://schemas.openxmlformats.org/officeDocument/2006/relationships/footer" Target="footer336.xml" /><Relationship Id="rId14" Type="http://schemas.openxmlformats.org/officeDocument/2006/relationships/footer" Target="footer4.xml" /><Relationship Id="rId140" Type="http://schemas.openxmlformats.org/officeDocument/2006/relationships/hyperlink" Target="https://advance.lexis.com/api/document?collection=news&amp;id=urn:contentItem:6D8V-T5S1-F12F-F2D9-00000-00&amp;context=1519360" TargetMode="External" /><Relationship Id="rId1400" Type="http://schemas.openxmlformats.org/officeDocument/2006/relationships/hyperlink" Target="https://advance.lexis.com/api/document?collection=news&amp;id=urn:contentItem:6FDM-5VH3-SDRK-W0FY-00000-00&amp;context=1519360" TargetMode="External" /><Relationship Id="rId1401" Type="http://schemas.openxmlformats.org/officeDocument/2006/relationships/header" Target="header337.xml" /><Relationship Id="rId1402" Type="http://schemas.openxmlformats.org/officeDocument/2006/relationships/header" Target="header338.xml" /><Relationship Id="rId1403" Type="http://schemas.openxmlformats.org/officeDocument/2006/relationships/footer" Target="footer337.xml" /><Relationship Id="rId1404" Type="http://schemas.openxmlformats.org/officeDocument/2006/relationships/footer" Target="footer338.xml" /><Relationship Id="rId1405" Type="http://schemas.openxmlformats.org/officeDocument/2006/relationships/header" Target="header339.xml" /><Relationship Id="rId1406" Type="http://schemas.openxmlformats.org/officeDocument/2006/relationships/footer" Target="footer339.xml" /><Relationship Id="rId1407" Type="http://schemas.openxmlformats.org/officeDocument/2006/relationships/hyperlink" Target="https://advance.lexis.com/api/document?collection=news&amp;id=urn:contentItem:6F18-WWW3-RS7K-P4KW-00000-00&amp;context=1519360" TargetMode="External" /><Relationship Id="rId1408" Type="http://schemas.openxmlformats.org/officeDocument/2006/relationships/header" Target="header340.xml" /><Relationship Id="rId1409" Type="http://schemas.openxmlformats.org/officeDocument/2006/relationships/header" Target="header341.xml" /><Relationship Id="rId141" Type="http://schemas.openxmlformats.org/officeDocument/2006/relationships/hyperlink" Target="https://advance.lexis.com/api/document?collection=news&amp;id=urn:contentItem:6D8V-T5S1-F12F-F2D9-00000-00&amp;context=1519360" TargetMode="External" /><Relationship Id="rId1410" Type="http://schemas.openxmlformats.org/officeDocument/2006/relationships/footer" Target="footer340.xml" /><Relationship Id="rId1411" Type="http://schemas.openxmlformats.org/officeDocument/2006/relationships/footer" Target="footer341.xml" /><Relationship Id="rId1412" Type="http://schemas.openxmlformats.org/officeDocument/2006/relationships/header" Target="header342.xml" /><Relationship Id="rId1413" Type="http://schemas.openxmlformats.org/officeDocument/2006/relationships/footer" Target="footer342.xml" /><Relationship Id="rId1414" Type="http://schemas.openxmlformats.org/officeDocument/2006/relationships/hyperlink" Target="https://advance.lexis.com/api/document?collection=news&amp;id=urn:contentItem:6F72-F643-RSM8-W2DK-00000-00&amp;context=1519360" TargetMode="External" /><Relationship Id="rId1415" Type="http://schemas.openxmlformats.org/officeDocument/2006/relationships/header" Target="header343.xml" /><Relationship Id="rId1416" Type="http://schemas.openxmlformats.org/officeDocument/2006/relationships/header" Target="header344.xml" /><Relationship Id="rId1417" Type="http://schemas.openxmlformats.org/officeDocument/2006/relationships/footer" Target="footer343.xml" /><Relationship Id="rId1418" Type="http://schemas.openxmlformats.org/officeDocument/2006/relationships/footer" Target="footer344.xml" /><Relationship Id="rId1419" Type="http://schemas.openxmlformats.org/officeDocument/2006/relationships/header" Target="header345.xml" /><Relationship Id="rId142" Type="http://schemas.openxmlformats.org/officeDocument/2006/relationships/hyperlink" Target="mailto:contentservices@htdigital.in" TargetMode="External" /><Relationship Id="rId1420" Type="http://schemas.openxmlformats.org/officeDocument/2006/relationships/footer" Target="footer345.xml" /><Relationship Id="rId1421" Type="http://schemas.openxmlformats.org/officeDocument/2006/relationships/hyperlink" Target="https://advance.lexis.com/api/document?collection=news&amp;id=urn:contentItem:6F47-8VJ3-RRMF-S42T-00000-00&amp;context=1519360" TargetMode="External" /><Relationship Id="rId1422" Type="http://schemas.openxmlformats.org/officeDocument/2006/relationships/header" Target="header346.xml" /><Relationship Id="rId1423" Type="http://schemas.openxmlformats.org/officeDocument/2006/relationships/header" Target="header347.xml" /><Relationship Id="rId1424" Type="http://schemas.openxmlformats.org/officeDocument/2006/relationships/footer" Target="footer346.xml" /><Relationship Id="rId1425" Type="http://schemas.openxmlformats.org/officeDocument/2006/relationships/footer" Target="footer347.xml" /><Relationship Id="rId1426" Type="http://schemas.openxmlformats.org/officeDocument/2006/relationships/header" Target="header348.xml" /><Relationship Id="rId1427" Type="http://schemas.openxmlformats.org/officeDocument/2006/relationships/footer" Target="footer348.xml" /><Relationship Id="rId1428" Type="http://schemas.openxmlformats.org/officeDocument/2006/relationships/hyperlink" Target="https://advance.lexis.com/api/document?collection=news&amp;id=urn:contentItem:6FK7-JJH3-SFBN-219G-00000-00&amp;context=1519360" TargetMode="External" /><Relationship Id="rId1429" Type="http://schemas.openxmlformats.org/officeDocument/2006/relationships/header" Target="header349.xml" /><Relationship Id="rId143" Type="http://schemas.openxmlformats.org/officeDocument/2006/relationships/header" Target="header16.xml" /><Relationship Id="rId1430" Type="http://schemas.openxmlformats.org/officeDocument/2006/relationships/header" Target="header350.xml" /><Relationship Id="rId1431" Type="http://schemas.openxmlformats.org/officeDocument/2006/relationships/footer" Target="footer349.xml" /><Relationship Id="rId1432" Type="http://schemas.openxmlformats.org/officeDocument/2006/relationships/footer" Target="footer350.xml" /><Relationship Id="rId1433" Type="http://schemas.openxmlformats.org/officeDocument/2006/relationships/header" Target="header351.xml" /><Relationship Id="rId1434" Type="http://schemas.openxmlformats.org/officeDocument/2006/relationships/footer" Target="footer351.xml" /><Relationship Id="rId1435" Type="http://schemas.openxmlformats.org/officeDocument/2006/relationships/hyperlink" Target="https://advance.lexis.com/api/document?collection=news&amp;id=urn:contentItem:6FNT-58P3-RRSN-W0D3-00000-00&amp;context=1519360" TargetMode="External" /><Relationship Id="rId1436" Type="http://schemas.openxmlformats.org/officeDocument/2006/relationships/header" Target="header352.xml" /><Relationship Id="rId1437" Type="http://schemas.openxmlformats.org/officeDocument/2006/relationships/header" Target="header353.xml" /><Relationship Id="rId1438" Type="http://schemas.openxmlformats.org/officeDocument/2006/relationships/footer" Target="footer352.xml" /><Relationship Id="rId1439" Type="http://schemas.openxmlformats.org/officeDocument/2006/relationships/footer" Target="footer353.xml" /><Relationship Id="rId144" Type="http://schemas.openxmlformats.org/officeDocument/2006/relationships/header" Target="header17.xml" /><Relationship Id="rId1440" Type="http://schemas.openxmlformats.org/officeDocument/2006/relationships/header" Target="header354.xml" /><Relationship Id="rId1441" Type="http://schemas.openxmlformats.org/officeDocument/2006/relationships/footer" Target="footer354.xml" /><Relationship Id="rId1442" Type="http://schemas.openxmlformats.org/officeDocument/2006/relationships/hyperlink" Target="https://advance.lexis.com/api/document?collection=news&amp;id=urn:contentItem:6F70-X8C3-RRTV-Y2HV-00000-00&amp;context=1519360" TargetMode="External" /><Relationship Id="rId1443" Type="http://schemas.openxmlformats.org/officeDocument/2006/relationships/header" Target="header355.xml" /><Relationship Id="rId1444" Type="http://schemas.openxmlformats.org/officeDocument/2006/relationships/header" Target="header356.xml" /><Relationship Id="rId1445" Type="http://schemas.openxmlformats.org/officeDocument/2006/relationships/footer" Target="footer355.xml" /><Relationship Id="rId1446" Type="http://schemas.openxmlformats.org/officeDocument/2006/relationships/footer" Target="footer356.xml" /><Relationship Id="rId1447" Type="http://schemas.openxmlformats.org/officeDocument/2006/relationships/header" Target="header357.xml" /><Relationship Id="rId1448" Type="http://schemas.openxmlformats.org/officeDocument/2006/relationships/footer" Target="footer357.xml" /><Relationship Id="rId1449" Type="http://schemas.openxmlformats.org/officeDocument/2006/relationships/hyperlink" Target="https://advance.lexis.com/api/document?collection=news&amp;id=urn:contentItem:6FRP-Y9Y3-S5FJ-92YC-00000-00&amp;context=1519360" TargetMode="External" /><Relationship Id="rId145" Type="http://schemas.openxmlformats.org/officeDocument/2006/relationships/footer" Target="footer16.xml" /><Relationship Id="rId1450" Type="http://schemas.openxmlformats.org/officeDocument/2006/relationships/header" Target="header358.xml" /><Relationship Id="rId1451" Type="http://schemas.openxmlformats.org/officeDocument/2006/relationships/header" Target="header359.xml" /><Relationship Id="rId1452" Type="http://schemas.openxmlformats.org/officeDocument/2006/relationships/footer" Target="footer358.xml" /><Relationship Id="rId1453" Type="http://schemas.openxmlformats.org/officeDocument/2006/relationships/footer" Target="footer359.xml" /><Relationship Id="rId1454" Type="http://schemas.openxmlformats.org/officeDocument/2006/relationships/header" Target="header360.xml" /><Relationship Id="rId1455" Type="http://schemas.openxmlformats.org/officeDocument/2006/relationships/footer" Target="footer360.xml" /><Relationship Id="rId1456" Type="http://schemas.openxmlformats.org/officeDocument/2006/relationships/hyperlink" Target="https://advance.lexis.com/api/document?collection=news&amp;id=urn:contentItem:6CYF-17H1-JDKC-R15D-00000-00&amp;context=1519360" TargetMode="External" /><Relationship Id="rId1457" Type="http://schemas.openxmlformats.org/officeDocument/2006/relationships/hyperlink" Target="mailto:contentservices@htdigital.in" TargetMode="External" /><Relationship Id="rId1458" Type="http://schemas.openxmlformats.org/officeDocument/2006/relationships/header" Target="header361.xml" /><Relationship Id="rId1459" Type="http://schemas.openxmlformats.org/officeDocument/2006/relationships/header" Target="header362.xml" /><Relationship Id="rId146" Type="http://schemas.openxmlformats.org/officeDocument/2006/relationships/footer" Target="footer17.xml" /><Relationship Id="rId1460" Type="http://schemas.openxmlformats.org/officeDocument/2006/relationships/footer" Target="footer361.xml" /><Relationship Id="rId1461" Type="http://schemas.openxmlformats.org/officeDocument/2006/relationships/footer" Target="footer362.xml" /><Relationship Id="rId1462" Type="http://schemas.openxmlformats.org/officeDocument/2006/relationships/header" Target="header363.xml" /><Relationship Id="rId1463" Type="http://schemas.openxmlformats.org/officeDocument/2006/relationships/footer" Target="footer363.xml" /><Relationship Id="rId1464" Type="http://schemas.openxmlformats.org/officeDocument/2006/relationships/hyperlink" Target="https://advance.lexis.com/api/document?collection=news&amp;id=urn:contentItem:6DKK-9N01-JBN4-B15M-00000-00&amp;context=1519360" TargetMode="External" /><Relationship Id="rId1465" Type="http://schemas.openxmlformats.org/officeDocument/2006/relationships/header" Target="header364.xml" /><Relationship Id="rId1466" Type="http://schemas.openxmlformats.org/officeDocument/2006/relationships/header" Target="header365.xml" /><Relationship Id="rId1467" Type="http://schemas.openxmlformats.org/officeDocument/2006/relationships/footer" Target="footer364.xml" /><Relationship Id="rId1468" Type="http://schemas.openxmlformats.org/officeDocument/2006/relationships/footer" Target="footer365.xml" /><Relationship Id="rId1469" Type="http://schemas.openxmlformats.org/officeDocument/2006/relationships/header" Target="header366.xml" /><Relationship Id="rId147" Type="http://schemas.openxmlformats.org/officeDocument/2006/relationships/header" Target="header18.xml" /><Relationship Id="rId1470" Type="http://schemas.openxmlformats.org/officeDocument/2006/relationships/footer" Target="footer366.xml" /><Relationship Id="rId1471" Type="http://schemas.openxmlformats.org/officeDocument/2006/relationships/hyperlink" Target="https://advance.lexis.com/api/document?collection=news&amp;id=urn:contentItem:6F48-0B63-RV81-6164-00000-00&amp;context=1519360" TargetMode="External" /><Relationship Id="rId1472" Type="http://schemas.openxmlformats.org/officeDocument/2006/relationships/hyperlink" Target="https://www.indiatoday.in/india/tamil-nadu/video/motn-survey-predicts-another-sweep-by-dmk-congress-alliance-in-tamil-nadu-2679049-2025-02-12" TargetMode="External" /><Relationship Id="rId1473" Type="http://schemas.openxmlformats.org/officeDocument/2006/relationships/hyperlink" Target="https://akm-img-a-in.tosshub.com/indiatoday/images/story/202502/tamil-nadu-law-minister-s-reghupathy-144014740-16x9_0.png?VersionId=HaIHgKjnuL8rlnvGYzR_lLxzUyPsj468?size=749:421" TargetMode="External" /><Relationship Id="rId1474" Type="http://schemas.openxmlformats.org/officeDocument/2006/relationships/header" Target="header367.xml" /><Relationship Id="rId1475" Type="http://schemas.openxmlformats.org/officeDocument/2006/relationships/header" Target="header368.xml" /><Relationship Id="rId1476" Type="http://schemas.openxmlformats.org/officeDocument/2006/relationships/footer" Target="footer367.xml" /><Relationship Id="rId1477" Type="http://schemas.openxmlformats.org/officeDocument/2006/relationships/footer" Target="footer368.xml" /><Relationship Id="rId1478" Type="http://schemas.openxmlformats.org/officeDocument/2006/relationships/header" Target="header369.xml" /><Relationship Id="rId1479" Type="http://schemas.openxmlformats.org/officeDocument/2006/relationships/footer" Target="footer369.xml" /><Relationship Id="rId148" Type="http://schemas.openxmlformats.org/officeDocument/2006/relationships/footer" Target="footer18.xml" /><Relationship Id="rId1480" Type="http://schemas.openxmlformats.org/officeDocument/2006/relationships/hyperlink" Target="https://advance.lexis.com/api/document?collection=news&amp;id=urn:contentItem:6F47-8VJ3-RRMF-S4CG-00000-00&amp;context=1519360" TargetMode="External" /><Relationship Id="rId1481" Type="http://schemas.openxmlformats.org/officeDocument/2006/relationships/header" Target="header370.xml" /><Relationship Id="rId1482" Type="http://schemas.openxmlformats.org/officeDocument/2006/relationships/header" Target="header371.xml" /><Relationship Id="rId1483" Type="http://schemas.openxmlformats.org/officeDocument/2006/relationships/footer" Target="footer370.xml" /><Relationship Id="rId1484" Type="http://schemas.openxmlformats.org/officeDocument/2006/relationships/footer" Target="footer371.xml" /><Relationship Id="rId1485" Type="http://schemas.openxmlformats.org/officeDocument/2006/relationships/header" Target="header372.xml" /><Relationship Id="rId1486" Type="http://schemas.openxmlformats.org/officeDocument/2006/relationships/footer" Target="footer372.xml" /><Relationship Id="rId1487" Type="http://schemas.openxmlformats.org/officeDocument/2006/relationships/hyperlink" Target="https://advance.lexis.com/api/document?collection=news&amp;id=urn:contentItem:6F4W-6FC3-RSKB-63H0-00000-00&amp;context=1519360" TargetMode="External" /><Relationship Id="rId1488" Type="http://schemas.openxmlformats.org/officeDocument/2006/relationships/header" Target="header373.xml" /><Relationship Id="rId1489" Type="http://schemas.openxmlformats.org/officeDocument/2006/relationships/header" Target="header374.xml" /><Relationship Id="rId149" Type="http://schemas.openxmlformats.org/officeDocument/2006/relationships/hyperlink" Target="https://advance.lexis.com/api/document?collection=news&amp;id=urn:contentItem:6CXC-8K51-JDJN-6511-00000-00&amp;context=1519360" TargetMode="External" /><Relationship Id="rId1490" Type="http://schemas.openxmlformats.org/officeDocument/2006/relationships/footer" Target="footer373.xml" /><Relationship Id="rId1491" Type="http://schemas.openxmlformats.org/officeDocument/2006/relationships/footer" Target="footer374.xml" /><Relationship Id="rId1492" Type="http://schemas.openxmlformats.org/officeDocument/2006/relationships/header" Target="header375.xml" /><Relationship Id="rId1493" Type="http://schemas.openxmlformats.org/officeDocument/2006/relationships/footer" Target="footer375.xml" /><Relationship Id="rId1494" Type="http://schemas.openxmlformats.org/officeDocument/2006/relationships/hyperlink" Target="https://advance.lexis.com/api/document?collection=news&amp;id=urn:contentItem:6F44-3623-RS02-V12W-00000-00&amp;context=1519360" TargetMode="External" /><Relationship Id="rId1495" Type="http://schemas.openxmlformats.org/officeDocument/2006/relationships/header" Target="header376.xml" /><Relationship Id="rId1496" Type="http://schemas.openxmlformats.org/officeDocument/2006/relationships/header" Target="header377.xml" /><Relationship Id="rId1497" Type="http://schemas.openxmlformats.org/officeDocument/2006/relationships/footer" Target="footer376.xml" /><Relationship Id="rId1498" Type="http://schemas.openxmlformats.org/officeDocument/2006/relationships/footer" Target="footer377.xml" /><Relationship Id="rId1499" Type="http://schemas.openxmlformats.org/officeDocument/2006/relationships/header" Target="header378.xml" /><Relationship Id="rId15" Type="http://schemas.openxmlformats.org/officeDocument/2006/relationships/footer" Target="footer5.xml" /><Relationship Id="rId150" Type="http://schemas.openxmlformats.org/officeDocument/2006/relationships/hyperlink" Target="https://advance.lexis.com/api/document?collection=news&amp;id=urn:contentItem:6CXC-8K51-JDJN-6511-00000-00&amp;context=1519360" TargetMode="External" /><Relationship Id="rId1500" Type="http://schemas.openxmlformats.org/officeDocument/2006/relationships/footer" Target="footer378.xml" /><Relationship Id="rId1501" Type="http://schemas.openxmlformats.org/officeDocument/2006/relationships/hyperlink" Target="https://advance.lexis.com/api/document?collection=news&amp;id=urn:contentItem:6DX9-04X3-RVY9-F3J6-00000-00&amp;context=1519360" TargetMode="External" /><Relationship Id="rId1502" Type="http://schemas.openxmlformats.org/officeDocument/2006/relationships/header" Target="header379.xml" /><Relationship Id="rId1503" Type="http://schemas.openxmlformats.org/officeDocument/2006/relationships/header" Target="header380.xml" /><Relationship Id="rId1504" Type="http://schemas.openxmlformats.org/officeDocument/2006/relationships/footer" Target="footer379.xml" /><Relationship Id="rId1505" Type="http://schemas.openxmlformats.org/officeDocument/2006/relationships/footer" Target="footer380.xml" /><Relationship Id="rId1506" Type="http://schemas.openxmlformats.org/officeDocument/2006/relationships/header" Target="header381.xml" /><Relationship Id="rId1507" Type="http://schemas.openxmlformats.org/officeDocument/2006/relationships/footer" Target="footer381.xml" /><Relationship Id="rId1508" Type="http://schemas.openxmlformats.org/officeDocument/2006/relationships/hyperlink" Target="https://advance.lexis.com/api/document?collection=news&amp;id=urn:contentItem:6FR4-BJ73-RSRV-J558-00000-00&amp;context=1519360" TargetMode="External" /><Relationship Id="rId1509" Type="http://schemas.openxmlformats.org/officeDocument/2006/relationships/header" Target="header382.xml" /><Relationship Id="rId151" Type="http://schemas.openxmlformats.org/officeDocument/2006/relationships/hyperlink" Target="https://advance.lexis.com/api/document?collection=news&amp;id=urn:contentItem:6CXC-8K51-JDJN-6511-00000-00&amp;context=1519360" TargetMode="External" /><Relationship Id="rId1510" Type="http://schemas.openxmlformats.org/officeDocument/2006/relationships/header" Target="header383.xml" /><Relationship Id="rId1511" Type="http://schemas.openxmlformats.org/officeDocument/2006/relationships/footer" Target="footer382.xml" /><Relationship Id="rId1512" Type="http://schemas.openxmlformats.org/officeDocument/2006/relationships/footer" Target="footer383.xml" /><Relationship Id="rId1513" Type="http://schemas.openxmlformats.org/officeDocument/2006/relationships/header" Target="header384.xml" /><Relationship Id="rId1514" Type="http://schemas.openxmlformats.org/officeDocument/2006/relationships/footer" Target="footer384.xml" /><Relationship Id="rId1515" Type="http://schemas.openxmlformats.org/officeDocument/2006/relationships/hyperlink" Target="https://advance.lexis.com/api/document?collection=news&amp;id=urn:contentItem:6DSG-9R53-RSJC-51JV-00000-00&amp;context=1519360" TargetMode="External" /><Relationship Id="rId1516" Type="http://schemas.openxmlformats.org/officeDocument/2006/relationships/header" Target="header385.xml" /><Relationship Id="rId1517" Type="http://schemas.openxmlformats.org/officeDocument/2006/relationships/header" Target="header386.xml" /><Relationship Id="rId1518" Type="http://schemas.openxmlformats.org/officeDocument/2006/relationships/footer" Target="footer385.xml" /><Relationship Id="rId1519" Type="http://schemas.openxmlformats.org/officeDocument/2006/relationships/footer" Target="footer386.xml" /><Relationship Id="rId152" Type="http://schemas.openxmlformats.org/officeDocument/2006/relationships/hyperlink" Target="https://advance.lexis.com/api/document?collection=news&amp;id=urn:contentItem:6CXC-8K51-JDJN-6511-00000-00&amp;context=1519360" TargetMode="External" /><Relationship Id="rId1520" Type="http://schemas.openxmlformats.org/officeDocument/2006/relationships/header" Target="header387.xml" /><Relationship Id="rId1521" Type="http://schemas.openxmlformats.org/officeDocument/2006/relationships/footer" Target="footer387.xml" /><Relationship Id="rId1522" Type="http://schemas.openxmlformats.org/officeDocument/2006/relationships/hyperlink" Target="https://advance.lexis.com/api/document?collection=news&amp;id=urn:contentItem:6FHK-KJ43-S0CG-K4TG-00000-00&amp;context=1519360" TargetMode="External" /><Relationship Id="rId1523" Type="http://schemas.openxmlformats.org/officeDocument/2006/relationships/header" Target="header388.xml" /><Relationship Id="rId1524" Type="http://schemas.openxmlformats.org/officeDocument/2006/relationships/header" Target="header389.xml" /><Relationship Id="rId1525" Type="http://schemas.openxmlformats.org/officeDocument/2006/relationships/footer" Target="footer388.xml" /><Relationship Id="rId1526" Type="http://schemas.openxmlformats.org/officeDocument/2006/relationships/footer" Target="footer389.xml" /><Relationship Id="rId1527" Type="http://schemas.openxmlformats.org/officeDocument/2006/relationships/header" Target="header390.xml" /><Relationship Id="rId1528" Type="http://schemas.openxmlformats.org/officeDocument/2006/relationships/footer" Target="footer390.xml" /><Relationship Id="rId1529" Type="http://schemas.openxmlformats.org/officeDocument/2006/relationships/hyperlink" Target="https://advance.lexis.com/api/document?collection=news&amp;id=urn:contentItem:6D8J-7PV1-DY46-237D-00000-00&amp;context=1519360" TargetMode="External" /><Relationship Id="rId153" Type="http://schemas.openxmlformats.org/officeDocument/2006/relationships/hyperlink" Target="https://advance.lexis.com/api/document?collection=news&amp;id=urn:contentItem:6CXC-8K51-JDJN-6511-00000-00&amp;context=1519360" TargetMode="External" /><Relationship Id="rId1530" Type="http://schemas.openxmlformats.org/officeDocument/2006/relationships/hyperlink" Target="https://advance.lexis.com/api/document?collection=news&amp;id=urn:contentItem:6D8J-7PV1-DY46-237D-00000-00&amp;context=1519360" TargetMode="External" /><Relationship Id="rId1531" Type="http://schemas.openxmlformats.org/officeDocument/2006/relationships/hyperlink" Target="https://advance.lexis.com/api/document?collection=news&amp;id=urn:contentItem:6D8J-7PV1-DY46-237D-00000-00&amp;context=1519360" TargetMode="External" /><Relationship Id="rId1532" Type="http://schemas.openxmlformats.org/officeDocument/2006/relationships/hyperlink" Target="https://advance.lexis.com/api/document?collection=news&amp;id=urn:contentItem:6D8J-7PV1-DY46-237D-00000-00&amp;context=1519360" TargetMode="External" /><Relationship Id="rId1533" Type="http://schemas.openxmlformats.org/officeDocument/2006/relationships/hyperlink" Target="https://advance.lexis.com/api/document?collection=news&amp;id=urn:contentItem:6D8J-7PV1-DY46-237D-00000-00&amp;context=1519360" TargetMode="External" /><Relationship Id="rId1534" Type="http://schemas.openxmlformats.org/officeDocument/2006/relationships/hyperlink" Target="https://advance.lexis.com/api/document?collection=news&amp;id=urn:contentItem:6D8J-7PV1-DY46-237D-00000-00&amp;context=1519360" TargetMode="External" /><Relationship Id="rId1535" Type="http://schemas.openxmlformats.org/officeDocument/2006/relationships/hyperlink" Target="https://advance.lexis.com/api/document?collection=news&amp;id=urn:contentItem:6D8J-7PV1-DY46-237D-00000-00&amp;context=1519360" TargetMode="External" /><Relationship Id="rId1536" Type="http://schemas.openxmlformats.org/officeDocument/2006/relationships/header" Target="header391.xml" /><Relationship Id="rId1537" Type="http://schemas.openxmlformats.org/officeDocument/2006/relationships/header" Target="header392.xml" /><Relationship Id="rId1538" Type="http://schemas.openxmlformats.org/officeDocument/2006/relationships/footer" Target="footer391.xml" /><Relationship Id="rId1539" Type="http://schemas.openxmlformats.org/officeDocument/2006/relationships/footer" Target="footer392.xml" /><Relationship Id="rId154" Type="http://schemas.openxmlformats.org/officeDocument/2006/relationships/hyperlink" Target="https://advance.lexis.com/api/document?collection=news&amp;id=urn:contentItem:6CXC-8K51-JDJN-6511-00000-00&amp;context=1519360" TargetMode="External" /><Relationship Id="rId1540" Type="http://schemas.openxmlformats.org/officeDocument/2006/relationships/header" Target="header393.xml" /><Relationship Id="rId1541" Type="http://schemas.openxmlformats.org/officeDocument/2006/relationships/footer" Target="footer393.xml" /><Relationship Id="rId1542" Type="http://schemas.openxmlformats.org/officeDocument/2006/relationships/hyperlink" Target="https://advance.lexis.com/api/document?collection=news&amp;id=urn:contentItem:6F4F-YKC3-RRY8-J2CR-00000-00&amp;context=1519360" TargetMode="External" /><Relationship Id="rId1543" Type="http://schemas.openxmlformats.org/officeDocument/2006/relationships/hyperlink" Target="https://akm-img-a-in.tosshub.com/indiatoday/images/story/202502/actor-vijay-150645329-16x9_0.jpg?VersionId=bLgBRiau6nTfp2f9kcWx9Jx6JhlRiamq?size=749:421" TargetMode="External" /><Relationship Id="rId1544" Type="http://schemas.openxmlformats.org/officeDocument/2006/relationships/header" Target="header394.xml" /><Relationship Id="rId1545" Type="http://schemas.openxmlformats.org/officeDocument/2006/relationships/header" Target="header395.xml" /><Relationship Id="rId1546" Type="http://schemas.openxmlformats.org/officeDocument/2006/relationships/footer" Target="footer394.xml" /><Relationship Id="rId1547" Type="http://schemas.openxmlformats.org/officeDocument/2006/relationships/footer" Target="footer395.xml" /><Relationship Id="rId1548" Type="http://schemas.openxmlformats.org/officeDocument/2006/relationships/header" Target="header396.xml" /><Relationship Id="rId1549" Type="http://schemas.openxmlformats.org/officeDocument/2006/relationships/footer" Target="footer396.xml" /><Relationship Id="rId155" Type="http://schemas.openxmlformats.org/officeDocument/2006/relationships/hyperlink" Target="https://advance.lexis.com/api/document?collection=news&amp;id=urn:contentItem:6CXC-8K51-JDJN-6511-00000-00&amp;context=1519360" TargetMode="External" /><Relationship Id="rId1550" Type="http://schemas.openxmlformats.org/officeDocument/2006/relationships/hyperlink" Target="https://advance.lexis.com/api/document?collection=news&amp;id=urn:contentItem:6F49-9SS3-SJ2Y-91HB-00000-00&amp;context=1519360" TargetMode="External" /><Relationship Id="rId1551" Type="http://schemas.openxmlformats.org/officeDocument/2006/relationships/header" Target="header397.xml" /><Relationship Id="rId1552" Type="http://schemas.openxmlformats.org/officeDocument/2006/relationships/header" Target="header398.xml" /><Relationship Id="rId1553" Type="http://schemas.openxmlformats.org/officeDocument/2006/relationships/footer" Target="footer397.xml" /><Relationship Id="rId1554" Type="http://schemas.openxmlformats.org/officeDocument/2006/relationships/footer" Target="footer398.xml" /><Relationship Id="rId1555" Type="http://schemas.openxmlformats.org/officeDocument/2006/relationships/header" Target="header399.xml" /><Relationship Id="rId1556" Type="http://schemas.openxmlformats.org/officeDocument/2006/relationships/footer" Target="footer399.xml" /><Relationship Id="rId1557" Type="http://schemas.openxmlformats.org/officeDocument/2006/relationships/hyperlink" Target="https://advance.lexis.com/api/document?collection=news&amp;id=urn:contentItem:6F47-8VJ3-RRMF-S40C-00000-00&amp;context=1519360" TargetMode="External" /><Relationship Id="rId1558" Type="http://schemas.openxmlformats.org/officeDocument/2006/relationships/header" Target="header400.xml" /><Relationship Id="rId1559" Type="http://schemas.openxmlformats.org/officeDocument/2006/relationships/header" Target="header401.xml" /><Relationship Id="rId156" Type="http://schemas.openxmlformats.org/officeDocument/2006/relationships/hyperlink" Target="https://www.aninews.in/topic/chennai" TargetMode="External" /><Relationship Id="rId1560" Type="http://schemas.openxmlformats.org/officeDocument/2006/relationships/footer" Target="footer400.xml" /><Relationship Id="rId1561" Type="http://schemas.openxmlformats.org/officeDocument/2006/relationships/footer" Target="footer401.xml" /><Relationship Id="rId1562" Type="http://schemas.openxmlformats.org/officeDocument/2006/relationships/header" Target="header402.xml" /><Relationship Id="rId1563" Type="http://schemas.openxmlformats.org/officeDocument/2006/relationships/footer" Target="footer402.xml" /><Relationship Id="rId1564" Type="http://schemas.openxmlformats.org/officeDocument/2006/relationships/hyperlink" Target="https://advance.lexis.com/api/document?collection=news&amp;id=urn:contentItem:6FHK-KCT3-RYTT-R291-00000-00&amp;context=1519360" TargetMode="External" /><Relationship Id="rId1565" Type="http://schemas.openxmlformats.org/officeDocument/2006/relationships/hyperlink" Target="https://menafn.com/updates/pr/2025-04/08/I_bf428image_story.jpeg" TargetMode="External" /><Relationship Id="rId1566" Type="http://schemas.openxmlformats.org/officeDocument/2006/relationships/hyperlink" Target="https://menafn.com/1109404504/Tamil-Actor-Politician-Vijay-To-Be-Guarded-By-CRPF" TargetMode="External" /><Relationship Id="rId1567" Type="http://schemas.openxmlformats.org/officeDocument/2006/relationships/header" Target="header403.xml" /><Relationship Id="rId1568" Type="http://schemas.openxmlformats.org/officeDocument/2006/relationships/header" Target="header404.xml" /><Relationship Id="rId1569" Type="http://schemas.openxmlformats.org/officeDocument/2006/relationships/footer" Target="footer403.xml" /><Relationship Id="rId157" Type="http://schemas.openxmlformats.org/officeDocument/2006/relationships/hyperlink" Target="https://www.aninews.in/topic/tamil-nadu" TargetMode="External" /><Relationship Id="rId1570" Type="http://schemas.openxmlformats.org/officeDocument/2006/relationships/footer" Target="footer404.xml" /><Relationship Id="rId1571" Type="http://schemas.openxmlformats.org/officeDocument/2006/relationships/header" Target="header405.xml" /><Relationship Id="rId1572" Type="http://schemas.openxmlformats.org/officeDocument/2006/relationships/footer" Target="footer405.xml" /><Relationship Id="rId1573" Type="http://schemas.openxmlformats.org/officeDocument/2006/relationships/hyperlink" Target="https://advance.lexis.com/api/document?collection=news&amp;id=urn:contentItem:6F8B-87K3-SCMT-20HB-00000-00&amp;context=1519360" TargetMode="External" /><Relationship Id="rId1574" Type="http://schemas.openxmlformats.org/officeDocument/2006/relationships/image" Target="media/image16.png" /><Relationship Id="rId1575" Type="http://schemas.openxmlformats.org/officeDocument/2006/relationships/header" Target="header406.xml" /><Relationship Id="rId1576" Type="http://schemas.openxmlformats.org/officeDocument/2006/relationships/header" Target="header407.xml" /><Relationship Id="rId1577" Type="http://schemas.openxmlformats.org/officeDocument/2006/relationships/footer" Target="footer406.xml" /><Relationship Id="rId1578" Type="http://schemas.openxmlformats.org/officeDocument/2006/relationships/footer" Target="footer407.xml" /><Relationship Id="rId1579" Type="http://schemas.openxmlformats.org/officeDocument/2006/relationships/header" Target="header408.xml" /><Relationship Id="rId158" Type="http://schemas.openxmlformats.org/officeDocument/2006/relationships/hyperlink" Target="https://www.aninews.in/topic/election-commission-of-india" TargetMode="External" /><Relationship Id="rId1580" Type="http://schemas.openxmlformats.org/officeDocument/2006/relationships/footer" Target="footer408.xml" /><Relationship Id="rId1581" Type="http://schemas.openxmlformats.org/officeDocument/2006/relationships/hyperlink" Target="https://advance.lexis.com/api/document?collection=news&amp;id=urn:contentItem:6F6V-FRK3-RW3T-W06G-00000-00&amp;context=1519360" TargetMode="External" /><Relationship Id="rId1582" Type="http://schemas.openxmlformats.org/officeDocument/2006/relationships/header" Target="header409.xml" /><Relationship Id="rId1583" Type="http://schemas.openxmlformats.org/officeDocument/2006/relationships/header" Target="header410.xml" /><Relationship Id="rId1584" Type="http://schemas.openxmlformats.org/officeDocument/2006/relationships/footer" Target="footer409.xml" /><Relationship Id="rId1585" Type="http://schemas.openxmlformats.org/officeDocument/2006/relationships/footer" Target="footer410.xml" /><Relationship Id="rId1586" Type="http://schemas.openxmlformats.org/officeDocument/2006/relationships/header" Target="header411.xml" /><Relationship Id="rId1587" Type="http://schemas.openxmlformats.org/officeDocument/2006/relationships/footer" Target="footer411.xml" /><Relationship Id="rId1588" Type="http://schemas.openxmlformats.org/officeDocument/2006/relationships/hyperlink" Target="https://advance.lexis.com/api/document?collection=news&amp;id=urn:contentItem:6F8G-VJK3-RRKV-1120-00000-00&amp;context=1519360" TargetMode="External" /><Relationship Id="rId1589" Type="http://schemas.openxmlformats.org/officeDocument/2006/relationships/header" Target="header412.xml" /><Relationship Id="rId159" Type="http://schemas.openxmlformats.org/officeDocument/2006/relationships/hyperlink" Target="https://www.aninews.in/topic/tamilaga-vettri-kazhagam" TargetMode="External" /><Relationship Id="rId1590" Type="http://schemas.openxmlformats.org/officeDocument/2006/relationships/header" Target="header413.xml" /><Relationship Id="rId1591" Type="http://schemas.openxmlformats.org/officeDocument/2006/relationships/footer" Target="footer412.xml" /><Relationship Id="rId1592" Type="http://schemas.openxmlformats.org/officeDocument/2006/relationships/footer" Target="footer413.xml" /><Relationship Id="rId1593" Type="http://schemas.openxmlformats.org/officeDocument/2006/relationships/header" Target="header414.xml" /><Relationship Id="rId1594" Type="http://schemas.openxmlformats.org/officeDocument/2006/relationships/footer" Target="footer414.xml" /><Relationship Id="rId1595" Type="http://schemas.openxmlformats.org/officeDocument/2006/relationships/hyperlink" Target="https://advance.lexis.com/api/document?collection=news&amp;id=urn:contentItem:6FK2-JPK3-RS7K-X08M-00000-00&amp;context=1519360" TargetMode="External" /><Relationship Id="rId1596" Type="http://schemas.openxmlformats.org/officeDocument/2006/relationships/header" Target="header415.xml" /><Relationship Id="rId1597" Type="http://schemas.openxmlformats.org/officeDocument/2006/relationships/header" Target="header416.xml" /><Relationship Id="rId1598" Type="http://schemas.openxmlformats.org/officeDocument/2006/relationships/footer" Target="footer415.xml" /><Relationship Id="rId1599" Type="http://schemas.openxmlformats.org/officeDocument/2006/relationships/footer" Target="footer416.xml" /><Relationship Id="rId16" Type="http://schemas.openxmlformats.org/officeDocument/2006/relationships/header" Target="header6.xml" /><Relationship Id="rId160" Type="http://schemas.openxmlformats.org/officeDocument/2006/relationships/hyperlink" Target="https://www.aninews.in/topic/tamilaga-vettri-kazhagam" TargetMode="External" /><Relationship Id="rId1600" Type="http://schemas.openxmlformats.org/officeDocument/2006/relationships/header" Target="header417.xml" /><Relationship Id="rId1601" Type="http://schemas.openxmlformats.org/officeDocument/2006/relationships/footer" Target="footer417.xml" /><Relationship Id="rId1602" Type="http://schemas.openxmlformats.org/officeDocument/2006/relationships/hyperlink" Target="https://advance.lexis.com/api/document?collection=news&amp;id=urn:contentItem:6F47-8VJ3-RRMF-S4FR-00000-00&amp;context=1519360" TargetMode="External" /><Relationship Id="rId1603" Type="http://schemas.openxmlformats.org/officeDocument/2006/relationships/header" Target="header418.xml" /><Relationship Id="rId1604" Type="http://schemas.openxmlformats.org/officeDocument/2006/relationships/header" Target="header419.xml" /><Relationship Id="rId1605" Type="http://schemas.openxmlformats.org/officeDocument/2006/relationships/footer" Target="footer418.xml" /><Relationship Id="rId1606" Type="http://schemas.openxmlformats.org/officeDocument/2006/relationships/footer" Target="footer419.xml" /><Relationship Id="rId1607" Type="http://schemas.openxmlformats.org/officeDocument/2006/relationships/header" Target="header420.xml" /><Relationship Id="rId1608" Type="http://schemas.openxmlformats.org/officeDocument/2006/relationships/footer" Target="footer420.xml" /><Relationship Id="rId1609" Type="http://schemas.openxmlformats.org/officeDocument/2006/relationships/hyperlink" Target="https://advance.lexis.com/api/document?collection=news&amp;id=urn:contentItem:6FHR-XV63-RS8D-N3GJ-00000-00&amp;context=1519360" TargetMode="External" /><Relationship Id="rId161" Type="http://schemas.openxmlformats.org/officeDocument/2006/relationships/hyperlink" Target="https://www.aninews.in/topic/tamilaga-vettri-kazhagam" TargetMode="External" /><Relationship Id="rId1610" Type="http://schemas.openxmlformats.org/officeDocument/2006/relationships/header" Target="header421.xml" /><Relationship Id="rId1611" Type="http://schemas.openxmlformats.org/officeDocument/2006/relationships/header" Target="header422.xml" /><Relationship Id="rId1612" Type="http://schemas.openxmlformats.org/officeDocument/2006/relationships/footer" Target="footer421.xml" /><Relationship Id="rId1613" Type="http://schemas.openxmlformats.org/officeDocument/2006/relationships/footer" Target="footer422.xml" /><Relationship Id="rId1614" Type="http://schemas.openxmlformats.org/officeDocument/2006/relationships/header" Target="header423.xml" /><Relationship Id="rId1615" Type="http://schemas.openxmlformats.org/officeDocument/2006/relationships/footer" Target="footer423.xml" /><Relationship Id="rId1616" Type="http://schemas.openxmlformats.org/officeDocument/2006/relationships/hyperlink" Target="https://advance.lexis.com/api/document?collection=news&amp;id=urn:contentItem:6FNF-2TF3-SJKR-C306-00000-00&amp;context=1519360" TargetMode="External" /><Relationship Id="rId1617" Type="http://schemas.openxmlformats.org/officeDocument/2006/relationships/hyperlink" Target="https://www.timesnownews.com/entertainment-news/tamil/retro-director-karthik-subbaraj-talks-about-his-film-with-vijay-article-151483221" TargetMode="External" /><Relationship Id="rId1618" Type="http://schemas.openxmlformats.org/officeDocument/2006/relationships/header" Target="header424.xml" /><Relationship Id="rId1619" Type="http://schemas.openxmlformats.org/officeDocument/2006/relationships/header" Target="header425.xml" /><Relationship Id="rId162" Type="http://schemas.openxmlformats.org/officeDocument/2006/relationships/hyperlink" Target="https://www.aninews.in/topic/tamilaga-vettri-kazhagam" TargetMode="External" /><Relationship Id="rId1620" Type="http://schemas.openxmlformats.org/officeDocument/2006/relationships/footer" Target="footer424.xml" /><Relationship Id="rId1621" Type="http://schemas.openxmlformats.org/officeDocument/2006/relationships/footer" Target="footer425.xml" /><Relationship Id="rId1622" Type="http://schemas.openxmlformats.org/officeDocument/2006/relationships/header" Target="header426.xml" /><Relationship Id="rId1623" Type="http://schemas.openxmlformats.org/officeDocument/2006/relationships/footer" Target="footer426.xml" /><Relationship Id="rId1624" Type="http://schemas.openxmlformats.org/officeDocument/2006/relationships/hyperlink" Target="https://advance.lexis.com/api/document?collection=news&amp;id=urn:contentItem:6FJP-C3K3-RVRD-P2C0-00000-00&amp;context=1519360" TargetMode="External" /><Relationship Id="rId1625" Type="http://schemas.openxmlformats.org/officeDocument/2006/relationships/header" Target="header427.xml" /><Relationship Id="rId1626" Type="http://schemas.openxmlformats.org/officeDocument/2006/relationships/header" Target="header428.xml" /><Relationship Id="rId1627" Type="http://schemas.openxmlformats.org/officeDocument/2006/relationships/footer" Target="footer427.xml" /><Relationship Id="rId1628" Type="http://schemas.openxmlformats.org/officeDocument/2006/relationships/footer" Target="footer428.xml" /><Relationship Id="rId1629" Type="http://schemas.openxmlformats.org/officeDocument/2006/relationships/header" Target="header429.xml" /><Relationship Id="rId163" Type="http://schemas.openxmlformats.org/officeDocument/2006/relationships/hyperlink" Target="https://www.aninews.in/topic/tamilaga-vettri-kazhagam" TargetMode="External" /><Relationship Id="rId1630" Type="http://schemas.openxmlformats.org/officeDocument/2006/relationships/footer" Target="footer429.xml" /><Relationship Id="rId1631" Type="http://schemas.openxmlformats.org/officeDocument/2006/relationships/hyperlink" Target="https://advance.lexis.com/api/document?collection=news&amp;id=urn:contentItem:6F91-DH13-S2VN-N4VS-00000-00&amp;context=1519360" TargetMode="External" /><Relationship Id="rId1632" Type="http://schemas.openxmlformats.org/officeDocument/2006/relationships/header" Target="header430.xml" /><Relationship Id="rId1633" Type="http://schemas.openxmlformats.org/officeDocument/2006/relationships/header" Target="header431.xml" /><Relationship Id="rId1634" Type="http://schemas.openxmlformats.org/officeDocument/2006/relationships/footer" Target="footer430.xml" /><Relationship Id="rId1635" Type="http://schemas.openxmlformats.org/officeDocument/2006/relationships/footer" Target="footer431.xml" /><Relationship Id="rId1636" Type="http://schemas.openxmlformats.org/officeDocument/2006/relationships/header" Target="header432.xml" /><Relationship Id="rId1637" Type="http://schemas.openxmlformats.org/officeDocument/2006/relationships/footer" Target="footer432.xml" /><Relationship Id="rId1638" Type="http://schemas.openxmlformats.org/officeDocument/2006/relationships/hyperlink" Target="https://advance.lexis.com/api/document?collection=news&amp;id=urn:contentItem:6DXS-27J3-RS64-84J4-00000-00&amp;context=1519360" TargetMode="External" /><Relationship Id="rId1639" Type="http://schemas.openxmlformats.org/officeDocument/2006/relationships/hyperlink" Target="https://www.indiatoday.in/india/south/story/tamil-nadu-bjp-chief-k-annamalai-on-actor-vijays-party-tvks-foray-into-politics-khichdi-politics-2643262-2024-12-02?utm_source=global-search&amp;utm_medium=global-search&amp;utm_campaign=global-search" TargetMode="External" /><Relationship Id="rId164" Type="http://schemas.openxmlformats.org/officeDocument/2006/relationships/hyperlink" Target="https://www.aninews.in/topic/tamilaga-vettri-kazhagam" TargetMode="External" /><Relationship Id="rId1640" Type="http://schemas.openxmlformats.org/officeDocument/2006/relationships/hyperlink" Target="https://www.indiatoday.in/india/south/story/tamil-nadu-bjp-chief-k-annamalai-on-actor-vijays-party-tvks-foray-into-politics-khichdi-politics-2643262-2024-12-02?utm_source=global-search&amp;utm_medium=global-search&amp;utm_campaign=global-search" TargetMode="External" /><Relationship Id="rId1641" Type="http://schemas.openxmlformats.org/officeDocument/2006/relationships/hyperlink" Target="https://www.indiatoday.in/india/south/story/tamil-nadu-bjp-chief-k-annamalai-on-actor-vijays-party-tvks-foray-into-politics-khichdi-politics-2643262-2024-12-02?utm_source=global-search&amp;utm_medium=global-search&amp;utm_campaign=global-search" TargetMode="External" /><Relationship Id="rId1642" Type="http://schemas.openxmlformats.org/officeDocument/2006/relationships/hyperlink" Target="https://www.indiatoday.in/india/south/story/tamil-nadu-bjp-chief-k-annamalai-on-actor-vijays-party-tvks-foray-into-politics-khichdi-politics-2643262-2024-12-02?utm_source=global-search&amp;utm_medium=global-search&amp;utm_campaign=global-search" TargetMode="External" /><Relationship Id="rId1643" Type="http://schemas.openxmlformats.org/officeDocument/2006/relationships/hyperlink" Target="https://www.indiatoday.in/india/south/story/tamil-nadu-bjp-chief-k-annamalai-on-actor-vijays-party-tvks-foray-into-politics-khichdi-politics-2643262-2024-12-02?utm_source=global-search&amp;utm_medium=global-search&amp;utm_campaign=global-search" TargetMode="External" /><Relationship Id="rId1644" Type="http://schemas.openxmlformats.org/officeDocument/2006/relationships/hyperlink" Target="https://www.indiatoday.in/india/south/story/tamil-nadu-bjp-chief-k-annamalai-on-actor-vijays-party-tvks-foray-into-politics-khichdi-politics-2643262-2024-12-02?utm_source=global-search&amp;utm_medium=global-search&amp;utm_campaign=global-search" TargetMode="External" /><Relationship Id="rId1645" Type="http://schemas.openxmlformats.org/officeDocument/2006/relationships/hyperlink" Target="https://www.indiatoday.in/india/tamil-nadu/story/vijay-declares-party-tvk-ideological-enemies-bjp-dmk-pledges-social-justice-vikravandi-2624103-2024-10-27" TargetMode="External" /><Relationship Id="rId1646" Type="http://schemas.openxmlformats.org/officeDocument/2006/relationships/hyperlink" Target="https://www.indiatoday.in/india/tamil-nadu/story/actor-vijays-tvk-joins-aiadmk-bjp-in-boycotting-tamil-nadu-erode-east-by-election-2666369-2025-01-17?utm_source=global-search&amp;utm_medium=global-search&amp;utm_campaign=global-search" TargetMode="External" /><Relationship Id="rId1647" Type="http://schemas.openxmlformats.org/officeDocument/2006/relationships/hyperlink" Target="https://www.indiatoday.in/india/tamil-nadu/story/actor-thamizhaga-vazhvurimai-katchi-vijay-accuses-dmk-of-deceiving-voters-over-neet-ban-2663561-2025-01-12?utm_source=global-search&amp;utm_medium=global-search&amp;utm_campaign=global-search" TargetMode="External" /><Relationship Id="rId1648" Type="http://schemas.openxmlformats.org/officeDocument/2006/relationships/hyperlink" Target="https://akm-img-a-in.tosshub.com/indiatoday/images/story/202501/actor-politician-vijay-during-the-launch-of-his-party-tamizhaga-vetri-kazhagam-tvk-photo-pti-181301642-16x9.jpg?VersionId=BkEufYvY.WwoWPP1TSUnM81E_WYTLieq?size=749:421" TargetMode="External" /><Relationship Id="rId1649" Type="http://schemas.openxmlformats.org/officeDocument/2006/relationships/header" Target="header433.xml" /><Relationship Id="rId165" Type="http://schemas.openxmlformats.org/officeDocument/2006/relationships/hyperlink" Target="https://www.aninews.in/topic/tamilaga-vettri-kazhagam" TargetMode="External" /><Relationship Id="rId1650" Type="http://schemas.openxmlformats.org/officeDocument/2006/relationships/header" Target="header434.xml" /><Relationship Id="rId1651" Type="http://schemas.openxmlformats.org/officeDocument/2006/relationships/footer" Target="footer433.xml" /><Relationship Id="rId1652" Type="http://schemas.openxmlformats.org/officeDocument/2006/relationships/footer" Target="footer434.xml" /><Relationship Id="rId1653" Type="http://schemas.openxmlformats.org/officeDocument/2006/relationships/header" Target="header435.xml" /><Relationship Id="rId1654" Type="http://schemas.openxmlformats.org/officeDocument/2006/relationships/footer" Target="footer435.xml" /><Relationship Id="rId1655" Type="http://schemas.openxmlformats.org/officeDocument/2006/relationships/hyperlink" Target="https://advance.lexis.com/api/document?collection=news&amp;id=urn:contentItem:6FFN-6R13-RYCP-D4FX-00000-00&amp;context=1519360" TargetMode="External" /><Relationship Id="rId1656" Type="http://schemas.openxmlformats.org/officeDocument/2006/relationships/header" Target="header436.xml" /><Relationship Id="rId1657" Type="http://schemas.openxmlformats.org/officeDocument/2006/relationships/header" Target="header437.xml" /><Relationship Id="rId1658" Type="http://schemas.openxmlformats.org/officeDocument/2006/relationships/footer" Target="footer436.xml" /><Relationship Id="rId1659" Type="http://schemas.openxmlformats.org/officeDocument/2006/relationships/footer" Target="footer437.xml" /><Relationship Id="rId166" Type="http://schemas.openxmlformats.org/officeDocument/2006/relationships/hyperlink" Target="https://www.aninews.in/topic/tamilaga-vettri-kazhagam" TargetMode="External" /><Relationship Id="rId1660" Type="http://schemas.openxmlformats.org/officeDocument/2006/relationships/header" Target="header438.xml" /><Relationship Id="rId1661" Type="http://schemas.openxmlformats.org/officeDocument/2006/relationships/footer" Target="footer438.xml" /><Relationship Id="rId1662" Type="http://schemas.openxmlformats.org/officeDocument/2006/relationships/hyperlink" Target="https://advance.lexis.com/api/document?collection=news&amp;id=urn:contentItem:6FG7-4S33-RSY2-N473-00000-00&amp;context=1519360" TargetMode="External" /><Relationship Id="rId1663" Type="http://schemas.openxmlformats.org/officeDocument/2006/relationships/hyperlink" Target="https://www.indiatoday.in/india/tamil-nadu/story/tvks-aadhav-arjuna-says-dmk-strategy-aiadmk-bjp-annamalai-2026-tamil-nadu-polls-2700524-2025-03-28" TargetMode="External" /><Relationship Id="rId1664" Type="http://schemas.openxmlformats.org/officeDocument/2006/relationships/hyperlink" Target="https://akm-img-a-in.tosshub.com/indiatoday/images/story/202504/aadhav-arjuna-010334908-16x9_0.jpeg?VersionId=m0EJdkuIVn7vyN1nOm5Sadtl8jPswy7I?size=749:421" TargetMode="External" /><Relationship Id="rId1665" Type="http://schemas.openxmlformats.org/officeDocument/2006/relationships/header" Target="header439.xml" /><Relationship Id="rId1666" Type="http://schemas.openxmlformats.org/officeDocument/2006/relationships/header" Target="header440.xml" /><Relationship Id="rId1667" Type="http://schemas.openxmlformats.org/officeDocument/2006/relationships/footer" Target="footer439.xml" /><Relationship Id="rId1668" Type="http://schemas.openxmlformats.org/officeDocument/2006/relationships/footer" Target="footer440.xml" /><Relationship Id="rId1669" Type="http://schemas.openxmlformats.org/officeDocument/2006/relationships/header" Target="header441.xml" /><Relationship Id="rId167" Type="http://schemas.openxmlformats.org/officeDocument/2006/relationships/hyperlink" Target="https://www.aninews.in/topic/tamilaga-vettri-kazhagam" TargetMode="External" /><Relationship Id="rId1670" Type="http://schemas.openxmlformats.org/officeDocument/2006/relationships/footer" Target="footer441.xml" /><Relationship Id="rId1671" Type="http://schemas.openxmlformats.org/officeDocument/2006/relationships/hyperlink" Target="https://advance.lexis.com/api/document?collection=news&amp;id=urn:contentItem:6F47-8VJ3-RRMF-S4FP-00000-00&amp;context=1519360" TargetMode="External" /><Relationship Id="rId1672" Type="http://schemas.openxmlformats.org/officeDocument/2006/relationships/header" Target="header442.xml" /><Relationship Id="rId1673" Type="http://schemas.openxmlformats.org/officeDocument/2006/relationships/header" Target="header443.xml" /><Relationship Id="rId1674" Type="http://schemas.openxmlformats.org/officeDocument/2006/relationships/footer" Target="footer442.xml" /><Relationship Id="rId1675" Type="http://schemas.openxmlformats.org/officeDocument/2006/relationships/footer" Target="footer443.xml" /><Relationship Id="rId1676" Type="http://schemas.openxmlformats.org/officeDocument/2006/relationships/header" Target="header444.xml" /><Relationship Id="rId1677" Type="http://schemas.openxmlformats.org/officeDocument/2006/relationships/footer" Target="footer444.xml" /><Relationship Id="rId1678" Type="http://schemas.openxmlformats.org/officeDocument/2006/relationships/hyperlink" Target="https://advance.lexis.com/api/document?collection=news&amp;id=urn:contentItem:6F49-4P23-S0K5-B0MF-00000-00&amp;context=1519360" TargetMode="External" /><Relationship Id="rId1679" Type="http://schemas.openxmlformats.org/officeDocument/2006/relationships/header" Target="header445.xml" /><Relationship Id="rId168" Type="http://schemas.openxmlformats.org/officeDocument/2006/relationships/hyperlink" Target="https://www.aninews.in/topic/tamilaga-vettri-kazhagam" TargetMode="External" /><Relationship Id="rId1680" Type="http://schemas.openxmlformats.org/officeDocument/2006/relationships/header" Target="header446.xml" /><Relationship Id="rId1681" Type="http://schemas.openxmlformats.org/officeDocument/2006/relationships/footer" Target="footer445.xml" /><Relationship Id="rId1682" Type="http://schemas.openxmlformats.org/officeDocument/2006/relationships/footer" Target="footer446.xml" /><Relationship Id="rId1683" Type="http://schemas.openxmlformats.org/officeDocument/2006/relationships/header" Target="header447.xml" /><Relationship Id="rId1684" Type="http://schemas.openxmlformats.org/officeDocument/2006/relationships/footer" Target="footer447.xml" /><Relationship Id="rId1685" Type="http://schemas.openxmlformats.org/officeDocument/2006/relationships/hyperlink" Target="https://advance.lexis.com/api/document?collection=news&amp;id=urn:contentItem:6F6T-YX03-RRXK-737D-00000-00&amp;context=1519360" TargetMode="External" /><Relationship Id="rId1686" Type="http://schemas.openxmlformats.org/officeDocument/2006/relationships/hyperlink" Target="https://menafn.com/updates/pr/2025-02/26/LM_ceb1cimage_story.jpg" TargetMode="External" /><Relationship Id="rId1687" Type="http://schemas.openxmlformats.org/officeDocument/2006/relationships/hyperlink" Target="https://menafn.com/1109251158/Hindi-Imposition-Row-Turns-Sour-For-BJP-Tamil-Actor-Ranjana-Natchiyaar-Leaves-Party-To-Join-Vijays-TVK" TargetMode="External" /><Relationship Id="rId1688" Type="http://schemas.openxmlformats.org/officeDocument/2006/relationships/header" Target="header448.xml" /><Relationship Id="rId1689" Type="http://schemas.openxmlformats.org/officeDocument/2006/relationships/header" Target="header449.xml" /><Relationship Id="rId169" Type="http://schemas.openxmlformats.org/officeDocument/2006/relationships/hyperlink" Target="https://www.aninews.in/topic/tamil-nadu" TargetMode="External" /><Relationship Id="rId1690" Type="http://schemas.openxmlformats.org/officeDocument/2006/relationships/footer" Target="footer448.xml" /><Relationship Id="rId1691" Type="http://schemas.openxmlformats.org/officeDocument/2006/relationships/footer" Target="footer449.xml" /><Relationship Id="rId1692" Type="http://schemas.openxmlformats.org/officeDocument/2006/relationships/header" Target="header450.xml" /><Relationship Id="rId1693" Type="http://schemas.openxmlformats.org/officeDocument/2006/relationships/footer" Target="footer450.xml" /><Relationship Id="rId1694" Type="http://schemas.openxmlformats.org/officeDocument/2006/relationships/hyperlink" Target="https://advance.lexis.com/api/document?collection=news&amp;id=urn:contentItem:6FRJ-5BT3-RXG8-32NX-00000-00&amp;context=1519360" TargetMode="External" /><Relationship Id="rId1695" Type="http://schemas.openxmlformats.org/officeDocument/2006/relationships/hyperlink" Target="mailto:contentservices@htdigital.in" TargetMode="External" /><Relationship Id="rId1696" Type="http://schemas.openxmlformats.org/officeDocument/2006/relationships/header" Target="header451.xml" /><Relationship Id="rId1697" Type="http://schemas.openxmlformats.org/officeDocument/2006/relationships/header" Target="header452.xml" /><Relationship Id="rId1698" Type="http://schemas.openxmlformats.org/officeDocument/2006/relationships/footer" Target="footer451.xml" /><Relationship Id="rId1699" Type="http://schemas.openxmlformats.org/officeDocument/2006/relationships/footer" Target="footer452.xml" /><Relationship Id="rId17" Type="http://schemas.openxmlformats.org/officeDocument/2006/relationships/footer" Target="footer6.xml" /><Relationship Id="rId170" Type="http://schemas.openxmlformats.org/officeDocument/2006/relationships/hyperlink" Target="https://www.aninews.in/topic/tamilaga-vettri-kazhagam" TargetMode="External" /><Relationship Id="rId1700" Type="http://schemas.openxmlformats.org/officeDocument/2006/relationships/header" Target="header453.xml" /><Relationship Id="rId1701" Type="http://schemas.openxmlformats.org/officeDocument/2006/relationships/footer" Target="footer453.xml" /><Relationship Id="rId1702" Type="http://schemas.openxmlformats.org/officeDocument/2006/relationships/hyperlink" Target="https://advance.lexis.com/api/document?collection=news&amp;id=urn:contentItem:6B7V-8K01-DXJR-H0F4-00000-00&amp;context=1519360" TargetMode="External" /><Relationship Id="rId1703" Type="http://schemas.openxmlformats.org/officeDocument/2006/relationships/hyperlink" Target="https://advance.lexis.com/api/document?collection=news&amp;id=urn:contentItem:6B7V-8K01-DXJR-H0F4-00000-00&amp;context=1519360" TargetMode="External" /><Relationship Id="rId1704" Type="http://schemas.openxmlformats.org/officeDocument/2006/relationships/hyperlink" Target="https://advance.lexis.com/api/document?collection=news&amp;id=urn:contentItem:6B7V-8K01-DXJR-H0F4-00000-00&amp;context=1519360" TargetMode="External" /><Relationship Id="rId1705" Type="http://schemas.openxmlformats.org/officeDocument/2006/relationships/header" Target="header454.xml" /><Relationship Id="rId1706" Type="http://schemas.openxmlformats.org/officeDocument/2006/relationships/header" Target="header455.xml" /><Relationship Id="rId1707" Type="http://schemas.openxmlformats.org/officeDocument/2006/relationships/footer" Target="footer454.xml" /><Relationship Id="rId1708" Type="http://schemas.openxmlformats.org/officeDocument/2006/relationships/footer" Target="footer455.xml" /><Relationship Id="rId1709" Type="http://schemas.openxmlformats.org/officeDocument/2006/relationships/header" Target="header456.xml" /><Relationship Id="rId171" Type="http://schemas.openxmlformats.org/officeDocument/2006/relationships/hyperlink" Target="https://www.aninews.in/topic/tamilaga-vettri-kazhagam" TargetMode="External" /><Relationship Id="rId1710" Type="http://schemas.openxmlformats.org/officeDocument/2006/relationships/footer" Target="footer456.xml" /><Relationship Id="rId1711" Type="http://schemas.openxmlformats.org/officeDocument/2006/relationships/hyperlink" Target="https://advance.lexis.com/api/document?collection=news&amp;id=urn:contentItem:6F2H-X583-S24D-Y27C-00000-00&amp;context=1519360" TargetMode="External" /><Relationship Id="rId1712" Type="http://schemas.openxmlformats.org/officeDocument/2006/relationships/image" Target="media/image17.png" /><Relationship Id="rId1713" Type="http://schemas.openxmlformats.org/officeDocument/2006/relationships/header" Target="header457.xml" /><Relationship Id="rId1714" Type="http://schemas.openxmlformats.org/officeDocument/2006/relationships/header" Target="header458.xml" /><Relationship Id="rId1715" Type="http://schemas.openxmlformats.org/officeDocument/2006/relationships/footer" Target="footer457.xml" /><Relationship Id="rId1716" Type="http://schemas.openxmlformats.org/officeDocument/2006/relationships/footer" Target="footer458.xml" /><Relationship Id="rId1717" Type="http://schemas.openxmlformats.org/officeDocument/2006/relationships/header" Target="header459.xml" /><Relationship Id="rId1718" Type="http://schemas.openxmlformats.org/officeDocument/2006/relationships/footer" Target="footer459.xml" /><Relationship Id="rId1719" Type="http://schemas.openxmlformats.org/officeDocument/2006/relationships/hyperlink" Target="https://advance.lexis.com/api/document?collection=news&amp;id=urn:contentItem:6DJR-8CK1-JBN4-B06H-00000-00&amp;context=1519360" TargetMode="External" /><Relationship Id="rId172" Type="http://schemas.openxmlformats.org/officeDocument/2006/relationships/hyperlink" Target="https://www.aninews.in/topic/tamilaga-vettri-kazhagam" TargetMode="External" /><Relationship Id="rId1720" Type="http://schemas.openxmlformats.org/officeDocument/2006/relationships/header" Target="header460.xml" /><Relationship Id="rId1721" Type="http://schemas.openxmlformats.org/officeDocument/2006/relationships/header" Target="header461.xml" /><Relationship Id="rId1722" Type="http://schemas.openxmlformats.org/officeDocument/2006/relationships/footer" Target="footer460.xml" /><Relationship Id="rId1723" Type="http://schemas.openxmlformats.org/officeDocument/2006/relationships/footer" Target="footer461.xml" /><Relationship Id="rId1724" Type="http://schemas.openxmlformats.org/officeDocument/2006/relationships/header" Target="header462.xml" /><Relationship Id="rId1725" Type="http://schemas.openxmlformats.org/officeDocument/2006/relationships/footer" Target="footer462.xml" /><Relationship Id="rId1726" Type="http://schemas.openxmlformats.org/officeDocument/2006/relationships/hyperlink" Target="https://advance.lexis.com/api/document?collection=news&amp;id=urn:contentItem:6F47-8VJ3-RRMF-S3WG-00000-00&amp;context=1519360" TargetMode="External" /><Relationship Id="rId1727" Type="http://schemas.openxmlformats.org/officeDocument/2006/relationships/hyperlink" Target="mailto:Bharti.Jain@timesofindia.com" TargetMode="External" /><Relationship Id="rId1728" Type="http://schemas.openxmlformats.org/officeDocument/2006/relationships/header" Target="header463.xml" /><Relationship Id="rId1729" Type="http://schemas.openxmlformats.org/officeDocument/2006/relationships/header" Target="header464.xml" /><Relationship Id="rId173" Type="http://schemas.openxmlformats.org/officeDocument/2006/relationships/hyperlink" Target="https://www.aninews.in/topic/tamilaga-vettri-kazhagam" TargetMode="External" /><Relationship Id="rId1730" Type="http://schemas.openxmlformats.org/officeDocument/2006/relationships/footer" Target="footer463.xml" /><Relationship Id="rId1731" Type="http://schemas.openxmlformats.org/officeDocument/2006/relationships/footer" Target="footer464.xml" /><Relationship Id="rId1732" Type="http://schemas.openxmlformats.org/officeDocument/2006/relationships/header" Target="header465.xml" /><Relationship Id="rId1733" Type="http://schemas.openxmlformats.org/officeDocument/2006/relationships/footer" Target="footer465.xml" /><Relationship Id="rId1734" Type="http://schemas.openxmlformats.org/officeDocument/2006/relationships/hyperlink" Target="https://advance.lexis.com/api/document?collection=news&amp;id=urn:contentItem:6F47-8VJ3-RRMF-S46S-00000-00&amp;context=1519360" TargetMode="External" /><Relationship Id="rId1735" Type="http://schemas.openxmlformats.org/officeDocument/2006/relationships/header" Target="header466.xml" /><Relationship Id="rId1736" Type="http://schemas.openxmlformats.org/officeDocument/2006/relationships/header" Target="header467.xml" /><Relationship Id="rId1737" Type="http://schemas.openxmlformats.org/officeDocument/2006/relationships/footer" Target="footer466.xml" /><Relationship Id="rId1738" Type="http://schemas.openxmlformats.org/officeDocument/2006/relationships/footer" Target="footer467.xml" /><Relationship Id="rId1739" Type="http://schemas.openxmlformats.org/officeDocument/2006/relationships/header" Target="header468.xml" /><Relationship Id="rId174" Type="http://schemas.openxmlformats.org/officeDocument/2006/relationships/hyperlink" Target="https://www.aninews.in/topic/tamilaga-vettri-kazhagam" TargetMode="External" /><Relationship Id="rId1740" Type="http://schemas.openxmlformats.org/officeDocument/2006/relationships/footer" Target="footer468.xml" /><Relationship Id="rId1741" Type="http://schemas.openxmlformats.org/officeDocument/2006/relationships/hyperlink" Target="https://advance.lexis.com/api/document?collection=news&amp;id=urn:contentItem:6F47-8VJ3-RRMF-S42S-00000-00&amp;context=1519360" TargetMode="External" /><Relationship Id="rId1742" Type="http://schemas.openxmlformats.org/officeDocument/2006/relationships/header" Target="header469.xml" /><Relationship Id="rId1743" Type="http://schemas.openxmlformats.org/officeDocument/2006/relationships/header" Target="header470.xml" /><Relationship Id="rId1744" Type="http://schemas.openxmlformats.org/officeDocument/2006/relationships/footer" Target="footer469.xml" /><Relationship Id="rId1745" Type="http://schemas.openxmlformats.org/officeDocument/2006/relationships/footer" Target="footer470.xml" /><Relationship Id="rId1746" Type="http://schemas.openxmlformats.org/officeDocument/2006/relationships/header" Target="header471.xml" /><Relationship Id="rId1747" Type="http://schemas.openxmlformats.org/officeDocument/2006/relationships/footer" Target="footer471.xml" /><Relationship Id="rId1748" Type="http://schemas.openxmlformats.org/officeDocument/2006/relationships/hyperlink" Target="https://advance.lexis.com/api/document?collection=news&amp;id=urn:contentItem:6FFG-6J53-RS9K-60ST-00000-00&amp;context=1519360" TargetMode="External" /><Relationship Id="rId1749" Type="http://schemas.openxmlformats.org/officeDocument/2006/relationships/hyperlink" Target="https://www.aninews.in/topic/tamil-nadu" TargetMode="External" /><Relationship Id="rId175" Type="http://schemas.openxmlformats.org/officeDocument/2006/relationships/hyperlink" Target="https://www.aninews.in/topic/election-commission-of-india" TargetMode="External" /><Relationship Id="rId1750" Type="http://schemas.openxmlformats.org/officeDocument/2006/relationships/hyperlink" Target="https://www.aninews.in/topic/suresh-gopi" TargetMode="External" /><Relationship Id="rId1751" Type="http://schemas.openxmlformats.org/officeDocument/2006/relationships/hyperlink" Target="https://www.aninews.in/topic/tamil-nadu" TargetMode="External" /><Relationship Id="rId1752" Type="http://schemas.openxmlformats.org/officeDocument/2006/relationships/hyperlink" Target="https://www.aninews.in/topic/mk-stalin" TargetMode="External" /><Relationship Id="rId1753" Type="http://schemas.openxmlformats.org/officeDocument/2006/relationships/hyperlink" Target="https://www.aninews.in/topic/kerala" TargetMode="External" /><Relationship Id="rId1754" Type="http://schemas.openxmlformats.org/officeDocument/2006/relationships/hyperlink" Target="https://www.aninews.in/topic/centre" TargetMode="External" /><Relationship Id="rId1755" Type="http://schemas.openxmlformats.org/officeDocument/2006/relationships/hyperlink" Target="https://d3lzcn6mbbadaf.cloudfront.net/media/details/ANI-20250329145831.jpg" TargetMode="External" /><Relationship Id="rId1756" Type="http://schemas.openxmlformats.org/officeDocument/2006/relationships/header" Target="header472.xml" /><Relationship Id="rId1757" Type="http://schemas.openxmlformats.org/officeDocument/2006/relationships/header" Target="header473.xml" /><Relationship Id="rId1758" Type="http://schemas.openxmlformats.org/officeDocument/2006/relationships/footer" Target="footer472.xml" /><Relationship Id="rId1759" Type="http://schemas.openxmlformats.org/officeDocument/2006/relationships/footer" Target="footer473.xml" /><Relationship Id="rId176" Type="http://schemas.openxmlformats.org/officeDocument/2006/relationships/hyperlink" Target="https://www.aninews.in/topic/tamilaga-vettri-kazhagam" TargetMode="External" /><Relationship Id="rId1760" Type="http://schemas.openxmlformats.org/officeDocument/2006/relationships/header" Target="header474.xml" /><Relationship Id="rId1761" Type="http://schemas.openxmlformats.org/officeDocument/2006/relationships/footer" Target="footer474.xml" /><Relationship Id="rId1762" Type="http://schemas.openxmlformats.org/officeDocument/2006/relationships/hyperlink" Target="https://advance.lexis.com/api/document?collection=news&amp;id=urn:contentItem:6F4X-N853-SG1T-120J-00000-00&amp;context=1519360" TargetMode="External" /><Relationship Id="rId1763" Type="http://schemas.openxmlformats.org/officeDocument/2006/relationships/header" Target="header475.xml" /><Relationship Id="rId1764" Type="http://schemas.openxmlformats.org/officeDocument/2006/relationships/header" Target="header476.xml" /><Relationship Id="rId1765" Type="http://schemas.openxmlformats.org/officeDocument/2006/relationships/footer" Target="footer475.xml" /><Relationship Id="rId1766" Type="http://schemas.openxmlformats.org/officeDocument/2006/relationships/footer" Target="footer476.xml" /><Relationship Id="rId1767" Type="http://schemas.openxmlformats.org/officeDocument/2006/relationships/header" Target="header477.xml" /><Relationship Id="rId1768" Type="http://schemas.openxmlformats.org/officeDocument/2006/relationships/footer" Target="footer477.xml" /><Relationship Id="rId1769" Type="http://schemas.openxmlformats.org/officeDocument/2006/relationships/hyperlink" Target="https://advance.lexis.com/api/document?collection=news&amp;id=urn:contentItem:6F88-T7Y3-RRP6-D4HW-00000-00&amp;context=1519360" TargetMode="External" /><Relationship Id="rId177" Type="http://schemas.openxmlformats.org/officeDocument/2006/relationships/hyperlink" Target="https://www.aninews.in/topic/tamilaga-vettri-kazhagam" TargetMode="External" /><Relationship Id="rId1770" Type="http://schemas.openxmlformats.org/officeDocument/2006/relationships/hyperlink" Target="https://advance.lexis.com/api/document?collection=news&amp;id=urn:contentItem:6F88-T7Y3-RRP6-D4HW-00000-00&amp;context=1519360" TargetMode="External" /><Relationship Id="rId1771" Type="http://schemas.openxmlformats.org/officeDocument/2006/relationships/hyperlink" Target="https://advance.lexis.com/api/document?collection=news&amp;id=urn:contentItem:6F88-T7Y3-RRP6-D4HW-00000-00&amp;context=1519360" TargetMode="External" /><Relationship Id="rId1772" Type="http://schemas.openxmlformats.org/officeDocument/2006/relationships/hyperlink" Target="https://advance.lexis.com/api/document?collection=news&amp;id=urn:contentItem:6F88-T7Y3-RRP6-D4HW-00000-00&amp;context=1519360" TargetMode="External" /><Relationship Id="rId1773" Type="http://schemas.openxmlformats.org/officeDocument/2006/relationships/hyperlink" Target="https://advance.lexis.com/api/document?collection=news&amp;id=urn:contentItem:6F88-T7Y3-RRP6-D4HW-00000-00&amp;context=1519360" TargetMode="External" /><Relationship Id="rId1774" Type="http://schemas.openxmlformats.org/officeDocument/2006/relationships/hyperlink" Target="https://advance.lexis.com/api/document?collection=news&amp;id=urn:contentItem:6F88-T7Y3-RRP6-D4HW-00000-00&amp;context=1519360" TargetMode="External" /><Relationship Id="rId1775" Type="http://schemas.openxmlformats.org/officeDocument/2006/relationships/hyperlink" Target="https://advance.lexis.com/api/document?collection=news&amp;id=urn:contentItem:6F88-T7Y3-RRP6-D4HW-00000-00&amp;context=1519360" TargetMode="External" /><Relationship Id="rId1776" Type="http://schemas.openxmlformats.org/officeDocument/2006/relationships/hyperlink" Target="http://ct.moreover.com/?a=56170127001&amp;p=2a4&amp;v=1&amp;x=8KUXL8QPtaocCLdv54nlSA" TargetMode="External" /><Relationship Id="rId1777" Type="http://schemas.openxmlformats.org/officeDocument/2006/relationships/header" Target="header478.xml" /><Relationship Id="rId1778" Type="http://schemas.openxmlformats.org/officeDocument/2006/relationships/header" Target="header479.xml" /><Relationship Id="rId1779" Type="http://schemas.openxmlformats.org/officeDocument/2006/relationships/footer" Target="footer478.xml" /><Relationship Id="rId178" Type="http://schemas.openxmlformats.org/officeDocument/2006/relationships/hyperlink" Target="https://www.aninews.in/topic/tamilaga-vettri-kazhagam" TargetMode="External" /><Relationship Id="rId1780" Type="http://schemas.openxmlformats.org/officeDocument/2006/relationships/footer" Target="footer479.xml" /><Relationship Id="rId1781" Type="http://schemas.openxmlformats.org/officeDocument/2006/relationships/header" Target="header480.xml" /><Relationship Id="rId1782" Type="http://schemas.openxmlformats.org/officeDocument/2006/relationships/footer" Target="footer480.xml" /><Relationship Id="rId1783" Type="http://schemas.openxmlformats.org/officeDocument/2006/relationships/hyperlink" Target="https://advance.lexis.com/api/document?collection=news&amp;id=urn:contentItem:6FFN-C303-RTN9-J0DB-00000-00&amp;context=1519360" TargetMode="External" /><Relationship Id="rId1784" Type="http://schemas.openxmlformats.org/officeDocument/2006/relationships/hyperlink" Target="https://menafn.com/updates/pr/2025-03/30/I_ca521image_story.jpeg" TargetMode="External" /><Relationship Id="rId1785" Type="http://schemas.openxmlformats.org/officeDocument/2006/relationships/hyperlink" Target="https://menafn.com/1109372295/Vijays-TVK-Gears-Up-For-2026-TN-Assembly-Polls-With-Strong-Organisational-Structure" TargetMode="External" /><Relationship Id="rId1786" Type="http://schemas.openxmlformats.org/officeDocument/2006/relationships/header" Target="header481.xml" /><Relationship Id="rId1787" Type="http://schemas.openxmlformats.org/officeDocument/2006/relationships/header" Target="header482.xml" /><Relationship Id="rId1788" Type="http://schemas.openxmlformats.org/officeDocument/2006/relationships/footer" Target="footer481.xml" /><Relationship Id="rId1789" Type="http://schemas.openxmlformats.org/officeDocument/2006/relationships/footer" Target="footer482.xml" /><Relationship Id="rId179" Type="http://schemas.openxmlformats.org/officeDocument/2006/relationships/hyperlink" Target="https://www.aninews.in/topic/tamilaga-vettri-kazhagam" TargetMode="External" /><Relationship Id="rId1790" Type="http://schemas.openxmlformats.org/officeDocument/2006/relationships/header" Target="header483.xml" /><Relationship Id="rId1791" Type="http://schemas.openxmlformats.org/officeDocument/2006/relationships/footer" Target="footer483.xml" /><Relationship Id="rId1792" Type="http://schemas.openxmlformats.org/officeDocument/2006/relationships/hyperlink" Target="https://advance.lexis.com/api/document?collection=news&amp;id=urn:contentItem:6DD0-2NK1-JB3N-T1WH-00000-00&amp;context=1519360" TargetMode="External" /><Relationship Id="rId1793" Type="http://schemas.openxmlformats.org/officeDocument/2006/relationships/header" Target="header484.xml" /><Relationship Id="rId1794" Type="http://schemas.openxmlformats.org/officeDocument/2006/relationships/header" Target="header485.xml" /><Relationship Id="rId1795" Type="http://schemas.openxmlformats.org/officeDocument/2006/relationships/footer" Target="footer484.xml" /><Relationship Id="rId1796" Type="http://schemas.openxmlformats.org/officeDocument/2006/relationships/footer" Target="footer485.xml" /><Relationship Id="rId1797" Type="http://schemas.openxmlformats.org/officeDocument/2006/relationships/header" Target="header486.xml" /><Relationship Id="rId1798" Type="http://schemas.openxmlformats.org/officeDocument/2006/relationships/footer" Target="footer486.xml" /><Relationship Id="rId1799" Type="http://schemas.openxmlformats.org/officeDocument/2006/relationships/hyperlink" Target="https://advance.lexis.com/api/document?collection=news&amp;id=urn:contentItem:6F47-8VJ3-RRMF-S3K5-00000-00&amp;context=1519360" TargetMode="External" /><Relationship Id="rId18" Type="http://schemas.openxmlformats.org/officeDocument/2006/relationships/hyperlink" Target="https://advance.lexis.com/api/document?collection=news&amp;id=urn:contentItem:6F89-KT63-RSMT-P0GJ-00000-00&amp;context=1519360" TargetMode="External" /><Relationship Id="rId180" Type="http://schemas.openxmlformats.org/officeDocument/2006/relationships/hyperlink" Target="https://www.aninews.in/topic/tamilaga-vettri-kazhagam" TargetMode="External" /><Relationship Id="rId1800" Type="http://schemas.openxmlformats.org/officeDocument/2006/relationships/header" Target="header487.xml" /><Relationship Id="rId1801" Type="http://schemas.openxmlformats.org/officeDocument/2006/relationships/header" Target="header488.xml" /><Relationship Id="rId1802" Type="http://schemas.openxmlformats.org/officeDocument/2006/relationships/footer" Target="footer487.xml" /><Relationship Id="rId1803" Type="http://schemas.openxmlformats.org/officeDocument/2006/relationships/footer" Target="footer488.xml" /><Relationship Id="rId1804" Type="http://schemas.openxmlformats.org/officeDocument/2006/relationships/header" Target="header489.xml" /><Relationship Id="rId1805" Type="http://schemas.openxmlformats.org/officeDocument/2006/relationships/footer" Target="footer489.xml" /><Relationship Id="rId1806" Type="http://schemas.openxmlformats.org/officeDocument/2006/relationships/hyperlink" Target="https://advance.lexis.com/api/document?collection=news&amp;id=urn:contentItem:6FFV-1T13-S05K-C54F-00000-00&amp;context=1519360" TargetMode="External" /><Relationship Id="rId1807" Type="http://schemas.openxmlformats.org/officeDocument/2006/relationships/header" Target="header490.xml" /><Relationship Id="rId1808" Type="http://schemas.openxmlformats.org/officeDocument/2006/relationships/header" Target="header491.xml" /><Relationship Id="rId1809" Type="http://schemas.openxmlformats.org/officeDocument/2006/relationships/footer" Target="footer490.xml" /><Relationship Id="rId181" Type="http://schemas.openxmlformats.org/officeDocument/2006/relationships/hyperlink" Target="https://www.aninews.in/topic/tamilaga-vettri-kazhagam" TargetMode="External" /><Relationship Id="rId1810" Type="http://schemas.openxmlformats.org/officeDocument/2006/relationships/footer" Target="footer491.xml" /><Relationship Id="rId1811" Type="http://schemas.openxmlformats.org/officeDocument/2006/relationships/header" Target="header492.xml" /><Relationship Id="rId1812" Type="http://schemas.openxmlformats.org/officeDocument/2006/relationships/footer" Target="footer492.xml" /><Relationship Id="rId1813" Type="http://schemas.openxmlformats.org/officeDocument/2006/relationships/hyperlink" Target="https://advance.lexis.com/api/document?collection=news&amp;id=urn:contentItem:6CJ5-5DR1-DXX5-W2YK-00000-00&amp;context=1519360" TargetMode="External" /><Relationship Id="rId1814" Type="http://schemas.openxmlformats.org/officeDocument/2006/relationships/hyperlink" Target="https://www.indiatoday.in/law/story/neet-paper-leak-case-supreme-court-hearing-neet-ug-retest-petitions-nta-2570010-2024-07-22" TargetMode="External" /><Relationship Id="rId1815" Type="http://schemas.openxmlformats.org/officeDocument/2006/relationships/hyperlink" Target="https://www.indiatoday.in/india/story/rahul-gandhi-neet-paper-leak-parliament-education-minister-2570013-2024-07-22" TargetMode="External" /><Relationship Id="rId1816" Type="http://schemas.openxmlformats.org/officeDocument/2006/relationships/hyperlink" Target="https://www.indiatoday.in/law/story/supreme-court-neet-ug-hearing-iit-delhi-correct-answer-one-question-2570179-2024-07-22" TargetMode="External" /><Relationship Id="rId1817" Type="http://schemas.openxmlformats.org/officeDocument/2006/relationships/hyperlink" Target="https://akm-img-a-in.tosshub.com/indiatoday/images/story/202407/siddaramaiah-201230867-16x9_2.jpeg?VersionId=BpDjMZ5KPkrYH9HilD0_A24ZiPtJoaJl?size=749:421" TargetMode="External" /><Relationship Id="rId1818" Type="http://schemas.openxmlformats.org/officeDocument/2006/relationships/header" Target="header493.xml" /><Relationship Id="rId1819" Type="http://schemas.openxmlformats.org/officeDocument/2006/relationships/header" Target="header494.xml" /><Relationship Id="rId182" Type="http://schemas.openxmlformats.org/officeDocument/2006/relationships/hyperlink" Target="https://www.aninews.in/topic/tamilaga-vettri-kazhagam" TargetMode="External" /><Relationship Id="rId1820" Type="http://schemas.openxmlformats.org/officeDocument/2006/relationships/footer" Target="footer493.xml" /><Relationship Id="rId1821" Type="http://schemas.openxmlformats.org/officeDocument/2006/relationships/footer" Target="footer494.xml" /><Relationship Id="rId1822" Type="http://schemas.openxmlformats.org/officeDocument/2006/relationships/header" Target="header495.xml" /><Relationship Id="rId1823" Type="http://schemas.openxmlformats.org/officeDocument/2006/relationships/footer" Target="footer495.xml" /><Relationship Id="rId1824" Type="http://schemas.openxmlformats.org/officeDocument/2006/relationships/hyperlink" Target="https://advance.lexis.com/api/document?collection=news&amp;id=urn:contentItem:6F8S-VVD3-SGVT-64X4-00000-00&amp;context=1519360" TargetMode="External" /><Relationship Id="rId1825" Type="http://schemas.openxmlformats.org/officeDocument/2006/relationships/header" Target="header496.xml" /><Relationship Id="rId1826" Type="http://schemas.openxmlformats.org/officeDocument/2006/relationships/header" Target="header497.xml" /><Relationship Id="rId1827" Type="http://schemas.openxmlformats.org/officeDocument/2006/relationships/footer" Target="footer496.xml" /><Relationship Id="rId1828" Type="http://schemas.openxmlformats.org/officeDocument/2006/relationships/footer" Target="footer497.xml" /><Relationship Id="rId1829" Type="http://schemas.openxmlformats.org/officeDocument/2006/relationships/header" Target="header498.xml" /><Relationship Id="rId183" Type="http://schemas.openxmlformats.org/officeDocument/2006/relationships/hyperlink" Target="https://www.aninews.in/topic/tamilaga-vettri-kazhagam" TargetMode="External" /><Relationship Id="rId1830" Type="http://schemas.openxmlformats.org/officeDocument/2006/relationships/footer" Target="footer498.xml" /><Relationship Id="rId1831" Type="http://schemas.openxmlformats.org/officeDocument/2006/relationships/hyperlink" Target="https://advance.lexis.com/api/document?collection=news&amp;id=urn:contentItem:6CC1-CH71-F11P-X2NC-00000-00&amp;context=1519360" TargetMode="External" /><Relationship Id="rId1832" Type="http://schemas.openxmlformats.org/officeDocument/2006/relationships/hyperlink" Target="https://www.aninews.in/topic/tamil-nadu" TargetMode="External" /><Relationship Id="rId1833" Type="http://schemas.openxmlformats.org/officeDocument/2006/relationships/hyperlink" Target="https://www.aninews.in/topic/tamil-nadu" TargetMode="External" /><Relationship Id="rId1834" Type="http://schemas.openxmlformats.org/officeDocument/2006/relationships/hyperlink" Target="https://www.aninews.in/topic/neet" TargetMode="External" /><Relationship Id="rId1835" Type="http://schemas.openxmlformats.org/officeDocument/2006/relationships/hyperlink" Target="https://www.aninews.in/topic/neet" TargetMode="External" /><Relationship Id="rId1836" Type="http://schemas.openxmlformats.org/officeDocument/2006/relationships/hyperlink" Target="https://www.aninews.in/topic/neet" TargetMode="External" /><Relationship Id="rId1837" Type="http://schemas.openxmlformats.org/officeDocument/2006/relationships/hyperlink" Target="https://www.aninews.in/topic/tamil-nadu" TargetMode="External" /><Relationship Id="rId1838" Type="http://schemas.openxmlformats.org/officeDocument/2006/relationships/hyperlink" Target="https://www.aninews.in/topic/mk-stalin" TargetMode="External" /><Relationship Id="rId1839" Type="http://schemas.openxmlformats.org/officeDocument/2006/relationships/hyperlink" Target="https://www.aninews.in/topic/neet" TargetMode="External" /><Relationship Id="rId184" Type="http://schemas.openxmlformats.org/officeDocument/2006/relationships/hyperlink" Target="https://www.aninews.in/topic/tamilaga-vettri-kazhagam" TargetMode="External" /><Relationship Id="rId1840" Type="http://schemas.openxmlformats.org/officeDocument/2006/relationships/hyperlink" Target="https://www.aninews.in/topic/neet" TargetMode="External" /><Relationship Id="rId1841" Type="http://schemas.openxmlformats.org/officeDocument/2006/relationships/hyperlink" Target="https://www.aninews.in/topic/manithaneya-makkal-katchi" TargetMode="External" /><Relationship Id="rId1842" Type="http://schemas.openxmlformats.org/officeDocument/2006/relationships/hyperlink" Target="https://www.aninews.in/topic/marumalarchi-dravida-munnetra-kazhagam" TargetMode="External" /><Relationship Id="rId1843" Type="http://schemas.openxmlformats.org/officeDocument/2006/relationships/hyperlink" Target="https://www.aninews.in/topic/marumalarchi-dravida-munnetra-kazhagam" TargetMode="External" /><Relationship Id="rId1844" Type="http://schemas.openxmlformats.org/officeDocument/2006/relationships/hyperlink" Target="https://www.aninews.in/topic/tamilaga-vettri-kazhagam" TargetMode="External" /><Relationship Id="rId1845" Type="http://schemas.openxmlformats.org/officeDocument/2006/relationships/hyperlink" Target="https://www.aninews.in/topic/tamilaga-vettri-kazhagam" TargetMode="External" /><Relationship Id="rId1846" Type="http://schemas.openxmlformats.org/officeDocument/2006/relationships/hyperlink" Target="https://www.aninews.in/topic/tamilaga-vettri-kazhagam" TargetMode="External" /><Relationship Id="rId1847" Type="http://schemas.openxmlformats.org/officeDocument/2006/relationships/hyperlink" Target="https://www.aninews.in/topic/tamilaga-vettri-kazhagam" TargetMode="External" /><Relationship Id="rId1848" Type="http://schemas.openxmlformats.org/officeDocument/2006/relationships/hyperlink" Target="https://www.aninews.in/topic/tamilaga-vettri-kazhagam" TargetMode="External" /><Relationship Id="rId1849" Type="http://schemas.openxmlformats.org/officeDocument/2006/relationships/hyperlink" Target="https://www.aninews.in/topic/communist-party-of-india" TargetMode="External" /><Relationship Id="rId185" Type="http://schemas.openxmlformats.org/officeDocument/2006/relationships/hyperlink" Target="https://www.aninews.in/topic/tamilaga-vettri-kazhagam" TargetMode="External" /><Relationship Id="rId1850" Type="http://schemas.openxmlformats.org/officeDocument/2006/relationships/hyperlink" Target="https://www.aninews.in/topic/marxist" TargetMode="External" /><Relationship Id="rId1851" Type="http://schemas.openxmlformats.org/officeDocument/2006/relationships/hyperlink" Target="https://www.aninews.in/topic/dmk" TargetMode="External" /><Relationship Id="rId1852" Type="http://schemas.openxmlformats.org/officeDocument/2006/relationships/hyperlink" Target="https://www.aninews.in/topic/k-kanimozhi" TargetMode="External" /><Relationship Id="rId1853" Type="http://schemas.openxmlformats.org/officeDocument/2006/relationships/hyperlink" Target="https://www.aninews.in/topic/tamil-nadu" TargetMode="External" /><Relationship Id="rId1854" Type="http://schemas.openxmlformats.org/officeDocument/2006/relationships/hyperlink" Target="https://www.aninews.in/topic/neet" TargetMode="External" /><Relationship Id="rId1855" Type="http://schemas.openxmlformats.org/officeDocument/2006/relationships/hyperlink" Target="https://www.aninews.in/topic/nta" TargetMode="External" /><Relationship Id="rId1856" Type="http://schemas.openxmlformats.org/officeDocument/2006/relationships/hyperlink" Target="https://www.aninews.in/topic/tamil-nadu" TargetMode="External" /><Relationship Id="rId1857" Type="http://schemas.openxmlformats.org/officeDocument/2006/relationships/hyperlink" Target="https://www.aninews.in/topic/neet" TargetMode="External" /><Relationship Id="rId1858" Type="http://schemas.openxmlformats.org/officeDocument/2006/relationships/hyperlink" Target="https://www.aninews.in/topic/neet" TargetMode="External" /><Relationship Id="rId1859" Type="http://schemas.openxmlformats.org/officeDocument/2006/relationships/hyperlink" Target="https://www.aninews.in/topic/neet" TargetMode="External" /><Relationship Id="rId186" Type="http://schemas.openxmlformats.org/officeDocument/2006/relationships/hyperlink" Target="https://www.aninews.in/topic/tamil-nadu" TargetMode="External" /><Relationship Id="rId1860" Type="http://schemas.openxmlformats.org/officeDocument/2006/relationships/hyperlink" Target="https://www.aninews.in/topic/neet" TargetMode="External" /><Relationship Id="rId1861" Type="http://schemas.openxmlformats.org/officeDocument/2006/relationships/hyperlink" Target="https://www.aninews.in/topic/dmk" TargetMode="External" /><Relationship Id="rId1862" Type="http://schemas.openxmlformats.org/officeDocument/2006/relationships/hyperlink" Target="https://www.aninews.in/topic/neet" TargetMode="External" /><Relationship Id="rId1863" Type="http://schemas.openxmlformats.org/officeDocument/2006/relationships/hyperlink" Target="https://www.aninews.in/topic/nta" TargetMode="External" /><Relationship Id="rId1864" Type="http://schemas.openxmlformats.org/officeDocument/2006/relationships/hyperlink" Target="https://www.aninews.in/topic/ministry-of-education" TargetMode="External" /><Relationship Id="rId1865" Type="http://schemas.openxmlformats.org/officeDocument/2006/relationships/hyperlink" Target="https://www.aninews.in/topic/nta" TargetMode="External" /><Relationship Id="rId1866" Type="http://schemas.openxmlformats.org/officeDocument/2006/relationships/header" Target="header499.xml" /><Relationship Id="rId1867" Type="http://schemas.openxmlformats.org/officeDocument/2006/relationships/header" Target="header500.xml" /><Relationship Id="rId1868" Type="http://schemas.openxmlformats.org/officeDocument/2006/relationships/footer" Target="footer499.xml" /><Relationship Id="rId1869" Type="http://schemas.openxmlformats.org/officeDocument/2006/relationships/footer" Target="footer500.xml" /><Relationship Id="rId187" Type="http://schemas.openxmlformats.org/officeDocument/2006/relationships/hyperlink" Target="https://www.aninews.in/topic/tamil-nadu" TargetMode="External" /><Relationship Id="rId1870" Type="http://schemas.openxmlformats.org/officeDocument/2006/relationships/header" Target="header501.xml" /><Relationship Id="rId1871" Type="http://schemas.openxmlformats.org/officeDocument/2006/relationships/footer" Target="footer501.xml" /><Relationship Id="rId1872" Type="http://schemas.openxmlformats.org/officeDocument/2006/relationships/hyperlink" Target="https://advance.lexis.com/api/document?collection=news&amp;id=urn:contentItem:6D98-9131-JBN4-B157-00000-00&amp;context=1519360" TargetMode="External" /><Relationship Id="rId1873" Type="http://schemas.openxmlformats.org/officeDocument/2006/relationships/image" Target="media/image18.jpeg" /><Relationship Id="rId1874" Type="http://schemas.openxmlformats.org/officeDocument/2006/relationships/header" Target="header502.xml" /><Relationship Id="rId1875" Type="http://schemas.openxmlformats.org/officeDocument/2006/relationships/header" Target="header503.xml" /><Relationship Id="rId1876" Type="http://schemas.openxmlformats.org/officeDocument/2006/relationships/footer" Target="footer502.xml" /><Relationship Id="rId1877" Type="http://schemas.openxmlformats.org/officeDocument/2006/relationships/footer" Target="footer503.xml" /><Relationship Id="rId1878" Type="http://schemas.openxmlformats.org/officeDocument/2006/relationships/header" Target="header504.xml" /><Relationship Id="rId1879" Type="http://schemas.openxmlformats.org/officeDocument/2006/relationships/footer" Target="footer504.xml" /><Relationship Id="rId188" Type="http://schemas.openxmlformats.org/officeDocument/2006/relationships/hyperlink" Target="https://www.aninews.in/topic/actor-vijay" TargetMode="External" /><Relationship Id="rId1880" Type="http://schemas.openxmlformats.org/officeDocument/2006/relationships/hyperlink" Target="https://advance.lexis.com/api/document?collection=news&amp;id=urn:contentItem:6F47-8VJ3-RRMF-S3F2-00000-00&amp;context=1519360" TargetMode="External" /><Relationship Id="rId1881" Type="http://schemas.openxmlformats.org/officeDocument/2006/relationships/header" Target="header505.xml" /><Relationship Id="rId1882" Type="http://schemas.openxmlformats.org/officeDocument/2006/relationships/header" Target="header506.xml" /><Relationship Id="rId1883" Type="http://schemas.openxmlformats.org/officeDocument/2006/relationships/footer" Target="footer505.xml" /><Relationship Id="rId1884" Type="http://schemas.openxmlformats.org/officeDocument/2006/relationships/footer" Target="footer506.xml" /><Relationship Id="rId1885" Type="http://schemas.openxmlformats.org/officeDocument/2006/relationships/header" Target="header507.xml" /><Relationship Id="rId1886" Type="http://schemas.openxmlformats.org/officeDocument/2006/relationships/footer" Target="footer507.xml" /><Relationship Id="rId1887" Type="http://schemas.openxmlformats.org/officeDocument/2006/relationships/hyperlink" Target="https://advance.lexis.com/api/document?collection=news&amp;id=urn:contentItem:6F2K-HKW3-RVYR-818W-00000-00&amp;context=1519360" TargetMode="External" /><Relationship Id="rId1888" Type="http://schemas.openxmlformats.org/officeDocument/2006/relationships/hyperlink" Target="https://akm-img-a-in.tosshub.com/indiatoday/images/story/202502/tvk-vijay-272620951-16x9.jpg?VersionId=ChIl0bbGD7OqcDuFkSPTdjtSGpf3lL6e?size=749:421" TargetMode="External" /><Relationship Id="rId1889" Type="http://schemas.openxmlformats.org/officeDocument/2006/relationships/header" Target="header508.xml" /><Relationship Id="rId189" Type="http://schemas.openxmlformats.org/officeDocument/2006/relationships/header" Target="header19.xml" /><Relationship Id="rId1890" Type="http://schemas.openxmlformats.org/officeDocument/2006/relationships/header" Target="header509.xml" /><Relationship Id="rId1891" Type="http://schemas.openxmlformats.org/officeDocument/2006/relationships/footer" Target="footer508.xml" /><Relationship Id="rId1892" Type="http://schemas.openxmlformats.org/officeDocument/2006/relationships/footer" Target="footer509.xml" /><Relationship Id="rId1893" Type="http://schemas.openxmlformats.org/officeDocument/2006/relationships/header" Target="header510.xml" /><Relationship Id="rId1894" Type="http://schemas.openxmlformats.org/officeDocument/2006/relationships/footer" Target="footer510.xml" /><Relationship Id="rId1895" Type="http://schemas.openxmlformats.org/officeDocument/2006/relationships/hyperlink" Target="https://advance.lexis.com/api/document?collection=news&amp;id=urn:contentItem:6FK2-7M33-RS7B-Y0H1-00000-00&amp;context=1519360" TargetMode="External" /><Relationship Id="rId1896" Type="http://schemas.openxmlformats.org/officeDocument/2006/relationships/hyperlink" Target="mailto:contentservices@htdigital.in" TargetMode="External" /><Relationship Id="rId1897" Type="http://schemas.openxmlformats.org/officeDocument/2006/relationships/header" Target="header511.xml" /><Relationship Id="rId1898" Type="http://schemas.openxmlformats.org/officeDocument/2006/relationships/header" Target="header512.xml" /><Relationship Id="rId1899" Type="http://schemas.openxmlformats.org/officeDocument/2006/relationships/footer" Target="footer511.xml" /><Relationship Id="rId19" Type="http://schemas.openxmlformats.org/officeDocument/2006/relationships/hyperlink" Target="https://advance.lexis.com/api/document?collection=news&amp;id=urn:contentItem:6F89-KT63-RSMT-P0GJ-00000-00&amp;context=1519360" TargetMode="External" /><Relationship Id="rId190" Type="http://schemas.openxmlformats.org/officeDocument/2006/relationships/header" Target="header20.xml" /><Relationship Id="rId1900" Type="http://schemas.openxmlformats.org/officeDocument/2006/relationships/footer" Target="footer512.xml" /><Relationship Id="rId1901" Type="http://schemas.openxmlformats.org/officeDocument/2006/relationships/header" Target="header513.xml" /><Relationship Id="rId1902" Type="http://schemas.openxmlformats.org/officeDocument/2006/relationships/footer" Target="footer513.xml" /><Relationship Id="rId1903" Type="http://schemas.openxmlformats.org/officeDocument/2006/relationships/hyperlink" Target="https://advance.lexis.com/api/document?collection=news&amp;id=urn:contentItem:6F9M-0W63-S13F-G4GD-00000-00&amp;context=1519360" TargetMode="External" /><Relationship Id="rId1904" Type="http://schemas.openxmlformats.org/officeDocument/2006/relationships/hyperlink" Target="mailto:contentservices@htdigital.in" TargetMode="External" /><Relationship Id="rId1905" Type="http://schemas.openxmlformats.org/officeDocument/2006/relationships/header" Target="header514.xml" /><Relationship Id="rId1906" Type="http://schemas.openxmlformats.org/officeDocument/2006/relationships/header" Target="header515.xml" /><Relationship Id="rId1907" Type="http://schemas.openxmlformats.org/officeDocument/2006/relationships/footer" Target="footer514.xml" /><Relationship Id="rId1908" Type="http://schemas.openxmlformats.org/officeDocument/2006/relationships/footer" Target="footer515.xml" /><Relationship Id="rId1909" Type="http://schemas.openxmlformats.org/officeDocument/2006/relationships/header" Target="header516.xml" /><Relationship Id="rId191" Type="http://schemas.openxmlformats.org/officeDocument/2006/relationships/footer" Target="footer19.xml" /><Relationship Id="rId1910" Type="http://schemas.openxmlformats.org/officeDocument/2006/relationships/footer" Target="footer516.xml" /><Relationship Id="rId1911" Type="http://schemas.openxmlformats.org/officeDocument/2006/relationships/hyperlink" Target="https://advance.lexis.com/api/document?collection=news&amp;id=urn:contentItem:6CWH-7NH1-JCMC-W3K4-00000-00&amp;context=1519360" TargetMode="External" /><Relationship Id="rId1912" Type="http://schemas.openxmlformats.org/officeDocument/2006/relationships/header" Target="header517.xml" /><Relationship Id="rId1913" Type="http://schemas.openxmlformats.org/officeDocument/2006/relationships/header" Target="header518.xml" /><Relationship Id="rId1914" Type="http://schemas.openxmlformats.org/officeDocument/2006/relationships/footer" Target="footer517.xml" /><Relationship Id="rId1915" Type="http://schemas.openxmlformats.org/officeDocument/2006/relationships/footer" Target="footer518.xml" /><Relationship Id="rId1916" Type="http://schemas.openxmlformats.org/officeDocument/2006/relationships/header" Target="header519.xml" /><Relationship Id="rId1917" Type="http://schemas.openxmlformats.org/officeDocument/2006/relationships/footer" Target="footer519.xml" /><Relationship Id="rId1918" Type="http://schemas.openxmlformats.org/officeDocument/2006/relationships/hyperlink" Target="https://advance.lexis.com/api/document?collection=news&amp;id=urn:contentItem:6F8T-1673-S4ST-6301-00000-00&amp;context=1519360" TargetMode="External" /><Relationship Id="rId1919" Type="http://schemas.openxmlformats.org/officeDocument/2006/relationships/header" Target="header520.xml" /><Relationship Id="rId192" Type="http://schemas.openxmlformats.org/officeDocument/2006/relationships/footer" Target="footer20.xml" /><Relationship Id="rId1920" Type="http://schemas.openxmlformats.org/officeDocument/2006/relationships/header" Target="header521.xml" /><Relationship Id="rId1921" Type="http://schemas.openxmlformats.org/officeDocument/2006/relationships/footer" Target="footer520.xml" /><Relationship Id="rId1922" Type="http://schemas.openxmlformats.org/officeDocument/2006/relationships/footer" Target="footer521.xml" /><Relationship Id="rId1923" Type="http://schemas.openxmlformats.org/officeDocument/2006/relationships/header" Target="header522.xml" /><Relationship Id="rId1924" Type="http://schemas.openxmlformats.org/officeDocument/2006/relationships/footer" Target="footer522.xml" /><Relationship Id="rId1925" Type="http://schemas.openxmlformats.org/officeDocument/2006/relationships/hyperlink" Target="https://advance.lexis.com/api/document?collection=news&amp;id=urn:contentItem:6F2K-J233-RY16-840J-00000-00&amp;context=1519360" TargetMode="External" /><Relationship Id="rId1926" Type="http://schemas.openxmlformats.org/officeDocument/2006/relationships/header" Target="header523.xml" /><Relationship Id="rId1927" Type="http://schemas.openxmlformats.org/officeDocument/2006/relationships/header" Target="header524.xml" /><Relationship Id="rId1928" Type="http://schemas.openxmlformats.org/officeDocument/2006/relationships/footer" Target="footer523.xml" /><Relationship Id="rId1929" Type="http://schemas.openxmlformats.org/officeDocument/2006/relationships/footer" Target="footer524.xml" /><Relationship Id="rId193" Type="http://schemas.openxmlformats.org/officeDocument/2006/relationships/header" Target="header21.xml" /><Relationship Id="rId1930" Type="http://schemas.openxmlformats.org/officeDocument/2006/relationships/header" Target="header525.xml" /><Relationship Id="rId1931" Type="http://schemas.openxmlformats.org/officeDocument/2006/relationships/footer" Target="footer525.xml" /><Relationship Id="rId1932" Type="http://schemas.openxmlformats.org/officeDocument/2006/relationships/hyperlink" Target="https://advance.lexis.com/api/document?collection=news&amp;id=urn:contentItem:6FND-M1P3-RS6C-M0YV-00000-00&amp;context=1519360" TargetMode="External" /><Relationship Id="rId1933" Type="http://schemas.openxmlformats.org/officeDocument/2006/relationships/hyperlink" Target="mailto:contentservices@htdigital.in" TargetMode="External" /><Relationship Id="rId1934" Type="http://schemas.openxmlformats.org/officeDocument/2006/relationships/header" Target="header526.xml" /><Relationship Id="rId1935" Type="http://schemas.openxmlformats.org/officeDocument/2006/relationships/header" Target="header527.xml" /><Relationship Id="rId1936" Type="http://schemas.openxmlformats.org/officeDocument/2006/relationships/footer" Target="footer526.xml" /><Relationship Id="rId1937" Type="http://schemas.openxmlformats.org/officeDocument/2006/relationships/footer" Target="footer527.xml" /><Relationship Id="rId1938" Type="http://schemas.openxmlformats.org/officeDocument/2006/relationships/header" Target="header528.xml" /><Relationship Id="rId1939" Type="http://schemas.openxmlformats.org/officeDocument/2006/relationships/footer" Target="footer528.xml" /><Relationship Id="rId194" Type="http://schemas.openxmlformats.org/officeDocument/2006/relationships/footer" Target="footer21.xml" /><Relationship Id="rId1940" Type="http://schemas.openxmlformats.org/officeDocument/2006/relationships/hyperlink" Target="https://advance.lexis.com/api/document?collection=news&amp;id=urn:contentItem:6F37-8S83-RTCN-00PY-00000-00&amp;context=1519360" TargetMode="External" /><Relationship Id="rId1941" Type="http://schemas.openxmlformats.org/officeDocument/2006/relationships/hyperlink" Target="https://menafn.com/updates/pr/2025-02/09/I_85598image_story.jpeg" TargetMode="External" /><Relationship Id="rId1942" Type="http://schemas.openxmlformats.org/officeDocument/2006/relationships/hyperlink" Target="https://menafn.com/1109185680/TVK-Names-Superstar-Vijay-As-Its-CM-Candidate-Alliance-Only-With-Parties-Recognising-His-Leadership" TargetMode="External" /><Relationship Id="rId1943" Type="http://schemas.openxmlformats.org/officeDocument/2006/relationships/header" Target="header529.xml" /><Relationship Id="rId1944" Type="http://schemas.openxmlformats.org/officeDocument/2006/relationships/header" Target="header530.xml" /><Relationship Id="rId1945" Type="http://schemas.openxmlformats.org/officeDocument/2006/relationships/footer" Target="footer529.xml" /><Relationship Id="rId1946" Type="http://schemas.openxmlformats.org/officeDocument/2006/relationships/footer" Target="footer530.xml" /><Relationship Id="rId1947" Type="http://schemas.openxmlformats.org/officeDocument/2006/relationships/header" Target="header531.xml" /><Relationship Id="rId1948" Type="http://schemas.openxmlformats.org/officeDocument/2006/relationships/footer" Target="footer531.xml" /><Relationship Id="rId1949" Type="http://schemas.openxmlformats.org/officeDocument/2006/relationships/hyperlink" Target="https://advance.lexis.com/api/document?collection=news&amp;id=urn:contentItem:6F3M-K773-RRH8-R3G3-00000-00&amp;context=1519360" TargetMode="External" /><Relationship Id="rId195" Type="http://schemas.openxmlformats.org/officeDocument/2006/relationships/hyperlink" Target="https://advance.lexis.com/api/document?collection=news&amp;id=urn:contentItem:6CXC-4KW1-JBN4-B2C1-00000-00&amp;context=1519360" TargetMode="External" /><Relationship Id="rId1950" Type="http://schemas.openxmlformats.org/officeDocument/2006/relationships/header" Target="header532.xml" /><Relationship Id="rId1951" Type="http://schemas.openxmlformats.org/officeDocument/2006/relationships/header" Target="header533.xml" /><Relationship Id="rId1952" Type="http://schemas.openxmlformats.org/officeDocument/2006/relationships/footer" Target="footer532.xml" /><Relationship Id="rId1953" Type="http://schemas.openxmlformats.org/officeDocument/2006/relationships/footer" Target="footer533.xml" /><Relationship Id="rId1954" Type="http://schemas.openxmlformats.org/officeDocument/2006/relationships/header" Target="header534.xml" /><Relationship Id="rId1955" Type="http://schemas.openxmlformats.org/officeDocument/2006/relationships/footer" Target="footer534.xml" /><Relationship Id="rId1956" Type="http://schemas.openxmlformats.org/officeDocument/2006/relationships/hyperlink" Target="https://advance.lexis.com/api/document?collection=news&amp;id=urn:contentItem:6FRK-3KR3-S5YY-J52D-00000-00&amp;context=1519360" TargetMode="External" /><Relationship Id="rId1957" Type="http://schemas.openxmlformats.org/officeDocument/2006/relationships/header" Target="header535.xml" /><Relationship Id="rId1958" Type="http://schemas.openxmlformats.org/officeDocument/2006/relationships/header" Target="header536.xml" /><Relationship Id="rId1959" Type="http://schemas.openxmlformats.org/officeDocument/2006/relationships/footer" Target="footer535.xml" /><Relationship Id="rId196" Type="http://schemas.openxmlformats.org/officeDocument/2006/relationships/hyperlink" Target="https://advance.lexis.com/api/document?collection=news&amp;id=urn:contentItem:6CXC-4KW1-JBN4-B2C1-00000-00&amp;context=1519360" TargetMode="External" /><Relationship Id="rId1960" Type="http://schemas.openxmlformats.org/officeDocument/2006/relationships/footer" Target="footer536.xml" /><Relationship Id="rId1961" Type="http://schemas.openxmlformats.org/officeDocument/2006/relationships/header" Target="header537.xml" /><Relationship Id="rId1962" Type="http://schemas.openxmlformats.org/officeDocument/2006/relationships/footer" Target="footer537.xml" /><Relationship Id="rId1963" Type="http://schemas.openxmlformats.org/officeDocument/2006/relationships/hyperlink" Target="https://advance.lexis.com/api/document?collection=news&amp;id=urn:contentItem:6FPP-XYP3-RSDY-H564-00000-00&amp;context=1519360" TargetMode="External" /><Relationship Id="rId1964" Type="http://schemas.openxmlformats.org/officeDocument/2006/relationships/hyperlink" Target="mailto:contentservices@htdigital.in" TargetMode="External" /><Relationship Id="rId1965" Type="http://schemas.openxmlformats.org/officeDocument/2006/relationships/header" Target="header538.xml" /><Relationship Id="rId1966" Type="http://schemas.openxmlformats.org/officeDocument/2006/relationships/header" Target="header539.xml" /><Relationship Id="rId1967" Type="http://schemas.openxmlformats.org/officeDocument/2006/relationships/footer" Target="footer538.xml" /><Relationship Id="rId1968" Type="http://schemas.openxmlformats.org/officeDocument/2006/relationships/footer" Target="footer539.xml" /><Relationship Id="rId1969" Type="http://schemas.openxmlformats.org/officeDocument/2006/relationships/header" Target="header540.xml" /><Relationship Id="rId197" Type="http://schemas.openxmlformats.org/officeDocument/2006/relationships/hyperlink" Target="https://advance.lexis.com/api/document?collection=news&amp;id=urn:contentItem:6CXC-4KW1-JBN4-B2C1-00000-00&amp;context=1519360" TargetMode="External" /><Relationship Id="rId1970" Type="http://schemas.openxmlformats.org/officeDocument/2006/relationships/footer" Target="footer540.xml" /><Relationship Id="rId1971" Type="http://schemas.openxmlformats.org/officeDocument/2006/relationships/hyperlink" Target="https://advance.lexis.com/api/document?collection=news&amp;id=urn:contentItem:6D98-SRN1-DY46-252D-00000-00&amp;context=1519360" TargetMode="External" /><Relationship Id="rId1972" Type="http://schemas.openxmlformats.org/officeDocument/2006/relationships/header" Target="header541.xml" /><Relationship Id="rId1973" Type="http://schemas.openxmlformats.org/officeDocument/2006/relationships/header" Target="header542.xml" /><Relationship Id="rId1974" Type="http://schemas.openxmlformats.org/officeDocument/2006/relationships/footer" Target="footer541.xml" /><Relationship Id="rId1975" Type="http://schemas.openxmlformats.org/officeDocument/2006/relationships/footer" Target="footer542.xml" /><Relationship Id="rId1976" Type="http://schemas.openxmlformats.org/officeDocument/2006/relationships/header" Target="header543.xml" /><Relationship Id="rId1977" Type="http://schemas.openxmlformats.org/officeDocument/2006/relationships/footer" Target="footer543.xml" /><Relationship Id="rId1978" Type="http://schemas.openxmlformats.org/officeDocument/2006/relationships/hyperlink" Target="https://advance.lexis.com/api/document?collection=news&amp;id=urn:contentItem:6FMS-TVR3-RSN1-V41M-00000-00&amp;context=1519360" TargetMode="External" /><Relationship Id="rId1979" Type="http://schemas.openxmlformats.org/officeDocument/2006/relationships/hyperlink" Target="mailto:contentservices@htdigital.in" TargetMode="External" /><Relationship Id="rId198" Type="http://schemas.openxmlformats.org/officeDocument/2006/relationships/hyperlink" Target="https://advance.lexis.com/api/document?collection=news&amp;id=urn:contentItem:6CXC-4KW1-JBN4-B2C1-00000-00&amp;context=1519360" TargetMode="External" /><Relationship Id="rId1980" Type="http://schemas.openxmlformats.org/officeDocument/2006/relationships/header" Target="header544.xml" /><Relationship Id="rId1981" Type="http://schemas.openxmlformats.org/officeDocument/2006/relationships/header" Target="header545.xml" /><Relationship Id="rId1982" Type="http://schemas.openxmlformats.org/officeDocument/2006/relationships/footer" Target="footer544.xml" /><Relationship Id="rId1983" Type="http://schemas.openxmlformats.org/officeDocument/2006/relationships/footer" Target="footer545.xml" /><Relationship Id="rId1984" Type="http://schemas.openxmlformats.org/officeDocument/2006/relationships/header" Target="header546.xml" /><Relationship Id="rId1985" Type="http://schemas.openxmlformats.org/officeDocument/2006/relationships/footer" Target="footer546.xml" /><Relationship Id="rId1986" Type="http://schemas.openxmlformats.org/officeDocument/2006/relationships/hyperlink" Target="https://advance.lexis.com/api/document?collection=news&amp;id=urn:contentItem:6BC9-81P1-JDJN-61WW-00000-00&amp;context=1519360" TargetMode="External" /><Relationship Id="rId1987" Type="http://schemas.openxmlformats.org/officeDocument/2006/relationships/hyperlink" Target="https://advance.lexis.com/api/document?collection=news&amp;id=urn:contentItem:6BC9-81P1-JDJN-61WW-00000-00&amp;context=1519360" TargetMode="External" /><Relationship Id="rId1988" Type="http://schemas.openxmlformats.org/officeDocument/2006/relationships/hyperlink" Target="https://advance.lexis.com/api/document?collection=news&amp;id=urn:contentItem:6BC9-81P1-JDJN-61WW-00000-00&amp;context=1519360" TargetMode="External" /><Relationship Id="rId1989" Type="http://schemas.openxmlformats.org/officeDocument/2006/relationships/hyperlink" Target="https://advance.lexis.com/api/document?collection=news&amp;id=urn:contentItem:6BC9-81P1-JDJN-61WW-00000-00&amp;context=1519360" TargetMode="External" /><Relationship Id="rId199" Type="http://schemas.openxmlformats.org/officeDocument/2006/relationships/hyperlink" Target="https://advance.lexis.com/api/document?collection=news&amp;id=urn:contentItem:6CXC-4KW1-JBN4-B2C1-00000-00&amp;context=1519360" TargetMode="External" /><Relationship Id="rId1990" Type="http://schemas.openxmlformats.org/officeDocument/2006/relationships/hyperlink" Target="https://advance.lexis.com/api/document?collection=news&amp;id=urn:contentItem:6BC9-81P1-JDJN-61WW-00000-00&amp;context=1519360" TargetMode="External" /><Relationship Id="rId1991" Type="http://schemas.openxmlformats.org/officeDocument/2006/relationships/header" Target="header547.xml" /><Relationship Id="rId1992" Type="http://schemas.openxmlformats.org/officeDocument/2006/relationships/header" Target="header548.xml" /><Relationship Id="rId1993" Type="http://schemas.openxmlformats.org/officeDocument/2006/relationships/footer" Target="footer547.xml" /><Relationship Id="rId1994" Type="http://schemas.openxmlformats.org/officeDocument/2006/relationships/footer" Target="footer548.xml" /><Relationship Id="rId1995" Type="http://schemas.openxmlformats.org/officeDocument/2006/relationships/header" Target="header549.xml" /><Relationship Id="rId1996" Type="http://schemas.openxmlformats.org/officeDocument/2006/relationships/footer" Target="footer549.xml" /><Relationship Id="rId1997" Type="http://schemas.openxmlformats.org/officeDocument/2006/relationships/hyperlink" Target="https://advance.lexis.com/api/document?collection=news&amp;id=urn:contentItem:6FBT-KPC3-RS3X-B2RW-00000-00&amp;context=1519360" TargetMode="External" /><Relationship Id="rId1998" Type="http://schemas.openxmlformats.org/officeDocument/2006/relationships/hyperlink" Target="https://www.indiatoday.in/india/story/ed-alleged-tasmac-liquor-scam-black-money-racket-unaccounted-cash-deals-2693450-2025-03-13" TargetMode="External" /><Relationship Id="rId1999" Type="http://schemas.openxmlformats.org/officeDocument/2006/relationships/hyperlink" Target="https://www.indiatoday.in/movies/regional-cinema/story/thalapathy-vijay-to-shoot-jana-nayagan-song-in-chennai-amid-political-commitments-2692145-2025-03-11"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89-KT63-RSMT-P0GJ-00000-00&amp;context=1519360" TargetMode="External" /><Relationship Id="rId200" Type="http://schemas.openxmlformats.org/officeDocument/2006/relationships/hyperlink" Target="https://advance.lexis.com/api/document?collection=news&amp;id=urn:contentItem:6CXC-4KW1-JBN4-B2C1-00000-00&amp;context=1519360" TargetMode="External" /><Relationship Id="rId2000" Type="http://schemas.openxmlformats.org/officeDocument/2006/relationships/hyperlink" Target="https://akm-img-a-in.tosshub.com/indiatoday/images/story/202503/tvk-vijay-272620951-16x9_0.jpg?VersionId=u1jykniLEb7CUyzqofUtThLPmtqBELx9?size=749:421" TargetMode="External" /><Relationship Id="rId2001" Type="http://schemas.openxmlformats.org/officeDocument/2006/relationships/header" Target="header550.xml" /><Relationship Id="rId2002" Type="http://schemas.openxmlformats.org/officeDocument/2006/relationships/header" Target="header551.xml" /><Relationship Id="rId2003" Type="http://schemas.openxmlformats.org/officeDocument/2006/relationships/footer" Target="footer550.xml" /><Relationship Id="rId2004" Type="http://schemas.openxmlformats.org/officeDocument/2006/relationships/footer" Target="footer551.xml" /><Relationship Id="rId2005" Type="http://schemas.openxmlformats.org/officeDocument/2006/relationships/header" Target="header552.xml" /><Relationship Id="rId2006" Type="http://schemas.openxmlformats.org/officeDocument/2006/relationships/footer" Target="footer552.xml" /><Relationship Id="rId2007" Type="http://schemas.openxmlformats.org/officeDocument/2006/relationships/hyperlink" Target="https://advance.lexis.com/api/document?collection=news&amp;id=urn:contentItem:6FRS-87B3-RS3R-R185-00000-00&amp;context=1519360" TargetMode="External" /><Relationship Id="rId2008" Type="http://schemas.openxmlformats.org/officeDocument/2006/relationships/header" Target="header553.xml" /><Relationship Id="rId2009" Type="http://schemas.openxmlformats.org/officeDocument/2006/relationships/header" Target="header554.xml" /><Relationship Id="rId201" Type="http://schemas.openxmlformats.org/officeDocument/2006/relationships/hyperlink" Target="https://advance.lexis.com/api/document?collection=news&amp;id=urn:contentItem:6CXC-4KW1-JBN4-B2C1-00000-00&amp;context=1519360" TargetMode="External" /><Relationship Id="rId2010" Type="http://schemas.openxmlformats.org/officeDocument/2006/relationships/footer" Target="footer553.xml" /><Relationship Id="rId2011" Type="http://schemas.openxmlformats.org/officeDocument/2006/relationships/footer" Target="footer554.xml" /><Relationship Id="rId2012" Type="http://schemas.openxmlformats.org/officeDocument/2006/relationships/header" Target="header555.xml" /><Relationship Id="rId2013" Type="http://schemas.openxmlformats.org/officeDocument/2006/relationships/footer" Target="footer555.xml" /><Relationship Id="rId2014" Type="http://schemas.openxmlformats.org/officeDocument/2006/relationships/hyperlink" Target="https://advance.lexis.com/api/document?collection=news&amp;id=urn:contentItem:6DW3-2793-RRP5-307H-00000-00&amp;context=1519360" TargetMode="External" /><Relationship Id="rId2015" Type="http://schemas.openxmlformats.org/officeDocument/2006/relationships/header" Target="header556.xml" /><Relationship Id="rId2016" Type="http://schemas.openxmlformats.org/officeDocument/2006/relationships/header" Target="header557.xml" /><Relationship Id="rId2017" Type="http://schemas.openxmlformats.org/officeDocument/2006/relationships/footer" Target="footer556.xml" /><Relationship Id="rId2018" Type="http://schemas.openxmlformats.org/officeDocument/2006/relationships/footer" Target="footer557.xml" /><Relationship Id="rId2019" Type="http://schemas.openxmlformats.org/officeDocument/2006/relationships/header" Target="header558.xml" /><Relationship Id="rId202" Type="http://schemas.openxmlformats.org/officeDocument/2006/relationships/image" Target="media/image4.png" /><Relationship Id="rId2020" Type="http://schemas.openxmlformats.org/officeDocument/2006/relationships/footer" Target="footer558.xml" /><Relationship Id="rId2021" Type="http://schemas.openxmlformats.org/officeDocument/2006/relationships/hyperlink" Target="https://advance.lexis.com/api/document?collection=news&amp;id=urn:contentItem:6F89-F0Y3-RS31-409D-00000-00&amp;context=1519360" TargetMode="External" /><Relationship Id="rId2022" Type="http://schemas.openxmlformats.org/officeDocument/2006/relationships/hyperlink" Target="https://twitter.com/hashtag/SayNoToDelimitation?src=hash&amp;ref_src=twsrc%5Etfw" TargetMode="External" /><Relationship Id="rId2023" Type="http://schemas.openxmlformats.org/officeDocument/2006/relationships/hyperlink" Target="https://twitter.com/hashtag/TVKForTN?src=hash&amp;ref_src=twsrc%5Etfw" TargetMode="External" /><Relationship Id="rId2024" Type="http://schemas.openxmlformats.org/officeDocument/2006/relationships/hyperlink" Target="https://t.co/SjZWvymKX0" TargetMode="External" /><Relationship Id="rId2025" Type="http://schemas.openxmlformats.org/officeDocument/2006/relationships/hyperlink" Target="https://twitter.com/TVKVijayHQ/status/1897127699015180444?ref_src=twsrc%5Etfw" TargetMode="External" /><Relationship Id="rId2026" Type="http://schemas.openxmlformats.org/officeDocument/2006/relationships/hyperlink" Target="https://akm-img-a-in.tosshub.com/indiatoday/images/story/202503/actor-vijay-150645329-16x9.jpg?VersionId=aFBoqq5ZEfywbBBjN0fSldl.l8KstpqB?size=749:421" TargetMode="External" /><Relationship Id="rId2027" Type="http://schemas.openxmlformats.org/officeDocument/2006/relationships/header" Target="header559.xml" /><Relationship Id="rId2028" Type="http://schemas.openxmlformats.org/officeDocument/2006/relationships/header" Target="header560.xml" /><Relationship Id="rId2029" Type="http://schemas.openxmlformats.org/officeDocument/2006/relationships/footer" Target="footer559.xml" /><Relationship Id="rId203" Type="http://schemas.openxmlformats.org/officeDocument/2006/relationships/header" Target="header22.xml" /><Relationship Id="rId2030" Type="http://schemas.openxmlformats.org/officeDocument/2006/relationships/footer" Target="footer560.xml" /><Relationship Id="rId2031" Type="http://schemas.openxmlformats.org/officeDocument/2006/relationships/header" Target="header561.xml" /><Relationship Id="rId2032" Type="http://schemas.openxmlformats.org/officeDocument/2006/relationships/footer" Target="footer561.xml" /><Relationship Id="rId2033" Type="http://schemas.openxmlformats.org/officeDocument/2006/relationships/hyperlink" Target="https://advance.lexis.com/api/document?collection=news&amp;id=urn:contentItem:6DD0-2NK1-JB3N-T1RF-00000-00&amp;context=1519360" TargetMode="External" /><Relationship Id="rId2034" Type="http://schemas.openxmlformats.org/officeDocument/2006/relationships/header" Target="header562.xml" /><Relationship Id="rId2035" Type="http://schemas.openxmlformats.org/officeDocument/2006/relationships/header" Target="header563.xml" /><Relationship Id="rId2036" Type="http://schemas.openxmlformats.org/officeDocument/2006/relationships/footer" Target="footer562.xml" /><Relationship Id="rId2037" Type="http://schemas.openxmlformats.org/officeDocument/2006/relationships/footer" Target="footer563.xml" /><Relationship Id="rId2038" Type="http://schemas.openxmlformats.org/officeDocument/2006/relationships/header" Target="header564.xml" /><Relationship Id="rId2039" Type="http://schemas.openxmlformats.org/officeDocument/2006/relationships/footer" Target="footer564.xml" /><Relationship Id="rId204" Type="http://schemas.openxmlformats.org/officeDocument/2006/relationships/header" Target="header23.xml" /><Relationship Id="rId2040" Type="http://schemas.openxmlformats.org/officeDocument/2006/relationships/hyperlink" Target="https://advance.lexis.com/api/document?collection=news&amp;id=urn:contentItem:6F53-W763-RXM1-X3XW-00000-00&amp;context=1519360" TargetMode="External" /><Relationship Id="rId2041" Type="http://schemas.openxmlformats.org/officeDocument/2006/relationships/hyperlink" Target="https://www.indiatoday.in/movies/regional-cinema/story/vijay-seen-shooting-thalapathy-69-waves-fans-from-new-minivan-2635259-2024-11-18" TargetMode="External" /><Relationship Id="rId2042" Type="http://schemas.openxmlformats.org/officeDocument/2006/relationships/hyperlink" Target="https://twitter.com/actorvijay?ref_src=twsrc%5Etfw" TargetMode="External" /><Relationship Id="rId2043" Type="http://schemas.openxmlformats.org/officeDocument/2006/relationships/hyperlink" Target="https://twitter.com/hashtag/Jananayagan?src=hash&amp;ref_src=twsrc%5Etfw" TargetMode="External" /><Relationship Id="rId2044" Type="http://schemas.openxmlformats.org/officeDocument/2006/relationships/hyperlink" Target="https://t.co/oHySX1uDYI" TargetMode="External" /><Relationship Id="rId2045" Type="http://schemas.openxmlformats.org/officeDocument/2006/relationships/hyperlink" Target="https://twitter.com/VijayFansTrends/status/1891380656850026759?ref_src=twsrc%5Etfw" TargetMode="External" /><Relationship Id="rId2046" Type="http://schemas.openxmlformats.org/officeDocument/2006/relationships/hyperlink" Target="https://www.indiatoday.in/movies/regional-cinema/story/thalapathy-vijay-thalapathy-69-titled-jana-nayagan-2670283-2025-01-26" TargetMode="External" /><Relationship Id="rId2047" Type="http://schemas.openxmlformats.org/officeDocument/2006/relationships/hyperlink" Target="https://twitter.com/hashtag/JanaNayagan?src=hash&amp;ref_src=twsrc%5Etfw" TargetMode="External" /><Relationship Id="rId2048" Type="http://schemas.openxmlformats.org/officeDocument/2006/relationships/hyperlink" Target="https://t.co/cs51UDEi1Q" TargetMode="External" /><Relationship Id="rId2049" Type="http://schemas.openxmlformats.org/officeDocument/2006/relationships/hyperlink" Target="https://twitter.com/actorvijay/status/1883386900276547698?ref_src=twsrc%5Etfw" TargetMode="External" /><Relationship Id="rId205" Type="http://schemas.openxmlformats.org/officeDocument/2006/relationships/footer" Target="footer22.xml" /><Relationship Id="rId2050" Type="http://schemas.openxmlformats.org/officeDocument/2006/relationships/hyperlink" Target="https://twitter.com/hashtag/JanaNayaganSecondLook?src=hash&amp;ref_src=twsrc%5Etfw" TargetMode="External" /><Relationship Id="rId2051" Type="http://schemas.openxmlformats.org/officeDocument/2006/relationships/hyperlink" Target="https://t.co/zcIj9sEcPU" TargetMode="External" /><Relationship Id="rId2052" Type="http://schemas.openxmlformats.org/officeDocument/2006/relationships/hyperlink" Target="https://twitter.com/actorvijay/status/1883462401024225704?ref_src=twsrc%5Etfw" TargetMode="External" /><Relationship Id="rId2053" Type="http://schemas.openxmlformats.org/officeDocument/2006/relationships/hyperlink" Target="https://www.indiatoday.in/movies/regional-cinema/story/thalapathy-vijay-and-mg-ramachandran-mgr-references-in-films-2670811-2025-01-28" TargetMode="External" /><Relationship Id="rId2054" Type="http://schemas.openxmlformats.org/officeDocument/2006/relationships/hyperlink" Target="https://akm-img-a-in.tosshub.com/indiatoday/images/story/202502/thalapathy-vijay-car-drive-184538882-16x9_0.jpg?VersionId=QxeGFzzxmlq63NvbE3dq_7MRf_fvF3gF?size=749:421" TargetMode="External" /><Relationship Id="rId2055" Type="http://schemas.openxmlformats.org/officeDocument/2006/relationships/header" Target="header565.xml" /><Relationship Id="rId2056" Type="http://schemas.openxmlformats.org/officeDocument/2006/relationships/header" Target="header566.xml" /><Relationship Id="rId2057" Type="http://schemas.openxmlformats.org/officeDocument/2006/relationships/footer" Target="footer565.xml" /><Relationship Id="rId2058" Type="http://schemas.openxmlformats.org/officeDocument/2006/relationships/footer" Target="footer566.xml" /><Relationship Id="rId2059" Type="http://schemas.openxmlformats.org/officeDocument/2006/relationships/header" Target="header567.xml" /><Relationship Id="rId206" Type="http://schemas.openxmlformats.org/officeDocument/2006/relationships/footer" Target="footer23.xml" /><Relationship Id="rId2060" Type="http://schemas.openxmlformats.org/officeDocument/2006/relationships/footer" Target="footer567.xml" /><Relationship Id="rId2061" Type="http://schemas.openxmlformats.org/officeDocument/2006/relationships/hyperlink" Target="https://advance.lexis.com/api/document?collection=news&amp;id=urn:contentItem:6DFG-N6H1-JBF4-53R3-00000-00&amp;context=1519360" TargetMode="External" /><Relationship Id="rId2062" Type="http://schemas.openxmlformats.org/officeDocument/2006/relationships/hyperlink" Target="https://www.indiatoday.in/india/tamil-nadu/story/actor-vijay-rally-tamilaga-vettri-kazhagam-tvk-conference-villupuram-tamil-nadu-2624073-2024-10-27" TargetMode="External" /><Relationship Id="rId2063" Type="http://schemas.openxmlformats.org/officeDocument/2006/relationships/hyperlink" Target="https://www.indiatoday.in/india/tamil-nadu/story/actor-vijay-rally-tamilaga-vettri-kazhagam-tvk-conference-villupuram-tamil-nadu-2624073-2024-10-27" TargetMode="External" /><Relationship Id="rId2064" Type="http://schemas.openxmlformats.org/officeDocument/2006/relationships/hyperlink" Target="https://www.indiatoday.in/india/tamil-nadu/story/actor-vijay-rally-tamilaga-vettri-kazhagam-tvk-conference-villupuram-tamil-nadu-2624073-2024-10-27" TargetMode="External" /><Relationship Id="rId2065" Type="http://schemas.openxmlformats.org/officeDocument/2006/relationships/hyperlink" Target="https://www.indiatoday.in/india/tamil-nadu/story/vijay-declares-party-tvk-ideological-enemies-bjp-dmk-pledges-social-justice-vikravandi-2624103-2024-10-27" TargetMode="External" /><Relationship Id="rId2066" Type="http://schemas.openxmlformats.org/officeDocument/2006/relationships/hyperlink" Target="https://www.indiatoday.in/india/tamil-nadu/video/video-thalapathy-vijay-holds-his-partys-first-political-rally-in-tamil-nadu-2624060-2024-10-27" TargetMode="External" /><Relationship Id="rId2067" Type="http://schemas.openxmlformats.org/officeDocument/2006/relationships/hyperlink" Target="https://www.indiatoday.in/india/tamil-nadu/story/tamil-nadu-bjp-alliance-assembly-election-sudhakar-reddy-aiadmk-eps-palanisamy-2634326-2024-11-16" TargetMode="External" /><Relationship Id="rId2068" Type="http://schemas.openxmlformats.org/officeDocument/2006/relationships/hyperlink" Target="https://akm-img-a-in.tosshub.com/indiatoday/images/story/202411/actor-politician-vijay-during-the-launch-of-his-party-tamizhaga-vetri-kazhagam-tvk-photo-pti-181301642-16x9_0.jpg?VersionId=ac0tgaWSj54xJlPNpg6tHyYWO6PCqWIn?size=749:421" TargetMode="External" /><Relationship Id="rId2069" Type="http://schemas.openxmlformats.org/officeDocument/2006/relationships/header" Target="header568.xml" /><Relationship Id="rId207" Type="http://schemas.openxmlformats.org/officeDocument/2006/relationships/header" Target="header24.xml" /><Relationship Id="rId2070" Type="http://schemas.openxmlformats.org/officeDocument/2006/relationships/header" Target="header569.xml" /><Relationship Id="rId2071" Type="http://schemas.openxmlformats.org/officeDocument/2006/relationships/footer" Target="footer568.xml" /><Relationship Id="rId2072" Type="http://schemas.openxmlformats.org/officeDocument/2006/relationships/footer" Target="footer569.xml" /><Relationship Id="rId2073" Type="http://schemas.openxmlformats.org/officeDocument/2006/relationships/header" Target="header570.xml" /><Relationship Id="rId2074" Type="http://schemas.openxmlformats.org/officeDocument/2006/relationships/footer" Target="footer570.xml" /><Relationship Id="rId2075" Type="http://schemas.openxmlformats.org/officeDocument/2006/relationships/hyperlink" Target="https://advance.lexis.com/api/document?collection=news&amp;id=urn:contentItem:6DBB-9351-JBF4-51D8-00000-00&amp;context=1519360" TargetMode="External" /><Relationship Id="rId2076" Type="http://schemas.openxmlformats.org/officeDocument/2006/relationships/hyperlink" Target="https://www.indiatoday.in/india/tamil-nadu/story/actor-vijay-rally-tamilaga-vettri-kazhagam-tvk-conference-villupuram-tamil-nadu-2624073-2024-10-27" TargetMode="External" /><Relationship Id="rId2077" Type="http://schemas.openxmlformats.org/officeDocument/2006/relationships/hyperlink" Target="https://akm-img-a-in.tosshub.com/indiatoday/images/story/202411/actor-politician-vijay-274725218-16x9.jpg?VersionId=TSBRwzud_Gf9ygu1.KAVnJtr01lnE6x7?size=749:421" TargetMode="External" /><Relationship Id="rId2078" Type="http://schemas.openxmlformats.org/officeDocument/2006/relationships/header" Target="header571.xml" /><Relationship Id="rId2079" Type="http://schemas.openxmlformats.org/officeDocument/2006/relationships/header" Target="header572.xml" /><Relationship Id="rId208" Type="http://schemas.openxmlformats.org/officeDocument/2006/relationships/footer" Target="footer24.xml" /><Relationship Id="rId2080" Type="http://schemas.openxmlformats.org/officeDocument/2006/relationships/footer" Target="footer571.xml" /><Relationship Id="rId2081" Type="http://schemas.openxmlformats.org/officeDocument/2006/relationships/footer" Target="footer572.xml" /><Relationship Id="rId2082" Type="http://schemas.openxmlformats.org/officeDocument/2006/relationships/header" Target="header573.xml" /><Relationship Id="rId2083" Type="http://schemas.openxmlformats.org/officeDocument/2006/relationships/footer" Target="footer573.xml" /><Relationship Id="rId2084" Type="http://schemas.openxmlformats.org/officeDocument/2006/relationships/hyperlink" Target="https://advance.lexis.com/api/document?collection=news&amp;id=urn:contentItem:6F2H-K213-RVWY-916C-00000-00&amp;context=1519360" TargetMode="External" /><Relationship Id="rId2085" Type="http://schemas.openxmlformats.org/officeDocument/2006/relationships/header" Target="header574.xml" /><Relationship Id="rId2086" Type="http://schemas.openxmlformats.org/officeDocument/2006/relationships/header" Target="header575.xml" /><Relationship Id="rId2087" Type="http://schemas.openxmlformats.org/officeDocument/2006/relationships/footer" Target="footer574.xml" /><Relationship Id="rId2088" Type="http://schemas.openxmlformats.org/officeDocument/2006/relationships/footer" Target="footer575.xml" /><Relationship Id="rId2089" Type="http://schemas.openxmlformats.org/officeDocument/2006/relationships/header" Target="header576.xml" /><Relationship Id="rId209" Type="http://schemas.openxmlformats.org/officeDocument/2006/relationships/hyperlink" Target="https://advance.lexis.com/api/document?collection=news&amp;id=urn:contentItem:6F8R-W7X3-RRXX-43HJ-00000-00&amp;context=1519360" TargetMode="External" /><Relationship Id="rId2090" Type="http://schemas.openxmlformats.org/officeDocument/2006/relationships/footer" Target="footer576.xml" /><Relationship Id="rId2091" Type="http://schemas.openxmlformats.org/officeDocument/2006/relationships/hyperlink" Target="https://advance.lexis.com/api/document?collection=news&amp;id=urn:contentItem:6F0F-N893-RS5J-83SV-00000-00&amp;context=1519360" TargetMode="External" /><Relationship Id="rId2092" Type="http://schemas.openxmlformats.org/officeDocument/2006/relationships/header" Target="header577.xml" /><Relationship Id="rId2093" Type="http://schemas.openxmlformats.org/officeDocument/2006/relationships/header" Target="header578.xml" /><Relationship Id="rId2094" Type="http://schemas.openxmlformats.org/officeDocument/2006/relationships/footer" Target="footer577.xml" /><Relationship Id="rId2095" Type="http://schemas.openxmlformats.org/officeDocument/2006/relationships/footer" Target="footer578.xml" /><Relationship Id="rId2096" Type="http://schemas.openxmlformats.org/officeDocument/2006/relationships/header" Target="header579.xml" /><Relationship Id="rId2097" Type="http://schemas.openxmlformats.org/officeDocument/2006/relationships/footer" Target="footer579.xml" /><Relationship Id="rId2098" Type="http://schemas.openxmlformats.org/officeDocument/2006/relationships/hyperlink" Target="https://advance.lexis.com/api/document?collection=news&amp;id=urn:contentItem:6D8V-B6S1-DXX5-W42Y-00000-00&amp;context=1519360" TargetMode="External" /><Relationship Id="rId2099" Type="http://schemas.openxmlformats.org/officeDocument/2006/relationships/hyperlink" Target="https://www.indiatoday.in/india/tamil-nadu/video/video-thalapathy-vijay-holds-his-partys-first-political-rally-in-tamil-nadu-2624060-2024-10-27" TargetMode="External" /><Relationship Id="rId21" Type="http://schemas.openxmlformats.org/officeDocument/2006/relationships/hyperlink" Target="https://advance.lexis.com/api/document?collection=news&amp;id=urn:contentItem:6F89-KT63-RSMT-P0GJ-00000-00&amp;context=1519360" TargetMode="External" /><Relationship Id="rId210" Type="http://schemas.openxmlformats.org/officeDocument/2006/relationships/hyperlink" Target="https://advance.lexis.com/api/document?collection=news&amp;id=urn:contentItem:6F8R-W7X3-RRXX-43HJ-00000-00&amp;context=1519360" TargetMode="External" /><Relationship Id="rId2100" Type="http://schemas.openxmlformats.org/officeDocument/2006/relationships/hyperlink" Target="https://www.indiatoday.in/india/video/thalapathy-vijays-first-political-conference-in-tamil-nadu-ytvd-2624048-2024-10-27" TargetMode="External" /><Relationship Id="rId2101" Type="http://schemas.openxmlformats.org/officeDocument/2006/relationships/hyperlink" Target="https://www.indiatoday.in/india/tamil-nadu/story/tamil-nadu-deputy-chief-minister-udhayanidhi-stalin-wishes-tamil-actor-vijay-tamilaga-vettri-kazhagam-maiden-public-rally-party-ideology-2624010-2024-10-27" TargetMode="External" /><Relationship Id="rId2102" Type="http://schemas.openxmlformats.org/officeDocument/2006/relationships/hyperlink" Target="https://www.indiatoday.in/india/video/actor-vijay-first-state-level-conference-use-chairs-shade-severe-heat-2623945-2024-10-27" TargetMode="External" /><Relationship Id="rId2103" Type="http://schemas.openxmlformats.org/officeDocument/2006/relationships/hyperlink" Target="https://www.indiatoday.in/movies/regional-cinema/story/bose-venkat-suriya-enter-politics-takes-a-dig-at-vijay-kanguva-event-tamilaga-vetri-kazhagam-2623846-2024-10-27" TargetMode="External" /><Relationship Id="rId2104" Type="http://schemas.openxmlformats.org/officeDocument/2006/relationships/hyperlink" Target="https://akm-img-a-in.tosshub.com/indiatoday/images/story/202410/actor-politician-vijay-274725218-16x9_0.jpg?VersionId=1yp7hykk5xC0ASEodSyApo0hvHFVMghu?size=749:421" TargetMode="External" /><Relationship Id="rId2105" Type="http://schemas.openxmlformats.org/officeDocument/2006/relationships/header" Target="header580.xml" /><Relationship Id="rId2106" Type="http://schemas.openxmlformats.org/officeDocument/2006/relationships/header" Target="header581.xml" /><Relationship Id="rId2107" Type="http://schemas.openxmlformats.org/officeDocument/2006/relationships/footer" Target="footer580.xml" /><Relationship Id="rId2108" Type="http://schemas.openxmlformats.org/officeDocument/2006/relationships/footer" Target="footer581.xml" /><Relationship Id="rId2109" Type="http://schemas.openxmlformats.org/officeDocument/2006/relationships/header" Target="header582.xml" /><Relationship Id="rId211" Type="http://schemas.openxmlformats.org/officeDocument/2006/relationships/hyperlink" Target="https://advance.lexis.com/api/document?collection=news&amp;id=urn:contentItem:6F8R-W7X3-RRXX-43HJ-00000-00&amp;context=1519360" TargetMode="External" /><Relationship Id="rId2110" Type="http://schemas.openxmlformats.org/officeDocument/2006/relationships/footer" Target="footer582.xml" /><Relationship Id="rId2111" Type="http://schemas.openxmlformats.org/officeDocument/2006/relationships/hyperlink" Target="https://advance.lexis.com/api/document?collection=news&amp;id=urn:contentItem:6F0D-HJD3-RSP9-23B5-00000-00&amp;context=1519360" TargetMode="External" /><Relationship Id="rId2112" Type="http://schemas.openxmlformats.org/officeDocument/2006/relationships/header" Target="header583.xml" /><Relationship Id="rId2113" Type="http://schemas.openxmlformats.org/officeDocument/2006/relationships/header" Target="header584.xml" /><Relationship Id="rId2114" Type="http://schemas.openxmlformats.org/officeDocument/2006/relationships/footer" Target="footer583.xml" /><Relationship Id="rId2115" Type="http://schemas.openxmlformats.org/officeDocument/2006/relationships/footer" Target="footer584.xml" /><Relationship Id="rId2116" Type="http://schemas.openxmlformats.org/officeDocument/2006/relationships/header" Target="header585.xml" /><Relationship Id="rId2117" Type="http://schemas.openxmlformats.org/officeDocument/2006/relationships/footer" Target="footer585.xml" /><Relationship Id="rId2118" Type="http://schemas.openxmlformats.org/officeDocument/2006/relationships/hyperlink" Target="https://advance.lexis.com/api/document?collection=news&amp;id=urn:contentItem:6F9K-DW13-RTNC-K2BW-00000-00&amp;context=1519360" TargetMode="External" /><Relationship Id="rId2119" Type="http://schemas.openxmlformats.org/officeDocument/2006/relationships/header" Target="header586.xml" /><Relationship Id="rId212" Type="http://schemas.openxmlformats.org/officeDocument/2006/relationships/hyperlink" Target="https://advance.lexis.com/api/document?collection=news&amp;id=urn:contentItem:6F8R-W7X3-RRXX-43HJ-00000-00&amp;context=1519360" TargetMode="External" /><Relationship Id="rId2120" Type="http://schemas.openxmlformats.org/officeDocument/2006/relationships/header" Target="header587.xml" /><Relationship Id="rId2121" Type="http://schemas.openxmlformats.org/officeDocument/2006/relationships/footer" Target="footer586.xml" /><Relationship Id="rId2122" Type="http://schemas.openxmlformats.org/officeDocument/2006/relationships/footer" Target="footer587.xml" /><Relationship Id="rId2123" Type="http://schemas.openxmlformats.org/officeDocument/2006/relationships/header" Target="header588.xml" /><Relationship Id="rId2124" Type="http://schemas.openxmlformats.org/officeDocument/2006/relationships/footer" Target="footer588.xml" /><Relationship Id="rId2125" Type="http://schemas.openxmlformats.org/officeDocument/2006/relationships/hyperlink" Target="https://advance.lexis.com/api/document?collection=news&amp;id=urn:contentItem:6FNT-Y2D3-RVSR-23VJ-00000-00&amp;context=1519360" TargetMode="External" /><Relationship Id="rId2126" Type="http://schemas.openxmlformats.org/officeDocument/2006/relationships/hyperlink" Target="mailto:contentservices@htdigital.in" TargetMode="External" /><Relationship Id="rId2127" Type="http://schemas.openxmlformats.org/officeDocument/2006/relationships/header" Target="header589.xml" /><Relationship Id="rId2128" Type="http://schemas.openxmlformats.org/officeDocument/2006/relationships/header" Target="header590.xml" /><Relationship Id="rId2129" Type="http://schemas.openxmlformats.org/officeDocument/2006/relationships/footer" Target="footer589.xml" /><Relationship Id="rId213" Type="http://schemas.openxmlformats.org/officeDocument/2006/relationships/hyperlink" Target="https://advance.lexis.com/api/document?collection=news&amp;id=urn:contentItem:6F8R-W7X3-RRXX-43HJ-00000-00&amp;context=1519360" TargetMode="External" /><Relationship Id="rId2130" Type="http://schemas.openxmlformats.org/officeDocument/2006/relationships/footer" Target="footer590.xml" /><Relationship Id="rId2131" Type="http://schemas.openxmlformats.org/officeDocument/2006/relationships/header" Target="header591.xml" /><Relationship Id="rId2132" Type="http://schemas.openxmlformats.org/officeDocument/2006/relationships/footer" Target="footer591.xml" /><Relationship Id="rId2133" Type="http://schemas.openxmlformats.org/officeDocument/2006/relationships/hyperlink" Target="https://advance.lexis.com/api/document?collection=news&amp;id=urn:contentItem:6FJV-MPB3-S1MD-63VH-00000-00&amp;context=1519360" TargetMode="External" /><Relationship Id="rId2134" Type="http://schemas.openxmlformats.org/officeDocument/2006/relationships/hyperlink" Target="mailto:contentservices@htdigital.in" TargetMode="External" /><Relationship Id="rId2135" Type="http://schemas.openxmlformats.org/officeDocument/2006/relationships/header" Target="header592.xml" /><Relationship Id="rId2136" Type="http://schemas.openxmlformats.org/officeDocument/2006/relationships/header" Target="header593.xml" /><Relationship Id="rId2137" Type="http://schemas.openxmlformats.org/officeDocument/2006/relationships/footer" Target="footer592.xml" /><Relationship Id="rId2138" Type="http://schemas.openxmlformats.org/officeDocument/2006/relationships/footer" Target="footer593.xml" /><Relationship Id="rId2139" Type="http://schemas.openxmlformats.org/officeDocument/2006/relationships/header" Target="header594.xml" /><Relationship Id="rId214" Type="http://schemas.openxmlformats.org/officeDocument/2006/relationships/hyperlink" Target="https://advance.lexis.com/api/document?collection=news&amp;id=urn:contentItem:6F8R-W7X3-RRXX-43HJ-00000-00&amp;context=1519360" TargetMode="External" /><Relationship Id="rId2140" Type="http://schemas.openxmlformats.org/officeDocument/2006/relationships/footer" Target="footer594.xml" /><Relationship Id="rId2141" Type="http://schemas.openxmlformats.org/officeDocument/2006/relationships/hyperlink" Target="https://advance.lexis.com/api/document?collection=news&amp;id=urn:contentItem:6FPF-Y3P3-RT78-D51C-00000-00&amp;context=1519360" TargetMode="External" /><Relationship Id="rId2142" Type="http://schemas.openxmlformats.org/officeDocument/2006/relationships/hyperlink" Target="https://menafn.com/updates/pr/2025-05/01/I_cc5a1image_story.jpg" TargetMode="External" /><Relationship Id="rId2143" Type="http://schemas.openxmlformats.org/officeDocument/2006/relationships/hyperlink" Target="https://menafn.com/1109495264/TN-Chief-Minister-Stalin-EPS-Other-Leaders-Greet-Workers-On-International-Labour-Day" TargetMode="External" /><Relationship Id="rId2144" Type="http://schemas.openxmlformats.org/officeDocument/2006/relationships/header" Target="header595.xml" /><Relationship Id="rId2145" Type="http://schemas.openxmlformats.org/officeDocument/2006/relationships/header" Target="header596.xml" /><Relationship Id="rId2146" Type="http://schemas.openxmlformats.org/officeDocument/2006/relationships/footer" Target="footer595.xml" /><Relationship Id="rId2147" Type="http://schemas.openxmlformats.org/officeDocument/2006/relationships/footer" Target="footer596.xml" /><Relationship Id="rId2148" Type="http://schemas.openxmlformats.org/officeDocument/2006/relationships/header" Target="header597.xml" /><Relationship Id="rId2149" Type="http://schemas.openxmlformats.org/officeDocument/2006/relationships/footer" Target="footer597.xml" /><Relationship Id="rId215" Type="http://schemas.openxmlformats.org/officeDocument/2006/relationships/image" Target="media/image5.png" /><Relationship Id="rId2150" Type="http://schemas.openxmlformats.org/officeDocument/2006/relationships/hyperlink" Target="https://advance.lexis.com/api/document?collection=news&amp;id=urn:contentItem:6F0D-1N53-RWG5-X0FD-00000-00&amp;context=1519360" TargetMode="External" /><Relationship Id="rId2151" Type="http://schemas.openxmlformats.org/officeDocument/2006/relationships/header" Target="header598.xml" /><Relationship Id="rId2152" Type="http://schemas.openxmlformats.org/officeDocument/2006/relationships/header" Target="header599.xml" /><Relationship Id="rId2153" Type="http://schemas.openxmlformats.org/officeDocument/2006/relationships/footer" Target="footer598.xml" /><Relationship Id="rId2154" Type="http://schemas.openxmlformats.org/officeDocument/2006/relationships/footer" Target="footer599.xml" /><Relationship Id="rId2155" Type="http://schemas.openxmlformats.org/officeDocument/2006/relationships/header" Target="header600.xml" /><Relationship Id="rId2156" Type="http://schemas.openxmlformats.org/officeDocument/2006/relationships/footer" Target="footer600.xml" /><Relationship Id="rId2157" Type="http://schemas.openxmlformats.org/officeDocument/2006/relationships/hyperlink" Target="https://advance.lexis.com/api/document?collection=news&amp;id=urn:contentItem:6F9K-18F3-RSPV-73MR-00000-00&amp;context=1519360" TargetMode="External" /><Relationship Id="rId2158" Type="http://schemas.openxmlformats.org/officeDocument/2006/relationships/hyperlink" Target="mailto:contentservices@htdigital.in" TargetMode="External" /><Relationship Id="rId2159" Type="http://schemas.openxmlformats.org/officeDocument/2006/relationships/header" Target="header601.xml" /><Relationship Id="rId216" Type="http://schemas.openxmlformats.org/officeDocument/2006/relationships/header" Target="header25.xml" /><Relationship Id="rId2160" Type="http://schemas.openxmlformats.org/officeDocument/2006/relationships/header" Target="header602.xml" /><Relationship Id="rId2161" Type="http://schemas.openxmlformats.org/officeDocument/2006/relationships/footer" Target="footer601.xml" /><Relationship Id="rId2162" Type="http://schemas.openxmlformats.org/officeDocument/2006/relationships/footer" Target="footer602.xml" /><Relationship Id="rId2163" Type="http://schemas.openxmlformats.org/officeDocument/2006/relationships/header" Target="header603.xml" /><Relationship Id="rId2164" Type="http://schemas.openxmlformats.org/officeDocument/2006/relationships/footer" Target="footer603.xml" /><Relationship Id="rId2165" Type="http://schemas.openxmlformats.org/officeDocument/2006/relationships/hyperlink" Target="https://advance.lexis.com/api/document?collection=news&amp;id=urn:contentItem:6FRR-XV23-RVWW-R39C-00000-00&amp;context=1519360" TargetMode="External" /><Relationship Id="rId2166" Type="http://schemas.openxmlformats.org/officeDocument/2006/relationships/header" Target="header604.xml" /><Relationship Id="rId2167" Type="http://schemas.openxmlformats.org/officeDocument/2006/relationships/header" Target="header605.xml" /><Relationship Id="rId2168" Type="http://schemas.openxmlformats.org/officeDocument/2006/relationships/footer" Target="footer604.xml" /><Relationship Id="rId2169" Type="http://schemas.openxmlformats.org/officeDocument/2006/relationships/footer" Target="footer605.xml" /><Relationship Id="rId217" Type="http://schemas.openxmlformats.org/officeDocument/2006/relationships/header" Target="header26.xml" /><Relationship Id="rId2170" Type="http://schemas.openxmlformats.org/officeDocument/2006/relationships/header" Target="header606.xml" /><Relationship Id="rId2171" Type="http://schemas.openxmlformats.org/officeDocument/2006/relationships/footer" Target="footer606.xml" /><Relationship Id="rId2172" Type="http://schemas.openxmlformats.org/officeDocument/2006/relationships/hyperlink" Target="https://advance.lexis.com/api/document?collection=news&amp;id=urn:contentItem:6F6V-4R43-RVX9-71G5-00000-00&amp;context=1519360" TargetMode="External" /><Relationship Id="rId2173" Type="http://schemas.openxmlformats.org/officeDocument/2006/relationships/header" Target="header607.xml" /><Relationship Id="rId2174" Type="http://schemas.openxmlformats.org/officeDocument/2006/relationships/header" Target="header608.xml" /><Relationship Id="rId2175" Type="http://schemas.openxmlformats.org/officeDocument/2006/relationships/footer" Target="footer607.xml" /><Relationship Id="rId2176" Type="http://schemas.openxmlformats.org/officeDocument/2006/relationships/footer" Target="footer608.xml" /><Relationship Id="rId2177" Type="http://schemas.openxmlformats.org/officeDocument/2006/relationships/header" Target="header609.xml" /><Relationship Id="rId2178" Type="http://schemas.openxmlformats.org/officeDocument/2006/relationships/footer" Target="footer609.xml" /><Relationship Id="rId2179" Type="http://schemas.openxmlformats.org/officeDocument/2006/relationships/hyperlink" Target="https://advance.lexis.com/api/document?collection=news&amp;id=urn:contentItem:6FMJ-0KK3-RT3H-P0MP-00000-00&amp;context=1519360" TargetMode="External" /><Relationship Id="rId218" Type="http://schemas.openxmlformats.org/officeDocument/2006/relationships/footer" Target="footer25.xml" /><Relationship Id="rId2180" Type="http://schemas.openxmlformats.org/officeDocument/2006/relationships/hyperlink" Target="mailto:contentservices@htdigital.in" TargetMode="External" /><Relationship Id="rId2181" Type="http://schemas.openxmlformats.org/officeDocument/2006/relationships/header" Target="header610.xml" /><Relationship Id="rId2182" Type="http://schemas.openxmlformats.org/officeDocument/2006/relationships/header" Target="header611.xml" /><Relationship Id="rId2183" Type="http://schemas.openxmlformats.org/officeDocument/2006/relationships/footer" Target="footer610.xml" /><Relationship Id="rId2184" Type="http://schemas.openxmlformats.org/officeDocument/2006/relationships/footer" Target="footer611.xml" /><Relationship Id="rId2185" Type="http://schemas.openxmlformats.org/officeDocument/2006/relationships/header" Target="header612.xml" /><Relationship Id="rId2186" Type="http://schemas.openxmlformats.org/officeDocument/2006/relationships/footer" Target="footer612.xml" /><Relationship Id="rId2187" Type="http://schemas.openxmlformats.org/officeDocument/2006/relationships/hyperlink" Target="https://advance.lexis.com/api/document?collection=news&amp;id=urn:contentItem:6F0D-1N53-RWG5-X06M-00000-00&amp;context=1519360" TargetMode="External" /><Relationship Id="rId2188" Type="http://schemas.openxmlformats.org/officeDocument/2006/relationships/header" Target="header613.xml" /><Relationship Id="rId2189" Type="http://schemas.openxmlformats.org/officeDocument/2006/relationships/header" Target="header614.xml" /><Relationship Id="rId219" Type="http://schemas.openxmlformats.org/officeDocument/2006/relationships/footer" Target="footer26.xml" /><Relationship Id="rId2190" Type="http://schemas.openxmlformats.org/officeDocument/2006/relationships/footer" Target="footer613.xml" /><Relationship Id="rId2191" Type="http://schemas.openxmlformats.org/officeDocument/2006/relationships/footer" Target="footer614.xml" /><Relationship Id="rId2192" Type="http://schemas.openxmlformats.org/officeDocument/2006/relationships/header" Target="header615.xml" /><Relationship Id="rId2193" Type="http://schemas.openxmlformats.org/officeDocument/2006/relationships/footer" Target="footer615.xml" /><Relationship Id="rId2194" Type="http://schemas.openxmlformats.org/officeDocument/2006/relationships/hyperlink" Target="https://advance.lexis.com/api/document?collection=news&amp;id=urn:contentItem:6DP5-8WM3-RV34-64CH-00000-00&amp;context=1519360" TargetMode="External" /><Relationship Id="rId2195" Type="http://schemas.openxmlformats.org/officeDocument/2006/relationships/header" Target="header616.xml" /><Relationship Id="rId2196" Type="http://schemas.openxmlformats.org/officeDocument/2006/relationships/header" Target="header617.xml" /><Relationship Id="rId2197" Type="http://schemas.openxmlformats.org/officeDocument/2006/relationships/footer" Target="footer616.xml" /><Relationship Id="rId2198" Type="http://schemas.openxmlformats.org/officeDocument/2006/relationships/footer" Target="footer617.xml" /><Relationship Id="rId2199" Type="http://schemas.openxmlformats.org/officeDocument/2006/relationships/header" Target="header618.xml" /><Relationship Id="rId22" Type="http://schemas.openxmlformats.org/officeDocument/2006/relationships/hyperlink" Target="https://advance.lexis.com/api/document?collection=news&amp;id=urn:contentItem:6F89-KT63-RSMT-P0GJ-00000-00&amp;context=1519360" TargetMode="External" /><Relationship Id="rId220" Type="http://schemas.openxmlformats.org/officeDocument/2006/relationships/header" Target="header27.xml" /><Relationship Id="rId2200" Type="http://schemas.openxmlformats.org/officeDocument/2006/relationships/footer" Target="footer618.xml" /><Relationship Id="rId2201" Type="http://schemas.openxmlformats.org/officeDocument/2006/relationships/hyperlink" Target="https://advance.lexis.com/api/document?collection=news&amp;id=urn:contentItem:6F4G-FDK3-RSPH-04P9-00000-00&amp;context=1519360" TargetMode="External" /><Relationship Id="rId2202" Type="http://schemas.openxmlformats.org/officeDocument/2006/relationships/hyperlink" Target="https://menafn.com/updates/pr/2025-02/15/LM_a19b9image_story.jpg" TargetMode="External" /><Relationship Id="rId2203" Type="http://schemas.openxmlformats.org/officeDocument/2006/relationships/hyperlink" Target="https://menafn.com/1109210296/Actor-Vijay-Gets-Y-Scale-Security-Cover-Heres-Why" TargetMode="External" /><Relationship Id="rId2204" Type="http://schemas.openxmlformats.org/officeDocument/2006/relationships/header" Target="header619.xml" /><Relationship Id="rId2205" Type="http://schemas.openxmlformats.org/officeDocument/2006/relationships/header" Target="header620.xml" /><Relationship Id="rId2206" Type="http://schemas.openxmlformats.org/officeDocument/2006/relationships/footer" Target="footer619.xml" /><Relationship Id="rId2207" Type="http://schemas.openxmlformats.org/officeDocument/2006/relationships/footer" Target="footer620.xml" /><Relationship Id="rId2208" Type="http://schemas.openxmlformats.org/officeDocument/2006/relationships/header" Target="header621.xml" /><Relationship Id="rId2209" Type="http://schemas.openxmlformats.org/officeDocument/2006/relationships/footer" Target="footer621.xml" /><Relationship Id="rId221" Type="http://schemas.openxmlformats.org/officeDocument/2006/relationships/footer" Target="footer27.xml" /><Relationship Id="rId2210" Type="http://schemas.openxmlformats.org/officeDocument/2006/relationships/hyperlink" Target="https://advance.lexis.com/api/document?collection=news&amp;id=urn:contentItem:6F8J-5CY3-SJSS-X00S-00000-00&amp;context=1519360" TargetMode="External" /><Relationship Id="rId2211" Type="http://schemas.openxmlformats.org/officeDocument/2006/relationships/header" Target="header622.xml" /><Relationship Id="rId2212" Type="http://schemas.openxmlformats.org/officeDocument/2006/relationships/header" Target="header623.xml" /><Relationship Id="rId2213" Type="http://schemas.openxmlformats.org/officeDocument/2006/relationships/footer" Target="footer622.xml" /><Relationship Id="rId2214" Type="http://schemas.openxmlformats.org/officeDocument/2006/relationships/footer" Target="footer623.xml" /><Relationship Id="rId2215" Type="http://schemas.openxmlformats.org/officeDocument/2006/relationships/header" Target="header624.xml" /><Relationship Id="rId2216" Type="http://schemas.openxmlformats.org/officeDocument/2006/relationships/footer" Target="footer624.xml" /><Relationship Id="rId2217" Type="http://schemas.openxmlformats.org/officeDocument/2006/relationships/hyperlink" Target="https://advance.lexis.com/api/document?collection=news&amp;id=urn:contentItem:6FPG-MK93-RT2H-J2P2-00000-00&amp;context=1519360" TargetMode="External" /><Relationship Id="rId2218" Type="http://schemas.openxmlformats.org/officeDocument/2006/relationships/hyperlink" Target="mailto:contentservices@htdigital.in" TargetMode="External" /><Relationship Id="rId2219" Type="http://schemas.openxmlformats.org/officeDocument/2006/relationships/header" Target="header625.xml" /><Relationship Id="rId222" Type="http://schemas.openxmlformats.org/officeDocument/2006/relationships/hyperlink" Target="https://advance.lexis.com/api/document?collection=news&amp;id=urn:contentItem:6F19-PJR3-SHBH-T47T-00000-00&amp;context=1519360" TargetMode="External" /><Relationship Id="rId2220" Type="http://schemas.openxmlformats.org/officeDocument/2006/relationships/header" Target="header626.xml" /><Relationship Id="rId2221" Type="http://schemas.openxmlformats.org/officeDocument/2006/relationships/footer" Target="footer625.xml" /><Relationship Id="rId2222" Type="http://schemas.openxmlformats.org/officeDocument/2006/relationships/footer" Target="footer626.xml" /><Relationship Id="rId2223" Type="http://schemas.openxmlformats.org/officeDocument/2006/relationships/header" Target="header627.xml" /><Relationship Id="rId2224" Type="http://schemas.openxmlformats.org/officeDocument/2006/relationships/footer" Target="footer627.xml" /><Relationship Id="rId2225" Type="http://schemas.openxmlformats.org/officeDocument/2006/relationships/hyperlink" Target="https://advance.lexis.com/api/document?collection=news&amp;id=urn:contentItem:6F47-8VJ3-RRMF-S42V-00000-00&amp;context=1519360" TargetMode="External" /><Relationship Id="rId2226" Type="http://schemas.openxmlformats.org/officeDocument/2006/relationships/header" Target="header628.xml" /><Relationship Id="rId2227" Type="http://schemas.openxmlformats.org/officeDocument/2006/relationships/header" Target="header629.xml" /><Relationship Id="rId2228" Type="http://schemas.openxmlformats.org/officeDocument/2006/relationships/footer" Target="footer628.xml" /><Relationship Id="rId2229" Type="http://schemas.openxmlformats.org/officeDocument/2006/relationships/footer" Target="footer629.xml" /><Relationship Id="rId223" Type="http://schemas.openxmlformats.org/officeDocument/2006/relationships/hyperlink" Target="https://advance.lexis.com/api/document?collection=news&amp;id=urn:contentItem:6F19-PJR3-SHBH-T47T-00000-00&amp;context=1519360" TargetMode="External" /><Relationship Id="rId2230" Type="http://schemas.openxmlformats.org/officeDocument/2006/relationships/header" Target="header630.xml" /><Relationship Id="rId2231" Type="http://schemas.openxmlformats.org/officeDocument/2006/relationships/footer" Target="footer630.xml" /><Relationship Id="rId2232" Type="http://schemas.openxmlformats.org/officeDocument/2006/relationships/hyperlink" Target="https://advance.lexis.com/api/document?collection=news&amp;id=urn:contentItem:6FPF-SBN3-RVR1-C0NR-00000-00&amp;context=1519360" TargetMode="External" /><Relationship Id="rId2233" Type="http://schemas.openxmlformats.org/officeDocument/2006/relationships/hyperlink" Target="https://www.aninews.in/topic/madurai" TargetMode="External" /><Relationship Id="rId2234" Type="http://schemas.openxmlformats.org/officeDocument/2006/relationships/hyperlink" Target="https://www.aninews.in/topic/tamil-nadu" TargetMode="External" /><Relationship Id="rId2235" Type="http://schemas.openxmlformats.org/officeDocument/2006/relationships/hyperlink" Target="https://www.aninews.in/topic/vck" TargetMode="External" /><Relationship Id="rId2236" Type="http://schemas.openxmlformats.org/officeDocument/2006/relationships/hyperlink" Target="https://www.aninews.in/topic/thol-thirumavalavan" TargetMode="External" /><Relationship Id="rId2237" Type="http://schemas.openxmlformats.org/officeDocument/2006/relationships/hyperlink" Target="https://www.aninews.in/topic/elections" TargetMode="External" /><Relationship Id="rId2238" Type="http://schemas.openxmlformats.org/officeDocument/2006/relationships/hyperlink" Target="https://www.aninews.in/topic/madurai" TargetMode="External" /><Relationship Id="rId2239" Type="http://schemas.openxmlformats.org/officeDocument/2006/relationships/hyperlink" Target="https://www.aninews.in/topic/elections" TargetMode="External" /><Relationship Id="rId224" Type="http://schemas.openxmlformats.org/officeDocument/2006/relationships/hyperlink" Target="https://advance.lexis.com/api/document?collection=news&amp;id=urn:contentItem:6F19-PJR3-SHBH-T47T-00000-00&amp;context=1519360" TargetMode="External" /><Relationship Id="rId2240" Type="http://schemas.openxmlformats.org/officeDocument/2006/relationships/hyperlink" Target="https://www.aninews.in/topic/elections" TargetMode="External" /><Relationship Id="rId2241" Type="http://schemas.openxmlformats.org/officeDocument/2006/relationships/hyperlink" Target="https://www.aninews.in/topic/tamil-nadu" TargetMode="External" /><Relationship Id="rId2242" Type="http://schemas.openxmlformats.org/officeDocument/2006/relationships/hyperlink" Target="https://www.aninews.in/topic/vck" TargetMode="External" /><Relationship Id="rId2243" Type="http://schemas.openxmlformats.org/officeDocument/2006/relationships/hyperlink" Target="https://www.aninews.in/topic/dmk" TargetMode="External" /><Relationship Id="rId2244" Type="http://schemas.openxmlformats.org/officeDocument/2006/relationships/hyperlink" Target="https://www.aninews.in/topic/elections" TargetMode="External" /><Relationship Id="rId2245" Type="http://schemas.openxmlformats.org/officeDocument/2006/relationships/hyperlink" Target="https://www.aninews.in/topic/dmk" TargetMode="External" /><Relationship Id="rId2246" Type="http://schemas.openxmlformats.org/officeDocument/2006/relationships/hyperlink" Target="https://www.aninews.in/topic/vck" TargetMode="External" /><Relationship Id="rId2247" Type="http://schemas.openxmlformats.org/officeDocument/2006/relationships/hyperlink" Target="https://www.aninews.in/topic/actor-vijay" TargetMode="External" /><Relationship Id="rId2248" Type="http://schemas.openxmlformats.org/officeDocument/2006/relationships/hyperlink" Target="https://www.aninews.in/topic/dmk" TargetMode="External" /><Relationship Id="rId2249" Type="http://schemas.openxmlformats.org/officeDocument/2006/relationships/hyperlink" Target="https://www.aninews.in/topic/actor-vijay" TargetMode="External" /><Relationship Id="rId225" Type="http://schemas.openxmlformats.org/officeDocument/2006/relationships/hyperlink" Target="https://advance.lexis.com/api/document?collection=news&amp;id=urn:contentItem:6F19-PJR3-SHBH-T47T-00000-00&amp;context=1519360" TargetMode="External" /><Relationship Id="rId2250" Type="http://schemas.openxmlformats.org/officeDocument/2006/relationships/hyperlink" Target="https://www.aninews.in/topic/dmk" TargetMode="External" /><Relationship Id="rId2251" Type="http://schemas.openxmlformats.org/officeDocument/2006/relationships/hyperlink" Target="https://www.aninews.in/topic/elections" TargetMode="External" /><Relationship Id="rId2252" Type="http://schemas.openxmlformats.org/officeDocument/2006/relationships/hyperlink" Target="https://www.aninews.in/topic/elections" TargetMode="External" /><Relationship Id="rId2253" Type="http://schemas.openxmlformats.org/officeDocument/2006/relationships/hyperlink" Target="https://www.aninews.in/topic/tamil-nadu" TargetMode="External" /><Relationship Id="rId2254" Type="http://schemas.openxmlformats.org/officeDocument/2006/relationships/hyperlink" Target="https://www.aninews.in/topic/elections" TargetMode="External" /><Relationship Id="rId2255" Type="http://schemas.openxmlformats.org/officeDocument/2006/relationships/hyperlink" Target="https://d3lzcn6mbbadaf.cloudfront.net/media/details/ANI-20250501045018.jpg" TargetMode="External" /><Relationship Id="rId2256" Type="http://schemas.openxmlformats.org/officeDocument/2006/relationships/header" Target="header631.xml" /><Relationship Id="rId2257" Type="http://schemas.openxmlformats.org/officeDocument/2006/relationships/header" Target="header632.xml" /><Relationship Id="rId2258" Type="http://schemas.openxmlformats.org/officeDocument/2006/relationships/footer" Target="footer631.xml" /><Relationship Id="rId2259" Type="http://schemas.openxmlformats.org/officeDocument/2006/relationships/footer" Target="footer632.xml" /><Relationship Id="rId226" Type="http://schemas.openxmlformats.org/officeDocument/2006/relationships/hyperlink" Target="https://advance.lexis.com/api/document?collection=news&amp;id=urn:contentItem:6F19-PJR3-SHBH-T47T-00000-00&amp;context=1519360" TargetMode="External" /><Relationship Id="rId2260" Type="http://schemas.openxmlformats.org/officeDocument/2006/relationships/header" Target="header633.xml" /><Relationship Id="rId2261" Type="http://schemas.openxmlformats.org/officeDocument/2006/relationships/footer" Target="footer633.xml" /><Relationship Id="rId2262" Type="http://schemas.openxmlformats.org/officeDocument/2006/relationships/hyperlink" Target="https://advance.lexis.com/api/document?collection=news&amp;id=urn:contentItem:6F47-8VJ3-RRMF-S3F1-00000-00&amp;context=1519360" TargetMode="External" /><Relationship Id="rId2263" Type="http://schemas.openxmlformats.org/officeDocument/2006/relationships/header" Target="header634.xml" /><Relationship Id="rId2264" Type="http://schemas.openxmlformats.org/officeDocument/2006/relationships/header" Target="header635.xml" /><Relationship Id="rId2265" Type="http://schemas.openxmlformats.org/officeDocument/2006/relationships/footer" Target="footer634.xml" /><Relationship Id="rId2266" Type="http://schemas.openxmlformats.org/officeDocument/2006/relationships/footer" Target="footer635.xml" /><Relationship Id="rId2267" Type="http://schemas.openxmlformats.org/officeDocument/2006/relationships/header" Target="header636.xml" /><Relationship Id="rId2268" Type="http://schemas.openxmlformats.org/officeDocument/2006/relationships/footer" Target="footer636.xml" /><Relationship Id="rId2269" Type="http://schemas.openxmlformats.org/officeDocument/2006/relationships/hyperlink" Target="https://advance.lexis.com/api/document?collection=news&amp;id=urn:contentItem:6F47-8VJ3-RRMF-S3K6-00000-00&amp;context=1519360" TargetMode="External" /><Relationship Id="rId227" Type="http://schemas.openxmlformats.org/officeDocument/2006/relationships/hyperlink" Target="https://advance.lexis.com/api/document?collection=news&amp;id=urn:contentItem:6F19-PJR3-SHBH-T47T-00000-00&amp;context=1519360" TargetMode="External" /><Relationship Id="rId2270" Type="http://schemas.openxmlformats.org/officeDocument/2006/relationships/header" Target="header637.xml" /><Relationship Id="rId2271" Type="http://schemas.openxmlformats.org/officeDocument/2006/relationships/header" Target="header638.xml" /><Relationship Id="rId2272" Type="http://schemas.openxmlformats.org/officeDocument/2006/relationships/footer" Target="footer637.xml" /><Relationship Id="rId2273" Type="http://schemas.openxmlformats.org/officeDocument/2006/relationships/footer" Target="footer638.xml" /><Relationship Id="rId2274" Type="http://schemas.openxmlformats.org/officeDocument/2006/relationships/header" Target="header639.xml" /><Relationship Id="rId2275" Type="http://schemas.openxmlformats.org/officeDocument/2006/relationships/footer" Target="footer639.xml" /><Relationship Id="rId2276" Type="http://schemas.openxmlformats.org/officeDocument/2006/relationships/hyperlink" Target="https://advance.lexis.com/api/document?collection=news&amp;id=urn:contentItem:6DC6-Y7J1-JB3N-T400-00000-00&amp;context=1519360" TargetMode="External" /><Relationship Id="rId2277" Type="http://schemas.openxmlformats.org/officeDocument/2006/relationships/header" Target="header640.xml" /><Relationship Id="rId2278" Type="http://schemas.openxmlformats.org/officeDocument/2006/relationships/header" Target="header641.xml" /><Relationship Id="rId2279" Type="http://schemas.openxmlformats.org/officeDocument/2006/relationships/footer" Target="footer640.xml" /><Relationship Id="rId228" Type="http://schemas.openxmlformats.org/officeDocument/2006/relationships/hyperlink" Target="https://advance.lexis.com/api/document?collection=news&amp;id=urn:contentItem:6F19-PJR3-SHBH-T47T-00000-00&amp;context=1519360" TargetMode="External" /><Relationship Id="rId2280" Type="http://schemas.openxmlformats.org/officeDocument/2006/relationships/footer" Target="footer641.xml" /><Relationship Id="rId2281" Type="http://schemas.openxmlformats.org/officeDocument/2006/relationships/header" Target="header642.xml" /><Relationship Id="rId2282" Type="http://schemas.openxmlformats.org/officeDocument/2006/relationships/footer" Target="footer642.xml" /><Relationship Id="rId2283" Type="http://schemas.openxmlformats.org/officeDocument/2006/relationships/hyperlink" Target="https://advance.lexis.com/api/document?collection=news&amp;id=urn:contentItem:6FGG-S4H3-RVD2-40YK-00000-00&amp;context=1519360" TargetMode="External" /><Relationship Id="rId2284" Type="http://schemas.openxmlformats.org/officeDocument/2006/relationships/header" Target="header643.xml" /><Relationship Id="rId2285" Type="http://schemas.openxmlformats.org/officeDocument/2006/relationships/header" Target="header644.xml" /><Relationship Id="rId2286" Type="http://schemas.openxmlformats.org/officeDocument/2006/relationships/footer" Target="footer643.xml" /><Relationship Id="rId2287" Type="http://schemas.openxmlformats.org/officeDocument/2006/relationships/footer" Target="footer644.xml" /><Relationship Id="rId2288" Type="http://schemas.openxmlformats.org/officeDocument/2006/relationships/header" Target="header645.xml" /><Relationship Id="rId2289" Type="http://schemas.openxmlformats.org/officeDocument/2006/relationships/footer" Target="footer645.xml" /><Relationship Id="rId229" Type="http://schemas.openxmlformats.org/officeDocument/2006/relationships/image" Target="media/image6.png" /><Relationship Id="rId2290" Type="http://schemas.openxmlformats.org/officeDocument/2006/relationships/hyperlink" Target="https://advance.lexis.com/api/document?collection=news&amp;id=urn:contentItem:6FF7-X8C3-S1ND-H4HM-00000-00&amp;context=1519360" TargetMode="External" /><Relationship Id="rId2291" Type="http://schemas.openxmlformats.org/officeDocument/2006/relationships/hyperlink" Target="https://akm-img-a-in.tosshub.com/indiatoday/images/story/202503/national-joseph-vijay-tvk-282839450-16x9_0.jpg?VersionId=jLhEpYU9h9NBCiwd5k7BVA1mv5b6POcB?size=749:421" TargetMode="External" /><Relationship Id="rId2292" Type="http://schemas.openxmlformats.org/officeDocument/2006/relationships/header" Target="header646.xml" /><Relationship Id="rId2293" Type="http://schemas.openxmlformats.org/officeDocument/2006/relationships/header" Target="header647.xml" /><Relationship Id="rId2294" Type="http://schemas.openxmlformats.org/officeDocument/2006/relationships/footer" Target="footer646.xml" /><Relationship Id="rId2295" Type="http://schemas.openxmlformats.org/officeDocument/2006/relationships/footer" Target="footer647.xml" /><Relationship Id="rId2296" Type="http://schemas.openxmlformats.org/officeDocument/2006/relationships/header" Target="header648.xml" /><Relationship Id="rId2297" Type="http://schemas.openxmlformats.org/officeDocument/2006/relationships/footer" Target="footer648.xml" /><Relationship Id="rId2298" Type="http://schemas.openxmlformats.org/officeDocument/2006/relationships/hyperlink" Target="https://advance.lexis.com/api/document?collection=news&amp;id=urn:contentItem:6F3C-SXB3-S3FX-M1S0-00000-00&amp;context=1519360" TargetMode="External" /><Relationship Id="rId2299" Type="http://schemas.openxmlformats.org/officeDocument/2006/relationships/header" Target="header649.xml" /><Relationship Id="rId23" Type="http://schemas.openxmlformats.org/officeDocument/2006/relationships/hyperlink" Target="https://advance.lexis.com/api/document?collection=news&amp;id=urn:contentItem:6F89-KT63-RSMT-P0GJ-00000-00&amp;context=1519360" TargetMode="External" /><Relationship Id="rId230" Type="http://schemas.openxmlformats.org/officeDocument/2006/relationships/hyperlink" Target="https://www.indiatoday.in/india/tamil-nadu/story/suspended-vck-leader-aadhav-arjuna-likely-to-join-vijays-tvk-2672867-2025-01-31" TargetMode="External" /><Relationship Id="rId2300" Type="http://schemas.openxmlformats.org/officeDocument/2006/relationships/header" Target="header650.xml" /><Relationship Id="rId2301" Type="http://schemas.openxmlformats.org/officeDocument/2006/relationships/footer" Target="footer649.xml" /><Relationship Id="rId2302" Type="http://schemas.openxmlformats.org/officeDocument/2006/relationships/footer" Target="footer650.xml" /><Relationship Id="rId2303" Type="http://schemas.openxmlformats.org/officeDocument/2006/relationships/header" Target="header651.xml" /><Relationship Id="rId2304" Type="http://schemas.openxmlformats.org/officeDocument/2006/relationships/footer" Target="footer651.xml" /><Relationship Id="rId2305" Type="http://schemas.openxmlformats.org/officeDocument/2006/relationships/hyperlink" Target="https://advance.lexis.com/api/document?collection=news&amp;id=urn:contentItem:6F70-FP93-RV7F-41BM-00000-00&amp;context=1519360" TargetMode="External" /><Relationship Id="rId2306" Type="http://schemas.openxmlformats.org/officeDocument/2006/relationships/hyperlink" Target="https://www.aninews.in/topic/chennai" TargetMode="External" /><Relationship Id="rId2307" Type="http://schemas.openxmlformats.org/officeDocument/2006/relationships/hyperlink" Target="https://www.aninews.in/topic/tamil-nadu" TargetMode="External" /><Relationship Id="rId2308" Type="http://schemas.openxmlformats.org/officeDocument/2006/relationships/hyperlink" Target="https://www.aninews.in/topic/jan-suraaj" TargetMode="External" /><Relationship Id="rId2309" Type="http://schemas.openxmlformats.org/officeDocument/2006/relationships/hyperlink" Target="https://www.aninews.in/topic/prashant-kishor" TargetMode="External" /><Relationship Id="rId231" Type="http://schemas.openxmlformats.org/officeDocument/2006/relationships/hyperlink" Target="https://www.indiatoday.in/india/tamil-nadu/story/vck-deputy-general-secretary-aadhav-arjun-quits-party-comment-dmk-follows-monarchy-in-tamil-nadu-2650321-2024-12-16" TargetMode="External" /><Relationship Id="rId2310" Type="http://schemas.openxmlformats.org/officeDocument/2006/relationships/hyperlink" Target="https://www.aninews.in/topic/tamil-nadu" TargetMode="External" /><Relationship Id="rId2311" Type="http://schemas.openxmlformats.org/officeDocument/2006/relationships/hyperlink" Target="https://www.aninews.in/topic/tvk" TargetMode="External" /><Relationship Id="rId2312" Type="http://schemas.openxmlformats.org/officeDocument/2006/relationships/hyperlink" Target="https://www.aninews.in/topic/vijay" TargetMode="External" /><Relationship Id="rId2313" Type="http://schemas.openxmlformats.org/officeDocument/2006/relationships/hyperlink" Target="https://www.aninews.in/topic/tvk" TargetMode="External" /><Relationship Id="rId2314" Type="http://schemas.openxmlformats.org/officeDocument/2006/relationships/hyperlink" Target="https://www.aninews.in/topic/vijay" TargetMode="External" /><Relationship Id="rId2315" Type="http://schemas.openxmlformats.org/officeDocument/2006/relationships/hyperlink" Target="https://www.aninews.in/topic/vijay" TargetMode="External" /><Relationship Id="rId2316" Type="http://schemas.openxmlformats.org/officeDocument/2006/relationships/hyperlink" Target="https://www.aninews.in/topic/vijay" TargetMode="External" /><Relationship Id="rId2317" Type="http://schemas.openxmlformats.org/officeDocument/2006/relationships/hyperlink" Target="https://www.aninews.in/topic/tamil-nadu" TargetMode="External" /><Relationship Id="rId2318" Type="http://schemas.openxmlformats.org/officeDocument/2006/relationships/hyperlink" Target="https://www.aninews.in/topic/tvk" TargetMode="External" /><Relationship Id="rId2319" Type="http://schemas.openxmlformats.org/officeDocument/2006/relationships/hyperlink" Target="https://www.aninews.in/topic/tamil-nadu" TargetMode="External" /><Relationship Id="rId232" Type="http://schemas.openxmlformats.org/officeDocument/2006/relationships/hyperlink" Target="https://akm-img-a-in.tosshub.com/indiatoday/images/story/202501/vijay--aadhav-arjuna-312511636-16x9_0.jpeg?VersionId=cL6Fa26q71p1SImttpKbn2d2C6Y9SJKt?size=749:421" TargetMode="External" /><Relationship Id="rId2320" Type="http://schemas.openxmlformats.org/officeDocument/2006/relationships/hyperlink" Target="https://www.aninews.in/topic/tvk" TargetMode="External" /><Relationship Id="rId2321" Type="http://schemas.openxmlformats.org/officeDocument/2006/relationships/hyperlink" Target="https://www.aninews.in/topic/vijay" TargetMode="External" /><Relationship Id="rId2322" Type="http://schemas.openxmlformats.org/officeDocument/2006/relationships/hyperlink" Target="https://www.aninews.in/topic/dmk" TargetMode="External" /><Relationship Id="rId2323" Type="http://schemas.openxmlformats.org/officeDocument/2006/relationships/hyperlink" Target="https://www.aninews.in/topic/tvk" TargetMode="External" /><Relationship Id="rId2324" Type="http://schemas.openxmlformats.org/officeDocument/2006/relationships/hyperlink" Target="https://www.aninews.in/topic/vijay" TargetMode="External" /><Relationship Id="rId2325" Type="http://schemas.openxmlformats.org/officeDocument/2006/relationships/hyperlink" Target="https://www.aninews.in/topic/bjp" TargetMode="External" /><Relationship Id="rId2326" Type="http://schemas.openxmlformats.org/officeDocument/2006/relationships/hyperlink" Target="https://www.aninews.in/topic/dmk" TargetMode="External" /><Relationship Id="rId2327" Type="http://schemas.openxmlformats.org/officeDocument/2006/relationships/hyperlink" Target="https://www.aninews.in/topic/vijay" TargetMode="External" /><Relationship Id="rId2328" Type="http://schemas.openxmlformats.org/officeDocument/2006/relationships/hyperlink" Target="https://d3lzcn6mbbadaf.cloudfront.net/media/details/ANI-20250226224748.jpg" TargetMode="External" /><Relationship Id="rId2329" Type="http://schemas.openxmlformats.org/officeDocument/2006/relationships/header" Target="header652.xml" /><Relationship Id="rId233" Type="http://schemas.openxmlformats.org/officeDocument/2006/relationships/header" Target="header28.xml" /><Relationship Id="rId2330" Type="http://schemas.openxmlformats.org/officeDocument/2006/relationships/header" Target="header653.xml" /><Relationship Id="rId2331" Type="http://schemas.openxmlformats.org/officeDocument/2006/relationships/footer" Target="footer652.xml" /><Relationship Id="rId2332" Type="http://schemas.openxmlformats.org/officeDocument/2006/relationships/footer" Target="footer653.xml" /><Relationship Id="rId2333" Type="http://schemas.openxmlformats.org/officeDocument/2006/relationships/header" Target="header654.xml" /><Relationship Id="rId2334" Type="http://schemas.openxmlformats.org/officeDocument/2006/relationships/footer" Target="footer654.xml" /><Relationship Id="rId2335" Type="http://schemas.openxmlformats.org/officeDocument/2006/relationships/hyperlink" Target="https://advance.lexis.com/api/document?collection=news&amp;id=urn:contentItem:6CSS-8C01-JCMC-W2VY-00000-00&amp;context=1519360" TargetMode="External" /><Relationship Id="rId2336" Type="http://schemas.openxmlformats.org/officeDocument/2006/relationships/image" Target="media/image19.png" /><Relationship Id="rId2337" Type="http://schemas.openxmlformats.org/officeDocument/2006/relationships/header" Target="header655.xml" /><Relationship Id="rId2338" Type="http://schemas.openxmlformats.org/officeDocument/2006/relationships/header" Target="header656.xml" /><Relationship Id="rId2339" Type="http://schemas.openxmlformats.org/officeDocument/2006/relationships/footer" Target="footer655.xml" /><Relationship Id="rId234" Type="http://schemas.openxmlformats.org/officeDocument/2006/relationships/header" Target="header29.xml" /><Relationship Id="rId2340" Type="http://schemas.openxmlformats.org/officeDocument/2006/relationships/footer" Target="footer656.xml" /><Relationship Id="rId2341" Type="http://schemas.openxmlformats.org/officeDocument/2006/relationships/header" Target="header657.xml" /><Relationship Id="rId2342" Type="http://schemas.openxmlformats.org/officeDocument/2006/relationships/footer" Target="footer657.xml" /><Relationship Id="rId2343" Type="http://schemas.openxmlformats.org/officeDocument/2006/relationships/hyperlink" Target="https://advance.lexis.com/api/document?collection=news&amp;id=urn:contentItem:6D0Y-XHG1-DY46-23ST-00000-00&amp;context=1519360" TargetMode="External" /><Relationship Id="rId2344" Type="http://schemas.openxmlformats.org/officeDocument/2006/relationships/header" Target="header658.xml" /><Relationship Id="rId2345" Type="http://schemas.openxmlformats.org/officeDocument/2006/relationships/header" Target="header659.xml" /><Relationship Id="rId2346" Type="http://schemas.openxmlformats.org/officeDocument/2006/relationships/footer" Target="footer658.xml" /><Relationship Id="rId2347" Type="http://schemas.openxmlformats.org/officeDocument/2006/relationships/footer" Target="footer659.xml" /><Relationship Id="rId2348" Type="http://schemas.openxmlformats.org/officeDocument/2006/relationships/header" Target="header660.xml" /><Relationship Id="rId2349" Type="http://schemas.openxmlformats.org/officeDocument/2006/relationships/footer" Target="footer660.xml" /><Relationship Id="rId235" Type="http://schemas.openxmlformats.org/officeDocument/2006/relationships/footer" Target="footer28.xml" /><Relationship Id="rId2350" Type="http://schemas.openxmlformats.org/officeDocument/2006/relationships/hyperlink" Target="https://advance.lexis.com/api/document?collection=news&amp;id=urn:contentItem:6FPF-Y6R3-RSVT-W1WV-00000-00&amp;context=1519360" TargetMode="External" /><Relationship Id="rId2351" Type="http://schemas.openxmlformats.org/officeDocument/2006/relationships/header" Target="header661.xml" /><Relationship Id="rId2352" Type="http://schemas.openxmlformats.org/officeDocument/2006/relationships/header" Target="header662.xml" /><Relationship Id="rId2353" Type="http://schemas.openxmlformats.org/officeDocument/2006/relationships/footer" Target="footer661.xml" /><Relationship Id="rId2354" Type="http://schemas.openxmlformats.org/officeDocument/2006/relationships/footer" Target="footer662.xml" /><Relationship Id="rId2355" Type="http://schemas.openxmlformats.org/officeDocument/2006/relationships/header" Target="header663.xml" /><Relationship Id="rId2356" Type="http://schemas.openxmlformats.org/officeDocument/2006/relationships/footer" Target="footer663.xml" /><Relationship Id="rId2357" Type="http://schemas.openxmlformats.org/officeDocument/2006/relationships/hyperlink" Target="https://advance.lexis.com/api/document?collection=news&amp;id=urn:contentItem:6F94-H1H3-RXSG-555G-00000-00&amp;context=1519360" TargetMode="External" /><Relationship Id="rId2358" Type="http://schemas.openxmlformats.org/officeDocument/2006/relationships/hyperlink" Target="https://menafn.com/updates/pr/2025-03/07/I_2e692image_story.jpg" TargetMode="External" /><Relationship Id="rId2359" Type="http://schemas.openxmlformats.org/officeDocument/2006/relationships/hyperlink" Target="https://menafn.com/1109289463/Tamil-Star-Vijay-Hosts-Iftar-Party-In-Chennai" TargetMode="External" /><Relationship Id="rId236" Type="http://schemas.openxmlformats.org/officeDocument/2006/relationships/footer" Target="footer29.xml" /><Relationship Id="rId2360" Type="http://schemas.openxmlformats.org/officeDocument/2006/relationships/header" Target="header664.xml" /><Relationship Id="rId2361" Type="http://schemas.openxmlformats.org/officeDocument/2006/relationships/header" Target="header665.xml" /><Relationship Id="rId2362" Type="http://schemas.openxmlformats.org/officeDocument/2006/relationships/footer" Target="footer664.xml" /><Relationship Id="rId2363" Type="http://schemas.openxmlformats.org/officeDocument/2006/relationships/footer" Target="footer665.xml" /><Relationship Id="rId2364" Type="http://schemas.openxmlformats.org/officeDocument/2006/relationships/header" Target="header666.xml" /><Relationship Id="rId2365" Type="http://schemas.openxmlformats.org/officeDocument/2006/relationships/footer" Target="footer666.xml" /><Relationship Id="rId2366" Type="http://schemas.openxmlformats.org/officeDocument/2006/relationships/hyperlink" Target="https://advance.lexis.com/api/document?collection=news&amp;id=urn:contentItem:6D4J-FB51-DY46-21N3-00000-00&amp;context=1519360" TargetMode="External" /><Relationship Id="rId2367" Type="http://schemas.openxmlformats.org/officeDocument/2006/relationships/header" Target="header667.xml" /><Relationship Id="rId2368" Type="http://schemas.openxmlformats.org/officeDocument/2006/relationships/header" Target="header668.xml" /><Relationship Id="rId2369" Type="http://schemas.openxmlformats.org/officeDocument/2006/relationships/footer" Target="footer667.xml" /><Relationship Id="rId237" Type="http://schemas.openxmlformats.org/officeDocument/2006/relationships/header" Target="header30.xml" /><Relationship Id="rId2370" Type="http://schemas.openxmlformats.org/officeDocument/2006/relationships/footer" Target="footer668.xml" /><Relationship Id="rId2371" Type="http://schemas.openxmlformats.org/officeDocument/2006/relationships/header" Target="header669.xml" /><Relationship Id="rId2372" Type="http://schemas.openxmlformats.org/officeDocument/2006/relationships/footer" Target="footer669.xml" /><Relationship Id="rId2373" Type="http://schemas.openxmlformats.org/officeDocument/2006/relationships/hyperlink" Target="https://advance.lexis.com/api/document?collection=news&amp;id=urn:contentItem:6F42-VHR3-RSW2-S1HY-00000-00&amp;context=1519360" TargetMode="External" /><Relationship Id="rId2374" Type="http://schemas.openxmlformats.org/officeDocument/2006/relationships/header" Target="header670.xml" /><Relationship Id="rId2375" Type="http://schemas.openxmlformats.org/officeDocument/2006/relationships/header" Target="header671.xml" /><Relationship Id="rId2376" Type="http://schemas.openxmlformats.org/officeDocument/2006/relationships/footer" Target="footer670.xml" /><Relationship Id="rId2377" Type="http://schemas.openxmlformats.org/officeDocument/2006/relationships/footer" Target="footer671.xml" /><Relationship Id="rId2378" Type="http://schemas.openxmlformats.org/officeDocument/2006/relationships/header" Target="header672.xml" /><Relationship Id="rId2379" Type="http://schemas.openxmlformats.org/officeDocument/2006/relationships/footer" Target="footer672.xml" /><Relationship Id="rId238" Type="http://schemas.openxmlformats.org/officeDocument/2006/relationships/footer" Target="footer30.xml" /><Relationship Id="rId2380" Type="http://schemas.openxmlformats.org/officeDocument/2006/relationships/hyperlink" Target="https://advance.lexis.com/api/document?collection=news&amp;id=urn:contentItem:6F6T-G633-RWFC-F2CR-00000-00&amp;context=1519360" TargetMode="External" /><Relationship Id="rId2381" Type="http://schemas.openxmlformats.org/officeDocument/2006/relationships/hyperlink" Target="https://menafn.com/updates/pr/2025-02/26/I_8efd9image_story.jpeg" TargetMode="External" /><Relationship Id="rId2382" Type="http://schemas.openxmlformats.org/officeDocument/2006/relationships/hyperlink" Target="https://menafn.com/1109250586/Actor-Vijays-TVK-Launches-Getout-Campaign-Against-DMK-Govt-Centre" TargetMode="External" /><Relationship Id="rId2383" Type="http://schemas.openxmlformats.org/officeDocument/2006/relationships/header" Target="header673.xml" /><Relationship Id="rId2384" Type="http://schemas.openxmlformats.org/officeDocument/2006/relationships/header" Target="header674.xml" /><Relationship Id="rId2385" Type="http://schemas.openxmlformats.org/officeDocument/2006/relationships/footer" Target="footer673.xml" /><Relationship Id="rId2386" Type="http://schemas.openxmlformats.org/officeDocument/2006/relationships/footer" Target="footer674.xml" /><Relationship Id="rId2387" Type="http://schemas.openxmlformats.org/officeDocument/2006/relationships/header" Target="header675.xml" /><Relationship Id="rId2388" Type="http://schemas.openxmlformats.org/officeDocument/2006/relationships/footer" Target="footer675.xml" /><Relationship Id="rId2389" Type="http://schemas.openxmlformats.org/officeDocument/2006/relationships/hyperlink" Target="https://advance.lexis.com/api/document?collection=news&amp;id=urn:contentItem:6F8Y-HBP3-S8K0-W07J-00000-00&amp;context=1519360" TargetMode="External" /><Relationship Id="rId239" Type="http://schemas.openxmlformats.org/officeDocument/2006/relationships/hyperlink" Target="https://advance.lexis.com/api/document?collection=news&amp;id=urn:contentItem:6D91-H311-DXMP-K0FK-00000-00&amp;context=1519360" TargetMode="External" /><Relationship Id="rId2390" Type="http://schemas.openxmlformats.org/officeDocument/2006/relationships/header" Target="header676.xml" /><Relationship Id="rId2391" Type="http://schemas.openxmlformats.org/officeDocument/2006/relationships/header" Target="header677.xml" /><Relationship Id="rId2392" Type="http://schemas.openxmlformats.org/officeDocument/2006/relationships/footer" Target="footer676.xml" /><Relationship Id="rId2393" Type="http://schemas.openxmlformats.org/officeDocument/2006/relationships/footer" Target="footer677.xml" /><Relationship Id="rId2394" Type="http://schemas.openxmlformats.org/officeDocument/2006/relationships/header" Target="header678.xml" /><Relationship Id="rId2395" Type="http://schemas.openxmlformats.org/officeDocument/2006/relationships/footer" Target="footer678.xml" /><Relationship Id="rId2396" Type="http://schemas.openxmlformats.org/officeDocument/2006/relationships/hyperlink" Target="https://advance.lexis.com/api/document?collection=news&amp;id=urn:contentItem:6F1S-50H3-RVVS-G2P4-00000-00&amp;context=1519360" TargetMode="External" /><Relationship Id="rId2397" Type="http://schemas.openxmlformats.org/officeDocument/2006/relationships/header" Target="header679.xml" /><Relationship Id="rId2398" Type="http://schemas.openxmlformats.org/officeDocument/2006/relationships/header" Target="header680.xml" /><Relationship Id="rId2399" Type="http://schemas.openxmlformats.org/officeDocument/2006/relationships/footer" Target="footer679.xml" /><Relationship Id="rId24" Type="http://schemas.openxmlformats.org/officeDocument/2006/relationships/hyperlink" Target="https://advance.lexis.com/api/document?collection=news&amp;id=urn:contentItem:6F89-KT63-RSMT-P0GJ-00000-00&amp;context=1519360" TargetMode="External" /><Relationship Id="rId240" Type="http://schemas.openxmlformats.org/officeDocument/2006/relationships/hyperlink" Target="https://advance.lexis.com/api/document?collection=news&amp;id=urn:contentItem:6D91-H311-DXMP-K0FK-00000-00&amp;context=1519360" TargetMode="External" /><Relationship Id="rId2400" Type="http://schemas.openxmlformats.org/officeDocument/2006/relationships/footer" Target="footer680.xml" /><Relationship Id="rId2401" Type="http://schemas.openxmlformats.org/officeDocument/2006/relationships/header" Target="header681.xml" /><Relationship Id="rId2402" Type="http://schemas.openxmlformats.org/officeDocument/2006/relationships/footer" Target="footer681.xml" /><Relationship Id="rId2403" Type="http://schemas.openxmlformats.org/officeDocument/2006/relationships/hyperlink" Target="https://advance.lexis.com/api/document?collection=news&amp;id=urn:contentItem:6FJ7-D1V3-RSWW-D558-00000-00&amp;context=1519360" TargetMode="External" /><Relationship Id="rId2404" Type="http://schemas.openxmlformats.org/officeDocument/2006/relationships/header" Target="header682.xml" /><Relationship Id="rId2405" Type="http://schemas.openxmlformats.org/officeDocument/2006/relationships/header" Target="header683.xml" /><Relationship Id="rId2406" Type="http://schemas.openxmlformats.org/officeDocument/2006/relationships/footer" Target="footer682.xml" /><Relationship Id="rId2407" Type="http://schemas.openxmlformats.org/officeDocument/2006/relationships/footer" Target="footer683.xml" /><Relationship Id="rId2408" Type="http://schemas.openxmlformats.org/officeDocument/2006/relationships/header" Target="header684.xml" /><Relationship Id="rId2409" Type="http://schemas.openxmlformats.org/officeDocument/2006/relationships/footer" Target="footer684.xml" /><Relationship Id="rId241" Type="http://schemas.openxmlformats.org/officeDocument/2006/relationships/hyperlink" Target="https://advance.lexis.com/api/document?collection=news&amp;id=urn:contentItem:6D91-H311-DXMP-K0FK-00000-00&amp;context=1519360" TargetMode="External" /><Relationship Id="rId2410" Type="http://schemas.openxmlformats.org/officeDocument/2006/relationships/hyperlink" Target="https://advance.lexis.com/api/document?collection=news&amp;id=urn:contentItem:6F90-34P3-RTR3-83JJ-00000-00&amp;context=1519360" TargetMode="External" /><Relationship Id="rId2411" Type="http://schemas.openxmlformats.org/officeDocument/2006/relationships/hyperlink" Target="mailto:contentservices@htdigital.in" TargetMode="External" /><Relationship Id="rId2412" Type="http://schemas.openxmlformats.org/officeDocument/2006/relationships/header" Target="header685.xml" /><Relationship Id="rId2413" Type="http://schemas.openxmlformats.org/officeDocument/2006/relationships/header" Target="header686.xml" /><Relationship Id="rId2414" Type="http://schemas.openxmlformats.org/officeDocument/2006/relationships/footer" Target="footer685.xml" /><Relationship Id="rId2415" Type="http://schemas.openxmlformats.org/officeDocument/2006/relationships/footer" Target="footer686.xml" /><Relationship Id="rId2416" Type="http://schemas.openxmlformats.org/officeDocument/2006/relationships/header" Target="header687.xml" /><Relationship Id="rId2417" Type="http://schemas.openxmlformats.org/officeDocument/2006/relationships/footer" Target="footer687.xml" /><Relationship Id="rId2418" Type="http://schemas.openxmlformats.org/officeDocument/2006/relationships/hyperlink" Target="https://advance.lexis.com/api/document?collection=news&amp;id=urn:contentItem:6F3F-11B3-RWPS-X3GD-00000-00&amp;context=1519360" TargetMode="External" /><Relationship Id="rId2419" Type="http://schemas.openxmlformats.org/officeDocument/2006/relationships/hyperlink" Target="mailto:contentservices@htdigital.in" TargetMode="External" /><Relationship Id="rId242" Type="http://schemas.openxmlformats.org/officeDocument/2006/relationships/hyperlink" Target="https://advance.lexis.com/api/document?collection=news&amp;id=urn:contentItem:6D91-H311-DXMP-K0FK-00000-00&amp;context=1519360" TargetMode="External" /><Relationship Id="rId2420" Type="http://schemas.openxmlformats.org/officeDocument/2006/relationships/header" Target="header688.xml" /><Relationship Id="rId2421" Type="http://schemas.openxmlformats.org/officeDocument/2006/relationships/header" Target="header689.xml" /><Relationship Id="rId2422" Type="http://schemas.openxmlformats.org/officeDocument/2006/relationships/footer" Target="footer688.xml" /><Relationship Id="rId2423" Type="http://schemas.openxmlformats.org/officeDocument/2006/relationships/footer" Target="footer689.xml" /><Relationship Id="rId2424" Type="http://schemas.openxmlformats.org/officeDocument/2006/relationships/header" Target="header690.xml" /><Relationship Id="rId2425" Type="http://schemas.openxmlformats.org/officeDocument/2006/relationships/footer" Target="footer690.xml" /><Relationship Id="rId2426" Type="http://schemas.openxmlformats.org/officeDocument/2006/relationships/hyperlink" Target="https://advance.lexis.com/api/document?collection=news&amp;id=urn:contentItem:6FGS-1RK3-S5VG-T4GC-00000-00&amp;context=1519360" TargetMode="External" /><Relationship Id="rId2427" Type="http://schemas.openxmlformats.org/officeDocument/2006/relationships/header" Target="header691.xml" /><Relationship Id="rId2428" Type="http://schemas.openxmlformats.org/officeDocument/2006/relationships/header" Target="header692.xml" /><Relationship Id="rId2429" Type="http://schemas.openxmlformats.org/officeDocument/2006/relationships/footer" Target="footer691.xml" /><Relationship Id="rId243" Type="http://schemas.openxmlformats.org/officeDocument/2006/relationships/hyperlink" Target="https://advance.lexis.com/api/document?collection=news&amp;id=urn:contentItem:6D91-H311-DXMP-K0FK-00000-00&amp;context=1519360" TargetMode="External" /><Relationship Id="rId2430" Type="http://schemas.openxmlformats.org/officeDocument/2006/relationships/footer" Target="footer692.xml" /><Relationship Id="rId2431" Type="http://schemas.openxmlformats.org/officeDocument/2006/relationships/header" Target="header693.xml" /><Relationship Id="rId2432" Type="http://schemas.openxmlformats.org/officeDocument/2006/relationships/footer" Target="footer693.xml" /><Relationship Id="rId2433" Type="http://schemas.openxmlformats.org/officeDocument/2006/relationships/hyperlink" Target="https://advance.lexis.com/api/document?collection=news&amp;id=urn:contentItem:6D03-W291-DXMP-K125-00000-00&amp;context=1519360" TargetMode="External" /><Relationship Id="rId2434" Type="http://schemas.openxmlformats.org/officeDocument/2006/relationships/header" Target="header694.xml" /><Relationship Id="rId2435" Type="http://schemas.openxmlformats.org/officeDocument/2006/relationships/header" Target="header695.xml" /><Relationship Id="rId2436" Type="http://schemas.openxmlformats.org/officeDocument/2006/relationships/footer" Target="footer694.xml" /><Relationship Id="rId2437" Type="http://schemas.openxmlformats.org/officeDocument/2006/relationships/footer" Target="footer695.xml" /><Relationship Id="rId2438" Type="http://schemas.openxmlformats.org/officeDocument/2006/relationships/header" Target="header696.xml" /><Relationship Id="rId2439" Type="http://schemas.openxmlformats.org/officeDocument/2006/relationships/footer" Target="footer696.xml" /><Relationship Id="rId244" Type="http://schemas.openxmlformats.org/officeDocument/2006/relationships/hyperlink" Target="https://advance.lexis.com/api/document?collection=news&amp;id=urn:contentItem:6D91-H311-DXMP-K0FK-00000-00&amp;context=1519360" TargetMode="External" /><Relationship Id="rId2440" Type="http://schemas.openxmlformats.org/officeDocument/2006/relationships/hyperlink" Target="https://advance.lexis.com/api/document?collection=news&amp;id=urn:contentItem:6B8H-CKC1-DXMP-K0RV-00000-00&amp;context=1519360" TargetMode="External" /><Relationship Id="rId2441" Type="http://schemas.openxmlformats.org/officeDocument/2006/relationships/header" Target="header697.xml" /><Relationship Id="rId2442" Type="http://schemas.openxmlformats.org/officeDocument/2006/relationships/header" Target="header698.xml" /><Relationship Id="rId2443" Type="http://schemas.openxmlformats.org/officeDocument/2006/relationships/footer" Target="footer697.xml" /><Relationship Id="rId2444" Type="http://schemas.openxmlformats.org/officeDocument/2006/relationships/footer" Target="footer698.xml" /><Relationship Id="rId2445" Type="http://schemas.openxmlformats.org/officeDocument/2006/relationships/header" Target="header699.xml" /><Relationship Id="rId2446" Type="http://schemas.openxmlformats.org/officeDocument/2006/relationships/footer" Target="footer699.xml" /><Relationship Id="rId2447" Type="http://schemas.openxmlformats.org/officeDocument/2006/relationships/hyperlink" Target="https://advance.lexis.com/api/document?collection=news&amp;id=urn:contentItem:6F8S-WF93-S4D7-742D-00000-00&amp;context=1519360" TargetMode="External" /><Relationship Id="rId2448" Type="http://schemas.openxmlformats.org/officeDocument/2006/relationships/hyperlink" Target="https://www.timesnownews.com/entertainment-news/tamil/dragon-actor-kayadu-lohar-is-manifesting-to-work-with-thalapathy-vijay-exclusive-article-118773091" TargetMode="External" /><Relationship Id="rId2449" Type="http://schemas.openxmlformats.org/officeDocument/2006/relationships/header" Target="header700.xml" /><Relationship Id="rId245" Type="http://schemas.openxmlformats.org/officeDocument/2006/relationships/hyperlink" Target="https://advance.lexis.com/api/document?collection=news&amp;id=urn:contentItem:6D91-H311-DXMP-K0FK-00000-00&amp;context=1519360" TargetMode="External" /><Relationship Id="rId2450" Type="http://schemas.openxmlformats.org/officeDocument/2006/relationships/header" Target="header701.xml" /><Relationship Id="rId2451" Type="http://schemas.openxmlformats.org/officeDocument/2006/relationships/footer" Target="footer700.xml" /><Relationship Id="rId2452" Type="http://schemas.openxmlformats.org/officeDocument/2006/relationships/footer" Target="footer701.xml" /><Relationship Id="rId2453" Type="http://schemas.openxmlformats.org/officeDocument/2006/relationships/header" Target="header702.xml" /><Relationship Id="rId2454" Type="http://schemas.openxmlformats.org/officeDocument/2006/relationships/footer" Target="footer702.xml" /><Relationship Id="rId2455" Type="http://schemas.openxmlformats.org/officeDocument/2006/relationships/hyperlink" Target="https://advance.lexis.com/api/document?collection=news&amp;id=urn:contentItem:6FNK-64X3-RRH2-W1V8-00000-00&amp;context=1519360" TargetMode="External" /><Relationship Id="rId2456" Type="http://schemas.openxmlformats.org/officeDocument/2006/relationships/header" Target="header703.xml" /><Relationship Id="rId2457" Type="http://schemas.openxmlformats.org/officeDocument/2006/relationships/header" Target="header704.xml" /><Relationship Id="rId2458" Type="http://schemas.openxmlformats.org/officeDocument/2006/relationships/footer" Target="footer703.xml" /><Relationship Id="rId2459" Type="http://schemas.openxmlformats.org/officeDocument/2006/relationships/footer" Target="footer704.xml" /><Relationship Id="rId246" Type="http://schemas.openxmlformats.org/officeDocument/2006/relationships/header" Target="header31.xml" /><Relationship Id="rId2460" Type="http://schemas.openxmlformats.org/officeDocument/2006/relationships/header" Target="header705.xml" /><Relationship Id="rId2461" Type="http://schemas.openxmlformats.org/officeDocument/2006/relationships/footer" Target="footer705.xml" /><Relationship Id="rId2462" Type="http://schemas.openxmlformats.org/officeDocument/2006/relationships/hyperlink" Target="https://advance.lexis.com/api/document?collection=news&amp;id=urn:contentItem:6FPR-6TX3-S319-Y4RT-00000-00&amp;context=1519360" TargetMode="External" /><Relationship Id="rId2463" Type="http://schemas.openxmlformats.org/officeDocument/2006/relationships/header" Target="header706.xml" /><Relationship Id="rId2464" Type="http://schemas.openxmlformats.org/officeDocument/2006/relationships/header" Target="header707.xml" /><Relationship Id="rId2465" Type="http://schemas.openxmlformats.org/officeDocument/2006/relationships/footer" Target="footer706.xml" /><Relationship Id="rId2466" Type="http://schemas.openxmlformats.org/officeDocument/2006/relationships/footer" Target="footer707.xml" /><Relationship Id="rId2467" Type="http://schemas.openxmlformats.org/officeDocument/2006/relationships/header" Target="header708.xml" /><Relationship Id="rId2468" Type="http://schemas.openxmlformats.org/officeDocument/2006/relationships/footer" Target="footer708.xml" /><Relationship Id="rId2469" Type="http://schemas.openxmlformats.org/officeDocument/2006/relationships/hyperlink" Target="https://advance.lexis.com/api/document?collection=news&amp;id=urn:contentItem:6F37-4993-S0T2-513T-00000-00&amp;context=1519360" TargetMode="External" /><Relationship Id="rId247" Type="http://schemas.openxmlformats.org/officeDocument/2006/relationships/header" Target="header32.xml" /><Relationship Id="rId2470" Type="http://schemas.openxmlformats.org/officeDocument/2006/relationships/header" Target="header709.xml" /><Relationship Id="rId2471" Type="http://schemas.openxmlformats.org/officeDocument/2006/relationships/header" Target="header710.xml" /><Relationship Id="rId2472" Type="http://schemas.openxmlformats.org/officeDocument/2006/relationships/footer" Target="footer709.xml" /><Relationship Id="rId2473" Type="http://schemas.openxmlformats.org/officeDocument/2006/relationships/footer" Target="footer710.xml" /><Relationship Id="rId2474" Type="http://schemas.openxmlformats.org/officeDocument/2006/relationships/header" Target="header711.xml" /><Relationship Id="rId2475" Type="http://schemas.openxmlformats.org/officeDocument/2006/relationships/footer" Target="footer711.xml" /><Relationship Id="rId2476" Type="http://schemas.openxmlformats.org/officeDocument/2006/relationships/hyperlink" Target="https://advance.lexis.com/api/document?collection=news&amp;id=urn:contentItem:6DKC-62M1-JBN4-B0MP-00000-00&amp;context=1519360" TargetMode="External" /><Relationship Id="rId2477" Type="http://schemas.openxmlformats.org/officeDocument/2006/relationships/header" Target="header712.xml" /><Relationship Id="rId2478" Type="http://schemas.openxmlformats.org/officeDocument/2006/relationships/header" Target="header713.xml" /><Relationship Id="rId2479" Type="http://schemas.openxmlformats.org/officeDocument/2006/relationships/footer" Target="footer712.xml" /><Relationship Id="rId248" Type="http://schemas.openxmlformats.org/officeDocument/2006/relationships/footer" Target="footer31.xml" /><Relationship Id="rId2480" Type="http://schemas.openxmlformats.org/officeDocument/2006/relationships/footer" Target="footer713.xml" /><Relationship Id="rId2481" Type="http://schemas.openxmlformats.org/officeDocument/2006/relationships/header" Target="header714.xml" /><Relationship Id="rId2482" Type="http://schemas.openxmlformats.org/officeDocument/2006/relationships/footer" Target="footer714.xml" /><Relationship Id="rId2483" Type="http://schemas.openxmlformats.org/officeDocument/2006/relationships/hyperlink" Target="https://advance.lexis.com/api/document?collection=news&amp;id=urn:contentItem:6FS0-2T43-S35G-B0K9-00000-00&amp;context=1519360" TargetMode="External" /><Relationship Id="rId2484" Type="http://schemas.openxmlformats.org/officeDocument/2006/relationships/header" Target="header715.xml" /><Relationship Id="rId2485" Type="http://schemas.openxmlformats.org/officeDocument/2006/relationships/header" Target="header716.xml" /><Relationship Id="rId2486" Type="http://schemas.openxmlformats.org/officeDocument/2006/relationships/footer" Target="footer715.xml" /><Relationship Id="rId2487" Type="http://schemas.openxmlformats.org/officeDocument/2006/relationships/footer" Target="footer716.xml" /><Relationship Id="rId2488" Type="http://schemas.openxmlformats.org/officeDocument/2006/relationships/header" Target="header717.xml" /><Relationship Id="rId2489" Type="http://schemas.openxmlformats.org/officeDocument/2006/relationships/footer" Target="footer717.xml" /><Relationship Id="rId249" Type="http://schemas.openxmlformats.org/officeDocument/2006/relationships/footer" Target="footer32.xml" /><Relationship Id="rId2490" Type="http://schemas.openxmlformats.org/officeDocument/2006/relationships/hyperlink" Target="https://advance.lexis.com/api/document?collection=news&amp;id=urn:contentItem:6CSX-CPJ1-JB3N-T0Y5-00000-00&amp;context=1519360" TargetMode="External" /><Relationship Id="rId2491" Type="http://schemas.openxmlformats.org/officeDocument/2006/relationships/header" Target="header718.xml" /><Relationship Id="rId2492" Type="http://schemas.openxmlformats.org/officeDocument/2006/relationships/header" Target="header719.xml" /><Relationship Id="rId2493" Type="http://schemas.openxmlformats.org/officeDocument/2006/relationships/footer" Target="footer718.xml" /><Relationship Id="rId2494" Type="http://schemas.openxmlformats.org/officeDocument/2006/relationships/footer" Target="footer719.xml" /><Relationship Id="rId2495" Type="http://schemas.openxmlformats.org/officeDocument/2006/relationships/header" Target="header720.xml" /><Relationship Id="rId2496" Type="http://schemas.openxmlformats.org/officeDocument/2006/relationships/footer" Target="footer720.xml" /><Relationship Id="rId2497" Type="http://schemas.openxmlformats.org/officeDocument/2006/relationships/hyperlink" Target="https://advance.lexis.com/api/document?collection=news&amp;id=urn:contentItem:6D96-GHV1-DY46-23KF-00000-00&amp;context=1519360" TargetMode="External" /><Relationship Id="rId2498" Type="http://schemas.openxmlformats.org/officeDocument/2006/relationships/header" Target="header721.xml" /><Relationship Id="rId2499" Type="http://schemas.openxmlformats.org/officeDocument/2006/relationships/header" Target="header722.xml" /><Relationship Id="rId25" Type="http://schemas.openxmlformats.org/officeDocument/2006/relationships/image" Target="media/image3.png" /><Relationship Id="rId250" Type="http://schemas.openxmlformats.org/officeDocument/2006/relationships/header" Target="header33.xml" /><Relationship Id="rId2500" Type="http://schemas.openxmlformats.org/officeDocument/2006/relationships/footer" Target="footer721.xml" /><Relationship Id="rId2501" Type="http://schemas.openxmlformats.org/officeDocument/2006/relationships/footer" Target="footer722.xml" /><Relationship Id="rId2502" Type="http://schemas.openxmlformats.org/officeDocument/2006/relationships/header" Target="header723.xml" /><Relationship Id="rId2503" Type="http://schemas.openxmlformats.org/officeDocument/2006/relationships/footer" Target="footer723.xml" /><Relationship Id="rId2504" Type="http://schemas.openxmlformats.org/officeDocument/2006/relationships/hyperlink" Target="https://advance.lexis.com/api/document?collection=news&amp;id=urn:contentItem:6D9X-HF91-JDJN-637R-00000-00&amp;context=1519360" TargetMode="External" /><Relationship Id="rId2505" Type="http://schemas.openxmlformats.org/officeDocument/2006/relationships/hyperlink" Target="https://d3lzcn6mbbadaf.cloudfront.net/media/details/ANI-20241101113011.jpg" TargetMode="External" /><Relationship Id="rId2506" Type="http://schemas.openxmlformats.org/officeDocument/2006/relationships/header" Target="header724.xml" /><Relationship Id="rId2507" Type="http://schemas.openxmlformats.org/officeDocument/2006/relationships/header" Target="header725.xml" /><Relationship Id="rId2508" Type="http://schemas.openxmlformats.org/officeDocument/2006/relationships/footer" Target="footer724.xml" /><Relationship Id="rId2509" Type="http://schemas.openxmlformats.org/officeDocument/2006/relationships/footer" Target="footer725.xml" /><Relationship Id="rId251" Type="http://schemas.openxmlformats.org/officeDocument/2006/relationships/footer" Target="footer33.xml" /><Relationship Id="rId2510" Type="http://schemas.openxmlformats.org/officeDocument/2006/relationships/header" Target="header726.xml" /><Relationship Id="rId2511" Type="http://schemas.openxmlformats.org/officeDocument/2006/relationships/footer" Target="footer726.xml" /><Relationship Id="rId2512" Type="http://schemas.openxmlformats.org/officeDocument/2006/relationships/hyperlink" Target="https://advance.lexis.com/api/document?collection=news&amp;id=urn:contentItem:6DSP-8XW3-RRXT-0336-00000-00&amp;context=1519360" TargetMode="External" /><Relationship Id="rId2513" Type="http://schemas.openxmlformats.org/officeDocument/2006/relationships/header" Target="header727.xml" /><Relationship Id="rId2514" Type="http://schemas.openxmlformats.org/officeDocument/2006/relationships/header" Target="header728.xml" /><Relationship Id="rId2515" Type="http://schemas.openxmlformats.org/officeDocument/2006/relationships/footer" Target="footer727.xml" /><Relationship Id="rId2516" Type="http://schemas.openxmlformats.org/officeDocument/2006/relationships/footer" Target="footer728.xml" /><Relationship Id="rId2517" Type="http://schemas.openxmlformats.org/officeDocument/2006/relationships/header" Target="header729.xml" /><Relationship Id="rId2518" Type="http://schemas.openxmlformats.org/officeDocument/2006/relationships/footer" Target="footer729.xml" /><Relationship Id="rId2519" Type="http://schemas.openxmlformats.org/officeDocument/2006/relationships/hyperlink" Target="https://advance.lexis.com/api/document?collection=news&amp;id=urn:contentItem:6F6T-GCV3-RSFS-J514-00000-00&amp;context=1519360" TargetMode="External" /><Relationship Id="rId252" Type="http://schemas.openxmlformats.org/officeDocument/2006/relationships/hyperlink" Target="https://advance.lexis.com/api/document?collection=news&amp;id=urn:contentItem:6C8X-56W1-DXX5-W506-00000-00&amp;context=1519360" TargetMode="External" /><Relationship Id="rId2520" Type="http://schemas.openxmlformats.org/officeDocument/2006/relationships/header" Target="header730.xml" /><Relationship Id="rId2521" Type="http://schemas.openxmlformats.org/officeDocument/2006/relationships/header" Target="header731.xml" /><Relationship Id="rId2522" Type="http://schemas.openxmlformats.org/officeDocument/2006/relationships/footer" Target="footer730.xml" /><Relationship Id="rId2523" Type="http://schemas.openxmlformats.org/officeDocument/2006/relationships/footer" Target="footer731.xml" /><Relationship Id="rId2524" Type="http://schemas.openxmlformats.org/officeDocument/2006/relationships/header" Target="header732.xml" /><Relationship Id="rId2525" Type="http://schemas.openxmlformats.org/officeDocument/2006/relationships/footer" Target="footer732.xml" /><Relationship Id="rId2526" Type="http://schemas.openxmlformats.org/officeDocument/2006/relationships/hyperlink" Target="https://advance.lexis.com/api/document?collection=news&amp;id=urn:contentItem:6FGS-RD33-RRJ3-61PX-00000-00&amp;context=1519360" TargetMode="External" /><Relationship Id="rId2527" Type="http://schemas.openxmlformats.org/officeDocument/2006/relationships/hyperlink" Target="mailto:contentservices@htdigital.in" TargetMode="External" /><Relationship Id="rId2528" Type="http://schemas.openxmlformats.org/officeDocument/2006/relationships/header" Target="header733.xml" /><Relationship Id="rId2529" Type="http://schemas.openxmlformats.org/officeDocument/2006/relationships/header" Target="header734.xml" /><Relationship Id="rId253" Type="http://schemas.openxmlformats.org/officeDocument/2006/relationships/hyperlink" Target="https://advance.lexis.com/api/document?collection=news&amp;id=urn:contentItem:6C8X-56W1-DXX5-W506-00000-00&amp;context=1519360" TargetMode="External" /><Relationship Id="rId2530" Type="http://schemas.openxmlformats.org/officeDocument/2006/relationships/footer" Target="footer733.xml" /><Relationship Id="rId2531" Type="http://schemas.openxmlformats.org/officeDocument/2006/relationships/footer" Target="footer734.xml" /><Relationship Id="rId2532" Type="http://schemas.openxmlformats.org/officeDocument/2006/relationships/header" Target="header735.xml" /><Relationship Id="rId2533" Type="http://schemas.openxmlformats.org/officeDocument/2006/relationships/footer" Target="footer735.xml" /><Relationship Id="rId2534" Type="http://schemas.openxmlformats.org/officeDocument/2006/relationships/hyperlink" Target="https://advance.lexis.com/api/document?collection=news&amp;id=urn:contentItem:6F19-PJR3-SHBH-T48G-00000-00&amp;context=1519360" TargetMode="External" /><Relationship Id="rId2535" Type="http://schemas.openxmlformats.org/officeDocument/2006/relationships/hyperlink" Target="https://akm-img-a-in.tosshub.com/indiatoday/images/story/202501/tvk-vck-aadhav-arjuna-vijay-312338883-16x9_0.png?VersionId=Jx4QoIAHtCggI9Eot1cwiO.hZeYznIg6?size=749:421" TargetMode="External" /><Relationship Id="rId2536" Type="http://schemas.openxmlformats.org/officeDocument/2006/relationships/header" Target="header736.xml" /><Relationship Id="rId2537" Type="http://schemas.openxmlformats.org/officeDocument/2006/relationships/header" Target="header737.xml" /><Relationship Id="rId2538" Type="http://schemas.openxmlformats.org/officeDocument/2006/relationships/footer" Target="footer736.xml" /><Relationship Id="rId2539" Type="http://schemas.openxmlformats.org/officeDocument/2006/relationships/footer" Target="footer737.xml" /><Relationship Id="rId254" Type="http://schemas.openxmlformats.org/officeDocument/2006/relationships/hyperlink" Target="https://advance.lexis.com/api/document?collection=news&amp;id=urn:contentItem:6C8X-56W1-DXX5-W506-00000-00&amp;context=1519360" TargetMode="External" /><Relationship Id="rId2540" Type="http://schemas.openxmlformats.org/officeDocument/2006/relationships/header" Target="header738.xml" /><Relationship Id="rId2541" Type="http://schemas.openxmlformats.org/officeDocument/2006/relationships/footer" Target="footer738.xml" /><Relationship Id="rId2542" Type="http://schemas.openxmlformats.org/officeDocument/2006/relationships/hyperlink" Target="https://advance.lexis.com/api/document?collection=news&amp;id=urn:contentItem:6FJN-M163-RSVX-K345-00000-00&amp;context=1519360" TargetMode="External" /><Relationship Id="rId2543" Type="http://schemas.openxmlformats.org/officeDocument/2006/relationships/hyperlink" Target="https://www.aninews.in/topic/tvk" TargetMode="External" /><Relationship Id="rId2544" Type="http://schemas.openxmlformats.org/officeDocument/2006/relationships/hyperlink" Target="https://www.aninews.in/topic/vijay" TargetMode="External" /><Relationship Id="rId2545" Type="http://schemas.openxmlformats.org/officeDocument/2006/relationships/hyperlink" Target="https://www.aninews.in/topic/supreme-court" TargetMode="External" /><Relationship Id="rId2546" Type="http://schemas.openxmlformats.org/officeDocument/2006/relationships/hyperlink" Target="https://www.aninews.in/topic/supreme-court" TargetMode="External" /><Relationship Id="rId2547" Type="http://schemas.openxmlformats.org/officeDocument/2006/relationships/hyperlink" Target="https://www.aninews.in/topic/constitution" TargetMode="External" /><Relationship Id="rId2548" Type="http://schemas.openxmlformats.org/officeDocument/2006/relationships/hyperlink" Target="https://d3lzcn6mbbadaf.cloudfront.net/media/details/ANI-20250413132932.jpg" TargetMode="External" /><Relationship Id="rId2549" Type="http://schemas.openxmlformats.org/officeDocument/2006/relationships/header" Target="header739.xml" /><Relationship Id="rId255" Type="http://schemas.openxmlformats.org/officeDocument/2006/relationships/hyperlink" Target="https://advance.lexis.com/api/document?collection=news&amp;id=urn:contentItem:6C8X-56W1-DXX5-W506-00000-00&amp;context=1519360" TargetMode="External" /><Relationship Id="rId2550" Type="http://schemas.openxmlformats.org/officeDocument/2006/relationships/header" Target="header740.xml" /><Relationship Id="rId2551" Type="http://schemas.openxmlformats.org/officeDocument/2006/relationships/footer" Target="footer739.xml" /><Relationship Id="rId2552" Type="http://schemas.openxmlformats.org/officeDocument/2006/relationships/footer" Target="footer740.xml" /><Relationship Id="rId2553" Type="http://schemas.openxmlformats.org/officeDocument/2006/relationships/header" Target="header741.xml" /><Relationship Id="rId2554" Type="http://schemas.openxmlformats.org/officeDocument/2006/relationships/footer" Target="footer741.xml" /><Relationship Id="rId2555" Type="http://schemas.openxmlformats.org/officeDocument/2006/relationships/hyperlink" Target="https://advance.lexis.com/api/document?collection=news&amp;id=urn:contentItem:6CYG-J6S1-DXJR-H134-00000-00&amp;context=1519360" TargetMode="External" /><Relationship Id="rId2556" Type="http://schemas.openxmlformats.org/officeDocument/2006/relationships/header" Target="header742.xml" /><Relationship Id="rId2557" Type="http://schemas.openxmlformats.org/officeDocument/2006/relationships/header" Target="header743.xml" /><Relationship Id="rId2558" Type="http://schemas.openxmlformats.org/officeDocument/2006/relationships/footer" Target="footer742.xml" /><Relationship Id="rId2559" Type="http://schemas.openxmlformats.org/officeDocument/2006/relationships/footer" Target="footer743.xml" /><Relationship Id="rId256" Type="http://schemas.openxmlformats.org/officeDocument/2006/relationships/hyperlink" Target="https://advance.lexis.com/api/document?collection=news&amp;id=urn:contentItem:6C8X-56W1-DXX5-W506-00000-00&amp;context=1519360" TargetMode="External" /><Relationship Id="rId2560" Type="http://schemas.openxmlformats.org/officeDocument/2006/relationships/header" Target="header744.xml" /><Relationship Id="rId2561" Type="http://schemas.openxmlformats.org/officeDocument/2006/relationships/footer" Target="footer744.xml" /><Relationship Id="rId2562" Type="http://schemas.openxmlformats.org/officeDocument/2006/relationships/hyperlink" Target="https://advance.lexis.com/api/document?collection=news&amp;id=urn:contentItem:6DW6-7YW3-RRHT-N3HH-00000-00&amp;context=1519360" TargetMode="External" /><Relationship Id="rId2563" Type="http://schemas.openxmlformats.org/officeDocument/2006/relationships/header" Target="header745.xml" /><Relationship Id="rId2564" Type="http://schemas.openxmlformats.org/officeDocument/2006/relationships/header" Target="header746.xml" /><Relationship Id="rId2565" Type="http://schemas.openxmlformats.org/officeDocument/2006/relationships/footer" Target="footer745.xml" /><Relationship Id="rId2566" Type="http://schemas.openxmlformats.org/officeDocument/2006/relationships/footer" Target="footer746.xml" /><Relationship Id="rId2567" Type="http://schemas.openxmlformats.org/officeDocument/2006/relationships/header" Target="header747.xml" /><Relationship Id="rId2568" Type="http://schemas.openxmlformats.org/officeDocument/2006/relationships/footer" Target="footer747.xml" /><Relationship Id="rId2569" Type="http://schemas.openxmlformats.org/officeDocument/2006/relationships/hyperlink" Target="https://advance.lexis.com/api/document?collection=news&amp;id=urn:contentItem:6CXC-CG71-JB3N-T2B5-00000-00&amp;context=1519360" TargetMode="External" /><Relationship Id="rId257" Type="http://schemas.openxmlformats.org/officeDocument/2006/relationships/hyperlink" Target="https://advance.lexis.com/api/document?collection=news&amp;id=urn:contentItem:6C8X-56W1-DXX5-W506-00000-00&amp;context=1519360" TargetMode="External" /><Relationship Id="rId2570" Type="http://schemas.openxmlformats.org/officeDocument/2006/relationships/header" Target="header748.xml" /><Relationship Id="rId2571" Type="http://schemas.openxmlformats.org/officeDocument/2006/relationships/header" Target="header749.xml" /><Relationship Id="rId2572" Type="http://schemas.openxmlformats.org/officeDocument/2006/relationships/footer" Target="footer748.xml" /><Relationship Id="rId2573" Type="http://schemas.openxmlformats.org/officeDocument/2006/relationships/footer" Target="footer749.xml" /><Relationship Id="rId2574" Type="http://schemas.openxmlformats.org/officeDocument/2006/relationships/header" Target="header750.xml" /><Relationship Id="rId2575" Type="http://schemas.openxmlformats.org/officeDocument/2006/relationships/footer" Target="footer750.xml" /><Relationship Id="rId2576" Type="http://schemas.openxmlformats.org/officeDocument/2006/relationships/hyperlink" Target="https://advance.lexis.com/api/document?collection=news&amp;id=urn:contentItem:6FRS-8663-RTSR-X1B2-00000-00&amp;context=1519360" TargetMode="External" /><Relationship Id="rId2577" Type="http://schemas.openxmlformats.org/officeDocument/2006/relationships/hyperlink" Target="https://menafn.com/updates/pr/2025-05/07/I_76cf8image_story.jpg" TargetMode="External" /><Relationship Id="rId2578" Type="http://schemas.openxmlformats.org/officeDocument/2006/relationships/hyperlink" Target="https://menafn.com/1109518179/TN-Governor-Political-Leaders-Across-Party-Lines-Laud-Operation-Sindoor" TargetMode="External" /><Relationship Id="rId2579" Type="http://schemas.openxmlformats.org/officeDocument/2006/relationships/header" Target="header751.xml" /><Relationship Id="rId258" Type="http://schemas.openxmlformats.org/officeDocument/2006/relationships/hyperlink" Target="https://advance.lexis.com/api/document?collection=news&amp;id=urn:contentItem:6C8X-56W1-DXX5-W506-00000-00&amp;context=1519360" TargetMode="External" /><Relationship Id="rId2580" Type="http://schemas.openxmlformats.org/officeDocument/2006/relationships/header" Target="header752.xml" /><Relationship Id="rId2581" Type="http://schemas.openxmlformats.org/officeDocument/2006/relationships/footer" Target="footer751.xml" /><Relationship Id="rId2582" Type="http://schemas.openxmlformats.org/officeDocument/2006/relationships/footer" Target="footer752.xml" /><Relationship Id="rId2583" Type="http://schemas.openxmlformats.org/officeDocument/2006/relationships/header" Target="header753.xml" /><Relationship Id="rId2584" Type="http://schemas.openxmlformats.org/officeDocument/2006/relationships/footer" Target="footer753.xml" /><Relationship Id="rId2585" Type="http://schemas.openxmlformats.org/officeDocument/2006/relationships/hyperlink" Target="https://advance.lexis.com/api/document?collection=news&amp;id=urn:contentItem:6F6V-10D3-RX1K-92WM-00000-00&amp;context=1519360" TargetMode="External" /><Relationship Id="rId2586" Type="http://schemas.openxmlformats.org/officeDocument/2006/relationships/hyperlink" Target="mailto:contentservices@htdigital.in" TargetMode="External" /><Relationship Id="rId2587" Type="http://schemas.openxmlformats.org/officeDocument/2006/relationships/header" Target="header754.xml" /><Relationship Id="rId2588" Type="http://schemas.openxmlformats.org/officeDocument/2006/relationships/header" Target="header755.xml" /><Relationship Id="rId2589" Type="http://schemas.openxmlformats.org/officeDocument/2006/relationships/footer" Target="footer754.xml" /><Relationship Id="rId259" Type="http://schemas.openxmlformats.org/officeDocument/2006/relationships/hyperlink" Target="https://www.indiatoday.in/india/tamil-nadu/story/caa-rules-thalapathy-vijay-slams-narendra-modi-governmnet-over-implementation-2513562-2024-03-12" TargetMode="External" /><Relationship Id="rId2590" Type="http://schemas.openxmlformats.org/officeDocument/2006/relationships/footer" Target="footer755.xml" /><Relationship Id="rId2591" Type="http://schemas.openxmlformats.org/officeDocument/2006/relationships/header" Target="header756.xml" /><Relationship Id="rId2592" Type="http://schemas.openxmlformats.org/officeDocument/2006/relationships/footer" Target="footer756.xml" /><Relationship Id="rId2593" Type="http://schemas.openxmlformats.org/officeDocument/2006/relationships/hyperlink" Target="https://advance.lexis.com/api/document?collection=news&amp;id=urn:contentItem:6FRB-MPM3-RS8W-X4M9-00000-00&amp;context=1519360" TargetMode="External" /><Relationship Id="rId2594" Type="http://schemas.openxmlformats.org/officeDocument/2006/relationships/header" Target="header757.xml" /><Relationship Id="rId2595" Type="http://schemas.openxmlformats.org/officeDocument/2006/relationships/header" Target="header758.xml" /><Relationship Id="rId2596" Type="http://schemas.openxmlformats.org/officeDocument/2006/relationships/footer" Target="footer757.xml" /><Relationship Id="rId2597" Type="http://schemas.openxmlformats.org/officeDocument/2006/relationships/footer" Target="footer758.xml" /><Relationship Id="rId2598" Type="http://schemas.openxmlformats.org/officeDocument/2006/relationships/header" Target="header759.xml" /><Relationship Id="rId2599" Type="http://schemas.openxmlformats.org/officeDocument/2006/relationships/footer" Target="footer759.xml" /><Relationship Id="rId26" Type="http://schemas.openxmlformats.org/officeDocument/2006/relationships/hyperlink" Target="https://www.aninews.in/topic/vijay" TargetMode="External" /><Relationship Id="rId260" Type="http://schemas.openxmlformats.org/officeDocument/2006/relationships/hyperlink" Target="https://akm-img-a-in.tosshub.com/indiatoday/images/story/202406/tamil-star-thalapathy-vijay-announces-political-party--aims-for-2026-assembly-polls-025140625-16x9.jpg?VersionId=_xDrFDUYeNs3aEhH9vgQSd0s9pvx1SX6?size=749:421" TargetMode="External" /><Relationship Id="rId2600" Type="http://schemas.openxmlformats.org/officeDocument/2006/relationships/hyperlink" Target="https://advance.lexis.com/api/document?collection=news&amp;id=urn:contentItem:6FRH-FKS3-RRT4-Y1SC-00000-00&amp;context=1519360" TargetMode="External" /><Relationship Id="rId2601" Type="http://schemas.openxmlformats.org/officeDocument/2006/relationships/hyperlink" Target="https://www.indiatoday.in/india/tamil-nadu/story/actor-politician-vijay-appeals-to-fans-dont-follow-my-van-risk-lives-to-meet-me-2718192-2025-05-01?utm_source=global-search&amp;utm_medium=global-search&amp;utm_campaign=global-search" TargetMode="External" /><Relationship Id="rId2602" Type="http://schemas.openxmlformats.org/officeDocument/2006/relationships/hyperlink" Target="https://www.indiatoday.in/india/tamil-nadu/story/actor-vijay-gets-y-security-cover-bjp-annamalai-slams-tn-govt-2680380-2025-02-15?utm_source=global-search&amp;utm_medium=global-search&amp;utm_campaign=global-search" TargetMode="External" /><Relationship Id="rId2603" Type="http://schemas.openxmlformats.org/officeDocument/2006/relationships/hyperlink" Target="https://akm-img-a-in.tosshub.com/indiatoday/images/story/202505/actor-vijay-06352816-16x9_0.jpg?VersionId=LbWuEds7rSWSVh5tUL8uX3uNAMB1k6U2?size=749:421" TargetMode="External" /><Relationship Id="rId2604" Type="http://schemas.openxmlformats.org/officeDocument/2006/relationships/header" Target="header760.xml" /><Relationship Id="rId2605" Type="http://schemas.openxmlformats.org/officeDocument/2006/relationships/header" Target="header761.xml" /><Relationship Id="rId2606" Type="http://schemas.openxmlformats.org/officeDocument/2006/relationships/footer" Target="footer760.xml" /><Relationship Id="rId2607" Type="http://schemas.openxmlformats.org/officeDocument/2006/relationships/footer" Target="footer761.xml" /><Relationship Id="rId2608" Type="http://schemas.openxmlformats.org/officeDocument/2006/relationships/header" Target="header762.xml" /><Relationship Id="rId2609" Type="http://schemas.openxmlformats.org/officeDocument/2006/relationships/footer" Target="footer762.xml" /><Relationship Id="rId261" Type="http://schemas.openxmlformats.org/officeDocument/2006/relationships/header" Target="header34.xml" /><Relationship Id="rId2610" Type="http://schemas.openxmlformats.org/officeDocument/2006/relationships/hyperlink" Target="https://advance.lexis.com/api/document?collection=news&amp;id=urn:contentItem:6F42-V933-RSNT-Y0B2-00000-00&amp;context=1519360" TargetMode="External" /><Relationship Id="rId2611" Type="http://schemas.openxmlformats.org/officeDocument/2006/relationships/hyperlink" Target="https://menafn.com/updates/pr/2025-02/13/I_e0028image_story.jpg" TargetMode="External" /><Relationship Id="rId2612" Type="http://schemas.openxmlformats.org/officeDocument/2006/relationships/hyperlink" Target="https://menafn.com/1109203583/Tamil-Superstar-Vijays-Party-TVK-To-Appoint-70000-Booth-Committee-Secretaries" TargetMode="External" /><Relationship Id="rId2613" Type="http://schemas.openxmlformats.org/officeDocument/2006/relationships/header" Target="header763.xml" /><Relationship Id="rId2614" Type="http://schemas.openxmlformats.org/officeDocument/2006/relationships/header" Target="header764.xml" /><Relationship Id="rId2615" Type="http://schemas.openxmlformats.org/officeDocument/2006/relationships/footer" Target="footer763.xml" /><Relationship Id="rId2616" Type="http://schemas.openxmlformats.org/officeDocument/2006/relationships/footer" Target="footer764.xml" /><Relationship Id="rId2617" Type="http://schemas.openxmlformats.org/officeDocument/2006/relationships/header" Target="header765.xml" /><Relationship Id="rId2618" Type="http://schemas.openxmlformats.org/officeDocument/2006/relationships/footer" Target="footer765.xml" /><Relationship Id="rId2619" Type="http://schemas.openxmlformats.org/officeDocument/2006/relationships/hyperlink" Target="https://advance.lexis.com/api/document?collection=news&amp;id=urn:contentItem:6FGP-7GT3-S6JD-S3B9-00000-00&amp;context=1519360" TargetMode="External" /><Relationship Id="rId262" Type="http://schemas.openxmlformats.org/officeDocument/2006/relationships/header" Target="header35.xml" /><Relationship Id="rId2620" Type="http://schemas.openxmlformats.org/officeDocument/2006/relationships/header" Target="header766.xml" /><Relationship Id="rId2621" Type="http://schemas.openxmlformats.org/officeDocument/2006/relationships/header" Target="header767.xml" /><Relationship Id="rId2622" Type="http://schemas.openxmlformats.org/officeDocument/2006/relationships/footer" Target="footer766.xml" /><Relationship Id="rId2623" Type="http://schemas.openxmlformats.org/officeDocument/2006/relationships/footer" Target="footer767.xml" /><Relationship Id="rId2624" Type="http://schemas.openxmlformats.org/officeDocument/2006/relationships/header" Target="header768.xml" /><Relationship Id="rId2625" Type="http://schemas.openxmlformats.org/officeDocument/2006/relationships/footer" Target="footer768.xml" /><Relationship Id="rId2626" Type="http://schemas.openxmlformats.org/officeDocument/2006/relationships/hyperlink" Target="https://advance.lexis.com/api/document?collection=news&amp;id=urn:contentItem:6B8X-V751-JBF4-501M-00000-00&amp;context=1519360" TargetMode="External" /><Relationship Id="rId2627" Type="http://schemas.openxmlformats.org/officeDocument/2006/relationships/hyperlink" Target="https://www.indiatoday.in/india/story/pm-modi-in-rajya-sabha-says-nehru-was-against-all-forms-of-reservation-for-backwards-2498754-2024-02-07?utm_source=directhp&amp;utm_medium=clicktopstories&amp;utm_campaign=hptopstories" TargetMode="External" /><Relationship Id="rId2628" Type="http://schemas.openxmlformats.org/officeDocument/2006/relationships/hyperlink" Target="https://www.indiatoday.in/india/story/parliament-budget-session-2024-lok-sabha-rajya-sabha-live-updates-pm-narendra-modi-bills-motion-of-thanks-2498642-2024-02-07?utm_source=directhp&amp;utm_medium=clicktopstories&amp;utm_campaign=hptopstories" TargetMode="External" /><Relationship Id="rId2629" Type="http://schemas.openxmlformats.org/officeDocument/2006/relationships/hyperlink" Target="https://www.indiatoday.in/india/story/thalapathy-vijay-announces-his-political-party-names-it-tamilaga-vettri-kazhagam-2496698-2024-02-02" TargetMode="External" /><Relationship Id="rId263" Type="http://schemas.openxmlformats.org/officeDocument/2006/relationships/footer" Target="footer34.xml" /><Relationship Id="rId2630" Type="http://schemas.openxmlformats.org/officeDocument/2006/relationships/hyperlink" Target="https://www.indiatoday.in/india/story/pm-modi-in-rajya-sabha-says-nehru-was-against-all-forms-of-reservation-for-backwards-2498754-2024-02-07?utm_source=directhp&amp;utm_medium=clicktopstories&amp;utm_campaign=hptopstories" TargetMode="External" /><Relationship Id="rId2631" Type="http://schemas.openxmlformats.org/officeDocument/2006/relationships/hyperlink" Target="https://akm-img-a-in.tosshub.com/indiatoday/images/story/202402/tamil-nadu-cm-mk-stalin-pm-modi-parliament-speech-074236853-16x9_0.jpeg?VersionId=H4U.RglMj66JnCCC.2Fri00EQ0j3hh3E?size=749:421" TargetMode="External" /><Relationship Id="rId2632" Type="http://schemas.openxmlformats.org/officeDocument/2006/relationships/header" Target="header769.xml" /><Relationship Id="rId2633" Type="http://schemas.openxmlformats.org/officeDocument/2006/relationships/header" Target="header770.xml" /><Relationship Id="rId2634" Type="http://schemas.openxmlformats.org/officeDocument/2006/relationships/footer" Target="footer769.xml" /><Relationship Id="rId2635" Type="http://schemas.openxmlformats.org/officeDocument/2006/relationships/footer" Target="footer770.xml" /><Relationship Id="rId2636" Type="http://schemas.openxmlformats.org/officeDocument/2006/relationships/header" Target="header771.xml" /><Relationship Id="rId2637" Type="http://schemas.openxmlformats.org/officeDocument/2006/relationships/footer" Target="footer771.xml" /><Relationship Id="rId2638" Type="http://schemas.openxmlformats.org/officeDocument/2006/relationships/hyperlink" Target="https://advance.lexis.com/api/document?collection=news&amp;id=urn:contentItem:6F9B-MXM3-RRV1-G05W-00000-00&amp;context=1519360" TargetMode="External" /><Relationship Id="rId2639" Type="http://schemas.openxmlformats.org/officeDocument/2006/relationships/header" Target="header772.xml" /><Relationship Id="rId264" Type="http://schemas.openxmlformats.org/officeDocument/2006/relationships/footer" Target="footer35.xml" /><Relationship Id="rId2640" Type="http://schemas.openxmlformats.org/officeDocument/2006/relationships/header" Target="header773.xml" /><Relationship Id="rId2641" Type="http://schemas.openxmlformats.org/officeDocument/2006/relationships/footer" Target="footer772.xml" /><Relationship Id="rId2642" Type="http://schemas.openxmlformats.org/officeDocument/2006/relationships/footer" Target="footer773.xml" /><Relationship Id="rId2643" Type="http://schemas.openxmlformats.org/officeDocument/2006/relationships/header" Target="header774.xml" /><Relationship Id="rId2644" Type="http://schemas.openxmlformats.org/officeDocument/2006/relationships/footer" Target="footer774.xml" /><Relationship Id="rId2645" Type="http://schemas.openxmlformats.org/officeDocument/2006/relationships/hyperlink" Target="https://advance.lexis.com/api/document?collection=news&amp;id=urn:contentItem:6DSP-4P03-RSVT-01PH-00000-00&amp;context=1519360" TargetMode="External" /><Relationship Id="rId2646" Type="http://schemas.openxmlformats.org/officeDocument/2006/relationships/header" Target="header775.xml" /><Relationship Id="rId2647" Type="http://schemas.openxmlformats.org/officeDocument/2006/relationships/header" Target="header776.xml" /><Relationship Id="rId2648" Type="http://schemas.openxmlformats.org/officeDocument/2006/relationships/footer" Target="footer775.xml" /><Relationship Id="rId2649" Type="http://schemas.openxmlformats.org/officeDocument/2006/relationships/footer" Target="footer776.xml" /><Relationship Id="rId265" Type="http://schemas.openxmlformats.org/officeDocument/2006/relationships/header" Target="header36.xml" /><Relationship Id="rId2650" Type="http://schemas.openxmlformats.org/officeDocument/2006/relationships/header" Target="header777.xml" /><Relationship Id="rId2651" Type="http://schemas.openxmlformats.org/officeDocument/2006/relationships/footer" Target="footer777.xml" /><Relationship Id="rId2652" Type="http://schemas.openxmlformats.org/officeDocument/2006/relationships/hyperlink" Target="https://advance.lexis.com/api/document?collection=news&amp;id=urn:contentItem:6F6V-FR23-RYHR-Y0K3-00000-00&amp;context=1519360" TargetMode="External" /><Relationship Id="rId2653" Type="http://schemas.openxmlformats.org/officeDocument/2006/relationships/hyperlink" Target="https://www.aninews.in/topic/tamil-nadu" TargetMode="External" /><Relationship Id="rId2654" Type="http://schemas.openxmlformats.org/officeDocument/2006/relationships/hyperlink" Target="https://www.aninews.in/topic/vijay" TargetMode="External" /><Relationship Id="rId2655" Type="http://schemas.openxmlformats.org/officeDocument/2006/relationships/hyperlink" Target="https://www.aninews.in/topic/prashant-kishor" TargetMode="External" /><Relationship Id="rId2656" Type="http://schemas.openxmlformats.org/officeDocument/2006/relationships/hyperlink" Target="https://www.aninews.in/topic/vijay" TargetMode="External" /><Relationship Id="rId2657" Type="http://schemas.openxmlformats.org/officeDocument/2006/relationships/hyperlink" Target="https://www.aninews.in/topic/vijay" TargetMode="External" /><Relationship Id="rId2658" Type="http://schemas.openxmlformats.org/officeDocument/2006/relationships/hyperlink" Target="https://www.aninews.in/topic/tvk" TargetMode="External" /><Relationship Id="rId2659" Type="http://schemas.openxmlformats.org/officeDocument/2006/relationships/hyperlink" Target="https://www.aninews.in/topic/tamil-nadu" TargetMode="External" /><Relationship Id="rId266" Type="http://schemas.openxmlformats.org/officeDocument/2006/relationships/footer" Target="footer36.xml" /><Relationship Id="rId2660" Type="http://schemas.openxmlformats.org/officeDocument/2006/relationships/hyperlink" Target="https://www.aninews.in/topic/vijay" TargetMode="External" /><Relationship Id="rId2661" Type="http://schemas.openxmlformats.org/officeDocument/2006/relationships/hyperlink" Target="https://www.aninews.in/topic/vijay" TargetMode="External" /><Relationship Id="rId2662" Type="http://schemas.openxmlformats.org/officeDocument/2006/relationships/hyperlink" Target="https://www.aninews.in/topic/vijay" TargetMode="External" /><Relationship Id="rId2663" Type="http://schemas.openxmlformats.org/officeDocument/2006/relationships/hyperlink" Target="https://www.aninews.in/topic/vijay" TargetMode="External" /><Relationship Id="rId2664" Type="http://schemas.openxmlformats.org/officeDocument/2006/relationships/hyperlink" Target="https://www.aninews.in/topic/tamil-nadu" TargetMode="External" /><Relationship Id="rId2665" Type="http://schemas.openxmlformats.org/officeDocument/2006/relationships/hyperlink" Target="https://www.aninews.in/topic/tamil-nadu" TargetMode="External" /><Relationship Id="rId2666" Type="http://schemas.openxmlformats.org/officeDocument/2006/relationships/hyperlink" Target="https://www.aninews.in/topic/tamil-nadu" TargetMode="External" /><Relationship Id="rId2667" Type="http://schemas.openxmlformats.org/officeDocument/2006/relationships/hyperlink" Target="https://d3lzcn6mbbadaf.cloudfront.net/media/details/ANI-20250226084005.jpg" TargetMode="External" /><Relationship Id="rId2668" Type="http://schemas.openxmlformats.org/officeDocument/2006/relationships/header" Target="header778.xml" /><Relationship Id="rId2669" Type="http://schemas.openxmlformats.org/officeDocument/2006/relationships/header" Target="header779.xml" /><Relationship Id="rId267" Type="http://schemas.openxmlformats.org/officeDocument/2006/relationships/hyperlink" Target="https://advance.lexis.com/api/document?collection=news&amp;id=urn:contentItem:6DFH-CBW1-JDJN-631B-00000-00&amp;context=1519360" TargetMode="External" /><Relationship Id="rId2670" Type="http://schemas.openxmlformats.org/officeDocument/2006/relationships/footer" Target="footer778.xml" /><Relationship Id="rId2671" Type="http://schemas.openxmlformats.org/officeDocument/2006/relationships/footer" Target="footer779.xml" /><Relationship Id="rId2672" Type="http://schemas.openxmlformats.org/officeDocument/2006/relationships/header" Target="header780.xml" /><Relationship Id="rId2673" Type="http://schemas.openxmlformats.org/officeDocument/2006/relationships/footer" Target="footer780.xml" /><Relationship Id="rId2674" Type="http://schemas.openxmlformats.org/officeDocument/2006/relationships/hyperlink" Target="https://advance.lexis.com/api/document?collection=news&amp;id=urn:contentItem:6FRH-S3X3-S3P7-T0NV-00000-00&amp;context=1519360" TargetMode="External" /><Relationship Id="rId2675" Type="http://schemas.openxmlformats.org/officeDocument/2006/relationships/hyperlink" Target="mailto:contentservices@htdigital.in" TargetMode="External" /><Relationship Id="rId2676" Type="http://schemas.openxmlformats.org/officeDocument/2006/relationships/header" Target="header781.xml" /><Relationship Id="rId2677" Type="http://schemas.openxmlformats.org/officeDocument/2006/relationships/header" Target="header782.xml" /><Relationship Id="rId2678" Type="http://schemas.openxmlformats.org/officeDocument/2006/relationships/footer" Target="footer781.xml" /><Relationship Id="rId2679" Type="http://schemas.openxmlformats.org/officeDocument/2006/relationships/footer" Target="footer782.xml" /><Relationship Id="rId268" Type="http://schemas.openxmlformats.org/officeDocument/2006/relationships/hyperlink" Target="https://advance.lexis.com/api/document?collection=news&amp;id=urn:contentItem:6DFH-CBW1-JDJN-631B-00000-00&amp;context=1519360" TargetMode="External" /><Relationship Id="rId2680" Type="http://schemas.openxmlformats.org/officeDocument/2006/relationships/header" Target="header783.xml" /><Relationship Id="rId2681" Type="http://schemas.openxmlformats.org/officeDocument/2006/relationships/footer" Target="footer783.xml" /><Relationship Id="rId2682" Type="http://schemas.openxmlformats.org/officeDocument/2006/relationships/hyperlink" Target="https://advance.lexis.com/api/document?collection=news&amp;id=urn:contentItem:6FGG-XJF3-S4M0-93XX-00000-00&amp;context=1519360" TargetMode="External" /><Relationship Id="rId2683" Type="http://schemas.openxmlformats.org/officeDocument/2006/relationships/hyperlink" Target="https://menafn.com/updates/pr/2025-04/03/I_a42ccimage_story.jpeg" TargetMode="External" /><Relationship Id="rId2684" Type="http://schemas.openxmlformats.org/officeDocument/2006/relationships/hyperlink" Target="https://menafn.com/1109385828/Vijays-TVK-To-Hold-Protest-Against-Waqf-Bill-In-Tamil-Nadu-Tomorrow" TargetMode="External" /><Relationship Id="rId2685" Type="http://schemas.openxmlformats.org/officeDocument/2006/relationships/header" Target="header784.xml" /><Relationship Id="rId2686" Type="http://schemas.openxmlformats.org/officeDocument/2006/relationships/header" Target="header785.xml" /><Relationship Id="rId2687" Type="http://schemas.openxmlformats.org/officeDocument/2006/relationships/footer" Target="footer784.xml" /><Relationship Id="rId2688" Type="http://schemas.openxmlformats.org/officeDocument/2006/relationships/footer" Target="footer785.xml" /><Relationship Id="rId2689" Type="http://schemas.openxmlformats.org/officeDocument/2006/relationships/header" Target="header786.xml" /><Relationship Id="rId269" Type="http://schemas.openxmlformats.org/officeDocument/2006/relationships/hyperlink" Target="https://advance.lexis.com/api/document?collection=news&amp;id=urn:contentItem:6DFH-CBW1-JDJN-631B-00000-00&amp;context=1519360" TargetMode="External" /><Relationship Id="rId2690" Type="http://schemas.openxmlformats.org/officeDocument/2006/relationships/footer" Target="footer786.xml" /><Relationship Id="rId2691" Type="http://schemas.openxmlformats.org/officeDocument/2006/relationships/hyperlink" Target="https://advance.lexis.com/api/document?collection=news&amp;id=urn:contentItem:6F8Y-NYR3-RS1N-K2HY-00000-00&amp;context=1519360" TargetMode="External" /><Relationship Id="rId2692" Type="http://schemas.openxmlformats.org/officeDocument/2006/relationships/header" Target="header787.xml" /><Relationship Id="rId2693" Type="http://schemas.openxmlformats.org/officeDocument/2006/relationships/header" Target="header788.xml" /><Relationship Id="rId2694" Type="http://schemas.openxmlformats.org/officeDocument/2006/relationships/footer" Target="footer787.xml" /><Relationship Id="rId2695" Type="http://schemas.openxmlformats.org/officeDocument/2006/relationships/footer" Target="footer788.xml" /><Relationship Id="rId2696" Type="http://schemas.openxmlformats.org/officeDocument/2006/relationships/header" Target="header789.xml" /><Relationship Id="rId2697" Type="http://schemas.openxmlformats.org/officeDocument/2006/relationships/footer" Target="footer789.xml" /><Relationship Id="rId2698" Type="http://schemas.openxmlformats.org/officeDocument/2006/relationships/hyperlink" Target="https://advance.lexis.com/api/document?collection=news&amp;id=urn:contentItem:6D90-FW11-JB3N-T3XN-00000-00&amp;context=1519360" TargetMode="External" /><Relationship Id="rId2699" Type="http://schemas.openxmlformats.org/officeDocument/2006/relationships/header" Target="header790.xml" /><Relationship Id="rId27" Type="http://schemas.openxmlformats.org/officeDocument/2006/relationships/hyperlink" Target="https://www.aninews.in/topic/tamilaga-vettri-kazhagam" TargetMode="External" /><Relationship Id="rId270" Type="http://schemas.openxmlformats.org/officeDocument/2006/relationships/hyperlink" Target="https://advance.lexis.com/api/document?collection=news&amp;id=urn:contentItem:6DFH-CBW1-JDJN-631B-00000-00&amp;context=1519360" TargetMode="External" /><Relationship Id="rId2700" Type="http://schemas.openxmlformats.org/officeDocument/2006/relationships/header" Target="header791.xml" /><Relationship Id="rId2701" Type="http://schemas.openxmlformats.org/officeDocument/2006/relationships/footer" Target="footer790.xml" /><Relationship Id="rId2702" Type="http://schemas.openxmlformats.org/officeDocument/2006/relationships/footer" Target="footer791.xml" /><Relationship Id="rId2703" Type="http://schemas.openxmlformats.org/officeDocument/2006/relationships/header" Target="header792.xml" /><Relationship Id="rId2704" Type="http://schemas.openxmlformats.org/officeDocument/2006/relationships/footer" Target="footer792.xml" /><Relationship Id="rId2705" Type="http://schemas.openxmlformats.org/officeDocument/2006/relationships/hyperlink" Target="https://advance.lexis.com/api/document?collection=news&amp;id=urn:contentItem:6F8B-2D53-RS8R-J51D-00000-00&amp;context=1519360" TargetMode="External" /><Relationship Id="rId2706" Type="http://schemas.openxmlformats.org/officeDocument/2006/relationships/hyperlink" Target="https://menafn.com/updates/pr/2025-01/27/I_546fdimage_story.jfif" TargetMode="External" /><Relationship Id="rId2707" Type="http://schemas.openxmlformats.org/officeDocument/2006/relationships/hyperlink" Target="https://menafn.com/1109131359/2026-TN-Assembly-Polls-VijayS-TVK-To-Hold-Four-Day-Meet-Of-Party-Functionaries" TargetMode="External" /><Relationship Id="rId2708" Type="http://schemas.openxmlformats.org/officeDocument/2006/relationships/header" Target="header793.xml" /><Relationship Id="rId2709" Type="http://schemas.openxmlformats.org/officeDocument/2006/relationships/header" Target="header794.xml" /><Relationship Id="rId271" Type="http://schemas.openxmlformats.org/officeDocument/2006/relationships/hyperlink" Target="https://advance.lexis.com/api/document?collection=news&amp;id=urn:contentItem:6DFH-CBW1-JDJN-631B-00000-00&amp;context=1519360" TargetMode="External" /><Relationship Id="rId2710" Type="http://schemas.openxmlformats.org/officeDocument/2006/relationships/footer" Target="footer793.xml" /><Relationship Id="rId2711" Type="http://schemas.openxmlformats.org/officeDocument/2006/relationships/footer" Target="footer794.xml" /><Relationship Id="rId2712" Type="http://schemas.openxmlformats.org/officeDocument/2006/relationships/header" Target="header795.xml" /><Relationship Id="rId2713" Type="http://schemas.openxmlformats.org/officeDocument/2006/relationships/footer" Target="footer795.xml" /><Relationship Id="rId2714" Type="http://schemas.openxmlformats.org/officeDocument/2006/relationships/hyperlink" Target="https://advance.lexis.com/api/document?collection=news&amp;id=urn:contentItem:6F94-H1H3-RXSG-54M5-00000-00&amp;context=1519360" TargetMode="External" /><Relationship Id="rId2715" Type="http://schemas.openxmlformats.org/officeDocument/2006/relationships/hyperlink" Target="https://menafn.com/updates/pr/2025-03/08/I_a40c1image_story.jpg" TargetMode="External" /><Relationship Id="rId2716" Type="http://schemas.openxmlformats.org/officeDocument/2006/relationships/hyperlink" Target="https://menafn.com/1109291717/TVK-Chief-Vijay-Extends-WomenS-Day-Wishes-Slams-DMK-Govt-On-Safety-Issues" TargetMode="External" /><Relationship Id="rId2717" Type="http://schemas.openxmlformats.org/officeDocument/2006/relationships/header" Target="header796.xml" /><Relationship Id="rId2718" Type="http://schemas.openxmlformats.org/officeDocument/2006/relationships/header" Target="header797.xml" /><Relationship Id="rId2719" Type="http://schemas.openxmlformats.org/officeDocument/2006/relationships/footer" Target="footer796.xml" /><Relationship Id="rId272" Type="http://schemas.openxmlformats.org/officeDocument/2006/relationships/hyperlink" Target="https://www.aninews.in/topic/tamil-nadu" TargetMode="External" /><Relationship Id="rId2720" Type="http://schemas.openxmlformats.org/officeDocument/2006/relationships/footer" Target="footer797.xml" /><Relationship Id="rId2721" Type="http://schemas.openxmlformats.org/officeDocument/2006/relationships/header" Target="header798.xml" /><Relationship Id="rId2722" Type="http://schemas.openxmlformats.org/officeDocument/2006/relationships/footer" Target="footer798.xml" /><Relationship Id="rId2723" Type="http://schemas.openxmlformats.org/officeDocument/2006/relationships/hyperlink" Target="https://advance.lexis.com/api/document?collection=news&amp;id=urn:contentItem:6FDK-15R3-RWD8-737S-00000-00&amp;context=1519360" TargetMode="External" /><Relationship Id="rId2724" Type="http://schemas.openxmlformats.org/officeDocument/2006/relationships/hyperlink" Target="mailto:contentservices@htdigital.in" TargetMode="External" /><Relationship Id="rId2725" Type="http://schemas.openxmlformats.org/officeDocument/2006/relationships/header" Target="header799.xml" /><Relationship Id="rId2726" Type="http://schemas.openxmlformats.org/officeDocument/2006/relationships/header" Target="header800.xml" /><Relationship Id="rId2727" Type="http://schemas.openxmlformats.org/officeDocument/2006/relationships/footer" Target="footer799.xml" /><Relationship Id="rId2728" Type="http://schemas.openxmlformats.org/officeDocument/2006/relationships/footer" Target="footer800.xml" /><Relationship Id="rId2729" Type="http://schemas.openxmlformats.org/officeDocument/2006/relationships/header" Target="header801.xml" /><Relationship Id="rId273" Type="http://schemas.openxmlformats.org/officeDocument/2006/relationships/hyperlink" Target="https://www.aninews.in/topic/vijay" TargetMode="External" /><Relationship Id="rId2730" Type="http://schemas.openxmlformats.org/officeDocument/2006/relationships/footer" Target="footer801.xml" /><Relationship Id="rId2731" Type="http://schemas.openxmlformats.org/officeDocument/2006/relationships/hyperlink" Target="https://advance.lexis.com/api/document?collection=news&amp;id=urn:contentItem:6CD3-RRY1-JBN4-B0KX-00000-00&amp;context=1519360" TargetMode="External" /><Relationship Id="rId2732" Type="http://schemas.openxmlformats.org/officeDocument/2006/relationships/header" Target="header802.xml" /><Relationship Id="rId2733" Type="http://schemas.openxmlformats.org/officeDocument/2006/relationships/header" Target="header803.xml" /><Relationship Id="rId2734" Type="http://schemas.openxmlformats.org/officeDocument/2006/relationships/footer" Target="footer802.xml" /><Relationship Id="rId2735" Type="http://schemas.openxmlformats.org/officeDocument/2006/relationships/footer" Target="footer803.xml" /><Relationship Id="rId2736" Type="http://schemas.openxmlformats.org/officeDocument/2006/relationships/header" Target="header804.xml" /><Relationship Id="rId2737" Type="http://schemas.openxmlformats.org/officeDocument/2006/relationships/footer" Target="footer804.xml" /><Relationship Id="rId2738" Type="http://schemas.openxmlformats.org/officeDocument/2006/relationships/hyperlink" Target="https://advance.lexis.com/api/document?collection=news&amp;id=urn:contentItem:6FMJ-6GH3-RVD6-T3FN-00000-00&amp;context=1519360" TargetMode="External" /><Relationship Id="rId2739" Type="http://schemas.openxmlformats.org/officeDocument/2006/relationships/hyperlink" Target="https://menafn.com/updates/pr/2025-04/22/LM_b78c0image_story.jpg" TargetMode="External" /><Relationship Id="rId274" Type="http://schemas.openxmlformats.org/officeDocument/2006/relationships/hyperlink" Target="https://www.aninews.in/topic/tvk" TargetMode="External" /><Relationship Id="rId2740" Type="http://schemas.openxmlformats.org/officeDocument/2006/relationships/hyperlink" Target="file:////1109456791/Viral-Video-Student-Asks-Thalapathy-Vijay-Not-To-Put-His-Arm-Around-Her-Shoulder-Fake-Or-Real" TargetMode="External" /><Relationship Id="rId2741" Type="http://schemas.openxmlformats.org/officeDocument/2006/relationships/header" Target="header805.xml" /><Relationship Id="rId2742" Type="http://schemas.openxmlformats.org/officeDocument/2006/relationships/header" Target="header806.xml" /><Relationship Id="rId2743" Type="http://schemas.openxmlformats.org/officeDocument/2006/relationships/footer" Target="footer805.xml" /><Relationship Id="rId2744" Type="http://schemas.openxmlformats.org/officeDocument/2006/relationships/footer" Target="footer806.xml" /><Relationship Id="rId2745" Type="http://schemas.openxmlformats.org/officeDocument/2006/relationships/header" Target="header807.xml" /><Relationship Id="rId2746" Type="http://schemas.openxmlformats.org/officeDocument/2006/relationships/footer" Target="footer807.xml" /><Relationship Id="rId2747" Type="http://schemas.openxmlformats.org/officeDocument/2006/relationships/hyperlink" Target="https://advance.lexis.com/api/document?collection=news&amp;id=urn:contentItem:6FNT-PXC3-S04P-J31N-00000-00&amp;context=1519360" TargetMode="External" /><Relationship Id="rId2748" Type="http://schemas.openxmlformats.org/officeDocument/2006/relationships/hyperlink" Target="http://ct.moreover.com/?a=56601176568&amp;p=2a4&amp;v=1&amp;x=Gw8202VZcUOk6NbyyMTe_w" TargetMode="External" /><Relationship Id="rId2749" Type="http://schemas.openxmlformats.org/officeDocument/2006/relationships/header" Target="header808.xml" /><Relationship Id="rId275" Type="http://schemas.openxmlformats.org/officeDocument/2006/relationships/hyperlink" Target="https://www.aninews.in/topic/aiadmk" TargetMode="External" /><Relationship Id="rId2750" Type="http://schemas.openxmlformats.org/officeDocument/2006/relationships/header" Target="header809.xml" /><Relationship Id="rId2751" Type="http://schemas.openxmlformats.org/officeDocument/2006/relationships/footer" Target="footer808.xml" /><Relationship Id="rId2752" Type="http://schemas.openxmlformats.org/officeDocument/2006/relationships/footer" Target="footer809.xml" /><Relationship Id="rId2753" Type="http://schemas.openxmlformats.org/officeDocument/2006/relationships/header" Target="header810.xml" /><Relationship Id="rId2754" Type="http://schemas.openxmlformats.org/officeDocument/2006/relationships/footer" Target="footer810.xml" /><Relationship Id="rId2755" Type="http://schemas.openxmlformats.org/officeDocument/2006/relationships/hyperlink" Target="https://advance.lexis.com/api/document?collection=news&amp;id=urn:contentItem:6F01-R3M3-RS5J-W3K8-00000-00&amp;context=1519360" TargetMode="External" /><Relationship Id="rId2756" Type="http://schemas.openxmlformats.org/officeDocument/2006/relationships/header" Target="header811.xml" /><Relationship Id="rId2757" Type="http://schemas.openxmlformats.org/officeDocument/2006/relationships/header" Target="header812.xml" /><Relationship Id="rId2758" Type="http://schemas.openxmlformats.org/officeDocument/2006/relationships/footer" Target="footer811.xml" /><Relationship Id="rId2759" Type="http://schemas.openxmlformats.org/officeDocument/2006/relationships/footer" Target="footer812.xml" /><Relationship Id="rId276" Type="http://schemas.openxmlformats.org/officeDocument/2006/relationships/hyperlink" Target="https://www.aninews.in/topic/tvk" TargetMode="External" /><Relationship Id="rId2760" Type="http://schemas.openxmlformats.org/officeDocument/2006/relationships/header" Target="header813.xml" /><Relationship Id="rId2761" Type="http://schemas.openxmlformats.org/officeDocument/2006/relationships/footer" Target="footer813.xml" /><Relationship Id="rId2762" Type="http://schemas.openxmlformats.org/officeDocument/2006/relationships/hyperlink" Target="https://advance.lexis.com/api/document?collection=news&amp;id=urn:contentItem:6FF0-08N3-RW6W-J17C-00000-00&amp;context=1519360" TargetMode="External" /><Relationship Id="rId2763" Type="http://schemas.openxmlformats.org/officeDocument/2006/relationships/header" Target="header814.xml" /><Relationship Id="rId2764" Type="http://schemas.openxmlformats.org/officeDocument/2006/relationships/header" Target="header815.xml" /><Relationship Id="rId2765" Type="http://schemas.openxmlformats.org/officeDocument/2006/relationships/footer" Target="footer814.xml" /><Relationship Id="rId2766" Type="http://schemas.openxmlformats.org/officeDocument/2006/relationships/footer" Target="footer815.xml" /><Relationship Id="rId2767" Type="http://schemas.openxmlformats.org/officeDocument/2006/relationships/header" Target="header816.xml" /><Relationship Id="rId2768" Type="http://schemas.openxmlformats.org/officeDocument/2006/relationships/footer" Target="footer816.xml" /><Relationship Id="rId2769" Type="http://schemas.openxmlformats.org/officeDocument/2006/relationships/hyperlink" Target="https://advance.lexis.com/api/document?collection=news&amp;id=urn:contentItem:6FFC-W4N3-RSF3-83S7-00000-00&amp;context=1519360" TargetMode="External" /><Relationship Id="rId277" Type="http://schemas.openxmlformats.org/officeDocument/2006/relationships/hyperlink" Target="https://www.aninews.in/topic/tamil-nadu" TargetMode="External" /><Relationship Id="rId2770" Type="http://schemas.openxmlformats.org/officeDocument/2006/relationships/hyperlink" Target="mailto:contentservices@htdigital.in" TargetMode="External" /><Relationship Id="rId2771" Type="http://schemas.openxmlformats.org/officeDocument/2006/relationships/header" Target="header817.xml" /><Relationship Id="rId2772" Type="http://schemas.openxmlformats.org/officeDocument/2006/relationships/header" Target="header818.xml" /><Relationship Id="rId2773" Type="http://schemas.openxmlformats.org/officeDocument/2006/relationships/footer" Target="footer817.xml" /><Relationship Id="rId2774" Type="http://schemas.openxmlformats.org/officeDocument/2006/relationships/footer" Target="footer818.xml" /><Relationship Id="rId2775" Type="http://schemas.openxmlformats.org/officeDocument/2006/relationships/header" Target="header819.xml" /><Relationship Id="rId2776" Type="http://schemas.openxmlformats.org/officeDocument/2006/relationships/footer" Target="footer819.xml" /><Relationship Id="rId2777" Type="http://schemas.openxmlformats.org/officeDocument/2006/relationships/hyperlink" Target="https://advance.lexis.com/api/document?collection=news&amp;id=urn:contentItem:6FF7-HH63-RRTT-G2FN-00000-00&amp;context=1519360" TargetMode="External" /><Relationship Id="rId2778" Type="http://schemas.openxmlformats.org/officeDocument/2006/relationships/header" Target="header820.xml" /><Relationship Id="rId2779" Type="http://schemas.openxmlformats.org/officeDocument/2006/relationships/header" Target="header821.xml" /><Relationship Id="rId278" Type="http://schemas.openxmlformats.org/officeDocument/2006/relationships/hyperlink" Target="https://www.aninews.in/topic/aiadmk" TargetMode="External" /><Relationship Id="rId2780" Type="http://schemas.openxmlformats.org/officeDocument/2006/relationships/footer" Target="footer820.xml" /><Relationship Id="rId2781" Type="http://schemas.openxmlformats.org/officeDocument/2006/relationships/footer" Target="footer821.xml" /><Relationship Id="rId2782" Type="http://schemas.openxmlformats.org/officeDocument/2006/relationships/header" Target="header822.xml" /><Relationship Id="rId2783" Type="http://schemas.openxmlformats.org/officeDocument/2006/relationships/footer" Target="footer822.xml" /><Relationship Id="rId2784" Type="http://schemas.openxmlformats.org/officeDocument/2006/relationships/hyperlink" Target="https://advance.lexis.com/api/document?collection=news&amp;id=urn:contentItem:6FDJ-PBN3-S19R-21PK-00000-00&amp;context=1519360" TargetMode="External" /><Relationship Id="rId2785" Type="http://schemas.openxmlformats.org/officeDocument/2006/relationships/header" Target="header823.xml" /><Relationship Id="rId2786" Type="http://schemas.openxmlformats.org/officeDocument/2006/relationships/header" Target="header824.xml" /><Relationship Id="rId2787" Type="http://schemas.openxmlformats.org/officeDocument/2006/relationships/footer" Target="footer823.xml" /><Relationship Id="rId2788" Type="http://schemas.openxmlformats.org/officeDocument/2006/relationships/footer" Target="footer824.xml" /><Relationship Id="rId2789" Type="http://schemas.openxmlformats.org/officeDocument/2006/relationships/header" Target="header825.xml" /><Relationship Id="rId279" Type="http://schemas.openxmlformats.org/officeDocument/2006/relationships/hyperlink" Target="https://www.aninews.in/topic/tamil-nadu" TargetMode="External" /><Relationship Id="rId2790" Type="http://schemas.openxmlformats.org/officeDocument/2006/relationships/footer" Target="footer825.xml" /><Relationship Id="rId2791" Type="http://schemas.openxmlformats.org/officeDocument/2006/relationships/hyperlink" Target="https://advance.lexis.com/api/document?collection=news&amp;id=urn:contentItem:6F89-V2F3-RX66-J1CK-00000-00&amp;context=1519360" TargetMode="External" /><Relationship Id="rId2792" Type="http://schemas.openxmlformats.org/officeDocument/2006/relationships/hyperlink" Target="https://menafn.com/updates/pr/2024-12/31/I_a5673image_story.jpg" TargetMode="External" /><Relationship Id="rId2793" Type="http://schemas.openxmlformats.org/officeDocument/2006/relationships/hyperlink" Target="https://menafn.com/1109044955/TN-Raj-Bhavan-Changing-Actor-VijayS-Name-To-C-Joseph-Vijay-In-Press-Release-Is-Fascism-DMK-Student-Wing" TargetMode="External" /><Relationship Id="rId2794" Type="http://schemas.openxmlformats.org/officeDocument/2006/relationships/header" Target="header826.xml" /><Relationship Id="rId2795" Type="http://schemas.openxmlformats.org/officeDocument/2006/relationships/header" Target="header827.xml" /><Relationship Id="rId2796" Type="http://schemas.openxmlformats.org/officeDocument/2006/relationships/footer" Target="footer826.xml" /><Relationship Id="rId2797" Type="http://schemas.openxmlformats.org/officeDocument/2006/relationships/footer" Target="footer827.xml" /><Relationship Id="rId2798" Type="http://schemas.openxmlformats.org/officeDocument/2006/relationships/header" Target="header828.xml" /><Relationship Id="rId2799" Type="http://schemas.openxmlformats.org/officeDocument/2006/relationships/footer" Target="footer828.xml" /><Relationship Id="rId28" Type="http://schemas.openxmlformats.org/officeDocument/2006/relationships/hyperlink" Target="https://www.aninews.in/topic/tamilaga-vettri-kazhagam" TargetMode="External" /><Relationship Id="rId280" Type="http://schemas.openxmlformats.org/officeDocument/2006/relationships/hyperlink" Target="https://www.aninews.in/topic/tvk" TargetMode="External" /><Relationship Id="rId2800" Type="http://schemas.openxmlformats.org/officeDocument/2006/relationships/hyperlink" Target="https://advance.lexis.com/api/document?collection=news&amp;id=urn:contentItem:6F4G-6RY3-S0NH-T167-00000-00&amp;context=1519360" TargetMode="External" /><Relationship Id="rId2801" Type="http://schemas.openxmlformats.org/officeDocument/2006/relationships/hyperlink" Target="mailto:contentservices@htdigital.in" TargetMode="External" /><Relationship Id="rId2802" Type="http://schemas.openxmlformats.org/officeDocument/2006/relationships/header" Target="header829.xml" /><Relationship Id="rId2803" Type="http://schemas.openxmlformats.org/officeDocument/2006/relationships/header" Target="header830.xml" /><Relationship Id="rId2804" Type="http://schemas.openxmlformats.org/officeDocument/2006/relationships/footer" Target="footer829.xml" /><Relationship Id="rId2805" Type="http://schemas.openxmlformats.org/officeDocument/2006/relationships/footer" Target="footer830.xml" /><Relationship Id="rId2806" Type="http://schemas.openxmlformats.org/officeDocument/2006/relationships/header" Target="header831.xml" /><Relationship Id="rId2807" Type="http://schemas.openxmlformats.org/officeDocument/2006/relationships/footer" Target="footer831.xml" /><Relationship Id="rId2808" Type="http://schemas.openxmlformats.org/officeDocument/2006/relationships/hyperlink" Target="https://advance.lexis.com/api/document?collection=news&amp;id=urn:contentItem:6D9G-DDY1-JDKC-R42V-00000-00&amp;context=1519360" TargetMode="External" /><Relationship Id="rId2809" Type="http://schemas.openxmlformats.org/officeDocument/2006/relationships/image" Target="media/image20.png" /><Relationship Id="rId281" Type="http://schemas.openxmlformats.org/officeDocument/2006/relationships/hyperlink" Target="https://www.aninews.in/topic/tamil-nadu" TargetMode="External" /><Relationship Id="rId2810" Type="http://schemas.openxmlformats.org/officeDocument/2006/relationships/hyperlink" Target="mailto:contentservices@htdigital.in" TargetMode="External" /><Relationship Id="rId2811" Type="http://schemas.openxmlformats.org/officeDocument/2006/relationships/header" Target="header832.xml" /><Relationship Id="rId2812" Type="http://schemas.openxmlformats.org/officeDocument/2006/relationships/header" Target="header833.xml" /><Relationship Id="rId2813" Type="http://schemas.openxmlformats.org/officeDocument/2006/relationships/footer" Target="footer832.xml" /><Relationship Id="rId2814" Type="http://schemas.openxmlformats.org/officeDocument/2006/relationships/footer" Target="footer833.xml" /><Relationship Id="rId2815" Type="http://schemas.openxmlformats.org/officeDocument/2006/relationships/header" Target="header834.xml" /><Relationship Id="rId2816" Type="http://schemas.openxmlformats.org/officeDocument/2006/relationships/footer" Target="footer834.xml" /><Relationship Id="rId2817" Type="http://schemas.openxmlformats.org/officeDocument/2006/relationships/hyperlink" Target="https://advance.lexis.com/api/document?collection=news&amp;id=urn:contentItem:6CYK-RW21-DXJR-H0SX-00000-00&amp;context=1519360" TargetMode="External" /><Relationship Id="rId2818" Type="http://schemas.openxmlformats.org/officeDocument/2006/relationships/hyperlink" Target="mailto:Omjasvin.MD@timesofindia.com" TargetMode="External" /><Relationship Id="rId2819" Type="http://schemas.openxmlformats.org/officeDocument/2006/relationships/header" Target="header835.xml" /><Relationship Id="rId282" Type="http://schemas.openxmlformats.org/officeDocument/2006/relationships/hyperlink" Target="https://www.aninews.in/topic/tvk" TargetMode="External" /><Relationship Id="rId2820" Type="http://schemas.openxmlformats.org/officeDocument/2006/relationships/header" Target="header836.xml" /><Relationship Id="rId2821" Type="http://schemas.openxmlformats.org/officeDocument/2006/relationships/footer" Target="footer835.xml" /><Relationship Id="rId2822" Type="http://schemas.openxmlformats.org/officeDocument/2006/relationships/footer" Target="footer836.xml" /><Relationship Id="rId2823" Type="http://schemas.openxmlformats.org/officeDocument/2006/relationships/header" Target="header837.xml" /><Relationship Id="rId2824" Type="http://schemas.openxmlformats.org/officeDocument/2006/relationships/footer" Target="footer837.xml" /><Relationship Id="rId2825" Type="http://schemas.openxmlformats.org/officeDocument/2006/relationships/hyperlink" Target="https://advance.lexis.com/api/document?collection=news&amp;id=urn:contentItem:6DRT-B4W3-RVT1-R4K9-00000-00&amp;context=1519360" TargetMode="External" /><Relationship Id="rId2826" Type="http://schemas.openxmlformats.org/officeDocument/2006/relationships/hyperlink" Target="mailto:contentservices@htdigital.in" TargetMode="External" /><Relationship Id="rId2827" Type="http://schemas.openxmlformats.org/officeDocument/2006/relationships/header" Target="header838.xml" /><Relationship Id="rId2828" Type="http://schemas.openxmlformats.org/officeDocument/2006/relationships/header" Target="header839.xml" /><Relationship Id="rId2829" Type="http://schemas.openxmlformats.org/officeDocument/2006/relationships/footer" Target="footer838.xml" /><Relationship Id="rId283" Type="http://schemas.openxmlformats.org/officeDocument/2006/relationships/hyperlink" Target="https://www.aninews.in/topic/vijay" TargetMode="External" /><Relationship Id="rId2830" Type="http://schemas.openxmlformats.org/officeDocument/2006/relationships/footer" Target="footer839.xml" /><Relationship Id="rId2831" Type="http://schemas.openxmlformats.org/officeDocument/2006/relationships/header" Target="header840.xml" /><Relationship Id="rId2832" Type="http://schemas.openxmlformats.org/officeDocument/2006/relationships/footer" Target="footer840.xml" /><Relationship Id="rId2833" Type="http://schemas.openxmlformats.org/officeDocument/2006/relationships/hyperlink" Target="https://advance.lexis.com/api/document?collection=news&amp;id=urn:contentItem:6FDT-0NN3-S7D0-R2VB-00000-00&amp;context=1519360" TargetMode="External" /><Relationship Id="rId2834" Type="http://schemas.openxmlformats.org/officeDocument/2006/relationships/header" Target="header841.xml" /><Relationship Id="rId2835" Type="http://schemas.openxmlformats.org/officeDocument/2006/relationships/header" Target="header842.xml" /><Relationship Id="rId2836" Type="http://schemas.openxmlformats.org/officeDocument/2006/relationships/footer" Target="footer841.xml" /><Relationship Id="rId2837" Type="http://schemas.openxmlformats.org/officeDocument/2006/relationships/footer" Target="footer842.xml" /><Relationship Id="rId2838" Type="http://schemas.openxmlformats.org/officeDocument/2006/relationships/header" Target="header843.xml" /><Relationship Id="rId2839" Type="http://schemas.openxmlformats.org/officeDocument/2006/relationships/footer" Target="footer843.xml" /><Relationship Id="rId284" Type="http://schemas.openxmlformats.org/officeDocument/2006/relationships/hyperlink" Target="https://www.aninews.in/topic/tvk" TargetMode="External" /><Relationship Id="rId2840" Type="http://schemas.openxmlformats.org/officeDocument/2006/relationships/hyperlink" Target="https://advance.lexis.com/api/document?collection=news&amp;id=urn:contentItem:6F8B-2D53-RS8R-J4NM-00000-00&amp;context=1519360" TargetMode="External" /><Relationship Id="rId2841" Type="http://schemas.openxmlformats.org/officeDocument/2006/relationships/hyperlink" Target="https://menafn.com/updates/pr/2025-01/25/I_1d25aimage_story.jpg" TargetMode="External" /><Relationship Id="rId2842" Type="http://schemas.openxmlformats.org/officeDocument/2006/relationships/hyperlink" Target="https://menafn.com/1109128633/TN-Govt-DMK-To-Not-Attend-Guvs-R-Day-At-Home-Reception" TargetMode="External" /><Relationship Id="rId2843" Type="http://schemas.openxmlformats.org/officeDocument/2006/relationships/header" Target="header844.xml" /><Relationship Id="rId2844" Type="http://schemas.openxmlformats.org/officeDocument/2006/relationships/header" Target="header845.xml" /><Relationship Id="rId2845" Type="http://schemas.openxmlformats.org/officeDocument/2006/relationships/footer" Target="footer844.xml" /><Relationship Id="rId2846" Type="http://schemas.openxmlformats.org/officeDocument/2006/relationships/footer" Target="footer845.xml" /><Relationship Id="rId2847" Type="http://schemas.openxmlformats.org/officeDocument/2006/relationships/header" Target="header846.xml" /><Relationship Id="rId2848" Type="http://schemas.openxmlformats.org/officeDocument/2006/relationships/footer" Target="footer846.xml" /><Relationship Id="rId2849" Type="http://schemas.openxmlformats.org/officeDocument/2006/relationships/hyperlink" Target="https://advance.lexis.com/api/document?collection=news&amp;id=urn:contentItem:6CGS-VKG1-JBR8-B1TK-00000-00&amp;context=1519360" TargetMode="External" /><Relationship Id="rId285" Type="http://schemas.openxmlformats.org/officeDocument/2006/relationships/hyperlink" Target="https://www.aninews.in/topic/vijay" TargetMode="External" /><Relationship Id="rId2850" Type="http://schemas.openxmlformats.org/officeDocument/2006/relationships/hyperlink" Target="https://menafn.com/updates/pr/2024-06/11/AN_dd9b2image_story.jpg" TargetMode="External" /><Relationship Id="rId2851" Type="http://schemas.openxmlformats.org/officeDocument/2006/relationships/hyperlink" Target="https://menafn.com/1108318847/Chennai-Superstar-Thalapathy-Vijay-To-Honour-Class-10-And-12-Toppers-Of-Tamil-Nadu" TargetMode="External" /><Relationship Id="rId2852" Type="http://schemas.openxmlformats.org/officeDocument/2006/relationships/header" Target="header847.xml" /><Relationship Id="rId2853" Type="http://schemas.openxmlformats.org/officeDocument/2006/relationships/header" Target="header848.xml" /><Relationship Id="rId2854" Type="http://schemas.openxmlformats.org/officeDocument/2006/relationships/footer" Target="footer847.xml" /><Relationship Id="rId2855" Type="http://schemas.openxmlformats.org/officeDocument/2006/relationships/footer" Target="footer848.xml" /><Relationship Id="rId2856" Type="http://schemas.openxmlformats.org/officeDocument/2006/relationships/header" Target="header849.xml" /><Relationship Id="rId2857" Type="http://schemas.openxmlformats.org/officeDocument/2006/relationships/footer" Target="footer849.xml" /><Relationship Id="rId2858" Type="http://schemas.openxmlformats.org/officeDocument/2006/relationships/hyperlink" Target="https://advance.lexis.com/api/document?collection=news&amp;id=urn:contentItem:6FRB-2MX3-RS35-81S4-00000-00&amp;context=1519360" TargetMode="External" /><Relationship Id="rId2859" Type="http://schemas.openxmlformats.org/officeDocument/2006/relationships/hyperlink" Target="mailto:contentservices@htdigital.in" TargetMode="External" /><Relationship Id="rId286" Type="http://schemas.openxmlformats.org/officeDocument/2006/relationships/hyperlink" Target="https://www.aninews.in/topic/tamilaga-vetri-kazhagam" TargetMode="External" /><Relationship Id="rId2860" Type="http://schemas.openxmlformats.org/officeDocument/2006/relationships/header" Target="header850.xml" /><Relationship Id="rId2861" Type="http://schemas.openxmlformats.org/officeDocument/2006/relationships/header" Target="header851.xml" /><Relationship Id="rId2862" Type="http://schemas.openxmlformats.org/officeDocument/2006/relationships/footer" Target="footer850.xml" /><Relationship Id="rId2863" Type="http://schemas.openxmlformats.org/officeDocument/2006/relationships/footer" Target="footer851.xml" /><Relationship Id="rId2864" Type="http://schemas.openxmlformats.org/officeDocument/2006/relationships/header" Target="header852.xml" /><Relationship Id="rId2865" Type="http://schemas.openxmlformats.org/officeDocument/2006/relationships/footer" Target="footer852.xml" /><Relationship Id="rId2866" Type="http://schemas.openxmlformats.org/officeDocument/2006/relationships/hyperlink" Target="https://advance.lexis.com/api/document?collection=news&amp;id=urn:contentItem:6FDK-62H3-RWSV-5080-00000-00&amp;context=1519360" TargetMode="External" /><Relationship Id="rId2867" Type="http://schemas.openxmlformats.org/officeDocument/2006/relationships/header" Target="header853.xml" /><Relationship Id="rId2868" Type="http://schemas.openxmlformats.org/officeDocument/2006/relationships/header" Target="header854.xml" /><Relationship Id="rId2869" Type="http://schemas.openxmlformats.org/officeDocument/2006/relationships/footer" Target="footer853.xml" /><Relationship Id="rId287" Type="http://schemas.openxmlformats.org/officeDocument/2006/relationships/hyperlink" Target="https://www.aninews.in/topic/tamilaga-vetri-kazhagam" TargetMode="External" /><Relationship Id="rId2870" Type="http://schemas.openxmlformats.org/officeDocument/2006/relationships/footer" Target="footer854.xml" /><Relationship Id="rId2871" Type="http://schemas.openxmlformats.org/officeDocument/2006/relationships/header" Target="header855.xml" /><Relationship Id="rId2872" Type="http://schemas.openxmlformats.org/officeDocument/2006/relationships/footer" Target="footer855.xml" /><Relationship Id="rId2873" Type="http://schemas.openxmlformats.org/officeDocument/2006/relationships/hyperlink" Target="https://advance.lexis.com/api/document?collection=news&amp;id=urn:contentItem:6FC2-WKP3-RTXP-S3SY-00000-00&amp;context=1519360" TargetMode="External" /><Relationship Id="rId2874" Type="http://schemas.openxmlformats.org/officeDocument/2006/relationships/hyperlink" Target="https://www.indiatoday.in/india/tamil-nadu/story/tasmac-liquor-scam-protest-tamil-nadu-cops-detain-bjp-leaders-annamalai-tamilisai-vinoj-p-selvam-2694528-2025-03-17" TargetMode="External" /><Relationship Id="rId2875" Type="http://schemas.openxmlformats.org/officeDocument/2006/relationships/hyperlink" Target="https://akm-img-a-in.tosshub.com/indiatoday/images/story/202503/annamalai-vijay-065156640-16x9.png?VersionId=rwaAoVWpIDQwjy3gQpFh7tbwYVdfdaB7?size=749:421" TargetMode="External" /><Relationship Id="rId2876" Type="http://schemas.openxmlformats.org/officeDocument/2006/relationships/header" Target="header856.xml" /><Relationship Id="rId2877" Type="http://schemas.openxmlformats.org/officeDocument/2006/relationships/header" Target="header857.xml" /><Relationship Id="rId2878" Type="http://schemas.openxmlformats.org/officeDocument/2006/relationships/footer" Target="footer856.xml" /><Relationship Id="rId2879" Type="http://schemas.openxmlformats.org/officeDocument/2006/relationships/footer" Target="footer857.xml" /><Relationship Id="rId288" Type="http://schemas.openxmlformats.org/officeDocument/2006/relationships/hyperlink" Target="https://www.aninews.in/topic/tamilaga-vetri-kazhagam" TargetMode="External" /><Relationship Id="rId2880" Type="http://schemas.openxmlformats.org/officeDocument/2006/relationships/header" Target="header858.xml" /><Relationship Id="rId2881" Type="http://schemas.openxmlformats.org/officeDocument/2006/relationships/footer" Target="footer858.xml" /><Relationship Id="rId2882" Type="http://schemas.openxmlformats.org/officeDocument/2006/relationships/hyperlink" Target="https://advance.lexis.com/api/document?collection=news&amp;id=urn:contentItem:6FDS-11M3-S7JJ-F2BR-00000-00&amp;context=1519360" TargetMode="External" /><Relationship Id="rId2883" Type="http://schemas.openxmlformats.org/officeDocument/2006/relationships/header" Target="header859.xml" /><Relationship Id="rId2884" Type="http://schemas.openxmlformats.org/officeDocument/2006/relationships/header" Target="header860.xml" /><Relationship Id="rId2885" Type="http://schemas.openxmlformats.org/officeDocument/2006/relationships/footer" Target="footer859.xml" /><Relationship Id="rId2886" Type="http://schemas.openxmlformats.org/officeDocument/2006/relationships/footer" Target="footer860.xml" /><Relationship Id="rId2887" Type="http://schemas.openxmlformats.org/officeDocument/2006/relationships/header" Target="header861.xml" /><Relationship Id="rId2888" Type="http://schemas.openxmlformats.org/officeDocument/2006/relationships/footer" Target="footer861.xml" /><Relationship Id="rId2889" Type="http://schemas.openxmlformats.org/officeDocument/2006/relationships/hyperlink" Target="https://advance.lexis.com/api/document?collection=news&amp;id=urn:contentItem:6F6T-MK23-RTSG-N0TG-00000-00&amp;context=1519360" TargetMode="External" /><Relationship Id="rId289" Type="http://schemas.openxmlformats.org/officeDocument/2006/relationships/hyperlink" Target="https://www.aninews.in/topic/tamil-nadu" TargetMode="External" /><Relationship Id="rId2890" Type="http://schemas.openxmlformats.org/officeDocument/2006/relationships/hyperlink" Target="https://akm-img-a-in.tosshub.com/indiatoday/images/story/202502/vijay-and-prashant-kishor-were-seen-sharing-the-stage-at-tvks-first-year-anniversary-celebrations-264225899-16x9_0.jpeg?VersionId=ACKzxk5NbEIZM8.2elefbaXOuheq1bNB?size=749:421" TargetMode="External" /><Relationship Id="rId2891" Type="http://schemas.openxmlformats.org/officeDocument/2006/relationships/header" Target="header862.xml" /><Relationship Id="rId2892" Type="http://schemas.openxmlformats.org/officeDocument/2006/relationships/header" Target="header863.xml" /><Relationship Id="rId2893" Type="http://schemas.openxmlformats.org/officeDocument/2006/relationships/footer" Target="footer862.xml" /><Relationship Id="rId2894" Type="http://schemas.openxmlformats.org/officeDocument/2006/relationships/footer" Target="footer863.xml" /><Relationship Id="rId2895" Type="http://schemas.openxmlformats.org/officeDocument/2006/relationships/header" Target="header864.xml" /><Relationship Id="rId2896" Type="http://schemas.openxmlformats.org/officeDocument/2006/relationships/footer" Target="footer864.xml" /><Relationship Id="rId2897" Type="http://schemas.openxmlformats.org/officeDocument/2006/relationships/hyperlink" Target="https://advance.lexis.com/api/document?collection=news&amp;id=urn:contentItem:6D8W-85B1-JB3N-T2H7-00000-00&amp;context=1519360" TargetMode="External" /><Relationship Id="rId2898" Type="http://schemas.openxmlformats.org/officeDocument/2006/relationships/header" Target="header865.xml" /><Relationship Id="rId2899" Type="http://schemas.openxmlformats.org/officeDocument/2006/relationships/header" Target="header866.xml" /><Relationship Id="rId29" Type="http://schemas.openxmlformats.org/officeDocument/2006/relationships/hyperlink" Target="https://www.aninews.in/topic/tamilaga-vettri-kazhagam" TargetMode="External" /><Relationship Id="rId290" Type="http://schemas.openxmlformats.org/officeDocument/2006/relationships/hyperlink" Target="https://www.aninews.in/topic/vijay" TargetMode="External" /><Relationship Id="rId2900" Type="http://schemas.openxmlformats.org/officeDocument/2006/relationships/footer" Target="footer865.xml" /><Relationship Id="rId2901" Type="http://schemas.openxmlformats.org/officeDocument/2006/relationships/footer" Target="footer866.xml" /><Relationship Id="rId2902" Type="http://schemas.openxmlformats.org/officeDocument/2006/relationships/header" Target="header867.xml" /><Relationship Id="rId2903" Type="http://schemas.openxmlformats.org/officeDocument/2006/relationships/footer" Target="footer867.xml" /><Relationship Id="rId2904" Type="http://schemas.openxmlformats.org/officeDocument/2006/relationships/hyperlink" Target="https://advance.lexis.com/api/document?collection=news&amp;id=urn:contentItem:6D98-5461-DY46-2339-00000-00&amp;context=1519360" TargetMode="External" /><Relationship Id="rId2905" Type="http://schemas.openxmlformats.org/officeDocument/2006/relationships/header" Target="header868.xml" /><Relationship Id="rId2906" Type="http://schemas.openxmlformats.org/officeDocument/2006/relationships/header" Target="header869.xml" /><Relationship Id="rId2907" Type="http://schemas.openxmlformats.org/officeDocument/2006/relationships/footer" Target="footer868.xml" /><Relationship Id="rId2908" Type="http://schemas.openxmlformats.org/officeDocument/2006/relationships/footer" Target="footer869.xml" /><Relationship Id="rId2909" Type="http://schemas.openxmlformats.org/officeDocument/2006/relationships/header" Target="header870.xml" /><Relationship Id="rId291" Type="http://schemas.openxmlformats.org/officeDocument/2006/relationships/hyperlink" Target="https://www.aninews.in/topic/tvk" TargetMode="External" /><Relationship Id="rId2910" Type="http://schemas.openxmlformats.org/officeDocument/2006/relationships/footer" Target="footer870.xml" /><Relationship Id="rId2911" Type="http://schemas.openxmlformats.org/officeDocument/2006/relationships/hyperlink" Target="https://advance.lexis.com/api/document?collection=news&amp;id=urn:contentItem:6F6V-Y903-RRYF-M2JV-00000-00&amp;context=1519360" TargetMode="External" /><Relationship Id="rId2912" Type="http://schemas.openxmlformats.org/officeDocument/2006/relationships/hyperlink" Target="https://www.indiatoday.in/india/tamil-nadu/story/tvk-vijay-on-hindi-row-dmk-bjp-pretend-to-fight-and-expect-us-to-believe-it-2685807-2025-02-26" TargetMode="External" /><Relationship Id="rId2913" Type="http://schemas.openxmlformats.org/officeDocument/2006/relationships/hyperlink" Target="https://www.indiatoday.in/india/tamil-nadu/story/vijay-prashant-kishor-step-out-together-set-stage-for-partys-2026-battle-2685728-2025-02-26" TargetMode="External" /><Relationship Id="rId2914" Type="http://schemas.openxmlformats.org/officeDocument/2006/relationships/hyperlink" Target="https://akm-img-a-in.tosshub.com/indiatoday/images/story/202502/annamalai-vijay-065156640-16x9_0.png?VersionId=9PvLqvcf0pH47w_53NZeOF5DjPn5iyPJ?size=749:421" TargetMode="External" /><Relationship Id="rId2915" Type="http://schemas.openxmlformats.org/officeDocument/2006/relationships/header" Target="header871.xml" /><Relationship Id="rId2916" Type="http://schemas.openxmlformats.org/officeDocument/2006/relationships/header" Target="header872.xml" /><Relationship Id="rId2917" Type="http://schemas.openxmlformats.org/officeDocument/2006/relationships/footer" Target="footer871.xml" /><Relationship Id="rId2918" Type="http://schemas.openxmlformats.org/officeDocument/2006/relationships/footer" Target="footer872.xml" /><Relationship Id="rId2919" Type="http://schemas.openxmlformats.org/officeDocument/2006/relationships/header" Target="header873.xml" /><Relationship Id="rId292" Type="http://schemas.openxmlformats.org/officeDocument/2006/relationships/hyperlink" Target="https://www.aninews.in/topic/vijay" TargetMode="External" /><Relationship Id="rId2920" Type="http://schemas.openxmlformats.org/officeDocument/2006/relationships/footer" Target="footer873.xml" /><Relationship Id="rId2921" Type="http://schemas.openxmlformats.org/officeDocument/2006/relationships/hyperlink" Target="https://advance.lexis.com/api/document?collection=news&amp;id=urn:contentItem:6CX5-0CJ1-JB5M-W261-00000-00&amp;context=1519360" TargetMode="External" /><Relationship Id="rId2922" Type="http://schemas.openxmlformats.org/officeDocument/2006/relationships/header" Target="header874.xml" /><Relationship Id="rId2923" Type="http://schemas.openxmlformats.org/officeDocument/2006/relationships/header" Target="header875.xml" /><Relationship Id="rId2924" Type="http://schemas.openxmlformats.org/officeDocument/2006/relationships/footer" Target="footer874.xml" /><Relationship Id="rId2925" Type="http://schemas.openxmlformats.org/officeDocument/2006/relationships/footer" Target="footer875.xml" /><Relationship Id="rId2926" Type="http://schemas.openxmlformats.org/officeDocument/2006/relationships/header" Target="header876.xml" /><Relationship Id="rId2927" Type="http://schemas.openxmlformats.org/officeDocument/2006/relationships/footer" Target="footer876.xml" /><Relationship Id="rId2928" Type="http://schemas.openxmlformats.org/officeDocument/2006/relationships/hyperlink" Target="https://advance.lexis.com/api/document?collection=news&amp;id=urn:contentItem:6FDT-5223-RS00-61MJ-00000-00&amp;context=1519360" TargetMode="External" /><Relationship Id="rId2929" Type="http://schemas.openxmlformats.org/officeDocument/2006/relationships/hyperlink" Target="https://menafn.com/updates/pr/2025-03/26/I_034f9image_story.jpg" TargetMode="External" /><Relationship Id="rId293" Type="http://schemas.openxmlformats.org/officeDocument/2006/relationships/hyperlink" Target="https://www.aninews.in/topic/tamil-nadu" TargetMode="External" /><Relationship Id="rId2930" Type="http://schemas.openxmlformats.org/officeDocument/2006/relationships/hyperlink" Target="https://menafn.com/1109358367/Discussed-TN-Issues-Including-Law-And-Order-With-Amit-Shah-No-Alliance-Talks-Edappadi" TargetMode="External" /><Relationship Id="rId2931" Type="http://schemas.openxmlformats.org/officeDocument/2006/relationships/header" Target="header877.xml" /><Relationship Id="rId2932" Type="http://schemas.openxmlformats.org/officeDocument/2006/relationships/header" Target="header878.xml" /><Relationship Id="rId2933" Type="http://schemas.openxmlformats.org/officeDocument/2006/relationships/footer" Target="footer877.xml" /><Relationship Id="rId2934" Type="http://schemas.openxmlformats.org/officeDocument/2006/relationships/footer" Target="footer878.xml" /><Relationship Id="rId2935" Type="http://schemas.openxmlformats.org/officeDocument/2006/relationships/header" Target="header879.xml" /><Relationship Id="rId2936" Type="http://schemas.openxmlformats.org/officeDocument/2006/relationships/footer" Target="footer879.xml" /><Relationship Id="rId2937" Type="http://schemas.openxmlformats.org/officeDocument/2006/relationships/hyperlink" Target="https://advance.lexis.com/api/document?collection=news&amp;id=urn:contentItem:6F8H-XF03-S866-81RN-00000-00&amp;context=1519360" TargetMode="External" /><Relationship Id="rId2938" Type="http://schemas.openxmlformats.org/officeDocument/2006/relationships/header" Target="header880.xml" /><Relationship Id="rId2939" Type="http://schemas.openxmlformats.org/officeDocument/2006/relationships/header" Target="header881.xml" /><Relationship Id="rId294" Type="http://schemas.openxmlformats.org/officeDocument/2006/relationships/hyperlink" Target="https://d3lzcn6mbbadaf.cloudfront.net/media/details/ANI-20241118090240.jpg" TargetMode="External" /><Relationship Id="rId2940" Type="http://schemas.openxmlformats.org/officeDocument/2006/relationships/footer" Target="footer880.xml" /><Relationship Id="rId2941" Type="http://schemas.openxmlformats.org/officeDocument/2006/relationships/footer" Target="footer881.xml" /><Relationship Id="rId2942" Type="http://schemas.openxmlformats.org/officeDocument/2006/relationships/header" Target="header882.xml" /><Relationship Id="rId2943" Type="http://schemas.openxmlformats.org/officeDocument/2006/relationships/footer" Target="footer882.xml" /><Relationship Id="rId2944" Type="http://schemas.openxmlformats.org/officeDocument/2006/relationships/hyperlink" Target="https://advance.lexis.com/api/document?collection=news&amp;id=urn:contentItem:6CV5-F181-DXX5-W008-00000-00&amp;context=1519360" TargetMode="External" /><Relationship Id="rId2945" Type="http://schemas.openxmlformats.org/officeDocument/2006/relationships/hyperlink" Target="https://www.indiatoday.in/india/tamil-nadu/story/tamil-nadu-bsp-complaint-actor-vijay-party-flag-elephant-symbol-2589008-2024-08-27" TargetMode="External" /><Relationship Id="rId2946" Type="http://schemas.openxmlformats.org/officeDocument/2006/relationships/hyperlink" Target="https://akm-img-a-in.tosshub.com/indiatoday/images/story/202408/actor-vijay-with-partys-flag-283039453-16x9_0.jpg?VersionId=gPCpL.rZsM1FIQkTOE_wdBFAJCdjqXrq?size=749:421" TargetMode="External" /><Relationship Id="rId2947" Type="http://schemas.openxmlformats.org/officeDocument/2006/relationships/header" Target="header883.xml" /><Relationship Id="rId2948" Type="http://schemas.openxmlformats.org/officeDocument/2006/relationships/header" Target="header884.xml" /><Relationship Id="rId2949" Type="http://schemas.openxmlformats.org/officeDocument/2006/relationships/footer" Target="footer883.xml" /><Relationship Id="rId295" Type="http://schemas.openxmlformats.org/officeDocument/2006/relationships/hyperlink" Target="https://d3lzcn6mbbadaf.cloudfront.net/media/details/ANI-20241118090240.jpg" TargetMode="External" /><Relationship Id="rId2950" Type="http://schemas.openxmlformats.org/officeDocument/2006/relationships/footer" Target="footer884.xml" /><Relationship Id="rId2951" Type="http://schemas.openxmlformats.org/officeDocument/2006/relationships/header" Target="header885.xml" /><Relationship Id="rId2952" Type="http://schemas.openxmlformats.org/officeDocument/2006/relationships/footer" Target="footer885.xml" /><Relationship Id="rId2953" Type="http://schemas.openxmlformats.org/officeDocument/2006/relationships/hyperlink" Target="https://advance.lexis.com/api/document?collection=news&amp;id=urn:contentItem:6F5Y-S4T3-RRW8-S1HG-00000-00&amp;context=1519360" TargetMode="External" /><Relationship Id="rId2954" Type="http://schemas.openxmlformats.org/officeDocument/2006/relationships/header" Target="header886.xml" /><Relationship Id="rId2955" Type="http://schemas.openxmlformats.org/officeDocument/2006/relationships/header" Target="header887.xml" /><Relationship Id="rId2956" Type="http://schemas.openxmlformats.org/officeDocument/2006/relationships/footer" Target="footer886.xml" /><Relationship Id="rId2957" Type="http://schemas.openxmlformats.org/officeDocument/2006/relationships/footer" Target="footer887.xml" /><Relationship Id="rId2958" Type="http://schemas.openxmlformats.org/officeDocument/2006/relationships/header" Target="header888.xml" /><Relationship Id="rId2959" Type="http://schemas.openxmlformats.org/officeDocument/2006/relationships/footer" Target="footer888.xml" /><Relationship Id="rId296" Type="http://schemas.openxmlformats.org/officeDocument/2006/relationships/hyperlink" Target="https://d3lzcn6mbbadaf.cloudfront.net/media/details/ANI-20241118090240.jpg" TargetMode="External" /><Relationship Id="rId2960" Type="http://schemas.openxmlformats.org/officeDocument/2006/relationships/hyperlink" Target="https://advance.lexis.com/api/document?collection=news&amp;id=urn:contentItem:6DT2-S1G3-S58Y-S4DR-00000-00&amp;context=1519360" TargetMode="External" /><Relationship Id="rId2961" Type="http://schemas.openxmlformats.org/officeDocument/2006/relationships/header" Target="header889.xml" /><Relationship Id="rId2962" Type="http://schemas.openxmlformats.org/officeDocument/2006/relationships/header" Target="header890.xml" /><Relationship Id="rId2963" Type="http://schemas.openxmlformats.org/officeDocument/2006/relationships/footer" Target="footer889.xml" /><Relationship Id="rId2964" Type="http://schemas.openxmlformats.org/officeDocument/2006/relationships/footer" Target="footer890.xml" /><Relationship Id="rId2965" Type="http://schemas.openxmlformats.org/officeDocument/2006/relationships/header" Target="header891.xml" /><Relationship Id="rId2966" Type="http://schemas.openxmlformats.org/officeDocument/2006/relationships/footer" Target="footer891.xml" /><Relationship Id="rId2967" Type="http://schemas.openxmlformats.org/officeDocument/2006/relationships/hyperlink" Target="https://advance.lexis.com/api/document?collection=news&amp;id=urn:contentItem:6FMS-NDC3-RSV3-H1Y2-00000-00&amp;context=1519360" TargetMode="External" /><Relationship Id="rId2968" Type="http://schemas.openxmlformats.org/officeDocument/2006/relationships/hyperlink" Target="https://www.instagram.com/p/DITkdnzPJ4l/?utm_source=ig_embed&amp;utm_campaign=loading" TargetMode="External" /><Relationship Id="rId2969" Type="http://schemas.openxmlformats.org/officeDocument/2006/relationships/hyperlink" Target="https://www.instagram.com/reel/DIwEv1AP5Wj/?utm_source=ig_embed&amp;utm_campaign=loading" TargetMode="External" /><Relationship Id="rId297" Type="http://schemas.openxmlformats.org/officeDocument/2006/relationships/hyperlink" Target="https://d3lzcn6mbbadaf.cloudfront.net/media/details/ANI-20241118090240.jpg" TargetMode="External" /><Relationship Id="rId2970" Type="http://schemas.openxmlformats.org/officeDocument/2006/relationships/header" Target="header892.xml" /><Relationship Id="rId2971" Type="http://schemas.openxmlformats.org/officeDocument/2006/relationships/header" Target="header893.xml" /><Relationship Id="rId2972" Type="http://schemas.openxmlformats.org/officeDocument/2006/relationships/footer" Target="footer892.xml" /><Relationship Id="rId2973" Type="http://schemas.openxmlformats.org/officeDocument/2006/relationships/footer" Target="footer893.xml" /><Relationship Id="rId2974" Type="http://schemas.openxmlformats.org/officeDocument/2006/relationships/header" Target="header894.xml" /><Relationship Id="rId2975" Type="http://schemas.openxmlformats.org/officeDocument/2006/relationships/footer" Target="footer894.xml" /><Relationship Id="rId2976" Type="http://schemas.openxmlformats.org/officeDocument/2006/relationships/hyperlink" Target="https://advance.lexis.com/api/document?collection=news&amp;id=urn:contentItem:6FJP-44W3-RS48-F0K6-00000-00&amp;context=1519360" TargetMode="External" /><Relationship Id="rId2977" Type="http://schemas.openxmlformats.org/officeDocument/2006/relationships/hyperlink" Target="https://advance.lexis.com/api/document?collection=news&amp;id=urn:contentItem:6FJP-44W3-RS48-F0K6-00000-00&amp;context=1519360" TargetMode="External" /><Relationship Id="rId2978" Type="http://schemas.openxmlformats.org/officeDocument/2006/relationships/hyperlink" Target="https://advance.lexis.com/api/document?collection=news&amp;id=urn:contentItem:6FJP-44W3-RS48-F0K6-00000-00&amp;context=1519360" TargetMode="External" /><Relationship Id="rId2979" Type="http://schemas.openxmlformats.org/officeDocument/2006/relationships/hyperlink" Target="https://advance.lexis.com/api/document?collection=news&amp;id=urn:contentItem:6FJP-44W3-RS48-F0K6-00000-00&amp;context=1519360" TargetMode="External" /><Relationship Id="rId298" Type="http://schemas.openxmlformats.org/officeDocument/2006/relationships/hyperlink" Target="https://d3lzcn6mbbadaf.cloudfront.net/media/details/ANI-20241118090240.jpg" TargetMode="External" /><Relationship Id="rId2980" Type="http://schemas.openxmlformats.org/officeDocument/2006/relationships/hyperlink" Target="https://advance.lexis.com/api/document?collection=news&amp;id=urn:contentItem:6FJP-44W3-RS48-F0K6-00000-00&amp;context=1519360" TargetMode="External" /><Relationship Id="rId2981" Type="http://schemas.openxmlformats.org/officeDocument/2006/relationships/hyperlink" Target="https://advance.lexis.com/api/document?collection=news&amp;id=urn:contentItem:6FJP-44W3-RS48-F0K6-00000-00&amp;context=1519360" TargetMode="External" /><Relationship Id="rId2982" Type="http://schemas.openxmlformats.org/officeDocument/2006/relationships/hyperlink" Target="http://ct.moreover.com/?a=56484865479&amp;p=2a4&amp;v=1&amp;x=wx4Yw--JfHcV84PpzNAuZQ" TargetMode="External" /><Relationship Id="rId2983" Type="http://schemas.openxmlformats.org/officeDocument/2006/relationships/header" Target="header895.xml" /><Relationship Id="rId2984" Type="http://schemas.openxmlformats.org/officeDocument/2006/relationships/header" Target="header896.xml" /><Relationship Id="rId2985" Type="http://schemas.openxmlformats.org/officeDocument/2006/relationships/footer" Target="footer895.xml" /><Relationship Id="rId2986" Type="http://schemas.openxmlformats.org/officeDocument/2006/relationships/footer" Target="footer896.xml" /><Relationship Id="rId2987" Type="http://schemas.openxmlformats.org/officeDocument/2006/relationships/header" Target="header897.xml" /><Relationship Id="rId2988" Type="http://schemas.openxmlformats.org/officeDocument/2006/relationships/footer" Target="footer897.xml" /><Relationship Id="rId2989" Type="http://schemas.openxmlformats.org/officeDocument/2006/relationships/hyperlink" Target="https://advance.lexis.com/api/document?collection=news&amp;id=urn:contentItem:6FF7-X8C3-S1ND-H4HG-00000-00&amp;context=1519360" TargetMode="External" /><Relationship Id="rId299" Type="http://schemas.openxmlformats.org/officeDocument/2006/relationships/hyperlink" Target="https://d3lzcn6mbbadaf.cloudfront.net/media/details/ANI-20241118090240.jpg" TargetMode="External" /><Relationship Id="rId2990" Type="http://schemas.openxmlformats.org/officeDocument/2006/relationships/hyperlink" Target="https://www.indiatoday.in/india/tamil-nadu/story/actor-thalapathy-vijay-tvk-first-general-body-meeting-opposes-centres-waqf-amendment-bill-delimitation-three-language-policy-demands-caste-survey-2700521-2025-03-28" TargetMode="External" /><Relationship Id="rId2991" Type="http://schemas.openxmlformats.org/officeDocument/2006/relationships/hyperlink" Target="https://akm-img-a-in.tosshub.com/indiatoday/images/story/202503/national-joseph-vijay-284136727-16x9_0.jpg?VersionId=44d9UcnzHV8ZqA9RKPqE_IRSD6zYlAhA?size=749:421" TargetMode="External" /><Relationship Id="rId2992" Type="http://schemas.openxmlformats.org/officeDocument/2006/relationships/header" Target="header898.xml" /><Relationship Id="rId2993" Type="http://schemas.openxmlformats.org/officeDocument/2006/relationships/header" Target="header899.xml" /><Relationship Id="rId2994" Type="http://schemas.openxmlformats.org/officeDocument/2006/relationships/footer" Target="footer898.xml" /><Relationship Id="rId2995" Type="http://schemas.openxmlformats.org/officeDocument/2006/relationships/footer" Target="footer899.xml" /><Relationship Id="rId2996" Type="http://schemas.openxmlformats.org/officeDocument/2006/relationships/header" Target="header900.xml" /><Relationship Id="rId2997" Type="http://schemas.openxmlformats.org/officeDocument/2006/relationships/footer" Target="footer900.xml" /><Relationship Id="rId2998" Type="http://schemas.openxmlformats.org/officeDocument/2006/relationships/hyperlink" Target="https://advance.lexis.com/api/document?collection=news&amp;id=urn:contentItem:6F3K-CHC3-RRVS-945J-00000-00&amp;context=1519360" TargetMode="External" /><Relationship Id="rId2999" Type="http://schemas.openxmlformats.org/officeDocument/2006/relationships/hyperlink" Target="mailto:Julie.Mariappan@timesofindia.com" TargetMode="External" /><Relationship Id="rId3" Type="http://schemas.openxmlformats.org/officeDocument/2006/relationships/fontTable" Target="fontTable.xml" /><Relationship Id="rId30" Type="http://schemas.openxmlformats.org/officeDocument/2006/relationships/hyperlink" Target="https://www.aninews.in/topic/tamilaga-vettri-kazhagam" TargetMode="External" /><Relationship Id="rId300" Type="http://schemas.openxmlformats.org/officeDocument/2006/relationships/hyperlink" Target="https://d3lzcn6mbbadaf.cloudfront.net/media/details/ANI-20241118090240.jpg" TargetMode="External" /><Relationship Id="rId3000" Type="http://schemas.openxmlformats.org/officeDocument/2006/relationships/header" Target="header901.xml" /><Relationship Id="rId3001" Type="http://schemas.openxmlformats.org/officeDocument/2006/relationships/header" Target="header902.xml" /><Relationship Id="rId3002" Type="http://schemas.openxmlformats.org/officeDocument/2006/relationships/footer" Target="footer901.xml" /><Relationship Id="rId3003" Type="http://schemas.openxmlformats.org/officeDocument/2006/relationships/footer" Target="footer902.xml" /><Relationship Id="rId3004" Type="http://schemas.openxmlformats.org/officeDocument/2006/relationships/header" Target="header903.xml" /><Relationship Id="rId3005" Type="http://schemas.openxmlformats.org/officeDocument/2006/relationships/footer" Target="footer903.xml" /><Relationship Id="rId3006" Type="http://schemas.openxmlformats.org/officeDocument/2006/relationships/hyperlink" Target="https://advance.lexis.com/api/document?collection=news&amp;id=urn:contentItem:6F8B-2D53-RS3G-W0M2-00000-00&amp;context=1519360" TargetMode="External" /><Relationship Id="rId3007" Type="http://schemas.openxmlformats.org/officeDocument/2006/relationships/hyperlink" Target="https://menafn.com/1109108153/Vijay-Slams-DMK-Govt-Pledges-Support-To-Farmers-Protesting-Airport-Project" TargetMode="External" /><Relationship Id="rId3008" Type="http://schemas.openxmlformats.org/officeDocument/2006/relationships/header" Target="header904.xml" /><Relationship Id="rId3009" Type="http://schemas.openxmlformats.org/officeDocument/2006/relationships/header" Target="header905.xml" /><Relationship Id="rId301" Type="http://schemas.openxmlformats.org/officeDocument/2006/relationships/header" Target="header37.xml" /><Relationship Id="rId3010" Type="http://schemas.openxmlformats.org/officeDocument/2006/relationships/footer" Target="footer904.xml" /><Relationship Id="rId3011" Type="http://schemas.openxmlformats.org/officeDocument/2006/relationships/footer" Target="footer905.xml" /><Relationship Id="rId3012" Type="http://schemas.openxmlformats.org/officeDocument/2006/relationships/header" Target="header906.xml" /><Relationship Id="rId3013" Type="http://schemas.openxmlformats.org/officeDocument/2006/relationships/footer" Target="footer906.xml" /><Relationship Id="rId3014" Type="http://schemas.openxmlformats.org/officeDocument/2006/relationships/hyperlink" Target="https://advance.lexis.com/api/document?collection=news&amp;id=urn:contentItem:6FDS-V2N3-RSHD-D3DX-00000-00&amp;context=1519360" TargetMode="External" /><Relationship Id="rId3015" Type="http://schemas.openxmlformats.org/officeDocument/2006/relationships/header" Target="header907.xml" /><Relationship Id="rId3016" Type="http://schemas.openxmlformats.org/officeDocument/2006/relationships/header" Target="header908.xml" /><Relationship Id="rId3017" Type="http://schemas.openxmlformats.org/officeDocument/2006/relationships/footer" Target="footer907.xml" /><Relationship Id="rId3018" Type="http://schemas.openxmlformats.org/officeDocument/2006/relationships/footer" Target="footer908.xml" /><Relationship Id="rId3019" Type="http://schemas.openxmlformats.org/officeDocument/2006/relationships/header" Target="header909.xml" /><Relationship Id="rId302" Type="http://schemas.openxmlformats.org/officeDocument/2006/relationships/header" Target="header38.xml" /><Relationship Id="rId3020" Type="http://schemas.openxmlformats.org/officeDocument/2006/relationships/footer" Target="footer909.xml" /><Relationship Id="rId3021" Type="http://schemas.openxmlformats.org/officeDocument/2006/relationships/hyperlink" Target="https://advance.lexis.com/api/document?collection=news&amp;id=urn:contentItem:6FDM-GTM3-S242-64XN-00000-00&amp;context=1519360" TargetMode="External" /><Relationship Id="rId3022" Type="http://schemas.openxmlformats.org/officeDocument/2006/relationships/header" Target="header910.xml" /><Relationship Id="rId3023" Type="http://schemas.openxmlformats.org/officeDocument/2006/relationships/header" Target="header911.xml" /><Relationship Id="rId3024" Type="http://schemas.openxmlformats.org/officeDocument/2006/relationships/footer" Target="footer910.xml" /><Relationship Id="rId3025" Type="http://schemas.openxmlformats.org/officeDocument/2006/relationships/footer" Target="footer911.xml" /><Relationship Id="rId3026" Type="http://schemas.openxmlformats.org/officeDocument/2006/relationships/header" Target="header912.xml" /><Relationship Id="rId3027" Type="http://schemas.openxmlformats.org/officeDocument/2006/relationships/footer" Target="footer912.xml" /><Relationship Id="rId3028" Type="http://schemas.openxmlformats.org/officeDocument/2006/relationships/hyperlink" Target="https://advance.lexis.com/api/document?collection=news&amp;id=urn:contentItem:6DWD-F4J3-RRTN-507V-00000-00&amp;context=1519360" TargetMode="External" /><Relationship Id="rId3029" Type="http://schemas.openxmlformats.org/officeDocument/2006/relationships/header" Target="header913.xml" /><Relationship Id="rId303" Type="http://schemas.openxmlformats.org/officeDocument/2006/relationships/footer" Target="footer37.xml" /><Relationship Id="rId3030" Type="http://schemas.openxmlformats.org/officeDocument/2006/relationships/header" Target="header914.xml" /><Relationship Id="rId3031" Type="http://schemas.openxmlformats.org/officeDocument/2006/relationships/footer" Target="footer913.xml" /><Relationship Id="rId3032" Type="http://schemas.openxmlformats.org/officeDocument/2006/relationships/footer" Target="footer914.xml" /><Relationship Id="rId3033" Type="http://schemas.openxmlformats.org/officeDocument/2006/relationships/header" Target="header915.xml" /><Relationship Id="rId3034" Type="http://schemas.openxmlformats.org/officeDocument/2006/relationships/footer" Target="footer915.xml" /><Relationship Id="rId3035" Type="http://schemas.openxmlformats.org/officeDocument/2006/relationships/hyperlink" Target="https://advance.lexis.com/api/document?collection=news&amp;id=urn:contentItem:6FJV-8JM3-RS58-H38Y-00000-00&amp;context=1519360" TargetMode="External" /><Relationship Id="rId3036" Type="http://schemas.openxmlformats.org/officeDocument/2006/relationships/header" Target="header916.xml" /><Relationship Id="rId3037" Type="http://schemas.openxmlformats.org/officeDocument/2006/relationships/header" Target="header917.xml" /><Relationship Id="rId3038" Type="http://schemas.openxmlformats.org/officeDocument/2006/relationships/footer" Target="footer916.xml" /><Relationship Id="rId3039" Type="http://schemas.openxmlformats.org/officeDocument/2006/relationships/footer" Target="footer917.xml" /><Relationship Id="rId304" Type="http://schemas.openxmlformats.org/officeDocument/2006/relationships/footer" Target="footer38.xml" /><Relationship Id="rId3040" Type="http://schemas.openxmlformats.org/officeDocument/2006/relationships/header" Target="header918.xml" /><Relationship Id="rId3041" Type="http://schemas.openxmlformats.org/officeDocument/2006/relationships/footer" Target="footer918.xml" /><Relationship Id="rId3042" Type="http://schemas.openxmlformats.org/officeDocument/2006/relationships/hyperlink" Target="https://advance.lexis.com/api/document?collection=news&amp;id=urn:contentItem:6DBX-6J11-JB3N-T02H-00000-00&amp;context=1519360" TargetMode="External" /><Relationship Id="rId3043" Type="http://schemas.openxmlformats.org/officeDocument/2006/relationships/hyperlink" Target="mailto:Omjasvin.MD@timesofindia.com" TargetMode="External" /><Relationship Id="rId3044" Type="http://schemas.openxmlformats.org/officeDocument/2006/relationships/header" Target="header919.xml" /><Relationship Id="rId3045" Type="http://schemas.openxmlformats.org/officeDocument/2006/relationships/header" Target="header920.xml" /><Relationship Id="rId3046" Type="http://schemas.openxmlformats.org/officeDocument/2006/relationships/footer" Target="footer919.xml" /><Relationship Id="rId3047" Type="http://schemas.openxmlformats.org/officeDocument/2006/relationships/footer" Target="footer920.xml" /><Relationship Id="rId3048" Type="http://schemas.openxmlformats.org/officeDocument/2006/relationships/header" Target="header921.xml" /><Relationship Id="rId3049" Type="http://schemas.openxmlformats.org/officeDocument/2006/relationships/footer" Target="footer921.xml" /><Relationship Id="rId305" Type="http://schemas.openxmlformats.org/officeDocument/2006/relationships/header" Target="header39.xml" /><Relationship Id="rId3050" Type="http://schemas.openxmlformats.org/officeDocument/2006/relationships/hyperlink" Target="https://advance.lexis.com/api/document?collection=news&amp;id=urn:contentItem:6FK0-S2J3-RT9V-734J-00000-00&amp;context=1519360" TargetMode="External" /><Relationship Id="rId3051" Type="http://schemas.openxmlformats.org/officeDocument/2006/relationships/hyperlink" Target="https://www.indiatoday.in/india/story/waqf-reforms-after-letters-from-hundreds-muslim-windows-says-pm-modi-protests-law-west-bengal-hisar-2708877-2025-04-14?utm_source=global-search&amp;utm_medium=global-search&amp;utm_campaign=global-search" TargetMode="External" /><Relationship Id="rId3052" Type="http://schemas.openxmlformats.org/officeDocument/2006/relationships/hyperlink" Target="https://www.indiatoday.in/india/law-news/story/vijay-moves-supreme-court-against-waqf-act-2025-2708456-2025-04-13?utm_source=global-search&amp;utm_medium=global-search&amp;utm_campaign=global-search" TargetMode="External" /><Relationship Id="rId3053" Type="http://schemas.openxmlformats.org/officeDocument/2006/relationships/hyperlink" Target="https://www.indiatoday.in/india/law-news/story/vijay-moves-supreme-court-against-waqf-act-2025-2708456-2025-04-13?utm_source=global-search&amp;utm_medium=global-search&amp;utm_campaign=global-search" TargetMode="External" /><Relationship Id="rId3054" Type="http://schemas.openxmlformats.org/officeDocument/2006/relationships/hyperlink" Target="https://www.indiatoday.in/india/law-news/story/vijay-moves-supreme-court-against-waqf-act-2025-2708456-2025-04-13?utm_source=global-search&amp;utm_medium=global-search&amp;utm_campaign=global-search" TargetMode="External" /><Relationship Id="rId3055" Type="http://schemas.openxmlformats.org/officeDocument/2006/relationships/hyperlink" Target="https://www.indiatoday.in/india/law-news/story/vijay-moves-supreme-court-against-waqf-act-2025-2708456-2025-04-13?utm_source=global-search&amp;utm_medium=global-search&amp;utm_campaign=global-search" TargetMode="External" /><Relationship Id="rId3056" Type="http://schemas.openxmlformats.org/officeDocument/2006/relationships/hyperlink" Target="https://www.indiatoday.in/india/law-news/story/vijay-moves-supreme-court-against-waqf-act-2025-2708456-2025-04-13?utm_source=global-search&amp;utm_medium=global-search&amp;utm_campaign=global-search" TargetMode="External" /><Relationship Id="rId3057" Type="http://schemas.openxmlformats.org/officeDocument/2006/relationships/hyperlink" Target="https://www.indiatoday.in/india/law-news/story/vijay-moves-supreme-court-against-waqf-act-2025-2708456-2025-04-13?utm_source=global-search&amp;utm_medium=global-search&amp;utm_campaign=global-search" TargetMode="External" /><Relationship Id="rId3058" Type="http://schemas.openxmlformats.org/officeDocument/2006/relationships/hyperlink" Target="https://www.indiatoday.in/india/law-news/story/vijay-moves-supreme-court-against-waqf-act-2025-2708456-2025-04-13?utm_source=global-search&amp;utm_medium=global-search&amp;utm_campaign=global-search" TargetMode="External" /><Relationship Id="rId3059" Type="http://schemas.openxmlformats.org/officeDocument/2006/relationships/hyperlink" Target="https://www.indiatoday.in/india/story/murshidabad-violence-waqf-protest-west-bengal-case-arrest-latest-news-mamata-banerjee-2708023-2025-04-12?utm_source=global-search&amp;utm_medium=global-search&amp;utm_campaign=global-search" TargetMode="External" /><Relationship Id="rId306" Type="http://schemas.openxmlformats.org/officeDocument/2006/relationships/footer" Target="footer39.xml" /><Relationship Id="rId3060" Type="http://schemas.openxmlformats.org/officeDocument/2006/relationships/hyperlink" Target="https://www.indiatoday.in/india/story/waqf-reforms-after-letters-from-hundreds-muslim-windows-says-pm-modi-protests-law-west-bengal-hisar-2708877-2025-04-14" TargetMode="External" /><Relationship Id="rId3061" Type="http://schemas.openxmlformats.org/officeDocument/2006/relationships/hyperlink" Target="https://akm-img-a-in.tosshub.com/indiatoday/images/story/202504/y-s-jaganmohan-reddy-142809988-16x9_0.png?VersionId=hEyb8sv_w8G_llzUAAd8NDVoMwyL1VoX?size=749:421" TargetMode="External" /><Relationship Id="rId3062" Type="http://schemas.openxmlformats.org/officeDocument/2006/relationships/header" Target="header922.xml" /><Relationship Id="rId3063" Type="http://schemas.openxmlformats.org/officeDocument/2006/relationships/header" Target="header923.xml" /><Relationship Id="rId3064" Type="http://schemas.openxmlformats.org/officeDocument/2006/relationships/footer" Target="footer922.xml" /><Relationship Id="rId3065" Type="http://schemas.openxmlformats.org/officeDocument/2006/relationships/footer" Target="footer923.xml" /><Relationship Id="rId3066" Type="http://schemas.openxmlformats.org/officeDocument/2006/relationships/header" Target="header924.xml" /><Relationship Id="rId3067" Type="http://schemas.openxmlformats.org/officeDocument/2006/relationships/footer" Target="footer924.xml" /><Relationship Id="rId3068" Type="http://schemas.openxmlformats.org/officeDocument/2006/relationships/hyperlink" Target="https://advance.lexis.com/api/document?collection=news&amp;id=urn:contentItem:6F89-V2F3-RRPT-R3Y8-00000-00&amp;context=1519360" TargetMode="External" /><Relationship Id="rId3069" Type="http://schemas.openxmlformats.org/officeDocument/2006/relationships/hyperlink" Target="https://menafn.com/updates/pr/2024-12/18/I_2f3f5image_story.jpg" TargetMode="External" /><Relationship Id="rId307" Type="http://schemas.openxmlformats.org/officeDocument/2006/relationships/hyperlink" Target="https://advance.lexis.com/api/document?collection=news&amp;id=urn:contentItem:6BCB-K441-JB3N-T41N-00000-00&amp;context=1519360" TargetMode="External" /><Relationship Id="rId3070" Type="http://schemas.openxmlformats.org/officeDocument/2006/relationships/hyperlink" Target="https://menafn.com/1109009376/TVK-Chief-Vijay-Hits-Out-At-Amit-Shahs-Remarks-On-Ambedkar" TargetMode="External" /><Relationship Id="rId3071" Type="http://schemas.openxmlformats.org/officeDocument/2006/relationships/header" Target="header925.xml" /><Relationship Id="rId3072" Type="http://schemas.openxmlformats.org/officeDocument/2006/relationships/header" Target="header926.xml" /><Relationship Id="rId3073" Type="http://schemas.openxmlformats.org/officeDocument/2006/relationships/footer" Target="footer925.xml" /><Relationship Id="rId3074" Type="http://schemas.openxmlformats.org/officeDocument/2006/relationships/footer" Target="footer926.xml" /><Relationship Id="rId3075" Type="http://schemas.openxmlformats.org/officeDocument/2006/relationships/header" Target="header927.xml" /><Relationship Id="rId3076" Type="http://schemas.openxmlformats.org/officeDocument/2006/relationships/footer" Target="footer927.xml" /><Relationship Id="rId3077" Type="http://schemas.openxmlformats.org/officeDocument/2006/relationships/hyperlink" Target="https://advance.lexis.com/api/document?collection=news&amp;id=urn:contentItem:6FD6-2W43-S36N-N10Y-00000-00&amp;context=1519360" TargetMode="External" /><Relationship Id="rId3078" Type="http://schemas.openxmlformats.org/officeDocument/2006/relationships/hyperlink" Target="http://ibtimes.co.in/?utm_source=%5B%5BDELIVERY_RECIPIENT_CODE%5D%5D&amp;utm_medium=partner&amp;utm_campaign=newstex" TargetMode="External" /><Relationship Id="rId3079" Type="http://schemas.openxmlformats.org/officeDocument/2006/relationships/hyperlink" Target="https://newstex.com/?utm_source=%5B%5BDELIVERY_RECIPIENT_CODE%5D%5D&amp;utm_medium=partner&amp;utm_campaign=International+Business+Times+India&amp;utm_id=132859&amp;utm_content=IBTX-132859-54359762312625207800094" TargetMode="External" /><Relationship Id="rId308" Type="http://schemas.openxmlformats.org/officeDocument/2006/relationships/hyperlink" Target="https://advance.lexis.com/api/document?collection=news&amp;id=urn:contentItem:6BCB-K441-JB3N-T41N-00000-00&amp;context=1519360" TargetMode="External" /><Relationship Id="rId3080" Type="http://schemas.openxmlformats.org/officeDocument/2006/relationships/hyperlink" Target="https://www.ibtimes.co.in/one-year-vijays-tvk-over-2000-party-office-bearers-attend-celebrations-879850" TargetMode="External" /><Relationship Id="rId3081" Type="http://schemas.openxmlformats.org/officeDocument/2006/relationships/hyperlink" Target="https://www.ibtimes.co.in/one-year-vijays-tvk-over-2000-party-office-bearers-attend-celebrations-879850" TargetMode="External" /><Relationship Id="rId3082" Type="http://schemas.openxmlformats.org/officeDocument/2006/relationships/hyperlink" Target="https://www.ibtimes.co.in/one-year-vijays-tvk-over-2000-party-office-bearers-attend-celebrations-879850" TargetMode="External" /><Relationship Id="rId3083" Type="http://schemas.openxmlformats.org/officeDocument/2006/relationships/hyperlink" Target="https://www.ibtimes.co.in/one-year-vijays-tvk-over-2000-party-office-bearers-attend-celebrations-879850" TargetMode="External" /><Relationship Id="rId3084" Type="http://schemas.openxmlformats.org/officeDocument/2006/relationships/hyperlink" Target="https://www.ibtimes.co.in/one-year-vijays-tvk-over-2000-party-office-bearers-attend-celebrations-879850" TargetMode="External" /><Relationship Id="rId3085" Type="http://schemas.openxmlformats.org/officeDocument/2006/relationships/hyperlink" Target="https://www.ibtimes.co.in/one-year-vijays-tvk-over-2000-party-office-bearers-attend-celebrations-879850" TargetMode="External" /><Relationship Id="rId3086" Type="http://schemas.openxmlformats.org/officeDocument/2006/relationships/hyperlink" Target="https://www.ibtimes.co.in/one-year-vijays-tvk-over-2000-party-office-bearers-attend-celebrations-879850" TargetMode="External" /><Relationship Id="rId3087" Type="http://schemas.openxmlformats.org/officeDocument/2006/relationships/hyperlink" Target="https://www.ibtimes.co.in/pooja-hegde-claims-she-had-be-victim-targeted-trolling-says-i-found-out-that-people-881198" TargetMode="External" /><Relationship Id="rId3088" Type="http://schemas.openxmlformats.org/officeDocument/2006/relationships/hyperlink" Target="https://www.ibtimes.co.in/did-annamalai-call-thalapathy-vijay-hip-pincher-881233" TargetMode="External" /><Relationship Id="rId3089" Type="http://schemas.openxmlformats.org/officeDocument/2006/relationships/header" Target="header928.xml" /><Relationship Id="rId309" Type="http://schemas.openxmlformats.org/officeDocument/2006/relationships/hyperlink" Target="https://advance.lexis.com/api/document?collection=news&amp;id=urn:contentItem:6BCB-K441-JB3N-T41N-00000-00&amp;context=1519360" TargetMode="External" /><Relationship Id="rId3090" Type="http://schemas.openxmlformats.org/officeDocument/2006/relationships/header" Target="header929.xml" /><Relationship Id="rId3091" Type="http://schemas.openxmlformats.org/officeDocument/2006/relationships/footer" Target="footer928.xml" /><Relationship Id="rId3092" Type="http://schemas.openxmlformats.org/officeDocument/2006/relationships/footer" Target="footer929.xml" /><Relationship Id="rId3093" Type="http://schemas.openxmlformats.org/officeDocument/2006/relationships/header" Target="header930.xml" /><Relationship Id="rId3094" Type="http://schemas.openxmlformats.org/officeDocument/2006/relationships/footer" Target="footer930.xml" /><Relationship Id="rId3095" Type="http://schemas.openxmlformats.org/officeDocument/2006/relationships/hyperlink" Target="https://advance.lexis.com/api/document?collection=news&amp;id=urn:contentItem:6D99-6HH1-DXJR-H3WT-00000-00&amp;context=1519360" TargetMode="External" /><Relationship Id="rId3096" Type="http://schemas.openxmlformats.org/officeDocument/2006/relationships/header" Target="header931.xml" /><Relationship Id="rId3097" Type="http://schemas.openxmlformats.org/officeDocument/2006/relationships/header" Target="header932.xml" /><Relationship Id="rId3098" Type="http://schemas.openxmlformats.org/officeDocument/2006/relationships/footer" Target="footer931.xml" /><Relationship Id="rId3099" Type="http://schemas.openxmlformats.org/officeDocument/2006/relationships/footer" Target="footer932.xml" /><Relationship Id="rId31" Type="http://schemas.openxmlformats.org/officeDocument/2006/relationships/hyperlink" Target="https://www.aninews.in/topic/tamilaga-vettri-kazhagam" TargetMode="External" /><Relationship Id="rId310" Type="http://schemas.openxmlformats.org/officeDocument/2006/relationships/hyperlink" Target="https://advance.lexis.com/api/document?collection=news&amp;id=urn:contentItem:6BCB-K441-JB3N-T41N-00000-00&amp;context=1519360" TargetMode="External" /><Relationship Id="rId3100" Type="http://schemas.openxmlformats.org/officeDocument/2006/relationships/header" Target="header933.xml" /><Relationship Id="rId3101" Type="http://schemas.openxmlformats.org/officeDocument/2006/relationships/footer" Target="footer933.xml" /><Relationship Id="rId3102" Type="http://schemas.openxmlformats.org/officeDocument/2006/relationships/hyperlink" Target="https://advance.lexis.com/api/document?collection=news&amp;id=urn:contentItem:6CY0-6R51-F03F-K3N4-00000-00&amp;context=1519360" TargetMode="External" /><Relationship Id="rId3103" Type="http://schemas.openxmlformats.org/officeDocument/2006/relationships/hyperlink" Target="https://www.timesnownews.com/entertainment-news/tamil/vetrimaaran-will-not-direct-film-with-vijay-article-109546489" TargetMode="External" /><Relationship Id="rId3104" Type="http://schemas.openxmlformats.org/officeDocument/2006/relationships/hyperlink" Target="https://www.instagram.com/reel/C40h1bfx7Ar/?utm_source=ig_embed&amp;utm_campaign=loading" TargetMode="External" /><Relationship Id="rId3105" Type="http://schemas.openxmlformats.org/officeDocument/2006/relationships/header" Target="header934.xml" /><Relationship Id="rId3106" Type="http://schemas.openxmlformats.org/officeDocument/2006/relationships/header" Target="header935.xml" /><Relationship Id="rId3107" Type="http://schemas.openxmlformats.org/officeDocument/2006/relationships/footer" Target="footer934.xml" /><Relationship Id="rId3108" Type="http://schemas.openxmlformats.org/officeDocument/2006/relationships/footer" Target="footer935.xml" /><Relationship Id="rId3109" Type="http://schemas.openxmlformats.org/officeDocument/2006/relationships/header" Target="header936.xml" /><Relationship Id="rId311" Type="http://schemas.openxmlformats.org/officeDocument/2006/relationships/hyperlink" Target="https://advance.lexis.com/api/document?collection=news&amp;id=urn:contentItem:6BCB-K441-JB3N-T41N-00000-00&amp;context=1519360" TargetMode="External" /><Relationship Id="rId3110" Type="http://schemas.openxmlformats.org/officeDocument/2006/relationships/footer" Target="footer936.xml" /><Relationship Id="rId3111" Type="http://schemas.openxmlformats.org/officeDocument/2006/relationships/hyperlink" Target="https://advance.lexis.com/api/document?collection=news&amp;id=urn:contentItem:6F07-6PP3-RSKP-63KN-00000-00&amp;context=1519360" TargetMode="External" /><Relationship Id="rId3112" Type="http://schemas.openxmlformats.org/officeDocument/2006/relationships/header" Target="header937.xml" /><Relationship Id="rId3113" Type="http://schemas.openxmlformats.org/officeDocument/2006/relationships/header" Target="header938.xml" /><Relationship Id="rId3114" Type="http://schemas.openxmlformats.org/officeDocument/2006/relationships/footer" Target="footer937.xml" /><Relationship Id="rId3115" Type="http://schemas.openxmlformats.org/officeDocument/2006/relationships/footer" Target="footer938.xml" /><Relationship Id="rId3116" Type="http://schemas.openxmlformats.org/officeDocument/2006/relationships/header" Target="header939.xml" /><Relationship Id="rId3117" Type="http://schemas.openxmlformats.org/officeDocument/2006/relationships/footer" Target="footer939.xml" /><Relationship Id="rId3118" Type="http://schemas.openxmlformats.org/officeDocument/2006/relationships/hyperlink" Target="https://advance.lexis.com/api/document?collection=news&amp;id=urn:contentItem:6FK8-0SX3-RRSF-M0MW-00000-00&amp;context=1519360" TargetMode="External" /><Relationship Id="rId3119" Type="http://schemas.openxmlformats.org/officeDocument/2006/relationships/hyperlink" Target="mailto:contentservices@htdigital.in" TargetMode="External" /><Relationship Id="rId312" Type="http://schemas.openxmlformats.org/officeDocument/2006/relationships/hyperlink" Target="https://advance.lexis.com/api/document?collection=news&amp;id=urn:contentItem:6BCB-K441-JB3N-T41N-00000-00&amp;context=1519360" TargetMode="External" /><Relationship Id="rId3120" Type="http://schemas.openxmlformats.org/officeDocument/2006/relationships/header" Target="header940.xml" /><Relationship Id="rId3121" Type="http://schemas.openxmlformats.org/officeDocument/2006/relationships/header" Target="header941.xml" /><Relationship Id="rId3122" Type="http://schemas.openxmlformats.org/officeDocument/2006/relationships/footer" Target="footer940.xml" /><Relationship Id="rId3123" Type="http://schemas.openxmlformats.org/officeDocument/2006/relationships/footer" Target="footer941.xml" /><Relationship Id="rId3124" Type="http://schemas.openxmlformats.org/officeDocument/2006/relationships/header" Target="header942.xml" /><Relationship Id="rId3125" Type="http://schemas.openxmlformats.org/officeDocument/2006/relationships/footer" Target="footer942.xml" /><Relationship Id="rId3126" Type="http://schemas.openxmlformats.org/officeDocument/2006/relationships/hyperlink" Target="https://advance.lexis.com/api/document?collection=news&amp;id=urn:contentItem:6F6M-0PS3-S5BY-K1B1-00000-00&amp;context=1519360" TargetMode="External" /><Relationship Id="rId3127" Type="http://schemas.openxmlformats.org/officeDocument/2006/relationships/hyperlink" Target="https://menafn.com/updates/pr/2025-02/25/I_fe1caimage_story.jpeg" TargetMode="External" /><Relationship Id="rId3128" Type="http://schemas.openxmlformats.org/officeDocument/2006/relationships/hyperlink" Target="https://menafn.com/1109246369/Actress-Ranjana-Nachiyaar-Quits-BJP-Likely-To-Join-Vijays-TVK" TargetMode="External" /><Relationship Id="rId3129" Type="http://schemas.openxmlformats.org/officeDocument/2006/relationships/header" Target="header943.xml" /><Relationship Id="rId313" Type="http://schemas.openxmlformats.org/officeDocument/2006/relationships/hyperlink" Target="https://advance.lexis.com/api/document?collection=news&amp;id=urn:contentItem:6BCB-K441-JB3N-T41N-00000-00&amp;context=1519360" TargetMode="External" /><Relationship Id="rId3130" Type="http://schemas.openxmlformats.org/officeDocument/2006/relationships/header" Target="header944.xml" /><Relationship Id="rId3131" Type="http://schemas.openxmlformats.org/officeDocument/2006/relationships/footer" Target="footer943.xml" /><Relationship Id="rId3132" Type="http://schemas.openxmlformats.org/officeDocument/2006/relationships/footer" Target="footer944.xml" /><Relationship Id="rId3133" Type="http://schemas.openxmlformats.org/officeDocument/2006/relationships/header" Target="header945.xml" /><Relationship Id="rId3134" Type="http://schemas.openxmlformats.org/officeDocument/2006/relationships/footer" Target="footer945.xml" /><Relationship Id="rId3135" Type="http://schemas.openxmlformats.org/officeDocument/2006/relationships/hyperlink" Target="https://advance.lexis.com/api/document?collection=news&amp;id=urn:contentItem:6FRJ-KW63-S6B3-21H9-00000-00&amp;context=1519360" TargetMode="External" /><Relationship Id="rId3136" Type="http://schemas.openxmlformats.org/officeDocument/2006/relationships/header" Target="header946.xml" /><Relationship Id="rId3137" Type="http://schemas.openxmlformats.org/officeDocument/2006/relationships/header" Target="header947.xml" /><Relationship Id="rId3138" Type="http://schemas.openxmlformats.org/officeDocument/2006/relationships/footer" Target="footer946.xml" /><Relationship Id="rId3139" Type="http://schemas.openxmlformats.org/officeDocument/2006/relationships/footer" Target="footer947.xml" /><Relationship Id="rId314" Type="http://schemas.openxmlformats.org/officeDocument/2006/relationships/header" Target="header40.xml" /><Relationship Id="rId3140" Type="http://schemas.openxmlformats.org/officeDocument/2006/relationships/header" Target="header948.xml" /><Relationship Id="rId3141" Type="http://schemas.openxmlformats.org/officeDocument/2006/relationships/footer" Target="footer948.xml" /><Relationship Id="rId3142" Type="http://schemas.openxmlformats.org/officeDocument/2006/relationships/hyperlink" Target="https://advance.lexis.com/api/document?collection=news&amp;id=urn:contentItem:6CXH-WVW1-JB3N-T06S-00000-00&amp;context=1519360" TargetMode="External" /><Relationship Id="rId3143" Type="http://schemas.openxmlformats.org/officeDocument/2006/relationships/header" Target="header949.xml" /><Relationship Id="rId3144" Type="http://schemas.openxmlformats.org/officeDocument/2006/relationships/header" Target="header950.xml" /><Relationship Id="rId3145" Type="http://schemas.openxmlformats.org/officeDocument/2006/relationships/footer" Target="footer949.xml" /><Relationship Id="rId3146" Type="http://schemas.openxmlformats.org/officeDocument/2006/relationships/footer" Target="footer950.xml" /><Relationship Id="rId3147" Type="http://schemas.openxmlformats.org/officeDocument/2006/relationships/header" Target="header951.xml" /><Relationship Id="rId3148" Type="http://schemas.openxmlformats.org/officeDocument/2006/relationships/footer" Target="footer951.xml" /><Relationship Id="rId3149" Type="http://schemas.openxmlformats.org/officeDocument/2006/relationships/hyperlink" Target="https://advance.lexis.com/api/document?collection=news&amp;id=urn:contentItem:6F43-9X73-RV0Y-72C2-00000-00&amp;context=1519360" TargetMode="External" /><Relationship Id="rId315" Type="http://schemas.openxmlformats.org/officeDocument/2006/relationships/header" Target="header41.xml" /><Relationship Id="rId3150" Type="http://schemas.openxmlformats.org/officeDocument/2006/relationships/hyperlink" Target="https://akm-img-a-in.tosshub.com/indiatoday/images/story/202502/annamalai-vijay-065156640-16x9.png?VersionId=DSwThPgeD2YjybNduaa5a79sBQ7XckAy?size=749:421" TargetMode="External" /><Relationship Id="rId3151" Type="http://schemas.openxmlformats.org/officeDocument/2006/relationships/header" Target="header952.xml" /><Relationship Id="rId3152" Type="http://schemas.openxmlformats.org/officeDocument/2006/relationships/header" Target="header953.xml" /><Relationship Id="rId3153" Type="http://schemas.openxmlformats.org/officeDocument/2006/relationships/footer" Target="footer952.xml" /><Relationship Id="rId3154" Type="http://schemas.openxmlformats.org/officeDocument/2006/relationships/footer" Target="footer953.xml" /><Relationship Id="rId3155" Type="http://schemas.openxmlformats.org/officeDocument/2006/relationships/header" Target="header954.xml" /><Relationship Id="rId3156" Type="http://schemas.openxmlformats.org/officeDocument/2006/relationships/footer" Target="footer954.xml" /><Relationship Id="rId3157" Type="http://schemas.openxmlformats.org/officeDocument/2006/relationships/hyperlink" Target="https://advance.lexis.com/api/document?collection=news&amp;id=urn:contentItem:6FP8-ST93-S9BB-S069-00000-00&amp;context=1519360" TargetMode="External" /><Relationship Id="rId3158" Type="http://schemas.openxmlformats.org/officeDocument/2006/relationships/header" Target="header955.xml" /><Relationship Id="rId3159" Type="http://schemas.openxmlformats.org/officeDocument/2006/relationships/header" Target="header956.xml" /><Relationship Id="rId316" Type="http://schemas.openxmlformats.org/officeDocument/2006/relationships/footer" Target="footer40.xml" /><Relationship Id="rId3160" Type="http://schemas.openxmlformats.org/officeDocument/2006/relationships/footer" Target="footer955.xml" /><Relationship Id="rId3161" Type="http://schemas.openxmlformats.org/officeDocument/2006/relationships/footer" Target="footer956.xml" /><Relationship Id="rId3162" Type="http://schemas.openxmlformats.org/officeDocument/2006/relationships/header" Target="header957.xml" /><Relationship Id="rId3163" Type="http://schemas.openxmlformats.org/officeDocument/2006/relationships/footer" Target="footer957.xml" /><Relationship Id="rId3164" Type="http://schemas.openxmlformats.org/officeDocument/2006/relationships/hyperlink" Target="https://advance.lexis.com/api/document?collection=news&amp;id=urn:contentItem:6DS2-6GY3-RV15-T2M2-00000-00&amp;context=1519360" TargetMode="External" /><Relationship Id="rId3165" Type="http://schemas.openxmlformats.org/officeDocument/2006/relationships/hyperlink" Target="https://www.aninews.in/topic/tamil-nadu" TargetMode="External" /><Relationship Id="rId3166" Type="http://schemas.openxmlformats.org/officeDocument/2006/relationships/hyperlink" Target="https://www.aninews.in/topic/tamil-nadu" TargetMode="External" /><Relationship Id="rId3167" Type="http://schemas.openxmlformats.org/officeDocument/2006/relationships/hyperlink" Target="https://www.aninews.in/topic/anna-university" TargetMode="External" /><Relationship Id="rId3168" Type="http://schemas.openxmlformats.org/officeDocument/2006/relationships/hyperlink" Target="https://www.aninews.in/topic/madras-high-court" TargetMode="External" /><Relationship Id="rId3169" Type="http://schemas.openxmlformats.org/officeDocument/2006/relationships/hyperlink" Target="https://www.aninews.in/topic/anna-university" TargetMode="External" /><Relationship Id="rId317" Type="http://schemas.openxmlformats.org/officeDocument/2006/relationships/footer" Target="footer41.xml" /><Relationship Id="rId3170" Type="http://schemas.openxmlformats.org/officeDocument/2006/relationships/hyperlink" Target="https://www.aninews.in/topic/madras-high-court" TargetMode="External" /><Relationship Id="rId3171" Type="http://schemas.openxmlformats.org/officeDocument/2006/relationships/hyperlink" Target="https://www.aninews.in/topic/tamil-nadu" TargetMode="External" /><Relationship Id="rId3172" Type="http://schemas.openxmlformats.org/officeDocument/2006/relationships/hyperlink" Target="https://www.aninews.in/topic/anna-university" TargetMode="External" /><Relationship Id="rId3173" Type="http://schemas.openxmlformats.org/officeDocument/2006/relationships/hyperlink" Target="https://www.aninews.in/topic/tamil-nadu" TargetMode="External" /><Relationship Id="rId3174" Type="http://schemas.openxmlformats.org/officeDocument/2006/relationships/hyperlink" Target="https://www.aninews.in/topic/anna-university" TargetMode="External" /><Relationship Id="rId3175" Type="http://schemas.openxmlformats.org/officeDocument/2006/relationships/hyperlink" Target="https://www.aninews.in/topic/tamil-nadu" TargetMode="External" /><Relationship Id="rId3176" Type="http://schemas.openxmlformats.org/officeDocument/2006/relationships/hyperlink" Target="https://www.aninews.in/topic/tamil-nadu" TargetMode="External" /><Relationship Id="rId3177" Type="http://schemas.openxmlformats.org/officeDocument/2006/relationships/hyperlink" Target="https://www.aninews.in/topic/anna-university" TargetMode="External" /><Relationship Id="rId3178" Type="http://schemas.openxmlformats.org/officeDocument/2006/relationships/hyperlink" Target="https://www.aninews.in/topic/anna-university" TargetMode="External" /><Relationship Id="rId3179" Type="http://schemas.openxmlformats.org/officeDocument/2006/relationships/hyperlink" Target="https://d3lzcn6mbbadaf.cloudfront.net/media/details/ANI-20241228094940.jpg" TargetMode="External" /><Relationship Id="rId318" Type="http://schemas.openxmlformats.org/officeDocument/2006/relationships/header" Target="header42.xml" /><Relationship Id="rId3180" Type="http://schemas.openxmlformats.org/officeDocument/2006/relationships/header" Target="header958.xml" /><Relationship Id="rId3181" Type="http://schemas.openxmlformats.org/officeDocument/2006/relationships/header" Target="header959.xml" /><Relationship Id="rId3182" Type="http://schemas.openxmlformats.org/officeDocument/2006/relationships/footer" Target="footer958.xml" /><Relationship Id="rId3183" Type="http://schemas.openxmlformats.org/officeDocument/2006/relationships/footer" Target="footer959.xml" /><Relationship Id="rId3184" Type="http://schemas.openxmlformats.org/officeDocument/2006/relationships/header" Target="header960.xml" /><Relationship Id="rId3185" Type="http://schemas.openxmlformats.org/officeDocument/2006/relationships/footer" Target="footer960.xml" /><Relationship Id="rId3186" Type="http://schemas.openxmlformats.org/officeDocument/2006/relationships/hyperlink" Target="https://advance.lexis.com/api/document?collection=news&amp;id=urn:contentItem:6FF7-X8C3-S1ND-H4GT-00000-00&amp;context=1519360" TargetMode="External" /><Relationship Id="rId3187" Type="http://schemas.openxmlformats.org/officeDocument/2006/relationships/hyperlink" Target="https://akm-img-a-in.tosshub.com/indiatoday/images/story/202503/stalin--vijay--eps--annamalai-284648284-16x9_0.png?VersionId=0kUAKFwVlcEQtxqWh1AKFuhIEw1YEUGV?size=749:421" TargetMode="External" /><Relationship Id="rId3188" Type="http://schemas.openxmlformats.org/officeDocument/2006/relationships/header" Target="header961.xml" /><Relationship Id="rId3189" Type="http://schemas.openxmlformats.org/officeDocument/2006/relationships/header" Target="header962.xml" /><Relationship Id="rId319" Type="http://schemas.openxmlformats.org/officeDocument/2006/relationships/footer" Target="footer42.xml" /><Relationship Id="rId3190" Type="http://schemas.openxmlformats.org/officeDocument/2006/relationships/footer" Target="footer961.xml" /><Relationship Id="rId3191" Type="http://schemas.openxmlformats.org/officeDocument/2006/relationships/footer" Target="footer962.xml" /><Relationship Id="rId3192" Type="http://schemas.openxmlformats.org/officeDocument/2006/relationships/header" Target="header963.xml" /><Relationship Id="rId3193" Type="http://schemas.openxmlformats.org/officeDocument/2006/relationships/footer" Target="footer963.xml" /><Relationship Id="rId3194" Type="http://schemas.openxmlformats.org/officeDocument/2006/relationships/hyperlink" Target="https://advance.lexis.com/api/document?collection=news&amp;id=urn:contentItem:6F3K-CHC3-RRVS-945K-00000-00&amp;context=1519360" TargetMode="External" /><Relationship Id="rId3195" Type="http://schemas.openxmlformats.org/officeDocument/2006/relationships/hyperlink" Target="mailto:Julie.Mariappan@timesofindia.com" TargetMode="External" /><Relationship Id="rId3196" Type="http://schemas.openxmlformats.org/officeDocument/2006/relationships/header" Target="header964.xml" /><Relationship Id="rId3197" Type="http://schemas.openxmlformats.org/officeDocument/2006/relationships/header" Target="header965.xml" /><Relationship Id="rId3198" Type="http://schemas.openxmlformats.org/officeDocument/2006/relationships/footer" Target="footer964.xml" /><Relationship Id="rId3199" Type="http://schemas.openxmlformats.org/officeDocument/2006/relationships/footer" Target="footer965.xml" /><Relationship Id="rId32" Type="http://schemas.openxmlformats.org/officeDocument/2006/relationships/hyperlink" Target="https://www.aninews.in/topic/delimitation" TargetMode="External" /><Relationship Id="rId320" Type="http://schemas.openxmlformats.org/officeDocument/2006/relationships/hyperlink" Target="https://advance.lexis.com/api/document?collection=news&amp;id=urn:contentItem:6CSH-X5G1-JB3N-T0C3-00000-00&amp;context=1519360" TargetMode="External" /><Relationship Id="rId3200" Type="http://schemas.openxmlformats.org/officeDocument/2006/relationships/header" Target="header966.xml" /><Relationship Id="rId3201" Type="http://schemas.openxmlformats.org/officeDocument/2006/relationships/footer" Target="footer966.xml" /><Relationship Id="rId3202" Type="http://schemas.openxmlformats.org/officeDocument/2006/relationships/hyperlink" Target="https://advance.lexis.com/api/document?collection=news&amp;id=urn:contentItem:6FK7-XSY3-RRK5-840K-00000-00&amp;context=1519360" TargetMode="External" /><Relationship Id="rId3203" Type="http://schemas.openxmlformats.org/officeDocument/2006/relationships/hyperlink" Target="mailto:contentservices@htdigital.in" TargetMode="External" /><Relationship Id="rId3204" Type="http://schemas.openxmlformats.org/officeDocument/2006/relationships/header" Target="header967.xml" /><Relationship Id="rId3205" Type="http://schemas.openxmlformats.org/officeDocument/2006/relationships/header" Target="header968.xml" /><Relationship Id="rId3206" Type="http://schemas.openxmlformats.org/officeDocument/2006/relationships/footer" Target="footer967.xml" /><Relationship Id="rId3207" Type="http://schemas.openxmlformats.org/officeDocument/2006/relationships/footer" Target="footer968.xml" /><Relationship Id="rId3208" Type="http://schemas.openxmlformats.org/officeDocument/2006/relationships/header" Target="header969.xml" /><Relationship Id="rId3209" Type="http://schemas.openxmlformats.org/officeDocument/2006/relationships/footer" Target="footer969.xml" /><Relationship Id="rId321" Type="http://schemas.openxmlformats.org/officeDocument/2006/relationships/hyperlink" Target="https://advance.lexis.com/api/document?collection=news&amp;id=urn:contentItem:6CSH-X5G1-JB3N-T0C3-00000-00&amp;context=1519360" TargetMode="External" /><Relationship Id="rId3210" Type="http://schemas.openxmlformats.org/officeDocument/2006/relationships/hyperlink" Target="https://advance.lexis.com/api/document?collection=news&amp;id=urn:contentItem:6FDC-SMX3-RSHH-81YG-00000-00&amp;context=1519360" TargetMode="External" /><Relationship Id="rId3211" Type="http://schemas.openxmlformats.org/officeDocument/2006/relationships/hyperlink" Target="mailto:contentservices@htdigital.in" TargetMode="External" /><Relationship Id="rId3212" Type="http://schemas.openxmlformats.org/officeDocument/2006/relationships/header" Target="header970.xml" /><Relationship Id="rId3213" Type="http://schemas.openxmlformats.org/officeDocument/2006/relationships/header" Target="header971.xml" /><Relationship Id="rId3214" Type="http://schemas.openxmlformats.org/officeDocument/2006/relationships/footer" Target="footer970.xml" /><Relationship Id="rId3215" Type="http://schemas.openxmlformats.org/officeDocument/2006/relationships/footer" Target="footer971.xml" /><Relationship Id="rId3216" Type="http://schemas.openxmlformats.org/officeDocument/2006/relationships/header" Target="header972.xml" /><Relationship Id="rId3217" Type="http://schemas.openxmlformats.org/officeDocument/2006/relationships/footer" Target="footer972.xml" /><Relationship Id="rId3218" Type="http://schemas.openxmlformats.org/officeDocument/2006/relationships/hyperlink" Target="https://advance.lexis.com/api/document?collection=news&amp;id=urn:contentItem:6F6M-BBM3-RTG9-K018-00000-00&amp;context=1519360" TargetMode="External" /><Relationship Id="rId3219" Type="http://schemas.openxmlformats.org/officeDocument/2006/relationships/header" Target="header973.xml" /><Relationship Id="rId322" Type="http://schemas.openxmlformats.org/officeDocument/2006/relationships/hyperlink" Target="https://advance.lexis.com/api/document?collection=news&amp;id=urn:contentItem:6CSH-X5G1-JB3N-T0C3-00000-00&amp;context=1519360" TargetMode="External" /><Relationship Id="rId3220" Type="http://schemas.openxmlformats.org/officeDocument/2006/relationships/header" Target="header974.xml" /><Relationship Id="rId3221" Type="http://schemas.openxmlformats.org/officeDocument/2006/relationships/footer" Target="footer973.xml" /><Relationship Id="rId3222" Type="http://schemas.openxmlformats.org/officeDocument/2006/relationships/footer" Target="footer974.xml" /><Relationship Id="rId3223" Type="http://schemas.openxmlformats.org/officeDocument/2006/relationships/header" Target="header975.xml" /><Relationship Id="rId3224" Type="http://schemas.openxmlformats.org/officeDocument/2006/relationships/footer" Target="footer975.xml" /><Relationship Id="rId3225" Type="http://schemas.openxmlformats.org/officeDocument/2006/relationships/hyperlink" Target="https://advance.lexis.com/api/document?collection=news&amp;id=urn:contentItem:6D8V-T5S1-F12F-F2NW-00000-00&amp;context=1519360" TargetMode="External" /><Relationship Id="rId3226" Type="http://schemas.openxmlformats.org/officeDocument/2006/relationships/hyperlink" Target="mailto:contentservices@htdigital.in" TargetMode="External" /><Relationship Id="rId3227" Type="http://schemas.openxmlformats.org/officeDocument/2006/relationships/header" Target="header976.xml" /><Relationship Id="rId3228" Type="http://schemas.openxmlformats.org/officeDocument/2006/relationships/header" Target="header977.xml" /><Relationship Id="rId3229" Type="http://schemas.openxmlformats.org/officeDocument/2006/relationships/footer" Target="footer976.xml" /><Relationship Id="rId323" Type="http://schemas.openxmlformats.org/officeDocument/2006/relationships/hyperlink" Target="https://advance.lexis.com/api/document?collection=news&amp;id=urn:contentItem:6CSH-X5G1-JB3N-T0C3-00000-00&amp;context=1519360" TargetMode="External" /><Relationship Id="rId3230" Type="http://schemas.openxmlformats.org/officeDocument/2006/relationships/footer" Target="footer977.xml" /><Relationship Id="rId3231" Type="http://schemas.openxmlformats.org/officeDocument/2006/relationships/header" Target="header978.xml" /><Relationship Id="rId3232" Type="http://schemas.openxmlformats.org/officeDocument/2006/relationships/footer" Target="footer978.xml" /><Relationship Id="rId3233" Type="http://schemas.openxmlformats.org/officeDocument/2006/relationships/hyperlink" Target="https://advance.lexis.com/api/document?collection=news&amp;id=urn:contentItem:6F70-X8C3-RRTV-Y1DY-00000-00&amp;context=1519360" TargetMode="External" /><Relationship Id="rId3234" Type="http://schemas.openxmlformats.org/officeDocument/2006/relationships/header" Target="header979.xml" /><Relationship Id="rId3235" Type="http://schemas.openxmlformats.org/officeDocument/2006/relationships/header" Target="header980.xml" /><Relationship Id="rId3236" Type="http://schemas.openxmlformats.org/officeDocument/2006/relationships/footer" Target="footer979.xml" /><Relationship Id="rId3237" Type="http://schemas.openxmlformats.org/officeDocument/2006/relationships/footer" Target="footer980.xml" /><Relationship Id="rId3238" Type="http://schemas.openxmlformats.org/officeDocument/2006/relationships/header" Target="header981.xml" /><Relationship Id="rId3239" Type="http://schemas.openxmlformats.org/officeDocument/2006/relationships/footer" Target="footer981.xml" /><Relationship Id="rId324" Type="http://schemas.openxmlformats.org/officeDocument/2006/relationships/hyperlink" Target="https://advance.lexis.com/api/document?collection=news&amp;id=urn:contentItem:6CSH-X5G1-JB3N-T0C3-00000-00&amp;context=1519360" TargetMode="External" /><Relationship Id="rId3240" Type="http://schemas.openxmlformats.org/officeDocument/2006/relationships/hyperlink" Target="https://advance.lexis.com/api/document?collection=news&amp;id=urn:contentItem:6F3K-TB13-S0YP-M3BS-00000-00&amp;context=1519360" TargetMode="External" /><Relationship Id="rId3241" Type="http://schemas.openxmlformats.org/officeDocument/2006/relationships/hyperlink" Target="https://www.business-standard.com/elections/assembly-election" TargetMode="External" /><Relationship Id="rId3242" Type="http://schemas.openxmlformats.org/officeDocument/2006/relationships/header" Target="header982.xml" /><Relationship Id="rId3243" Type="http://schemas.openxmlformats.org/officeDocument/2006/relationships/header" Target="header983.xml" /><Relationship Id="rId3244" Type="http://schemas.openxmlformats.org/officeDocument/2006/relationships/footer" Target="footer982.xml" /><Relationship Id="rId3245" Type="http://schemas.openxmlformats.org/officeDocument/2006/relationships/footer" Target="footer983.xml" /><Relationship Id="rId3246" Type="http://schemas.openxmlformats.org/officeDocument/2006/relationships/header" Target="header984.xml" /><Relationship Id="rId3247" Type="http://schemas.openxmlformats.org/officeDocument/2006/relationships/footer" Target="footer984.xml" /><Relationship Id="rId3248" Type="http://schemas.openxmlformats.org/officeDocument/2006/relationships/hyperlink" Target="https://advance.lexis.com/api/document?collection=news&amp;id=urn:contentItem:6CWH-RDM1-DY46-20V1-00000-00&amp;context=1519360" TargetMode="External" /><Relationship Id="rId3249" Type="http://schemas.openxmlformats.org/officeDocument/2006/relationships/header" Target="header985.xml" /><Relationship Id="rId325" Type="http://schemas.openxmlformats.org/officeDocument/2006/relationships/hyperlink" Target="https://advance.lexis.com/api/document?collection=news&amp;id=urn:contentItem:6CSH-X5G1-JB3N-T0C3-00000-00&amp;context=1519360" TargetMode="External" /><Relationship Id="rId3250" Type="http://schemas.openxmlformats.org/officeDocument/2006/relationships/header" Target="header986.xml" /><Relationship Id="rId3251" Type="http://schemas.openxmlformats.org/officeDocument/2006/relationships/footer" Target="footer985.xml" /><Relationship Id="rId3252" Type="http://schemas.openxmlformats.org/officeDocument/2006/relationships/footer" Target="footer986.xml" /><Relationship Id="rId3253" Type="http://schemas.openxmlformats.org/officeDocument/2006/relationships/header" Target="header987.xml" /><Relationship Id="rId3254" Type="http://schemas.openxmlformats.org/officeDocument/2006/relationships/footer" Target="footer987.xml" /><Relationship Id="rId3255" Type="http://schemas.openxmlformats.org/officeDocument/2006/relationships/hyperlink" Target="https://advance.lexis.com/api/document?collection=news&amp;id=urn:contentItem:6DJ9-0T51-DY46-22JD-00000-00&amp;context=1519360" TargetMode="External" /><Relationship Id="rId3256" Type="http://schemas.openxmlformats.org/officeDocument/2006/relationships/header" Target="header988.xml" /><Relationship Id="rId3257" Type="http://schemas.openxmlformats.org/officeDocument/2006/relationships/header" Target="header989.xml" /><Relationship Id="rId3258" Type="http://schemas.openxmlformats.org/officeDocument/2006/relationships/footer" Target="footer988.xml" /><Relationship Id="rId3259" Type="http://schemas.openxmlformats.org/officeDocument/2006/relationships/footer" Target="footer989.xml" /><Relationship Id="rId326" Type="http://schemas.openxmlformats.org/officeDocument/2006/relationships/hyperlink" Target="https://advance.lexis.com/api/document?collection=news&amp;id=urn:contentItem:6CSH-X5G1-JB3N-T0C3-00000-00&amp;context=1519360" TargetMode="External" /><Relationship Id="rId3260" Type="http://schemas.openxmlformats.org/officeDocument/2006/relationships/header" Target="header990.xml" /><Relationship Id="rId3261" Type="http://schemas.openxmlformats.org/officeDocument/2006/relationships/footer" Target="footer990.xml" /><Relationship Id="rId3262" Type="http://schemas.openxmlformats.org/officeDocument/2006/relationships/hyperlink" Target="https://advance.lexis.com/api/document?collection=news&amp;id=urn:contentItem:6F6V-FRK3-RW3T-W079-00000-00&amp;context=1519360" TargetMode="External" /><Relationship Id="rId3263" Type="http://schemas.openxmlformats.org/officeDocument/2006/relationships/header" Target="header991.xml" /><Relationship Id="rId3264" Type="http://schemas.openxmlformats.org/officeDocument/2006/relationships/header" Target="header992.xml" /><Relationship Id="rId3265" Type="http://schemas.openxmlformats.org/officeDocument/2006/relationships/footer" Target="footer991.xml" /><Relationship Id="rId3266" Type="http://schemas.openxmlformats.org/officeDocument/2006/relationships/footer" Target="footer992.xml" /><Relationship Id="rId3267" Type="http://schemas.openxmlformats.org/officeDocument/2006/relationships/header" Target="header993.xml" /><Relationship Id="rId3268" Type="http://schemas.openxmlformats.org/officeDocument/2006/relationships/footer" Target="footer993.xml" /><Relationship Id="rId3269" Type="http://schemas.openxmlformats.org/officeDocument/2006/relationships/hyperlink" Target="https://advance.lexis.com/api/document?collection=news&amp;id=urn:contentItem:6CSR-4M91-F11P-X0HT-00000-00&amp;context=1519360" TargetMode="External" /><Relationship Id="rId327" Type="http://schemas.openxmlformats.org/officeDocument/2006/relationships/header" Target="header43.xml" /><Relationship Id="rId3270" Type="http://schemas.openxmlformats.org/officeDocument/2006/relationships/hyperlink" Target="https://www.aninews.in/topic/tamil-nadu" TargetMode="External" /><Relationship Id="rId3271" Type="http://schemas.openxmlformats.org/officeDocument/2006/relationships/hyperlink" Target="https://www.aninews.in/topic/flag" TargetMode="External" /><Relationship Id="rId3272" Type="http://schemas.openxmlformats.org/officeDocument/2006/relationships/hyperlink" Target="https://www.aninews.in/topic/symbol" TargetMode="External" /><Relationship Id="rId3273" Type="http://schemas.openxmlformats.org/officeDocument/2006/relationships/hyperlink" Target="https://www.aninews.in/topic/tamilaga-vettri-kazhagam" TargetMode="External" /><Relationship Id="rId3274" Type="http://schemas.openxmlformats.org/officeDocument/2006/relationships/hyperlink" Target="https://www.aninews.in/topic/tamilaga-vettri-kazhagam" TargetMode="External" /><Relationship Id="rId3275" Type="http://schemas.openxmlformats.org/officeDocument/2006/relationships/hyperlink" Target="https://www.aninews.in/topic/tamilaga-vettri-kazhagam" TargetMode="External" /><Relationship Id="rId3276" Type="http://schemas.openxmlformats.org/officeDocument/2006/relationships/hyperlink" Target="https://www.aninews.in/topic/tamilaga-vettri-kazhagam" TargetMode="External" /><Relationship Id="rId3277" Type="http://schemas.openxmlformats.org/officeDocument/2006/relationships/hyperlink" Target="https://www.aninews.in/topic/tamilaga-vettri-kazhagam" TargetMode="External" /><Relationship Id="rId3278" Type="http://schemas.openxmlformats.org/officeDocument/2006/relationships/hyperlink" Target="https://www.aninews.in/topic/tamil-nadu" TargetMode="External" /><Relationship Id="rId3279" Type="http://schemas.openxmlformats.org/officeDocument/2006/relationships/hyperlink" Target="https://www.aninews.in/topic/flag" TargetMode="External" /><Relationship Id="rId328" Type="http://schemas.openxmlformats.org/officeDocument/2006/relationships/header" Target="header44.xml" /><Relationship Id="rId3280" Type="http://schemas.openxmlformats.org/officeDocument/2006/relationships/hyperlink" Target="https://www.aninews.in/topic/tamil-nadu" TargetMode="External" /><Relationship Id="rId3281" Type="http://schemas.openxmlformats.org/officeDocument/2006/relationships/hyperlink" Target="https://www.aninews.in/topic/flag" TargetMode="External" /><Relationship Id="rId3282" Type="http://schemas.openxmlformats.org/officeDocument/2006/relationships/hyperlink" Target="https://www.aninews.in/topic/flag" TargetMode="External" /><Relationship Id="rId3283" Type="http://schemas.openxmlformats.org/officeDocument/2006/relationships/hyperlink" Target="https://www.aninews.in/topic/symbol" TargetMode="External" /><Relationship Id="rId3284" Type="http://schemas.openxmlformats.org/officeDocument/2006/relationships/hyperlink" Target="https://www.aninews.in/topic/tamil-nadu" TargetMode="External" /><Relationship Id="rId3285" Type="http://schemas.openxmlformats.org/officeDocument/2006/relationships/hyperlink" Target="https://www.aninews.in/topic/tamil-nadu" TargetMode="External" /><Relationship Id="rId3286" Type="http://schemas.openxmlformats.org/officeDocument/2006/relationships/hyperlink" Target="https://www.aninews.in/topic/flag" TargetMode="External" /><Relationship Id="rId3287" Type="http://schemas.openxmlformats.org/officeDocument/2006/relationships/hyperlink" Target="https://www.aninews.in/topic/flag" TargetMode="External" /><Relationship Id="rId3288" Type="http://schemas.openxmlformats.org/officeDocument/2006/relationships/hyperlink" Target="https://www.aninews.in/topic/symbol" TargetMode="External" /><Relationship Id="rId3289" Type="http://schemas.openxmlformats.org/officeDocument/2006/relationships/hyperlink" Target="https://www.aninews.in/topic/flag" TargetMode="External" /><Relationship Id="rId329" Type="http://schemas.openxmlformats.org/officeDocument/2006/relationships/footer" Target="footer43.xml" /><Relationship Id="rId3290" Type="http://schemas.openxmlformats.org/officeDocument/2006/relationships/hyperlink" Target="https://www.aninews.in/topic/flag" TargetMode="External" /><Relationship Id="rId3291" Type="http://schemas.openxmlformats.org/officeDocument/2006/relationships/header" Target="header994.xml" /><Relationship Id="rId3292" Type="http://schemas.openxmlformats.org/officeDocument/2006/relationships/header" Target="header995.xml" /><Relationship Id="rId3293" Type="http://schemas.openxmlformats.org/officeDocument/2006/relationships/footer" Target="footer994.xml" /><Relationship Id="rId3294" Type="http://schemas.openxmlformats.org/officeDocument/2006/relationships/footer" Target="footer995.xml" /><Relationship Id="rId3295" Type="http://schemas.openxmlformats.org/officeDocument/2006/relationships/header" Target="header996.xml" /><Relationship Id="rId3296" Type="http://schemas.openxmlformats.org/officeDocument/2006/relationships/footer" Target="footer996.xml" /><Relationship Id="rId3297" Type="http://schemas.openxmlformats.org/officeDocument/2006/relationships/hyperlink" Target="https://advance.lexis.com/api/document?collection=news&amp;id=urn:contentItem:6CY8-K671-DXJR-H0YS-00000-00&amp;context=1519360" TargetMode="External" /><Relationship Id="rId3298" Type="http://schemas.openxmlformats.org/officeDocument/2006/relationships/header" Target="header997.xml" /><Relationship Id="rId3299" Type="http://schemas.openxmlformats.org/officeDocument/2006/relationships/header" Target="header998.xml" /><Relationship Id="rId33" Type="http://schemas.openxmlformats.org/officeDocument/2006/relationships/hyperlink" Target="https://www.aninews.in/topic/southern-states" TargetMode="External" /><Relationship Id="rId330" Type="http://schemas.openxmlformats.org/officeDocument/2006/relationships/footer" Target="footer44.xml" /><Relationship Id="rId3300" Type="http://schemas.openxmlformats.org/officeDocument/2006/relationships/footer" Target="footer997.xml" /><Relationship Id="rId3301" Type="http://schemas.openxmlformats.org/officeDocument/2006/relationships/footer" Target="footer998.xml" /><Relationship Id="rId3302" Type="http://schemas.openxmlformats.org/officeDocument/2006/relationships/header" Target="header999.xml" /><Relationship Id="rId3303" Type="http://schemas.openxmlformats.org/officeDocument/2006/relationships/footer" Target="footer999.xml" /><Relationship Id="rId3304" Type="http://schemas.openxmlformats.org/officeDocument/2006/relationships/hyperlink" Target="https://advance.lexis.com/api/document?collection=news&amp;id=urn:contentItem:6DB3-VCH1-F03F-K1T2-00000-00&amp;context=1519360" TargetMode="External" /><Relationship Id="rId3305" Type="http://schemas.openxmlformats.org/officeDocument/2006/relationships/hyperlink" Target="https://www.timesnownews.com/entertainment-news/tamil/tamil-star-turned-neta-vijay-to-embark-on-statewide-tour-in-dec-article-114883577" TargetMode="External" /><Relationship Id="rId3306" Type="http://schemas.openxmlformats.org/officeDocument/2006/relationships/header" Target="header1000.xml" /><Relationship Id="rId3307" Type="http://schemas.openxmlformats.org/officeDocument/2006/relationships/header" Target="header1001.xml" /><Relationship Id="rId3308" Type="http://schemas.openxmlformats.org/officeDocument/2006/relationships/footer" Target="footer1000.xml" /><Relationship Id="rId3309" Type="http://schemas.openxmlformats.org/officeDocument/2006/relationships/footer" Target="footer1001.xml" /><Relationship Id="rId331" Type="http://schemas.openxmlformats.org/officeDocument/2006/relationships/header" Target="header45.xml" /><Relationship Id="rId3310" Type="http://schemas.openxmlformats.org/officeDocument/2006/relationships/header" Target="header1002.xml" /><Relationship Id="rId3311" Type="http://schemas.openxmlformats.org/officeDocument/2006/relationships/footer" Target="footer1002.xml" /><Relationship Id="rId3312" Type="http://schemas.openxmlformats.org/officeDocument/2006/relationships/hyperlink" Target="https://advance.lexis.com/api/document?collection=news&amp;id=urn:contentItem:6FK3-YVT3-RRX6-C11N-00000-00&amp;context=1519360" TargetMode="External" /><Relationship Id="rId3313" Type="http://schemas.openxmlformats.org/officeDocument/2006/relationships/hyperlink" Target="mailto:contentservices@htdigital.in" TargetMode="External" /><Relationship Id="rId3314" Type="http://schemas.openxmlformats.org/officeDocument/2006/relationships/header" Target="header1003.xml" /><Relationship Id="rId3315" Type="http://schemas.openxmlformats.org/officeDocument/2006/relationships/header" Target="header1004.xml" /><Relationship Id="rId3316" Type="http://schemas.openxmlformats.org/officeDocument/2006/relationships/footer" Target="footer1003.xml" /><Relationship Id="rId3317" Type="http://schemas.openxmlformats.org/officeDocument/2006/relationships/footer" Target="footer1004.xml" /><Relationship Id="rId3318" Type="http://schemas.openxmlformats.org/officeDocument/2006/relationships/header" Target="header1005.xml" /><Relationship Id="rId3319" Type="http://schemas.openxmlformats.org/officeDocument/2006/relationships/footer" Target="footer1005.xml" /><Relationship Id="rId332" Type="http://schemas.openxmlformats.org/officeDocument/2006/relationships/footer" Target="footer45.xml" /><Relationship Id="rId3320" Type="http://schemas.openxmlformats.org/officeDocument/2006/relationships/hyperlink" Target="https://advance.lexis.com/api/document?collection=news&amp;id=urn:contentItem:6F1R-1CM3-RTPS-J338-00000-00&amp;context=1519360" TargetMode="External" /><Relationship Id="rId3321" Type="http://schemas.openxmlformats.org/officeDocument/2006/relationships/header" Target="header1006.xml" /><Relationship Id="rId3322" Type="http://schemas.openxmlformats.org/officeDocument/2006/relationships/header" Target="header1007.xml" /><Relationship Id="rId3323" Type="http://schemas.openxmlformats.org/officeDocument/2006/relationships/footer" Target="footer1006.xml" /><Relationship Id="rId3324" Type="http://schemas.openxmlformats.org/officeDocument/2006/relationships/footer" Target="footer1007.xml" /><Relationship Id="rId3325" Type="http://schemas.openxmlformats.org/officeDocument/2006/relationships/header" Target="header1008.xml" /><Relationship Id="rId3326" Type="http://schemas.openxmlformats.org/officeDocument/2006/relationships/footer" Target="footer1008.xml" /><Relationship Id="rId3327" Type="http://schemas.openxmlformats.org/officeDocument/2006/relationships/hyperlink" Target="https://advance.lexis.com/api/document?collection=news&amp;id=urn:contentItem:6CRN-KS61-JBN4-B08B-00000-00&amp;context=1519360" TargetMode="External" /><Relationship Id="rId3328" Type="http://schemas.openxmlformats.org/officeDocument/2006/relationships/header" Target="header1009.xml" /><Relationship Id="rId3329" Type="http://schemas.openxmlformats.org/officeDocument/2006/relationships/header" Target="header1010.xml" /><Relationship Id="rId333" Type="http://schemas.openxmlformats.org/officeDocument/2006/relationships/hyperlink" Target="https://advance.lexis.com/api/document?collection=news&amp;id=urn:contentItem:6CSR-4M91-F11P-X0GR-00000-00&amp;context=1519360" TargetMode="External" /><Relationship Id="rId3330" Type="http://schemas.openxmlformats.org/officeDocument/2006/relationships/footer" Target="footer1009.xml" /><Relationship Id="rId3331" Type="http://schemas.openxmlformats.org/officeDocument/2006/relationships/footer" Target="footer1010.xml" /><Relationship Id="rId3332" Type="http://schemas.openxmlformats.org/officeDocument/2006/relationships/header" Target="header1011.xml" /><Relationship Id="rId3333" Type="http://schemas.openxmlformats.org/officeDocument/2006/relationships/footer" Target="footer1011.xml" /><Relationship Id="rId3334" Type="http://schemas.openxmlformats.org/officeDocument/2006/relationships/hyperlink" Target="https://advance.lexis.com/api/document?collection=news&amp;id=urn:contentItem:6CXV-6NC1-JBN4-B2W8-00000-00&amp;context=1519360" TargetMode="External" /><Relationship Id="rId3335" Type="http://schemas.openxmlformats.org/officeDocument/2006/relationships/header" Target="header1012.xml" /><Relationship Id="rId3336" Type="http://schemas.openxmlformats.org/officeDocument/2006/relationships/header" Target="header1013.xml" /><Relationship Id="rId3337" Type="http://schemas.openxmlformats.org/officeDocument/2006/relationships/footer" Target="footer1012.xml" /><Relationship Id="rId3338" Type="http://schemas.openxmlformats.org/officeDocument/2006/relationships/footer" Target="footer1013.xml" /><Relationship Id="rId3339" Type="http://schemas.openxmlformats.org/officeDocument/2006/relationships/header" Target="header1014.xml" /><Relationship Id="rId334" Type="http://schemas.openxmlformats.org/officeDocument/2006/relationships/hyperlink" Target="https://advance.lexis.com/api/document?collection=news&amp;id=urn:contentItem:6CSR-4M91-F11P-X0GR-00000-00&amp;context=1519360" TargetMode="External" /><Relationship Id="rId3340" Type="http://schemas.openxmlformats.org/officeDocument/2006/relationships/footer" Target="footer1014.xml" /><Relationship Id="rId3341" Type="http://schemas.openxmlformats.org/officeDocument/2006/relationships/hyperlink" Target="https://advance.lexis.com/api/document?collection=news&amp;id=urn:contentItem:6DP2-5X83-RVXG-T3GW-00000-00&amp;context=1519360" TargetMode="External" /><Relationship Id="rId3342" Type="http://schemas.openxmlformats.org/officeDocument/2006/relationships/header" Target="header1015.xml" /><Relationship Id="rId3343" Type="http://schemas.openxmlformats.org/officeDocument/2006/relationships/header" Target="header1016.xml" /><Relationship Id="rId3344" Type="http://schemas.openxmlformats.org/officeDocument/2006/relationships/footer" Target="footer1015.xml" /><Relationship Id="rId3345" Type="http://schemas.openxmlformats.org/officeDocument/2006/relationships/footer" Target="footer1016.xml" /><Relationship Id="rId3346" Type="http://schemas.openxmlformats.org/officeDocument/2006/relationships/header" Target="header1017.xml" /><Relationship Id="rId3347" Type="http://schemas.openxmlformats.org/officeDocument/2006/relationships/footer" Target="footer1017.xml" /><Relationship Id="rId3348" Type="http://schemas.openxmlformats.org/officeDocument/2006/relationships/hyperlink" Target="https://advance.lexis.com/api/document?collection=news&amp;id=urn:contentItem:6FF6-MD13-RWPY-Y260-00000-00&amp;context=1519360" TargetMode="External" /><Relationship Id="rId3349" Type="http://schemas.openxmlformats.org/officeDocument/2006/relationships/hyperlink" Target="http://ct.moreover.com/?a=56356596478&amp;p=2a4&amp;v=1&amp;x=_gsBzbEoydZuX-_SED24GA" TargetMode="External" /><Relationship Id="rId335" Type="http://schemas.openxmlformats.org/officeDocument/2006/relationships/hyperlink" Target="https://advance.lexis.com/api/document?collection=news&amp;id=urn:contentItem:6CSR-4M91-F11P-X0GR-00000-00&amp;context=1519360" TargetMode="External" /><Relationship Id="rId3350" Type="http://schemas.openxmlformats.org/officeDocument/2006/relationships/header" Target="header1018.xml" /><Relationship Id="rId3351" Type="http://schemas.openxmlformats.org/officeDocument/2006/relationships/header" Target="header1019.xml" /><Relationship Id="rId3352" Type="http://schemas.openxmlformats.org/officeDocument/2006/relationships/footer" Target="footer1018.xml" /><Relationship Id="rId3353" Type="http://schemas.openxmlformats.org/officeDocument/2006/relationships/footer" Target="footer1019.xml" /><Relationship Id="rId3354" Type="http://schemas.openxmlformats.org/officeDocument/2006/relationships/header" Target="header1020.xml" /><Relationship Id="rId3355" Type="http://schemas.openxmlformats.org/officeDocument/2006/relationships/footer" Target="footer1020.xml" /><Relationship Id="rId3356" Type="http://schemas.openxmlformats.org/officeDocument/2006/relationships/hyperlink" Target="https://advance.lexis.com/api/document?collection=news&amp;id=urn:contentItem:6CWN-X1D1-JBN4-B002-00000-00&amp;context=1519360" TargetMode="External" /><Relationship Id="rId3357" Type="http://schemas.openxmlformats.org/officeDocument/2006/relationships/header" Target="header1021.xml" /><Relationship Id="rId3358" Type="http://schemas.openxmlformats.org/officeDocument/2006/relationships/header" Target="header1022.xml" /><Relationship Id="rId3359" Type="http://schemas.openxmlformats.org/officeDocument/2006/relationships/footer" Target="footer1021.xml" /><Relationship Id="rId336" Type="http://schemas.openxmlformats.org/officeDocument/2006/relationships/hyperlink" Target="https://advance.lexis.com/api/document?collection=news&amp;id=urn:contentItem:6CSR-4M91-F11P-X0GR-00000-00&amp;context=1519360" TargetMode="External" /><Relationship Id="rId3360" Type="http://schemas.openxmlformats.org/officeDocument/2006/relationships/footer" Target="footer1022.xml" /><Relationship Id="rId3361" Type="http://schemas.openxmlformats.org/officeDocument/2006/relationships/header" Target="header1023.xml" /><Relationship Id="rId3362" Type="http://schemas.openxmlformats.org/officeDocument/2006/relationships/footer" Target="footer1023.xml" /><Relationship Id="rId3363" Type="http://schemas.openxmlformats.org/officeDocument/2006/relationships/hyperlink" Target="https://advance.lexis.com/api/document?collection=news&amp;id=urn:contentItem:6F8B-9723-S1JP-D312-00000-00&amp;context=1519360" TargetMode="External" /><Relationship Id="rId3364" Type="http://schemas.openxmlformats.org/officeDocument/2006/relationships/hyperlink" Target="mailto:contentservices@htdigital.in" TargetMode="External" /><Relationship Id="rId3365" Type="http://schemas.openxmlformats.org/officeDocument/2006/relationships/header" Target="header1024.xml" /><Relationship Id="rId3366" Type="http://schemas.openxmlformats.org/officeDocument/2006/relationships/header" Target="header1025.xml" /><Relationship Id="rId3367" Type="http://schemas.openxmlformats.org/officeDocument/2006/relationships/footer" Target="footer1024.xml" /><Relationship Id="rId3368" Type="http://schemas.openxmlformats.org/officeDocument/2006/relationships/footer" Target="footer1025.xml" /><Relationship Id="rId3369" Type="http://schemas.openxmlformats.org/officeDocument/2006/relationships/header" Target="header1026.xml" /><Relationship Id="rId337" Type="http://schemas.openxmlformats.org/officeDocument/2006/relationships/hyperlink" Target="https://advance.lexis.com/api/document?collection=news&amp;id=urn:contentItem:6CSR-4M91-F11P-X0GR-00000-00&amp;context=1519360" TargetMode="External" /><Relationship Id="rId3370" Type="http://schemas.openxmlformats.org/officeDocument/2006/relationships/footer" Target="footer1026.xml" /><Relationship Id="rId3371" Type="http://schemas.openxmlformats.org/officeDocument/2006/relationships/hyperlink" Target="https://advance.lexis.com/api/document?collection=news&amp;id=urn:contentItem:6F88-Y813-RTC7-T3DV-00000-00&amp;context=1519360" TargetMode="External" /><Relationship Id="rId3372" Type="http://schemas.openxmlformats.org/officeDocument/2006/relationships/hyperlink" Target="https://menafn.com/updates/pr/2024-09/04/I_4d735image_story.jpeg" TargetMode="External" /><Relationship Id="rId3373" Type="http://schemas.openxmlformats.org/officeDocument/2006/relationships/hyperlink" Target="https://menafn.com/1108636661/TN-Govt-Allows-Special-Shows-For-Vijay-Starrer-GOAT-On-Thursday-Friday" TargetMode="External" /><Relationship Id="rId3374" Type="http://schemas.openxmlformats.org/officeDocument/2006/relationships/header" Target="header1027.xml" /><Relationship Id="rId3375" Type="http://schemas.openxmlformats.org/officeDocument/2006/relationships/header" Target="header1028.xml" /><Relationship Id="rId3376" Type="http://schemas.openxmlformats.org/officeDocument/2006/relationships/footer" Target="footer1027.xml" /><Relationship Id="rId3377" Type="http://schemas.openxmlformats.org/officeDocument/2006/relationships/footer" Target="footer1028.xml" /><Relationship Id="rId3378" Type="http://schemas.openxmlformats.org/officeDocument/2006/relationships/header" Target="header1029.xml" /><Relationship Id="rId3379" Type="http://schemas.openxmlformats.org/officeDocument/2006/relationships/footer" Target="footer1029.xml" /><Relationship Id="rId338" Type="http://schemas.openxmlformats.org/officeDocument/2006/relationships/hyperlink" Target="https://advance.lexis.com/api/document?collection=news&amp;id=urn:contentItem:6CSR-4M91-F11P-X0GR-00000-00&amp;context=1519360" TargetMode="External" /><Relationship Id="rId3380" Type="http://schemas.openxmlformats.org/officeDocument/2006/relationships/hyperlink" Target="https://advance.lexis.com/api/document?collection=news&amp;id=urn:contentItem:6D3X-VKN1-DXMP-K21F-00000-00&amp;context=1519360" TargetMode="External" /><Relationship Id="rId3381" Type="http://schemas.openxmlformats.org/officeDocument/2006/relationships/header" Target="header1030.xml" /><Relationship Id="rId3382" Type="http://schemas.openxmlformats.org/officeDocument/2006/relationships/header" Target="header1031.xml" /><Relationship Id="rId3383" Type="http://schemas.openxmlformats.org/officeDocument/2006/relationships/footer" Target="footer1030.xml" /><Relationship Id="rId3384" Type="http://schemas.openxmlformats.org/officeDocument/2006/relationships/footer" Target="footer1031.xml" /><Relationship Id="rId3385" Type="http://schemas.openxmlformats.org/officeDocument/2006/relationships/header" Target="header1032.xml" /><Relationship Id="rId3386" Type="http://schemas.openxmlformats.org/officeDocument/2006/relationships/footer" Target="footer1032.xml" /><Relationship Id="rId3387" Type="http://schemas.openxmlformats.org/officeDocument/2006/relationships/hyperlink" Target="https://advance.lexis.com/api/document?collection=news&amp;id=urn:contentItem:6FDK-B9V3-RYVG-X4JS-00000-00&amp;context=1519360" TargetMode="External" /><Relationship Id="rId3388" Type="http://schemas.openxmlformats.org/officeDocument/2006/relationships/hyperlink" Target="mailto:contentservices@htdigital.in" TargetMode="External" /><Relationship Id="rId3389" Type="http://schemas.openxmlformats.org/officeDocument/2006/relationships/header" Target="header1033.xml" /><Relationship Id="rId339" Type="http://schemas.openxmlformats.org/officeDocument/2006/relationships/hyperlink" Target="https://advance.lexis.com/api/document?collection=news&amp;id=urn:contentItem:6CSR-4M91-F11P-X0GR-00000-00&amp;context=1519360" TargetMode="External" /><Relationship Id="rId3390" Type="http://schemas.openxmlformats.org/officeDocument/2006/relationships/header" Target="header1034.xml" /><Relationship Id="rId3391" Type="http://schemas.openxmlformats.org/officeDocument/2006/relationships/footer" Target="footer1033.xml" /><Relationship Id="rId3392" Type="http://schemas.openxmlformats.org/officeDocument/2006/relationships/footer" Target="footer1034.xml" /><Relationship Id="rId3393" Type="http://schemas.openxmlformats.org/officeDocument/2006/relationships/header" Target="header1035.xml" /><Relationship Id="rId3394" Type="http://schemas.openxmlformats.org/officeDocument/2006/relationships/footer" Target="footer1035.xml" /><Relationship Id="rId3395" Type="http://schemas.openxmlformats.org/officeDocument/2006/relationships/hyperlink" Target="https://advance.lexis.com/api/document?collection=news&amp;id=urn:contentItem:6D91-5TK1-JBN4-B3ST-00000-00&amp;context=1519360" TargetMode="External" /><Relationship Id="rId3396" Type="http://schemas.openxmlformats.org/officeDocument/2006/relationships/header" Target="header1036.xml" /><Relationship Id="rId3397" Type="http://schemas.openxmlformats.org/officeDocument/2006/relationships/header" Target="header1037.xml" /><Relationship Id="rId3398" Type="http://schemas.openxmlformats.org/officeDocument/2006/relationships/footer" Target="footer1036.xml" /><Relationship Id="rId3399" Type="http://schemas.openxmlformats.org/officeDocument/2006/relationships/footer" Target="footer1037.xml" /><Relationship Id="rId34" Type="http://schemas.openxmlformats.org/officeDocument/2006/relationships/hyperlink" Target="https://www.aninews.in/topic/representation" TargetMode="External" /><Relationship Id="rId340" Type="http://schemas.openxmlformats.org/officeDocument/2006/relationships/hyperlink" Target="https://www.aninews.in/topic/flag" TargetMode="External" /><Relationship Id="rId3400" Type="http://schemas.openxmlformats.org/officeDocument/2006/relationships/header" Target="header1038.xml" /><Relationship Id="rId3401" Type="http://schemas.openxmlformats.org/officeDocument/2006/relationships/footer" Target="footer1038.xml" /><Relationship Id="rId3402" Type="http://schemas.openxmlformats.org/officeDocument/2006/relationships/hyperlink" Target="https://advance.lexis.com/api/document?collection=news&amp;id=urn:contentItem:6CGS-VKP1-JBR8-B3V6-00000-00&amp;context=1519360" TargetMode="External" /><Relationship Id="rId3403" Type="http://schemas.openxmlformats.org/officeDocument/2006/relationships/hyperlink" Target="https://menafn.com/updates/pr/2024-06/22/AN_85d59image_story.jpg" TargetMode="External" /><Relationship Id="rId3404" Type="http://schemas.openxmlformats.org/officeDocument/2006/relationships/hyperlink" Target="https://menafn.com/1108360192/Thalapathy-Vijay-Birthday-GOAT-Teaser-Dropped-Actor-Performs-High-Octane-Stunts-WATCH" TargetMode="External" /><Relationship Id="rId3405" Type="http://schemas.openxmlformats.org/officeDocument/2006/relationships/header" Target="header1039.xml" /><Relationship Id="rId3406" Type="http://schemas.openxmlformats.org/officeDocument/2006/relationships/header" Target="header1040.xml" /><Relationship Id="rId3407" Type="http://schemas.openxmlformats.org/officeDocument/2006/relationships/footer" Target="footer1039.xml" /><Relationship Id="rId3408" Type="http://schemas.openxmlformats.org/officeDocument/2006/relationships/footer" Target="footer1040.xml" /><Relationship Id="rId3409" Type="http://schemas.openxmlformats.org/officeDocument/2006/relationships/header" Target="header1041.xml" /><Relationship Id="rId341" Type="http://schemas.openxmlformats.org/officeDocument/2006/relationships/hyperlink" Target="https://www.aninews.in/topic/symbol" TargetMode="External" /><Relationship Id="rId3410" Type="http://schemas.openxmlformats.org/officeDocument/2006/relationships/footer" Target="footer1041.xml" /><Relationship Id="rId3411" Type="http://schemas.openxmlformats.org/officeDocument/2006/relationships/hyperlink" Target="https://advance.lexis.com/api/document?collection=news&amp;id=urn:contentItem:6D7G-NK61-DXJR-H429-00000-00&amp;context=1519360" TargetMode="External" /><Relationship Id="rId3412" Type="http://schemas.openxmlformats.org/officeDocument/2006/relationships/header" Target="header1042.xml" /><Relationship Id="rId3413" Type="http://schemas.openxmlformats.org/officeDocument/2006/relationships/header" Target="header1043.xml" /><Relationship Id="rId3414" Type="http://schemas.openxmlformats.org/officeDocument/2006/relationships/footer" Target="footer1042.xml" /><Relationship Id="rId3415" Type="http://schemas.openxmlformats.org/officeDocument/2006/relationships/footer" Target="footer1043.xml" /><Relationship Id="rId3416" Type="http://schemas.openxmlformats.org/officeDocument/2006/relationships/header" Target="header1044.xml" /><Relationship Id="rId3417" Type="http://schemas.openxmlformats.org/officeDocument/2006/relationships/footer" Target="footer1044.xml" /><Relationship Id="rId3418" Type="http://schemas.openxmlformats.org/officeDocument/2006/relationships/hyperlink" Target="https://advance.lexis.com/api/document?collection=news&amp;id=urn:contentItem:6DP3-5F93-S4KF-S51B-00000-00&amp;context=1519360" TargetMode="External" /><Relationship Id="rId3419" Type="http://schemas.openxmlformats.org/officeDocument/2006/relationships/header" Target="header1045.xml" /><Relationship Id="rId342" Type="http://schemas.openxmlformats.org/officeDocument/2006/relationships/hyperlink" Target="https://www.aninews.in/topic/tamilaga-vettri-kazhagam" TargetMode="External" /><Relationship Id="rId3420" Type="http://schemas.openxmlformats.org/officeDocument/2006/relationships/header" Target="header1046.xml" /><Relationship Id="rId3421" Type="http://schemas.openxmlformats.org/officeDocument/2006/relationships/footer" Target="footer1045.xml" /><Relationship Id="rId3422" Type="http://schemas.openxmlformats.org/officeDocument/2006/relationships/footer" Target="footer1046.xml" /><Relationship Id="rId3423" Type="http://schemas.openxmlformats.org/officeDocument/2006/relationships/header" Target="header1047.xml" /><Relationship Id="rId3424" Type="http://schemas.openxmlformats.org/officeDocument/2006/relationships/footer" Target="footer1047.xml" /><Relationship Id="rId3425" Type="http://schemas.openxmlformats.org/officeDocument/2006/relationships/hyperlink" Target="https://advance.lexis.com/api/document?collection=news&amp;id=urn:contentItem:6CYN-8J41-JBN4-B1SD-00000-00&amp;context=1519360" TargetMode="External" /><Relationship Id="rId3426" Type="http://schemas.openxmlformats.org/officeDocument/2006/relationships/header" Target="header1048.xml" /><Relationship Id="rId3427" Type="http://schemas.openxmlformats.org/officeDocument/2006/relationships/header" Target="header1049.xml" /><Relationship Id="rId3428" Type="http://schemas.openxmlformats.org/officeDocument/2006/relationships/footer" Target="footer1048.xml" /><Relationship Id="rId3429" Type="http://schemas.openxmlformats.org/officeDocument/2006/relationships/footer" Target="footer1049.xml" /><Relationship Id="rId343" Type="http://schemas.openxmlformats.org/officeDocument/2006/relationships/hyperlink" Target="https://www.aninews.in/topic/tamilaga-vettri-kazhagam" TargetMode="External" /><Relationship Id="rId3430" Type="http://schemas.openxmlformats.org/officeDocument/2006/relationships/header" Target="header1050.xml" /><Relationship Id="rId3431" Type="http://schemas.openxmlformats.org/officeDocument/2006/relationships/footer" Target="footer1050.xml" /><Relationship Id="rId3432" Type="http://schemas.openxmlformats.org/officeDocument/2006/relationships/hyperlink" Target="https://advance.lexis.com/api/document?collection=news&amp;id=urn:contentItem:6F4W-DJV3-S2TC-X1Y8-00000-00&amp;context=1519360" TargetMode="External" /><Relationship Id="rId3433" Type="http://schemas.openxmlformats.org/officeDocument/2006/relationships/header" Target="header1051.xml" /><Relationship Id="rId3434" Type="http://schemas.openxmlformats.org/officeDocument/2006/relationships/header" Target="header1052.xml" /><Relationship Id="rId3435" Type="http://schemas.openxmlformats.org/officeDocument/2006/relationships/footer" Target="footer1051.xml" /><Relationship Id="rId3436" Type="http://schemas.openxmlformats.org/officeDocument/2006/relationships/footer" Target="footer1052.xml" /><Relationship Id="rId3437" Type="http://schemas.openxmlformats.org/officeDocument/2006/relationships/header" Target="header1053.xml" /><Relationship Id="rId3438" Type="http://schemas.openxmlformats.org/officeDocument/2006/relationships/footer" Target="footer1053.xml" /><Relationship Id="rId3439" Type="http://schemas.openxmlformats.org/officeDocument/2006/relationships/hyperlink" Target="https://advance.lexis.com/api/document?collection=news&amp;id=urn:contentItem:6FFD-GM43-RW80-F0CN-00000-00&amp;context=1519360" TargetMode="External" /><Relationship Id="rId344" Type="http://schemas.openxmlformats.org/officeDocument/2006/relationships/hyperlink" Target="https://www.aninews.in/topic/tamilaga-vettri-kazhagam" TargetMode="External" /><Relationship Id="rId3440" Type="http://schemas.openxmlformats.org/officeDocument/2006/relationships/hyperlink" Target="mailto:contentservices@htdigital.in" TargetMode="External" /><Relationship Id="rId3441" Type="http://schemas.openxmlformats.org/officeDocument/2006/relationships/header" Target="header1054.xml" /><Relationship Id="rId3442" Type="http://schemas.openxmlformats.org/officeDocument/2006/relationships/header" Target="header1055.xml" /><Relationship Id="rId3443" Type="http://schemas.openxmlformats.org/officeDocument/2006/relationships/footer" Target="footer1054.xml" /><Relationship Id="rId3444" Type="http://schemas.openxmlformats.org/officeDocument/2006/relationships/footer" Target="footer1055.xml" /><Relationship Id="rId3445" Type="http://schemas.openxmlformats.org/officeDocument/2006/relationships/header" Target="header1056.xml" /><Relationship Id="rId3446" Type="http://schemas.openxmlformats.org/officeDocument/2006/relationships/footer" Target="footer1056.xml" /><Relationship Id="rId3447" Type="http://schemas.openxmlformats.org/officeDocument/2006/relationships/hyperlink" Target="https://advance.lexis.com/api/document?collection=news&amp;id=urn:contentItem:6F71-2B53-RRTX-N344-00000-00&amp;context=1519360" TargetMode="External" /><Relationship Id="rId3448" Type="http://schemas.openxmlformats.org/officeDocument/2006/relationships/header" Target="header1057.xml" /><Relationship Id="rId3449" Type="http://schemas.openxmlformats.org/officeDocument/2006/relationships/header" Target="header1058.xml" /><Relationship Id="rId345" Type="http://schemas.openxmlformats.org/officeDocument/2006/relationships/hyperlink" Target="https://www.aninews.in/topic/tamilaga-vettri-kazhagam" TargetMode="External" /><Relationship Id="rId3450" Type="http://schemas.openxmlformats.org/officeDocument/2006/relationships/footer" Target="footer1057.xml" /><Relationship Id="rId3451" Type="http://schemas.openxmlformats.org/officeDocument/2006/relationships/footer" Target="footer1058.xml" /><Relationship Id="rId3452" Type="http://schemas.openxmlformats.org/officeDocument/2006/relationships/header" Target="header1059.xml" /><Relationship Id="rId3453" Type="http://schemas.openxmlformats.org/officeDocument/2006/relationships/footer" Target="footer1059.xml" /><Relationship Id="rId3454" Type="http://schemas.openxmlformats.org/officeDocument/2006/relationships/hyperlink" Target="https://advance.lexis.com/api/document?collection=news&amp;id=urn:contentItem:6CB0-B8F1-JB5M-W016-00000-00&amp;context=1519360" TargetMode="External" /><Relationship Id="rId3455" Type="http://schemas.openxmlformats.org/officeDocument/2006/relationships/header" Target="header1060.xml" /><Relationship Id="rId3456" Type="http://schemas.openxmlformats.org/officeDocument/2006/relationships/header" Target="header1061.xml" /><Relationship Id="rId3457" Type="http://schemas.openxmlformats.org/officeDocument/2006/relationships/footer" Target="footer1060.xml" /><Relationship Id="rId3458" Type="http://schemas.openxmlformats.org/officeDocument/2006/relationships/footer" Target="footer1061.xml" /><Relationship Id="rId3459" Type="http://schemas.openxmlformats.org/officeDocument/2006/relationships/header" Target="header1062.xml" /><Relationship Id="rId346" Type="http://schemas.openxmlformats.org/officeDocument/2006/relationships/hyperlink" Target="https://www.aninews.in/topic/tamilaga-vettri-kazhagam" TargetMode="External" /><Relationship Id="rId3460" Type="http://schemas.openxmlformats.org/officeDocument/2006/relationships/footer" Target="footer1062.xml" /><Relationship Id="rId3461" Type="http://schemas.openxmlformats.org/officeDocument/2006/relationships/hyperlink" Target="https://advance.lexis.com/api/document?collection=news&amp;id=urn:contentItem:6BGW-31K1-F03F-K0BH-00000-00&amp;context=1519360" TargetMode="External" /><Relationship Id="rId3462" Type="http://schemas.openxmlformats.org/officeDocument/2006/relationships/header" Target="header1063.xml" /><Relationship Id="rId3463" Type="http://schemas.openxmlformats.org/officeDocument/2006/relationships/header" Target="header1064.xml" /><Relationship Id="rId3464" Type="http://schemas.openxmlformats.org/officeDocument/2006/relationships/footer" Target="footer1063.xml" /><Relationship Id="rId3465" Type="http://schemas.openxmlformats.org/officeDocument/2006/relationships/footer" Target="footer1064.xml" /><Relationship Id="rId3466" Type="http://schemas.openxmlformats.org/officeDocument/2006/relationships/header" Target="header1065.xml" /><Relationship Id="rId3467" Type="http://schemas.openxmlformats.org/officeDocument/2006/relationships/footer" Target="footer1065.xml" /><Relationship Id="rId3468" Type="http://schemas.openxmlformats.org/officeDocument/2006/relationships/hyperlink" Target="https://advance.lexis.com/api/document?collection=news&amp;id=urn:contentItem:6D8T-PR21-F11P-X4F3-00000-00&amp;context=1519360" TargetMode="External" /><Relationship Id="rId3469" Type="http://schemas.openxmlformats.org/officeDocument/2006/relationships/hyperlink" Target="https://twitter.com/actorvijay/status/1850040921372676568?ref_src=twsrc%5Etfw" TargetMode="External" /><Relationship Id="rId347" Type="http://schemas.openxmlformats.org/officeDocument/2006/relationships/hyperlink" Target="https://www.aninews.in/topic/tvk" TargetMode="External" /><Relationship Id="rId3470" Type="http://schemas.openxmlformats.org/officeDocument/2006/relationships/hyperlink" Target="https://d3lzcn6mbbadaf.cloudfront.net/media/details/ANI-20241027032120.jpg" TargetMode="External" /><Relationship Id="rId3471" Type="http://schemas.openxmlformats.org/officeDocument/2006/relationships/header" Target="header1066.xml" /><Relationship Id="rId3472" Type="http://schemas.openxmlformats.org/officeDocument/2006/relationships/header" Target="header1067.xml" /><Relationship Id="rId3473" Type="http://schemas.openxmlformats.org/officeDocument/2006/relationships/footer" Target="footer1066.xml" /><Relationship Id="rId3474" Type="http://schemas.openxmlformats.org/officeDocument/2006/relationships/footer" Target="footer1067.xml" /><Relationship Id="rId3475" Type="http://schemas.openxmlformats.org/officeDocument/2006/relationships/header" Target="header1068.xml" /><Relationship Id="rId3476" Type="http://schemas.openxmlformats.org/officeDocument/2006/relationships/footer" Target="footer1068.xml" /><Relationship Id="rId3477" Type="http://schemas.openxmlformats.org/officeDocument/2006/relationships/hyperlink" Target="https://advance.lexis.com/api/document?collection=news&amp;id=urn:contentItem:6FF6-FKT3-RRKY-N21B-00000-00&amp;context=1519360" TargetMode="External" /><Relationship Id="rId3478" Type="http://schemas.openxmlformats.org/officeDocument/2006/relationships/hyperlink" Target="http://ct.moreover.com/?a=56356214746&amp;p=2a4&amp;v=1&amp;x=JV0Kh8j4PV_lLJfsxzVbLA" TargetMode="External" /><Relationship Id="rId3479" Type="http://schemas.openxmlformats.org/officeDocument/2006/relationships/header" Target="header1069.xml" /><Relationship Id="rId348" Type="http://schemas.openxmlformats.org/officeDocument/2006/relationships/hyperlink" Target="https://www.aninews.in/topic/tvk" TargetMode="External" /><Relationship Id="rId3480" Type="http://schemas.openxmlformats.org/officeDocument/2006/relationships/header" Target="header1070.xml" /><Relationship Id="rId3481" Type="http://schemas.openxmlformats.org/officeDocument/2006/relationships/footer" Target="footer1069.xml" /><Relationship Id="rId3482" Type="http://schemas.openxmlformats.org/officeDocument/2006/relationships/footer" Target="footer1070.xml" /><Relationship Id="rId3483" Type="http://schemas.openxmlformats.org/officeDocument/2006/relationships/header" Target="header1071.xml" /><Relationship Id="rId3484" Type="http://schemas.openxmlformats.org/officeDocument/2006/relationships/footer" Target="footer1071.xml" /><Relationship Id="rId3485" Type="http://schemas.openxmlformats.org/officeDocument/2006/relationships/hyperlink" Target="https://advance.lexis.com/api/document?collection=news&amp;id=urn:contentItem:6CGS-VKF1-JBR8-B0M9-00000-00&amp;context=1519360" TargetMode="External" /><Relationship Id="rId3486" Type="http://schemas.openxmlformats.org/officeDocument/2006/relationships/hyperlink" Target="https://menafn.com/updates/pr/2024-06/28/LM_0da3cimage_story.jpg" TargetMode="External" /><Relationship Id="rId3487" Type="http://schemas.openxmlformats.org/officeDocument/2006/relationships/hyperlink" Target="https://menafn.com/1108384318/Tamil-Nadu-Assembly-Passes-Resolution-To-Scrap-NEET-Amid-Paper-Leak-And-Grace-Marks-Row" TargetMode="External" /><Relationship Id="rId3488" Type="http://schemas.openxmlformats.org/officeDocument/2006/relationships/header" Target="header1072.xml" /><Relationship Id="rId3489" Type="http://schemas.openxmlformats.org/officeDocument/2006/relationships/header" Target="header1073.xml" /><Relationship Id="rId349" Type="http://schemas.openxmlformats.org/officeDocument/2006/relationships/hyperlink" Target="https://www.aninews.in/topic/flag" TargetMode="External" /><Relationship Id="rId3490" Type="http://schemas.openxmlformats.org/officeDocument/2006/relationships/footer" Target="footer1072.xml" /><Relationship Id="rId3491" Type="http://schemas.openxmlformats.org/officeDocument/2006/relationships/footer" Target="footer1073.xml" /><Relationship Id="rId3492" Type="http://schemas.openxmlformats.org/officeDocument/2006/relationships/header" Target="header1074.xml" /><Relationship Id="rId3493" Type="http://schemas.openxmlformats.org/officeDocument/2006/relationships/footer" Target="footer1074.xml" /><Relationship Id="rId3494" Type="http://schemas.openxmlformats.org/officeDocument/2006/relationships/hyperlink" Target="https://advance.lexis.com/api/document?collection=news&amp;id=urn:contentItem:6CGM-YPM1-DY6B-24FB-00000-00&amp;context=1519360" TargetMode="External" /><Relationship Id="rId3495" Type="http://schemas.openxmlformats.org/officeDocument/2006/relationships/hyperlink" Target="https://menafn.com/updates/pr/2024-03/12/AN_9b3ffimage_story.jpg" TargetMode="External" /><Relationship Id="rId3496" Type="http://schemas.openxmlformats.org/officeDocument/2006/relationships/hyperlink" Target="https://menafn.com/1107965070/Not-Acceptable-Thalapathy-Vijay-Denounces-CAA-Calls-For-Tamil-Nadus-Opposition" TargetMode="External" /><Relationship Id="rId3497" Type="http://schemas.openxmlformats.org/officeDocument/2006/relationships/header" Target="header1075.xml" /><Relationship Id="rId3498" Type="http://schemas.openxmlformats.org/officeDocument/2006/relationships/header" Target="header1076.xml" /><Relationship Id="rId3499" Type="http://schemas.openxmlformats.org/officeDocument/2006/relationships/footer" Target="footer1075.xml" /><Relationship Id="rId35" Type="http://schemas.openxmlformats.org/officeDocument/2006/relationships/hyperlink" Target="https://www.aninews.in/topic/delimitation" TargetMode="External" /><Relationship Id="rId350" Type="http://schemas.openxmlformats.org/officeDocument/2006/relationships/hyperlink" Target="https://www.aninews.in/topic/symbol" TargetMode="External" /><Relationship Id="rId3500" Type="http://schemas.openxmlformats.org/officeDocument/2006/relationships/footer" Target="footer1076.xml" /><Relationship Id="rId3501" Type="http://schemas.openxmlformats.org/officeDocument/2006/relationships/header" Target="header1077.xml" /><Relationship Id="rId3502" Type="http://schemas.openxmlformats.org/officeDocument/2006/relationships/footer" Target="footer1077.xml" /><Relationship Id="rId3503" Type="http://schemas.openxmlformats.org/officeDocument/2006/relationships/hyperlink" Target="https://advance.lexis.com/api/document?collection=news&amp;id=urn:contentItem:6CTB-G381-JB3N-T03F-00000-00&amp;context=1519360" TargetMode="External" /><Relationship Id="rId3504" Type="http://schemas.openxmlformats.org/officeDocument/2006/relationships/header" Target="header1078.xml" /><Relationship Id="rId3505" Type="http://schemas.openxmlformats.org/officeDocument/2006/relationships/header" Target="header1079.xml" /><Relationship Id="rId3506" Type="http://schemas.openxmlformats.org/officeDocument/2006/relationships/footer" Target="footer1078.xml" /><Relationship Id="rId3507" Type="http://schemas.openxmlformats.org/officeDocument/2006/relationships/footer" Target="footer1079.xml" /><Relationship Id="rId3508" Type="http://schemas.openxmlformats.org/officeDocument/2006/relationships/header" Target="header1080.xml" /><Relationship Id="rId3509" Type="http://schemas.openxmlformats.org/officeDocument/2006/relationships/footer" Target="footer1080.xml" /><Relationship Id="rId351" Type="http://schemas.openxmlformats.org/officeDocument/2006/relationships/hyperlink" Target="https://www.aninews.in/topic/flag" TargetMode="External" /><Relationship Id="rId3510" Type="http://schemas.openxmlformats.org/officeDocument/2006/relationships/hyperlink" Target="https://advance.lexis.com/api/document?collection=news&amp;id=urn:contentItem:6FDM-GM83-S10P-G0FP-00000-00&amp;context=1519360" TargetMode="External" /><Relationship Id="rId3511" Type="http://schemas.openxmlformats.org/officeDocument/2006/relationships/hyperlink" Target="https://menafn.com/updates/pr/2025-03/25/I_413cfimage_story.jfif" TargetMode="External" /><Relationship Id="rId3512" Type="http://schemas.openxmlformats.org/officeDocument/2006/relationships/hyperlink" Target="https://menafn.com/1109355821/EPS-Meets-Amit-Shah-In-Delhi-Speculations-Rife-On-Possible-Renewal-Of-AIADMK-BJP-Alliance" TargetMode="External" /><Relationship Id="rId3513" Type="http://schemas.openxmlformats.org/officeDocument/2006/relationships/header" Target="header1081.xml" /><Relationship Id="rId3514" Type="http://schemas.openxmlformats.org/officeDocument/2006/relationships/header" Target="header1082.xml" /><Relationship Id="rId3515" Type="http://schemas.openxmlformats.org/officeDocument/2006/relationships/footer" Target="footer1081.xml" /><Relationship Id="rId3516" Type="http://schemas.openxmlformats.org/officeDocument/2006/relationships/footer" Target="footer1082.xml" /><Relationship Id="rId3517" Type="http://schemas.openxmlformats.org/officeDocument/2006/relationships/header" Target="header1083.xml" /><Relationship Id="rId3518" Type="http://schemas.openxmlformats.org/officeDocument/2006/relationships/footer" Target="footer1083.xml" /><Relationship Id="rId3519" Type="http://schemas.openxmlformats.org/officeDocument/2006/relationships/hyperlink" Target="https://advance.lexis.com/api/document?collection=news&amp;id=urn:contentItem:6FF6-Y2M3-RXG4-B3H1-00000-00&amp;context=1519360" TargetMode="External" /><Relationship Id="rId352" Type="http://schemas.openxmlformats.org/officeDocument/2006/relationships/hyperlink" Target="https://www.aninews.in/topic/symbol" TargetMode="External" /><Relationship Id="rId3520" Type="http://schemas.openxmlformats.org/officeDocument/2006/relationships/header" Target="header1084.xml" /><Relationship Id="rId3521" Type="http://schemas.openxmlformats.org/officeDocument/2006/relationships/header" Target="header1085.xml" /><Relationship Id="rId3522" Type="http://schemas.openxmlformats.org/officeDocument/2006/relationships/footer" Target="footer1084.xml" /><Relationship Id="rId3523" Type="http://schemas.openxmlformats.org/officeDocument/2006/relationships/footer" Target="footer1085.xml" /><Relationship Id="rId3524" Type="http://schemas.openxmlformats.org/officeDocument/2006/relationships/header" Target="header1086.xml" /><Relationship Id="rId3525" Type="http://schemas.openxmlformats.org/officeDocument/2006/relationships/footer" Target="footer1086.xml" /><Relationship Id="rId3526" Type="http://schemas.openxmlformats.org/officeDocument/2006/relationships/hyperlink" Target="https://advance.lexis.com/api/document?collection=news&amp;id=urn:contentItem:6DBP-6YG1-JDKC-R2BC-00000-00&amp;context=1519360" TargetMode="External" /><Relationship Id="rId3527" Type="http://schemas.openxmlformats.org/officeDocument/2006/relationships/hyperlink" Target="mailto:contentservices@htdigital.in" TargetMode="External" /><Relationship Id="rId3528" Type="http://schemas.openxmlformats.org/officeDocument/2006/relationships/header" Target="header1087.xml" /><Relationship Id="rId3529" Type="http://schemas.openxmlformats.org/officeDocument/2006/relationships/header" Target="header1088.xml" /><Relationship Id="rId353" Type="http://schemas.openxmlformats.org/officeDocument/2006/relationships/hyperlink" Target="https://www.aninews.in/topic/flag" TargetMode="External" /><Relationship Id="rId3530" Type="http://schemas.openxmlformats.org/officeDocument/2006/relationships/footer" Target="footer1087.xml" /><Relationship Id="rId3531" Type="http://schemas.openxmlformats.org/officeDocument/2006/relationships/footer" Target="footer1088.xml" /><Relationship Id="rId3532" Type="http://schemas.openxmlformats.org/officeDocument/2006/relationships/header" Target="header1089.xml" /><Relationship Id="rId3533" Type="http://schemas.openxmlformats.org/officeDocument/2006/relationships/footer" Target="footer1089.xml" /><Relationship Id="rId3534" Type="http://schemas.openxmlformats.org/officeDocument/2006/relationships/hyperlink" Target="https://advance.lexis.com/api/document?collection=news&amp;id=urn:contentItem:6DXY-CJT3-RTKB-V0JH-00000-00&amp;context=1519360" TargetMode="External" /><Relationship Id="rId3535" Type="http://schemas.openxmlformats.org/officeDocument/2006/relationships/header" Target="header1090.xml" /><Relationship Id="rId3536" Type="http://schemas.openxmlformats.org/officeDocument/2006/relationships/header" Target="header1091.xml" /><Relationship Id="rId3537" Type="http://schemas.openxmlformats.org/officeDocument/2006/relationships/footer" Target="footer1090.xml" /><Relationship Id="rId3538" Type="http://schemas.openxmlformats.org/officeDocument/2006/relationships/footer" Target="footer1091.xml" /><Relationship Id="rId3539" Type="http://schemas.openxmlformats.org/officeDocument/2006/relationships/header" Target="header1092.xml" /><Relationship Id="rId354" Type="http://schemas.openxmlformats.org/officeDocument/2006/relationships/hyperlink" Target="https://www.aninews.in/topic/flag" TargetMode="External" /><Relationship Id="rId3540" Type="http://schemas.openxmlformats.org/officeDocument/2006/relationships/footer" Target="footer1092.xml" /><Relationship Id="rId3541" Type="http://schemas.openxmlformats.org/officeDocument/2006/relationships/hyperlink" Target="https://advance.lexis.com/api/document?collection=news&amp;id=urn:contentItem:6F0N-KRW3-RS8T-K50S-00000-00&amp;context=1519360" TargetMode="External" /><Relationship Id="rId3542" Type="http://schemas.openxmlformats.org/officeDocument/2006/relationships/hyperlink" Target="https://menafn.com/updates/pr/2024-08/17/I_c1aeaimage_story.jpg" TargetMode="External" /><Relationship Id="rId3543" Type="http://schemas.openxmlformats.org/officeDocument/2006/relationships/hyperlink" Target="https://menafn.com/1108570414/Leaders-Will-Decide-On-Alliance-With-Actor-VijayS-Party-Khushbu-Sundar" TargetMode="External" /><Relationship Id="rId3544" Type="http://schemas.openxmlformats.org/officeDocument/2006/relationships/header" Target="header1093.xml" /><Relationship Id="rId3545" Type="http://schemas.openxmlformats.org/officeDocument/2006/relationships/header" Target="header1094.xml" /><Relationship Id="rId3546" Type="http://schemas.openxmlformats.org/officeDocument/2006/relationships/footer" Target="footer1093.xml" /><Relationship Id="rId3547" Type="http://schemas.openxmlformats.org/officeDocument/2006/relationships/footer" Target="footer1094.xml" /><Relationship Id="rId3548" Type="http://schemas.openxmlformats.org/officeDocument/2006/relationships/header" Target="header1095.xml" /><Relationship Id="rId3549" Type="http://schemas.openxmlformats.org/officeDocument/2006/relationships/footer" Target="footer1095.xml" /><Relationship Id="rId355" Type="http://schemas.openxmlformats.org/officeDocument/2006/relationships/hyperlink" Target="https://www.aninews.in/topic/symbol" TargetMode="External" /><Relationship Id="rId3550" Type="http://schemas.openxmlformats.org/officeDocument/2006/relationships/hyperlink" Target="https://advance.lexis.com/api/document?collection=news&amp;id=urn:contentItem:6F6V-10D3-RX1K-92W7-00000-00&amp;context=1519360" TargetMode="External" /><Relationship Id="rId3551" Type="http://schemas.openxmlformats.org/officeDocument/2006/relationships/hyperlink" Target="mailto:contentservices@htdigital.in" TargetMode="External" /><Relationship Id="rId3552" Type="http://schemas.openxmlformats.org/officeDocument/2006/relationships/header" Target="header1096.xml" /><Relationship Id="rId3553" Type="http://schemas.openxmlformats.org/officeDocument/2006/relationships/header" Target="header1097.xml" /><Relationship Id="rId3554" Type="http://schemas.openxmlformats.org/officeDocument/2006/relationships/footer" Target="footer1096.xml" /><Relationship Id="rId3555" Type="http://schemas.openxmlformats.org/officeDocument/2006/relationships/footer" Target="footer1097.xml" /><Relationship Id="rId3556" Type="http://schemas.openxmlformats.org/officeDocument/2006/relationships/header" Target="header1098.xml" /><Relationship Id="rId3557" Type="http://schemas.openxmlformats.org/officeDocument/2006/relationships/footer" Target="footer1098.xml" /><Relationship Id="rId3558" Type="http://schemas.openxmlformats.org/officeDocument/2006/relationships/hyperlink" Target="https://advance.lexis.com/api/document?collection=news&amp;id=urn:contentItem:6DSX-3JG3-RSD4-73SP-00000-00&amp;context=1519360" TargetMode="External" /><Relationship Id="rId3559" Type="http://schemas.openxmlformats.org/officeDocument/2006/relationships/header" Target="header1099.xml" /><Relationship Id="rId356" Type="http://schemas.openxmlformats.org/officeDocument/2006/relationships/hyperlink" Target="https://www.aninews.in/topic/flag" TargetMode="External" /><Relationship Id="rId3560" Type="http://schemas.openxmlformats.org/officeDocument/2006/relationships/header" Target="header1100.xml" /><Relationship Id="rId3561" Type="http://schemas.openxmlformats.org/officeDocument/2006/relationships/footer" Target="footer1099.xml" /><Relationship Id="rId3562" Type="http://schemas.openxmlformats.org/officeDocument/2006/relationships/footer" Target="footer1100.xml" /><Relationship Id="rId3563" Type="http://schemas.openxmlformats.org/officeDocument/2006/relationships/header" Target="header1101.xml" /><Relationship Id="rId3564" Type="http://schemas.openxmlformats.org/officeDocument/2006/relationships/footer" Target="footer1101.xml" /><Relationship Id="rId3565" Type="http://schemas.openxmlformats.org/officeDocument/2006/relationships/hyperlink" Target="https://advance.lexis.com/api/document?collection=news&amp;id=urn:contentItem:6FF6-XW03-RS5Y-31TR-00000-00&amp;context=1519360" TargetMode="External" /><Relationship Id="rId3566" Type="http://schemas.openxmlformats.org/officeDocument/2006/relationships/hyperlink" Target="https://www.aninews.in/topic/communist-party-of-india-marxist" TargetMode="External" /><Relationship Id="rId3567" Type="http://schemas.openxmlformats.org/officeDocument/2006/relationships/hyperlink" Target="https://www.aninews.in/topic/john-brittas" TargetMode="External" /><Relationship Id="rId3568" Type="http://schemas.openxmlformats.org/officeDocument/2006/relationships/hyperlink" Target="https://www.aninews.in/topic/waqf-amendment-bil" TargetMode="External" /><Relationship Id="rId3569" Type="http://schemas.openxmlformats.org/officeDocument/2006/relationships/hyperlink" Target="https://www.aninews.in/topic/polarisation" TargetMode="External" /><Relationship Id="rId357" Type="http://schemas.openxmlformats.org/officeDocument/2006/relationships/hyperlink" Target="https://www.aninews.in/topic/flag" TargetMode="External" /><Relationship Id="rId3570" Type="http://schemas.openxmlformats.org/officeDocument/2006/relationships/hyperlink" Target="https://www.aninews.in/topic/a%20href=" TargetMode="External" /><Relationship Id="rId3571" Type="http://schemas.openxmlformats.org/officeDocument/2006/relationships/hyperlink" Target="https://www.aninews.in/topic/protest" TargetMode="External" /><Relationship Id="rId3572" Type="http://schemas.openxmlformats.org/officeDocument/2006/relationships/hyperlink" Target="https://www.aninews.in/topic/polarisation" TargetMode="External" /><Relationship Id="rId3573" Type="http://schemas.openxmlformats.org/officeDocument/2006/relationships/hyperlink" Target="https://www.aninews.in/topic/a%20href=" TargetMode="External" /><Relationship Id="rId3574" Type="http://schemas.openxmlformats.org/officeDocument/2006/relationships/hyperlink" Target="https://www.aninews.in/topic/protest" TargetMode="External" /><Relationship Id="rId3575" Type="http://schemas.openxmlformats.org/officeDocument/2006/relationships/hyperlink" Target="https://www.aninews.in/topic/aimplb" TargetMode="External" /><Relationship Id="rId3576" Type="http://schemas.openxmlformats.org/officeDocument/2006/relationships/hyperlink" Target="https://www.aninews.in/topic/a%20href=" TargetMode="External" /><Relationship Id="rId3577" Type="http://schemas.openxmlformats.org/officeDocument/2006/relationships/hyperlink" Target="https://www.aninews.in/topic/protest" TargetMode="External" /><Relationship Id="rId3578" Type="http://schemas.openxmlformats.org/officeDocument/2006/relationships/hyperlink" Target="https://www.aninews.in/topic/a%20href=" TargetMode="External" /><Relationship Id="rId3579" Type="http://schemas.openxmlformats.org/officeDocument/2006/relationships/hyperlink" Target="https://www.aninews.in/topic/protest" TargetMode="External" /><Relationship Id="rId358" Type="http://schemas.openxmlformats.org/officeDocument/2006/relationships/hyperlink" Target="https://www.aninews.in/topic/flag" TargetMode="External" /><Relationship Id="rId3580" Type="http://schemas.openxmlformats.org/officeDocument/2006/relationships/hyperlink" Target="https://www.aninews.in/topic/aimplb" TargetMode="External" /><Relationship Id="rId3581" Type="http://schemas.openxmlformats.org/officeDocument/2006/relationships/hyperlink" Target="https://www.aninews.in/topic/a%20href=" TargetMode="External" /><Relationship Id="rId3582" Type="http://schemas.openxmlformats.org/officeDocument/2006/relationships/hyperlink" Target="https://www.aninews.in/topic/protest" TargetMode="External" /><Relationship Id="rId3583" Type="http://schemas.openxmlformats.org/officeDocument/2006/relationships/hyperlink" Target="https://www.aninews.in/topic/a%20href=" TargetMode="External" /><Relationship Id="rId3584" Type="http://schemas.openxmlformats.org/officeDocument/2006/relationships/hyperlink" Target="https://www.aninews.in/topic/protest" TargetMode="External" /><Relationship Id="rId3585" Type="http://schemas.openxmlformats.org/officeDocument/2006/relationships/hyperlink" Target="https://www.aninews.in/topic/aimplb" TargetMode="External" /><Relationship Id="rId3586" Type="http://schemas.openxmlformats.org/officeDocument/2006/relationships/hyperlink" Target="https://www.aninews.in/topic/waqf-amendment-bil" TargetMode="External" /><Relationship Id="rId3587" Type="http://schemas.openxmlformats.org/officeDocument/2006/relationships/hyperlink" Target="https://d3lzcn6mbbadaf.cloudfront.net/media/details/ANI-20250328063148.jpg" TargetMode="External" /><Relationship Id="rId3588" Type="http://schemas.openxmlformats.org/officeDocument/2006/relationships/header" Target="header1102.xml" /><Relationship Id="rId3589" Type="http://schemas.openxmlformats.org/officeDocument/2006/relationships/header" Target="header1103.xml" /><Relationship Id="rId359" Type="http://schemas.openxmlformats.org/officeDocument/2006/relationships/header" Target="header46.xml" /><Relationship Id="rId3590" Type="http://schemas.openxmlformats.org/officeDocument/2006/relationships/footer" Target="footer1102.xml" /><Relationship Id="rId3591" Type="http://schemas.openxmlformats.org/officeDocument/2006/relationships/footer" Target="footer1103.xml" /><Relationship Id="rId3592" Type="http://schemas.openxmlformats.org/officeDocument/2006/relationships/header" Target="header1104.xml" /><Relationship Id="rId3593" Type="http://schemas.openxmlformats.org/officeDocument/2006/relationships/footer" Target="footer1104.xml" /><Relationship Id="rId3594" Type="http://schemas.openxmlformats.org/officeDocument/2006/relationships/hyperlink" Target="https://advance.lexis.com/api/document?collection=news&amp;id=urn:contentItem:6DXY-2963-RS8H-F540-00000-00&amp;context=1519360" TargetMode="External" /><Relationship Id="rId3595" Type="http://schemas.openxmlformats.org/officeDocument/2006/relationships/header" Target="header1105.xml" /><Relationship Id="rId3596" Type="http://schemas.openxmlformats.org/officeDocument/2006/relationships/header" Target="header1106.xml" /><Relationship Id="rId3597" Type="http://schemas.openxmlformats.org/officeDocument/2006/relationships/footer" Target="footer1105.xml" /><Relationship Id="rId3598" Type="http://schemas.openxmlformats.org/officeDocument/2006/relationships/footer" Target="footer1106.xml" /><Relationship Id="rId3599" Type="http://schemas.openxmlformats.org/officeDocument/2006/relationships/header" Target="header1107.xml" /><Relationship Id="rId36" Type="http://schemas.openxmlformats.org/officeDocument/2006/relationships/hyperlink" Target="https://www.aninews.in/topic/delimitation" TargetMode="External" /><Relationship Id="rId360" Type="http://schemas.openxmlformats.org/officeDocument/2006/relationships/header" Target="header47.xml" /><Relationship Id="rId3600" Type="http://schemas.openxmlformats.org/officeDocument/2006/relationships/footer" Target="footer1107.xml" /><Relationship Id="rId3601" Type="http://schemas.openxmlformats.org/officeDocument/2006/relationships/hyperlink" Target="https://advance.lexis.com/api/document?collection=news&amp;id=urn:contentItem:6F5C-JGV3-S16X-D19T-00000-00&amp;context=1519360" TargetMode="External" /><Relationship Id="rId3602" Type="http://schemas.openxmlformats.org/officeDocument/2006/relationships/hyperlink" Target="https://www.aninews.in/topic/bjp" TargetMode="External" /><Relationship Id="rId3603" Type="http://schemas.openxmlformats.org/officeDocument/2006/relationships/hyperlink" Target="https://www.aninews.in/topic/k-annamalai" TargetMode="External" /><Relationship Id="rId3604" Type="http://schemas.openxmlformats.org/officeDocument/2006/relationships/hyperlink" Target="https://www.aninews.in/topic/tvk" TargetMode="External" /><Relationship Id="rId3605" Type="http://schemas.openxmlformats.org/officeDocument/2006/relationships/hyperlink" Target="https://www.aninews.in/topic/vijay" TargetMode="External" /><Relationship Id="rId3606" Type="http://schemas.openxmlformats.org/officeDocument/2006/relationships/hyperlink" Target="https://www.aninews.in/topic/parandur-airport" TargetMode="External" /><Relationship Id="rId3607" Type="http://schemas.openxmlformats.org/officeDocument/2006/relationships/hyperlink" Target="https://www.aninews.in/topic/tvk" TargetMode="External" /><Relationship Id="rId3608" Type="http://schemas.openxmlformats.org/officeDocument/2006/relationships/hyperlink" Target="https://www.aninews.in/topic/vijay" TargetMode="External" /><Relationship Id="rId3609" Type="http://schemas.openxmlformats.org/officeDocument/2006/relationships/hyperlink" Target="https://www.aninews.in/topic/bjp" TargetMode="External" /><Relationship Id="rId361" Type="http://schemas.openxmlformats.org/officeDocument/2006/relationships/footer" Target="footer46.xml" /><Relationship Id="rId3610" Type="http://schemas.openxmlformats.org/officeDocument/2006/relationships/hyperlink" Target="https://www.aninews.in/topic/vijay" TargetMode="External" /><Relationship Id="rId3611" Type="http://schemas.openxmlformats.org/officeDocument/2006/relationships/hyperlink" Target="https://d3lzcn6mbbadaf.cloudfront.net/media/details/ANI-20250120132933.jpg" TargetMode="External" /><Relationship Id="rId3612" Type="http://schemas.openxmlformats.org/officeDocument/2006/relationships/header" Target="header1108.xml" /><Relationship Id="rId3613" Type="http://schemas.openxmlformats.org/officeDocument/2006/relationships/header" Target="header1109.xml" /><Relationship Id="rId3614" Type="http://schemas.openxmlformats.org/officeDocument/2006/relationships/footer" Target="footer1108.xml" /><Relationship Id="rId3615" Type="http://schemas.openxmlformats.org/officeDocument/2006/relationships/footer" Target="footer1109.xml" /><Relationship Id="rId3616" Type="http://schemas.openxmlformats.org/officeDocument/2006/relationships/header" Target="header1110.xml" /><Relationship Id="rId3617" Type="http://schemas.openxmlformats.org/officeDocument/2006/relationships/footer" Target="footer1110.xml" /><Relationship Id="rId3618" Type="http://schemas.openxmlformats.org/officeDocument/2006/relationships/hyperlink" Target="https://advance.lexis.com/api/document?collection=news&amp;id=urn:contentItem:6F6T-MJJ3-RTK8-C4SP-00000-00&amp;context=1519360" TargetMode="External" /><Relationship Id="rId3619" Type="http://schemas.openxmlformats.org/officeDocument/2006/relationships/hyperlink" Target="mailto:contentservices@htdigital.in" TargetMode="External" /><Relationship Id="rId362" Type="http://schemas.openxmlformats.org/officeDocument/2006/relationships/footer" Target="footer47.xml" /><Relationship Id="rId3620" Type="http://schemas.openxmlformats.org/officeDocument/2006/relationships/header" Target="header1111.xml" /><Relationship Id="rId3621" Type="http://schemas.openxmlformats.org/officeDocument/2006/relationships/header" Target="header1112.xml" /><Relationship Id="rId3622" Type="http://schemas.openxmlformats.org/officeDocument/2006/relationships/footer" Target="footer1111.xml" /><Relationship Id="rId3623" Type="http://schemas.openxmlformats.org/officeDocument/2006/relationships/footer" Target="footer1112.xml" /><Relationship Id="rId3624" Type="http://schemas.openxmlformats.org/officeDocument/2006/relationships/header" Target="header1113.xml" /><Relationship Id="rId3625" Type="http://schemas.openxmlformats.org/officeDocument/2006/relationships/footer" Target="footer1113.xml" /><Relationship Id="rId3626" Type="http://schemas.openxmlformats.org/officeDocument/2006/relationships/hyperlink" Target="https://advance.lexis.com/api/document?collection=news&amp;id=urn:contentItem:6F70-X8C3-RRTV-Y1F0-00000-00&amp;context=1519360" TargetMode="External" /><Relationship Id="rId3627" Type="http://schemas.openxmlformats.org/officeDocument/2006/relationships/header" Target="header1114.xml" /><Relationship Id="rId3628" Type="http://schemas.openxmlformats.org/officeDocument/2006/relationships/header" Target="header1115.xml" /><Relationship Id="rId3629" Type="http://schemas.openxmlformats.org/officeDocument/2006/relationships/footer" Target="footer1114.xml" /><Relationship Id="rId363" Type="http://schemas.openxmlformats.org/officeDocument/2006/relationships/header" Target="header48.xml" /><Relationship Id="rId3630" Type="http://schemas.openxmlformats.org/officeDocument/2006/relationships/footer" Target="footer1115.xml" /><Relationship Id="rId3631" Type="http://schemas.openxmlformats.org/officeDocument/2006/relationships/header" Target="header1116.xml" /><Relationship Id="rId3632" Type="http://schemas.openxmlformats.org/officeDocument/2006/relationships/footer" Target="footer1116.xml" /><Relationship Id="rId3633" Type="http://schemas.openxmlformats.org/officeDocument/2006/relationships/hyperlink" Target="https://advance.lexis.com/api/document?collection=news&amp;id=urn:contentItem:6D38-Y341-DXMP-K1MM-00000-00&amp;context=1519360" TargetMode="External" /><Relationship Id="rId3634" Type="http://schemas.openxmlformats.org/officeDocument/2006/relationships/header" Target="header1117.xml" /><Relationship Id="rId3635" Type="http://schemas.openxmlformats.org/officeDocument/2006/relationships/header" Target="header1118.xml" /><Relationship Id="rId3636" Type="http://schemas.openxmlformats.org/officeDocument/2006/relationships/footer" Target="footer1117.xml" /><Relationship Id="rId3637" Type="http://schemas.openxmlformats.org/officeDocument/2006/relationships/footer" Target="footer1118.xml" /><Relationship Id="rId3638" Type="http://schemas.openxmlformats.org/officeDocument/2006/relationships/header" Target="header1119.xml" /><Relationship Id="rId3639" Type="http://schemas.openxmlformats.org/officeDocument/2006/relationships/footer" Target="footer1119.xml" /><Relationship Id="rId364" Type="http://schemas.openxmlformats.org/officeDocument/2006/relationships/footer" Target="footer48.xml" /><Relationship Id="rId3640" Type="http://schemas.openxmlformats.org/officeDocument/2006/relationships/hyperlink" Target="https://advance.lexis.com/api/document?collection=news&amp;id=urn:contentItem:6F6C-6TC3-RTH1-C27X-00000-00&amp;context=1519360" TargetMode="External" /><Relationship Id="rId3641" Type="http://schemas.openxmlformats.org/officeDocument/2006/relationships/header" Target="header1120.xml" /><Relationship Id="rId3642" Type="http://schemas.openxmlformats.org/officeDocument/2006/relationships/header" Target="header1121.xml" /><Relationship Id="rId3643" Type="http://schemas.openxmlformats.org/officeDocument/2006/relationships/footer" Target="footer1120.xml" /><Relationship Id="rId3644" Type="http://schemas.openxmlformats.org/officeDocument/2006/relationships/footer" Target="footer1121.xml" /><Relationship Id="rId3645" Type="http://schemas.openxmlformats.org/officeDocument/2006/relationships/header" Target="header1122.xml" /><Relationship Id="rId3646" Type="http://schemas.openxmlformats.org/officeDocument/2006/relationships/footer" Target="footer1122.xml" /><Relationship Id="rId3647" Type="http://schemas.openxmlformats.org/officeDocument/2006/relationships/hyperlink" Target="https://advance.lexis.com/api/document?collection=news&amp;id=urn:contentItem:6DXX-R1G3-S61C-V1DN-00000-00&amp;context=1519360" TargetMode="External" /><Relationship Id="rId3648" Type="http://schemas.openxmlformats.org/officeDocument/2006/relationships/header" Target="header1123.xml" /><Relationship Id="rId3649" Type="http://schemas.openxmlformats.org/officeDocument/2006/relationships/header" Target="header1124.xml" /><Relationship Id="rId365" Type="http://schemas.openxmlformats.org/officeDocument/2006/relationships/hyperlink" Target="https://advance.lexis.com/api/document?collection=news&amp;id=urn:contentItem:6CSR-4M91-F11P-X0HJ-00000-00&amp;context=1519360" TargetMode="External" /><Relationship Id="rId3650" Type="http://schemas.openxmlformats.org/officeDocument/2006/relationships/footer" Target="footer1123.xml" /><Relationship Id="rId3651" Type="http://schemas.openxmlformats.org/officeDocument/2006/relationships/footer" Target="footer1124.xml" /><Relationship Id="rId3652" Type="http://schemas.openxmlformats.org/officeDocument/2006/relationships/header" Target="header1125.xml" /><Relationship Id="rId3653" Type="http://schemas.openxmlformats.org/officeDocument/2006/relationships/footer" Target="footer1125.xml" /><Relationship Id="rId3654" Type="http://schemas.openxmlformats.org/officeDocument/2006/relationships/hyperlink" Target="https://advance.lexis.com/api/document?collection=news&amp;id=urn:contentItem:6CWJ-74W1-JBN4-B1X5-00000-00&amp;context=1519360" TargetMode="External" /><Relationship Id="rId3655" Type="http://schemas.openxmlformats.org/officeDocument/2006/relationships/header" Target="header1126.xml" /><Relationship Id="rId3656" Type="http://schemas.openxmlformats.org/officeDocument/2006/relationships/header" Target="header1127.xml" /><Relationship Id="rId3657" Type="http://schemas.openxmlformats.org/officeDocument/2006/relationships/footer" Target="footer1126.xml" /><Relationship Id="rId3658" Type="http://schemas.openxmlformats.org/officeDocument/2006/relationships/footer" Target="footer1127.xml" /><Relationship Id="rId3659" Type="http://schemas.openxmlformats.org/officeDocument/2006/relationships/header" Target="header1128.xml" /><Relationship Id="rId366" Type="http://schemas.openxmlformats.org/officeDocument/2006/relationships/hyperlink" Target="https://advance.lexis.com/api/document?collection=news&amp;id=urn:contentItem:6CSR-4M91-F11P-X0HJ-00000-00&amp;context=1519360" TargetMode="External" /><Relationship Id="rId3660" Type="http://schemas.openxmlformats.org/officeDocument/2006/relationships/footer" Target="footer1128.xml" /><Relationship Id="rId3661" Type="http://schemas.openxmlformats.org/officeDocument/2006/relationships/hyperlink" Target="https://advance.lexis.com/api/document?collection=news&amp;id=urn:contentItem:6D3P-P471-DXMP-K2PN-00000-00&amp;context=1519360" TargetMode="External" /><Relationship Id="rId3662" Type="http://schemas.openxmlformats.org/officeDocument/2006/relationships/header" Target="header1129.xml" /><Relationship Id="rId3663" Type="http://schemas.openxmlformats.org/officeDocument/2006/relationships/header" Target="header1130.xml" /><Relationship Id="rId3664" Type="http://schemas.openxmlformats.org/officeDocument/2006/relationships/footer" Target="footer1129.xml" /><Relationship Id="rId3665" Type="http://schemas.openxmlformats.org/officeDocument/2006/relationships/footer" Target="footer1130.xml" /><Relationship Id="rId3666" Type="http://schemas.openxmlformats.org/officeDocument/2006/relationships/header" Target="header1131.xml" /><Relationship Id="rId3667" Type="http://schemas.openxmlformats.org/officeDocument/2006/relationships/footer" Target="footer1131.xml" /><Relationship Id="rId3668" Type="http://schemas.openxmlformats.org/officeDocument/2006/relationships/hyperlink" Target="https://advance.lexis.com/api/document?collection=news&amp;id=urn:contentItem:6DBX-WWK1-JBF4-54M0-00000-00&amp;context=1519360" TargetMode="External" /><Relationship Id="rId3669" Type="http://schemas.openxmlformats.org/officeDocument/2006/relationships/hyperlink" Target="https://www.indiatoday.in/india/tamil-nadu/story/tamil-nadu-deputy-chief-minister-udhayanidhi-stalin-wishes-tamil-actor-vijay-tamilaga-vettri-kazhagam-maiden-public-rally-party-ideology-2624010-2024-10-27" TargetMode="External" /><Relationship Id="rId367" Type="http://schemas.openxmlformats.org/officeDocument/2006/relationships/hyperlink" Target="https://advance.lexis.com/api/document?collection=news&amp;id=urn:contentItem:6CSR-4M91-F11P-X0HJ-00000-00&amp;context=1519360" TargetMode="External" /><Relationship Id="rId3670" Type="http://schemas.openxmlformats.org/officeDocument/2006/relationships/hyperlink" Target="https://www.indiatoday.in/india/tamil-nadu/story/vijay-political-entry-tvk-only-affect-ntk-bjp-vijayakanth-party-not-dmk-says-karti-p-chidambaram-2627854-2024-11-04" TargetMode="External" /><Relationship Id="rId3671" Type="http://schemas.openxmlformats.org/officeDocument/2006/relationships/hyperlink" Target="https://www.indiatoday.in/india/tamil-nadu/story/vijay-rajinikanth-replacement-tamil-nadu-speaker-tvk-politics-2625014-2024-10-29" TargetMode="External" /><Relationship Id="rId3672" Type="http://schemas.openxmlformats.org/officeDocument/2006/relationships/hyperlink" Target="https://www.indiatoday.in/india/tamil-nadu/story/tamil-nadu-politics-dmk-actor-vijay-politics-mgr-rs-bharathi-tvk-2589057-2024-08-28" TargetMode="External" /><Relationship Id="rId3673" Type="http://schemas.openxmlformats.org/officeDocument/2006/relationships/hyperlink" Target="https://akm-img-a-in.tosshub.com/indiatoday/images/story/202411/udhayanidhi-stalin-vijay-064406654-16x9_0.jpg?VersionId=UQ5d9CYT6PoUeSJQQyjO96f59ZapmZn4?size=749:421" TargetMode="External" /><Relationship Id="rId3674" Type="http://schemas.openxmlformats.org/officeDocument/2006/relationships/header" Target="header1132.xml" /><Relationship Id="rId3675" Type="http://schemas.openxmlformats.org/officeDocument/2006/relationships/header" Target="header1133.xml" /><Relationship Id="rId3676" Type="http://schemas.openxmlformats.org/officeDocument/2006/relationships/footer" Target="footer1132.xml" /><Relationship Id="rId3677" Type="http://schemas.openxmlformats.org/officeDocument/2006/relationships/footer" Target="footer1133.xml" /><Relationship Id="rId3678" Type="http://schemas.openxmlformats.org/officeDocument/2006/relationships/header" Target="header1134.xml" /><Relationship Id="rId3679" Type="http://schemas.openxmlformats.org/officeDocument/2006/relationships/footer" Target="footer1134.xml" /><Relationship Id="rId368" Type="http://schemas.openxmlformats.org/officeDocument/2006/relationships/hyperlink" Target="https://advance.lexis.com/api/document?collection=news&amp;id=urn:contentItem:6CSR-4M91-F11P-X0HJ-00000-00&amp;context=1519360" TargetMode="External" /><Relationship Id="rId3680" Type="http://schemas.openxmlformats.org/officeDocument/2006/relationships/hyperlink" Target="https://advance.lexis.com/api/document?collection=news&amp;id=urn:contentItem:6FJT-Y5K3-RT8G-B3Y4-00000-00&amp;context=1519360" TargetMode="External" /><Relationship Id="rId3681" Type="http://schemas.openxmlformats.org/officeDocument/2006/relationships/hyperlink" Target="https://menafn.com/updates/pr/2025-04/14/I_c14feimage_story.jpg" TargetMode="External" /><Relationship Id="rId3682" Type="http://schemas.openxmlformats.org/officeDocument/2006/relationships/hyperlink" Target="https://menafn.com/1109425710/Tamil-Superstar-Turned-Politician-Vijay-Pays-Floral-Tribute-To-Ambedkar" TargetMode="External" /><Relationship Id="rId3683" Type="http://schemas.openxmlformats.org/officeDocument/2006/relationships/header" Target="header1135.xml" /><Relationship Id="rId3684" Type="http://schemas.openxmlformats.org/officeDocument/2006/relationships/header" Target="header1136.xml" /><Relationship Id="rId3685" Type="http://schemas.openxmlformats.org/officeDocument/2006/relationships/footer" Target="footer1135.xml" /><Relationship Id="rId3686" Type="http://schemas.openxmlformats.org/officeDocument/2006/relationships/footer" Target="footer1136.xml" /><Relationship Id="rId3687" Type="http://schemas.openxmlformats.org/officeDocument/2006/relationships/header" Target="header1137.xml" /><Relationship Id="rId3688" Type="http://schemas.openxmlformats.org/officeDocument/2006/relationships/footer" Target="footer1137.xml" /><Relationship Id="rId3689" Type="http://schemas.openxmlformats.org/officeDocument/2006/relationships/hyperlink" Target="https://advance.lexis.com/api/document?collection=news&amp;id=urn:contentItem:6F6T-MJJ3-RTK8-C4MR-00000-00&amp;context=1519360" TargetMode="External" /><Relationship Id="rId369" Type="http://schemas.openxmlformats.org/officeDocument/2006/relationships/hyperlink" Target="https://advance.lexis.com/api/document?collection=news&amp;id=urn:contentItem:6CSR-4M91-F11P-X0HJ-00000-00&amp;context=1519360" TargetMode="External" /><Relationship Id="rId3690" Type="http://schemas.openxmlformats.org/officeDocument/2006/relationships/hyperlink" Target="mailto:contentservices@htdigital.in" TargetMode="External" /><Relationship Id="rId3691" Type="http://schemas.openxmlformats.org/officeDocument/2006/relationships/header" Target="header1138.xml" /><Relationship Id="rId3692" Type="http://schemas.openxmlformats.org/officeDocument/2006/relationships/header" Target="header1139.xml" /><Relationship Id="rId3693" Type="http://schemas.openxmlformats.org/officeDocument/2006/relationships/footer" Target="footer1138.xml" /><Relationship Id="rId3694" Type="http://schemas.openxmlformats.org/officeDocument/2006/relationships/footer" Target="footer1139.xml" /><Relationship Id="rId3695" Type="http://schemas.openxmlformats.org/officeDocument/2006/relationships/header" Target="header1140.xml" /><Relationship Id="rId3696" Type="http://schemas.openxmlformats.org/officeDocument/2006/relationships/footer" Target="footer1140.xml" /><Relationship Id="rId3697" Type="http://schemas.openxmlformats.org/officeDocument/2006/relationships/hyperlink" Target="https://advance.lexis.com/api/document?collection=news&amp;id=urn:contentItem:6F3V-DMG3-RRM5-X0HX-00000-00&amp;context=1519360" TargetMode="External" /><Relationship Id="rId3698" Type="http://schemas.openxmlformats.org/officeDocument/2006/relationships/hyperlink" Target="mailto:contentservices@htdigital.in" TargetMode="External" /><Relationship Id="rId3699" Type="http://schemas.openxmlformats.org/officeDocument/2006/relationships/header" Target="header1141.xml" /><Relationship Id="rId37" Type="http://schemas.openxmlformats.org/officeDocument/2006/relationships/hyperlink" Target="https://www.aninews.in/topic/delimitation" TargetMode="External" /><Relationship Id="rId370" Type="http://schemas.openxmlformats.org/officeDocument/2006/relationships/hyperlink" Target="https://advance.lexis.com/api/document?collection=news&amp;id=urn:contentItem:6CSR-4M91-F11P-X0HJ-00000-00&amp;context=1519360" TargetMode="External" /><Relationship Id="rId3700" Type="http://schemas.openxmlformats.org/officeDocument/2006/relationships/header" Target="header1142.xml" /><Relationship Id="rId3701" Type="http://schemas.openxmlformats.org/officeDocument/2006/relationships/footer" Target="footer1141.xml" /><Relationship Id="rId3702" Type="http://schemas.openxmlformats.org/officeDocument/2006/relationships/footer" Target="footer1142.xml" /><Relationship Id="rId3703" Type="http://schemas.openxmlformats.org/officeDocument/2006/relationships/header" Target="header1143.xml" /><Relationship Id="rId3704" Type="http://schemas.openxmlformats.org/officeDocument/2006/relationships/footer" Target="footer1143.xml" /><Relationship Id="rId3705" Type="http://schemas.openxmlformats.org/officeDocument/2006/relationships/hyperlink" Target="https://advance.lexis.com/api/document?collection=news&amp;id=urn:contentItem:6F8B-2D83-RX6F-T0FN-00000-00&amp;context=1519360" TargetMode="External" /><Relationship Id="rId3706" Type="http://schemas.openxmlformats.org/officeDocument/2006/relationships/hyperlink" Target="https://menafn.com/updates/pr/2025-01/11/I_0aebbimage_story.jpeg" TargetMode="External" /><Relationship Id="rId3707" Type="http://schemas.openxmlformats.org/officeDocument/2006/relationships/hyperlink" Target="https://menafn.com/1109079118/Actor-Politician-Vijay-Accuses-DMK-Of-Misleading-TN-On-NEET-Scrapping" TargetMode="External" /><Relationship Id="rId3708" Type="http://schemas.openxmlformats.org/officeDocument/2006/relationships/header" Target="header1144.xml" /><Relationship Id="rId3709" Type="http://schemas.openxmlformats.org/officeDocument/2006/relationships/header" Target="header1145.xml" /><Relationship Id="rId371" Type="http://schemas.openxmlformats.org/officeDocument/2006/relationships/hyperlink" Target="https://advance.lexis.com/api/document?collection=news&amp;id=urn:contentItem:6CSR-4M91-F11P-X0HJ-00000-00&amp;context=1519360" TargetMode="External" /><Relationship Id="rId3710" Type="http://schemas.openxmlformats.org/officeDocument/2006/relationships/footer" Target="footer1144.xml" /><Relationship Id="rId3711" Type="http://schemas.openxmlformats.org/officeDocument/2006/relationships/footer" Target="footer1145.xml" /><Relationship Id="rId3712" Type="http://schemas.openxmlformats.org/officeDocument/2006/relationships/header" Target="header1146.xml" /><Relationship Id="rId3713" Type="http://schemas.openxmlformats.org/officeDocument/2006/relationships/footer" Target="footer1146.xml" /><Relationship Id="rId3714" Type="http://schemas.openxmlformats.org/officeDocument/2006/relationships/hyperlink" Target="https://advance.lexis.com/api/document?collection=news&amp;id=urn:contentItem:6CWJ-2N91-JBN4-B1BR-00000-00&amp;context=1519360" TargetMode="External" /><Relationship Id="rId3715" Type="http://schemas.openxmlformats.org/officeDocument/2006/relationships/header" Target="header1147.xml" /><Relationship Id="rId3716" Type="http://schemas.openxmlformats.org/officeDocument/2006/relationships/header" Target="header1148.xml" /><Relationship Id="rId3717" Type="http://schemas.openxmlformats.org/officeDocument/2006/relationships/footer" Target="footer1147.xml" /><Relationship Id="rId3718" Type="http://schemas.openxmlformats.org/officeDocument/2006/relationships/footer" Target="footer1148.xml" /><Relationship Id="rId3719" Type="http://schemas.openxmlformats.org/officeDocument/2006/relationships/header" Target="header1149.xml" /><Relationship Id="rId372" Type="http://schemas.openxmlformats.org/officeDocument/2006/relationships/hyperlink" Target="https://www.aninews.in/topic/vijay" TargetMode="External" /><Relationship Id="rId3720" Type="http://schemas.openxmlformats.org/officeDocument/2006/relationships/footer" Target="footer1149.xml" /><Relationship Id="rId3721" Type="http://schemas.openxmlformats.org/officeDocument/2006/relationships/hyperlink" Target="https://advance.lexis.com/api/document?collection=news&amp;id=urn:contentItem:6CWG-2201-DXJR-H3T5-00000-00&amp;context=1519360" TargetMode="External" /><Relationship Id="rId3722" Type="http://schemas.openxmlformats.org/officeDocument/2006/relationships/header" Target="header1150.xml" /><Relationship Id="rId3723" Type="http://schemas.openxmlformats.org/officeDocument/2006/relationships/header" Target="header1151.xml" /><Relationship Id="rId3724" Type="http://schemas.openxmlformats.org/officeDocument/2006/relationships/footer" Target="footer1150.xml" /><Relationship Id="rId3725" Type="http://schemas.openxmlformats.org/officeDocument/2006/relationships/footer" Target="footer1151.xml" /><Relationship Id="rId3726" Type="http://schemas.openxmlformats.org/officeDocument/2006/relationships/header" Target="header1152.xml" /><Relationship Id="rId3727" Type="http://schemas.openxmlformats.org/officeDocument/2006/relationships/footer" Target="footer1152.xml" /><Relationship Id="rId3728" Type="http://schemas.openxmlformats.org/officeDocument/2006/relationships/hyperlink" Target="https://advance.lexis.com/api/document?collection=news&amp;id=urn:contentItem:6C76-CRJ1-JBF4-5022-00000-00&amp;context=1519360" TargetMode="External" /><Relationship Id="rId3729" Type="http://schemas.openxmlformats.org/officeDocument/2006/relationships/hyperlink" Target="https://www.indiatoday.in/movies/regional-cinema/story/thalapathy-vijay-lokesh-kanagaraj-trisha-leo-stream-on-netflix-on-november-24-2465123-2023-11-20" TargetMode="External" /><Relationship Id="rId373" Type="http://schemas.openxmlformats.org/officeDocument/2006/relationships/hyperlink" Target="https://www.aninews.in/topic/flag" TargetMode="External" /><Relationship Id="rId3730" Type="http://schemas.openxmlformats.org/officeDocument/2006/relationships/hyperlink" Target="https://www.indiatoday.in/movies/regional-cinema/story/thalapathy-vijay-goat-puducherry-action-sequence-locals-panic-2544447-2024-05-27" TargetMode="External" /><Relationship Id="rId3731" Type="http://schemas.openxmlformats.org/officeDocument/2006/relationships/hyperlink" Target="https://akm-img-a-in.tosshub.com/indiatoday/images/story/202406/tamilaga-vettri-kazhagam-actor-thalapathy-vijay-195424627-16x9.jpeg?VersionId=q0hml97Jk4x_dxGgp4ilgM7qyWHUBGjJ?size=749:421" TargetMode="External" /><Relationship Id="rId3732" Type="http://schemas.openxmlformats.org/officeDocument/2006/relationships/header" Target="header1153.xml" /><Relationship Id="rId3733" Type="http://schemas.openxmlformats.org/officeDocument/2006/relationships/header" Target="header1154.xml" /><Relationship Id="rId3734" Type="http://schemas.openxmlformats.org/officeDocument/2006/relationships/footer" Target="footer1153.xml" /><Relationship Id="rId3735" Type="http://schemas.openxmlformats.org/officeDocument/2006/relationships/footer" Target="footer1154.xml" /><Relationship Id="rId3736" Type="http://schemas.openxmlformats.org/officeDocument/2006/relationships/header" Target="header1155.xml" /><Relationship Id="rId3737" Type="http://schemas.openxmlformats.org/officeDocument/2006/relationships/footer" Target="footer1155.xml" /><Relationship Id="rId3738" Type="http://schemas.openxmlformats.org/officeDocument/2006/relationships/hyperlink" Target="https://advance.lexis.com/api/document?collection=news&amp;id=urn:contentItem:6F5Y-S0T3-RRP2-H3SY-00000-00&amp;context=1519360" TargetMode="External" /><Relationship Id="rId3739" Type="http://schemas.openxmlformats.org/officeDocument/2006/relationships/hyperlink" Target="https://menafn.com/updates/pr/2025-02/22/I_b944dimage_story.jpeg" TargetMode="External" /><Relationship Id="rId374" Type="http://schemas.openxmlformats.org/officeDocument/2006/relationships/hyperlink" Target="https://www.aninews.in/topic/symbol" TargetMode="External" /><Relationship Id="rId3740" Type="http://schemas.openxmlformats.org/officeDocument/2006/relationships/hyperlink" Target="https://menafn.com/1109236693/One-Year-Of-TVK-Over-2000-Party-Office-Bearers-To-Attend-Celebrations" TargetMode="External" /><Relationship Id="rId3741" Type="http://schemas.openxmlformats.org/officeDocument/2006/relationships/header" Target="header1156.xml" /><Relationship Id="rId3742" Type="http://schemas.openxmlformats.org/officeDocument/2006/relationships/header" Target="header1157.xml" /><Relationship Id="rId3743" Type="http://schemas.openxmlformats.org/officeDocument/2006/relationships/footer" Target="footer1156.xml" /><Relationship Id="rId3744" Type="http://schemas.openxmlformats.org/officeDocument/2006/relationships/footer" Target="footer1157.xml" /><Relationship Id="rId3745" Type="http://schemas.openxmlformats.org/officeDocument/2006/relationships/header" Target="header1158.xml" /><Relationship Id="rId3746" Type="http://schemas.openxmlformats.org/officeDocument/2006/relationships/footer" Target="footer1158.xml" /><Relationship Id="rId3747" Type="http://schemas.openxmlformats.org/officeDocument/2006/relationships/hyperlink" Target="https://advance.lexis.com/api/document?collection=news&amp;id=urn:contentItem:6F6T-MK23-RTSG-N0TF-00000-00&amp;context=1519360" TargetMode="External" /><Relationship Id="rId3748" Type="http://schemas.openxmlformats.org/officeDocument/2006/relationships/hyperlink" Target="https://t.co/JPvAUdOHmf" TargetMode="External" /><Relationship Id="rId3749" Type="http://schemas.openxmlformats.org/officeDocument/2006/relationships/hyperlink" Target="https://twitter.com/PTI_News/status/1894622422227390726?ref_src=twsrc%5Etfw" TargetMode="External" /><Relationship Id="rId375" Type="http://schemas.openxmlformats.org/officeDocument/2006/relationships/hyperlink" Target="https://www.aninews.in/topic/tamilaga-vettri-kazhagam" TargetMode="External" /><Relationship Id="rId3750" Type="http://schemas.openxmlformats.org/officeDocument/2006/relationships/hyperlink" Target="https://twitter.com/BJP4TamilNadu?ref_src=twsrc%5Etfw" TargetMode="External" /><Relationship Id="rId3751" Type="http://schemas.openxmlformats.org/officeDocument/2006/relationships/hyperlink" Target="https://twitter.com/annamalai_k?ref_src=twsrc%5Etfw" TargetMode="External" /><Relationship Id="rId3752" Type="http://schemas.openxmlformats.org/officeDocument/2006/relationships/hyperlink" Target="https://twitter.com/KesavaVinayakan?ref_src=twsrc%5Etfw" TargetMode="External" /><Relationship Id="rId3753" Type="http://schemas.openxmlformats.org/officeDocument/2006/relationships/hyperlink" Target="https://twitter.com/blsanthosh?ref_src=twsrc%5Etfw" TargetMode="External" /><Relationship Id="rId3754" Type="http://schemas.openxmlformats.org/officeDocument/2006/relationships/hyperlink" Target="https://t.co/rkFMplsjA2" TargetMode="External" /><Relationship Id="rId3755" Type="http://schemas.openxmlformats.org/officeDocument/2006/relationships/hyperlink" Target="https://twitter.com/RanjanaNachiyar/status/1894253497060921687?ref_src=twsrc%5Etfw" TargetMode="External" /><Relationship Id="rId3756" Type="http://schemas.openxmlformats.org/officeDocument/2006/relationships/hyperlink" Target="https://akm-img-a-in.tosshub.com/indiatoday/images/story/202502/ranjana-nachiyaar-26430342-16x9_0.png?VersionId=qvMUFfsfg8S0GyVtM6ON7uVvU8CgVZ5k?size=749:421" TargetMode="External" /><Relationship Id="rId3757" Type="http://schemas.openxmlformats.org/officeDocument/2006/relationships/header" Target="header1159.xml" /><Relationship Id="rId3758" Type="http://schemas.openxmlformats.org/officeDocument/2006/relationships/header" Target="header1160.xml" /><Relationship Id="rId3759" Type="http://schemas.openxmlformats.org/officeDocument/2006/relationships/footer" Target="footer1159.xml" /><Relationship Id="rId376" Type="http://schemas.openxmlformats.org/officeDocument/2006/relationships/hyperlink" Target="https://www.aninews.in/topic/tamilaga-vettri-kazhagam" TargetMode="External" /><Relationship Id="rId3760" Type="http://schemas.openxmlformats.org/officeDocument/2006/relationships/footer" Target="footer1160.xml" /><Relationship Id="rId3761" Type="http://schemas.openxmlformats.org/officeDocument/2006/relationships/header" Target="header1161.xml" /><Relationship Id="rId3762" Type="http://schemas.openxmlformats.org/officeDocument/2006/relationships/footer" Target="footer1161.xml" /><Relationship Id="rId3763" Type="http://schemas.openxmlformats.org/officeDocument/2006/relationships/hyperlink" Target="https://advance.lexis.com/api/document?collection=news&amp;id=urn:contentItem:6CX5-MMH1-JB5M-W0KX-00000-00&amp;context=1519360" TargetMode="External" /><Relationship Id="rId3764" Type="http://schemas.openxmlformats.org/officeDocument/2006/relationships/header" Target="header1162.xml" /><Relationship Id="rId3765" Type="http://schemas.openxmlformats.org/officeDocument/2006/relationships/header" Target="header1163.xml" /><Relationship Id="rId3766" Type="http://schemas.openxmlformats.org/officeDocument/2006/relationships/footer" Target="footer1162.xml" /><Relationship Id="rId3767" Type="http://schemas.openxmlformats.org/officeDocument/2006/relationships/footer" Target="footer1163.xml" /><Relationship Id="rId3768" Type="http://schemas.openxmlformats.org/officeDocument/2006/relationships/header" Target="header1164.xml" /><Relationship Id="rId3769" Type="http://schemas.openxmlformats.org/officeDocument/2006/relationships/footer" Target="footer1164.xml" /><Relationship Id="rId377" Type="http://schemas.openxmlformats.org/officeDocument/2006/relationships/hyperlink" Target="https://www.aninews.in/topic/tamilaga-vettri-kazhagam" TargetMode="External" /><Relationship Id="rId3770" Type="http://schemas.openxmlformats.org/officeDocument/2006/relationships/hyperlink" Target="https://advance.lexis.com/api/document?collection=news&amp;id=urn:contentItem:6D3G-94J1-DXMP-K070-00000-00&amp;context=1519360" TargetMode="External" /><Relationship Id="rId3771" Type="http://schemas.openxmlformats.org/officeDocument/2006/relationships/header" Target="header1165.xml" /><Relationship Id="rId3772" Type="http://schemas.openxmlformats.org/officeDocument/2006/relationships/header" Target="header1166.xml" /><Relationship Id="rId3773" Type="http://schemas.openxmlformats.org/officeDocument/2006/relationships/footer" Target="footer1165.xml" /><Relationship Id="rId3774" Type="http://schemas.openxmlformats.org/officeDocument/2006/relationships/footer" Target="footer1166.xml" /><Relationship Id="rId3775" Type="http://schemas.openxmlformats.org/officeDocument/2006/relationships/header" Target="header1167.xml" /><Relationship Id="rId3776" Type="http://schemas.openxmlformats.org/officeDocument/2006/relationships/footer" Target="footer1167.xml" /><Relationship Id="rId3777" Type="http://schemas.openxmlformats.org/officeDocument/2006/relationships/hyperlink" Target="https://advance.lexis.com/api/document?collection=news&amp;id=urn:contentItem:6FNG-0FR3-RTHW-01FK-00000-00&amp;context=1519360" TargetMode="External" /><Relationship Id="rId3778" Type="http://schemas.openxmlformats.org/officeDocument/2006/relationships/header" Target="header1168.xml" /><Relationship Id="rId3779" Type="http://schemas.openxmlformats.org/officeDocument/2006/relationships/header" Target="header1169.xml" /><Relationship Id="rId378" Type="http://schemas.openxmlformats.org/officeDocument/2006/relationships/hyperlink" Target="https://www.aninews.in/topic/tamilaga-vettri-kazhagam" TargetMode="External" /><Relationship Id="rId3780" Type="http://schemas.openxmlformats.org/officeDocument/2006/relationships/footer" Target="footer1168.xml" /><Relationship Id="rId3781" Type="http://schemas.openxmlformats.org/officeDocument/2006/relationships/footer" Target="footer1169.xml" /><Relationship Id="rId3782" Type="http://schemas.openxmlformats.org/officeDocument/2006/relationships/header" Target="header1170.xml" /><Relationship Id="rId3783" Type="http://schemas.openxmlformats.org/officeDocument/2006/relationships/footer" Target="footer1170.xml" /><Relationship Id="rId3784" Type="http://schemas.openxmlformats.org/officeDocument/2006/relationships/hyperlink" Target="https://advance.lexis.com/api/document?collection=news&amp;id=urn:contentItem:6F07-8053-S4NT-V2RY-00000-00&amp;context=1519360" TargetMode="External" /><Relationship Id="rId3785" Type="http://schemas.openxmlformats.org/officeDocument/2006/relationships/hyperlink" Target="mailto:contentservices@htdigital.in" TargetMode="External" /><Relationship Id="rId3786" Type="http://schemas.openxmlformats.org/officeDocument/2006/relationships/header" Target="header1171.xml" /><Relationship Id="rId3787" Type="http://schemas.openxmlformats.org/officeDocument/2006/relationships/header" Target="header1172.xml" /><Relationship Id="rId3788" Type="http://schemas.openxmlformats.org/officeDocument/2006/relationships/footer" Target="footer1171.xml" /><Relationship Id="rId3789" Type="http://schemas.openxmlformats.org/officeDocument/2006/relationships/footer" Target="footer1172.xml" /><Relationship Id="rId379" Type="http://schemas.openxmlformats.org/officeDocument/2006/relationships/hyperlink" Target="https://www.aninews.in/topic/tamilaga-vettri-kazhagam" TargetMode="External" /><Relationship Id="rId3790" Type="http://schemas.openxmlformats.org/officeDocument/2006/relationships/header" Target="header1173.xml" /><Relationship Id="rId3791" Type="http://schemas.openxmlformats.org/officeDocument/2006/relationships/footer" Target="footer1173.xml" /><Relationship Id="rId3792" Type="http://schemas.openxmlformats.org/officeDocument/2006/relationships/hyperlink" Target="https://advance.lexis.com/api/document?collection=news&amp;id=urn:contentItem:6C9G-XTX1-JCMC-W2T7-00000-00&amp;context=1519360" TargetMode="External" /><Relationship Id="rId3793" Type="http://schemas.openxmlformats.org/officeDocument/2006/relationships/hyperlink" Target="https://www.timesnownews.com/entertainment-news/tamil/vfx-work-in-thalapathy-vijays-goat-completed-article-110223843" TargetMode="External" /><Relationship Id="rId3794" Type="http://schemas.openxmlformats.org/officeDocument/2006/relationships/header" Target="header1174.xml" /><Relationship Id="rId3795" Type="http://schemas.openxmlformats.org/officeDocument/2006/relationships/header" Target="header1175.xml" /><Relationship Id="rId3796" Type="http://schemas.openxmlformats.org/officeDocument/2006/relationships/footer" Target="footer1174.xml" /><Relationship Id="rId3797" Type="http://schemas.openxmlformats.org/officeDocument/2006/relationships/footer" Target="footer1175.xml" /><Relationship Id="rId3798" Type="http://schemas.openxmlformats.org/officeDocument/2006/relationships/header" Target="header1176.xml" /><Relationship Id="rId3799" Type="http://schemas.openxmlformats.org/officeDocument/2006/relationships/footer" Target="footer1176.xml" /><Relationship Id="rId38" Type="http://schemas.openxmlformats.org/officeDocument/2006/relationships/hyperlink" Target="https://www.aninews.in/topic/tamilaga-vettri-kazhagam" TargetMode="External" /><Relationship Id="rId380" Type="http://schemas.openxmlformats.org/officeDocument/2006/relationships/hyperlink" Target="https://www.aninews.in/topic/vijay" TargetMode="External" /><Relationship Id="rId3800" Type="http://schemas.openxmlformats.org/officeDocument/2006/relationships/hyperlink" Target="https://advance.lexis.com/api/document?collection=news&amp;id=urn:contentItem:6D90-FW11-JB3N-T40P-00000-00&amp;context=1519360" TargetMode="External" /><Relationship Id="rId3801" Type="http://schemas.openxmlformats.org/officeDocument/2006/relationships/header" Target="header1177.xml" /><Relationship Id="rId3802" Type="http://schemas.openxmlformats.org/officeDocument/2006/relationships/header" Target="header1178.xml" /><Relationship Id="rId3803" Type="http://schemas.openxmlformats.org/officeDocument/2006/relationships/footer" Target="footer1177.xml" /><Relationship Id="rId3804" Type="http://schemas.openxmlformats.org/officeDocument/2006/relationships/footer" Target="footer1178.xml" /><Relationship Id="rId3805" Type="http://schemas.openxmlformats.org/officeDocument/2006/relationships/header" Target="header1179.xml" /><Relationship Id="rId3806" Type="http://schemas.openxmlformats.org/officeDocument/2006/relationships/footer" Target="footer1179.xml" /><Relationship Id="rId3807" Type="http://schemas.openxmlformats.org/officeDocument/2006/relationships/hyperlink" Target="https://advance.lexis.com/api/document?collection=news&amp;id=urn:contentItem:6CTC-P8B1-DY46-22BS-00000-00&amp;context=1519360" TargetMode="External" /><Relationship Id="rId3808" Type="http://schemas.openxmlformats.org/officeDocument/2006/relationships/header" Target="header1180.xml" /><Relationship Id="rId3809" Type="http://schemas.openxmlformats.org/officeDocument/2006/relationships/header" Target="header1181.xml" /><Relationship Id="rId381" Type="http://schemas.openxmlformats.org/officeDocument/2006/relationships/hyperlink" Target="https://www.aninews.in/topic/flag" TargetMode="External" /><Relationship Id="rId3810" Type="http://schemas.openxmlformats.org/officeDocument/2006/relationships/footer" Target="footer1180.xml" /><Relationship Id="rId3811" Type="http://schemas.openxmlformats.org/officeDocument/2006/relationships/footer" Target="footer1181.xml" /><Relationship Id="rId3812" Type="http://schemas.openxmlformats.org/officeDocument/2006/relationships/header" Target="header1182.xml" /><Relationship Id="rId3813" Type="http://schemas.openxmlformats.org/officeDocument/2006/relationships/footer" Target="footer1182.xml" /><Relationship Id="rId3814" Type="http://schemas.openxmlformats.org/officeDocument/2006/relationships/hyperlink" Target="https://advance.lexis.com/api/document?collection=news&amp;id=urn:contentItem:6FGX-VY83-RVCP-Y226-00000-00&amp;context=1519360" TargetMode="External" /><Relationship Id="rId3815" Type="http://schemas.openxmlformats.org/officeDocument/2006/relationships/header" Target="header1183.xml" /><Relationship Id="rId3816" Type="http://schemas.openxmlformats.org/officeDocument/2006/relationships/header" Target="header1184.xml" /><Relationship Id="rId3817" Type="http://schemas.openxmlformats.org/officeDocument/2006/relationships/footer" Target="footer1183.xml" /><Relationship Id="rId3818" Type="http://schemas.openxmlformats.org/officeDocument/2006/relationships/footer" Target="footer1184.xml" /><Relationship Id="rId3819" Type="http://schemas.openxmlformats.org/officeDocument/2006/relationships/header" Target="header1185.xml" /><Relationship Id="rId382" Type="http://schemas.openxmlformats.org/officeDocument/2006/relationships/hyperlink" Target="https://www.aninews.in/topic/symbol" TargetMode="External" /><Relationship Id="rId3820" Type="http://schemas.openxmlformats.org/officeDocument/2006/relationships/footer" Target="footer1185.xml" /><Relationship Id="rId3821" Type="http://schemas.openxmlformats.org/officeDocument/2006/relationships/hyperlink" Target="https://advance.lexis.com/api/document?collection=news&amp;id=urn:contentItem:6FF7-X8C3-S1ND-H4HK-00000-00&amp;context=1519360" TargetMode="External" /><Relationship Id="rId3822" Type="http://schemas.openxmlformats.org/officeDocument/2006/relationships/hyperlink" Target="https://www.indiatoday.in/india/tamil-nadu/story/actor-thalapathy-vijay-tvk-first-general-body-meeting-opposes-centres-waqf-amendment-bill-delimitation-three-language-policy-demands-caste-survey-2700521-2025-03-28" TargetMode="External" /><Relationship Id="rId3823" Type="http://schemas.openxmlformats.org/officeDocument/2006/relationships/hyperlink" Target="https://www.indiatoday.in/india/tamil-nadu/story/actor-thalapathy-vijay-tvk-first-general-body-meeting-opposes-centres-waqf-amendment-bill-delimitation-three-language-policy-demands-caste-survey-2700521-2025-03-28" TargetMode="External" /><Relationship Id="rId3824" Type="http://schemas.openxmlformats.org/officeDocument/2006/relationships/hyperlink" Target="https://www.indiatoday.in/india/tamil-nadu/story/actor-thalapathy-vijay-tvk-first-general-body-meeting-opposes-centres-waqf-amendment-bill-delimitation-three-language-policy-demands-caste-survey-2700521-2025-03-28" TargetMode="External" /><Relationship Id="rId3825" Type="http://schemas.openxmlformats.org/officeDocument/2006/relationships/hyperlink" Target="https://www.indiatoday.in/india/tamil-nadu/story/actor-thalapathy-vijay-tvk-first-general-body-meeting-opposes-centres-waqf-amendment-bill-delimitation-three-language-policy-demands-caste-survey-2700521-2025-03-28" TargetMode="External" /><Relationship Id="rId3826" Type="http://schemas.openxmlformats.org/officeDocument/2006/relationships/hyperlink" Target="https://www.indiatoday.in/india/tamil-nadu/story/actor-thalapathy-vijay-tvk-first-general-body-meeting-opposes-centres-waqf-amendment-bill-delimitation-three-language-policy-demands-caste-survey-2700521-2025-03-28" TargetMode="External" /><Relationship Id="rId3827" Type="http://schemas.openxmlformats.org/officeDocument/2006/relationships/hyperlink" Target="https://www.indiatoday.in/india/tamil-nadu/story/actor-thalapathy-vijay-tvk-first-general-body-meeting-opposes-centres-waqf-amendment-bill-delimitation-three-language-policy-demands-caste-survey-2700521-2025-03-28" TargetMode="External" /><Relationship Id="rId3828" Type="http://schemas.openxmlformats.org/officeDocument/2006/relationships/hyperlink" Target="https://akm-img-a-in.tosshub.com/indiatoday/images/story/202503/aadhav-arjuna-attacks-dmks-strategy--warns-aiadmk-on-bjp-tie-up--predicts-tvks-rise-in-2026-tamil-284636868-16x9_0.jpg?VersionId=hTkHdgW8kI5IMASmaEaycGYpO_ofO_eI?size=749:421" TargetMode="External" /><Relationship Id="rId3829" Type="http://schemas.openxmlformats.org/officeDocument/2006/relationships/header" Target="header1186.xml" /><Relationship Id="rId383" Type="http://schemas.openxmlformats.org/officeDocument/2006/relationships/hyperlink" Target="https://www.aninews.in/topic/flag" TargetMode="External" /><Relationship Id="rId3830" Type="http://schemas.openxmlformats.org/officeDocument/2006/relationships/header" Target="header1187.xml" /><Relationship Id="rId3831" Type="http://schemas.openxmlformats.org/officeDocument/2006/relationships/footer" Target="footer1186.xml" /><Relationship Id="rId3832" Type="http://schemas.openxmlformats.org/officeDocument/2006/relationships/footer" Target="footer1187.xml" /><Relationship Id="rId3833" Type="http://schemas.openxmlformats.org/officeDocument/2006/relationships/header" Target="header1188.xml" /><Relationship Id="rId3834" Type="http://schemas.openxmlformats.org/officeDocument/2006/relationships/footer" Target="footer1188.xml" /><Relationship Id="rId3835" Type="http://schemas.openxmlformats.org/officeDocument/2006/relationships/hyperlink" Target="https://advance.lexis.com/api/document?collection=news&amp;id=urn:contentItem:6D8V-B6S1-DXX5-W432-00000-00&amp;context=1519360" TargetMode="External" /><Relationship Id="rId3836" Type="http://schemas.openxmlformats.org/officeDocument/2006/relationships/hyperlink" Target="https://akm-img-a-in.tosshub.com/indiatoday/images/story/202410/udhayanidhi-stalin-274802944-16x9_0.jpg?VersionId=29qjxipg5_2AM1ufzCfZ7YIcoRaHl9xe?size=749:421" TargetMode="External" /><Relationship Id="rId3837" Type="http://schemas.openxmlformats.org/officeDocument/2006/relationships/header" Target="header1189.xml" /><Relationship Id="rId3838" Type="http://schemas.openxmlformats.org/officeDocument/2006/relationships/header" Target="header1190.xml" /><Relationship Id="rId3839" Type="http://schemas.openxmlformats.org/officeDocument/2006/relationships/footer" Target="footer1189.xml" /><Relationship Id="rId384" Type="http://schemas.openxmlformats.org/officeDocument/2006/relationships/hyperlink" Target="https://www.aninews.in/topic/flag" TargetMode="External" /><Relationship Id="rId3840" Type="http://schemas.openxmlformats.org/officeDocument/2006/relationships/footer" Target="footer1190.xml" /><Relationship Id="rId3841" Type="http://schemas.openxmlformats.org/officeDocument/2006/relationships/header" Target="header1191.xml" /><Relationship Id="rId3842" Type="http://schemas.openxmlformats.org/officeDocument/2006/relationships/footer" Target="footer1191.xml" /><Relationship Id="rId3843" Type="http://schemas.openxmlformats.org/officeDocument/2006/relationships/hyperlink" Target="https://advance.lexis.com/api/document?collection=news&amp;id=urn:contentItem:6CYN-DWV1-JB5M-W11J-00000-00&amp;context=1519360" TargetMode="External" /><Relationship Id="rId3844" Type="http://schemas.openxmlformats.org/officeDocument/2006/relationships/header" Target="header1192.xml" /><Relationship Id="rId3845" Type="http://schemas.openxmlformats.org/officeDocument/2006/relationships/header" Target="header1193.xml" /><Relationship Id="rId3846" Type="http://schemas.openxmlformats.org/officeDocument/2006/relationships/footer" Target="footer1192.xml" /><Relationship Id="rId3847" Type="http://schemas.openxmlformats.org/officeDocument/2006/relationships/footer" Target="footer1193.xml" /><Relationship Id="rId3848" Type="http://schemas.openxmlformats.org/officeDocument/2006/relationships/header" Target="header1194.xml" /><Relationship Id="rId3849" Type="http://schemas.openxmlformats.org/officeDocument/2006/relationships/footer" Target="footer1194.xml" /><Relationship Id="rId385" Type="http://schemas.openxmlformats.org/officeDocument/2006/relationships/hyperlink" Target="https://www.aninews.in/topic/symbol" TargetMode="External" /><Relationship Id="rId3850" Type="http://schemas.openxmlformats.org/officeDocument/2006/relationships/hyperlink" Target="https://advance.lexis.com/api/document?collection=news&amp;id=urn:contentItem:6DBP-F5W1-JDJN-64G0-00000-00&amp;context=1519360" TargetMode="External" /><Relationship Id="rId3851" Type="http://schemas.openxmlformats.org/officeDocument/2006/relationships/hyperlink" Target="https://d3lzcn6mbbadaf.cloudfront.net/media/details/ANI-20241105024256.jpg" TargetMode="External" /><Relationship Id="rId3852" Type="http://schemas.openxmlformats.org/officeDocument/2006/relationships/header" Target="header1195.xml" /><Relationship Id="rId3853" Type="http://schemas.openxmlformats.org/officeDocument/2006/relationships/header" Target="header1196.xml" /><Relationship Id="rId3854" Type="http://schemas.openxmlformats.org/officeDocument/2006/relationships/footer" Target="footer1195.xml" /><Relationship Id="rId3855" Type="http://schemas.openxmlformats.org/officeDocument/2006/relationships/footer" Target="footer1196.xml" /><Relationship Id="rId3856" Type="http://schemas.openxmlformats.org/officeDocument/2006/relationships/header" Target="header1197.xml" /><Relationship Id="rId3857" Type="http://schemas.openxmlformats.org/officeDocument/2006/relationships/footer" Target="footer1197.xml" /><Relationship Id="rId3858" Type="http://schemas.openxmlformats.org/officeDocument/2006/relationships/hyperlink" Target="https://advance.lexis.com/api/document?collection=news&amp;id=urn:contentItem:6CSP-FXY1-F03F-K27B-00000-00&amp;context=1519360" TargetMode="External" /><Relationship Id="rId3859" Type="http://schemas.openxmlformats.org/officeDocument/2006/relationships/hyperlink" Target="https://www.timesnownews.com/entertainment-news/tamil/vijays-goat-cleared-for-release-with-ua-certificate-article-112688016" TargetMode="External" /><Relationship Id="rId386" Type="http://schemas.openxmlformats.org/officeDocument/2006/relationships/hyperlink" Target="https://www.aninews.in/topic/flag" TargetMode="External" /><Relationship Id="rId3860" Type="http://schemas.openxmlformats.org/officeDocument/2006/relationships/header" Target="header1198.xml" /><Relationship Id="rId3861" Type="http://schemas.openxmlformats.org/officeDocument/2006/relationships/header" Target="header1199.xml" /><Relationship Id="rId3862" Type="http://schemas.openxmlformats.org/officeDocument/2006/relationships/footer" Target="footer1198.xml" /><Relationship Id="rId3863" Type="http://schemas.openxmlformats.org/officeDocument/2006/relationships/footer" Target="footer1199.xml" /><Relationship Id="rId3864" Type="http://schemas.openxmlformats.org/officeDocument/2006/relationships/header" Target="header1200.xml" /><Relationship Id="rId3865" Type="http://schemas.openxmlformats.org/officeDocument/2006/relationships/footer" Target="footer1200.xml" /><Relationship Id="rId3866" Type="http://schemas.openxmlformats.org/officeDocument/2006/relationships/hyperlink" Target="https://advance.lexis.com/api/document?collection=news&amp;id=urn:contentItem:6D8W-0YB1-DY46-22YV-00000-00&amp;context=1519360" TargetMode="External" /><Relationship Id="rId3867" Type="http://schemas.openxmlformats.org/officeDocument/2006/relationships/header" Target="header1201.xml" /><Relationship Id="rId3868" Type="http://schemas.openxmlformats.org/officeDocument/2006/relationships/header" Target="header1202.xml" /><Relationship Id="rId3869" Type="http://schemas.openxmlformats.org/officeDocument/2006/relationships/footer" Target="footer1201.xml" /><Relationship Id="rId387" Type="http://schemas.openxmlformats.org/officeDocument/2006/relationships/hyperlink" Target="https://www.aninews.in/topic/flag" TargetMode="External" /><Relationship Id="rId3870" Type="http://schemas.openxmlformats.org/officeDocument/2006/relationships/footer" Target="footer1202.xml" /><Relationship Id="rId3871" Type="http://schemas.openxmlformats.org/officeDocument/2006/relationships/header" Target="header1203.xml" /><Relationship Id="rId3872" Type="http://schemas.openxmlformats.org/officeDocument/2006/relationships/footer" Target="footer1203.xml" /><Relationship Id="rId3873" Type="http://schemas.openxmlformats.org/officeDocument/2006/relationships/hyperlink" Target="https://advance.lexis.com/api/document?collection=news&amp;id=urn:contentItem:6F59-VB53-SBNS-Y29C-00000-00&amp;context=1519360" TargetMode="External" /><Relationship Id="rId3874" Type="http://schemas.openxmlformats.org/officeDocument/2006/relationships/hyperlink" Target="https://akm-img-a-in.tosshub.com/indiatoday/images/story/202502/k-annamalai-264148267-16x9.jpg?VersionId=VsXKCcZlxaXQvCVli67RORu65.QiUwOB?size=749:421" TargetMode="External" /><Relationship Id="rId3875" Type="http://schemas.openxmlformats.org/officeDocument/2006/relationships/header" Target="header1204.xml" /><Relationship Id="rId3876" Type="http://schemas.openxmlformats.org/officeDocument/2006/relationships/header" Target="header1205.xml" /><Relationship Id="rId3877" Type="http://schemas.openxmlformats.org/officeDocument/2006/relationships/footer" Target="footer1204.xml" /><Relationship Id="rId3878" Type="http://schemas.openxmlformats.org/officeDocument/2006/relationships/footer" Target="footer1205.xml" /><Relationship Id="rId3879" Type="http://schemas.openxmlformats.org/officeDocument/2006/relationships/header" Target="header1206.xml" /><Relationship Id="rId388" Type="http://schemas.openxmlformats.org/officeDocument/2006/relationships/hyperlink" Target="https://www.aninews.in/topic/symbol" TargetMode="External" /><Relationship Id="rId3880" Type="http://schemas.openxmlformats.org/officeDocument/2006/relationships/footer" Target="footer1206.xml" /><Relationship Id="rId3881" Type="http://schemas.openxmlformats.org/officeDocument/2006/relationships/hyperlink" Target="https://advance.lexis.com/api/document?collection=news&amp;id=urn:contentItem:6FJT-FX73-S7CR-F324-00000-00&amp;context=1519360" TargetMode="External" /><Relationship Id="rId3882" Type="http://schemas.openxmlformats.org/officeDocument/2006/relationships/hyperlink" Target="http://ct.moreover.com/?a=56486982349&amp;p=2a4&amp;v=1&amp;x=hYye54Xi-zjsTBXnxs3icw" TargetMode="External" /><Relationship Id="rId3883" Type="http://schemas.openxmlformats.org/officeDocument/2006/relationships/header" Target="header1207.xml" /><Relationship Id="rId3884" Type="http://schemas.openxmlformats.org/officeDocument/2006/relationships/header" Target="header1208.xml" /><Relationship Id="rId3885" Type="http://schemas.openxmlformats.org/officeDocument/2006/relationships/footer" Target="footer1207.xml" /><Relationship Id="rId3886" Type="http://schemas.openxmlformats.org/officeDocument/2006/relationships/footer" Target="footer1208.xml" /><Relationship Id="rId3887" Type="http://schemas.openxmlformats.org/officeDocument/2006/relationships/header" Target="header1209.xml" /><Relationship Id="rId3888" Type="http://schemas.openxmlformats.org/officeDocument/2006/relationships/footer" Target="footer1209.xml" /><Relationship Id="rId3889" Type="http://schemas.openxmlformats.org/officeDocument/2006/relationships/hyperlink" Target="https://advance.lexis.com/api/document?collection=news&amp;id=urn:contentItem:6D38-M581-JBN4-B36M-00000-00&amp;context=1519360" TargetMode="External" /><Relationship Id="rId389" Type="http://schemas.openxmlformats.org/officeDocument/2006/relationships/hyperlink" Target="https://www.aninews.in/topic/flag" TargetMode="External" /><Relationship Id="rId3890" Type="http://schemas.openxmlformats.org/officeDocument/2006/relationships/header" Target="header1210.xml" /><Relationship Id="rId3891" Type="http://schemas.openxmlformats.org/officeDocument/2006/relationships/header" Target="header1211.xml" /><Relationship Id="rId3892" Type="http://schemas.openxmlformats.org/officeDocument/2006/relationships/footer" Target="footer1210.xml" /><Relationship Id="rId3893" Type="http://schemas.openxmlformats.org/officeDocument/2006/relationships/footer" Target="footer1211.xml" /><Relationship Id="rId3894" Type="http://schemas.openxmlformats.org/officeDocument/2006/relationships/header" Target="header1212.xml" /><Relationship Id="rId3895" Type="http://schemas.openxmlformats.org/officeDocument/2006/relationships/footer" Target="footer1212.xml" /><Relationship Id="rId3896" Type="http://schemas.openxmlformats.org/officeDocument/2006/relationships/hyperlink" Target="https://advance.lexis.com/api/document?collection=news&amp;id=urn:contentItem:6CXT-9TY1-JB3N-T1MC-00000-00&amp;context=1519360" TargetMode="External" /><Relationship Id="rId3897" Type="http://schemas.openxmlformats.org/officeDocument/2006/relationships/header" Target="header1213.xml" /><Relationship Id="rId3898" Type="http://schemas.openxmlformats.org/officeDocument/2006/relationships/header" Target="header1214.xml" /><Relationship Id="rId3899" Type="http://schemas.openxmlformats.org/officeDocument/2006/relationships/footer" Target="footer1213.xml" /><Relationship Id="rId39" Type="http://schemas.openxmlformats.org/officeDocument/2006/relationships/hyperlink" Target="https://www.aninews.in/topic/tamilaga-vettri-kazhagam" TargetMode="External" /><Relationship Id="rId390" Type="http://schemas.openxmlformats.org/officeDocument/2006/relationships/hyperlink" Target="https://www.aninews.in/topic/flag" TargetMode="External" /><Relationship Id="rId3900" Type="http://schemas.openxmlformats.org/officeDocument/2006/relationships/footer" Target="footer1214.xml" /><Relationship Id="rId3901" Type="http://schemas.openxmlformats.org/officeDocument/2006/relationships/header" Target="header1215.xml" /><Relationship Id="rId3902" Type="http://schemas.openxmlformats.org/officeDocument/2006/relationships/footer" Target="footer1215.xml" /><Relationship Id="rId3903" Type="http://schemas.openxmlformats.org/officeDocument/2006/relationships/hyperlink" Target="https://advance.lexis.com/api/document?collection=news&amp;id=urn:contentItem:6F89-V2F3-RRPT-R42K-00000-00&amp;context=1519360" TargetMode="External" /><Relationship Id="rId3904" Type="http://schemas.openxmlformats.org/officeDocument/2006/relationships/hyperlink" Target="https://menafn.com/updates/pr/2024-12/19/I_789efimage_story.jpg" TargetMode="External" /><Relationship Id="rId3905" Type="http://schemas.openxmlformats.org/officeDocument/2006/relationships/hyperlink" Target="https://menafn.com/1109010767/DMK-Plans-Protests-Across-Tamil-Nadu-Over-HM-ShahS-Ambedkar-Remarks" TargetMode="External" /><Relationship Id="rId3906" Type="http://schemas.openxmlformats.org/officeDocument/2006/relationships/header" Target="header1216.xml" /><Relationship Id="rId3907" Type="http://schemas.openxmlformats.org/officeDocument/2006/relationships/header" Target="header1217.xml" /><Relationship Id="rId3908" Type="http://schemas.openxmlformats.org/officeDocument/2006/relationships/footer" Target="footer1216.xml" /><Relationship Id="rId3909" Type="http://schemas.openxmlformats.org/officeDocument/2006/relationships/footer" Target="footer1217.xml" /><Relationship Id="rId391" Type="http://schemas.openxmlformats.org/officeDocument/2006/relationships/hyperlink" Target="https://www.aninews.in/topic/vijay" TargetMode="External" /><Relationship Id="rId3910" Type="http://schemas.openxmlformats.org/officeDocument/2006/relationships/header" Target="header1218.xml" /><Relationship Id="rId3911" Type="http://schemas.openxmlformats.org/officeDocument/2006/relationships/footer" Target="footer1218.xml" /><Relationship Id="rId3912" Type="http://schemas.openxmlformats.org/officeDocument/2006/relationships/hyperlink" Target="https://advance.lexis.com/api/document?collection=news&amp;id=urn:contentItem:6F9Y-R3J3-RVKF-J0P3-00000-00&amp;context=1519360" TargetMode="External" /><Relationship Id="rId3913" Type="http://schemas.openxmlformats.org/officeDocument/2006/relationships/hyperlink" Target="https://akm-img-a-in.tosshub.com/indiatoday/images/story/202503/vijay-nirmala-sitharaman-124210249-16x9_0.png?VersionId=R0IwW3Dff00Q816ujSvNAXUxX35abJfV?size=749:421" TargetMode="External" /><Relationship Id="rId3914" Type="http://schemas.openxmlformats.org/officeDocument/2006/relationships/header" Target="header1219.xml" /><Relationship Id="rId3915" Type="http://schemas.openxmlformats.org/officeDocument/2006/relationships/header" Target="header1220.xml" /><Relationship Id="rId3916" Type="http://schemas.openxmlformats.org/officeDocument/2006/relationships/footer" Target="footer1219.xml" /><Relationship Id="rId3917" Type="http://schemas.openxmlformats.org/officeDocument/2006/relationships/footer" Target="footer1220.xml" /><Relationship Id="rId3918" Type="http://schemas.openxmlformats.org/officeDocument/2006/relationships/header" Target="header1221.xml" /><Relationship Id="rId3919" Type="http://schemas.openxmlformats.org/officeDocument/2006/relationships/footer" Target="footer1221.xml" /><Relationship Id="rId392" Type="http://schemas.openxmlformats.org/officeDocument/2006/relationships/header" Target="header49.xml" /><Relationship Id="rId3920" Type="http://schemas.openxmlformats.org/officeDocument/2006/relationships/hyperlink" Target="https://advance.lexis.com/api/document?collection=news&amp;id=urn:contentItem:6DWM-X3R3-RXT9-8085-00000-00&amp;context=1519360" TargetMode="External" /><Relationship Id="rId3921" Type="http://schemas.openxmlformats.org/officeDocument/2006/relationships/header" Target="header1222.xml" /><Relationship Id="rId3922" Type="http://schemas.openxmlformats.org/officeDocument/2006/relationships/header" Target="header1223.xml" /><Relationship Id="rId3923" Type="http://schemas.openxmlformats.org/officeDocument/2006/relationships/footer" Target="footer1222.xml" /><Relationship Id="rId3924" Type="http://schemas.openxmlformats.org/officeDocument/2006/relationships/footer" Target="footer1223.xml" /><Relationship Id="rId3925" Type="http://schemas.openxmlformats.org/officeDocument/2006/relationships/header" Target="header1224.xml" /><Relationship Id="rId3926" Type="http://schemas.openxmlformats.org/officeDocument/2006/relationships/footer" Target="footer1224.xml" /><Relationship Id="rId3927" Type="http://schemas.openxmlformats.org/officeDocument/2006/relationships/hyperlink" Target="https://advance.lexis.com/api/document?collection=news&amp;id=urn:contentItem:6DBH-4R51-DY46-242M-00000-00&amp;context=1519360" TargetMode="External" /><Relationship Id="rId3928" Type="http://schemas.openxmlformats.org/officeDocument/2006/relationships/header" Target="header1225.xml" /><Relationship Id="rId3929" Type="http://schemas.openxmlformats.org/officeDocument/2006/relationships/header" Target="header1226.xml" /><Relationship Id="rId393" Type="http://schemas.openxmlformats.org/officeDocument/2006/relationships/header" Target="header50.xml" /><Relationship Id="rId3930" Type="http://schemas.openxmlformats.org/officeDocument/2006/relationships/footer" Target="footer1225.xml" /><Relationship Id="rId3931" Type="http://schemas.openxmlformats.org/officeDocument/2006/relationships/footer" Target="footer1226.xml" /><Relationship Id="rId3932" Type="http://schemas.openxmlformats.org/officeDocument/2006/relationships/header" Target="header1227.xml" /><Relationship Id="rId3933" Type="http://schemas.openxmlformats.org/officeDocument/2006/relationships/footer" Target="footer1227.xml" /><Relationship Id="rId3934" Type="http://schemas.openxmlformats.org/officeDocument/2006/relationships/hyperlink" Target="https://advance.lexis.com/api/document?collection=news&amp;id=urn:contentItem:6DXX-2RR3-RS7N-84YM-00000-00&amp;context=1519360" TargetMode="External" /><Relationship Id="rId3935" Type="http://schemas.openxmlformats.org/officeDocument/2006/relationships/header" Target="header1228.xml" /><Relationship Id="rId3936" Type="http://schemas.openxmlformats.org/officeDocument/2006/relationships/header" Target="header1229.xml" /><Relationship Id="rId3937" Type="http://schemas.openxmlformats.org/officeDocument/2006/relationships/footer" Target="footer1228.xml" /><Relationship Id="rId3938" Type="http://schemas.openxmlformats.org/officeDocument/2006/relationships/footer" Target="footer1229.xml" /><Relationship Id="rId3939" Type="http://schemas.openxmlformats.org/officeDocument/2006/relationships/header" Target="header1230.xml" /><Relationship Id="rId394" Type="http://schemas.openxmlformats.org/officeDocument/2006/relationships/footer" Target="footer49.xml" /><Relationship Id="rId3940" Type="http://schemas.openxmlformats.org/officeDocument/2006/relationships/footer" Target="footer1230.xml" /><Relationship Id="rId3941" Type="http://schemas.openxmlformats.org/officeDocument/2006/relationships/hyperlink" Target="https://advance.lexis.com/api/document?collection=news&amp;id=urn:contentItem:6DP3-N733-RRSY-F23H-00000-00&amp;context=1519360" TargetMode="External" /><Relationship Id="rId3942" Type="http://schemas.openxmlformats.org/officeDocument/2006/relationships/header" Target="header1231.xml" /><Relationship Id="rId3943" Type="http://schemas.openxmlformats.org/officeDocument/2006/relationships/header" Target="header1232.xml" /><Relationship Id="rId3944" Type="http://schemas.openxmlformats.org/officeDocument/2006/relationships/footer" Target="footer1231.xml" /><Relationship Id="rId3945" Type="http://schemas.openxmlformats.org/officeDocument/2006/relationships/footer" Target="footer1232.xml" /><Relationship Id="rId3946" Type="http://schemas.openxmlformats.org/officeDocument/2006/relationships/header" Target="header1233.xml" /><Relationship Id="rId3947" Type="http://schemas.openxmlformats.org/officeDocument/2006/relationships/footer" Target="footer1233.xml" /><Relationship Id="rId3948" Type="http://schemas.openxmlformats.org/officeDocument/2006/relationships/hyperlink" Target="https://advance.lexis.com/api/document?collection=news&amp;id=urn:contentItem:6DBP-7CD1-DXJR-H1VJ-00000-00&amp;context=1519360" TargetMode="External" /><Relationship Id="rId3949" Type="http://schemas.openxmlformats.org/officeDocument/2006/relationships/hyperlink" Target="mailto:Omjasvin.MD@timesofindia.com" TargetMode="External" /><Relationship Id="rId395" Type="http://schemas.openxmlformats.org/officeDocument/2006/relationships/footer" Target="footer50.xml" /><Relationship Id="rId3950" Type="http://schemas.openxmlformats.org/officeDocument/2006/relationships/header" Target="header1234.xml" /><Relationship Id="rId3951" Type="http://schemas.openxmlformats.org/officeDocument/2006/relationships/header" Target="header1235.xml" /><Relationship Id="rId3952" Type="http://schemas.openxmlformats.org/officeDocument/2006/relationships/footer" Target="footer1234.xml" /><Relationship Id="rId3953" Type="http://schemas.openxmlformats.org/officeDocument/2006/relationships/footer" Target="footer1235.xml" /><Relationship Id="rId3954" Type="http://schemas.openxmlformats.org/officeDocument/2006/relationships/header" Target="header1236.xml" /><Relationship Id="rId3955" Type="http://schemas.openxmlformats.org/officeDocument/2006/relationships/footer" Target="footer1236.xml" /><Relationship Id="rId3956" Type="http://schemas.openxmlformats.org/officeDocument/2006/relationships/hyperlink" Target="https://advance.lexis.com/api/document?collection=news&amp;id=urn:contentItem:6B8H-84B1-F00C-604S-00000-00&amp;context=1519360" TargetMode="External" /><Relationship Id="rId3957" Type="http://schemas.openxmlformats.org/officeDocument/2006/relationships/header" Target="header1237.xml" /><Relationship Id="rId3958" Type="http://schemas.openxmlformats.org/officeDocument/2006/relationships/header" Target="header1238.xml" /><Relationship Id="rId3959" Type="http://schemas.openxmlformats.org/officeDocument/2006/relationships/footer" Target="footer1237.xml" /><Relationship Id="rId396" Type="http://schemas.openxmlformats.org/officeDocument/2006/relationships/header" Target="header51.xml" /><Relationship Id="rId3960" Type="http://schemas.openxmlformats.org/officeDocument/2006/relationships/footer" Target="footer1238.xml" /><Relationship Id="rId3961" Type="http://schemas.openxmlformats.org/officeDocument/2006/relationships/header" Target="header1239.xml" /><Relationship Id="rId3962" Type="http://schemas.openxmlformats.org/officeDocument/2006/relationships/footer" Target="footer1239.xml" /><Relationship Id="rId3963" Type="http://schemas.openxmlformats.org/officeDocument/2006/relationships/hyperlink" Target="https://advance.lexis.com/api/document?collection=news&amp;id=urn:contentItem:6FB0-GXT3-RSJB-137N-00000-00&amp;context=1519360" TargetMode="External" /><Relationship Id="rId3964" Type="http://schemas.openxmlformats.org/officeDocument/2006/relationships/header" Target="header1240.xml" /><Relationship Id="rId3965" Type="http://schemas.openxmlformats.org/officeDocument/2006/relationships/header" Target="header1241.xml" /><Relationship Id="rId3966" Type="http://schemas.openxmlformats.org/officeDocument/2006/relationships/footer" Target="footer1240.xml" /><Relationship Id="rId3967" Type="http://schemas.openxmlformats.org/officeDocument/2006/relationships/footer" Target="footer1241.xml" /><Relationship Id="rId3968" Type="http://schemas.openxmlformats.org/officeDocument/2006/relationships/header" Target="header1242.xml" /><Relationship Id="rId3969" Type="http://schemas.openxmlformats.org/officeDocument/2006/relationships/footer" Target="footer1242.xml" /><Relationship Id="rId397" Type="http://schemas.openxmlformats.org/officeDocument/2006/relationships/footer" Target="footer51.xml" /><Relationship Id="rId3970" Type="http://schemas.openxmlformats.org/officeDocument/2006/relationships/hyperlink" Target="https://advance.lexis.com/api/document?collection=news&amp;id=urn:contentItem:6F0M-13D3-S310-329B-00000-00&amp;context=1519360" TargetMode="External" /><Relationship Id="rId3971" Type="http://schemas.openxmlformats.org/officeDocument/2006/relationships/hyperlink" Target="http://ibtimes.co.in/?utm_source=%5B%5BDELIVERY_RECIPIENT_CODE%5D%5D&amp;utm_medium=partner&amp;utm_campaign=newstex" TargetMode="External" /><Relationship Id="rId3972" Type="http://schemas.openxmlformats.org/officeDocument/2006/relationships/hyperlink" Target="https://newstex.com/?utm_source=%5B%5BDELIVERY_RECIPIENT_CODE%5D%5D&amp;utm_medium=partner&amp;utm_campaign=International+Business+Times+India&amp;utm_id=132859&amp;utm_content=IBTX-132859-53889542295725217500024" TargetMode="External" /><Relationship Id="rId3973" Type="http://schemas.openxmlformats.org/officeDocument/2006/relationships/hyperlink" Target="https://www.ibtimes.co.in/rajinikanth-was-not-first-choice-jailer-nelson-reveals-878067" TargetMode="External" /><Relationship Id="rId3974" Type="http://schemas.openxmlformats.org/officeDocument/2006/relationships/hyperlink" Target="https://www.ibtimes.co.in/ajith-kumar-awarded-padma-bhushan-says-i-wish-my-late-father-had-lived-878606" TargetMode="External" /><Relationship Id="rId3975" Type="http://schemas.openxmlformats.org/officeDocument/2006/relationships/hyperlink" Target="https://www.ibtimes.co.in/tvk-president-vijay-meet-protesters-opposing-parandur-airport-project-today-878269" TargetMode="External" /><Relationship Id="rId3976" Type="http://schemas.openxmlformats.org/officeDocument/2006/relationships/hyperlink" Target="https://www.ibtimes.co.in/ajith-vs-vijay-fire-over-padma-award-boils-down-fans-878668" TargetMode="External" /><Relationship Id="rId3977" Type="http://schemas.openxmlformats.org/officeDocument/2006/relationships/header" Target="header1243.xml" /><Relationship Id="rId3978" Type="http://schemas.openxmlformats.org/officeDocument/2006/relationships/header" Target="header1244.xml" /><Relationship Id="rId3979" Type="http://schemas.openxmlformats.org/officeDocument/2006/relationships/footer" Target="footer1243.xml" /><Relationship Id="rId398" Type="http://schemas.openxmlformats.org/officeDocument/2006/relationships/hyperlink" Target="https://advance.lexis.com/api/document?collection=news&amp;id=urn:contentItem:6D90-KV11-DXJR-H278-00000-00&amp;context=1519360" TargetMode="External" /><Relationship Id="rId3980" Type="http://schemas.openxmlformats.org/officeDocument/2006/relationships/footer" Target="footer1244.xml" /><Relationship Id="rId3981" Type="http://schemas.openxmlformats.org/officeDocument/2006/relationships/header" Target="header1245.xml" /><Relationship Id="rId3982" Type="http://schemas.openxmlformats.org/officeDocument/2006/relationships/footer" Target="footer1245.xml" /><Relationship Id="rId3983" Type="http://schemas.openxmlformats.org/officeDocument/2006/relationships/hyperlink" Target="https://advance.lexis.com/api/document?collection=news&amp;id=urn:contentItem:6F07-6WY3-S06D-P08H-00000-00&amp;context=1519360" TargetMode="External" /><Relationship Id="rId3984" Type="http://schemas.openxmlformats.org/officeDocument/2006/relationships/hyperlink" Target="mailto:contentservices@htdigital.in" TargetMode="External" /><Relationship Id="rId3985" Type="http://schemas.openxmlformats.org/officeDocument/2006/relationships/header" Target="header1246.xml" /><Relationship Id="rId3986" Type="http://schemas.openxmlformats.org/officeDocument/2006/relationships/header" Target="header1247.xml" /><Relationship Id="rId3987" Type="http://schemas.openxmlformats.org/officeDocument/2006/relationships/footer" Target="footer1246.xml" /><Relationship Id="rId3988" Type="http://schemas.openxmlformats.org/officeDocument/2006/relationships/footer" Target="footer1247.xml" /><Relationship Id="rId3989" Type="http://schemas.openxmlformats.org/officeDocument/2006/relationships/header" Target="header1248.xml" /><Relationship Id="rId399" Type="http://schemas.openxmlformats.org/officeDocument/2006/relationships/hyperlink" Target="https://advance.lexis.com/api/document?collection=news&amp;id=urn:contentItem:6D90-KV11-DXJR-H278-00000-00&amp;context=1519360" TargetMode="External" /><Relationship Id="rId3990" Type="http://schemas.openxmlformats.org/officeDocument/2006/relationships/footer" Target="footer1248.xml" /><Relationship Id="rId3991" Type="http://schemas.openxmlformats.org/officeDocument/2006/relationships/hyperlink" Target="https://advance.lexis.com/api/document?collection=news&amp;id=urn:contentItem:6BCR-65D1-F03F-K4P5-00000-00&amp;context=1519360" TargetMode="External" /><Relationship Id="rId3992" Type="http://schemas.openxmlformats.org/officeDocument/2006/relationships/hyperlink" Target="https://t.co/Szf7Kdnyvr" TargetMode="External" /><Relationship Id="rId3993" Type="http://schemas.openxmlformats.org/officeDocument/2006/relationships/header" Target="header1249.xml" /><Relationship Id="rId3994" Type="http://schemas.openxmlformats.org/officeDocument/2006/relationships/header" Target="header1250.xml" /><Relationship Id="rId3995" Type="http://schemas.openxmlformats.org/officeDocument/2006/relationships/footer" Target="footer1249.xml" /><Relationship Id="rId3996" Type="http://schemas.openxmlformats.org/officeDocument/2006/relationships/footer" Target="footer1250.xml" /><Relationship Id="rId3997" Type="http://schemas.openxmlformats.org/officeDocument/2006/relationships/header" Target="header1251.xml" /><Relationship Id="rId3998" Type="http://schemas.openxmlformats.org/officeDocument/2006/relationships/footer" Target="footer1251.xml" /><Relationship Id="rId3999" Type="http://schemas.openxmlformats.org/officeDocument/2006/relationships/hyperlink" Target="https://advance.lexis.com/api/document?collection=news&amp;id=urn:contentItem:6FFC-SB53-RRP5-7484-00000-00&amp;context=1519360" TargetMode="External" /><Relationship Id="rId4" Type="http://schemas.openxmlformats.org/officeDocument/2006/relationships/image" Target="media/image1.png" /><Relationship Id="rId40" Type="http://schemas.openxmlformats.org/officeDocument/2006/relationships/hyperlink" Target="https://www.aninews.in/topic/tamilaga-vettri-kazhagam" TargetMode="External" /><Relationship Id="rId400" Type="http://schemas.openxmlformats.org/officeDocument/2006/relationships/hyperlink" Target="https://advance.lexis.com/api/document?collection=news&amp;id=urn:contentItem:6D90-KV11-DXJR-H278-00000-00&amp;context=1519360" TargetMode="External" /><Relationship Id="rId4000" Type="http://schemas.openxmlformats.org/officeDocument/2006/relationships/hyperlink" Target="http://ct.moreover.com/?a=56363316880&amp;p=2a4&amp;v=1&amp;x=4LTyPwAaTe7fMkxcvKQFvg" TargetMode="External" /><Relationship Id="rId4001" Type="http://schemas.openxmlformats.org/officeDocument/2006/relationships/header" Target="header1252.xml" /><Relationship Id="rId4002" Type="http://schemas.openxmlformats.org/officeDocument/2006/relationships/header" Target="header1253.xml" /><Relationship Id="rId4003" Type="http://schemas.openxmlformats.org/officeDocument/2006/relationships/footer" Target="footer1252.xml" /><Relationship Id="rId4004" Type="http://schemas.openxmlformats.org/officeDocument/2006/relationships/footer" Target="footer1253.xml" /><Relationship Id="rId4005" Type="http://schemas.openxmlformats.org/officeDocument/2006/relationships/header" Target="header1254.xml" /><Relationship Id="rId4006" Type="http://schemas.openxmlformats.org/officeDocument/2006/relationships/footer" Target="footer1254.xml" /><Relationship Id="rId4007" Type="http://schemas.openxmlformats.org/officeDocument/2006/relationships/hyperlink" Target="https://advance.lexis.com/api/document?collection=news&amp;id=urn:contentItem:6F89-9KP3-RY42-D330-00000-00&amp;context=1519360" TargetMode="External" /><Relationship Id="rId4008" Type="http://schemas.openxmlformats.org/officeDocument/2006/relationships/hyperlink" Target="https://menafn.com/updates/pr/2024-10/01/I_65ecfimage_story.jpg" TargetMode="External" /><Relationship Id="rId4009" Type="http://schemas.openxmlformats.org/officeDocument/2006/relationships/hyperlink" Target="https://menafn.com/1108734429/Bobby-Deol-Confirmed-For-Thalapathy-VijayS-Thalapathy-69" TargetMode="External" /><Relationship Id="rId401" Type="http://schemas.openxmlformats.org/officeDocument/2006/relationships/hyperlink" Target="https://advance.lexis.com/api/document?collection=news&amp;id=urn:contentItem:6D90-KV11-DXJR-H278-00000-00&amp;context=1519360" TargetMode="External" /><Relationship Id="rId4010" Type="http://schemas.openxmlformats.org/officeDocument/2006/relationships/header" Target="header1255.xml" /><Relationship Id="rId4011" Type="http://schemas.openxmlformats.org/officeDocument/2006/relationships/header" Target="header1256.xml" /><Relationship Id="rId4012" Type="http://schemas.openxmlformats.org/officeDocument/2006/relationships/footer" Target="footer1255.xml" /><Relationship Id="rId4013" Type="http://schemas.openxmlformats.org/officeDocument/2006/relationships/footer" Target="footer1256.xml" /><Relationship Id="rId4014" Type="http://schemas.openxmlformats.org/officeDocument/2006/relationships/header" Target="header1257.xml" /><Relationship Id="rId4015" Type="http://schemas.openxmlformats.org/officeDocument/2006/relationships/footer" Target="footer1257.xml" /><Relationship Id="rId4016" Type="http://schemas.openxmlformats.org/officeDocument/2006/relationships/hyperlink" Target="https://advance.lexis.com/api/document?collection=news&amp;id=urn:contentItem:6C92-8SK1-DXJR-H3H8-00000-00&amp;context=1519360" TargetMode="External" /><Relationship Id="rId4017" Type="http://schemas.openxmlformats.org/officeDocument/2006/relationships/header" Target="header1258.xml" /><Relationship Id="rId4018" Type="http://schemas.openxmlformats.org/officeDocument/2006/relationships/header" Target="header1259.xml" /><Relationship Id="rId4019" Type="http://schemas.openxmlformats.org/officeDocument/2006/relationships/footer" Target="footer1258.xml" /><Relationship Id="rId402" Type="http://schemas.openxmlformats.org/officeDocument/2006/relationships/hyperlink" Target="https://advance.lexis.com/api/document?collection=news&amp;id=urn:contentItem:6D90-KV11-DXJR-H278-00000-00&amp;context=1519360" TargetMode="External" /><Relationship Id="rId4020" Type="http://schemas.openxmlformats.org/officeDocument/2006/relationships/footer" Target="footer1259.xml" /><Relationship Id="rId4021" Type="http://schemas.openxmlformats.org/officeDocument/2006/relationships/header" Target="header1260.xml" /><Relationship Id="rId4022" Type="http://schemas.openxmlformats.org/officeDocument/2006/relationships/footer" Target="footer1260.xml" /><Relationship Id="rId4023" Type="http://schemas.openxmlformats.org/officeDocument/2006/relationships/hyperlink" Target="https://advance.lexis.com/api/document?collection=news&amp;id=urn:contentItem:6F9C-M4F3-RWKC-24S8-00000-00&amp;context=1519360" TargetMode="External" /><Relationship Id="rId4024" Type="http://schemas.openxmlformats.org/officeDocument/2006/relationships/header" Target="header1261.xml" /><Relationship Id="rId4025" Type="http://schemas.openxmlformats.org/officeDocument/2006/relationships/header" Target="header1262.xml" /><Relationship Id="rId4026" Type="http://schemas.openxmlformats.org/officeDocument/2006/relationships/footer" Target="footer1261.xml" /><Relationship Id="rId4027" Type="http://schemas.openxmlformats.org/officeDocument/2006/relationships/footer" Target="footer1262.xml" /><Relationship Id="rId4028" Type="http://schemas.openxmlformats.org/officeDocument/2006/relationships/header" Target="header1263.xml" /><Relationship Id="rId4029" Type="http://schemas.openxmlformats.org/officeDocument/2006/relationships/footer" Target="footer1263.xml" /><Relationship Id="rId403" Type="http://schemas.openxmlformats.org/officeDocument/2006/relationships/hyperlink" Target="https://advance.lexis.com/api/document?collection=news&amp;id=urn:contentItem:6D90-KV11-DXJR-H278-00000-00&amp;context=1519360" TargetMode="External" /><Relationship Id="rId4030" Type="http://schemas.openxmlformats.org/officeDocument/2006/relationships/hyperlink" Target="https://advance.lexis.com/api/document?collection=news&amp;id=urn:contentItem:6DP4-0FK3-RWBJ-T03P-00000-00&amp;context=1519360" TargetMode="External" /><Relationship Id="rId4031" Type="http://schemas.openxmlformats.org/officeDocument/2006/relationships/header" Target="header1264.xml" /><Relationship Id="rId4032" Type="http://schemas.openxmlformats.org/officeDocument/2006/relationships/header" Target="header1265.xml" /><Relationship Id="rId4033" Type="http://schemas.openxmlformats.org/officeDocument/2006/relationships/footer" Target="footer1264.xml" /><Relationship Id="rId4034" Type="http://schemas.openxmlformats.org/officeDocument/2006/relationships/footer" Target="footer1265.xml" /><Relationship Id="rId4035" Type="http://schemas.openxmlformats.org/officeDocument/2006/relationships/header" Target="header1266.xml" /><Relationship Id="rId4036" Type="http://schemas.openxmlformats.org/officeDocument/2006/relationships/footer" Target="footer1266.xml" /><Relationship Id="rId4037" Type="http://schemas.openxmlformats.org/officeDocument/2006/relationships/hyperlink" Target="https://advance.lexis.com/api/document?collection=news&amp;id=urn:contentItem:6FKF-HYG3-RX06-H21F-00000-00&amp;context=1519360" TargetMode="External" /><Relationship Id="rId4038" Type="http://schemas.openxmlformats.org/officeDocument/2006/relationships/hyperlink" Target="http://ct.moreover.com/?a=56514805173&amp;p=2a4&amp;v=1&amp;x=i4Nf21G0skhrWFWo0MQiEw" TargetMode="External" /><Relationship Id="rId4039" Type="http://schemas.openxmlformats.org/officeDocument/2006/relationships/header" Target="header1267.xml" /><Relationship Id="rId404" Type="http://schemas.openxmlformats.org/officeDocument/2006/relationships/hyperlink" Target="https://advance.lexis.com/api/document?collection=news&amp;id=urn:contentItem:6D90-KV11-DXJR-H278-00000-00&amp;context=1519360" TargetMode="External" /><Relationship Id="rId4040" Type="http://schemas.openxmlformats.org/officeDocument/2006/relationships/header" Target="header1268.xml" /><Relationship Id="rId4041" Type="http://schemas.openxmlformats.org/officeDocument/2006/relationships/footer" Target="footer1267.xml" /><Relationship Id="rId4042" Type="http://schemas.openxmlformats.org/officeDocument/2006/relationships/footer" Target="footer1268.xml" /><Relationship Id="rId4043" Type="http://schemas.openxmlformats.org/officeDocument/2006/relationships/header" Target="header1269.xml" /><Relationship Id="rId4044" Type="http://schemas.openxmlformats.org/officeDocument/2006/relationships/footer" Target="footer1269.xml" /><Relationship Id="rId4045" Type="http://schemas.openxmlformats.org/officeDocument/2006/relationships/hyperlink" Target="https://advance.lexis.com/api/document?collection=news&amp;id=urn:contentItem:6DXR-DMG3-S6GB-Y4HH-00000-00&amp;context=1519360" TargetMode="External" /><Relationship Id="rId4046" Type="http://schemas.openxmlformats.org/officeDocument/2006/relationships/header" Target="header1270.xml" /><Relationship Id="rId4047" Type="http://schemas.openxmlformats.org/officeDocument/2006/relationships/header" Target="header1271.xml" /><Relationship Id="rId4048" Type="http://schemas.openxmlformats.org/officeDocument/2006/relationships/footer" Target="footer1270.xml" /><Relationship Id="rId4049" Type="http://schemas.openxmlformats.org/officeDocument/2006/relationships/footer" Target="footer1271.xml" /><Relationship Id="rId405" Type="http://schemas.openxmlformats.org/officeDocument/2006/relationships/header" Target="header52.xml" /><Relationship Id="rId4050" Type="http://schemas.openxmlformats.org/officeDocument/2006/relationships/header" Target="header1272.xml" /><Relationship Id="rId4051" Type="http://schemas.openxmlformats.org/officeDocument/2006/relationships/footer" Target="footer1272.xml" /><Relationship Id="rId4052" Type="http://schemas.openxmlformats.org/officeDocument/2006/relationships/hyperlink" Target="https://advance.lexis.com/api/document?collection=news&amp;id=urn:contentItem:6F8B-2D83-S07X-9179-00000-00&amp;context=1519360" TargetMode="External" /><Relationship Id="rId4053" Type="http://schemas.openxmlformats.org/officeDocument/2006/relationships/hyperlink" Target="https://menafn.com/updates/pr/2025-01/14/I_90dbdimage_story.jpeg" TargetMode="External" /><Relationship Id="rId4054" Type="http://schemas.openxmlformats.org/officeDocument/2006/relationships/hyperlink" Target="https://menafn.com/1109087240/TN-Governor-CM-Stalin-EPS-Extend-Pongal-Makar-Sankranti-Greetings" TargetMode="External" /><Relationship Id="rId4055" Type="http://schemas.openxmlformats.org/officeDocument/2006/relationships/header" Target="header1273.xml" /><Relationship Id="rId4056" Type="http://schemas.openxmlformats.org/officeDocument/2006/relationships/header" Target="header1274.xml" /><Relationship Id="rId4057" Type="http://schemas.openxmlformats.org/officeDocument/2006/relationships/footer" Target="footer1273.xml" /><Relationship Id="rId4058" Type="http://schemas.openxmlformats.org/officeDocument/2006/relationships/footer" Target="footer1274.xml" /><Relationship Id="rId4059" Type="http://schemas.openxmlformats.org/officeDocument/2006/relationships/header" Target="header1275.xml" /><Relationship Id="rId406" Type="http://schemas.openxmlformats.org/officeDocument/2006/relationships/header" Target="header53.xml" /><Relationship Id="rId4060" Type="http://schemas.openxmlformats.org/officeDocument/2006/relationships/footer" Target="footer1275.xml" /><Relationship Id="rId4061" Type="http://schemas.openxmlformats.org/officeDocument/2006/relationships/hyperlink" Target="https://advance.lexis.com/api/document?collection=news&amp;id=urn:contentItem:6DXH-3XF3-RS8R-61CW-00000-00&amp;context=1519360" TargetMode="External" /><Relationship Id="rId4062" Type="http://schemas.openxmlformats.org/officeDocument/2006/relationships/image" Target="media/image21.png" /><Relationship Id="rId4063" Type="http://schemas.openxmlformats.org/officeDocument/2006/relationships/header" Target="header1276.xml" /><Relationship Id="rId4064" Type="http://schemas.openxmlformats.org/officeDocument/2006/relationships/header" Target="header1277.xml" /><Relationship Id="rId4065" Type="http://schemas.openxmlformats.org/officeDocument/2006/relationships/footer" Target="footer1276.xml" /><Relationship Id="rId4066" Type="http://schemas.openxmlformats.org/officeDocument/2006/relationships/footer" Target="footer1277.xml" /><Relationship Id="rId4067" Type="http://schemas.openxmlformats.org/officeDocument/2006/relationships/header" Target="header1278.xml" /><Relationship Id="rId4068" Type="http://schemas.openxmlformats.org/officeDocument/2006/relationships/footer" Target="footer1278.xml" /><Relationship Id="rId4069" Type="http://schemas.openxmlformats.org/officeDocument/2006/relationships/hyperlink" Target="https://advance.lexis.com/api/document?collection=news&amp;id=urn:contentItem:6CTY-FV51-JBF4-5003-00000-00&amp;context=1519360" TargetMode="External" /><Relationship Id="rId407" Type="http://schemas.openxmlformats.org/officeDocument/2006/relationships/footer" Target="footer52.xml" /><Relationship Id="rId4070" Type="http://schemas.openxmlformats.org/officeDocument/2006/relationships/hyperlink" Target="https://www.indiatoday.in/india/story/thalapathy-vijay-announces-his-political-party-names-it-tamilaga-vettri-kazhagam-2496698-2024-02-02" TargetMode="External" /><Relationship Id="rId4071" Type="http://schemas.openxmlformats.org/officeDocument/2006/relationships/hyperlink" Target="https://www.indiatoday.in/india/story/actor-thalapathy-vijay-political-debut-ahead-lok-sabha-polls-general-council-fan-members-approval-2493985-2024-01-26" TargetMode="External" /><Relationship Id="rId4072" Type="http://schemas.openxmlformats.org/officeDocument/2006/relationships/hyperlink" Target="https://akm-img-a-in.tosshub.com/indiatoday/images/story/202408/vijay-272457607-16x9.jpg?VersionId=ZoSc26mpDH9TJ.O1cUkozhabN.UygWKy?size=749:421" TargetMode="External" /><Relationship Id="rId4073" Type="http://schemas.openxmlformats.org/officeDocument/2006/relationships/header" Target="header1279.xml" /><Relationship Id="rId4074" Type="http://schemas.openxmlformats.org/officeDocument/2006/relationships/header" Target="header1280.xml" /><Relationship Id="rId4075" Type="http://schemas.openxmlformats.org/officeDocument/2006/relationships/footer" Target="footer1279.xml" /><Relationship Id="rId4076" Type="http://schemas.openxmlformats.org/officeDocument/2006/relationships/footer" Target="footer1280.xml" /><Relationship Id="rId4077" Type="http://schemas.openxmlformats.org/officeDocument/2006/relationships/header" Target="header1281.xml" /><Relationship Id="rId4078" Type="http://schemas.openxmlformats.org/officeDocument/2006/relationships/footer" Target="footer1281.xml" /><Relationship Id="rId4079" Type="http://schemas.openxmlformats.org/officeDocument/2006/relationships/hyperlink" Target="https://advance.lexis.com/api/document?collection=news&amp;id=urn:contentItem:6DSD-PHD3-RTKW-V0NX-00000-00&amp;context=1519360" TargetMode="External" /><Relationship Id="rId408" Type="http://schemas.openxmlformats.org/officeDocument/2006/relationships/footer" Target="footer53.xml" /><Relationship Id="rId4080" Type="http://schemas.openxmlformats.org/officeDocument/2006/relationships/header" Target="header1282.xml" /><Relationship Id="rId4081" Type="http://schemas.openxmlformats.org/officeDocument/2006/relationships/header" Target="header1283.xml" /><Relationship Id="rId4082" Type="http://schemas.openxmlformats.org/officeDocument/2006/relationships/footer" Target="footer1282.xml" /><Relationship Id="rId4083" Type="http://schemas.openxmlformats.org/officeDocument/2006/relationships/footer" Target="footer1283.xml" /><Relationship Id="rId4084" Type="http://schemas.openxmlformats.org/officeDocument/2006/relationships/header" Target="header1284.xml" /><Relationship Id="rId4085" Type="http://schemas.openxmlformats.org/officeDocument/2006/relationships/footer" Target="footer1284.xml" /><Relationship Id="rId4086" Type="http://schemas.openxmlformats.org/officeDocument/2006/relationships/hyperlink" Target="https://advance.lexis.com/api/document?collection=news&amp;id=urn:contentItem:6D9V-74D1-F12F-F2G7-00000-00&amp;context=1519360" TargetMode="External" /><Relationship Id="rId4087" Type="http://schemas.openxmlformats.org/officeDocument/2006/relationships/hyperlink" Target="mailto:contentservices@htdigital.in" TargetMode="External" /><Relationship Id="rId4088" Type="http://schemas.openxmlformats.org/officeDocument/2006/relationships/header" Target="header1285.xml" /><Relationship Id="rId4089" Type="http://schemas.openxmlformats.org/officeDocument/2006/relationships/header" Target="header1286.xml" /><Relationship Id="rId409" Type="http://schemas.openxmlformats.org/officeDocument/2006/relationships/header" Target="header54.xml" /><Relationship Id="rId4090" Type="http://schemas.openxmlformats.org/officeDocument/2006/relationships/footer" Target="footer1285.xml" /><Relationship Id="rId4091" Type="http://schemas.openxmlformats.org/officeDocument/2006/relationships/footer" Target="footer1286.xml" /><Relationship Id="rId4092" Type="http://schemas.openxmlformats.org/officeDocument/2006/relationships/header" Target="header1287.xml" /><Relationship Id="rId4093" Type="http://schemas.openxmlformats.org/officeDocument/2006/relationships/footer" Target="footer1287.xml" /><Relationship Id="rId4094" Type="http://schemas.openxmlformats.org/officeDocument/2006/relationships/hyperlink" Target="https://advance.lexis.com/api/document?collection=news&amp;id=urn:contentItem:6DBP-7CD1-DXJR-H1VH-00000-00&amp;context=1519360" TargetMode="External" /><Relationship Id="rId4095" Type="http://schemas.openxmlformats.org/officeDocument/2006/relationships/hyperlink" Target="mailto:Omjasvin.MD@timesofindia.com" TargetMode="External" /><Relationship Id="rId4096" Type="http://schemas.openxmlformats.org/officeDocument/2006/relationships/header" Target="header1288.xml" /><Relationship Id="rId4097" Type="http://schemas.openxmlformats.org/officeDocument/2006/relationships/header" Target="header1289.xml" /><Relationship Id="rId4098" Type="http://schemas.openxmlformats.org/officeDocument/2006/relationships/footer" Target="footer1288.xml" /><Relationship Id="rId4099" Type="http://schemas.openxmlformats.org/officeDocument/2006/relationships/footer" Target="footer1289.xml" /><Relationship Id="rId41" Type="http://schemas.openxmlformats.org/officeDocument/2006/relationships/hyperlink" Target="https://www.aninews.in/topic/tamilaga-vettri-kazhagam" TargetMode="External" /><Relationship Id="rId410" Type="http://schemas.openxmlformats.org/officeDocument/2006/relationships/footer" Target="footer54.xml" /><Relationship Id="rId4100" Type="http://schemas.openxmlformats.org/officeDocument/2006/relationships/header" Target="header1290.xml" /><Relationship Id="rId4101" Type="http://schemas.openxmlformats.org/officeDocument/2006/relationships/footer" Target="footer1290.xml" /><Relationship Id="rId4102" Type="http://schemas.openxmlformats.org/officeDocument/2006/relationships/hyperlink" Target="https://advance.lexis.com/api/document?collection=news&amp;id=urn:contentItem:6FGR-8F13-RS87-P004-00000-00&amp;context=1519360" TargetMode="External" /><Relationship Id="rId4103" Type="http://schemas.openxmlformats.org/officeDocument/2006/relationships/hyperlink" Target="https://twitter.com/hashtag/WATCH?src=hash&amp;ref_src=twsrc%5Etfw" TargetMode="External" /><Relationship Id="rId4104" Type="http://schemas.openxmlformats.org/officeDocument/2006/relationships/hyperlink" Target="https://t.co/pKZrIVAYlz" TargetMode="External" /><Relationship Id="rId4105" Type="http://schemas.openxmlformats.org/officeDocument/2006/relationships/hyperlink" Target="https://twitter.com/ANI/status/1908101431745216823?ref_src=twsrc%5Etfw" TargetMode="External" /><Relationship Id="rId4106" Type="http://schemas.openxmlformats.org/officeDocument/2006/relationships/hyperlink" Target="https://twitter.com/hashtag/WATCH?src=hash&amp;ref_src=twsrc%5Etfw" TargetMode="External" /><Relationship Id="rId4107" Type="http://schemas.openxmlformats.org/officeDocument/2006/relationships/hyperlink" Target="https://t.co/viavsuqf3D" TargetMode="External" /><Relationship Id="rId4108" Type="http://schemas.openxmlformats.org/officeDocument/2006/relationships/hyperlink" Target="https://twitter.com/ANI/status/1908094403614306575?ref_src=twsrc%5Etfw" TargetMode="External" /><Relationship Id="rId4109" Type="http://schemas.openxmlformats.org/officeDocument/2006/relationships/hyperlink" Target="https://www.business-standard.com/about/who-is-mamata-banerjee" TargetMode="External" /><Relationship Id="rId411" Type="http://schemas.openxmlformats.org/officeDocument/2006/relationships/hyperlink" Target="https://advance.lexis.com/api/document?collection=news&amp;id=urn:contentItem:6FK2-D9M3-RSDR-14D8-00000-00&amp;context=1519360" TargetMode="External" /><Relationship Id="rId4110" Type="http://schemas.openxmlformats.org/officeDocument/2006/relationships/header" Target="header1291.xml" /><Relationship Id="rId4111" Type="http://schemas.openxmlformats.org/officeDocument/2006/relationships/header" Target="header1292.xml" /><Relationship Id="rId4112" Type="http://schemas.openxmlformats.org/officeDocument/2006/relationships/footer" Target="footer1291.xml" /><Relationship Id="rId4113" Type="http://schemas.openxmlformats.org/officeDocument/2006/relationships/footer" Target="footer1292.xml" /><Relationship Id="rId4114" Type="http://schemas.openxmlformats.org/officeDocument/2006/relationships/header" Target="header1293.xml" /><Relationship Id="rId4115" Type="http://schemas.openxmlformats.org/officeDocument/2006/relationships/footer" Target="footer1293.xml" /><Relationship Id="rId4116" Type="http://schemas.openxmlformats.org/officeDocument/2006/relationships/hyperlink" Target="https://advance.lexis.com/api/document?collection=news&amp;id=urn:contentItem:6D62-R1H1-JBF4-52KP-00000-00&amp;context=1519360" TargetMode="External" /><Relationship Id="rId4117" Type="http://schemas.openxmlformats.org/officeDocument/2006/relationships/hyperlink" Target="https://www.indiatoday.in/movies/regional-cinema/story/suriya-drops-hint-on-rolex-standalone-film-in-lcu-lokesh-kanagaraj-fans-cant-keep-calm-2420595-2023-08-14" TargetMode="External" /><Relationship Id="rId4118" Type="http://schemas.openxmlformats.org/officeDocument/2006/relationships/hyperlink" Target="https://www.indiatoday.in/movies/reviews/story/leo-review-thalapathy-vijay-delivers-power-packed-performance-in-lokesh-kanagarajs-actioner-2450840-2023-10-19" TargetMode="External" /><Relationship Id="rId4119" Type="http://schemas.openxmlformats.org/officeDocument/2006/relationships/hyperlink" Target="https://www.indiatoday.in/movies/regional-cinema/story/suriya-drops-hint-on-rolex-standalone-film-in-lcu-lokesh-kanagaraj-fans-cant-keep-calm-2420595-2023-08-14" TargetMode="External" /><Relationship Id="rId412" Type="http://schemas.openxmlformats.org/officeDocument/2006/relationships/hyperlink" Target="https://advance.lexis.com/api/document?collection=news&amp;id=urn:contentItem:6FK2-D9M3-RSDR-14D8-00000-00&amp;context=1519360" TargetMode="External" /><Relationship Id="rId4120" Type="http://schemas.openxmlformats.org/officeDocument/2006/relationships/hyperlink" Target="https://akm-img-a-in.tosshub.com/indiatoday/images/story/202410/lokesh-kanagaraj-confirms-standalone-film-on-suriyas-rolex-143526556-16x9_0.jpg?VersionId=7WA1kWbmODNNvUmvFqBvJ3XqklrL9da6?size=749:421" TargetMode="External" /><Relationship Id="rId4121" Type="http://schemas.openxmlformats.org/officeDocument/2006/relationships/header" Target="header1294.xml" /><Relationship Id="rId4122" Type="http://schemas.openxmlformats.org/officeDocument/2006/relationships/header" Target="header1295.xml" /><Relationship Id="rId4123" Type="http://schemas.openxmlformats.org/officeDocument/2006/relationships/footer" Target="footer1294.xml" /><Relationship Id="rId4124" Type="http://schemas.openxmlformats.org/officeDocument/2006/relationships/footer" Target="footer1295.xml" /><Relationship Id="rId4125" Type="http://schemas.openxmlformats.org/officeDocument/2006/relationships/header" Target="header1296.xml" /><Relationship Id="rId4126" Type="http://schemas.openxmlformats.org/officeDocument/2006/relationships/footer" Target="footer1296.xml" /><Relationship Id="rId4127" Type="http://schemas.openxmlformats.org/officeDocument/2006/relationships/hyperlink" Target="https://advance.lexis.com/api/document?collection=news&amp;id=urn:contentItem:6F78-32Y3-RT35-P38C-00000-00&amp;context=1519360" TargetMode="External" /><Relationship Id="rId4128" Type="http://schemas.openxmlformats.org/officeDocument/2006/relationships/header" Target="header1297.xml" /><Relationship Id="rId4129" Type="http://schemas.openxmlformats.org/officeDocument/2006/relationships/header" Target="header1298.xml" /><Relationship Id="rId413" Type="http://schemas.openxmlformats.org/officeDocument/2006/relationships/hyperlink" Target="https://advance.lexis.com/api/document?collection=news&amp;id=urn:contentItem:6FK2-D9M3-RSDR-14D8-00000-00&amp;context=1519360" TargetMode="External" /><Relationship Id="rId4130" Type="http://schemas.openxmlformats.org/officeDocument/2006/relationships/footer" Target="footer1297.xml" /><Relationship Id="rId4131" Type="http://schemas.openxmlformats.org/officeDocument/2006/relationships/footer" Target="footer1298.xml" /><Relationship Id="rId4132" Type="http://schemas.openxmlformats.org/officeDocument/2006/relationships/header" Target="header1299.xml" /><Relationship Id="rId4133" Type="http://schemas.openxmlformats.org/officeDocument/2006/relationships/footer" Target="footer1299.xml" /><Relationship Id="rId4134" Type="http://schemas.openxmlformats.org/officeDocument/2006/relationships/hyperlink" Target="https://advance.lexis.com/api/document?collection=news&amp;id=urn:contentItem:6BV2-F4V1-JCMC-W4VT-00000-00&amp;context=1519360" TargetMode="External" /><Relationship Id="rId4135" Type="http://schemas.openxmlformats.org/officeDocument/2006/relationships/hyperlink" Target="https://www.timesnownews.com/entertainment-news/tamil/ajith-casts-his-vote-article-109417956" TargetMode="External" /><Relationship Id="rId4136" Type="http://schemas.openxmlformats.org/officeDocument/2006/relationships/header" Target="header1300.xml" /><Relationship Id="rId4137" Type="http://schemas.openxmlformats.org/officeDocument/2006/relationships/header" Target="header1301.xml" /><Relationship Id="rId4138" Type="http://schemas.openxmlformats.org/officeDocument/2006/relationships/footer" Target="footer1300.xml" /><Relationship Id="rId4139" Type="http://schemas.openxmlformats.org/officeDocument/2006/relationships/footer" Target="footer1301.xml" /><Relationship Id="rId414" Type="http://schemas.openxmlformats.org/officeDocument/2006/relationships/hyperlink" Target="https://advance.lexis.com/api/document?collection=news&amp;id=urn:contentItem:6FK2-D9M3-RSDR-14D8-00000-00&amp;context=1519360" TargetMode="External" /><Relationship Id="rId4140" Type="http://schemas.openxmlformats.org/officeDocument/2006/relationships/header" Target="header1302.xml" /><Relationship Id="rId4141" Type="http://schemas.openxmlformats.org/officeDocument/2006/relationships/footer" Target="footer1302.xml" /><Relationship Id="rId4142" Type="http://schemas.openxmlformats.org/officeDocument/2006/relationships/hyperlink" Target="https://advance.lexis.com/api/document?collection=news&amp;id=urn:contentItem:6F89-V2F3-RTK2-J4XG-00000-00&amp;context=1519360" TargetMode="External" /><Relationship Id="rId4143" Type="http://schemas.openxmlformats.org/officeDocument/2006/relationships/hyperlink" Target="https://menafn.com/updates/pr/2024-12/27/LM_f971fimage_story.jpg" TargetMode="External" /><Relationship Id="rId4144" Type="http://schemas.openxmlformats.org/officeDocument/2006/relationships/hyperlink" Target="https://menafn.com/1109034250/Tamil-Nadu-BJP-Chief-Annamalai-Whips-Himself-To-Demand-Justice-In-Chennai-Sex-Assault-Case-Watch-Video" TargetMode="External" /><Relationship Id="rId4145" Type="http://schemas.openxmlformats.org/officeDocument/2006/relationships/header" Target="header1303.xml" /><Relationship Id="rId4146" Type="http://schemas.openxmlformats.org/officeDocument/2006/relationships/header" Target="header1304.xml" /><Relationship Id="rId4147" Type="http://schemas.openxmlformats.org/officeDocument/2006/relationships/footer" Target="footer1303.xml" /><Relationship Id="rId4148" Type="http://schemas.openxmlformats.org/officeDocument/2006/relationships/footer" Target="footer1304.xml" /><Relationship Id="rId4149" Type="http://schemas.openxmlformats.org/officeDocument/2006/relationships/header" Target="header1305.xml" /><Relationship Id="rId415" Type="http://schemas.openxmlformats.org/officeDocument/2006/relationships/hyperlink" Target="https://advance.lexis.com/api/document?collection=news&amp;id=urn:contentItem:6FK2-D9M3-RSDR-14D8-00000-00&amp;context=1519360" TargetMode="External" /><Relationship Id="rId4150" Type="http://schemas.openxmlformats.org/officeDocument/2006/relationships/footer" Target="footer1305.xml" /><Relationship Id="rId4151" Type="http://schemas.openxmlformats.org/officeDocument/2006/relationships/hyperlink" Target="https://advance.lexis.com/api/document?collection=news&amp;id=urn:contentItem:6BHY-J981-DY46-21C6-00000-00&amp;context=1519360" TargetMode="External" /><Relationship Id="rId4152" Type="http://schemas.openxmlformats.org/officeDocument/2006/relationships/header" Target="header1306.xml" /><Relationship Id="rId4153" Type="http://schemas.openxmlformats.org/officeDocument/2006/relationships/header" Target="header1307.xml" /><Relationship Id="rId4154" Type="http://schemas.openxmlformats.org/officeDocument/2006/relationships/footer" Target="footer1306.xml" /><Relationship Id="rId4155" Type="http://schemas.openxmlformats.org/officeDocument/2006/relationships/footer" Target="footer1307.xml" /><Relationship Id="rId4156" Type="http://schemas.openxmlformats.org/officeDocument/2006/relationships/header" Target="header1308.xml" /><Relationship Id="rId4157" Type="http://schemas.openxmlformats.org/officeDocument/2006/relationships/footer" Target="footer1308.xml" /><Relationship Id="rId4158" Type="http://schemas.openxmlformats.org/officeDocument/2006/relationships/hyperlink" Target="https://advance.lexis.com/api/document?collection=news&amp;id=urn:contentItem:6CYD-0GS1-F03F-K3D7-00000-00&amp;context=1519360" TargetMode="External" /><Relationship Id="rId4159" Type="http://schemas.openxmlformats.org/officeDocument/2006/relationships/hyperlink" Target="https://www.instagram.com/reel/Cfy6iYjIOSN/?utm_source=ig_embed&amp;utm_campaign=loading" TargetMode="External" /><Relationship Id="rId416" Type="http://schemas.openxmlformats.org/officeDocument/2006/relationships/hyperlink" Target="https://advance.lexis.com/api/document?collection=news&amp;id=urn:contentItem:6FK2-D9M3-RSDR-14D8-00000-00&amp;context=1519360" TargetMode="External" /><Relationship Id="rId4160" Type="http://schemas.openxmlformats.org/officeDocument/2006/relationships/hyperlink" Target="https://www.instagram.com/p/C8HhC--yg7z/?utm_source=ig_embed&amp;utm_campaign=loading" TargetMode="External" /><Relationship Id="rId4161" Type="http://schemas.openxmlformats.org/officeDocument/2006/relationships/hyperlink" Target="https://www.timesnownews.com/entertainment-news/tamil/simran-to-reunite-with-vijay-after-20-years-in-thalapathy-69-article-113248069" TargetMode="External" /><Relationship Id="rId4162" Type="http://schemas.openxmlformats.org/officeDocument/2006/relationships/header" Target="header1309.xml" /><Relationship Id="rId4163" Type="http://schemas.openxmlformats.org/officeDocument/2006/relationships/header" Target="header1310.xml" /><Relationship Id="rId4164" Type="http://schemas.openxmlformats.org/officeDocument/2006/relationships/footer" Target="footer1309.xml" /><Relationship Id="rId4165" Type="http://schemas.openxmlformats.org/officeDocument/2006/relationships/footer" Target="footer1310.xml" /><Relationship Id="rId4166" Type="http://schemas.openxmlformats.org/officeDocument/2006/relationships/header" Target="header1311.xml" /><Relationship Id="rId4167" Type="http://schemas.openxmlformats.org/officeDocument/2006/relationships/footer" Target="footer1311.xml" /><Relationship Id="rId4168" Type="http://schemas.openxmlformats.org/officeDocument/2006/relationships/hyperlink" Target="https://advance.lexis.com/api/document?collection=news&amp;id=urn:contentItem:6DXX-7R33-RYG6-04TV-00000-00&amp;context=1519360" TargetMode="External" /><Relationship Id="rId4169" Type="http://schemas.openxmlformats.org/officeDocument/2006/relationships/hyperlink" Target="http://ibtimes.co.in/?utm_source=%5B%5BDELIVERY_RECIPIENT_CODE%5D%5D&amp;utm_medium=partner&amp;utm_campaign=newstex" TargetMode="External" /><Relationship Id="rId417" Type="http://schemas.openxmlformats.org/officeDocument/2006/relationships/image" Target="media/image7.png" /><Relationship Id="rId4170" Type="http://schemas.openxmlformats.org/officeDocument/2006/relationships/hyperlink" Target="https://newstex.com/?utm_source=%5B%5BDELIVERY_RECIPIENT_CODE%5D%5D&amp;utm_medium=partner&amp;utm_campaign=International+Business+Times+India&amp;utm_id=132859&amp;utm_content=IBTX-132859-53820572274725220100134" TargetMode="External" /><Relationship Id="rId4171" Type="http://schemas.openxmlformats.org/officeDocument/2006/relationships/hyperlink" Target="https://www.ibtimes.co.in/rahul-gandhi-fresh-row-bjp-accuses-him-disrespecting-national-anthem-878225" TargetMode="External" /><Relationship Id="rId4172" Type="http://schemas.openxmlformats.org/officeDocument/2006/relationships/hyperlink" Target="https://www.ibtimes.co.in/rahul-gandhi-fresh-row-bjp-accuses-him-disrespecting-national-anthem-878225" TargetMode="External" /><Relationship Id="rId4173" Type="http://schemas.openxmlformats.org/officeDocument/2006/relationships/hyperlink" Target="https://www.ibtimes.co.in/tvk-president-vijay-meet-protesters-opposing-parandur-airport-project-today-878269" TargetMode="External" /><Relationship Id="rId4174" Type="http://schemas.openxmlformats.org/officeDocument/2006/relationships/header" Target="header1312.xml" /><Relationship Id="rId4175" Type="http://schemas.openxmlformats.org/officeDocument/2006/relationships/header" Target="header1313.xml" /><Relationship Id="rId4176" Type="http://schemas.openxmlformats.org/officeDocument/2006/relationships/footer" Target="footer1312.xml" /><Relationship Id="rId4177" Type="http://schemas.openxmlformats.org/officeDocument/2006/relationships/footer" Target="footer1313.xml" /><Relationship Id="rId4178" Type="http://schemas.openxmlformats.org/officeDocument/2006/relationships/header" Target="header1314.xml" /><Relationship Id="rId4179" Type="http://schemas.openxmlformats.org/officeDocument/2006/relationships/footer" Target="footer1314.xml" /><Relationship Id="rId418" Type="http://schemas.openxmlformats.org/officeDocument/2006/relationships/header" Target="header55.xml" /><Relationship Id="rId4180" Type="http://schemas.openxmlformats.org/officeDocument/2006/relationships/hyperlink" Target="https://advance.lexis.com/api/document?collection=news&amp;id=urn:contentItem:6DB9-TDH1-JDJN-60HC-00000-00&amp;context=1519360" TargetMode="External" /><Relationship Id="rId4181" Type="http://schemas.openxmlformats.org/officeDocument/2006/relationships/hyperlink" Target="https://d3lzcn6mbbadaf.cloudfront.net/media/details/ANI-20241103090616.jpg" TargetMode="External" /><Relationship Id="rId4182" Type="http://schemas.openxmlformats.org/officeDocument/2006/relationships/header" Target="header1315.xml" /><Relationship Id="rId4183" Type="http://schemas.openxmlformats.org/officeDocument/2006/relationships/header" Target="header1316.xml" /><Relationship Id="rId4184" Type="http://schemas.openxmlformats.org/officeDocument/2006/relationships/footer" Target="footer1315.xml" /><Relationship Id="rId4185" Type="http://schemas.openxmlformats.org/officeDocument/2006/relationships/footer" Target="footer1316.xml" /><Relationship Id="rId4186" Type="http://schemas.openxmlformats.org/officeDocument/2006/relationships/header" Target="header1317.xml" /><Relationship Id="rId4187" Type="http://schemas.openxmlformats.org/officeDocument/2006/relationships/footer" Target="footer1317.xml" /><Relationship Id="rId4188" Type="http://schemas.openxmlformats.org/officeDocument/2006/relationships/hyperlink" Target="https://advance.lexis.com/api/document?collection=news&amp;id=urn:contentItem:6CGM-YPM1-DY6B-2256-00000-00&amp;context=1519360" TargetMode="External" /><Relationship Id="rId4189" Type="http://schemas.openxmlformats.org/officeDocument/2006/relationships/hyperlink" Target="https://menafn.com/updates/pr/2024-03/12/I_48260image_story.jpg" TargetMode="External" /><Relationship Id="rId419" Type="http://schemas.openxmlformats.org/officeDocument/2006/relationships/header" Target="header56.xml" /><Relationship Id="rId4190" Type="http://schemas.openxmlformats.org/officeDocument/2006/relationships/hyperlink" Target="https://menafn.com/1107964666/We-Will-Not-Allow-Implementation-Of-CAA-In-TN" TargetMode="External" /><Relationship Id="rId4191" Type="http://schemas.openxmlformats.org/officeDocument/2006/relationships/header" Target="header1318.xml" /><Relationship Id="rId4192" Type="http://schemas.openxmlformats.org/officeDocument/2006/relationships/header" Target="header1319.xml" /><Relationship Id="rId4193" Type="http://schemas.openxmlformats.org/officeDocument/2006/relationships/footer" Target="footer1318.xml" /><Relationship Id="rId4194" Type="http://schemas.openxmlformats.org/officeDocument/2006/relationships/footer" Target="footer1319.xml" /><Relationship Id="rId4195" Type="http://schemas.openxmlformats.org/officeDocument/2006/relationships/header" Target="header1320.xml" /><Relationship Id="rId4196" Type="http://schemas.openxmlformats.org/officeDocument/2006/relationships/footer" Target="footer1320.xml" /><Relationship Id="rId4197" Type="http://schemas.openxmlformats.org/officeDocument/2006/relationships/hyperlink" Target="https://advance.lexis.com/api/document?collection=news&amp;id=urn:contentItem:6DBP-N101-F12F-F4HF-00000-00&amp;context=1519360" TargetMode="External" /><Relationship Id="rId4198" Type="http://schemas.openxmlformats.org/officeDocument/2006/relationships/hyperlink" Target="mailto:contentservices@htdigital.in" TargetMode="External" /><Relationship Id="rId4199" Type="http://schemas.openxmlformats.org/officeDocument/2006/relationships/header" Target="header1321.xml" /><Relationship Id="rId42" Type="http://schemas.openxmlformats.org/officeDocument/2006/relationships/hyperlink" Target="https://www.aninews.in/topic/tamilaga-vettri-kazhagam" TargetMode="External" /><Relationship Id="rId420" Type="http://schemas.openxmlformats.org/officeDocument/2006/relationships/footer" Target="footer55.xml" /><Relationship Id="rId4200" Type="http://schemas.openxmlformats.org/officeDocument/2006/relationships/header" Target="header1322.xml" /><Relationship Id="rId4201" Type="http://schemas.openxmlformats.org/officeDocument/2006/relationships/footer" Target="footer1321.xml" /><Relationship Id="rId4202" Type="http://schemas.openxmlformats.org/officeDocument/2006/relationships/footer" Target="footer1322.xml" /><Relationship Id="rId4203" Type="http://schemas.openxmlformats.org/officeDocument/2006/relationships/header" Target="header1323.xml" /><Relationship Id="rId4204" Type="http://schemas.openxmlformats.org/officeDocument/2006/relationships/footer" Target="footer1323.xml" /><Relationship Id="rId4205" Type="http://schemas.openxmlformats.org/officeDocument/2006/relationships/hyperlink" Target="https://advance.lexis.com/api/document?collection=news&amp;id=urn:contentItem:6BHY-R351-DY46-21Y3-00000-00&amp;context=1519360" TargetMode="External" /><Relationship Id="rId4206" Type="http://schemas.openxmlformats.org/officeDocument/2006/relationships/header" Target="header1324.xml" /><Relationship Id="rId4207" Type="http://schemas.openxmlformats.org/officeDocument/2006/relationships/header" Target="header1325.xml" /><Relationship Id="rId4208" Type="http://schemas.openxmlformats.org/officeDocument/2006/relationships/footer" Target="footer1324.xml" /><Relationship Id="rId4209" Type="http://schemas.openxmlformats.org/officeDocument/2006/relationships/footer" Target="footer1325.xml" /><Relationship Id="rId421" Type="http://schemas.openxmlformats.org/officeDocument/2006/relationships/footer" Target="footer56.xml" /><Relationship Id="rId4210" Type="http://schemas.openxmlformats.org/officeDocument/2006/relationships/header" Target="header1326.xml" /><Relationship Id="rId4211" Type="http://schemas.openxmlformats.org/officeDocument/2006/relationships/footer" Target="footer1326.xml" /><Relationship Id="rId4212" Type="http://schemas.openxmlformats.org/officeDocument/2006/relationships/hyperlink" Target="https://advance.lexis.com/api/document?collection=news&amp;id=urn:contentItem:6CC0-YH41-JBVN-6007-00000-00&amp;context=1519360" TargetMode="External" /><Relationship Id="rId4213" Type="http://schemas.openxmlformats.org/officeDocument/2006/relationships/hyperlink" Target="file:////india-news/neet-row-top-5-updates-nsui-protest-parliament-debate-cbi-arrests-124062800195_1.html" TargetMode="External" /><Relationship Id="rId4214" Type="http://schemas.openxmlformats.org/officeDocument/2006/relationships/hyperlink" Target="file:////education/news/what-is-nta-the-testing-agency-facing-scrutiny-over-neet-ug-ugc-net-exams-124062700787_1.html" TargetMode="External" /><Relationship Id="rId4215" Type="http://schemas.openxmlformats.org/officeDocument/2006/relationships/header" Target="header1327.xml" /><Relationship Id="rId4216" Type="http://schemas.openxmlformats.org/officeDocument/2006/relationships/header" Target="header1328.xml" /><Relationship Id="rId4217" Type="http://schemas.openxmlformats.org/officeDocument/2006/relationships/footer" Target="footer1327.xml" /><Relationship Id="rId4218" Type="http://schemas.openxmlformats.org/officeDocument/2006/relationships/footer" Target="footer1328.xml" /><Relationship Id="rId4219" Type="http://schemas.openxmlformats.org/officeDocument/2006/relationships/header" Target="header1329.xml" /><Relationship Id="rId422" Type="http://schemas.openxmlformats.org/officeDocument/2006/relationships/header" Target="header57.xml" /><Relationship Id="rId4220" Type="http://schemas.openxmlformats.org/officeDocument/2006/relationships/footer" Target="footer1329.xml" /><Relationship Id="rId4221" Type="http://schemas.openxmlformats.org/officeDocument/2006/relationships/hyperlink" Target="https://advance.lexis.com/api/document?collection=news&amp;id=urn:contentItem:6DP2-RVJ3-RX28-636C-00000-00&amp;context=1519360" TargetMode="External" /><Relationship Id="rId4222" Type="http://schemas.openxmlformats.org/officeDocument/2006/relationships/hyperlink" Target="mailto:contentservices@htdigital.in" TargetMode="External" /><Relationship Id="rId4223" Type="http://schemas.openxmlformats.org/officeDocument/2006/relationships/header" Target="header1330.xml" /><Relationship Id="rId4224" Type="http://schemas.openxmlformats.org/officeDocument/2006/relationships/header" Target="header1331.xml" /><Relationship Id="rId4225" Type="http://schemas.openxmlformats.org/officeDocument/2006/relationships/footer" Target="footer1330.xml" /><Relationship Id="rId4226" Type="http://schemas.openxmlformats.org/officeDocument/2006/relationships/footer" Target="footer1331.xml" /><Relationship Id="rId4227" Type="http://schemas.openxmlformats.org/officeDocument/2006/relationships/header" Target="header1332.xml" /><Relationship Id="rId4228" Type="http://schemas.openxmlformats.org/officeDocument/2006/relationships/footer" Target="footer1332.xml" /><Relationship Id="rId4229" Type="http://schemas.openxmlformats.org/officeDocument/2006/relationships/hyperlink" Target="https://advance.lexis.com/api/document?collection=news&amp;id=urn:contentItem:6F6K-14V3-RRJV-G30J-00000-00&amp;context=1519360" TargetMode="External" /><Relationship Id="rId423" Type="http://schemas.openxmlformats.org/officeDocument/2006/relationships/footer" Target="footer57.xml" /><Relationship Id="rId4230" Type="http://schemas.openxmlformats.org/officeDocument/2006/relationships/hyperlink" Target="https://menafn.com/updates/pr/2025-02/24/I_ec3c1image_story.jpg" TargetMode="External" /><Relationship Id="rId4231" Type="http://schemas.openxmlformats.org/officeDocument/2006/relationships/hyperlink" Target="https://menafn.com/1109245041/Tamil-Superstar-VijayS-TVK-To-Hold-First-Anniversary-Meet-Tomorrow-Prashant-Kishor-To-Attend" TargetMode="External" /><Relationship Id="rId4232" Type="http://schemas.openxmlformats.org/officeDocument/2006/relationships/header" Target="header1333.xml" /><Relationship Id="rId4233" Type="http://schemas.openxmlformats.org/officeDocument/2006/relationships/header" Target="header1334.xml" /><Relationship Id="rId4234" Type="http://schemas.openxmlformats.org/officeDocument/2006/relationships/footer" Target="footer1333.xml" /><Relationship Id="rId4235" Type="http://schemas.openxmlformats.org/officeDocument/2006/relationships/footer" Target="footer1334.xml" /><Relationship Id="rId4236" Type="http://schemas.openxmlformats.org/officeDocument/2006/relationships/header" Target="header1335.xml" /><Relationship Id="rId4237" Type="http://schemas.openxmlformats.org/officeDocument/2006/relationships/footer" Target="footer1335.xml" /><Relationship Id="rId4238" Type="http://schemas.openxmlformats.org/officeDocument/2006/relationships/hyperlink" Target="https://advance.lexis.com/api/document?collection=news&amp;id=urn:contentItem:6DBC-91M1-DY46-23MV-00000-00&amp;context=1519360" TargetMode="External" /><Relationship Id="rId4239" Type="http://schemas.openxmlformats.org/officeDocument/2006/relationships/header" Target="header1336.xml" /><Relationship Id="rId424" Type="http://schemas.openxmlformats.org/officeDocument/2006/relationships/hyperlink" Target="https://advance.lexis.com/api/document?collection=news&amp;id=urn:contentItem:6F47-V4J3-RSCN-93S7-00000-00&amp;context=1519360" TargetMode="External" /><Relationship Id="rId4240" Type="http://schemas.openxmlformats.org/officeDocument/2006/relationships/header" Target="header1337.xml" /><Relationship Id="rId4241" Type="http://schemas.openxmlformats.org/officeDocument/2006/relationships/footer" Target="footer1336.xml" /><Relationship Id="rId4242" Type="http://schemas.openxmlformats.org/officeDocument/2006/relationships/footer" Target="footer1337.xml" /><Relationship Id="rId4243" Type="http://schemas.openxmlformats.org/officeDocument/2006/relationships/header" Target="header1338.xml" /><Relationship Id="rId4244" Type="http://schemas.openxmlformats.org/officeDocument/2006/relationships/footer" Target="footer1338.xml" /><Relationship Id="rId4245" Type="http://schemas.openxmlformats.org/officeDocument/2006/relationships/hyperlink" Target="https://advance.lexis.com/api/document?collection=news&amp;id=urn:contentItem:6DBR-KMP1-DY46-23S9-00000-00&amp;context=1519360" TargetMode="External" /><Relationship Id="rId4246" Type="http://schemas.openxmlformats.org/officeDocument/2006/relationships/header" Target="header1339.xml" /><Relationship Id="rId4247" Type="http://schemas.openxmlformats.org/officeDocument/2006/relationships/header" Target="header1340.xml" /><Relationship Id="rId4248" Type="http://schemas.openxmlformats.org/officeDocument/2006/relationships/footer" Target="footer1339.xml" /><Relationship Id="rId4249" Type="http://schemas.openxmlformats.org/officeDocument/2006/relationships/footer" Target="footer1340.xml" /><Relationship Id="rId425" Type="http://schemas.openxmlformats.org/officeDocument/2006/relationships/header" Target="header58.xml" /><Relationship Id="rId4250" Type="http://schemas.openxmlformats.org/officeDocument/2006/relationships/header" Target="header1341.xml" /><Relationship Id="rId4251" Type="http://schemas.openxmlformats.org/officeDocument/2006/relationships/footer" Target="footer1341.xml" /><Relationship Id="rId4252" Type="http://schemas.openxmlformats.org/officeDocument/2006/relationships/hyperlink" Target="https://advance.lexis.com/api/document?collection=news&amp;id=urn:contentItem:6D3Y-V701-JDJN-60V5-00000-00&amp;context=1519360" TargetMode="External" /><Relationship Id="rId4253" Type="http://schemas.openxmlformats.org/officeDocument/2006/relationships/hyperlink" Target="https://www.aninews.in/topic/vijay" TargetMode="External" /><Relationship Id="rId4254" Type="http://schemas.openxmlformats.org/officeDocument/2006/relationships/hyperlink" Target="https://www.aninews.in/topic/thalapathy-69" TargetMode="External" /><Relationship Id="rId4255" Type="http://schemas.openxmlformats.org/officeDocument/2006/relationships/hyperlink" Target="https://www.aninews.in/topic/vijay" TargetMode="External" /><Relationship Id="rId4256" Type="http://schemas.openxmlformats.org/officeDocument/2006/relationships/hyperlink" Target="https://www.aninews.in/topic/pooja-hegde" TargetMode="External" /><Relationship Id="rId4257" Type="http://schemas.openxmlformats.org/officeDocument/2006/relationships/hyperlink" Target="https://www.aninews.in/topic/bobby-deol" TargetMode="External" /><Relationship Id="rId4258" Type="http://schemas.openxmlformats.org/officeDocument/2006/relationships/hyperlink" Target="https://x.com/KvnProductions/status/1842121821673627780" TargetMode="External" /><Relationship Id="rId4259" Type="http://schemas.openxmlformats.org/officeDocument/2006/relationships/hyperlink" Target="https://www.aninews.in/topic/bobby-deol" TargetMode="External" /><Relationship Id="rId426" Type="http://schemas.openxmlformats.org/officeDocument/2006/relationships/header" Target="header59.xml" /><Relationship Id="rId4260" Type="http://schemas.openxmlformats.org/officeDocument/2006/relationships/hyperlink" Target="https://www.aninews.in/topic/bobby-deol" TargetMode="External" /><Relationship Id="rId4261" Type="http://schemas.openxmlformats.org/officeDocument/2006/relationships/hyperlink" Target="https://x.com/KvnProductions/status/1841078232030056892" TargetMode="External" /><Relationship Id="rId4262" Type="http://schemas.openxmlformats.org/officeDocument/2006/relationships/hyperlink" Target="https://www.aninews.in/topic/thalapathy-69" TargetMode="External" /><Relationship Id="rId4263" Type="http://schemas.openxmlformats.org/officeDocument/2006/relationships/hyperlink" Target="https://www.aninews.in/topic/vijay" TargetMode="External" /><Relationship Id="rId4264" Type="http://schemas.openxmlformats.org/officeDocument/2006/relationships/hyperlink" Target="https://www.aninews.in/topic/goat" TargetMode="External" /><Relationship Id="rId4265" Type="http://schemas.openxmlformats.org/officeDocument/2006/relationships/hyperlink" Target="https://www.aninews.in/topic/goat" TargetMode="External" /><Relationship Id="rId4266" Type="http://schemas.openxmlformats.org/officeDocument/2006/relationships/hyperlink" Target="https://www.aninews.in/topic/vijay" TargetMode="External" /><Relationship Id="rId4267" Type="http://schemas.openxmlformats.org/officeDocument/2006/relationships/hyperlink" Target="https://www.aninews.in/topic/vijay" TargetMode="External" /><Relationship Id="rId4268" Type="http://schemas.openxmlformats.org/officeDocument/2006/relationships/hyperlink" Target="https://www.aninews.in/topic/vijay" TargetMode="External" /><Relationship Id="rId4269" Type="http://schemas.openxmlformats.org/officeDocument/2006/relationships/hyperlink" Target="https://d3lzcn6mbbadaf.cloudfront.net/media/details/ANI-20241004152401.jpg" TargetMode="External" /><Relationship Id="rId427" Type="http://schemas.openxmlformats.org/officeDocument/2006/relationships/footer" Target="footer58.xml" /><Relationship Id="rId4270" Type="http://schemas.openxmlformats.org/officeDocument/2006/relationships/header" Target="header1342.xml" /><Relationship Id="rId4271" Type="http://schemas.openxmlformats.org/officeDocument/2006/relationships/header" Target="header1343.xml" /><Relationship Id="rId4272" Type="http://schemas.openxmlformats.org/officeDocument/2006/relationships/footer" Target="footer1342.xml" /><Relationship Id="rId4273" Type="http://schemas.openxmlformats.org/officeDocument/2006/relationships/footer" Target="footer1343.xml" /><Relationship Id="rId4274" Type="http://schemas.openxmlformats.org/officeDocument/2006/relationships/header" Target="header1344.xml" /><Relationship Id="rId4275" Type="http://schemas.openxmlformats.org/officeDocument/2006/relationships/footer" Target="footer1344.xml" /><Relationship Id="rId4276" Type="http://schemas.openxmlformats.org/officeDocument/2006/relationships/hyperlink" Target="https://advance.lexis.com/api/document?collection=news&amp;id=urn:contentItem:6F89-V2F3-RTK2-J4RK-00000-00&amp;context=1519360" TargetMode="External" /><Relationship Id="rId4277" Type="http://schemas.openxmlformats.org/officeDocument/2006/relationships/hyperlink" Target="https://menafn.com/updates/pr/2024-12/25/LM_a137fimage_story.jpg" TargetMode="External" /><Relationship Id="rId4278" Type="http://schemas.openxmlformats.org/officeDocument/2006/relationships/hyperlink" Target="https://menafn.com/1109030362/Anna-University-Sexual-Assault-Biryani-Seller-Arrested-In-Chennai-Actor-Vijay-Says-Case-Deeply-Shocking" TargetMode="External" /><Relationship Id="rId4279" Type="http://schemas.openxmlformats.org/officeDocument/2006/relationships/header" Target="header1345.xml" /><Relationship Id="rId428" Type="http://schemas.openxmlformats.org/officeDocument/2006/relationships/footer" Target="footer59.xml" /><Relationship Id="rId4280" Type="http://schemas.openxmlformats.org/officeDocument/2006/relationships/header" Target="header1346.xml" /><Relationship Id="rId4281" Type="http://schemas.openxmlformats.org/officeDocument/2006/relationships/footer" Target="footer1345.xml" /><Relationship Id="rId4282" Type="http://schemas.openxmlformats.org/officeDocument/2006/relationships/footer" Target="footer1346.xml" /><Relationship Id="rId4283" Type="http://schemas.openxmlformats.org/officeDocument/2006/relationships/header" Target="header1347.xml" /><Relationship Id="rId4284" Type="http://schemas.openxmlformats.org/officeDocument/2006/relationships/footer" Target="footer1347.xml" /><Relationship Id="rId4285" Type="http://schemas.openxmlformats.org/officeDocument/2006/relationships/hyperlink" Target="https://advance.lexis.com/api/document?collection=news&amp;id=urn:contentItem:6D7J-H5V1-DXX5-W1S9-00000-00&amp;context=1519360" TargetMode="External" /><Relationship Id="rId4286" Type="http://schemas.openxmlformats.org/officeDocument/2006/relationships/hyperlink" Target="https://www.indiatoday.in/india/tamil-nadu/story/actor-vijay-tamilaga-vettri-kazhagam-first-rally-september-23-tamil-nadu-vikravandi-2589614-2024-08-28" TargetMode="External" /><Relationship Id="rId4287" Type="http://schemas.openxmlformats.org/officeDocument/2006/relationships/hyperlink" Target="https://www.indiatoday.in/movies/reviews/story/rathnam-review-vishal-and-hari-haphazard-story-too-many-flaws-2532101-2024-04-26" TargetMode="External" /><Relationship Id="rId4288" Type="http://schemas.openxmlformats.org/officeDocument/2006/relationships/hyperlink" Target="https://www.indiatoday.in/india/tamil-nadu/story/tamil-actor-vijay-political-party-tamilaga-vettri-kazhagam-tvk-thalapathy-election-commission-flag-2595930-2024-09-08" TargetMode="External" /><Relationship Id="rId4289" Type="http://schemas.openxmlformats.org/officeDocument/2006/relationships/hyperlink" Target="https://akm-img-a-in.tosshub.com/indiatoday/images/story/202410/vishal-thalapathy-vijay-political-rally-210100733-16x9_0.jpg?VersionId=qnp8X6oqEYUJqlZpcgmzvXm2iLhNU9nk?size=749:421" TargetMode="External" /><Relationship Id="rId429" Type="http://schemas.openxmlformats.org/officeDocument/2006/relationships/header" Target="header60.xml" /><Relationship Id="rId4290" Type="http://schemas.openxmlformats.org/officeDocument/2006/relationships/header" Target="header1348.xml" /><Relationship Id="rId4291" Type="http://schemas.openxmlformats.org/officeDocument/2006/relationships/header" Target="header1349.xml" /><Relationship Id="rId4292" Type="http://schemas.openxmlformats.org/officeDocument/2006/relationships/footer" Target="footer1348.xml" /><Relationship Id="rId4293" Type="http://schemas.openxmlformats.org/officeDocument/2006/relationships/footer" Target="footer1349.xml" /><Relationship Id="rId4294" Type="http://schemas.openxmlformats.org/officeDocument/2006/relationships/header" Target="header1350.xml" /><Relationship Id="rId4295" Type="http://schemas.openxmlformats.org/officeDocument/2006/relationships/footer" Target="footer1350.xml" /><Relationship Id="rId4296" Type="http://schemas.openxmlformats.org/officeDocument/2006/relationships/hyperlink" Target="https://advance.lexis.com/api/document?collection=news&amp;id=urn:contentItem:6F8B-2D83-RW8B-C3G4-00000-00&amp;context=1519360" TargetMode="External" /><Relationship Id="rId4297" Type="http://schemas.openxmlformats.org/officeDocument/2006/relationships/hyperlink" Target="https://menafn.com/updates/pr/2025-01/19/I_1b1aaimage_story.jpeg" TargetMode="External" /><Relationship Id="rId4298" Type="http://schemas.openxmlformats.org/officeDocument/2006/relationships/hyperlink" Target="https://menafn.com/1109105624/Vijay-To-Meet-Villagers-Protesting-Against-Parandur-Airport-Tomorrow" TargetMode="External" /><Relationship Id="rId4299" Type="http://schemas.openxmlformats.org/officeDocument/2006/relationships/header" Target="header1351.xml" /><Relationship Id="rId43" Type="http://schemas.openxmlformats.org/officeDocument/2006/relationships/hyperlink" Target="https://www.aninews.in/topic/southern-states" TargetMode="External" /><Relationship Id="rId430" Type="http://schemas.openxmlformats.org/officeDocument/2006/relationships/footer" Target="footer60.xml" /><Relationship Id="rId4300" Type="http://schemas.openxmlformats.org/officeDocument/2006/relationships/header" Target="header1352.xml" /><Relationship Id="rId4301" Type="http://schemas.openxmlformats.org/officeDocument/2006/relationships/footer" Target="footer1351.xml" /><Relationship Id="rId4302" Type="http://schemas.openxmlformats.org/officeDocument/2006/relationships/footer" Target="footer1352.xml" /><Relationship Id="rId4303" Type="http://schemas.openxmlformats.org/officeDocument/2006/relationships/header" Target="header1353.xml" /><Relationship Id="rId4304" Type="http://schemas.openxmlformats.org/officeDocument/2006/relationships/footer" Target="footer1353.xml" /><Relationship Id="rId4305" Type="http://schemas.openxmlformats.org/officeDocument/2006/relationships/hyperlink" Target="https://advance.lexis.com/api/document?collection=news&amp;id=urn:contentItem:6D8S-J2H1-JBN4-B52J-00000-00&amp;context=1519360" TargetMode="External" /><Relationship Id="rId4306" Type="http://schemas.openxmlformats.org/officeDocument/2006/relationships/header" Target="header1354.xml" /><Relationship Id="rId4307" Type="http://schemas.openxmlformats.org/officeDocument/2006/relationships/header" Target="header1355.xml" /><Relationship Id="rId4308" Type="http://schemas.openxmlformats.org/officeDocument/2006/relationships/footer" Target="footer1354.xml" /><Relationship Id="rId4309" Type="http://schemas.openxmlformats.org/officeDocument/2006/relationships/footer" Target="footer1355.xml" /><Relationship Id="rId431" Type="http://schemas.openxmlformats.org/officeDocument/2006/relationships/hyperlink" Target="https://advance.lexis.com/api/document?collection=news&amp;id=urn:contentItem:6D8V-T5S1-F12F-F2N7-00000-00&amp;context=1519360" TargetMode="External" /><Relationship Id="rId4310" Type="http://schemas.openxmlformats.org/officeDocument/2006/relationships/header" Target="header1356.xml" /><Relationship Id="rId4311" Type="http://schemas.openxmlformats.org/officeDocument/2006/relationships/footer" Target="footer1356.xml" /><Relationship Id="rId4312" Type="http://schemas.openxmlformats.org/officeDocument/2006/relationships/hyperlink" Target="https://advance.lexis.com/api/document?collection=news&amp;id=urn:contentItem:6F72-S043-RRPC-90RY-00000-00&amp;context=1519360" TargetMode="External" /><Relationship Id="rId4313" Type="http://schemas.openxmlformats.org/officeDocument/2006/relationships/header" Target="header1357.xml" /><Relationship Id="rId4314" Type="http://schemas.openxmlformats.org/officeDocument/2006/relationships/header" Target="header1358.xml" /><Relationship Id="rId4315" Type="http://schemas.openxmlformats.org/officeDocument/2006/relationships/footer" Target="footer1357.xml" /><Relationship Id="rId4316" Type="http://schemas.openxmlformats.org/officeDocument/2006/relationships/footer" Target="footer1358.xml" /><Relationship Id="rId4317" Type="http://schemas.openxmlformats.org/officeDocument/2006/relationships/header" Target="header1359.xml" /><Relationship Id="rId4318" Type="http://schemas.openxmlformats.org/officeDocument/2006/relationships/footer" Target="footer1359.xml" /><Relationship Id="rId4319" Type="http://schemas.openxmlformats.org/officeDocument/2006/relationships/hyperlink" Target="https://advance.lexis.com/api/document?collection=news&amp;id=urn:contentItem:6DBP-CD41-DXJR-H035-00000-00&amp;context=1519360" TargetMode="External" /><Relationship Id="rId432" Type="http://schemas.openxmlformats.org/officeDocument/2006/relationships/hyperlink" Target="mailto:contentservices@htdigital.in" TargetMode="External" /><Relationship Id="rId4320" Type="http://schemas.openxmlformats.org/officeDocument/2006/relationships/header" Target="header1360.xml" /><Relationship Id="rId4321" Type="http://schemas.openxmlformats.org/officeDocument/2006/relationships/header" Target="header1361.xml" /><Relationship Id="rId4322" Type="http://schemas.openxmlformats.org/officeDocument/2006/relationships/footer" Target="footer1360.xml" /><Relationship Id="rId4323" Type="http://schemas.openxmlformats.org/officeDocument/2006/relationships/footer" Target="footer1361.xml" /><Relationship Id="rId4324" Type="http://schemas.openxmlformats.org/officeDocument/2006/relationships/header" Target="header1362.xml" /><Relationship Id="rId4325" Type="http://schemas.openxmlformats.org/officeDocument/2006/relationships/footer" Target="footer1362.xml" /><Relationship Id="rId4326" Type="http://schemas.openxmlformats.org/officeDocument/2006/relationships/hyperlink" Target="https://advance.lexis.com/api/document?collection=news&amp;id=urn:contentItem:6F6T-9N83-RSV3-D3KW-00000-00&amp;context=1519360" TargetMode="External" /><Relationship Id="rId4327" Type="http://schemas.openxmlformats.org/officeDocument/2006/relationships/header" Target="header1363.xml" /><Relationship Id="rId4328" Type="http://schemas.openxmlformats.org/officeDocument/2006/relationships/header" Target="header1364.xml" /><Relationship Id="rId4329" Type="http://schemas.openxmlformats.org/officeDocument/2006/relationships/footer" Target="footer1363.xml" /><Relationship Id="rId433" Type="http://schemas.openxmlformats.org/officeDocument/2006/relationships/header" Target="header61.xml" /><Relationship Id="rId4330" Type="http://schemas.openxmlformats.org/officeDocument/2006/relationships/footer" Target="footer1364.xml" /><Relationship Id="rId4331" Type="http://schemas.openxmlformats.org/officeDocument/2006/relationships/header" Target="header1365.xml" /><Relationship Id="rId4332" Type="http://schemas.openxmlformats.org/officeDocument/2006/relationships/footer" Target="footer1365.xml" /><Relationship Id="rId4333" Type="http://schemas.openxmlformats.org/officeDocument/2006/relationships/hyperlink" Target="https://advance.lexis.com/api/document?collection=news&amp;id=urn:contentItem:6CYF-YFD1-DXMP-K08P-00000-00&amp;context=1519360" TargetMode="External" /><Relationship Id="rId4334" Type="http://schemas.openxmlformats.org/officeDocument/2006/relationships/header" Target="header1366.xml" /><Relationship Id="rId4335" Type="http://schemas.openxmlformats.org/officeDocument/2006/relationships/header" Target="header1367.xml" /><Relationship Id="rId4336" Type="http://schemas.openxmlformats.org/officeDocument/2006/relationships/footer" Target="footer1366.xml" /><Relationship Id="rId4337" Type="http://schemas.openxmlformats.org/officeDocument/2006/relationships/footer" Target="footer1367.xml" /><Relationship Id="rId4338" Type="http://schemas.openxmlformats.org/officeDocument/2006/relationships/header" Target="header1368.xml" /><Relationship Id="rId4339" Type="http://schemas.openxmlformats.org/officeDocument/2006/relationships/footer" Target="footer1368.xml" /><Relationship Id="rId434" Type="http://schemas.openxmlformats.org/officeDocument/2006/relationships/header" Target="header62.xml" /><Relationship Id="rId4340" Type="http://schemas.openxmlformats.org/officeDocument/2006/relationships/hyperlink" Target="https://advance.lexis.com/api/document?collection=news&amp;id=urn:contentItem:6F6K-61B3-S89R-F25X-00000-00&amp;context=1519360" TargetMode="External" /><Relationship Id="rId4341" Type="http://schemas.openxmlformats.org/officeDocument/2006/relationships/header" Target="header1369.xml" /><Relationship Id="rId4342" Type="http://schemas.openxmlformats.org/officeDocument/2006/relationships/header" Target="header1370.xml" /><Relationship Id="rId4343" Type="http://schemas.openxmlformats.org/officeDocument/2006/relationships/footer" Target="footer1369.xml" /><Relationship Id="rId4344" Type="http://schemas.openxmlformats.org/officeDocument/2006/relationships/footer" Target="footer1370.xml" /><Relationship Id="rId4345" Type="http://schemas.openxmlformats.org/officeDocument/2006/relationships/header" Target="header1371.xml" /><Relationship Id="rId4346" Type="http://schemas.openxmlformats.org/officeDocument/2006/relationships/footer" Target="footer1371.xml" /><Relationship Id="rId4347" Type="http://schemas.openxmlformats.org/officeDocument/2006/relationships/hyperlink" Target="https://advance.lexis.com/api/document?collection=news&amp;id=urn:contentItem:6DRC-MXH3-RRY4-917R-00000-00&amp;context=1519360" TargetMode="External" /><Relationship Id="rId4348" Type="http://schemas.openxmlformats.org/officeDocument/2006/relationships/header" Target="header1372.xml" /><Relationship Id="rId4349" Type="http://schemas.openxmlformats.org/officeDocument/2006/relationships/header" Target="header1373.xml" /><Relationship Id="rId435" Type="http://schemas.openxmlformats.org/officeDocument/2006/relationships/footer" Target="footer61.xml" /><Relationship Id="rId4350" Type="http://schemas.openxmlformats.org/officeDocument/2006/relationships/footer" Target="footer1372.xml" /><Relationship Id="rId4351" Type="http://schemas.openxmlformats.org/officeDocument/2006/relationships/footer" Target="footer1373.xml" /><Relationship Id="rId4352" Type="http://schemas.openxmlformats.org/officeDocument/2006/relationships/header" Target="header1374.xml" /><Relationship Id="rId4353" Type="http://schemas.openxmlformats.org/officeDocument/2006/relationships/footer" Target="footer1374.xml" /><Relationship Id="rId4354" Type="http://schemas.openxmlformats.org/officeDocument/2006/relationships/hyperlink" Target="https://advance.lexis.com/api/document?collection=news&amp;id=urn:contentItem:6F4F-1C83-RX6K-K2XK-00000-00&amp;context=1519360" TargetMode="External" /><Relationship Id="rId4355" Type="http://schemas.openxmlformats.org/officeDocument/2006/relationships/hyperlink" Target="http://ct.moreover.com/?a=56028525521&amp;p=2a4&amp;v=1&amp;x=cdUSV3RdrVCeYc4IIyeZ-g" TargetMode="External" /><Relationship Id="rId4356" Type="http://schemas.openxmlformats.org/officeDocument/2006/relationships/header" Target="header1375.xml" /><Relationship Id="rId4357" Type="http://schemas.openxmlformats.org/officeDocument/2006/relationships/header" Target="header1376.xml" /><Relationship Id="rId4358" Type="http://schemas.openxmlformats.org/officeDocument/2006/relationships/footer" Target="footer1375.xml" /><Relationship Id="rId4359" Type="http://schemas.openxmlformats.org/officeDocument/2006/relationships/footer" Target="footer1376.xml" /><Relationship Id="rId436" Type="http://schemas.openxmlformats.org/officeDocument/2006/relationships/footer" Target="footer62.xml" /><Relationship Id="rId4360" Type="http://schemas.openxmlformats.org/officeDocument/2006/relationships/header" Target="header1377.xml" /><Relationship Id="rId4361" Type="http://schemas.openxmlformats.org/officeDocument/2006/relationships/footer" Target="footer1377.xml" /><Relationship Id="rId4362" Type="http://schemas.openxmlformats.org/officeDocument/2006/relationships/hyperlink" Target="https://advance.lexis.com/api/document?collection=news&amp;id=urn:contentItem:6CGS-VKD1-JBR8-B4P0-00000-00&amp;context=1519360" TargetMode="External" /><Relationship Id="rId4363" Type="http://schemas.openxmlformats.org/officeDocument/2006/relationships/hyperlink" Target="https://menafn.com/updates/pr/2024-06/20/AN_7bb61image_story.jpg" TargetMode="External" /><Relationship Id="rId4364" Type="http://schemas.openxmlformats.org/officeDocument/2006/relationships/hyperlink" Target="https://menafn.com/1108352041/Shocking-And-Heartbreaking-Actor-Vijay-Mourns-Loss-Of-34-Lives-In-Kallakurichi-Hooch-Incident" TargetMode="External" /><Relationship Id="rId4365" Type="http://schemas.openxmlformats.org/officeDocument/2006/relationships/header" Target="header1378.xml" /><Relationship Id="rId4366" Type="http://schemas.openxmlformats.org/officeDocument/2006/relationships/header" Target="header1379.xml" /><Relationship Id="rId4367" Type="http://schemas.openxmlformats.org/officeDocument/2006/relationships/footer" Target="footer1378.xml" /><Relationship Id="rId4368" Type="http://schemas.openxmlformats.org/officeDocument/2006/relationships/footer" Target="footer1379.xml" /><Relationship Id="rId4369" Type="http://schemas.openxmlformats.org/officeDocument/2006/relationships/header" Target="header1380.xml" /><Relationship Id="rId437" Type="http://schemas.openxmlformats.org/officeDocument/2006/relationships/header" Target="header63.xml" /><Relationship Id="rId4370" Type="http://schemas.openxmlformats.org/officeDocument/2006/relationships/footer" Target="footer1380.xml" /><Relationship Id="rId4371" Type="http://schemas.openxmlformats.org/officeDocument/2006/relationships/hyperlink" Target="https://advance.lexis.com/api/document?collection=news&amp;id=urn:contentItem:6CD3-DJH1-DY46-241M-00000-00&amp;context=1519360" TargetMode="External" /><Relationship Id="rId4372" Type="http://schemas.openxmlformats.org/officeDocument/2006/relationships/header" Target="header1381.xml" /><Relationship Id="rId4373" Type="http://schemas.openxmlformats.org/officeDocument/2006/relationships/header" Target="header1382.xml" /><Relationship Id="rId4374" Type="http://schemas.openxmlformats.org/officeDocument/2006/relationships/footer" Target="footer1381.xml" /><Relationship Id="rId4375" Type="http://schemas.openxmlformats.org/officeDocument/2006/relationships/footer" Target="footer1382.xml" /><Relationship Id="rId4376" Type="http://schemas.openxmlformats.org/officeDocument/2006/relationships/header" Target="header1383.xml" /><Relationship Id="rId4377" Type="http://schemas.openxmlformats.org/officeDocument/2006/relationships/footer" Target="footer1383.xml" /><Relationship Id="rId4378" Type="http://schemas.openxmlformats.org/officeDocument/2006/relationships/hyperlink" Target="https://advance.lexis.com/api/document?collection=news&amp;id=urn:contentItem:6F6S-TW83-RW27-T19N-00000-00&amp;context=1519360" TargetMode="External" /><Relationship Id="rId4379" Type="http://schemas.openxmlformats.org/officeDocument/2006/relationships/header" Target="header1384.xml" /><Relationship Id="rId438" Type="http://schemas.openxmlformats.org/officeDocument/2006/relationships/footer" Target="footer63.xml" /><Relationship Id="rId4380" Type="http://schemas.openxmlformats.org/officeDocument/2006/relationships/header" Target="header1385.xml" /><Relationship Id="rId4381" Type="http://schemas.openxmlformats.org/officeDocument/2006/relationships/footer" Target="footer1384.xml" /><Relationship Id="rId4382" Type="http://schemas.openxmlformats.org/officeDocument/2006/relationships/footer" Target="footer1385.xml" /><Relationship Id="rId4383" Type="http://schemas.openxmlformats.org/officeDocument/2006/relationships/header" Target="header1386.xml" /><Relationship Id="rId4384" Type="http://schemas.openxmlformats.org/officeDocument/2006/relationships/footer" Target="footer1386.xml" /><Relationship Id="rId4385" Type="http://schemas.openxmlformats.org/officeDocument/2006/relationships/hyperlink" Target="https://advance.lexis.com/api/document?collection=news&amp;id=urn:contentItem:6FJV-KHP3-S4T5-S1XB-00000-00&amp;context=1519360" TargetMode="External" /><Relationship Id="rId4386" Type="http://schemas.openxmlformats.org/officeDocument/2006/relationships/header" Target="header1387.xml" /><Relationship Id="rId4387" Type="http://schemas.openxmlformats.org/officeDocument/2006/relationships/header" Target="header1388.xml" /><Relationship Id="rId4388" Type="http://schemas.openxmlformats.org/officeDocument/2006/relationships/footer" Target="footer1387.xml" /><Relationship Id="rId4389" Type="http://schemas.openxmlformats.org/officeDocument/2006/relationships/footer" Target="footer1388.xml" /><Relationship Id="rId439" Type="http://schemas.openxmlformats.org/officeDocument/2006/relationships/hyperlink" Target="https://advance.lexis.com/api/document?collection=news&amp;id=urn:contentItem:6F0N-KRW3-RSG1-W1K5-00000-00&amp;context=1519360" TargetMode="External" /><Relationship Id="rId4390" Type="http://schemas.openxmlformats.org/officeDocument/2006/relationships/header" Target="header1389.xml" /><Relationship Id="rId4391" Type="http://schemas.openxmlformats.org/officeDocument/2006/relationships/footer" Target="footer1389.xml" /><Relationship Id="rId4392" Type="http://schemas.openxmlformats.org/officeDocument/2006/relationships/hyperlink" Target="https://advance.lexis.com/api/document?collection=news&amp;id=urn:contentItem:6F60-3SM3-S076-N0BR-00000-00&amp;context=1519360" TargetMode="External" /><Relationship Id="rId4393" Type="http://schemas.openxmlformats.org/officeDocument/2006/relationships/hyperlink" Target="http://ibtimes.co.in/?utm_source=%5B%5BDELIVERY_RECIPIENT_CODE%5D%5D&amp;utm_medium=partner&amp;utm_campaign=newstex" TargetMode="External" /><Relationship Id="rId4394" Type="http://schemas.openxmlformats.org/officeDocument/2006/relationships/hyperlink" Target="https://newstex.com/?utm_source=%5B%5BDELIVERY_RECIPIENT_CODE%5D%5D&amp;utm_medium=partner&amp;utm_campaign=International+Business+Times+India&amp;utm_id=132859&amp;utm_content=IBTX-132859-54107462282725211600176" TargetMode="External" /><Relationship Id="rId4395" Type="http://schemas.openxmlformats.org/officeDocument/2006/relationships/hyperlink" Target="https://www.ibtimes.co.in/pm-modi-inaugurate-soul-leadership-conclave-delhi-today-bhutan-pm-join-879795" TargetMode="External" /><Relationship Id="rId4396" Type="http://schemas.openxmlformats.org/officeDocument/2006/relationships/hyperlink" Target="https://www.ibtimes.co.in/akhilesh-yadav-has-bjp-phobia-says-maurya-after-hollow-budget-remarks-879798" TargetMode="External" /><Relationship Id="rId4397" Type="http://schemas.openxmlformats.org/officeDocument/2006/relationships/hyperlink" Target="https://www.ibtimes.co.in/one-year-vijays-tvk-over-2000-party-office-bearers-attend-celebrations-879850" TargetMode="External" /><Relationship Id="rId4398" Type="http://schemas.openxmlformats.org/officeDocument/2006/relationships/header" Target="header1390.xml" /><Relationship Id="rId4399" Type="http://schemas.openxmlformats.org/officeDocument/2006/relationships/header" Target="header1391.xml" /><Relationship Id="rId44" Type="http://schemas.openxmlformats.org/officeDocument/2006/relationships/hyperlink" Target="https://www.aninews.in/topic/representation" TargetMode="External" /><Relationship Id="rId440" Type="http://schemas.openxmlformats.org/officeDocument/2006/relationships/hyperlink" Target="https://advance.lexis.com/api/document?collection=news&amp;id=urn:contentItem:6F0N-KRW3-RSG1-W1K5-00000-00&amp;context=1519360" TargetMode="External" /><Relationship Id="rId4400" Type="http://schemas.openxmlformats.org/officeDocument/2006/relationships/footer" Target="footer1390.xml" /><Relationship Id="rId4401" Type="http://schemas.openxmlformats.org/officeDocument/2006/relationships/footer" Target="footer1391.xml" /><Relationship Id="rId4402" Type="http://schemas.openxmlformats.org/officeDocument/2006/relationships/header" Target="header1392.xml" /><Relationship Id="rId4403" Type="http://schemas.openxmlformats.org/officeDocument/2006/relationships/footer" Target="footer1392.xml" /><Relationship Id="rId4404" Type="http://schemas.openxmlformats.org/officeDocument/2006/relationships/hyperlink" Target="https://advance.lexis.com/api/document?collection=news&amp;id=urn:contentItem:6FF7-8JD3-RRMF-P3YF-00000-00&amp;context=1519360" TargetMode="External" /><Relationship Id="rId4405" Type="http://schemas.openxmlformats.org/officeDocument/2006/relationships/hyperlink" Target="http://ct.moreover.com/?a=56358238508&amp;p=2a4&amp;v=1&amp;x=apTNL_kACCwEsT2-GjY7fA" TargetMode="External" /><Relationship Id="rId4406" Type="http://schemas.openxmlformats.org/officeDocument/2006/relationships/header" Target="header1393.xml" /><Relationship Id="rId4407" Type="http://schemas.openxmlformats.org/officeDocument/2006/relationships/header" Target="header1394.xml" /><Relationship Id="rId4408" Type="http://schemas.openxmlformats.org/officeDocument/2006/relationships/footer" Target="footer1393.xml" /><Relationship Id="rId4409" Type="http://schemas.openxmlformats.org/officeDocument/2006/relationships/footer" Target="footer1394.xml" /><Relationship Id="rId441" Type="http://schemas.openxmlformats.org/officeDocument/2006/relationships/hyperlink" Target="https://advance.lexis.com/api/document?collection=news&amp;id=urn:contentItem:6F0N-KRW3-RSG1-W1K5-00000-00&amp;context=1519360" TargetMode="External" /><Relationship Id="rId4410" Type="http://schemas.openxmlformats.org/officeDocument/2006/relationships/header" Target="header1395.xml" /><Relationship Id="rId4411" Type="http://schemas.openxmlformats.org/officeDocument/2006/relationships/footer" Target="footer1395.xml" /><Relationship Id="rId4412" Type="http://schemas.openxmlformats.org/officeDocument/2006/relationships/hyperlink" Target="https://advance.lexis.com/api/document?collection=news&amp;id=urn:contentItem:6F4W-DJV3-S2TC-X22N-00000-00&amp;context=1519360" TargetMode="External" /><Relationship Id="rId4413" Type="http://schemas.openxmlformats.org/officeDocument/2006/relationships/header" Target="header1396.xml" /><Relationship Id="rId4414" Type="http://schemas.openxmlformats.org/officeDocument/2006/relationships/header" Target="header1397.xml" /><Relationship Id="rId4415" Type="http://schemas.openxmlformats.org/officeDocument/2006/relationships/footer" Target="footer1396.xml" /><Relationship Id="rId4416" Type="http://schemas.openxmlformats.org/officeDocument/2006/relationships/footer" Target="footer1397.xml" /><Relationship Id="rId4417" Type="http://schemas.openxmlformats.org/officeDocument/2006/relationships/header" Target="header1398.xml" /><Relationship Id="rId4418" Type="http://schemas.openxmlformats.org/officeDocument/2006/relationships/footer" Target="footer1398.xml" /><Relationship Id="rId4419" Type="http://schemas.openxmlformats.org/officeDocument/2006/relationships/hyperlink" Target="https://advance.lexis.com/api/document?collection=news&amp;id=urn:contentItem:6F0N-KRW3-RS8T-K4DG-00000-00&amp;context=1519360" TargetMode="External" /><Relationship Id="rId442" Type="http://schemas.openxmlformats.org/officeDocument/2006/relationships/hyperlink" Target="https://advance.lexis.com/api/document?collection=news&amp;id=urn:contentItem:6F0N-KRW3-RSG1-W1K5-00000-00&amp;context=1519360" TargetMode="External" /><Relationship Id="rId4420" Type="http://schemas.openxmlformats.org/officeDocument/2006/relationships/hyperlink" Target="https://menafn.com/updates/pr/2024-08/22/AN_33bfeimage_story.jpg" TargetMode="External" /><Relationship Id="rId4421" Type="http://schemas.openxmlformats.org/officeDocument/2006/relationships/hyperlink" Target="https://menafn.com/1108588917/Ban-On-Kangana-Ranauts-Emergency-Gurdwara-Committee-Claims-Film-Deliberately-Character-Assassinates-Sikhs" TargetMode="External" /><Relationship Id="rId4422" Type="http://schemas.openxmlformats.org/officeDocument/2006/relationships/header" Target="header1399.xml" /><Relationship Id="rId4423" Type="http://schemas.openxmlformats.org/officeDocument/2006/relationships/header" Target="header1400.xml" /><Relationship Id="rId4424" Type="http://schemas.openxmlformats.org/officeDocument/2006/relationships/footer" Target="footer1399.xml" /><Relationship Id="rId4425" Type="http://schemas.openxmlformats.org/officeDocument/2006/relationships/footer" Target="footer1400.xml" /><Relationship Id="rId4426" Type="http://schemas.openxmlformats.org/officeDocument/2006/relationships/header" Target="header1401.xml" /><Relationship Id="rId4427" Type="http://schemas.openxmlformats.org/officeDocument/2006/relationships/footer" Target="footer1401.xml" /><Relationship Id="rId4428" Type="http://schemas.openxmlformats.org/officeDocument/2006/relationships/hyperlink" Target="https://advance.lexis.com/api/document?collection=news&amp;id=urn:contentItem:6CYV-Y4X1-DXMP-K02W-00000-00&amp;context=1519360" TargetMode="External" /><Relationship Id="rId4429" Type="http://schemas.openxmlformats.org/officeDocument/2006/relationships/header" Target="header1402.xml" /><Relationship Id="rId443" Type="http://schemas.openxmlformats.org/officeDocument/2006/relationships/hyperlink" Target="https://advance.lexis.com/api/document?collection=news&amp;id=urn:contentItem:6F0N-KRW3-RSG1-W1K5-00000-00&amp;context=1519360" TargetMode="External" /><Relationship Id="rId4430" Type="http://schemas.openxmlformats.org/officeDocument/2006/relationships/header" Target="header1403.xml" /><Relationship Id="rId4431" Type="http://schemas.openxmlformats.org/officeDocument/2006/relationships/footer" Target="footer1402.xml" /><Relationship Id="rId4432" Type="http://schemas.openxmlformats.org/officeDocument/2006/relationships/footer" Target="footer1403.xml" /><Relationship Id="rId4433" Type="http://schemas.openxmlformats.org/officeDocument/2006/relationships/header" Target="header1404.xml" /><Relationship Id="rId4434" Type="http://schemas.openxmlformats.org/officeDocument/2006/relationships/footer" Target="footer1404.xml" /><Relationship Id="rId4435" Type="http://schemas.openxmlformats.org/officeDocument/2006/relationships/hyperlink" Target="https://advance.lexis.com/api/document?collection=news&amp;id=urn:contentItem:6DRK-8Y43-RRW7-30PY-00000-00&amp;context=1519360" TargetMode="External" /><Relationship Id="rId4436" Type="http://schemas.openxmlformats.org/officeDocument/2006/relationships/header" Target="header1405.xml" /><Relationship Id="rId4437" Type="http://schemas.openxmlformats.org/officeDocument/2006/relationships/header" Target="header1406.xml" /><Relationship Id="rId4438" Type="http://schemas.openxmlformats.org/officeDocument/2006/relationships/footer" Target="footer1405.xml" /><Relationship Id="rId4439" Type="http://schemas.openxmlformats.org/officeDocument/2006/relationships/footer" Target="footer1406.xml" /><Relationship Id="rId444" Type="http://schemas.openxmlformats.org/officeDocument/2006/relationships/hyperlink" Target="https://advance.lexis.com/api/document?collection=news&amp;id=urn:contentItem:6F0N-KRW3-RSG1-W1K5-00000-00&amp;context=1519360" TargetMode="External" /><Relationship Id="rId4440" Type="http://schemas.openxmlformats.org/officeDocument/2006/relationships/header" Target="header1407.xml" /><Relationship Id="rId4441" Type="http://schemas.openxmlformats.org/officeDocument/2006/relationships/footer" Target="footer1407.xml" /><Relationship Id="rId4442" Type="http://schemas.openxmlformats.org/officeDocument/2006/relationships/hyperlink" Target="https://advance.lexis.com/api/document?collection=news&amp;id=urn:contentItem:6DB9-NKP1-DY46-23TR-00000-00&amp;context=1519360" TargetMode="External" /><Relationship Id="rId4443" Type="http://schemas.openxmlformats.org/officeDocument/2006/relationships/header" Target="header1408.xml" /><Relationship Id="rId4444" Type="http://schemas.openxmlformats.org/officeDocument/2006/relationships/header" Target="header1409.xml" /><Relationship Id="rId4445" Type="http://schemas.openxmlformats.org/officeDocument/2006/relationships/footer" Target="footer1408.xml" /><Relationship Id="rId4446" Type="http://schemas.openxmlformats.org/officeDocument/2006/relationships/footer" Target="footer1409.xml" /><Relationship Id="rId4447" Type="http://schemas.openxmlformats.org/officeDocument/2006/relationships/header" Target="header1410.xml" /><Relationship Id="rId4448" Type="http://schemas.openxmlformats.org/officeDocument/2006/relationships/footer" Target="footer1410.xml" /><Relationship Id="rId4449" Type="http://schemas.openxmlformats.org/officeDocument/2006/relationships/hyperlink" Target="https://advance.lexis.com/api/document?collection=news&amp;id=urn:contentItem:6D91-H311-DXMP-K030-00000-00&amp;context=1519360" TargetMode="External" /><Relationship Id="rId445" Type="http://schemas.openxmlformats.org/officeDocument/2006/relationships/hyperlink" Target="https://advance.lexis.com/api/document?collection=news&amp;id=urn:contentItem:6F0N-KRW3-RSG1-W1K5-00000-00&amp;context=1519360" TargetMode="External" /><Relationship Id="rId4450" Type="http://schemas.openxmlformats.org/officeDocument/2006/relationships/header" Target="header1411.xml" /><Relationship Id="rId4451" Type="http://schemas.openxmlformats.org/officeDocument/2006/relationships/header" Target="header1412.xml" /><Relationship Id="rId4452" Type="http://schemas.openxmlformats.org/officeDocument/2006/relationships/footer" Target="footer1411.xml" /><Relationship Id="rId4453" Type="http://schemas.openxmlformats.org/officeDocument/2006/relationships/footer" Target="footer1412.xml" /><Relationship Id="rId4454" Type="http://schemas.openxmlformats.org/officeDocument/2006/relationships/header" Target="header1413.xml" /><Relationship Id="rId4455" Type="http://schemas.openxmlformats.org/officeDocument/2006/relationships/footer" Target="footer1413.xml" /><Relationship Id="rId4456" Type="http://schemas.openxmlformats.org/officeDocument/2006/relationships/hyperlink" Target="https://advance.lexis.com/api/document?collection=news&amp;id=urn:contentItem:6DRJ-FWG3-RRNC-01PB-00000-00&amp;context=1519360" TargetMode="External" /><Relationship Id="rId4457" Type="http://schemas.openxmlformats.org/officeDocument/2006/relationships/hyperlink" Target="mailto:contentservices@htdigital.in" TargetMode="External" /><Relationship Id="rId4458" Type="http://schemas.openxmlformats.org/officeDocument/2006/relationships/header" Target="header1414.xml" /><Relationship Id="rId4459" Type="http://schemas.openxmlformats.org/officeDocument/2006/relationships/header" Target="header1415.xml" /><Relationship Id="rId446" Type="http://schemas.openxmlformats.org/officeDocument/2006/relationships/image" Target="media/image8.png" /><Relationship Id="rId4460" Type="http://schemas.openxmlformats.org/officeDocument/2006/relationships/footer" Target="footer1414.xml" /><Relationship Id="rId4461" Type="http://schemas.openxmlformats.org/officeDocument/2006/relationships/footer" Target="footer1415.xml" /><Relationship Id="rId4462" Type="http://schemas.openxmlformats.org/officeDocument/2006/relationships/header" Target="header1416.xml" /><Relationship Id="rId4463" Type="http://schemas.openxmlformats.org/officeDocument/2006/relationships/footer" Target="footer1416.xml" /><Relationship Id="rId4464" Type="http://schemas.openxmlformats.org/officeDocument/2006/relationships/hyperlink" Target="https://advance.lexis.com/api/document?collection=news&amp;id=urn:contentItem:6FKF-HYG3-RX06-H1RJ-00000-00&amp;context=1519360" TargetMode="External" /><Relationship Id="rId4465" Type="http://schemas.openxmlformats.org/officeDocument/2006/relationships/hyperlink" Target="http://ct.moreover.com/?a=56514540669&amp;p=2a4&amp;v=1&amp;x=t_P8M7vMfHGNmemxMQpmEw" TargetMode="External" /><Relationship Id="rId4466" Type="http://schemas.openxmlformats.org/officeDocument/2006/relationships/header" Target="header1417.xml" /><Relationship Id="rId4467" Type="http://schemas.openxmlformats.org/officeDocument/2006/relationships/header" Target="header1418.xml" /><Relationship Id="rId4468" Type="http://schemas.openxmlformats.org/officeDocument/2006/relationships/footer" Target="footer1417.xml" /><Relationship Id="rId4469" Type="http://schemas.openxmlformats.org/officeDocument/2006/relationships/footer" Target="footer1418.xml" /><Relationship Id="rId447" Type="http://schemas.openxmlformats.org/officeDocument/2006/relationships/hyperlink" Target="https://menafn.com/updates/pr/2024-08/22/LM_c45adimage_story.PNG" TargetMode="External" /><Relationship Id="rId4470" Type="http://schemas.openxmlformats.org/officeDocument/2006/relationships/header" Target="header1419.xml" /><Relationship Id="rId4471" Type="http://schemas.openxmlformats.org/officeDocument/2006/relationships/footer" Target="footer1419.xml" /><Relationship Id="rId4472" Type="http://schemas.openxmlformats.org/officeDocument/2006/relationships/hyperlink" Target="https://advance.lexis.com/api/document?collection=news&amp;id=urn:contentItem:6C9B-XNG1-JDJN-610K-00000-00&amp;context=1519360" TargetMode="External" /><Relationship Id="rId4473" Type="http://schemas.openxmlformats.org/officeDocument/2006/relationships/hyperlink" Target="https://www.aninews.in/topic/kallakurichi" TargetMode="External" /><Relationship Id="rId4474" Type="http://schemas.openxmlformats.org/officeDocument/2006/relationships/hyperlink" Target="https://www.aninews.in/topic/kallakurichi" TargetMode="External" /><Relationship Id="rId4475" Type="http://schemas.openxmlformats.org/officeDocument/2006/relationships/hyperlink" Target="https://www.aninews.in/topic/hooch-tragedy" TargetMode="External" /><Relationship Id="rId4476" Type="http://schemas.openxmlformats.org/officeDocument/2006/relationships/hyperlink" Target="https://www.aninews.in/topic/kallakurichi" TargetMode="External" /><Relationship Id="rId4477" Type="http://schemas.openxmlformats.org/officeDocument/2006/relationships/hyperlink" Target="https://www.aninews.in/topic/kallakurichi" TargetMode="External" /><Relationship Id="rId4478" Type="http://schemas.openxmlformats.org/officeDocument/2006/relationships/hyperlink" Target="https://www.aninews.in/topic/kallakurichi" TargetMode="External" /><Relationship Id="rId4479" Type="http://schemas.openxmlformats.org/officeDocument/2006/relationships/hyperlink" Target="https://www.aninews.in/topic/hooch-tragedy" TargetMode="External" /><Relationship Id="rId448" Type="http://schemas.openxmlformats.org/officeDocument/2006/relationships/hyperlink" Target="https://menafn.com/1108587911/Tamil-Actor-Vijay-Unveils-Tamilaga-Vettri-Kazhagam-Party-Flag-Watch-Video" TargetMode="External" /><Relationship Id="rId4480" Type="http://schemas.openxmlformats.org/officeDocument/2006/relationships/hyperlink" Target="https://www.aninews.in/topic/kallakurichi" TargetMode="External" /><Relationship Id="rId4481" Type="http://schemas.openxmlformats.org/officeDocument/2006/relationships/hyperlink" Target="https://www.aninews.in/topic/kallakurichi" TargetMode="External" /><Relationship Id="rId4482" Type="http://schemas.openxmlformats.org/officeDocument/2006/relationships/header" Target="header1420.xml" /><Relationship Id="rId4483" Type="http://schemas.openxmlformats.org/officeDocument/2006/relationships/header" Target="header1421.xml" /><Relationship Id="rId4484" Type="http://schemas.openxmlformats.org/officeDocument/2006/relationships/footer" Target="footer1420.xml" /><Relationship Id="rId4485" Type="http://schemas.openxmlformats.org/officeDocument/2006/relationships/footer" Target="footer1421.xml" /><Relationship Id="rId4486" Type="http://schemas.openxmlformats.org/officeDocument/2006/relationships/header" Target="header1422.xml" /><Relationship Id="rId4487" Type="http://schemas.openxmlformats.org/officeDocument/2006/relationships/footer" Target="footer1422.xml" /><Relationship Id="rId4488" Type="http://schemas.openxmlformats.org/officeDocument/2006/relationships/hyperlink" Target="https://advance.lexis.com/api/document?collection=news&amp;id=urn:contentItem:6D3G-94H1-DXMP-K4J2-00000-00&amp;context=1519360" TargetMode="External" /><Relationship Id="rId4489" Type="http://schemas.openxmlformats.org/officeDocument/2006/relationships/header" Target="header1423.xml" /><Relationship Id="rId449" Type="http://schemas.openxmlformats.org/officeDocument/2006/relationships/header" Target="header64.xml" /><Relationship Id="rId4490" Type="http://schemas.openxmlformats.org/officeDocument/2006/relationships/header" Target="header1424.xml" /><Relationship Id="rId4491" Type="http://schemas.openxmlformats.org/officeDocument/2006/relationships/footer" Target="footer1423.xml" /><Relationship Id="rId4492" Type="http://schemas.openxmlformats.org/officeDocument/2006/relationships/footer" Target="footer1424.xml" /><Relationship Id="rId4493" Type="http://schemas.openxmlformats.org/officeDocument/2006/relationships/header" Target="header1425.xml" /><Relationship Id="rId4494" Type="http://schemas.openxmlformats.org/officeDocument/2006/relationships/footer" Target="footer1425.xml" /><Relationship Id="rId4495" Type="http://schemas.openxmlformats.org/officeDocument/2006/relationships/hyperlink" Target="https://advance.lexis.com/api/document?collection=news&amp;id=urn:contentItem:6BNM-HB91-DXX5-W3V6-00000-00&amp;context=1519360" TargetMode="External" /><Relationship Id="rId4496" Type="http://schemas.openxmlformats.org/officeDocument/2006/relationships/hyperlink" Target="https://www.indiatoday.in/india/story/thalapathy-vijay-announces-his-political-party-names-it-tamilaga-vettri-kazhagam-2496698-2024-02-02" TargetMode="External" /><Relationship Id="rId4497" Type="http://schemas.openxmlformats.org/officeDocument/2006/relationships/hyperlink" Target="https://akm-img-a-in.tosshub.com/indiatoday/images/story/202403/op-ravindranath-290422885-16x9_0.jpg?VersionId=LXZZ0smGFKaOltjl68w.24wo195y2.LK?size=749:421" TargetMode="External" /><Relationship Id="rId4498" Type="http://schemas.openxmlformats.org/officeDocument/2006/relationships/header" Target="header1426.xml" /><Relationship Id="rId4499" Type="http://schemas.openxmlformats.org/officeDocument/2006/relationships/header" Target="header1427.xml" /><Relationship Id="rId45" Type="http://schemas.openxmlformats.org/officeDocument/2006/relationships/hyperlink" Target="https://www.aninews.in/topic/representation" TargetMode="External" /><Relationship Id="rId450" Type="http://schemas.openxmlformats.org/officeDocument/2006/relationships/header" Target="header65.xml" /><Relationship Id="rId4500" Type="http://schemas.openxmlformats.org/officeDocument/2006/relationships/footer" Target="footer1426.xml" /><Relationship Id="rId4501" Type="http://schemas.openxmlformats.org/officeDocument/2006/relationships/footer" Target="footer1427.xml" /><Relationship Id="rId4502" Type="http://schemas.openxmlformats.org/officeDocument/2006/relationships/header" Target="header1428.xml" /><Relationship Id="rId4503" Type="http://schemas.openxmlformats.org/officeDocument/2006/relationships/footer" Target="footer1428.xml" /><Relationship Id="rId4504" Type="http://schemas.openxmlformats.org/officeDocument/2006/relationships/hyperlink" Target="https://advance.lexis.com/api/document?collection=news&amp;id=urn:contentItem:6D8V-T5S1-F12F-F252-00000-00&amp;context=1519360" TargetMode="External" /><Relationship Id="rId4505" Type="http://schemas.openxmlformats.org/officeDocument/2006/relationships/hyperlink" Target="mailto:contentservices@htdigital.in" TargetMode="External" /><Relationship Id="rId4506" Type="http://schemas.openxmlformats.org/officeDocument/2006/relationships/header" Target="header1429.xml" /><Relationship Id="rId4507" Type="http://schemas.openxmlformats.org/officeDocument/2006/relationships/header" Target="header1430.xml" /><Relationship Id="rId4508" Type="http://schemas.openxmlformats.org/officeDocument/2006/relationships/footer" Target="footer1429.xml" /><Relationship Id="rId4509" Type="http://schemas.openxmlformats.org/officeDocument/2006/relationships/footer" Target="footer1430.xml" /><Relationship Id="rId451" Type="http://schemas.openxmlformats.org/officeDocument/2006/relationships/footer" Target="footer64.xml" /><Relationship Id="rId4510" Type="http://schemas.openxmlformats.org/officeDocument/2006/relationships/header" Target="header1431.xml" /><Relationship Id="rId4511" Type="http://schemas.openxmlformats.org/officeDocument/2006/relationships/footer" Target="footer1431.xml" /><Relationship Id="rId4512" Type="http://schemas.openxmlformats.org/officeDocument/2006/relationships/hyperlink" Target="https://advance.lexis.com/api/document?collection=news&amp;id=urn:contentItem:6C9G-PJX1-DY46-22CP-00000-00&amp;context=1519360" TargetMode="External" /><Relationship Id="rId4513" Type="http://schemas.openxmlformats.org/officeDocument/2006/relationships/header" Target="header1432.xml" /><Relationship Id="rId4514" Type="http://schemas.openxmlformats.org/officeDocument/2006/relationships/header" Target="header1433.xml" /><Relationship Id="rId4515" Type="http://schemas.openxmlformats.org/officeDocument/2006/relationships/footer" Target="footer1432.xml" /><Relationship Id="rId4516" Type="http://schemas.openxmlformats.org/officeDocument/2006/relationships/footer" Target="footer1433.xml" /><Relationship Id="rId4517" Type="http://schemas.openxmlformats.org/officeDocument/2006/relationships/header" Target="header1434.xml" /><Relationship Id="rId4518" Type="http://schemas.openxmlformats.org/officeDocument/2006/relationships/footer" Target="footer1434.xml" /><Relationship Id="rId4519" Type="http://schemas.openxmlformats.org/officeDocument/2006/relationships/hyperlink" Target="https://advance.lexis.com/api/document?collection=news&amp;id=urn:contentItem:6D8V-T5S1-F12F-F254-00000-00&amp;context=1519360" TargetMode="External" /><Relationship Id="rId452" Type="http://schemas.openxmlformats.org/officeDocument/2006/relationships/footer" Target="footer65.xml" /><Relationship Id="rId4520" Type="http://schemas.openxmlformats.org/officeDocument/2006/relationships/hyperlink" Target="mailto:contentservices@htdigital.in" TargetMode="External" /><Relationship Id="rId4521" Type="http://schemas.openxmlformats.org/officeDocument/2006/relationships/header" Target="header1435.xml" /><Relationship Id="rId4522" Type="http://schemas.openxmlformats.org/officeDocument/2006/relationships/header" Target="header1436.xml" /><Relationship Id="rId4523" Type="http://schemas.openxmlformats.org/officeDocument/2006/relationships/footer" Target="footer1435.xml" /><Relationship Id="rId4524" Type="http://schemas.openxmlformats.org/officeDocument/2006/relationships/footer" Target="footer1436.xml" /><Relationship Id="rId4525" Type="http://schemas.openxmlformats.org/officeDocument/2006/relationships/header" Target="header1437.xml" /><Relationship Id="rId4526" Type="http://schemas.openxmlformats.org/officeDocument/2006/relationships/footer" Target="footer1437.xml" /><Relationship Id="rId4527" Type="http://schemas.openxmlformats.org/officeDocument/2006/relationships/hyperlink" Target="https://advance.lexis.com/api/document?collection=news&amp;id=urn:contentItem:6DB8-8XM1-DXJR-H51Y-00000-00&amp;context=1519360" TargetMode="External" /><Relationship Id="rId4528" Type="http://schemas.openxmlformats.org/officeDocument/2006/relationships/header" Target="header1438.xml" /><Relationship Id="rId4529" Type="http://schemas.openxmlformats.org/officeDocument/2006/relationships/header" Target="header1439.xml" /><Relationship Id="rId453" Type="http://schemas.openxmlformats.org/officeDocument/2006/relationships/header" Target="header66.xml" /><Relationship Id="rId4530" Type="http://schemas.openxmlformats.org/officeDocument/2006/relationships/footer" Target="footer1438.xml" /><Relationship Id="rId4531" Type="http://schemas.openxmlformats.org/officeDocument/2006/relationships/footer" Target="footer1439.xml" /><Relationship Id="rId4532" Type="http://schemas.openxmlformats.org/officeDocument/2006/relationships/header" Target="header1440.xml" /><Relationship Id="rId4533" Type="http://schemas.openxmlformats.org/officeDocument/2006/relationships/footer" Target="footer1440.xml" /><Relationship Id="rId4534" Type="http://schemas.openxmlformats.org/officeDocument/2006/relationships/hyperlink" Target="https://advance.lexis.com/api/document?collection=news&amp;id=urn:contentItem:6D7G-M861-DYX3-5012-00000-00&amp;context=1519360" TargetMode="External" /><Relationship Id="rId4535" Type="http://schemas.openxmlformats.org/officeDocument/2006/relationships/header" Target="header1441.xml" /><Relationship Id="rId4536" Type="http://schemas.openxmlformats.org/officeDocument/2006/relationships/header" Target="header1442.xml" /><Relationship Id="rId4537" Type="http://schemas.openxmlformats.org/officeDocument/2006/relationships/footer" Target="footer1441.xml" /><Relationship Id="rId4538" Type="http://schemas.openxmlformats.org/officeDocument/2006/relationships/footer" Target="footer1442.xml" /><Relationship Id="rId4539" Type="http://schemas.openxmlformats.org/officeDocument/2006/relationships/header" Target="header1443.xml" /><Relationship Id="rId454" Type="http://schemas.openxmlformats.org/officeDocument/2006/relationships/footer" Target="footer66.xml" /><Relationship Id="rId4540" Type="http://schemas.openxmlformats.org/officeDocument/2006/relationships/footer" Target="footer1443.xml" /><Relationship Id="rId4541" Type="http://schemas.openxmlformats.org/officeDocument/2006/relationships/hyperlink" Target="https://advance.lexis.com/api/document?collection=news&amp;id=urn:contentItem:6CH9-C5F1-JDKC-R2K4-00000-00&amp;context=1519360" TargetMode="External" /><Relationship Id="rId4542" Type="http://schemas.openxmlformats.org/officeDocument/2006/relationships/hyperlink" Target="mailto:contentservices@htdigital.in" TargetMode="External" /><Relationship Id="rId4543" Type="http://schemas.openxmlformats.org/officeDocument/2006/relationships/header" Target="header1444.xml" /><Relationship Id="rId4544" Type="http://schemas.openxmlformats.org/officeDocument/2006/relationships/header" Target="header1445.xml" /><Relationship Id="rId4545" Type="http://schemas.openxmlformats.org/officeDocument/2006/relationships/footer" Target="footer1444.xml" /><Relationship Id="rId4546" Type="http://schemas.openxmlformats.org/officeDocument/2006/relationships/footer" Target="footer1445.xml" /><Relationship Id="rId4547" Type="http://schemas.openxmlformats.org/officeDocument/2006/relationships/header" Target="header1446.xml" /><Relationship Id="rId4548" Type="http://schemas.openxmlformats.org/officeDocument/2006/relationships/footer" Target="footer1446.xml" /><Relationship Id="rId4549" Type="http://schemas.openxmlformats.org/officeDocument/2006/relationships/hyperlink" Target="https://advance.lexis.com/api/document?collection=news&amp;id=urn:contentItem:6FPF-9783-RRXF-H27R-00000-00&amp;context=1519360" TargetMode="External" /><Relationship Id="rId455" Type="http://schemas.openxmlformats.org/officeDocument/2006/relationships/hyperlink" Target="https://advance.lexis.com/api/document?collection=news&amp;id=urn:contentItem:6CSP-MY41-DY46-20JY-00000-00&amp;context=1519360" TargetMode="External" /><Relationship Id="rId4550" Type="http://schemas.openxmlformats.org/officeDocument/2006/relationships/hyperlink" Target="http://ct.moreover.com/?a=56627163274&amp;p=2a4&amp;v=1&amp;x=uDi-kVRaQTCUZvmZjikqgQ" TargetMode="External" /><Relationship Id="rId4551" Type="http://schemas.openxmlformats.org/officeDocument/2006/relationships/header" Target="header1447.xml" /><Relationship Id="rId4552" Type="http://schemas.openxmlformats.org/officeDocument/2006/relationships/header" Target="header1448.xml" /><Relationship Id="rId4553" Type="http://schemas.openxmlformats.org/officeDocument/2006/relationships/footer" Target="footer1447.xml" /><Relationship Id="rId4554" Type="http://schemas.openxmlformats.org/officeDocument/2006/relationships/footer" Target="footer1448.xml" /><Relationship Id="rId4555" Type="http://schemas.openxmlformats.org/officeDocument/2006/relationships/header" Target="header1449.xml" /><Relationship Id="rId4556" Type="http://schemas.openxmlformats.org/officeDocument/2006/relationships/footer" Target="footer1449.xml" /><Relationship Id="rId4557" Type="http://schemas.openxmlformats.org/officeDocument/2006/relationships/hyperlink" Target="https://advance.lexis.com/api/document?collection=news&amp;id=urn:contentItem:6F8B-2D53-RS3G-W0GM-00000-00&amp;context=1519360" TargetMode="External" /><Relationship Id="rId4558" Type="http://schemas.openxmlformats.org/officeDocument/2006/relationships/hyperlink" Target="https://menafn.com/updates/pr/2025-01/20/I_c6b0aimage_story.jpeg" TargetMode="External" /><Relationship Id="rId4559" Type="http://schemas.openxmlformats.org/officeDocument/2006/relationships/hyperlink" Target="https://menafn.com/1109107037/Vijay-To-Meet-Protesters-Opposing-Parandur-Airport-Project-Today" TargetMode="External" /><Relationship Id="rId456" Type="http://schemas.openxmlformats.org/officeDocument/2006/relationships/hyperlink" Target="https://advance.lexis.com/api/document?collection=news&amp;id=urn:contentItem:6CSP-MY41-DY46-20JY-00000-00&amp;context=1519360" TargetMode="External" /><Relationship Id="rId4560" Type="http://schemas.openxmlformats.org/officeDocument/2006/relationships/header" Target="header1450.xml" /><Relationship Id="rId4561" Type="http://schemas.openxmlformats.org/officeDocument/2006/relationships/header" Target="header1451.xml" /><Relationship Id="rId4562" Type="http://schemas.openxmlformats.org/officeDocument/2006/relationships/footer" Target="footer1450.xml" /><Relationship Id="rId4563" Type="http://schemas.openxmlformats.org/officeDocument/2006/relationships/footer" Target="footer1451.xml" /><Relationship Id="rId4564" Type="http://schemas.openxmlformats.org/officeDocument/2006/relationships/header" Target="header1452.xml" /><Relationship Id="rId4565" Type="http://schemas.openxmlformats.org/officeDocument/2006/relationships/footer" Target="footer1452.xml" /><Relationship Id="rId4566" Type="http://schemas.openxmlformats.org/officeDocument/2006/relationships/hyperlink" Target="https://advance.lexis.com/api/document?collection=news&amp;id=urn:contentItem:6D74-60V1-JB3N-T24D-00000-00&amp;context=1519360" TargetMode="External" /><Relationship Id="rId4567" Type="http://schemas.openxmlformats.org/officeDocument/2006/relationships/header" Target="header1453.xml" /><Relationship Id="rId4568" Type="http://schemas.openxmlformats.org/officeDocument/2006/relationships/header" Target="header1454.xml" /><Relationship Id="rId4569" Type="http://schemas.openxmlformats.org/officeDocument/2006/relationships/footer" Target="footer1453.xml" /><Relationship Id="rId457" Type="http://schemas.openxmlformats.org/officeDocument/2006/relationships/hyperlink" Target="https://advance.lexis.com/api/document?collection=news&amp;id=urn:contentItem:6CSP-MY41-DY46-20JY-00000-00&amp;context=1519360" TargetMode="External" /><Relationship Id="rId4570" Type="http://schemas.openxmlformats.org/officeDocument/2006/relationships/footer" Target="footer1454.xml" /><Relationship Id="rId4571" Type="http://schemas.openxmlformats.org/officeDocument/2006/relationships/header" Target="header1455.xml" /><Relationship Id="rId4572" Type="http://schemas.openxmlformats.org/officeDocument/2006/relationships/footer" Target="footer1455.xml" /><Relationship Id="rId4573" Type="http://schemas.openxmlformats.org/officeDocument/2006/relationships/hyperlink" Target="https://advance.lexis.com/api/document?collection=news&amp;id=urn:contentItem:6DB5-3981-DXJR-H3J6-00000-00&amp;context=1519360" TargetMode="External" /><Relationship Id="rId4574" Type="http://schemas.openxmlformats.org/officeDocument/2006/relationships/header" Target="header1456.xml" /><Relationship Id="rId4575" Type="http://schemas.openxmlformats.org/officeDocument/2006/relationships/header" Target="header1457.xml" /><Relationship Id="rId4576" Type="http://schemas.openxmlformats.org/officeDocument/2006/relationships/footer" Target="footer1456.xml" /><Relationship Id="rId4577" Type="http://schemas.openxmlformats.org/officeDocument/2006/relationships/footer" Target="footer1457.xml" /><Relationship Id="rId4578" Type="http://schemas.openxmlformats.org/officeDocument/2006/relationships/header" Target="header1458.xml" /><Relationship Id="rId4579" Type="http://schemas.openxmlformats.org/officeDocument/2006/relationships/footer" Target="footer1458.xml" /><Relationship Id="rId458" Type="http://schemas.openxmlformats.org/officeDocument/2006/relationships/hyperlink" Target="https://advance.lexis.com/api/document?collection=news&amp;id=urn:contentItem:6CSP-MY41-DY46-20JY-00000-00&amp;context=1519360" TargetMode="External" /><Relationship Id="rId4580" Type="http://schemas.openxmlformats.org/officeDocument/2006/relationships/hyperlink" Target="https://advance.lexis.com/api/document?collection=news&amp;id=urn:contentItem:6CXM-NJH1-DXJR-H2RN-00000-00&amp;context=1519360" TargetMode="External" /><Relationship Id="rId4581" Type="http://schemas.openxmlformats.org/officeDocument/2006/relationships/header" Target="header1459.xml" /><Relationship Id="rId4582" Type="http://schemas.openxmlformats.org/officeDocument/2006/relationships/header" Target="header1460.xml" /><Relationship Id="rId4583" Type="http://schemas.openxmlformats.org/officeDocument/2006/relationships/footer" Target="footer1459.xml" /><Relationship Id="rId4584" Type="http://schemas.openxmlformats.org/officeDocument/2006/relationships/footer" Target="footer1460.xml" /><Relationship Id="rId4585" Type="http://schemas.openxmlformats.org/officeDocument/2006/relationships/header" Target="header1461.xml" /><Relationship Id="rId4586" Type="http://schemas.openxmlformats.org/officeDocument/2006/relationships/footer" Target="footer1461.xml" /><Relationship Id="rId4587" Type="http://schemas.openxmlformats.org/officeDocument/2006/relationships/hyperlink" Target="https://advance.lexis.com/api/document?collection=news&amp;id=urn:contentItem:6F89-V2F3-RTK2-J313-00000-00&amp;context=1519360" TargetMode="External" /><Relationship Id="rId4588" Type="http://schemas.openxmlformats.org/officeDocument/2006/relationships/hyperlink" Target="https://menafn.com/updates/pr/2024-12/25/I_5e1cdimage_story.jpeg" TargetMode="External" /><Relationship Id="rId4589" Type="http://schemas.openxmlformats.org/officeDocument/2006/relationships/hyperlink" Target="https://menafn.com/1109029271/Christmas-Celebrations-Light-Up-TN-CM-Stalin-EPS-Extend-Wishes" TargetMode="External" /><Relationship Id="rId459" Type="http://schemas.openxmlformats.org/officeDocument/2006/relationships/hyperlink" Target="https://advance.lexis.com/api/document?collection=news&amp;id=urn:contentItem:6CSP-MY41-DY46-20JY-00000-00&amp;context=1519360" TargetMode="External" /><Relationship Id="rId4590" Type="http://schemas.openxmlformats.org/officeDocument/2006/relationships/header" Target="header1462.xml" /><Relationship Id="rId4591" Type="http://schemas.openxmlformats.org/officeDocument/2006/relationships/header" Target="header1463.xml" /><Relationship Id="rId4592" Type="http://schemas.openxmlformats.org/officeDocument/2006/relationships/footer" Target="footer1462.xml" /><Relationship Id="rId4593" Type="http://schemas.openxmlformats.org/officeDocument/2006/relationships/footer" Target="footer1463.xml" /><Relationship Id="rId4594" Type="http://schemas.openxmlformats.org/officeDocument/2006/relationships/header" Target="header1464.xml" /><Relationship Id="rId4595" Type="http://schemas.openxmlformats.org/officeDocument/2006/relationships/footer" Target="footer1464.xml" /><Relationship Id="rId4596" Type="http://schemas.openxmlformats.org/officeDocument/2006/relationships/hyperlink" Target="https://advance.lexis.com/api/document?collection=news&amp;id=urn:contentItem:6DRJ-9993-RTHG-54HB-00000-00&amp;context=1519360" TargetMode="External" /><Relationship Id="rId4597" Type="http://schemas.openxmlformats.org/officeDocument/2006/relationships/hyperlink" Target="mailto:contentservices@htdigital.in" TargetMode="External" /><Relationship Id="rId4598" Type="http://schemas.openxmlformats.org/officeDocument/2006/relationships/header" Target="header1465.xml" /><Relationship Id="rId4599" Type="http://schemas.openxmlformats.org/officeDocument/2006/relationships/header" Target="header1466.xml" /><Relationship Id="rId46" Type="http://schemas.openxmlformats.org/officeDocument/2006/relationships/hyperlink" Target="https://www.aninews.in/topic/delimitation" TargetMode="External" /><Relationship Id="rId460" Type="http://schemas.openxmlformats.org/officeDocument/2006/relationships/hyperlink" Target="https://advance.lexis.com/api/document?collection=news&amp;id=urn:contentItem:6CSP-MY41-DY46-20JY-00000-00&amp;context=1519360" TargetMode="External" /><Relationship Id="rId4600" Type="http://schemas.openxmlformats.org/officeDocument/2006/relationships/footer" Target="footer1465.xml" /><Relationship Id="rId4601" Type="http://schemas.openxmlformats.org/officeDocument/2006/relationships/footer" Target="footer1466.xml" /><Relationship Id="rId4602" Type="http://schemas.openxmlformats.org/officeDocument/2006/relationships/header" Target="header1467.xml" /><Relationship Id="rId4603" Type="http://schemas.openxmlformats.org/officeDocument/2006/relationships/footer" Target="footer1467.xml" /><Relationship Id="rId4604" Type="http://schemas.openxmlformats.org/officeDocument/2006/relationships/hyperlink" Target="https://advance.lexis.com/api/document?collection=news&amp;id=urn:contentItem:6F4N-F963-S72N-T39P-00000-00&amp;context=1519360" TargetMode="External" /><Relationship Id="rId4605" Type="http://schemas.openxmlformats.org/officeDocument/2006/relationships/header" Target="header1468.xml" /><Relationship Id="rId4606" Type="http://schemas.openxmlformats.org/officeDocument/2006/relationships/header" Target="header1469.xml" /><Relationship Id="rId4607" Type="http://schemas.openxmlformats.org/officeDocument/2006/relationships/footer" Target="footer1468.xml" /><Relationship Id="rId4608" Type="http://schemas.openxmlformats.org/officeDocument/2006/relationships/footer" Target="footer1469.xml" /><Relationship Id="rId4609" Type="http://schemas.openxmlformats.org/officeDocument/2006/relationships/header" Target="header1470.xml" /><Relationship Id="rId461" Type="http://schemas.openxmlformats.org/officeDocument/2006/relationships/hyperlink" Target="https://advance.lexis.com/api/document?collection=news&amp;id=urn:contentItem:6CSP-MY41-DY46-20JY-00000-00&amp;context=1519360" TargetMode="External" /><Relationship Id="rId4610" Type="http://schemas.openxmlformats.org/officeDocument/2006/relationships/footer" Target="footer1470.xml" /><Relationship Id="rId4611" Type="http://schemas.openxmlformats.org/officeDocument/2006/relationships/hyperlink" Target="https://advance.lexis.com/api/document?collection=news&amp;id=urn:contentItem:6C99-92D1-JCMC-W2NS-00000-00&amp;context=1519360" TargetMode="External" /><Relationship Id="rId4612" Type="http://schemas.openxmlformats.org/officeDocument/2006/relationships/hyperlink" Target="https://www.timesnownews.com/entertainment-news/tamil/actor-vijay-returns-on-time-to-chennai-to-cast-vote-in-parliamentary-elections-2024-article-109421686" TargetMode="External" /><Relationship Id="rId4613" Type="http://schemas.openxmlformats.org/officeDocument/2006/relationships/header" Target="header1471.xml" /><Relationship Id="rId4614" Type="http://schemas.openxmlformats.org/officeDocument/2006/relationships/header" Target="header1472.xml" /><Relationship Id="rId4615" Type="http://schemas.openxmlformats.org/officeDocument/2006/relationships/footer" Target="footer1471.xml" /><Relationship Id="rId4616" Type="http://schemas.openxmlformats.org/officeDocument/2006/relationships/footer" Target="footer1472.xml" /><Relationship Id="rId4617" Type="http://schemas.openxmlformats.org/officeDocument/2006/relationships/header" Target="header1473.xml" /><Relationship Id="rId4618" Type="http://schemas.openxmlformats.org/officeDocument/2006/relationships/footer" Target="footer1473.xml" /><Relationship Id="rId4619" Type="http://schemas.openxmlformats.org/officeDocument/2006/relationships/hyperlink" Target="https://advance.lexis.com/api/document?collection=news&amp;id=urn:contentItem:6F4W-WY23-S2TT-B1CP-00000-00&amp;context=1519360" TargetMode="External" /><Relationship Id="rId462" Type="http://schemas.openxmlformats.org/officeDocument/2006/relationships/header" Target="header67.xml" /><Relationship Id="rId4620" Type="http://schemas.openxmlformats.org/officeDocument/2006/relationships/hyperlink" Target="https://www.indiatoday.in/india/tamil-nadu/story/mk-stalin-new-education-policy-three-language-dharmendra-pradhan-tamil-nadu-bjp-2680975-2025-02-16" TargetMode="External" /><Relationship Id="rId4621" Type="http://schemas.openxmlformats.org/officeDocument/2006/relationships/hyperlink" Target="https://akm-img-a-in.tosshub.com/indiatoday/images/story/202502/edappadi-k-palaniswami-170300157-16x9_0.jpg?VersionId=sfkMC1043KnDCASsEPn4OHiRrK6zfTsn?size=749:421" TargetMode="External" /><Relationship Id="rId4622" Type="http://schemas.openxmlformats.org/officeDocument/2006/relationships/header" Target="header1474.xml" /><Relationship Id="rId4623" Type="http://schemas.openxmlformats.org/officeDocument/2006/relationships/header" Target="header1475.xml" /><Relationship Id="rId4624" Type="http://schemas.openxmlformats.org/officeDocument/2006/relationships/footer" Target="footer1474.xml" /><Relationship Id="rId4625" Type="http://schemas.openxmlformats.org/officeDocument/2006/relationships/footer" Target="footer1475.xml" /><Relationship Id="rId4626" Type="http://schemas.openxmlformats.org/officeDocument/2006/relationships/header" Target="header1476.xml" /><Relationship Id="rId4627" Type="http://schemas.openxmlformats.org/officeDocument/2006/relationships/footer" Target="footer1476.xml" /><Relationship Id="rId4628" Type="http://schemas.openxmlformats.org/officeDocument/2006/relationships/hyperlink" Target="https://advance.lexis.com/api/document?collection=news&amp;id=urn:contentItem:6DC5-PCH1-F11P-X55S-00000-00&amp;context=1519360" TargetMode="External" /><Relationship Id="rId4629" Type="http://schemas.openxmlformats.org/officeDocument/2006/relationships/hyperlink" Target="https://d3lzcn6mbbadaf.cloudfront.net/media/details/ANI-20241107090547.jpg" TargetMode="External" /><Relationship Id="rId463" Type="http://schemas.openxmlformats.org/officeDocument/2006/relationships/header" Target="header68.xml" /><Relationship Id="rId4630" Type="http://schemas.openxmlformats.org/officeDocument/2006/relationships/header" Target="header1477.xml" /><Relationship Id="rId4631" Type="http://schemas.openxmlformats.org/officeDocument/2006/relationships/header" Target="header1478.xml" /><Relationship Id="rId4632" Type="http://schemas.openxmlformats.org/officeDocument/2006/relationships/footer" Target="footer1477.xml" /><Relationship Id="rId4633" Type="http://schemas.openxmlformats.org/officeDocument/2006/relationships/footer" Target="footer1478.xml" /><Relationship Id="rId4634" Type="http://schemas.openxmlformats.org/officeDocument/2006/relationships/header" Target="header1479.xml" /><Relationship Id="rId4635" Type="http://schemas.openxmlformats.org/officeDocument/2006/relationships/footer" Target="footer1479.xml" /><Relationship Id="rId4636" Type="http://schemas.openxmlformats.org/officeDocument/2006/relationships/hyperlink" Target="https://advance.lexis.com/api/document?collection=news&amp;id=urn:contentItem:6CH3-50N1-DXMP-K3JK-00000-00&amp;context=1519360" TargetMode="External" /><Relationship Id="rId4637" Type="http://schemas.openxmlformats.org/officeDocument/2006/relationships/header" Target="header1480.xml" /><Relationship Id="rId4638" Type="http://schemas.openxmlformats.org/officeDocument/2006/relationships/header" Target="header1481.xml" /><Relationship Id="rId4639" Type="http://schemas.openxmlformats.org/officeDocument/2006/relationships/footer" Target="footer1480.xml" /><Relationship Id="rId464" Type="http://schemas.openxmlformats.org/officeDocument/2006/relationships/footer" Target="footer67.xml" /><Relationship Id="rId4640" Type="http://schemas.openxmlformats.org/officeDocument/2006/relationships/footer" Target="footer1481.xml" /><Relationship Id="rId4641" Type="http://schemas.openxmlformats.org/officeDocument/2006/relationships/header" Target="header1482.xml" /><Relationship Id="rId4642" Type="http://schemas.openxmlformats.org/officeDocument/2006/relationships/footer" Target="footer1482.xml" /><Relationship Id="rId4643" Type="http://schemas.openxmlformats.org/officeDocument/2006/relationships/hyperlink" Target="https://advance.lexis.com/api/document?collection=news&amp;id=urn:contentItem:6F89-9KP3-RYNR-83NH-00000-00&amp;context=1519360" TargetMode="External" /><Relationship Id="rId4644" Type="http://schemas.openxmlformats.org/officeDocument/2006/relationships/hyperlink" Target="https://menafn.com/updates/pr/2024-10/31/I_d9300image_story.jpeg" TargetMode="External" /><Relationship Id="rId4645" Type="http://schemas.openxmlformats.org/officeDocument/2006/relationships/hyperlink" Target="https://menafn.com/1108838510/VijayS-Maiden-Political-Entry-Was-Successful-Tamil-Megastar-Rajinikanth" TargetMode="External" /><Relationship Id="rId4646" Type="http://schemas.openxmlformats.org/officeDocument/2006/relationships/header" Target="header1483.xml" /><Relationship Id="rId4647" Type="http://schemas.openxmlformats.org/officeDocument/2006/relationships/header" Target="header1484.xml" /><Relationship Id="rId4648" Type="http://schemas.openxmlformats.org/officeDocument/2006/relationships/footer" Target="footer1483.xml" /><Relationship Id="rId4649" Type="http://schemas.openxmlformats.org/officeDocument/2006/relationships/footer" Target="footer1484.xml" /><Relationship Id="rId465" Type="http://schemas.openxmlformats.org/officeDocument/2006/relationships/footer" Target="footer68.xml" /><Relationship Id="rId4650" Type="http://schemas.openxmlformats.org/officeDocument/2006/relationships/header" Target="header1485.xml" /><Relationship Id="rId4651" Type="http://schemas.openxmlformats.org/officeDocument/2006/relationships/footer" Target="footer1485.xml" /><Relationship Id="rId4652" Type="http://schemas.openxmlformats.org/officeDocument/2006/relationships/hyperlink" Target="https://advance.lexis.com/api/document?collection=news&amp;id=urn:contentItem:6F6K-19V3-RTM9-P0NJ-00000-00&amp;context=1519360" TargetMode="External" /><Relationship Id="rId4653" Type="http://schemas.openxmlformats.org/officeDocument/2006/relationships/header" Target="header1486.xml" /><Relationship Id="rId4654" Type="http://schemas.openxmlformats.org/officeDocument/2006/relationships/header" Target="header1487.xml" /><Relationship Id="rId4655" Type="http://schemas.openxmlformats.org/officeDocument/2006/relationships/footer" Target="footer1486.xml" /><Relationship Id="rId4656" Type="http://schemas.openxmlformats.org/officeDocument/2006/relationships/footer" Target="footer1487.xml" /><Relationship Id="rId4657" Type="http://schemas.openxmlformats.org/officeDocument/2006/relationships/header" Target="header1488.xml" /><Relationship Id="rId4658" Type="http://schemas.openxmlformats.org/officeDocument/2006/relationships/footer" Target="footer1488.xml" /><Relationship Id="rId4659" Type="http://schemas.openxmlformats.org/officeDocument/2006/relationships/hyperlink" Target="https://advance.lexis.com/api/document?collection=news&amp;id=urn:contentItem:6BHY-6S31-JDKC-R16M-00000-00&amp;context=1519360" TargetMode="External" /><Relationship Id="rId466" Type="http://schemas.openxmlformats.org/officeDocument/2006/relationships/header" Target="header69.xml" /><Relationship Id="rId4660" Type="http://schemas.openxmlformats.org/officeDocument/2006/relationships/hyperlink" Target="mailto:contentservices@htlive.com" TargetMode="External" /><Relationship Id="rId4661" Type="http://schemas.openxmlformats.org/officeDocument/2006/relationships/header" Target="header1489.xml" /><Relationship Id="rId4662" Type="http://schemas.openxmlformats.org/officeDocument/2006/relationships/header" Target="header1490.xml" /><Relationship Id="rId4663" Type="http://schemas.openxmlformats.org/officeDocument/2006/relationships/footer" Target="footer1489.xml" /><Relationship Id="rId4664" Type="http://schemas.openxmlformats.org/officeDocument/2006/relationships/footer" Target="footer1490.xml" /><Relationship Id="rId4665" Type="http://schemas.openxmlformats.org/officeDocument/2006/relationships/header" Target="header1491.xml" /><Relationship Id="rId4666" Type="http://schemas.openxmlformats.org/officeDocument/2006/relationships/footer" Target="footer1491.xml" /><Relationship Id="rId4667" Type="http://schemas.openxmlformats.org/officeDocument/2006/relationships/hyperlink" Target="https://advance.lexis.com/api/document?collection=news&amp;id=urn:contentItem:6FK8-W2H3-S85G-K145-00000-00&amp;context=1519360" TargetMode="External" /><Relationship Id="rId4668" Type="http://schemas.openxmlformats.org/officeDocument/2006/relationships/hyperlink" Target="https://www.aninews.in/topic/supreme-court" TargetMode="External" /><Relationship Id="rId4669" Type="http://schemas.openxmlformats.org/officeDocument/2006/relationships/hyperlink" Target="https://www.aninews.in/topic/supreme-court" TargetMode="External" /><Relationship Id="rId467" Type="http://schemas.openxmlformats.org/officeDocument/2006/relationships/footer" Target="footer69.xml" /><Relationship Id="rId4670" Type="http://schemas.openxmlformats.org/officeDocument/2006/relationships/hyperlink" Target="https://www.aninews.in/topic/waqf-act" TargetMode="External" /><Relationship Id="rId4671" Type="http://schemas.openxmlformats.org/officeDocument/2006/relationships/hyperlink" Target="https://www.aninews.in/topic/supreme-court" TargetMode="External" /><Relationship Id="rId4672" Type="http://schemas.openxmlformats.org/officeDocument/2006/relationships/hyperlink" Target="https://www.aninews.in/topic/supreme-court" TargetMode="External" /><Relationship Id="rId4673" Type="http://schemas.openxmlformats.org/officeDocument/2006/relationships/hyperlink" Target="https://www.aninews.in/topic/supreme-court" TargetMode="External" /><Relationship Id="rId4674" Type="http://schemas.openxmlformats.org/officeDocument/2006/relationships/hyperlink" Target="https://d3lzcn6mbbadaf.cloudfront.net/media/details/ANI-20250416070421.jpg" TargetMode="External" /><Relationship Id="rId4675" Type="http://schemas.openxmlformats.org/officeDocument/2006/relationships/header" Target="header1492.xml" /><Relationship Id="rId4676" Type="http://schemas.openxmlformats.org/officeDocument/2006/relationships/header" Target="header1493.xml" /><Relationship Id="rId4677" Type="http://schemas.openxmlformats.org/officeDocument/2006/relationships/footer" Target="footer1492.xml" /><Relationship Id="rId4678" Type="http://schemas.openxmlformats.org/officeDocument/2006/relationships/footer" Target="footer1493.xml" /><Relationship Id="rId4679" Type="http://schemas.openxmlformats.org/officeDocument/2006/relationships/header" Target="header1494.xml" /><Relationship Id="rId468" Type="http://schemas.openxmlformats.org/officeDocument/2006/relationships/hyperlink" Target="https://advance.lexis.com/api/document?collection=news&amp;id=urn:contentItem:6FC2-7DS3-S2DV-W331-00000-00&amp;context=1519360" TargetMode="External" /><Relationship Id="rId4680" Type="http://schemas.openxmlformats.org/officeDocument/2006/relationships/footer" Target="footer1494.xml" /><Relationship Id="rId4681" Type="http://schemas.openxmlformats.org/officeDocument/2006/relationships/hyperlink" Target="https://advance.lexis.com/api/document?collection=news&amp;id=urn:contentItem:6FFP-7V83-RS0P-4005-00000-00&amp;context=1519360" TargetMode="External" /><Relationship Id="rId4682" Type="http://schemas.openxmlformats.org/officeDocument/2006/relationships/header" Target="header1495.xml" /><Relationship Id="rId4683" Type="http://schemas.openxmlformats.org/officeDocument/2006/relationships/header" Target="header1496.xml" /><Relationship Id="rId4684" Type="http://schemas.openxmlformats.org/officeDocument/2006/relationships/footer" Target="footer1495.xml" /><Relationship Id="rId4685" Type="http://schemas.openxmlformats.org/officeDocument/2006/relationships/footer" Target="footer1496.xml" /><Relationship Id="rId4686" Type="http://schemas.openxmlformats.org/officeDocument/2006/relationships/header" Target="header1497.xml" /><Relationship Id="rId4687" Type="http://schemas.openxmlformats.org/officeDocument/2006/relationships/footer" Target="footer1497.xml" /><Relationship Id="rId4688" Type="http://schemas.openxmlformats.org/officeDocument/2006/relationships/hyperlink" Target="https://advance.lexis.com/api/document?collection=news&amp;id=urn:contentItem:6F83-N553-RT3K-925G-00000-00&amp;context=1519360" TargetMode="External" /><Relationship Id="rId4689" Type="http://schemas.openxmlformats.org/officeDocument/2006/relationships/hyperlink" Target="http://ct.moreover.com/?a=56163258718&amp;p=2a4&amp;v=1&amp;x=NmHyFKWzvtzwXK5g_8h2MA" TargetMode="External" /><Relationship Id="rId469" Type="http://schemas.openxmlformats.org/officeDocument/2006/relationships/image" Target="media/image9.png" /><Relationship Id="rId4690" Type="http://schemas.openxmlformats.org/officeDocument/2006/relationships/header" Target="header1498.xml" /><Relationship Id="rId4691" Type="http://schemas.openxmlformats.org/officeDocument/2006/relationships/header" Target="header1499.xml" /><Relationship Id="rId4692" Type="http://schemas.openxmlformats.org/officeDocument/2006/relationships/footer" Target="footer1498.xml" /><Relationship Id="rId4693" Type="http://schemas.openxmlformats.org/officeDocument/2006/relationships/footer" Target="footer1499.xml" /><Relationship Id="rId4694" Type="http://schemas.openxmlformats.org/officeDocument/2006/relationships/header" Target="header1500.xml" /><Relationship Id="rId4695" Type="http://schemas.openxmlformats.org/officeDocument/2006/relationships/footer" Target="footer1500.xml" /><Relationship Id="rId4696" Type="http://schemas.openxmlformats.org/officeDocument/2006/relationships/hyperlink" Target="https://advance.lexis.com/api/document?collection=news&amp;id=urn:contentItem:6CT7-F431-JCV0-201K-00000-00&amp;context=1519360" TargetMode="External" /><Relationship Id="rId4697" Type="http://schemas.openxmlformats.org/officeDocument/2006/relationships/header" Target="header1501.xml" /><Relationship Id="rId4698" Type="http://schemas.openxmlformats.org/officeDocument/2006/relationships/header" Target="header1502.xml" /><Relationship Id="rId4699" Type="http://schemas.openxmlformats.org/officeDocument/2006/relationships/footer" Target="footer1501.xml" /><Relationship Id="rId47" Type="http://schemas.openxmlformats.org/officeDocument/2006/relationships/hyperlink" Target="https://www.aninews.in/topic/representation" TargetMode="External" /><Relationship Id="rId470" Type="http://schemas.openxmlformats.org/officeDocument/2006/relationships/header" Target="header70.xml" /><Relationship Id="rId4700" Type="http://schemas.openxmlformats.org/officeDocument/2006/relationships/footer" Target="footer1502.xml" /><Relationship Id="rId4701" Type="http://schemas.openxmlformats.org/officeDocument/2006/relationships/header" Target="header1503.xml" /><Relationship Id="rId4702" Type="http://schemas.openxmlformats.org/officeDocument/2006/relationships/footer" Target="footer1503.xml" /><Relationship Id="rId4703" Type="http://schemas.openxmlformats.org/officeDocument/2006/relationships/hyperlink" Target="https://advance.lexis.com/api/document?collection=news&amp;id=urn:contentItem:6F89-HP23-S027-N1BP-00000-00&amp;context=1519360" TargetMode="External" /><Relationship Id="rId4704" Type="http://schemas.openxmlformats.org/officeDocument/2006/relationships/hyperlink" Target="https://menafn.com/updates/pr/2024-11/23/I_7a3d2image_story.jpg" TargetMode="External" /><Relationship Id="rId4705" Type="http://schemas.openxmlformats.org/officeDocument/2006/relationships/hyperlink" Target="https://menafn.com/1108916781/Vijay-To-Host-Farmers-Landowners-Who-Provided-Venue-For-TVKS-First-Meet-In-TN" TargetMode="External" /><Relationship Id="rId4706" Type="http://schemas.openxmlformats.org/officeDocument/2006/relationships/theme" Target="theme/theme1.xml" /><Relationship Id="rId4707" Type="http://schemas.openxmlformats.org/officeDocument/2006/relationships/numbering" Target="numbering.xml" /><Relationship Id="rId4708" Type="http://schemas.openxmlformats.org/officeDocument/2006/relationships/styles" Target="styles.xml" /><Relationship Id="rId471" Type="http://schemas.openxmlformats.org/officeDocument/2006/relationships/header" Target="header71.xml" /><Relationship Id="rId472" Type="http://schemas.openxmlformats.org/officeDocument/2006/relationships/footer" Target="footer70.xml" /><Relationship Id="rId473" Type="http://schemas.openxmlformats.org/officeDocument/2006/relationships/footer" Target="footer71.xml" /><Relationship Id="rId474" Type="http://schemas.openxmlformats.org/officeDocument/2006/relationships/header" Target="header72.xml" /><Relationship Id="rId475" Type="http://schemas.openxmlformats.org/officeDocument/2006/relationships/footer" Target="footer72.xml" /><Relationship Id="rId476" Type="http://schemas.openxmlformats.org/officeDocument/2006/relationships/hyperlink" Target="https://advance.lexis.com/api/document?collection=news&amp;id=urn:contentItem:6B7N-0YT1-JBF4-500H-00000-00&amp;context=1519360" TargetMode="External" /><Relationship Id="rId477" Type="http://schemas.openxmlformats.org/officeDocument/2006/relationships/hyperlink" Target="https://advance.lexis.com/api/document?collection=news&amp;id=urn:contentItem:6B7N-0YT1-JBF4-500H-00000-00&amp;context=1519360" TargetMode="External" /><Relationship Id="rId478" Type="http://schemas.openxmlformats.org/officeDocument/2006/relationships/hyperlink" Target="https://advance.lexis.com/api/document?collection=news&amp;id=urn:contentItem:6B7N-0YT1-JBF4-500H-00000-00&amp;context=1519360" TargetMode="External" /><Relationship Id="rId479" Type="http://schemas.openxmlformats.org/officeDocument/2006/relationships/hyperlink" Target="https://advance.lexis.com/api/document?collection=news&amp;id=urn:contentItem:6B7N-0YT1-JBF4-500H-00000-00&amp;context=1519360" TargetMode="External" /><Relationship Id="rId48" Type="http://schemas.openxmlformats.org/officeDocument/2006/relationships/hyperlink" Target="https://www.aninews.in/topic/southern-states" TargetMode="External" /><Relationship Id="rId480" Type="http://schemas.openxmlformats.org/officeDocument/2006/relationships/hyperlink" Target="https://advance.lexis.com/api/document?collection=news&amp;id=urn:contentItem:6B7N-0YT1-JBF4-500H-00000-00&amp;context=1519360" TargetMode="External" /><Relationship Id="rId481" Type="http://schemas.openxmlformats.org/officeDocument/2006/relationships/hyperlink" Target="https://advance.lexis.com/api/document?collection=news&amp;id=urn:contentItem:6B7N-0YT1-JBF4-500H-00000-00&amp;context=1519360" TargetMode="External" /><Relationship Id="rId482" Type="http://schemas.openxmlformats.org/officeDocument/2006/relationships/hyperlink" Target="https://advance.lexis.com/api/document?collection=news&amp;id=urn:contentItem:6B7N-0YT1-JBF4-500H-00000-00&amp;context=1519360" TargetMode="External" /><Relationship Id="rId483" Type="http://schemas.openxmlformats.org/officeDocument/2006/relationships/hyperlink" Target="https://akm-img-a-in.tosshub.com/indiatoday/images/story/202402/actor-vijay-275714526-16x9.png?VersionId=qUPz6yNsD4Lrhbi6ol9LVSK2Ddd7lztH?size=749:421" TargetMode="External" /><Relationship Id="rId484" Type="http://schemas.openxmlformats.org/officeDocument/2006/relationships/header" Target="header73.xml" /><Relationship Id="rId485" Type="http://schemas.openxmlformats.org/officeDocument/2006/relationships/header" Target="header74.xml" /><Relationship Id="rId486" Type="http://schemas.openxmlformats.org/officeDocument/2006/relationships/footer" Target="footer73.xml" /><Relationship Id="rId487" Type="http://schemas.openxmlformats.org/officeDocument/2006/relationships/footer" Target="footer74.xml" /><Relationship Id="rId488" Type="http://schemas.openxmlformats.org/officeDocument/2006/relationships/header" Target="header75.xml" /><Relationship Id="rId489" Type="http://schemas.openxmlformats.org/officeDocument/2006/relationships/footer" Target="footer75.xml" /><Relationship Id="rId49" Type="http://schemas.openxmlformats.org/officeDocument/2006/relationships/hyperlink" Target="https://www.aninews.in/topic/southern-states" TargetMode="External" /><Relationship Id="rId490" Type="http://schemas.openxmlformats.org/officeDocument/2006/relationships/hyperlink" Target="https://advance.lexis.com/api/document?collection=news&amp;id=urn:contentItem:6CXC-4JN1-F03F-K1KV-00000-00&amp;context=1519360" TargetMode="External" /><Relationship Id="rId491" Type="http://schemas.openxmlformats.org/officeDocument/2006/relationships/hyperlink" Target="https://advance.lexis.com/api/document?collection=news&amp;id=urn:contentItem:6CXC-4JN1-F03F-K1KV-00000-00&amp;context=1519360" TargetMode="External" /><Relationship Id="rId492" Type="http://schemas.openxmlformats.org/officeDocument/2006/relationships/hyperlink" Target="https://advance.lexis.com/api/document?collection=news&amp;id=urn:contentItem:6CXC-4JN1-F03F-K1KV-00000-00&amp;context=1519360" TargetMode="External" /><Relationship Id="rId493" Type="http://schemas.openxmlformats.org/officeDocument/2006/relationships/hyperlink" Target="https://advance.lexis.com/api/document?collection=news&amp;id=urn:contentItem:6CXC-4JN1-F03F-K1KV-00000-00&amp;context=1519360" TargetMode="External" /><Relationship Id="rId494" Type="http://schemas.openxmlformats.org/officeDocument/2006/relationships/hyperlink" Target="https://advance.lexis.com/api/document?collection=news&amp;id=urn:contentItem:6CXC-4JN1-F03F-K1KV-00000-00&amp;context=1519360" TargetMode="External" /><Relationship Id="rId495" Type="http://schemas.openxmlformats.org/officeDocument/2006/relationships/hyperlink" Target="https://advance.lexis.com/api/document?collection=news&amp;id=urn:contentItem:6CXC-4JN1-F03F-K1KV-00000-00&amp;context=1519360" TargetMode="External" /><Relationship Id="rId496" Type="http://schemas.openxmlformats.org/officeDocument/2006/relationships/hyperlink" Target="https://advance.lexis.com/api/document?collection=news&amp;id=urn:contentItem:6CXC-4JN1-F03F-K1KV-00000-00&amp;context=1519360" TargetMode="External" /><Relationship Id="rId497" Type="http://schemas.openxmlformats.org/officeDocument/2006/relationships/header" Target="header76.xml" /><Relationship Id="rId498" Type="http://schemas.openxmlformats.org/officeDocument/2006/relationships/header" Target="header77.xml" /><Relationship Id="rId499" Type="http://schemas.openxmlformats.org/officeDocument/2006/relationships/footer" Target="footer76.xml" /><Relationship Id="rId5" Type="http://schemas.openxmlformats.org/officeDocument/2006/relationships/hyperlink" Target="s" TargetMode="External" /><Relationship Id="rId50" Type="http://schemas.openxmlformats.org/officeDocument/2006/relationships/hyperlink" Target="https://www.aninews.in/topic/southern-states" TargetMode="External" /><Relationship Id="rId500" Type="http://schemas.openxmlformats.org/officeDocument/2006/relationships/footer" Target="footer77.xml" /><Relationship Id="rId501" Type="http://schemas.openxmlformats.org/officeDocument/2006/relationships/header" Target="header78.xml" /><Relationship Id="rId502" Type="http://schemas.openxmlformats.org/officeDocument/2006/relationships/footer" Target="footer78.xml" /><Relationship Id="rId503" Type="http://schemas.openxmlformats.org/officeDocument/2006/relationships/hyperlink" Target="https://advance.lexis.com/api/document?collection=news&amp;id=urn:contentItem:6DB4-5P91-JBN4-B22F-00000-00&amp;context=1519360" TargetMode="External" /><Relationship Id="rId504" Type="http://schemas.openxmlformats.org/officeDocument/2006/relationships/hyperlink" Target="https://advance.lexis.com/api/document?collection=news&amp;id=urn:contentItem:6DB4-5P91-JBN4-B22F-00000-00&amp;context=1519360" TargetMode="External" /><Relationship Id="rId505" Type="http://schemas.openxmlformats.org/officeDocument/2006/relationships/hyperlink" Target="https://advance.lexis.com/api/document?collection=news&amp;id=urn:contentItem:6DB4-5P91-JBN4-B22F-00000-00&amp;context=1519360" TargetMode="External" /><Relationship Id="rId506" Type="http://schemas.openxmlformats.org/officeDocument/2006/relationships/hyperlink" Target="https://advance.lexis.com/api/document?collection=news&amp;id=urn:contentItem:6DB4-5P91-JBN4-B22F-00000-00&amp;context=1519360" TargetMode="External" /><Relationship Id="rId507" Type="http://schemas.openxmlformats.org/officeDocument/2006/relationships/hyperlink" Target="https://advance.lexis.com/api/document?collection=news&amp;id=urn:contentItem:6DB4-5P91-JBN4-B22F-00000-00&amp;context=1519360" TargetMode="External" /><Relationship Id="rId508" Type="http://schemas.openxmlformats.org/officeDocument/2006/relationships/hyperlink" Target="https://advance.lexis.com/api/document?collection=news&amp;id=urn:contentItem:6DB4-5P91-JBN4-B22F-00000-00&amp;context=1519360" TargetMode="External" /><Relationship Id="rId509" Type="http://schemas.openxmlformats.org/officeDocument/2006/relationships/header" Target="header79.xml" /><Relationship Id="rId51" Type="http://schemas.openxmlformats.org/officeDocument/2006/relationships/hyperlink" Target="https://www.aninews.in/topic/tamilaga-vettri-kazhagam" TargetMode="External" /><Relationship Id="rId510" Type="http://schemas.openxmlformats.org/officeDocument/2006/relationships/header" Target="header80.xml" /><Relationship Id="rId511" Type="http://schemas.openxmlformats.org/officeDocument/2006/relationships/footer" Target="footer79.xml" /><Relationship Id="rId512" Type="http://schemas.openxmlformats.org/officeDocument/2006/relationships/footer" Target="footer80.xml" /><Relationship Id="rId513" Type="http://schemas.openxmlformats.org/officeDocument/2006/relationships/header" Target="header81.xml" /><Relationship Id="rId514" Type="http://schemas.openxmlformats.org/officeDocument/2006/relationships/footer" Target="footer81.xml" /><Relationship Id="rId515" Type="http://schemas.openxmlformats.org/officeDocument/2006/relationships/hyperlink" Target="https://advance.lexis.com/api/document?collection=news&amp;id=urn:contentItem:6D92-4WR1-JB5M-W4Y2-00000-00&amp;context=1519360" TargetMode="External" /><Relationship Id="rId516" Type="http://schemas.openxmlformats.org/officeDocument/2006/relationships/hyperlink" Target="https://advance.lexis.com/api/document?collection=news&amp;id=urn:contentItem:6D92-4WR1-JB5M-W4Y2-00000-00&amp;context=1519360" TargetMode="External" /><Relationship Id="rId517" Type="http://schemas.openxmlformats.org/officeDocument/2006/relationships/hyperlink" Target="https://advance.lexis.com/api/document?collection=news&amp;id=urn:contentItem:6D92-4WR1-JB5M-W4Y2-00000-00&amp;context=1519360" TargetMode="External" /><Relationship Id="rId518" Type="http://schemas.openxmlformats.org/officeDocument/2006/relationships/hyperlink" Target="https://advance.lexis.com/api/document?collection=news&amp;id=urn:contentItem:6D92-4WR1-JB5M-W4Y2-00000-00&amp;context=1519360" TargetMode="External" /><Relationship Id="rId519" Type="http://schemas.openxmlformats.org/officeDocument/2006/relationships/hyperlink" Target="https://advance.lexis.com/api/document?collection=news&amp;id=urn:contentItem:6D92-4WR1-JB5M-W4Y2-00000-00&amp;context=1519360" TargetMode="External" /><Relationship Id="rId52" Type="http://schemas.openxmlformats.org/officeDocument/2006/relationships/hyperlink" Target="https://www.aninews.in/topic/tamilaga-vettri-kazhagam" TargetMode="External" /><Relationship Id="rId520" Type="http://schemas.openxmlformats.org/officeDocument/2006/relationships/hyperlink" Target="https://advance.lexis.com/api/document?collection=news&amp;id=urn:contentItem:6D92-4WR1-JB5M-W4Y2-00000-00&amp;context=1519360" TargetMode="External" /><Relationship Id="rId521" Type="http://schemas.openxmlformats.org/officeDocument/2006/relationships/hyperlink" Target="https://advance.lexis.com/api/document?collection=news&amp;id=urn:contentItem:6D92-4WR1-JB5M-W4Y2-00000-00&amp;context=1519360" TargetMode="External" /><Relationship Id="rId522" Type="http://schemas.openxmlformats.org/officeDocument/2006/relationships/header" Target="header82.xml" /><Relationship Id="rId523" Type="http://schemas.openxmlformats.org/officeDocument/2006/relationships/header" Target="header83.xml" /><Relationship Id="rId524" Type="http://schemas.openxmlformats.org/officeDocument/2006/relationships/footer" Target="footer82.xml" /><Relationship Id="rId525" Type="http://schemas.openxmlformats.org/officeDocument/2006/relationships/footer" Target="footer83.xml" /><Relationship Id="rId526" Type="http://schemas.openxmlformats.org/officeDocument/2006/relationships/header" Target="header84.xml" /><Relationship Id="rId527" Type="http://schemas.openxmlformats.org/officeDocument/2006/relationships/footer" Target="footer84.xml" /><Relationship Id="rId528" Type="http://schemas.openxmlformats.org/officeDocument/2006/relationships/hyperlink" Target="https://advance.lexis.com/api/document?collection=news&amp;id=urn:contentItem:6F0N-KRW3-RSG1-W1K7-00000-00&amp;context=1519360" TargetMode="External" /><Relationship Id="rId529" Type="http://schemas.openxmlformats.org/officeDocument/2006/relationships/hyperlink" Target="https://advance.lexis.com/api/document?collection=news&amp;id=urn:contentItem:6F0N-KRW3-RSG1-W1K7-00000-00&amp;context=1519360" TargetMode="External" /><Relationship Id="rId53" Type="http://schemas.openxmlformats.org/officeDocument/2006/relationships/hyperlink" Target="https://www.aninews.in/topic/tamilaga-vettri-kazhagam" TargetMode="External" /><Relationship Id="rId530" Type="http://schemas.openxmlformats.org/officeDocument/2006/relationships/hyperlink" Target="https://advance.lexis.com/api/document?collection=news&amp;id=urn:contentItem:6F0N-KRW3-RSG1-W1K7-00000-00&amp;context=1519360" TargetMode="External" /><Relationship Id="rId531" Type="http://schemas.openxmlformats.org/officeDocument/2006/relationships/hyperlink" Target="https://advance.lexis.com/api/document?collection=news&amp;id=urn:contentItem:6F0N-KRW3-RSG1-W1K7-00000-00&amp;context=1519360" TargetMode="External" /><Relationship Id="rId532" Type="http://schemas.openxmlformats.org/officeDocument/2006/relationships/hyperlink" Target="https://advance.lexis.com/api/document?collection=news&amp;id=urn:contentItem:6F0N-KRW3-RSG1-W1K7-00000-00&amp;context=1519360" TargetMode="External" /><Relationship Id="rId533" Type="http://schemas.openxmlformats.org/officeDocument/2006/relationships/hyperlink" Target="https://advance.lexis.com/api/document?collection=news&amp;id=urn:contentItem:6F0N-KRW3-RSG1-W1K7-00000-00&amp;context=1519360" TargetMode="External" /><Relationship Id="rId534" Type="http://schemas.openxmlformats.org/officeDocument/2006/relationships/hyperlink" Target="https://advance.lexis.com/api/document?collection=news&amp;id=urn:contentItem:6F0N-KRW3-RSG1-W1K7-00000-00&amp;context=1519360" TargetMode="External" /><Relationship Id="rId535" Type="http://schemas.openxmlformats.org/officeDocument/2006/relationships/hyperlink" Target="https://menafn.com/updates/pr/2024-08/22/AN_70d13image_story.jpg" TargetMode="External" /><Relationship Id="rId536" Type="http://schemas.openxmlformats.org/officeDocument/2006/relationships/hyperlink" Target="https://menafn.com/1108587913/Thalapathy-Vijay-Unveiled-Flag-Song-Of-Newly-Founded-Political-Party-Tamilaga-Vettri-Kazhagam-TVK-WATCH" TargetMode="External" /><Relationship Id="rId537" Type="http://schemas.openxmlformats.org/officeDocument/2006/relationships/header" Target="header85.xml" /><Relationship Id="rId538" Type="http://schemas.openxmlformats.org/officeDocument/2006/relationships/header" Target="header86.xml" /><Relationship Id="rId539" Type="http://schemas.openxmlformats.org/officeDocument/2006/relationships/footer" Target="footer85.xml" /><Relationship Id="rId54" Type="http://schemas.openxmlformats.org/officeDocument/2006/relationships/hyperlink" Target="https://www.aninews.in/topic/tamilaga-vettri-kazhagam" TargetMode="External" /><Relationship Id="rId540" Type="http://schemas.openxmlformats.org/officeDocument/2006/relationships/footer" Target="footer86.xml" /><Relationship Id="rId541" Type="http://schemas.openxmlformats.org/officeDocument/2006/relationships/header" Target="header87.xml" /><Relationship Id="rId542" Type="http://schemas.openxmlformats.org/officeDocument/2006/relationships/footer" Target="footer87.xml" /><Relationship Id="rId543" Type="http://schemas.openxmlformats.org/officeDocument/2006/relationships/hyperlink" Target="https://advance.lexis.com/api/document?collection=news&amp;id=urn:contentItem:6FJV-F7K3-RV6V-M27J-00000-00&amp;context=1519360" TargetMode="External" /><Relationship Id="rId544" Type="http://schemas.openxmlformats.org/officeDocument/2006/relationships/header" Target="header88.xml" /><Relationship Id="rId545" Type="http://schemas.openxmlformats.org/officeDocument/2006/relationships/header" Target="header89.xml" /><Relationship Id="rId546" Type="http://schemas.openxmlformats.org/officeDocument/2006/relationships/footer" Target="footer88.xml" /><Relationship Id="rId547" Type="http://schemas.openxmlformats.org/officeDocument/2006/relationships/footer" Target="footer89.xml" /><Relationship Id="rId548" Type="http://schemas.openxmlformats.org/officeDocument/2006/relationships/header" Target="header90.xml" /><Relationship Id="rId549" Type="http://schemas.openxmlformats.org/officeDocument/2006/relationships/footer" Target="footer90.xml" /><Relationship Id="rId55" Type="http://schemas.openxmlformats.org/officeDocument/2006/relationships/hyperlink" Target="https://www.aninews.in/topic/tamilaga-vettri-kazhagam" TargetMode="External" /><Relationship Id="rId550" Type="http://schemas.openxmlformats.org/officeDocument/2006/relationships/hyperlink" Target="https://advance.lexis.com/api/document?collection=news&amp;id=urn:contentItem:6DS3-FHV3-RW0D-C341-00000-00&amp;context=1519360" TargetMode="External" /><Relationship Id="rId551" Type="http://schemas.openxmlformats.org/officeDocument/2006/relationships/header" Target="header91.xml" /><Relationship Id="rId552" Type="http://schemas.openxmlformats.org/officeDocument/2006/relationships/header" Target="header92.xml" /><Relationship Id="rId553" Type="http://schemas.openxmlformats.org/officeDocument/2006/relationships/footer" Target="footer91.xml" /><Relationship Id="rId554" Type="http://schemas.openxmlformats.org/officeDocument/2006/relationships/footer" Target="footer92.xml" /><Relationship Id="rId555" Type="http://schemas.openxmlformats.org/officeDocument/2006/relationships/header" Target="header93.xml" /><Relationship Id="rId556" Type="http://schemas.openxmlformats.org/officeDocument/2006/relationships/footer" Target="footer93.xml" /><Relationship Id="rId557" Type="http://schemas.openxmlformats.org/officeDocument/2006/relationships/hyperlink" Target="https://advance.lexis.com/api/document?collection=news&amp;id=urn:contentItem:6F8X-9XD3-RXFY-K1T3-00000-00&amp;context=1519360" TargetMode="External" /><Relationship Id="rId558" Type="http://schemas.openxmlformats.org/officeDocument/2006/relationships/hyperlink" Target="mailto:contentservices@htdigital.in" TargetMode="External" /><Relationship Id="rId559" Type="http://schemas.openxmlformats.org/officeDocument/2006/relationships/header" Target="header94.xml" /><Relationship Id="rId56" Type="http://schemas.openxmlformats.org/officeDocument/2006/relationships/hyperlink" Target="https://d3lzcn6mbbadaf.cloudfront.net/media/details/ANI-20250305042748.jpg" TargetMode="External" /><Relationship Id="rId560" Type="http://schemas.openxmlformats.org/officeDocument/2006/relationships/header" Target="header95.xml" /><Relationship Id="rId561" Type="http://schemas.openxmlformats.org/officeDocument/2006/relationships/footer" Target="footer94.xml" /><Relationship Id="rId562" Type="http://schemas.openxmlformats.org/officeDocument/2006/relationships/footer" Target="footer95.xml" /><Relationship Id="rId563" Type="http://schemas.openxmlformats.org/officeDocument/2006/relationships/header" Target="header96.xml" /><Relationship Id="rId564" Type="http://schemas.openxmlformats.org/officeDocument/2006/relationships/footer" Target="footer96.xml" /><Relationship Id="rId565" Type="http://schemas.openxmlformats.org/officeDocument/2006/relationships/hyperlink" Target="https://advance.lexis.com/api/document?collection=news&amp;id=urn:contentItem:6FNM-DJW3-SD5R-T3K5-00000-00&amp;context=1519360" TargetMode="External" /><Relationship Id="rId566" Type="http://schemas.openxmlformats.org/officeDocument/2006/relationships/header" Target="header97.xml" /><Relationship Id="rId567" Type="http://schemas.openxmlformats.org/officeDocument/2006/relationships/header" Target="header98.xml" /><Relationship Id="rId568" Type="http://schemas.openxmlformats.org/officeDocument/2006/relationships/footer" Target="footer97.xml" /><Relationship Id="rId569" Type="http://schemas.openxmlformats.org/officeDocument/2006/relationships/footer" Target="footer98.xml" /><Relationship Id="rId57" Type="http://schemas.openxmlformats.org/officeDocument/2006/relationships/hyperlink" Target="https://d3lzcn6mbbadaf.cloudfront.net/media/details/ANI-20250305042748.jpg" TargetMode="External" /><Relationship Id="rId570" Type="http://schemas.openxmlformats.org/officeDocument/2006/relationships/header" Target="header99.xml" /><Relationship Id="rId571" Type="http://schemas.openxmlformats.org/officeDocument/2006/relationships/footer" Target="footer99.xml" /><Relationship Id="rId572" Type="http://schemas.openxmlformats.org/officeDocument/2006/relationships/hyperlink" Target="https://advance.lexis.com/api/document?collection=news&amp;id=urn:contentItem:6FF6-XW03-RS5Y-31SK-00000-00&amp;context=1519360" TargetMode="External" /><Relationship Id="rId573" Type="http://schemas.openxmlformats.org/officeDocument/2006/relationships/hyperlink" Target="https://www.aninews.in/topic/actor" TargetMode="External" /><Relationship Id="rId574" Type="http://schemas.openxmlformats.org/officeDocument/2006/relationships/hyperlink" Target="https://www.aninews.in/topic/thiruvanmayur" TargetMode="External" /><Relationship Id="rId575" Type="http://schemas.openxmlformats.org/officeDocument/2006/relationships/hyperlink" Target="https://www.aninews.in/topic/thiruvanmayur" TargetMode="External" /><Relationship Id="rId576" Type="http://schemas.openxmlformats.org/officeDocument/2006/relationships/hyperlink" Target="https://d3lzcn6mbbadaf.cloudfront.net/media/details/ANI-20250328043010.jpg" TargetMode="External" /><Relationship Id="rId577" Type="http://schemas.openxmlformats.org/officeDocument/2006/relationships/hyperlink" Target="https://aniportalimages.s3.amazonaws.com/media/details/ANI-20250328041703.jpg" TargetMode="External" /><Relationship Id="rId578" Type="http://schemas.openxmlformats.org/officeDocument/2006/relationships/hyperlink" Target="https://aniportalimages.s3.amazonaws.com/media/details/ANI-20250328041708.jpg" TargetMode="External" /><Relationship Id="rId579" Type="http://schemas.openxmlformats.org/officeDocument/2006/relationships/header" Target="header100.xml" /><Relationship Id="rId58" Type="http://schemas.openxmlformats.org/officeDocument/2006/relationships/hyperlink" Target="https://d3lzcn6mbbadaf.cloudfront.net/media/details/ANI-20250305042748.jpg" TargetMode="External" /><Relationship Id="rId580" Type="http://schemas.openxmlformats.org/officeDocument/2006/relationships/header" Target="header101.xml" /><Relationship Id="rId581" Type="http://schemas.openxmlformats.org/officeDocument/2006/relationships/footer" Target="footer100.xml" /><Relationship Id="rId582" Type="http://schemas.openxmlformats.org/officeDocument/2006/relationships/footer" Target="footer101.xml" /><Relationship Id="rId583" Type="http://schemas.openxmlformats.org/officeDocument/2006/relationships/header" Target="header102.xml" /><Relationship Id="rId584" Type="http://schemas.openxmlformats.org/officeDocument/2006/relationships/footer" Target="footer102.xml" /><Relationship Id="rId585" Type="http://schemas.openxmlformats.org/officeDocument/2006/relationships/hyperlink" Target="https://advance.lexis.com/api/document?collection=news&amp;id=urn:contentItem:6F6T-G4X3-RVWP-K50F-00000-00&amp;context=1519360" TargetMode="External" /><Relationship Id="rId586" Type="http://schemas.openxmlformats.org/officeDocument/2006/relationships/header" Target="header103.xml" /><Relationship Id="rId587" Type="http://schemas.openxmlformats.org/officeDocument/2006/relationships/header" Target="header104.xml" /><Relationship Id="rId588" Type="http://schemas.openxmlformats.org/officeDocument/2006/relationships/footer" Target="footer103.xml" /><Relationship Id="rId589" Type="http://schemas.openxmlformats.org/officeDocument/2006/relationships/footer" Target="footer104.xml" /><Relationship Id="rId59" Type="http://schemas.openxmlformats.org/officeDocument/2006/relationships/hyperlink" Target="https://d3lzcn6mbbadaf.cloudfront.net/media/details/ANI-20250305042748.jpg" TargetMode="External" /><Relationship Id="rId590" Type="http://schemas.openxmlformats.org/officeDocument/2006/relationships/header" Target="header105.xml" /><Relationship Id="rId591" Type="http://schemas.openxmlformats.org/officeDocument/2006/relationships/footer" Target="footer105.xml" /><Relationship Id="rId592" Type="http://schemas.openxmlformats.org/officeDocument/2006/relationships/hyperlink" Target="https://advance.lexis.com/api/document?collection=news&amp;id=urn:contentItem:6B7W-G5D1-JB5M-W25X-00000-00&amp;context=1519360" TargetMode="External" /><Relationship Id="rId593" Type="http://schemas.openxmlformats.org/officeDocument/2006/relationships/hyperlink" Target="https://advance.lexis.com/api/document?collection=news&amp;id=urn:contentItem:6B7W-G5D1-JB5M-W25X-00000-00&amp;context=1519360" TargetMode="External" /><Relationship Id="rId594" Type="http://schemas.openxmlformats.org/officeDocument/2006/relationships/hyperlink" Target="https://advance.lexis.com/api/document?collection=news&amp;id=urn:contentItem:6B7W-G5D1-JB5M-W25X-00000-00&amp;context=1519360" TargetMode="External" /><Relationship Id="rId595" Type="http://schemas.openxmlformats.org/officeDocument/2006/relationships/hyperlink" Target="https://advance.lexis.com/api/document?collection=news&amp;id=urn:contentItem:6B7W-G5D1-JB5M-W25X-00000-00&amp;context=1519360" TargetMode="External" /><Relationship Id="rId596" Type="http://schemas.openxmlformats.org/officeDocument/2006/relationships/hyperlink" Target="https://advance.lexis.com/api/document?collection=news&amp;id=urn:contentItem:6B7W-G5D1-JB5M-W25X-00000-00&amp;context=1519360" TargetMode="External" /><Relationship Id="rId597" Type="http://schemas.openxmlformats.org/officeDocument/2006/relationships/hyperlink" Target="https://advance.lexis.com/api/document?collection=news&amp;id=urn:contentItem:6B7W-G5D1-JB5M-W25X-00000-00&amp;context=1519360" TargetMode="External" /><Relationship Id="rId598" Type="http://schemas.openxmlformats.org/officeDocument/2006/relationships/hyperlink" Target="https://advance.lexis.com/api/document?collection=news&amp;id=urn:contentItem:6B7W-G5D1-JB5M-W25X-00000-00&amp;context=1519360" TargetMode="External" /><Relationship Id="rId599" Type="http://schemas.openxmlformats.org/officeDocument/2006/relationships/header" Target="header106.xml" /><Relationship Id="rId6" Type="http://schemas.openxmlformats.org/officeDocument/2006/relationships/header" Target="header1.xml" /><Relationship Id="rId60" Type="http://schemas.openxmlformats.org/officeDocument/2006/relationships/hyperlink" Target="https://d3lzcn6mbbadaf.cloudfront.net/media/details/ANI-20250305042748.jpg" TargetMode="External" /><Relationship Id="rId600" Type="http://schemas.openxmlformats.org/officeDocument/2006/relationships/header" Target="header107.xml" /><Relationship Id="rId601" Type="http://schemas.openxmlformats.org/officeDocument/2006/relationships/footer" Target="footer106.xml" /><Relationship Id="rId602" Type="http://schemas.openxmlformats.org/officeDocument/2006/relationships/footer" Target="footer107.xml" /><Relationship Id="rId603" Type="http://schemas.openxmlformats.org/officeDocument/2006/relationships/header" Target="header108.xml" /><Relationship Id="rId604" Type="http://schemas.openxmlformats.org/officeDocument/2006/relationships/footer" Target="footer108.xml" /><Relationship Id="rId605" Type="http://schemas.openxmlformats.org/officeDocument/2006/relationships/hyperlink" Target="https://advance.lexis.com/api/document?collection=news&amp;id=urn:contentItem:6FK2-X383-RSTJ-33MF-00000-00&amp;context=1519360" TargetMode="External" /><Relationship Id="rId606" Type="http://schemas.openxmlformats.org/officeDocument/2006/relationships/hyperlink" Target="https://advance.lexis.com/api/document?collection=news&amp;id=urn:contentItem:6FK2-X383-RSTJ-33MF-00000-00&amp;context=1519360" TargetMode="External" /><Relationship Id="rId607" Type="http://schemas.openxmlformats.org/officeDocument/2006/relationships/hyperlink" Target="https://advance.lexis.com/api/document?collection=news&amp;id=urn:contentItem:6FK2-X383-RSTJ-33MF-00000-00&amp;context=1519360" TargetMode="External" /><Relationship Id="rId608" Type="http://schemas.openxmlformats.org/officeDocument/2006/relationships/hyperlink" Target="https://advance.lexis.com/api/document?collection=news&amp;id=urn:contentItem:6FK2-X383-RSTJ-33MF-00000-00&amp;context=1519360" TargetMode="External" /><Relationship Id="rId609" Type="http://schemas.openxmlformats.org/officeDocument/2006/relationships/hyperlink" Target="https://advance.lexis.com/api/document?collection=news&amp;id=urn:contentItem:6FK2-X383-RSTJ-33MF-00000-00&amp;context=1519360" TargetMode="External" /><Relationship Id="rId61" Type="http://schemas.openxmlformats.org/officeDocument/2006/relationships/hyperlink" Target="https://d3lzcn6mbbadaf.cloudfront.net/media/details/ANI-20250305042748.jpg" TargetMode="External" /><Relationship Id="rId610" Type="http://schemas.openxmlformats.org/officeDocument/2006/relationships/hyperlink" Target="https://advance.lexis.com/api/document?collection=news&amp;id=urn:contentItem:6FK2-X383-RSTJ-33MF-00000-00&amp;context=1519360" TargetMode="External" /><Relationship Id="rId611" Type="http://schemas.openxmlformats.org/officeDocument/2006/relationships/hyperlink" Target="https://advance.lexis.com/api/document?collection=news&amp;id=urn:contentItem:6FK2-X383-RSTJ-33MF-00000-00&amp;context=1519360" TargetMode="External" /><Relationship Id="rId612" Type="http://schemas.openxmlformats.org/officeDocument/2006/relationships/image" Target="media/image10.png" /><Relationship Id="rId613" Type="http://schemas.openxmlformats.org/officeDocument/2006/relationships/header" Target="header109.xml" /><Relationship Id="rId614" Type="http://schemas.openxmlformats.org/officeDocument/2006/relationships/header" Target="header110.xml" /><Relationship Id="rId615" Type="http://schemas.openxmlformats.org/officeDocument/2006/relationships/footer" Target="footer109.xml" /><Relationship Id="rId616" Type="http://schemas.openxmlformats.org/officeDocument/2006/relationships/footer" Target="footer110.xml" /><Relationship Id="rId617" Type="http://schemas.openxmlformats.org/officeDocument/2006/relationships/header" Target="header111.xml" /><Relationship Id="rId618" Type="http://schemas.openxmlformats.org/officeDocument/2006/relationships/footer" Target="footer111.xml" /><Relationship Id="rId619" Type="http://schemas.openxmlformats.org/officeDocument/2006/relationships/hyperlink" Target="https://advance.lexis.com/api/document?collection=news&amp;id=urn:contentItem:6FKG-J9H3-RSV9-44CV-00000-00&amp;context=1519360" TargetMode="External" /><Relationship Id="rId62" Type="http://schemas.openxmlformats.org/officeDocument/2006/relationships/hyperlink" Target="https://d3lzcn6mbbadaf.cloudfront.net/media/details/ANI-20250305042748.jpg" TargetMode="External" /><Relationship Id="rId620" Type="http://schemas.openxmlformats.org/officeDocument/2006/relationships/header" Target="header112.xml" /><Relationship Id="rId621" Type="http://schemas.openxmlformats.org/officeDocument/2006/relationships/header" Target="header113.xml" /><Relationship Id="rId622" Type="http://schemas.openxmlformats.org/officeDocument/2006/relationships/footer" Target="footer112.xml" /><Relationship Id="rId623" Type="http://schemas.openxmlformats.org/officeDocument/2006/relationships/footer" Target="footer113.xml" /><Relationship Id="rId624" Type="http://schemas.openxmlformats.org/officeDocument/2006/relationships/header" Target="header114.xml" /><Relationship Id="rId625" Type="http://schemas.openxmlformats.org/officeDocument/2006/relationships/footer" Target="footer114.xml" /><Relationship Id="rId626" Type="http://schemas.openxmlformats.org/officeDocument/2006/relationships/hyperlink" Target="https://advance.lexis.com/api/document?collection=news&amp;id=urn:contentItem:6FHK-XMB3-RRNJ-R10T-00000-00&amp;context=1519360" TargetMode="External" /><Relationship Id="rId627" Type="http://schemas.openxmlformats.org/officeDocument/2006/relationships/hyperlink" Target="https://menafn.com/updates/pr/2025-04/08/I_60861image_story.jpg" TargetMode="External" /><Relationship Id="rId628" Type="http://schemas.openxmlformats.org/officeDocument/2006/relationships/hyperlink" Target="https://menafn.com/1109404719/TVK-Leader-Vijay-Slams-Centre-Over-LPG-Price-Hike-Calls-Out-Both-BJP-And-DMK" TargetMode="External" /><Relationship Id="rId629" Type="http://schemas.openxmlformats.org/officeDocument/2006/relationships/header" Target="header115.xml" /><Relationship Id="rId63" Type="http://schemas.openxmlformats.org/officeDocument/2006/relationships/header" Target="header7.xml" /><Relationship Id="rId630" Type="http://schemas.openxmlformats.org/officeDocument/2006/relationships/header" Target="header116.xml" /><Relationship Id="rId631" Type="http://schemas.openxmlformats.org/officeDocument/2006/relationships/footer" Target="footer115.xml" /><Relationship Id="rId632" Type="http://schemas.openxmlformats.org/officeDocument/2006/relationships/footer" Target="footer116.xml" /><Relationship Id="rId633" Type="http://schemas.openxmlformats.org/officeDocument/2006/relationships/header" Target="header117.xml" /><Relationship Id="rId634" Type="http://schemas.openxmlformats.org/officeDocument/2006/relationships/footer" Target="footer117.xml" /><Relationship Id="rId635" Type="http://schemas.openxmlformats.org/officeDocument/2006/relationships/hyperlink" Target="https://advance.lexis.com/api/document?collection=news&amp;id=urn:contentItem:6F3K-DR33-RWK9-Y4FD-00000-00&amp;context=1519360" TargetMode="External" /><Relationship Id="rId636" Type="http://schemas.openxmlformats.org/officeDocument/2006/relationships/header" Target="header118.xml" /><Relationship Id="rId637" Type="http://schemas.openxmlformats.org/officeDocument/2006/relationships/header" Target="header119.xml" /><Relationship Id="rId638" Type="http://schemas.openxmlformats.org/officeDocument/2006/relationships/footer" Target="footer118.xml" /><Relationship Id="rId639" Type="http://schemas.openxmlformats.org/officeDocument/2006/relationships/footer" Target="footer119.xml" /><Relationship Id="rId64" Type="http://schemas.openxmlformats.org/officeDocument/2006/relationships/header" Target="header8.xml" /><Relationship Id="rId640" Type="http://schemas.openxmlformats.org/officeDocument/2006/relationships/header" Target="header120.xml" /><Relationship Id="rId641" Type="http://schemas.openxmlformats.org/officeDocument/2006/relationships/footer" Target="footer120.xml" /><Relationship Id="rId642" Type="http://schemas.openxmlformats.org/officeDocument/2006/relationships/hyperlink" Target="https://advance.lexis.com/api/document?collection=news&amp;id=urn:contentItem:6FKX-SR83-RT7P-K33R-00000-00&amp;context=1519360" TargetMode="External" /><Relationship Id="rId643" Type="http://schemas.openxmlformats.org/officeDocument/2006/relationships/hyperlink" Target="https://www.instagram.com/p/DHlQ0iuzdHW/?utm_source=ig_embed&amp;utm_campaign=loading" TargetMode="External" /><Relationship Id="rId644" Type="http://schemas.openxmlformats.org/officeDocument/2006/relationships/hyperlink" Target="https://www.instagram.com/p/DFSRZAQtXty/?utm_source=ig_embed&amp;utm_campaign=loading" TargetMode="External" /><Relationship Id="rId645" Type="http://schemas.openxmlformats.org/officeDocument/2006/relationships/header" Target="header121.xml" /><Relationship Id="rId646" Type="http://schemas.openxmlformats.org/officeDocument/2006/relationships/header" Target="header122.xml" /><Relationship Id="rId647" Type="http://schemas.openxmlformats.org/officeDocument/2006/relationships/footer" Target="footer121.xml" /><Relationship Id="rId648" Type="http://schemas.openxmlformats.org/officeDocument/2006/relationships/footer" Target="footer122.xml" /><Relationship Id="rId649" Type="http://schemas.openxmlformats.org/officeDocument/2006/relationships/header" Target="header123.xml" /><Relationship Id="rId65" Type="http://schemas.openxmlformats.org/officeDocument/2006/relationships/footer" Target="footer7.xml" /><Relationship Id="rId650" Type="http://schemas.openxmlformats.org/officeDocument/2006/relationships/footer" Target="footer123.xml" /><Relationship Id="rId651" Type="http://schemas.openxmlformats.org/officeDocument/2006/relationships/hyperlink" Target="https://advance.lexis.com/api/document?collection=news&amp;id=urn:contentItem:6F8B-67R3-S83G-M0X2-00000-00&amp;context=1519360" TargetMode="External" /><Relationship Id="rId652" Type="http://schemas.openxmlformats.org/officeDocument/2006/relationships/header" Target="header124.xml" /><Relationship Id="rId653" Type="http://schemas.openxmlformats.org/officeDocument/2006/relationships/header" Target="header125.xml" /><Relationship Id="rId654" Type="http://schemas.openxmlformats.org/officeDocument/2006/relationships/footer" Target="footer124.xml" /><Relationship Id="rId655" Type="http://schemas.openxmlformats.org/officeDocument/2006/relationships/footer" Target="footer125.xml" /><Relationship Id="rId656" Type="http://schemas.openxmlformats.org/officeDocument/2006/relationships/header" Target="header126.xml" /><Relationship Id="rId657" Type="http://schemas.openxmlformats.org/officeDocument/2006/relationships/footer" Target="footer126.xml" /><Relationship Id="rId658" Type="http://schemas.openxmlformats.org/officeDocument/2006/relationships/hyperlink" Target="https://advance.lexis.com/api/document?collection=news&amp;id=urn:contentItem:6FHR-XV63-RS8D-N3KY-00000-00&amp;context=1519360" TargetMode="External" /><Relationship Id="rId659" Type="http://schemas.openxmlformats.org/officeDocument/2006/relationships/image" Target="media/image11.png" /><Relationship Id="rId66" Type="http://schemas.openxmlformats.org/officeDocument/2006/relationships/footer" Target="footer8.xml" /><Relationship Id="rId660" Type="http://schemas.openxmlformats.org/officeDocument/2006/relationships/header" Target="header127.xml" /><Relationship Id="rId661" Type="http://schemas.openxmlformats.org/officeDocument/2006/relationships/header" Target="header128.xml" /><Relationship Id="rId662" Type="http://schemas.openxmlformats.org/officeDocument/2006/relationships/footer" Target="footer127.xml" /><Relationship Id="rId663" Type="http://schemas.openxmlformats.org/officeDocument/2006/relationships/footer" Target="footer128.xml" /><Relationship Id="rId664" Type="http://schemas.openxmlformats.org/officeDocument/2006/relationships/header" Target="header129.xml" /><Relationship Id="rId665" Type="http://schemas.openxmlformats.org/officeDocument/2006/relationships/footer" Target="footer129.xml" /><Relationship Id="rId666" Type="http://schemas.openxmlformats.org/officeDocument/2006/relationships/hyperlink" Target="https://advance.lexis.com/api/document?collection=news&amp;id=urn:contentItem:6F2B-S3V3-S9GH-739V-00000-00&amp;context=1519360" TargetMode="External" /><Relationship Id="rId667" Type="http://schemas.openxmlformats.org/officeDocument/2006/relationships/image" Target="media/image12.png" /><Relationship Id="rId668" Type="http://schemas.openxmlformats.org/officeDocument/2006/relationships/header" Target="header130.xml" /><Relationship Id="rId669" Type="http://schemas.openxmlformats.org/officeDocument/2006/relationships/header" Target="header131.xml" /><Relationship Id="rId67" Type="http://schemas.openxmlformats.org/officeDocument/2006/relationships/header" Target="header9.xml" /><Relationship Id="rId670" Type="http://schemas.openxmlformats.org/officeDocument/2006/relationships/footer" Target="footer130.xml" /><Relationship Id="rId671" Type="http://schemas.openxmlformats.org/officeDocument/2006/relationships/footer" Target="footer131.xml" /><Relationship Id="rId672" Type="http://schemas.openxmlformats.org/officeDocument/2006/relationships/header" Target="header132.xml" /><Relationship Id="rId673" Type="http://schemas.openxmlformats.org/officeDocument/2006/relationships/footer" Target="footer132.xml" /><Relationship Id="rId674" Type="http://schemas.openxmlformats.org/officeDocument/2006/relationships/hyperlink" Target="https://advance.lexis.com/api/document?collection=news&amp;id=urn:contentItem:6FJV-KHP3-S4T5-S0G3-00000-00&amp;context=1519360" TargetMode="External" /><Relationship Id="rId675" Type="http://schemas.openxmlformats.org/officeDocument/2006/relationships/header" Target="header133.xml" /><Relationship Id="rId676" Type="http://schemas.openxmlformats.org/officeDocument/2006/relationships/header" Target="header134.xml" /><Relationship Id="rId677" Type="http://schemas.openxmlformats.org/officeDocument/2006/relationships/footer" Target="footer133.xml" /><Relationship Id="rId678" Type="http://schemas.openxmlformats.org/officeDocument/2006/relationships/footer" Target="footer134.xml" /><Relationship Id="rId679" Type="http://schemas.openxmlformats.org/officeDocument/2006/relationships/header" Target="header135.xml" /><Relationship Id="rId68" Type="http://schemas.openxmlformats.org/officeDocument/2006/relationships/footer" Target="footer9.xml" /><Relationship Id="rId680" Type="http://schemas.openxmlformats.org/officeDocument/2006/relationships/footer" Target="footer135.xml" /><Relationship Id="rId681" Type="http://schemas.openxmlformats.org/officeDocument/2006/relationships/hyperlink" Target="https://advance.lexis.com/api/document?collection=news&amp;id=urn:contentItem:6F8S-BWJ3-RXDN-B0PY-00000-00&amp;context=1519360" TargetMode="External" /><Relationship Id="rId682" Type="http://schemas.openxmlformats.org/officeDocument/2006/relationships/image" Target="media/image13.jpeg" /><Relationship Id="rId683" Type="http://schemas.openxmlformats.org/officeDocument/2006/relationships/hyperlink" Target="mailto:contentservices@htdigital.in" TargetMode="External" /><Relationship Id="rId684" Type="http://schemas.openxmlformats.org/officeDocument/2006/relationships/header" Target="header136.xml" /><Relationship Id="rId685" Type="http://schemas.openxmlformats.org/officeDocument/2006/relationships/header" Target="header137.xml" /><Relationship Id="rId686" Type="http://schemas.openxmlformats.org/officeDocument/2006/relationships/footer" Target="footer136.xml" /><Relationship Id="rId687" Type="http://schemas.openxmlformats.org/officeDocument/2006/relationships/footer" Target="footer137.xml" /><Relationship Id="rId688" Type="http://schemas.openxmlformats.org/officeDocument/2006/relationships/header" Target="header138.xml" /><Relationship Id="rId689" Type="http://schemas.openxmlformats.org/officeDocument/2006/relationships/footer" Target="footer138.xml" /><Relationship Id="rId69" Type="http://schemas.openxmlformats.org/officeDocument/2006/relationships/hyperlink" Target="https://advance.lexis.com/api/document?collection=news&amp;id=urn:contentItem:6D3W-WF91-JDJN-653V-00000-00&amp;context=1519360" TargetMode="External" /><Relationship Id="rId690" Type="http://schemas.openxmlformats.org/officeDocument/2006/relationships/hyperlink" Target="https://advance.lexis.com/api/document?collection=news&amp;id=urn:contentItem:6F71-FBX3-RRV8-M1RF-00000-00&amp;context=1519360" TargetMode="External" /><Relationship Id="rId691" Type="http://schemas.openxmlformats.org/officeDocument/2006/relationships/hyperlink" Target="mailto:contentservices@htdigital.in" TargetMode="External" /><Relationship Id="rId692" Type="http://schemas.openxmlformats.org/officeDocument/2006/relationships/header" Target="header139.xml" /><Relationship Id="rId693" Type="http://schemas.openxmlformats.org/officeDocument/2006/relationships/header" Target="header140.xml" /><Relationship Id="rId694" Type="http://schemas.openxmlformats.org/officeDocument/2006/relationships/footer" Target="footer139.xml" /><Relationship Id="rId695" Type="http://schemas.openxmlformats.org/officeDocument/2006/relationships/footer" Target="footer140.xml" /><Relationship Id="rId696" Type="http://schemas.openxmlformats.org/officeDocument/2006/relationships/header" Target="header141.xml" /><Relationship Id="rId697" Type="http://schemas.openxmlformats.org/officeDocument/2006/relationships/footer" Target="footer141.xml" /><Relationship Id="rId698" Type="http://schemas.openxmlformats.org/officeDocument/2006/relationships/hyperlink" Target="https://advance.lexis.com/api/document?collection=news&amp;id=urn:contentItem:6DFP-6S61-DY46-20XF-00000-00&amp;context=1519360" TargetMode="External" /><Relationship Id="rId699" Type="http://schemas.openxmlformats.org/officeDocument/2006/relationships/image" Target="media/image14.png" /><Relationship Id="rId7" Type="http://schemas.openxmlformats.org/officeDocument/2006/relationships/header" Target="header2.xml" /><Relationship Id="rId70" Type="http://schemas.openxmlformats.org/officeDocument/2006/relationships/hyperlink" Target="https://advance.lexis.com/api/document?collection=news&amp;id=urn:contentItem:6D3W-WF91-JDJN-653V-00000-00&amp;context=1519360" TargetMode="External" /><Relationship Id="rId700" Type="http://schemas.openxmlformats.org/officeDocument/2006/relationships/header" Target="header142.xml" /><Relationship Id="rId701" Type="http://schemas.openxmlformats.org/officeDocument/2006/relationships/header" Target="header143.xml" /><Relationship Id="rId702" Type="http://schemas.openxmlformats.org/officeDocument/2006/relationships/footer" Target="footer142.xml" /><Relationship Id="rId703" Type="http://schemas.openxmlformats.org/officeDocument/2006/relationships/footer" Target="footer143.xml" /><Relationship Id="rId704" Type="http://schemas.openxmlformats.org/officeDocument/2006/relationships/header" Target="header144.xml" /><Relationship Id="rId705" Type="http://schemas.openxmlformats.org/officeDocument/2006/relationships/footer" Target="footer144.xml" /><Relationship Id="rId706" Type="http://schemas.openxmlformats.org/officeDocument/2006/relationships/hyperlink" Target="https://advance.lexis.com/api/document?collection=news&amp;id=urn:contentItem:6F2H-D603-RSFV-J4GK-00000-00&amp;context=1519360" TargetMode="External" /><Relationship Id="rId707" Type="http://schemas.openxmlformats.org/officeDocument/2006/relationships/header" Target="header145.xml" /><Relationship Id="rId708" Type="http://schemas.openxmlformats.org/officeDocument/2006/relationships/header" Target="header146.xml" /><Relationship Id="rId709" Type="http://schemas.openxmlformats.org/officeDocument/2006/relationships/footer" Target="footer145.xml" /><Relationship Id="rId71" Type="http://schemas.openxmlformats.org/officeDocument/2006/relationships/hyperlink" Target="https://advance.lexis.com/api/document?collection=news&amp;id=urn:contentItem:6D3W-WF91-JDJN-653V-00000-00&amp;context=1519360" TargetMode="External" /><Relationship Id="rId710" Type="http://schemas.openxmlformats.org/officeDocument/2006/relationships/footer" Target="footer146.xml" /><Relationship Id="rId711" Type="http://schemas.openxmlformats.org/officeDocument/2006/relationships/header" Target="header147.xml" /><Relationship Id="rId712" Type="http://schemas.openxmlformats.org/officeDocument/2006/relationships/footer" Target="footer147.xml" /><Relationship Id="rId713" Type="http://schemas.openxmlformats.org/officeDocument/2006/relationships/hyperlink" Target="https://advance.lexis.com/api/document?collection=news&amp;id=urn:contentItem:6F7P-64S3-RTTK-43KT-00000-00&amp;context=1519360" TargetMode="External" /><Relationship Id="rId714" Type="http://schemas.openxmlformats.org/officeDocument/2006/relationships/header" Target="header148.xml" /><Relationship Id="rId715" Type="http://schemas.openxmlformats.org/officeDocument/2006/relationships/header" Target="header149.xml" /><Relationship Id="rId716" Type="http://schemas.openxmlformats.org/officeDocument/2006/relationships/footer" Target="footer148.xml" /><Relationship Id="rId717" Type="http://schemas.openxmlformats.org/officeDocument/2006/relationships/footer" Target="footer149.xml" /><Relationship Id="rId718" Type="http://schemas.openxmlformats.org/officeDocument/2006/relationships/header" Target="header150.xml" /><Relationship Id="rId719" Type="http://schemas.openxmlformats.org/officeDocument/2006/relationships/footer" Target="footer150.xml" /><Relationship Id="rId72" Type="http://schemas.openxmlformats.org/officeDocument/2006/relationships/hyperlink" Target="https://advance.lexis.com/api/document?collection=news&amp;id=urn:contentItem:6D3W-WF91-JDJN-653V-00000-00&amp;context=1519360" TargetMode="External" /><Relationship Id="rId720" Type="http://schemas.openxmlformats.org/officeDocument/2006/relationships/hyperlink" Target="https://advance.lexis.com/api/document?collection=news&amp;id=urn:contentItem:6F2B-RX03-RWRC-73FX-00000-00&amp;context=1519360" TargetMode="External" /><Relationship Id="rId721" Type="http://schemas.openxmlformats.org/officeDocument/2006/relationships/hyperlink" Target="https://menafn.com/updates/pr/2025-02/05/I_7a66fimage_story.jpeg" TargetMode="External" /><Relationship Id="rId722" Type="http://schemas.openxmlformats.org/officeDocument/2006/relationships/hyperlink" Target="https://menafn.com/1109171234/Tamil-Superstar-Vijay-To-Expand-His-Party-TVKs-Grassroots-Network" TargetMode="External" /><Relationship Id="rId723" Type="http://schemas.openxmlformats.org/officeDocument/2006/relationships/header" Target="header151.xml" /><Relationship Id="rId724" Type="http://schemas.openxmlformats.org/officeDocument/2006/relationships/header" Target="header152.xml" /><Relationship Id="rId725" Type="http://schemas.openxmlformats.org/officeDocument/2006/relationships/footer" Target="footer151.xml" /><Relationship Id="rId726" Type="http://schemas.openxmlformats.org/officeDocument/2006/relationships/footer" Target="footer152.xml" /><Relationship Id="rId727" Type="http://schemas.openxmlformats.org/officeDocument/2006/relationships/header" Target="header153.xml" /><Relationship Id="rId728" Type="http://schemas.openxmlformats.org/officeDocument/2006/relationships/footer" Target="footer153.xml" /><Relationship Id="rId729" Type="http://schemas.openxmlformats.org/officeDocument/2006/relationships/hyperlink" Target="https://advance.lexis.com/api/document?collection=news&amp;id=urn:contentItem:6F89-HP33-RSFH-F0B5-00000-00&amp;context=1519360" TargetMode="External" /><Relationship Id="rId73" Type="http://schemas.openxmlformats.org/officeDocument/2006/relationships/hyperlink" Target="https://advance.lexis.com/api/document?collection=news&amp;id=urn:contentItem:6D3W-WF91-JDJN-653V-00000-00&amp;context=1519360" TargetMode="External" /><Relationship Id="rId730" Type="http://schemas.openxmlformats.org/officeDocument/2006/relationships/hyperlink" Target="https://menafn.com/updates/pr/2024-11/18/I_c7b9aimage_story.jpg" TargetMode="External" /><Relationship Id="rId731" Type="http://schemas.openxmlformats.org/officeDocument/2006/relationships/hyperlink" Target="https://menafn.com/1108897412/Tamil-Superstar-VijayS-TVK-Denies-Any-Alliance-With-AIADMK-To-Contest-Solo-In-2026" TargetMode="External" /><Relationship Id="rId732" Type="http://schemas.openxmlformats.org/officeDocument/2006/relationships/header" Target="header154.xml" /><Relationship Id="rId733" Type="http://schemas.openxmlformats.org/officeDocument/2006/relationships/header" Target="header155.xml" /><Relationship Id="rId734" Type="http://schemas.openxmlformats.org/officeDocument/2006/relationships/footer" Target="footer154.xml" /><Relationship Id="rId735" Type="http://schemas.openxmlformats.org/officeDocument/2006/relationships/footer" Target="footer155.xml" /><Relationship Id="rId736" Type="http://schemas.openxmlformats.org/officeDocument/2006/relationships/header" Target="header156.xml" /><Relationship Id="rId737" Type="http://schemas.openxmlformats.org/officeDocument/2006/relationships/footer" Target="footer156.xml" /><Relationship Id="rId738" Type="http://schemas.openxmlformats.org/officeDocument/2006/relationships/hyperlink" Target="https://advance.lexis.com/api/document?collection=news&amp;id=urn:contentItem:6CGK-DRX1-DY6B-24PW-00000-00&amp;context=1519360" TargetMode="External" /><Relationship Id="rId739" Type="http://schemas.openxmlformats.org/officeDocument/2006/relationships/hyperlink" Target="https://advance.lexis.com/api/document?collection=news&amp;id=urn:contentItem:6CGK-DRX1-DY6B-24PW-00000-00&amp;context=1519360" TargetMode="External" /><Relationship Id="rId74" Type="http://schemas.openxmlformats.org/officeDocument/2006/relationships/hyperlink" Target="https://advance.lexis.com/api/document?collection=news&amp;id=urn:contentItem:6D3W-WF91-JDJN-653V-00000-00&amp;context=1519360" TargetMode="External" /><Relationship Id="rId740" Type="http://schemas.openxmlformats.org/officeDocument/2006/relationships/hyperlink" Target="https://advance.lexis.com/api/document?collection=news&amp;id=urn:contentItem:6CGK-DRX1-DY6B-24PW-00000-00&amp;context=1519360" TargetMode="External" /><Relationship Id="rId741" Type="http://schemas.openxmlformats.org/officeDocument/2006/relationships/hyperlink" Target="https://advance.lexis.com/api/document?collection=news&amp;id=urn:contentItem:6CGK-DRX1-DY6B-24PW-00000-00&amp;context=1519360" TargetMode="External" /><Relationship Id="rId742" Type="http://schemas.openxmlformats.org/officeDocument/2006/relationships/hyperlink" Target="https://advance.lexis.com/api/document?collection=news&amp;id=urn:contentItem:6CGK-DRX1-DY6B-24PW-00000-00&amp;context=1519360" TargetMode="External" /><Relationship Id="rId743" Type="http://schemas.openxmlformats.org/officeDocument/2006/relationships/hyperlink" Target="https://advance.lexis.com/api/document?collection=news&amp;id=urn:contentItem:6CGK-DRX1-DY6B-24PW-00000-00&amp;context=1519360" TargetMode="External" /><Relationship Id="rId744" Type="http://schemas.openxmlformats.org/officeDocument/2006/relationships/hyperlink" Target="https://advance.lexis.com/api/document?collection=news&amp;id=urn:contentItem:6CGK-DRX1-DY6B-24PW-00000-00&amp;context=1519360" TargetMode="External" /><Relationship Id="rId745" Type="http://schemas.openxmlformats.org/officeDocument/2006/relationships/hyperlink" Target="https://menafn.com/updates/pr/2024-02/17/AN_0e23dimage_story.jpg" TargetMode="External" /><Relationship Id="rId746" Type="http://schemas.openxmlformats.org/officeDocument/2006/relationships/hyperlink" Target="https://menafn.com/1107864870/Eager-To-Walk-Beside-Him-Samuthirakani-On-Thalapathy-Vijays-Political-Party-Tamilaga-Vettri-Kazhagam" TargetMode="External" /><Relationship Id="rId747" Type="http://schemas.openxmlformats.org/officeDocument/2006/relationships/header" Target="header157.xml" /><Relationship Id="rId748" Type="http://schemas.openxmlformats.org/officeDocument/2006/relationships/header" Target="header158.xml" /><Relationship Id="rId749" Type="http://schemas.openxmlformats.org/officeDocument/2006/relationships/footer" Target="footer157.xml" /><Relationship Id="rId75" Type="http://schemas.openxmlformats.org/officeDocument/2006/relationships/hyperlink" Target="https://www.aninews.in/topic/vikravandi" TargetMode="External" /><Relationship Id="rId750" Type="http://schemas.openxmlformats.org/officeDocument/2006/relationships/footer" Target="footer158.xml" /><Relationship Id="rId751" Type="http://schemas.openxmlformats.org/officeDocument/2006/relationships/header" Target="header159.xml" /><Relationship Id="rId752" Type="http://schemas.openxmlformats.org/officeDocument/2006/relationships/footer" Target="footer159.xml" /><Relationship Id="rId753" Type="http://schemas.openxmlformats.org/officeDocument/2006/relationships/hyperlink" Target="https://advance.lexis.com/api/document?collection=news&amp;id=urn:contentItem:6DW2-FRN3-RS2D-547B-00000-00&amp;context=1519360" TargetMode="External" /><Relationship Id="rId754" Type="http://schemas.openxmlformats.org/officeDocument/2006/relationships/hyperlink" Target="https://www.aninews.in/topic/tamil-nadu" TargetMode="External" /><Relationship Id="rId755" Type="http://schemas.openxmlformats.org/officeDocument/2006/relationships/hyperlink" Target="https://www.aninews.in/topic/tamilaga-vettri-kazhagam" TargetMode="External" /><Relationship Id="rId756" Type="http://schemas.openxmlformats.org/officeDocument/2006/relationships/hyperlink" Target="https://www.aninews.in/topic/tamilaga-vettri-kazhagam" TargetMode="External" /><Relationship Id="rId757" Type="http://schemas.openxmlformats.org/officeDocument/2006/relationships/hyperlink" Target="https://www.aninews.in/topic/tamilaga-vettri-kazhagam" TargetMode="External" /><Relationship Id="rId758" Type="http://schemas.openxmlformats.org/officeDocument/2006/relationships/hyperlink" Target="https://www.aninews.in/topic/tamilaga-vettri-kazhagam" TargetMode="External" /><Relationship Id="rId759" Type="http://schemas.openxmlformats.org/officeDocument/2006/relationships/hyperlink" Target="https://www.aninews.in/topic/tamilaga-vettri-kazhagam" TargetMode="External" /><Relationship Id="rId76" Type="http://schemas.openxmlformats.org/officeDocument/2006/relationships/hyperlink" Target="https://www.aninews.in/topic/tamil-nadu" TargetMode="External" /><Relationship Id="rId760" Type="http://schemas.openxmlformats.org/officeDocument/2006/relationships/hyperlink" Target="https://www.aninews.in/topic/tamil-nadu" TargetMode="External" /><Relationship Id="rId761" Type="http://schemas.openxmlformats.org/officeDocument/2006/relationships/hyperlink" Target="https://www.aninews.in/topic/neet" TargetMode="External" /><Relationship Id="rId762" Type="http://schemas.openxmlformats.org/officeDocument/2006/relationships/hyperlink" Target="https://www.aninews.in/topic/dmk" TargetMode="External" /><Relationship Id="rId763" Type="http://schemas.openxmlformats.org/officeDocument/2006/relationships/hyperlink" Target="https://www.aninews.in/topic/neet" TargetMode="External" /><Relationship Id="rId764" Type="http://schemas.openxmlformats.org/officeDocument/2006/relationships/hyperlink" Target="https://www.aninews.in/topic/dmk" TargetMode="External" /><Relationship Id="rId765" Type="http://schemas.openxmlformats.org/officeDocument/2006/relationships/hyperlink" Target="https://www.aninews.in/topic/neet" TargetMode="External" /><Relationship Id="rId766" Type="http://schemas.openxmlformats.org/officeDocument/2006/relationships/hyperlink" Target="https://www.aninews.in/topic/neet" TargetMode="External" /><Relationship Id="rId767" Type="http://schemas.openxmlformats.org/officeDocument/2006/relationships/hyperlink" Target="https://www.aninews.in/topic/neet" TargetMode="External" /><Relationship Id="rId768" Type="http://schemas.openxmlformats.org/officeDocument/2006/relationships/hyperlink" Target="https://www.aninews.in/topic/tamil-nadu" TargetMode="External" /><Relationship Id="rId769" Type="http://schemas.openxmlformats.org/officeDocument/2006/relationships/hyperlink" Target="https://www.aninews.in/topic/tamil-nadu" TargetMode="External" /><Relationship Id="rId77" Type="http://schemas.openxmlformats.org/officeDocument/2006/relationships/hyperlink" Target="https://www.aninews.in/topic/vijay" TargetMode="External" /><Relationship Id="rId770" Type="http://schemas.openxmlformats.org/officeDocument/2006/relationships/hyperlink" Target="https://www.aninews.in/topic/neet" TargetMode="External" /><Relationship Id="rId771" Type="http://schemas.openxmlformats.org/officeDocument/2006/relationships/hyperlink" Target="https://www.aninews.in/topic/neet" TargetMode="External" /><Relationship Id="rId772" Type="http://schemas.openxmlformats.org/officeDocument/2006/relationships/hyperlink" Target="https://www.aninews.in/topic/neet" TargetMode="External" /><Relationship Id="rId773" Type="http://schemas.openxmlformats.org/officeDocument/2006/relationships/hyperlink" Target="https://www.aninews.in/topic/neet" TargetMode="External" /><Relationship Id="rId774" Type="http://schemas.openxmlformats.org/officeDocument/2006/relationships/hyperlink" Target="https://www.aninews.in/topic/dmk" TargetMode="External" /><Relationship Id="rId775" Type="http://schemas.openxmlformats.org/officeDocument/2006/relationships/hyperlink" Target="https://www.aninews.in/topic/edappadi-k-palaniswami" TargetMode="External" /><Relationship Id="rId776" Type="http://schemas.openxmlformats.org/officeDocument/2006/relationships/hyperlink" Target="https://www.aninews.in/topic/dmk" TargetMode="External" /><Relationship Id="rId777" Type="http://schemas.openxmlformats.org/officeDocument/2006/relationships/hyperlink" Target="https://www.aninews.in/topic/neet" TargetMode="External" /><Relationship Id="rId778" Type="http://schemas.openxmlformats.org/officeDocument/2006/relationships/hyperlink" Target="https://www.aninews.in/topic/dmk" TargetMode="External" /><Relationship Id="rId779" Type="http://schemas.openxmlformats.org/officeDocument/2006/relationships/hyperlink" Target="https://www.aninews.in/topic/neet" TargetMode="External" /><Relationship Id="rId78" Type="http://schemas.openxmlformats.org/officeDocument/2006/relationships/hyperlink" Target="https://www.aninews.in/topic/tamilaga-vettri-kazhagam" TargetMode="External" /><Relationship Id="rId780" Type="http://schemas.openxmlformats.org/officeDocument/2006/relationships/hyperlink" Target="https://www.aninews.in/topic/dmk" TargetMode="External" /><Relationship Id="rId781" Type="http://schemas.openxmlformats.org/officeDocument/2006/relationships/hyperlink" Target="https://www.aninews.in/topic/dmk" TargetMode="External" /><Relationship Id="rId782" Type="http://schemas.openxmlformats.org/officeDocument/2006/relationships/hyperlink" Target="https://www.aninews.in/topic/neet" TargetMode="External" /><Relationship Id="rId783" Type="http://schemas.openxmlformats.org/officeDocument/2006/relationships/hyperlink" Target="https://www.aninews.in/topic/tamil-nadu" TargetMode="External" /><Relationship Id="rId784" Type="http://schemas.openxmlformats.org/officeDocument/2006/relationships/hyperlink" Target="https://www.aninews.in/topic/dmk" TargetMode="External" /><Relationship Id="rId785" Type="http://schemas.openxmlformats.org/officeDocument/2006/relationships/hyperlink" Target="https://www.aninews.in/topic/dmk" TargetMode="External" /><Relationship Id="rId786" Type="http://schemas.openxmlformats.org/officeDocument/2006/relationships/hyperlink" Target="https://d3lzcn6mbbadaf.cloudfront.net/media/details/ANI-20250111133158.jpg" TargetMode="External" /><Relationship Id="rId787" Type="http://schemas.openxmlformats.org/officeDocument/2006/relationships/hyperlink" Target="https://d3lzcn6mbbadaf.cloudfront.net/media/details/ANI-20250111133158.jpg" TargetMode="External" /><Relationship Id="rId788" Type="http://schemas.openxmlformats.org/officeDocument/2006/relationships/hyperlink" Target="https://d3lzcn6mbbadaf.cloudfront.net/media/details/ANI-20250111133158.jpg" TargetMode="External" /><Relationship Id="rId789" Type="http://schemas.openxmlformats.org/officeDocument/2006/relationships/hyperlink" Target="https://d3lzcn6mbbadaf.cloudfront.net/media/details/ANI-20250111133158.jpg" TargetMode="External" /><Relationship Id="rId79" Type="http://schemas.openxmlformats.org/officeDocument/2006/relationships/hyperlink" Target="https://www.aninews.in/topic/tamilaga-vettri-kazhagam" TargetMode="External" /><Relationship Id="rId790" Type="http://schemas.openxmlformats.org/officeDocument/2006/relationships/hyperlink" Target="https://d3lzcn6mbbadaf.cloudfront.net/media/details/ANI-20250111133158.jpg" TargetMode="External" /><Relationship Id="rId791" Type="http://schemas.openxmlformats.org/officeDocument/2006/relationships/hyperlink" Target="https://d3lzcn6mbbadaf.cloudfront.net/media/details/ANI-20250111133158.jpg" TargetMode="External" /><Relationship Id="rId792" Type="http://schemas.openxmlformats.org/officeDocument/2006/relationships/hyperlink" Target="https://d3lzcn6mbbadaf.cloudfront.net/media/details/ANI-20250111133158.jpg" TargetMode="External" /><Relationship Id="rId793" Type="http://schemas.openxmlformats.org/officeDocument/2006/relationships/header" Target="header160.xml" /><Relationship Id="rId794" Type="http://schemas.openxmlformats.org/officeDocument/2006/relationships/header" Target="header161.xml" /><Relationship Id="rId795" Type="http://schemas.openxmlformats.org/officeDocument/2006/relationships/footer" Target="footer160.xml" /><Relationship Id="rId796" Type="http://schemas.openxmlformats.org/officeDocument/2006/relationships/footer" Target="footer161.xml" /><Relationship Id="rId797" Type="http://schemas.openxmlformats.org/officeDocument/2006/relationships/header" Target="header162.xml" /><Relationship Id="rId798" Type="http://schemas.openxmlformats.org/officeDocument/2006/relationships/footer" Target="footer162.xml" /><Relationship Id="rId799" Type="http://schemas.openxmlformats.org/officeDocument/2006/relationships/hyperlink" Target="https://advance.lexis.com/api/document?collection=news&amp;id=urn:contentItem:6FF7-K713-RRTT-X010-00000-00&amp;context=1519360" TargetMode="External" /><Relationship Id="rId8" Type="http://schemas.openxmlformats.org/officeDocument/2006/relationships/footer" Target="footer1.xml" /><Relationship Id="rId80" Type="http://schemas.openxmlformats.org/officeDocument/2006/relationships/hyperlink" Target="https://www.aninews.in/topic/tamilaga-vettri-kazhagam" TargetMode="External" /><Relationship Id="rId800" Type="http://schemas.openxmlformats.org/officeDocument/2006/relationships/hyperlink" Target="https://www.aninews.in/topic/chennai" TargetMode="External" /><Relationship Id="rId801" Type="http://schemas.openxmlformats.org/officeDocument/2006/relationships/hyperlink" Target="https://www.aninews.in/topic/tamil-nadu" TargetMode="External" /><Relationship Id="rId802" Type="http://schemas.openxmlformats.org/officeDocument/2006/relationships/hyperlink" Target="https://www.aninews.in/topic/chennai" TargetMode="External" /><Relationship Id="rId803" Type="http://schemas.openxmlformats.org/officeDocument/2006/relationships/hyperlink" Target="https://www.aninews.in/topic/vijay" TargetMode="External" /><Relationship Id="rId804" Type="http://schemas.openxmlformats.org/officeDocument/2006/relationships/hyperlink" Target="https://www.aninews.in/topic/tamil-nadu" TargetMode="External" /><Relationship Id="rId805" Type="http://schemas.openxmlformats.org/officeDocument/2006/relationships/hyperlink" Target="https://www.aninews.in/topic/tvk" TargetMode="External" /><Relationship Id="rId806" Type="http://schemas.openxmlformats.org/officeDocument/2006/relationships/hyperlink" Target="https://www.aninews.in/topic/tvk" TargetMode="External" /><Relationship Id="rId807" Type="http://schemas.openxmlformats.org/officeDocument/2006/relationships/hyperlink" Target="https://www.aninews.in/topic/tamil-nadu" TargetMode="External" /><Relationship Id="rId808" Type="http://schemas.openxmlformats.org/officeDocument/2006/relationships/hyperlink" Target="https://www.aninews.in/topic/tamil-nadu" TargetMode="External" /><Relationship Id="rId809" Type="http://schemas.openxmlformats.org/officeDocument/2006/relationships/hyperlink" Target="https://www.aninews.in/topic/tvk" TargetMode="External" /><Relationship Id="rId81" Type="http://schemas.openxmlformats.org/officeDocument/2006/relationships/hyperlink" Target="https://www.aninews.in/topic/tamilaga-vettri-kazhagam" TargetMode="External" /><Relationship Id="rId810" Type="http://schemas.openxmlformats.org/officeDocument/2006/relationships/hyperlink" Target="https://www.aninews.in/topic/vijay" TargetMode="External" /><Relationship Id="rId811" Type="http://schemas.openxmlformats.org/officeDocument/2006/relationships/hyperlink" Target="https://www.aninews.in/topic/vijay" TargetMode="External" /><Relationship Id="rId812" Type="http://schemas.openxmlformats.org/officeDocument/2006/relationships/hyperlink" Target="https://www.aninews.in/topic/tamil-nadu" TargetMode="External" /><Relationship Id="rId813" Type="http://schemas.openxmlformats.org/officeDocument/2006/relationships/hyperlink" Target="https://www.aninews.in/topic/tamil-nadu" TargetMode="External" /><Relationship Id="rId814" Type="http://schemas.openxmlformats.org/officeDocument/2006/relationships/hyperlink" Target="https://www.aninews.in/topic/vijay" TargetMode="External" /><Relationship Id="rId815" Type="http://schemas.openxmlformats.org/officeDocument/2006/relationships/hyperlink" Target="https://www.aninews.in/topic/one-nation-one-election" TargetMode="External" /><Relationship Id="rId816" Type="http://schemas.openxmlformats.org/officeDocument/2006/relationships/hyperlink" Target="https://www.aninews.in/topic/tamil-nadu" TargetMode="External" /><Relationship Id="rId817" Type="http://schemas.openxmlformats.org/officeDocument/2006/relationships/hyperlink" Target="https://www.aninews.in/topic/tamil-nadu" TargetMode="External" /><Relationship Id="rId818" Type="http://schemas.openxmlformats.org/officeDocument/2006/relationships/hyperlink" Target="https://www.aninews.in/topic/tamil-nadu" TargetMode="External" /><Relationship Id="rId819" Type="http://schemas.openxmlformats.org/officeDocument/2006/relationships/hyperlink" Target="https://www.aninews.in/topic/tvk" TargetMode="External" /><Relationship Id="rId82" Type="http://schemas.openxmlformats.org/officeDocument/2006/relationships/hyperlink" Target="https://www.aninews.in/topic/tamilaga-vettri-kazhagam" TargetMode="External" /><Relationship Id="rId820" Type="http://schemas.openxmlformats.org/officeDocument/2006/relationships/hyperlink" Target="https://d3lzcn6mbbadaf.cloudfront.net/media/details/ANI-20250328084742.jpg" TargetMode="External" /><Relationship Id="rId821" Type="http://schemas.openxmlformats.org/officeDocument/2006/relationships/hyperlink" Target="https://d3lzcn6mbbadaf.cloudfront.net/media/details/ANI-20250328084742.jpg" TargetMode="External" /><Relationship Id="rId822" Type="http://schemas.openxmlformats.org/officeDocument/2006/relationships/hyperlink" Target="https://d3lzcn6mbbadaf.cloudfront.net/media/details/ANI-20250328084742.jpg" TargetMode="External" /><Relationship Id="rId823" Type="http://schemas.openxmlformats.org/officeDocument/2006/relationships/hyperlink" Target="https://d3lzcn6mbbadaf.cloudfront.net/media/details/ANI-20250328084742.jpg" TargetMode="External" /><Relationship Id="rId824" Type="http://schemas.openxmlformats.org/officeDocument/2006/relationships/hyperlink" Target="https://d3lzcn6mbbadaf.cloudfront.net/media/details/ANI-20250328084742.jpg" TargetMode="External" /><Relationship Id="rId825" Type="http://schemas.openxmlformats.org/officeDocument/2006/relationships/hyperlink" Target="https://d3lzcn6mbbadaf.cloudfront.net/media/details/ANI-20250328084742.jpg" TargetMode="External" /><Relationship Id="rId826" Type="http://schemas.openxmlformats.org/officeDocument/2006/relationships/header" Target="header163.xml" /><Relationship Id="rId827" Type="http://schemas.openxmlformats.org/officeDocument/2006/relationships/header" Target="header164.xml" /><Relationship Id="rId828" Type="http://schemas.openxmlformats.org/officeDocument/2006/relationships/footer" Target="footer163.xml" /><Relationship Id="rId829" Type="http://schemas.openxmlformats.org/officeDocument/2006/relationships/footer" Target="footer164.xml" /><Relationship Id="rId83" Type="http://schemas.openxmlformats.org/officeDocument/2006/relationships/hyperlink" Target="https://www.aninews.in/topic/vijay" TargetMode="External" /><Relationship Id="rId830" Type="http://schemas.openxmlformats.org/officeDocument/2006/relationships/header" Target="header165.xml" /><Relationship Id="rId831" Type="http://schemas.openxmlformats.org/officeDocument/2006/relationships/footer" Target="footer165.xml" /><Relationship Id="rId832" Type="http://schemas.openxmlformats.org/officeDocument/2006/relationships/hyperlink" Target="https://advance.lexis.com/api/document?collection=news&amp;id=urn:contentItem:6DSF-B8K3-RRS9-5397-00000-00&amp;context=1519360" TargetMode="External" /><Relationship Id="rId833" Type="http://schemas.openxmlformats.org/officeDocument/2006/relationships/header" Target="header166.xml" /><Relationship Id="rId834" Type="http://schemas.openxmlformats.org/officeDocument/2006/relationships/header" Target="header167.xml" /><Relationship Id="rId835" Type="http://schemas.openxmlformats.org/officeDocument/2006/relationships/footer" Target="footer166.xml" /><Relationship Id="rId836" Type="http://schemas.openxmlformats.org/officeDocument/2006/relationships/footer" Target="footer167.xml" /><Relationship Id="rId837" Type="http://schemas.openxmlformats.org/officeDocument/2006/relationships/header" Target="header168.xml" /><Relationship Id="rId838" Type="http://schemas.openxmlformats.org/officeDocument/2006/relationships/footer" Target="footer168.xml" /><Relationship Id="rId839" Type="http://schemas.openxmlformats.org/officeDocument/2006/relationships/hyperlink" Target="https://advance.lexis.com/api/document?collection=news&amp;id=urn:contentItem:6DX8-YYR3-RSHC-R17W-00000-00&amp;context=1519360" TargetMode="External" /><Relationship Id="rId84" Type="http://schemas.openxmlformats.org/officeDocument/2006/relationships/hyperlink" Target="https://www.aninews.in/topic/tamil-nadu" TargetMode="External" /><Relationship Id="rId840" Type="http://schemas.openxmlformats.org/officeDocument/2006/relationships/hyperlink" Target="https://www.aninews.in/topic/tvk" TargetMode="External" /><Relationship Id="rId841" Type="http://schemas.openxmlformats.org/officeDocument/2006/relationships/hyperlink" Target="https://www.aninews.in/topic/erode-east-bypoll" TargetMode="External" /><Relationship Id="rId842" Type="http://schemas.openxmlformats.org/officeDocument/2006/relationships/hyperlink" Target="https://www.aninews.in/topic/tvk" TargetMode="External" /><Relationship Id="rId843" Type="http://schemas.openxmlformats.org/officeDocument/2006/relationships/hyperlink" Target="https://www.aninews.in/topic/tvk" TargetMode="External" /><Relationship Id="rId844" Type="http://schemas.openxmlformats.org/officeDocument/2006/relationships/hyperlink" Target="https://www.aninews.in/topic/dmk" TargetMode="External" /><Relationship Id="rId845" Type="http://schemas.openxmlformats.org/officeDocument/2006/relationships/hyperlink" Target="https://www.aninews.in/topic/dmk" TargetMode="External" /><Relationship Id="rId846" Type="http://schemas.openxmlformats.org/officeDocument/2006/relationships/hyperlink" Target="https://www.aninews.in/topic/d-jayakumar" TargetMode="External" /><Relationship Id="rId847" Type="http://schemas.openxmlformats.org/officeDocument/2006/relationships/hyperlink" Target="https://www.aninews.in/topic/dmk" TargetMode="External" /><Relationship Id="rId848" Type="http://schemas.openxmlformats.org/officeDocument/2006/relationships/hyperlink" Target="https://www.aninews.in/topic/dmk" TargetMode="External" /><Relationship Id="rId849" Type="http://schemas.openxmlformats.org/officeDocument/2006/relationships/hyperlink" Target="https://www.aninews.in/topic/dmk" TargetMode="External" /><Relationship Id="rId85" Type="http://schemas.openxmlformats.org/officeDocument/2006/relationships/hyperlink" Target="https://www.aninews.in/topic/vikravandi" TargetMode="External" /><Relationship Id="rId850" Type="http://schemas.openxmlformats.org/officeDocument/2006/relationships/hyperlink" Target="https://www.aninews.in/topic/dmk" TargetMode="External" /><Relationship Id="rId851" Type="http://schemas.openxmlformats.org/officeDocument/2006/relationships/hyperlink" Target="https://www.aninews.in/topic/dmk" TargetMode="External" /><Relationship Id="rId852" Type="http://schemas.openxmlformats.org/officeDocument/2006/relationships/hyperlink" Target="https://www.aninews.in/topic/dmk" TargetMode="External" /><Relationship Id="rId853" Type="http://schemas.openxmlformats.org/officeDocument/2006/relationships/hyperlink" Target="https://d3lzcn6mbbadaf.cloudfront.net/media/details/ANI-20250117073130.jpg" TargetMode="External" /><Relationship Id="rId854" Type="http://schemas.openxmlformats.org/officeDocument/2006/relationships/hyperlink" Target="https://d3lzcn6mbbadaf.cloudfront.net/media/details/ANI-20250117073130.jpg" TargetMode="External" /><Relationship Id="rId855" Type="http://schemas.openxmlformats.org/officeDocument/2006/relationships/hyperlink" Target="https://d3lzcn6mbbadaf.cloudfront.net/media/details/ANI-20250117073130.jpg" TargetMode="External" /><Relationship Id="rId856" Type="http://schemas.openxmlformats.org/officeDocument/2006/relationships/hyperlink" Target="https://d3lzcn6mbbadaf.cloudfront.net/media/details/ANI-20250117073130.jpg" TargetMode="External" /><Relationship Id="rId857" Type="http://schemas.openxmlformats.org/officeDocument/2006/relationships/hyperlink" Target="https://d3lzcn6mbbadaf.cloudfront.net/media/details/ANI-20250117073130.jpg" TargetMode="External" /><Relationship Id="rId858" Type="http://schemas.openxmlformats.org/officeDocument/2006/relationships/hyperlink" Target="https://d3lzcn6mbbadaf.cloudfront.net/media/details/ANI-20250117073130.jpg" TargetMode="External" /><Relationship Id="rId859" Type="http://schemas.openxmlformats.org/officeDocument/2006/relationships/hyperlink" Target="https://d3lzcn6mbbadaf.cloudfront.net/media/details/ANI-20250117073130.jpg" TargetMode="External" /><Relationship Id="rId86" Type="http://schemas.openxmlformats.org/officeDocument/2006/relationships/hyperlink" Target="https://www.aninews.in/topic/vijay" TargetMode="External" /><Relationship Id="rId860" Type="http://schemas.openxmlformats.org/officeDocument/2006/relationships/header" Target="header169.xml" /><Relationship Id="rId861" Type="http://schemas.openxmlformats.org/officeDocument/2006/relationships/header" Target="header170.xml" /><Relationship Id="rId862" Type="http://schemas.openxmlformats.org/officeDocument/2006/relationships/footer" Target="footer169.xml" /><Relationship Id="rId863" Type="http://schemas.openxmlformats.org/officeDocument/2006/relationships/footer" Target="footer170.xml" /><Relationship Id="rId864" Type="http://schemas.openxmlformats.org/officeDocument/2006/relationships/header" Target="header171.xml" /><Relationship Id="rId865" Type="http://schemas.openxmlformats.org/officeDocument/2006/relationships/footer" Target="footer171.xml" /><Relationship Id="rId866" Type="http://schemas.openxmlformats.org/officeDocument/2006/relationships/hyperlink" Target="https://advance.lexis.com/api/document?collection=news&amp;id=urn:contentItem:6DFH-DHH1-JBN4-B404-00000-00&amp;context=1519360" TargetMode="External" /><Relationship Id="rId867" Type="http://schemas.openxmlformats.org/officeDocument/2006/relationships/header" Target="header172.xml" /><Relationship Id="rId868" Type="http://schemas.openxmlformats.org/officeDocument/2006/relationships/header" Target="header173.xml" /><Relationship Id="rId869" Type="http://schemas.openxmlformats.org/officeDocument/2006/relationships/footer" Target="footer172.xml" /><Relationship Id="rId87" Type="http://schemas.openxmlformats.org/officeDocument/2006/relationships/hyperlink" Target="https://www.aninews.in/topic/tamilaga-vettri-kazhagam" TargetMode="External" /><Relationship Id="rId870" Type="http://schemas.openxmlformats.org/officeDocument/2006/relationships/footer" Target="footer173.xml" /><Relationship Id="rId871" Type="http://schemas.openxmlformats.org/officeDocument/2006/relationships/header" Target="header174.xml" /><Relationship Id="rId872" Type="http://schemas.openxmlformats.org/officeDocument/2006/relationships/footer" Target="footer174.xml" /><Relationship Id="rId873" Type="http://schemas.openxmlformats.org/officeDocument/2006/relationships/hyperlink" Target="https://advance.lexis.com/api/document?collection=news&amp;id=urn:contentItem:6BC9-TSC1-JBF4-53V8-00000-00&amp;context=1519360" TargetMode="External" /><Relationship Id="rId874" Type="http://schemas.openxmlformats.org/officeDocument/2006/relationships/hyperlink" Target="https://www.indiatoday.in/india/story/thalapathy-vijay-announces-his-political-party-names-it-tamilaga-vettri-kazhagam-2496698-2024-02-02" TargetMode="External" /><Relationship Id="rId875" Type="http://schemas.openxmlformats.org/officeDocument/2006/relationships/hyperlink" Target="https://www.indiatoday.in/india/story/thalapathy-vijay-announces-his-political-party-names-it-tamilaga-vettri-kazhagam-2496698-2024-02-02" TargetMode="External" /><Relationship Id="rId876" Type="http://schemas.openxmlformats.org/officeDocument/2006/relationships/hyperlink" Target="https://www.indiatoday.in/india/story/thalapathy-vijay-announces-his-political-party-names-it-tamilaga-vettri-kazhagam-2496698-2024-02-02" TargetMode="External" /><Relationship Id="rId877" Type="http://schemas.openxmlformats.org/officeDocument/2006/relationships/hyperlink" Target="https://www.indiatoday.in/india/story/thalapathy-vijay-announces-his-political-party-names-it-tamilaga-vettri-kazhagam-2496698-2024-02-02" TargetMode="External" /><Relationship Id="rId878" Type="http://schemas.openxmlformats.org/officeDocument/2006/relationships/hyperlink" Target="https://www.indiatoday.in/india/story/thalapathy-vijay-announces-his-political-party-names-it-tamilaga-vettri-kazhagam-2496698-2024-02-02" TargetMode="External" /><Relationship Id="rId879" Type="http://schemas.openxmlformats.org/officeDocument/2006/relationships/hyperlink" Target="https://www.indiatoday.in/india/story/thalapathy-vijay-announces-his-political-party-names-it-tamilaga-vettri-kazhagam-2496698-2024-02-02" TargetMode="External" /><Relationship Id="rId88" Type="http://schemas.openxmlformats.org/officeDocument/2006/relationships/hyperlink" Target="https://www.aninews.in/topic/tamilaga-vettri-kazhagam" TargetMode="External" /><Relationship Id="rId880" Type="http://schemas.openxmlformats.org/officeDocument/2006/relationships/hyperlink" Target="https://www.indiatoday.in/law/story/chandigarh-mayoral-polls-supreme-court-anil-masih-presiding-officer-2504160-2024-02-19" TargetMode="External" /><Relationship Id="rId881" Type="http://schemas.openxmlformats.org/officeDocument/2006/relationships/hyperlink" Target="https://akm-img-a-in.tosshub.com/indiatoday/images/story/202402/tamilaga-vettri-kazhagam-actor-thalapathy-vijay-195424627-16x9_0.jpeg?VersionId=sQ6AjhriJbpfW0PBsi7fLgw2HS2eKfyU?size=749:421" TargetMode="External" /><Relationship Id="rId882" Type="http://schemas.openxmlformats.org/officeDocument/2006/relationships/header" Target="header175.xml" /><Relationship Id="rId883" Type="http://schemas.openxmlformats.org/officeDocument/2006/relationships/header" Target="header176.xml" /><Relationship Id="rId884" Type="http://schemas.openxmlformats.org/officeDocument/2006/relationships/footer" Target="footer175.xml" /><Relationship Id="rId885" Type="http://schemas.openxmlformats.org/officeDocument/2006/relationships/footer" Target="footer176.xml" /><Relationship Id="rId886" Type="http://schemas.openxmlformats.org/officeDocument/2006/relationships/header" Target="header177.xml" /><Relationship Id="rId887" Type="http://schemas.openxmlformats.org/officeDocument/2006/relationships/footer" Target="footer177.xml" /><Relationship Id="rId888" Type="http://schemas.openxmlformats.org/officeDocument/2006/relationships/hyperlink" Target="https://advance.lexis.com/api/document?collection=news&amp;id=urn:contentItem:6F7F-PTN3-S14X-C0GC-00000-00&amp;context=1519360" TargetMode="External" /><Relationship Id="rId889" Type="http://schemas.openxmlformats.org/officeDocument/2006/relationships/hyperlink" Target="https://twitter.com/mkstalin?ref_src=twsrc%5Etfw" TargetMode="External" /><Relationship Id="rId89" Type="http://schemas.openxmlformats.org/officeDocument/2006/relationships/hyperlink" Target="https://www.aninews.in/topic/tamilaga-vettri-kazhagam" TargetMode="External" /><Relationship Id="rId890" Type="http://schemas.openxmlformats.org/officeDocument/2006/relationships/hyperlink" Target="https://twitter.com/narendramodi/status/1895672253691678810?ref_src=twsrc%5Etfw" TargetMode="External" /><Relationship Id="rId891" Type="http://schemas.openxmlformats.org/officeDocument/2006/relationships/hyperlink" Target="https://d3lzcn6mbbadaf.cloudfront.net/media/details/ANI-20250301062039.jpg" TargetMode="External" /><Relationship Id="rId892" Type="http://schemas.openxmlformats.org/officeDocument/2006/relationships/hyperlink" Target="https://d3lzcn6mbbadaf.cloudfront.net/media/details/ANI-20250301062039.jpg" TargetMode="External" /><Relationship Id="rId893" Type="http://schemas.openxmlformats.org/officeDocument/2006/relationships/hyperlink" Target="https://d3lzcn6mbbadaf.cloudfront.net/media/details/ANI-20250301062039.jpg" TargetMode="External" /><Relationship Id="rId894" Type="http://schemas.openxmlformats.org/officeDocument/2006/relationships/hyperlink" Target="https://d3lzcn6mbbadaf.cloudfront.net/media/details/ANI-20250301062039.jpg" TargetMode="External" /><Relationship Id="rId895" Type="http://schemas.openxmlformats.org/officeDocument/2006/relationships/hyperlink" Target="https://d3lzcn6mbbadaf.cloudfront.net/media/details/ANI-20250301062039.jpg" TargetMode="External" /><Relationship Id="rId896" Type="http://schemas.openxmlformats.org/officeDocument/2006/relationships/hyperlink" Target="https://d3lzcn6mbbadaf.cloudfront.net/media/details/ANI-20250301062039.jpg" TargetMode="External" /><Relationship Id="rId897" Type="http://schemas.openxmlformats.org/officeDocument/2006/relationships/hyperlink" Target="https://d3lzcn6mbbadaf.cloudfront.net/media/details/ANI-20250301062039.jpg" TargetMode="External" /><Relationship Id="rId898" Type="http://schemas.openxmlformats.org/officeDocument/2006/relationships/header" Target="header178.xml" /><Relationship Id="rId899" Type="http://schemas.openxmlformats.org/officeDocument/2006/relationships/header" Target="header179.xml" /><Relationship Id="rId9" Type="http://schemas.openxmlformats.org/officeDocument/2006/relationships/footer" Target="footer2.xml" /><Relationship Id="rId90" Type="http://schemas.openxmlformats.org/officeDocument/2006/relationships/hyperlink" Target="https://www.aninews.in/topic/tamilaga-vettri-kazhagam" TargetMode="External" /><Relationship Id="rId900" Type="http://schemas.openxmlformats.org/officeDocument/2006/relationships/footer" Target="footer178.xml" /><Relationship Id="rId901" Type="http://schemas.openxmlformats.org/officeDocument/2006/relationships/footer" Target="footer179.xml" /><Relationship Id="rId902" Type="http://schemas.openxmlformats.org/officeDocument/2006/relationships/header" Target="header180.xml" /><Relationship Id="rId903" Type="http://schemas.openxmlformats.org/officeDocument/2006/relationships/footer" Target="footer180.xml" /><Relationship Id="rId904" Type="http://schemas.openxmlformats.org/officeDocument/2006/relationships/hyperlink" Target="https://advance.lexis.com/api/document?collection=news&amp;id=urn:contentItem:6D8W-9W01-JDJN-60DF-00000-00&amp;context=1519360" TargetMode="External" /><Relationship Id="rId905" Type="http://schemas.openxmlformats.org/officeDocument/2006/relationships/hyperlink" Target="https://d3lzcn6mbbadaf.cloudfront.net/media/details/ANI-20241027161029.jpg" TargetMode="External" /><Relationship Id="rId906" Type="http://schemas.openxmlformats.org/officeDocument/2006/relationships/hyperlink" Target="https://d3lzcn6mbbadaf.cloudfront.net/media/details/ANI-20241027161029.jpg" TargetMode="External" /><Relationship Id="rId907" Type="http://schemas.openxmlformats.org/officeDocument/2006/relationships/hyperlink" Target="https://d3lzcn6mbbadaf.cloudfront.net/media/details/ANI-20241027161029.jpg" TargetMode="External" /><Relationship Id="rId908" Type="http://schemas.openxmlformats.org/officeDocument/2006/relationships/hyperlink" Target="https://d3lzcn6mbbadaf.cloudfront.net/media/details/ANI-20241027161029.jpg" TargetMode="External" /><Relationship Id="rId909" Type="http://schemas.openxmlformats.org/officeDocument/2006/relationships/hyperlink" Target="https://d3lzcn6mbbadaf.cloudfront.net/media/details/ANI-20241027161029.jpg" TargetMode="External" /><Relationship Id="rId91" Type="http://schemas.openxmlformats.org/officeDocument/2006/relationships/hyperlink" Target="https://www.aninews.in/topic/tamilaga-vettri-kazhagam" TargetMode="External" /><Relationship Id="rId910" Type="http://schemas.openxmlformats.org/officeDocument/2006/relationships/hyperlink" Target="https://d3lzcn6mbbadaf.cloudfront.net/media/details/ANI-20241027161029.jpg" TargetMode="External" /><Relationship Id="rId911" Type="http://schemas.openxmlformats.org/officeDocument/2006/relationships/hyperlink" Target="https://d3lzcn6mbbadaf.cloudfront.net/media/details/ANI-20241027161029.jpg" TargetMode="External" /><Relationship Id="rId912" Type="http://schemas.openxmlformats.org/officeDocument/2006/relationships/header" Target="header181.xml" /><Relationship Id="rId913" Type="http://schemas.openxmlformats.org/officeDocument/2006/relationships/header" Target="header182.xml" /><Relationship Id="rId914" Type="http://schemas.openxmlformats.org/officeDocument/2006/relationships/footer" Target="footer181.xml" /><Relationship Id="rId915" Type="http://schemas.openxmlformats.org/officeDocument/2006/relationships/footer" Target="footer182.xml" /><Relationship Id="rId916" Type="http://schemas.openxmlformats.org/officeDocument/2006/relationships/header" Target="header183.xml" /><Relationship Id="rId917" Type="http://schemas.openxmlformats.org/officeDocument/2006/relationships/footer" Target="footer183.xml" /><Relationship Id="rId918" Type="http://schemas.openxmlformats.org/officeDocument/2006/relationships/hyperlink" Target="https://advance.lexis.com/api/document?collection=news&amp;id=urn:contentItem:6F7V-VMD3-S69P-62BH-00000-00&amp;context=1519360" TargetMode="External" /><Relationship Id="rId919" Type="http://schemas.openxmlformats.org/officeDocument/2006/relationships/header" Target="header184.xml" /><Relationship Id="rId92" Type="http://schemas.openxmlformats.org/officeDocument/2006/relationships/hyperlink" Target="https://www.aninews.in/topic/tamilaga-vettri-kazhagam" TargetMode="External" /><Relationship Id="rId920" Type="http://schemas.openxmlformats.org/officeDocument/2006/relationships/header" Target="header185.xml" /><Relationship Id="rId921" Type="http://schemas.openxmlformats.org/officeDocument/2006/relationships/footer" Target="footer184.xml" /><Relationship Id="rId922" Type="http://schemas.openxmlformats.org/officeDocument/2006/relationships/footer" Target="footer185.xml" /><Relationship Id="rId923" Type="http://schemas.openxmlformats.org/officeDocument/2006/relationships/header" Target="header186.xml" /><Relationship Id="rId924" Type="http://schemas.openxmlformats.org/officeDocument/2006/relationships/footer" Target="footer186.xml" /><Relationship Id="rId925" Type="http://schemas.openxmlformats.org/officeDocument/2006/relationships/hyperlink" Target="https://advance.lexis.com/api/document?collection=news&amp;id=urn:contentItem:6CSP-YB11-DXX5-W00K-00000-00&amp;context=1519360" TargetMode="External" /><Relationship Id="rId926" Type="http://schemas.openxmlformats.org/officeDocument/2006/relationships/hyperlink" Target="https://www.indiatoday.in/india/story/thalapathy-vijay-announces-his-political-party-names-it-tamilaga-vettri-kazhagam-2496698-2024-02-02" TargetMode="External" /><Relationship Id="rId927" Type="http://schemas.openxmlformats.org/officeDocument/2006/relationships/hyperlink" Target="https://www.indiatoday.in/india/story/thalapathy-vijay-announces-his-political-party-names-it-tamilaga-vettri-kazhagam-2496698-2024-02-02" TargetMode="External" /><Relationship Id="rId928" Type="http://schemas.openxmlformats.org/officeDocument/2006/relationships/hyperlink" Target="https://www.indiatoday.in/india/story/thalapathy-vijay-announces-his-political-party-names-it-tamilaga-vettri-kazhagam-2496698-2024-02-02" TargetMode="External" /><Relationship Id="rId929" Type="http://schemas.openxmlformats.org/officeDocument/2006/relationships/hyperlink" Target="https://www.indiatoday.in/india/story/thalapathy-vijay-announces-his-political-party-names-it-tamilaga-vettri-kazhagam-2496698-2024-02-02" TargetMode="External" /><Relationship Id="rId93" Type="http://schemas.openxmlformats.org/officeDocument/2006/relationships/hyperlink" Target="https://www.aninews.in/topic/tamilaga-vettri-kazhagam" TargetMode="External" /><Relationship Id="rId930" Type="http://schemas.openxmlformats.org/officeDocument/2006/relationships/hyperlink" Target="https://www.indiatoday.in/india/story/thalapathy-vijay-announces-his-political-party-names-it-tamilaga-vettri-kazhagam-2496698-2024-02-02" TargetMode="External" /><Relationship Id="rId931" Type="http://schemas.openxmlformats.org/officeDocument/2006/relationships/hyperlink" Target="https://www.indiatoday.in/india/story/thalapathy-vijay-announces-his-political-party-names-it-tamilaga-vettri-kazhagam-2496698-2024-02-02" TargetMode="External" /><Relationship Id="rId932" Type="http://schemas.openxmlformats.org/officeDocument/2006/relationships/hyperlink" Target="https://www.indiatoday.in/india/story/thalapathy-vijay-announces-his-political-party-names-it-tamilaga-vettri-kazhagam-2496698-2024-02-02" TargetMode="External" /><Relationship Id="rId933" Type="http://schemas.openxmlformats.org/officeDocument/2006/relationships/hyperlink" Target="https://twitter.com/hashtag/WATCH?src=hash&amp;ref_src=twsrc%5Etfw" TargetMode="External" /><Relationship Id="rId934" Type="http://schemas.openxmlformats.org/officeDocument/2006/relationships/hyperlink" Target="https://t.co/J2nk2aRmsR" TargetMode="External" /><Relationship Id="rId935" Type="http://schemas.openxmlformats.org/officeDocument/2006/relationships/hyperlink" Target="https://twitter.com/ANI/status/1826468865704079746?ref_src=twsrc%5Etfw" TargetMode="External" /><Relationship Id="rId936" Type="http://schemas.openxmlformats.org/officeDocument/2006/relationships/hyperlink" Target="https://www.indiatoday.in/india/story/thalapathy-vijay-announces-his-political-party-names-it-tamilaga-vettri-kazhagam-2496698-2024-02-02" TargetMode="External" /><Relationship Id="rId937" Type="http://schemas.openxmlformats.org/officeDocument/2006/relationships/hyperlink" Target="https://www.indiatoday.in/india/story/actor-thalapathy-vijay-political-debut-ahead-lok-sabha-polls-general-council-fan-members-approval-2493985-2024-01-26" TargetMode="External" /><Relationship Id="rId938" Type="http://schemas.openxmlformats.org/officeDocument/2006/relationships/hyperlink" Target="https://www.indiatoday.in/india/tamil-nadu/story/tamil-actor-vijay-tamilaga-vettri-kazhagam-vikravandi-bypoll-tamil-nadu-politics-2554860-2024-06-18" TargetMode="External" /><Relationship Id="rId939" Type="http://schemas.openxmlformats.org/officeDocument/2006/relationships/hyperlink" Target="https://www.indiatoday.in/movies/regional-cinema/story/thalapathy-vijay-told-goat-director-venkat-prabhu-about-leaving-films-for-politics-2585036-2024-08-20" TargetMode="External" /><Relationship Id="rId94" Type="http://schemas.openxmlformats.org/officeDocument/2006/relationships/hyperlink" Target="https://www.aninews.in/topic/tamilaga-vettri-kazhagam" TargetMode="External" /><Relationship Id="rId940" Type="http://schemas.openxmlformats.org/officeDocument/2006/relationships/hyperlink" Target="https://www.indiatoday.in/india/tamil-nadu/story/actor-vijay-tamil-nadu-ban-neet-examination-mk-stalin-medical-entrance-2561578-2024-07-03" TargetMode="External" /><Relationship Id="rId941" Type="http://schemas.openxmlformats.org/officeDocument/2006/relationships/hyperlink" Target="https://akm-img-a-in.tosshub.com/indiatoday/images/story/202408/actor-vijay-220945398-16x9_0.jpg?VersionId=oxFp4vzLk1BoK8bC96WzywFgj.iVZrnu?size=749:421" TargetMode="External" /><Relationship Id="rId942" Type="http://schemas.openxmlformats.org/officeDocument/2006/relationships/header" Target="header187.xml" /><Relationship Id="rId943" Type="http://schemas.openxmlformats.org/officeDocument/2006/relationships/header" Target="header188.xml" /><Relationship Id="rId944" Type="http://schemas.openxmlformats.org/officeDocument/2006/relationships/footer" Target="footer187.xml" /><Relationship Id="rId945" Type="http://schemas.openxmlformats.org/officeDocument/2006/relationships/footer" Target="footer188.xml" /><Relationship Id="rId946" Type="http://schemas.openxmlformats.org/officeDocument/2006/relationships/header" Target="header189.xml" /><Relationship Id="rId947" Type="http://schemas.openxmlformats.org/officeDocument/2006/relationships/footer" Target="footer189.xml" /><Relationship Id="rId948" Type="http://schemas.openxmlformats.org/officeDocument/2006/relationships/hyperlink" Target="https://advance.lexis.com/api/document?collection=news&amp;id=urn:contentItem:6F88-Y813-RTC7-T3XW-00000-00&amp;context=1519360" TargetMode="External" /><Relationship Id="rId949" Type="http://schemas.openxmlformats.org/officeDocument/2006/relationships/hyperlink" Target="https://menafn.com/updates/pr/2024-09/05/AN_e84fcimage_story.jpg" TargetMode="External" /><Relationship Id="rId95" Type="http://schemas.openxmlformats.org/officeDocument/2006/relationships/hyperlink" Target="https://www.aninews.in/topic/tamilaga-vettri-kazhagam" TargetMode="External" /><Relationship Id="rId950" Type="http://schemas.openxmlformats.org/officeDocument/2006/relationships/hyperlink" Target="https://menafn.com/1108638555/GOAT-Review-OUT-HIT-Or-FLOP-Is-Thalapathy-VijayS-Action-Drama-Worth-Watching-Read-THIS" TargetMode="External" /><Relationship Id="rId951" Type="http://schemas.openxmlformats.org/officeDocument/2006/relationships/header" Target="header190.xml" /><Relationship Id="rId952" Type="http://schemas.openxmlformats.org/officeDocument/2006/relationships/header" Target="header191.xml" /><Relationship Id="rId953" Type="http://schemas.openxmlformats.org/officeDocument/2006/relationships/footer" Target="footer190.xml" /><Relationship Id="rId954" Type="http://schemas.openxmlformats.org/officeDocument/2006/relationships/footer" Target="footer191.xml" /><Relationship Id="rId955" Type="http://schemas.openxmlformats.org/officeDocument/2006/relationships/header" Target="header192.xml" /><Relationship Id="rId956" Type="http://schemas.openxmlformats.org/officeDocument/2006/relationships/footer" Target="footer192.xml" /><Relationship Id="rId957" Type="http://schemas.openxmlformats.org/officeDocument/2006/relationships/hyperlink" Target="https://advance.lexis.com/api/document?collection=news&amp;id=urn:contentItem:6DBB-6231-F03F-K15D-00000-00&amp;context=1519360" TargetMode="External" /><Relationship Id="rId958" Type="http://schemas.openxmlformats.org/officeDocument/2006/relationships/header" Target="header193.xml" /><Relationship Id="rId959" Type="http://schemas.openxmlformats.org/officeDocument/2006/relationships/header" Target="header194.xml" /><Relationship Id="rId96" Type="http://schemas.openxmlformats.org/officeDocument/2006/relationships/hyperlink" Target="https://www.aninews.in/topic/tamilaga-vettri-kazhagam" TargetMode="External" /><Relationship Id="rId960" Type="http://schemas.openxmlformats.org/officeDocument/2006/relationships/footer" Target="footer193.xml" /><Relationship Id="rId961" Type="http://schemas.openxmlformats.org/officeDocument/2006/relationships/footer" Target="footer194.xml" /><Relationship Id="rId962" Type="http://schemas.openxmlformats.org/officeDocument/2006/relationships/header" Target="header195.xml" /><Relationship Id="rId963" Type="http://schemas.openxmlformats.org/officeDocument/2006/relationships/footer" Target="footer195.xml" /><Relationship Id="rId964" Type="http://schemas.openxmlformats.org/officeDocument/2006/relationships/hyperlink" Target="https://advance.lexis.com/api/document?collection=news&amp;id=urn:contentItem:6FJ8-DNK3-RRM2-C22T-00000-00&amp;context=1519360" TargetMode="External" /><Relationship Id="rId965" Type="http://schemas.openxmlformats.org/officeDocument/2006/relationships/hyperlink" Target="https://timesofindia.indiatimes.com/india/aiadmk-bjp-to-fight-tamil-nadu-polls-together-confirms-amit-shah/articleshow/120206903.cms" TargetMode="External" /><Relationship Id="rId966" Type="http://schemas.openxmlformats.org/officeDocument/2006/relationships/hyperlink" Target="https://timesofindia.indiatimes.com/india/amit-shah-says-aiadmk-made-no-demand-as-party-reunites-with-bjp-led-nda/articleshow/120206931.cms" TargetMode="External" /><Relationship Id="rId967" Type="http://schemas.openxmlformats.org/officeDocument/2006/relationships/header" Target="header196.xml" /><Relationship Id="rId968" Type="http://schemas.openxmlformats.org/officeDocument/2006/relationships/header" Target="header197.xml" /><Relationship Id="rId969" Type="http://schemas.openxmlformats.org/officeDocument/2006/relationships/footer" Target="footer196.xml" /><Relationship Id="rId97" Type="http://schemas.openxmlformats.org/officeDocument/2006/relationships/hyperlink" Target="https://www.aninews.in/topic/vijay" TargetMode="External" /><Relationship Id="rId970" Type="http://schemas.openxmlformats.org/officeDocument/2006/relationships/footer" Target="footer197.xml" /><Relationship Id="rId971" Type="http://schemas.openxmlformats.org/officeDocument/2006/relationships/header" Target="header198.xml" /><Relationship Id="rId972" Type="http://schemas.openxmlformats.org/officeDocument/2006/relationships/footer" Target="footer198.xml" /><Relationship Id="rId973" Type="http://schemas.openxmlformats.org/officeDocument/2006/relationships/hyperlink" Target="https://advance.lexis.com/api/document?collection=news&amp;id=urn:contentItem:6D91-1481-DY46-24Y4-00000-00&amp;context=1519360" TargetMode="External" /><Relationship Id="rId974" Type="http://schemas.openxmlformats.org/officeDocument/2006/relationships/header" Target="header199.xml" /><Relationship Id="rId975" Type="http://schemas.openxmlformats.org/officeDocument/2006/relationships/header" Target="header200.xml" /><Relationship Id="rId976" Type="http://schemas.openxmlformats.org/officeDocument/2006/relationships/footer" Target="footer199.xml" /><Relationship Id="rId977" Type="http://schemas.openxmlformats.org/officeDocument/2006/relationships/footer" Target="footer200.xml" /><Relationship Id="rId978" Type="http://schemas.openxmlformats.org/officeDocument/2006/relationships/header" Target="header201.xml" /><Relationship Id="rId979" Type="http://schemas.openxmlformats.org/officeDocument/2006/relationships/footer" Target="footer201.xml" /><Relationship Id="rId98" Type="http://schemas.openxmlformats.org/officeDocument/2006/relationships/hyperlink" Target="https://www.aninews.in/topic/tamilaga-vettri-kazhagam" TargetMode="External" /><Relationship Id="rId980" Type="http://schemas.openxmlformats.org/officeDocument/2006/relationships/hyperlink" Target="https://advance.lexis.com/api/document?collection=news&amp;id=urn:contentItem:6BHY-FWV1-JDJN-6558-00000-00&amp;context=1519360" TargetMode="External" /><Relationship Id="rId981" Type="http://schemas.openxmlformats.org/officeDocument/2006/relationships/hyperlink" Target="https://advance.lexis.com/api/document?collection=news&amp;id=urn:contentItem:6BHY-FWV1-JDJN-6558-00000-00&amp;context=1519360" TargetMode="External" /><Relationship Id="rId982" Type="http://schemas.openxmlformats.org/officeDocument/2006/relationships/hyperlink" Target="https://advance.lexis.com/api/document?collection=news&amp;id=urn:contentItem:6BHY-FWV1-JDJN-6558-00000-00&amp;context=1519360" TargetMode="External" /><Relationship Id="rId983" Type="http://schemas.openxmlformats.org/officeDocument/2006/relationships/hyperlink" Target="https://advance.lexis.com/api/document?collection=news&amp;id=urn:contentItem:6BHY-FWV1-JDJN-6558-00000-00&amp;context=1519360" TargetMode="External" /><Relationship Id="rId984" Type="http://schemas.openxmlformats.org/officeDocument/2006/relationships/hyperlink" Target="https://advance.lexis.com/api/document?collection=news&amp;id=urn:contentItem:6BHY-FWV1-JDJN-6558-00000-00&amp;context=1519360" TargetMode="External" /><Relationship Id="rId985" Type="http://schemas.openxmlformats.org/officeDocument/2006/relationships/hyperlink" Target="https://advance.lexis.com/api/document?collection=news&amp;id=urn:contentItem:6BHY-FWV1-JDJN-6558-00000-00&amp;context=1519360" TargetMode="External" /><Relationship Id="rId986" Type="http://schemas.openxmlformats.org/officeDocument/2006/relationships/hyperlink" Target="https://advance.lexis.com/api/document?collection=news&amp;id=urn:contentItem:6BHY-FWV1-JDJN-6558-00000-00&amp;context=1519360" TargetMode="External" /><Relationship Id="rId987" Type="http://schemas.openxmlformats.org/officeDocument/2006/relationships/header" Target="header202.xml" /><Relationship Id="rId988" Type="http://schemas.openxmlformats.org/officeDocument/2006/relationships/header" Target="header203.xml" /><Relationship Id="rId989" Type="http://schemas.openxmlformats.org/officeDocument/2006/relationships/footer" Target="footer202.xml" /><Relationship Id="rId99" Type="http://schemas.openxmlformats.org/officeDocument/2006/relationships/hyperlink" Target="https://www.aninews.in/topic/tamilaga-vettri-kazhagam" TargetMode="External" /><Relationship Id="rId990" Type="http://schemas.openxmlformats.org/officeDocument/2006/relationships/footer" Target="footer203.xml" /><Relationship Id="rId991" Type="http://schemas.openxmlformats.org/officeDocument/2006/relationships/header" Target="header204.xml" /><Relationship Id="rId992" Type="http://schemas.openxmlformats.org/officeDocument/2006/relationships/footer" Target="footer204.xml" /><Relationship Id="rId993" Type="http://schemas.openxmlformats.org/officeDocument/2006/relationships/hyperlink" Target="https://advance.lexis.com/api/document?collection=news&amp;id=urn:contentItem:6CXC-5141-DXX5-W4YF-00000-00&amp;context=1519360" TargetMode="External" /><Relationship Id="rId994" Type="http://schemas.openxmlformats.org/officeDocument/2006/relationships/hyperlink" Target="https://www.indiatoday.in/india/tamil-nadu/story/spiritual-speaker-mahavishnu-detained-cops-chennai-airport-speech-rebirth-karma-teachers-day-school-2595608-2024-09-07" TargetMode="External" /><Relationship Id="rId995" Type="http://schemas.openxmlformats.org/officeDocument/2006/relationships/hyperlink" Target="https://akm-img-a-in.tosshub.com/indiatoday/images/story/202409/actor-vijay-081426220-16x9_0.jpg?VersionId=cQlNKBlfPeKopoZRo6aIAFpx16.L7imi?size=749:421" TargetMode="External" /><Relationship Id="rId996" Type="http://schemas.openxmlformats.org/officeDocument/2006/relationships/header" Target="header205.xml" /><Relationship Id="rId997" Type="http://schemas.openxmlformats.org/officeDocument/2006/relationships/header" Target="header206.xml" /><Relationship Id="rId998" Type="http://schemas.openxmlformats.org/officeDocument/2006/relationships/footer" Target="footer205.xml" /><Relationship Id="rId999" Type="http://schemas.openxmlformats.org/officeDocument/2006/relationships/footer" Target="footer20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252565084</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 252565084</vt:lpwstr>
  </property>
  <property fmtid="{D5CDD505-2E9C-101B-9397-08002B2CF9AE}" pid="505" name="UserPermID">
    <vt:lpwstr>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 urn:user:PA186572145</vt:lpwstr>
  </property>
</Properties>
</file>